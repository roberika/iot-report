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E28DDEE" w14:textId="570E5AE2" w:rsidR="008F03F2" w:rsidRPr="008F03F2" w:rsidRDefault="000B2FCA">
      <w:pPr>
        <w:spacing w:after="0" w:line="240" w:lineRule="auto"/>
        <w:jc w:val="center"/>
        <w:rPr>
          <w:b/>
          <w:noProof/>
          <w:sz w:val="28"/>
          <w:szCs w:val="28"/>
          <w:lang w:eastAsia="id-ID"/>
        </w:rPr>
      </w:pPr>
      <w:r>
        <w:rPr>
          <w:b/>
          <w:noProof/>
          <w:sz w:val="28"/>
          <w:szCs w:val="28"/>
          <w:lang w:eastAsia="id-ID"/>
        </w:rPr>
        <w:t xml:space="preserve">LAPORAN </w:t>
      </w:r>
      <w:r w:rsidR="008F03F2" w:rsidRPr="008F03F2">
        <w:rPr>
          <w:b/>
          <w:noProof/>
          <w:sz w:val="28"/>
          <w:szCs w:val="28"/>
          <w:lang w:eastAsia="id-ID"/>
        </w:rPr>
        <w:t>TUGAS AKHIR</w:t>
      </w:r>
    </w:p>
    <w:p w14:paraId="4BC3638A" w14:textId="5DBF11BA" w:rsidR="008F03F2" w:rsidRDefault="008F03F2">
      <w:pPr>
        <w:spacing w:after="0" w:line="240" w:lineRule="auto"/>
        <w:jc w:val="center"/>
        <w:rPr>
          <w:b/>
          <w:sz w:val="28"/>
          <w:szCs w:val="28"/>
        </w:rPr>
      </w:pPr>
    </w:p>
    <w:p w14:paraId="0617EF41" w14:textId="5F424C8E" w:rsidR="00F3043B" w:rsidRDefault="00F3043B">
      <w:pPr>
        <w:spacing w:after="0" w:line="240" w:lineRule="auto"/>
        <w:jc w:val="center"/>
        <w:rPr>
          <w:b/>
          <w:sz w:val="28"/>
          <w:szCs w:val="28"/>
        </w:rPr>
      </w:pPr>
    </w:p>
    <w:p w14:paraId="0D7FC96B" w14:textId="77777777" w:rsidR="00F3043B" w:rsidRPr="008F03F2" w:rsidRDefault="00F3043B">
      <w:pPr>
        <w:spacing w:after="0" w:line="240" w:lineRule="auto"/>
        <w:jc w:val="center"/>
        <w:rPr>
          <w:b/>
          <w:sz w:val="28"/>
          <w:szCs w:val="28"/>
        </w:rPr>
      </w:pPr>
    </w:p>
    <w:p w14:paraId="28742C7A" w14:textId="6CB1E6AC" w:rsidR="00183665" w:rsidRDefault="000B2FCA" w:rsidP="00183665">
      <w:pPr>
        <w:spacing w:after="0" w:line="240" w:lineRule="auto"/>
        <w:jc w:val="center"/>
        <w:rPr>
          <w:b/>
          <w:sz w:val="28"/>
          <w:szCs w:val="28"/>
        </w:rPr>
      </w:pPr>
      <w:r>
        <w:rPr>
          <w:b/>
          <w:sz w:val="28"/>
          <w:szCs w:val="28"/>
        </w:rPr>
        <w:t>PEMANTAUAN SUHU DAN KELEMBABAN RUANGAN</w:t>
      </w:r>
    </w:p>
    <w:p w14:paraId="463839EA" w14:textId="06DB32A9" w:rsidR="000B2FCA" w:rsidRDefault="000B2FCA" w:rsidP="00183665">
      <w:pPr>
        <w:spacing w:after="0" w:line="240" w:lineRule="auto"/>
        <w:jc w:val="center"/>
        <w:rPr>
          <w:b/>
          <w:i/>
          <w:iCs/>
          <w:sz w:val="28"/>
          <w:szCs w:val="28"/>
        </w:rPr>
      </w:pPr>
      <w:r>
        <w:rPr>
          <w:b/>
          <w:sz w:val="28"/>
          <w:szCs w:val="28"/>
        </w:rPr>
        <w:t xml:space="preserve">SENSOR </w:t>
      </w:r>
      <w:r>
        <w:rPr>
          <w:b/>
          <w:i/>
          <w:iCs/>
          <w:sz w:val="28"/>
          <w:szCs w:val="28"/>
        </w:rPr>
        <w:t>DIGITAL HUMIDITY AND TEMPERATURE</w:t>
      </w:r>
    </w:p>
    <w:p w14:paraId="223332D2" w14:textId="21316953" w:rsidR="000B2FCA" w:rsidRDefault="000B2FCA" w:rsidP="00183665">
      <w:pPr>
        <w:spacing w:after="0" w:line="240" w:lineRule="auto"/>
        <w:jc w:val="center"/>
        <w:rPr>
          <w:b/>
          <w:i/>
          <w:iCs/>
          <w:sz w:val="28"/>
          <w:szCs w:val="28"/>
        </w:rPr>
      </w:pPr>
    </w:p>
    <w:p w14:paraId="7FA2501E" w14:textId="72011403" w:rsidR="000B2FCA" w:rsidRPr="000B2FCA" w:rsidRDefault="000B2FCA" w:rsidP="00183665">
      <w:pPr>
        <w:spacing w:after="0" w:line="240" w:lineRule="auto"/>
        <w:jc w:val="center"/>
        <w:rPr>
          <w:b/>
          <w:noProof/>
          <w:sz w:val="28"/>
          <w:szCs w:val="28"/>
          <w:lang w:eastAsia="id-ID"/>
        </w:rPr>
      </w:pPr>
      <w:r>
        <w:rPr>
          <w:b/>
          <w:sz w:val="28"/>
          <w:szCs w:val="28"/>
        </w:rPr>
        <w:t xml:space="preserve">Mata </w:t>
      </w:r>
      <w:proofErr w:type="spellStart"/>
      <w:r>
        <w:rPr>
          <w:b/>
          <w:sz w:val="28"/>
          <w:szCs w:val="28"/>
        </w:rPr>
        <w:t>Kuliah</w:t>
      </w:r>
      <w:proofErr w:type="spellEnd"/>
      <w:r>
        <w:rPr>
          <w:b/>
          <w:sz w:val="28"/>
          <w:szCs w:val="28"/>
        </w:rPr>
        <w:t xml:space="preserve"> Internet of Things</w:t>
      </w:r>
    </w:p>
    <w:p w14:paraId="66D2DBCE" w14:textId="27F8B56E" w:rsidR="005D5BE6" w:rsidRPr="00306C8F" w:rsidRDefault="006E0A83">
      <w:pPr>
        <w:pStyle w:val="BabBayangan"/>
        <w:rPr>
          <w:color w:val="FFFFFF" w:themeColor="background1"/>
        </w:rPr>
      </w:pPr>
      <w:bookmarkStart w:id="0" w:name="_Toc186729863"/>
      <w:r w:rsidRPr="00306C8F">
        <w:rPr>
          <w:color w:val="FFFFFF" w:themeColor="background1"/>
        </w:rPr>
        <w:t>HALAMAN JUDUL</w:t>
      </w:r>
      <w:bookmarkEnd w:id="0"/>
    </w:p>
    <w:p w14:paraId="750BC051" w14:textId="595C48F7" w:rsidR="005D5BE6" w:rsidRPr="008F03F2" w:rsidRDefault="008F03F2">
      <w:pPr>
        <w:spacing w:after="0" w:line="240" w:lineRule="auto"/>
        <w:jc w:val="center"/>
        <w:rPr>
          <w:b/>
          <w:sz w:val="28"/>
          <w:szCs w:val="28"/>
        </w:rPr>
      </w:pPr>
      <w:r w:rsidRPr="008F03F2">
        <w:rPr>
          <w:b/>
          <w:noProof/>
          <w:sz w:val="28"/>
          <w:szCs w:val="28"/>
          <w:lang w:eastAsia="en-US"/>
        </w:rPr>
        <w:drawing>
          <wp:inline distT="0" distB="0" distL="0" distR="0" wp14:anchorId="4467FEFA" wp14:editId="64AD8F17">
            <wp:extent cx="1944573" cy="1446276"/>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niversitas Multi Data Palemban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44577" cy="1446279"/>
                    </a:xfrm>
                    <a:prstGeom prst="rect">
                      <a:avLst/>
                    </a:prstGeom>
                  </pic:spPr>
                </pic:pic>
              </a:graphicData>
            </a:graphic>
          </wp:inline>
        </w:drawing>
      </w:r>
    </w:p>
    <w:p w14:paraId="5EDDE4D3" w14:textId="77777777" w:rsidR="005D5BE6" w:rsidRPr="008F03F2" w:rsidRDefault="005D5BE6">
      <w:pPr>
        <w:spacing w:after="0" w:line="240" w:lineRule="auto"/>
        <w:jc w:val="center"/>
        <w:rPr>
          <w:b/>
          <w:sz w:val="28"/>
          <w:szCs w:val="28"/>
        </w:rPr>
      </w:pPr>
    </w:p>
    <w:p w14:paraId="01A0672C" w14:textId="516AC996" w:rsidR="005D5BE6" w:rsidRDefault="005D5BE6">
      <w:pPr>
        <w:spacing w:after="0" w:line="240" w:lineRule="auto"/>
        <w:jc w:val="center"/>
        <w:rPr>
          <w:b/>
          <w:sz w:val="28"/>
          <w:szCs w:val="28"/>
        </w:rPr>
      </w:pPr>
    </w:p>
    <w:p w14:paraId="08C45058" w14:textId="77777777" w:rsidR="008F03F2" w:rsidRPr="008F03F2" w:rsidRDefault="008F03F2">
      <w:pPr>
        <w:spacing w:after="0" w:line="240" w:lineRule="auto"/>
        <w:jc w:val="center"/>
        <w:rPr>
          <w:b/>
          <w:sz w:val="28"/>
          <w:szCs w:val="28"/>
        </w:rPr>
      </w:pPr>
    </w:p>
    <w:p w14:paraId="5716E2E1" w14:textId="4C024BC7" w:rsidR="005D5BE6" w:rsidRPr="008F03F2" w:rsidRDefault="000B2FCA">
      <w:pPr>
        <w:spacing w:after="0" w:line="240" w:lineRule="auto"/>
        <w:jc w:val="center"/>
        <w:rPr>
          <w:b/>
          <w:sz w:val="28"/>
          <w:szCs w:val="28"/>
        </w:rPr>
      </w:pPr>
      <w:proofErr w:type="spellStart"/>
      <w:r>
        <w:rPr>
          <w:b/>
          <w:sz w:val="28"/>
          <w:szCs w:val="28"/>
        </w:rPr>
        <w:t>Disusun</w:t>
      </w:r>
      <w:proofErr w:type="spellEnd"/>
      <w:r>
        <w:rPr>
          <w:b/>
          <w:sz w:val="28"/>
          <w:szCs w:val="28"/>
        </w:rPr>
        <w:t xml:space="preserve"> </w:t>
      </w:r>
      <w:r w:rsidR="006E0A83" w:rsidRPr="008F03F2">
        <w:rPr>
          <w:b/>
          <w:sz w:val="28"/>
          <w:szCs w:val="28"/>
        </w:rPr>
        <w:t>Oleh:</w:t>
      </w:r>
    </w:p>
    <w:p w14:paraId="240ABDBF" w14:textId="77777777" w:rsidR="005D5BE6" w:rsidRPr="008F03F2" w:rsidRDefault="005D5BE6">
      <w:pPr>
        <w:spacing w:after="0" w:line="240" w:lineRule="auto"/>
        <w:jc w:val="center"/>
        <w:rPr>
          <w:sz w:val="28"/>
          <w:szCs w:val="28"/>
        </w:rPr>
      </w:pPr>
    </w:p>
    <w:p w14:paraId="4B1E181C" w14:textId="66D1A63F" w:rsidR="005D5BE6" w:rsidRDefault="000B2FCA">
      <w:pPr>
        <w:spacing w:after="0" w:line="240" w:lineRule="auto"/>
        <w:jc w:val="center"/>
        <w:rPr>
          <w:b/>
          <w:sz w:val="28"/>
          <w:szCs w:val="28"/>
        </w:rPr>
      </w:pPr>
      <w:proofErr w:type="spellStart"/>
      <w:r>
        <w:rPr>
          <w:b/>
          <w:sz w:val="28"/>
          <w:szCs w:val="28"/>
        </w:rPr>
        <w:t>Achmad</w:t>
      </w:r>
      <w:proofErr w:type="spellEnd"/>
      <w:r>
        <w:rPr>
          <w:b/>
          <w:sz w:val="28"/>
          <w:szCs w:val="28"/>
        </w:rPr>
        <w:t xml:space="preserve"> </w:t>
      </w:r>
      <w:proofErr w:type="spellStart"/>
      <w:r>
        <w:rPr>
          <w:b/>
          <w:sz w:val="28"/>
          <w:szCs w:val="28"/>
        </w:rPr>
        <w:t>Rizky</w:t>
      </w:r>
      <w:proofErr w:type="spellEnd"/>
      <w:r>
        <w:rPr>
          <w:b/>
          <w:sz w:val="28"/>
          <w:szCs w:val="28"/>
        </w:rPr>
        <w:t xml:space="preserve"> </w:t>
      </w:r>
      <w:proofErr w:type="spellStart"/>
      <w:r>
        <w:rPr>
          <w:b/>
          <w:sz w:val="28"/>
          <w:szCs w:val="28"/>
        </w:rPr>
        <w:t>Zulkarnain</w:t>
      </w:r>
      <w:proofErr w:type="spellEnd"/>
      <w:r w:rsidR="006E0A83" w:rsidRPr="008F03F2">
        <w:rPr>
          <w:b/>
          <w:sz w:val="28"/>
          <w:szCs w:val="28"/>
        </w:rPr>
        <w:tab/>
      </w:r>
      <w:r>
        <w:rPr>
          <w:b/>
          <w:sz w:val="28"/>
          <w:szCs w:val="28"/>
        </w:rPr>
        <w:t>2125250045</w:t>
      </w:r>
    </w:p>
    <w:p w14:paraId="13E3A970" w14:textId="77777777" w:rsidR="000B2FCA" w:rsidRDefault="000B2FCA">
      <w:pPr>
        <w:spacing w:after="0" w:line="240" w:lineRule="auto"/>
        <w:jc w:val="center"/>
        <w:rPr>
          <w:b/>
          <w:sz w:val="28"/>
          <w:szCs w:val="28"/>
        </w:rPr>
      </w:pPr>
    </w:p>
    <w:p w14:paraId="3D70C90B" w14:textId="1FE7EC68" w:rsidR="000B2FCA" w:rsidRDefault="000B2FCA">
      <w:pPr>
        <w:spacing w:after="0" w:line="240" w:lineRule="auto"/>
        <w:jc w:val="center"/>
        <w:rPr>
          <w:b/>
          <w:sz w:val="28"/>
          <w:szCs w:val="28"/>
        </w:rPr>
      </w:pPr>
      <w:r>
        <w:rPr>
          <w:b/>
          <w:sz w:val="28"/>
          <w:szCs w:val="28"/>
        </w:rPr>
        <w:t>Robert Antonius</w:t>
      </w:r>
      <w:r>
        <w:rPr>
          <w:b/>
          <w:sz w:val="28"/>
          <w:szCs w:val="28"/>
        </w:rPr>
        <w:tab/>
      </w:r>
      <w:r>
        <w:rPr>
          <w:b/>
          <w:sz w:val="28"/>
          <w:szCs w:val="28"/>
        </w:rPr>
        <w:tab/>
      </w:r>
      <w:r>
        <w:rPr>
          <w:b/>
          <w:sz w:val="28"/>
          <w:szCs w:val="28"/>
        </w:rPr>
        <w:tab/>
        <w:t>2125250057</w:t>
      </w:r>
    </w:p>
    <w:p w14:paraId="1F650688" w14:textId="77777777" w:rsidR="000B2FCA" w:rsidRDefault="000B2FCA">
      <w:pPr>
        <w:spacing w:after="0" w:line="240" w:lineRule="auto"/>
        <w:jc w:val="center"/>
        <w:rPr>
          <w:b/>
          <w:sz w:val="28"/>
          <w:szCs w:val="28"/>
        </w:rPr>
      </w:pPr>
    </w:p>
    <w:p w14:paraId="76A1B742" w14:textId="6199DD74" w:rsidR="000B2FCA" w:rsidRPr="008F03F2" w:rsidRDefault="000B2FCA">
      <w:pPr>
        <w:spacing w:after="0" w:line="240" w:lineRule="auto"/>
        <w:jc w:val="center"/>
        <w:rPr>
          <w:sz w:val="28"/>
          <w:szCs w:val="28"/>
        </w:rPr>
      </w:pPr>
      <w:proofErr w:type="spellStart"/>
      <w:r>
        <w:rPr>
          <w:b/>
          <w:sz w:val="28"/>
          <w:szCs w:val="28"/>
        </w:rPr>
        <w:t>Rivaldo</w:t>
      </w:r>
      <w:proofErr w:type="spellEnd"/>
      <w:r>
        <w:rPr>
          <w:b/>
          <w:sz w:val="28"/>
          <w:szCs w:val="28"/>
        </w:rPr>
        <w:tab/>
      </w:r>
      <w:r>
        <w:rPr>
          <w:b/>
          <w:sz w:val="28"/>
          <w:szCs w:val="28"/>
        </w:rPr>
        <w:tab/>
      </w:r>
      <w:r>
        <w:rPr>
          <w:b/>
          <w:sz w:val="28"/>
          <w:szCs w:val="28"/>
        </w:rPr>
        <w:tab/>
      </w:r>
      <w:r>
        <w:rPr>
          <w:b/>
          <w:sz w:val="28"/>
          <w:szCs w:val="28"/>
        </w:rPr>
        <w:tab/>
        <w:t>2125250065</w:t>
      </w:r>
    </w:p>
    <w:p w14:paraId="5C8FCE33" w14:textId="77777777" w:rsidR="005D5BE6" w:rsidRPr="008F03F2" w:rsidRDefault="005D5BE6">
      <w:pPr>
        <w:spacing w:after="0" w:line="240" w:lineRule="auto"/>
        <w:jc w:val="center"/>
        <w:rPr>
          <w:b/>
          <w:sz w:val="28"/>
          <w:szCs w:val="28"/>
        </w:rPr>
      </w:pPr>
    </w:p>
    <w:p w14:paraId="13E6672D" w14:textId="77777777" w:rsidR="005D5BE6" w:rsidRPr="008F03F2" w:rsidRDefault="005D5BE6">
      <w:pPr>
        <w:spacing w:after="0" w:line="240" w:lineRule="auto"/>
        <w:jc w:val="center"/>
        <w:rPr>
          <w:b/>
          <w:sz w:val="28"/>
          <w:szCs w:val="28"/>
        </w:rPr>
      </w:pPr>
    </w:p>
    <w:p w14:paraId="06621C5D" w14:textId="7CE6DE18" w:rsidR="008F03F2" w:rsidRDefault="008F03F2" w:rsidP="00A737C8">
      <w:pPr>
        <w:spacing w:after="0" w:line="240" w:lineRule="auto"/>
        <w:rPr>
          <w:b/>
          <w:sz w:val="28"/>
          <w:szCs w:val="28"/>
        </w:rPr>
      </w:pPr>
    </w:p>
    <w:p w14:paraId="3FE33568" w14:textId="77777777" w:rsidR="008F03F2" w:rsidRPr="008F03F2" w:rsidRDefault="008F03F2">
      <w:pPr>
        <w:spacing w:after="0" w:line="240" w:lineRule="auto"/>
        <w:jc w:val="center"/>
        <w:rPr>
          <w:b/>
          <w:sz w:val="28"/>
          <w:szCs w:val="28"/>
        </w:rPr>
      </w:pPr>
    </w:p>
    <w:p w14:paraId="62D872CB" w14:textId="6CA19D62" w:rsidR="005D5BE6" w:rsidRPr="008F03F2" w:rsidRDefault="000B2FCA">
      <w:pPr>
        <w:spacing w:after="0" w:line="240" w:lineRule="auto"/>
        <w:jc w:val="center"/>
        <w:rPr>
          <w:b/>
          <w:noProof/>
          <w:sz w:val="28"/>
          <w:szCs w:val="28"/>
          <w:lang w:eastAsia="en-US"/>
        </w:rPr>
      </w:pPr>
      <w:r w:rsidRPr="008F03F2">
        <w:rPr>
          <w:b/>
          <w:noProof/>
          <w:sz w:val="28"/>
          <w:szCs w:val="28"/>
          <w:lang w:eastAsia="en-US"/>
        </w:rPr>
        <w:t xml:space="preserve">Program Studi </w:t>
      </w:r>
      <w:r>
        <w:rPr>
          <w:b/>
          <w:noProof/>
          <w:sz w:val="28"/>
          <w:szCs w:val="28"/>
          <w:lang w:eastAsia="en-US"/>
        </w:rPr>
        <w:t>Informatika</w:t>
      </w:r>
    </w:p>
    <w:p w14:paraId="7247312A" w14:textId="7AF92F84" w:rsidR="008F03F2" w:rsidRPr="008F03F2" w:rsidRDefault="000B2FCA">
      <w:pPr>
        <w:spacing w:after="0" w:line="240" w:lineRule="auto"/>
        <w:jc w:val="center"/>
        <w:rPr>
          <w:b/>
          <w:noProof/>
          <w:sz w:val="28"/>
          <w:szCs w:val="28"/>
          <w:lang w:eastAsia="en-US"/>
        </w:rPr>
      </w:pPr>
      <w:r w:rsidRPr="008F03F2">
        <w:rPr>
          <w:b/>
          <w:noProof/>
          <w:sz w:val="28"/>
          <w:szCs w:val="28"/>
          <w:lang w:eastAsia="en-US"/>
        </w:rPr>
        <w:t xml:space="preserve">Fakultas Ilmu Komputer </w:t>
      </w:r>
      <w:r>
        <w:rPr>
          <w:b/>
          <w:noProof/>
          <w:sz w:val="28"/>
          <w:szCs w:val="28"/>
          <w:lang w:eastAsia="en-US"/>
        </w:rPr>
        <w:t>d</w:t>
      </w:r>
      <w:r w:rsidRPr="008F03F2">
        <w:rPr>
          <w:b/>
          <w:noProof/>
          <w:sz w:val="28"/>
          <w:szCs w:val="28"/>
          <w:lang w:eastAsia="en-US"/>
        </w:rPr>
        <w:t>an Rekayasa</w:t>
      </w:r>
    </w:p>
    <w:p w14:paraId="09C7158A" w14:textId="02007580" w:rsidR="008F03F2" w:rsidRPr="008F03F2" w:rsidRDefault="000B2FCA">
      <w:pPr>
        <w:spacing w:after="0" w:line="240" w:lineRule="auto"/>
        <w:jc w:val="center"/>
        <w:rPr>
          <w:b/>
          <w:noProof/>
          <w:sz w:val="28"/>
          <w:szCs w:val="28"/>
          <w:lang w:eastAsia="en-US"/>
        </w:rPr>
      </w:pPr>
      <w:r w:rsidRPr="008F03F2">
        <w:rPr>
          <w:b/>
          <w:noProof/>
          <w:sz w:val="28"/>
          <w:szCs w:val="28"/>
          <w:lang w:eastAsia="en-US"/>
        </w:rPr>
        <w:t>Universitas Multi Data Palembang</w:t>
      </w:r>
    </w:p>
    <w:p w14:paraId="110884DC" w14:textId="63D8CEC7" w:rsidR="00183665" w:rsidRDefault="000B2FCA">
      <w:pPr>
        <w:spacing w:after="0" w:line="240" w:lineRule="auto"/>
        <w:jc w:val="center"/>
        <w:rPr>
          <w:b/>
          <w:noProof/>
          <w:sz w:val="28"/>
          <w:szCs w:val="28"/>
          <w:lang w:eastAsia="en-US"/>
        </w:rPr>
      </w:pPr>
      <w:r w:rsidRPr="008F03F2">
        <w:rPr>
          <w:b/>
          <w:noProof/>
          <w:sz w:val="28"/>
          <w:szCs w:val="28"/>
          <w:lang w:eastAsia="en-US"/>
        </w:rPr>
        <w:t xml:space="preserve">Palembang </w:t>
      </w:r>
    </w:p>
    <w:p w14:paraId="1B85506E" w14:textId="666C88A9" w:rsidR="008F03F2" w:rsidRDefault="008F03F2">
      <w:pPr>
        <w:spacing w:after="0" w:line="240" w:lineRule="auto"/>
        <w:jc w:val="center"/>
        <w:rPr>
          <w:b/>
          <w:noProof/>
          <w:sz w:val="28"/>
          <w:szCs w:val="28"/>
          <w:lang w:eastAsia="en-US"/>
        </w:rPr>
      </w:pPr>
      <w:r w:rsidRPr="008F03F2">
        <w:rPr>
          <w:b/>
          <w:noProof/>
          <w:sz w:val="28"/>
          <w:szCs w:val="28"/>
          <w:lang w:eastAsia="en-US"/>
        </w:rPr>
        <w:t>202</w:t>
      </w:r>
      <w:r w:rsidR="000B2FCA">
        <w:rPr>
          <w:b/>
          <w:noProof/>
          <w:sz w:val="28"/>
          <w:szCs w:val="28"/>
          <w:lang w:eastAsia="en-US"/>
        </w:rPr>
        <w:t>4</w:t>
      </w:r>
    </w:p>
    <w:p w14:paraId="46ED913F" w14:textId="77777777" w:rsidR="00F3043B" w:rsidRDefault="00F3043B">
      <w:pPr>
        <w:spacing w:after="0" w:line="240" w:lineRule="auto"/>
        <w:jc w:val="center"/>
        <w:rPr>
          <w:b/>
          <w:sz w:val="28"/>
          <w:szCs w:val="28"/>
        </w:rPr>
        <w:sectPr w:rsidR="00F3043B" w:rsidSect="0098023E">
          <w:footerReference w:type="default" r:id="rId10"/>
          <w:pgSz w:w="11906" w:h="16838" w:code="9"/>
          <w:pgMar w:top="2268" w:right="1701" w:bottom="1701" w:left="2268" w:header="1417" w:footer="850" w:gutter="0"/>
          <w:pgNumType w:fmt="lowerRoman" w:start="1"/>
          <w:cols w:space="720"/>
          <w:docGrid w:linePitch="360"/>
        </w:sectPr>
      </w:pPr>
    </w:p>
    <w:p w14:paraId="69BB2CC4" w14:textId="56FAC76E" w:rsidR="000E5D99" w:rsidRPr="000E5D99" w:rsidRDefault="000B2FCA" w:rsidP="005B4F1D">
      <w:pPr>
        <w:pStyle w:val="Heading1"/>
        <w:numPr>
          <w:ilvl w:val="0"/>
          <w:numId w:val="0"/>
        </w:numPr>
        <w:spacing w:after="0"/>
        <w:ind w:left="357" w:hanging="357"/>
      </w:pPr>
      <w:bookmarkStart w:id="1" w:name="_Toc186729864"/>
      <w:r>
        <w:lastRenderedPageBreak/>
        <w:t>ABSTRAK</w:t>
      </w:r>
      <w:bookmarkEnd w:id="1"/>
    </w:p>
    <w:p w14:paraId="39B3909F" w14:textId="1ED7C214" w:rsidR="000D79A2" w:rsidRPr="001F38EA" w:rsidRDefault="000C43F4" w:rsidP="000E5D99">
      <w:pPr>
        <w:tabs>
          <w:tab w:val="left" w:pos="0"/>
        </w:tabs>
        <w:spacing w:after="0"/>
        <w:jc w:val="both"/>
      </w:pPr>
      <w:proofErr w:type="spellStart"/>
      <w:r>
        <w:t>Suhu</w:t>
      </w:r>
      <w:proofErr w:type="spellEnd"/>
      <w:r>
        <w:t xml:space="preserve"> </w:t>
      </w:r>
      <w:proofErr w:type="spellStart"/>
      <w:r>
        <w:t>adalah</w:t>
      </w:r>
      <w:proofErr w:type="spellEnd"/>
      <w:r>
        <w:t xml:space="preserve"> </w:t>
      </w:r>
      <w:proofErr w:type="spellStart"/>
      <w:r>
        <w:t>panas</w:t>
      </w:r>
      <w:proofErr w:type="spellEnd"/>
      <w:r>
        <w:t xml:space="preserve"> </w:t>
      </w:r>
      <w:proofErr w:type="spellStart"/>
      <w:r>
        <w:t>atau</w:t>
      </w:r>
      <w:proofErr w:type="spellEnd"/>
      <w:r>
        <w:t xml:space="preserve"> </w:t>
      </w:r>
      <w:proofErr w:type="spellStart"/>
      <w:r>
        <w:t>dinginnya</w:t>
      </w:r>
      <w:proofErr w:type="spellEnd"/>
      <w:r>
        <w:t xml:space="preserve"> </w:t>
      </w:r>
      <w:proofErr w:type="spellStart"/>
      <w:r>
        <w:t>suatu</w:t>
      </w:r>
      <w:proofErr w:type="spellEnd"/>
      <w:r>
        <w:t xml:space="preserve"> tempat </w:t>
      </w:r>
      <w:proofErr w:type="spellStart"/>
      <w:r>
        <w:t>dengan</w:t>
      </w:r>
      <w:proofErr w:type="spellEnd"/>
      <w:r>
        <w:t xml:space="preserve"> </w:t>
      </w:r>
      <w:proofErr w:type="spellStart"/>
      <w:r>
        <w:t>satuan</w:t>
      </w:r>
      <w:proofErr w:type="spellEnd"/>
      <w:r>
        <w:t xml:space="preserve"> </w:t>
      </w:r>
      <w:proofErr w:type="spellStart"/>
      <w:r>
        <w:t>derajat</w:t>
      </w:r>
      <w:proofErr w:type="spellEnd"/>
      <w:r>
        <w:t xml:space="preserve">, </w:t>
      </w:r>
      <w:proofErr w:type="spellStart"/>
      <w:r>
        <w:t>lalu</w:t>
      </w:r>
      <w:proofErr w:type="spellEnd"/>
      <w:r>
        <w:t xml:space="preserve"> </w:t>
      </w:r>
      <w:proofErr w:type="spellStart"/>
      <w:r>
        <w:t>kelembapan</w:t>
      </w:r>
      <w:proofErr w:type="spellEnd"/>
      <w:r>
        <w:t xml:space="preserve"> </w:t>
      </w:r>
      <w:proofErr w:type="spellStart"/>
      <w:r>
        <w:t>adalah</w:t>
      </w:r>
      <w:proofErr w:type="spellEnd"/>
      <w:r>
        <w:t xml:space="preserve"> </w:t>
      </w:r>
      <w:proofErr w:type="spellStart"/>
      <w:r>
        <w:t>banyaknya</w:t>
      </w:r>
      <w:proofErr w:type="spellEnd"/>
      <w:r>
        <w:t xml:space="preserve"> </w:t>
      </w:r>
      <w:r w:rsidR="009B294E">
        <w:t xml:space="preserve">air di </w:t>
      </w:r>
      <w:proofErr w:type="spellStart"/>
      <w:r w:rsidR="009B294E">
        <w:t>dalam</w:t>
      </w:r>
      <w:proofErr w:type="spellEnd"/>
      <w:r w:rsidR="009B294E">
        <w:t xml:space="preserve"> </w:t>
      </w:r>
      <w:proofErr w:type="spellStart"/>
      <w:r w:rsidR="009B294E">
        <w:t>suatu</w:t>
      </w:r>
      <w:proofErr w:type="spellEnd"/>
      <w:r w:rsidR="009B294E">
        <w:t xml:space="preserve"> titik tempat </w:t>
      </w:r>
      <w:proofErr w:type="spellStart"/>
      <w:r w:rsidR="009B294E">
        <w:t>tersebut</w:t>
      </w:r>
      <w:proofErr w:type="spellEnd"/>
      <w:r w:rsidR="009B294E">
        <w:t>.</w:t>
      </w:r>
      <w:r w:rsidR="002942A1">
        <w:t xml:space="preserve"> </w:t>
      </w:r>
      <w:proofErr w:type="spellStart"/>
      <w:r w:rsidR="002942A1">
        <w:t>Suhu</w:t>
      </w:r>
      <w:proofErr w:type="spellEnd"/>
      <w:r w:rsidR="002942A1">
        <w:t xml:space="preserve"> dan </w:t>
      </w:r>
      <w:proofErr w:type="spellStart"/>
      <w:r w:rsidR="002942A1">
        <w:t>kelembapan</w:t>
      </w:r>
      <w:proofErr w:type="spellEnd"/>
      <w:r w:rsidR="002942A1">
        <w:t xml:space="preserve"> ini </w:t>
      </w:r>
      <w:proofErr w:type="spellStart"/>
      <w:r w:rsidR="002942A1">
        <w:t>bisa</w:t>
      </w:r>
      <w:proofErr w:type="spellEnd"/>
      <w:r w:rsidR="002942A1">
        <w:t xml:space="preserve"> </w:t>
      </w:r>
      <w:proofErr w:type="spellStart"/>
      <w:r w:rsidR="002942A1">
        <w:t>menjadi</w:t>
      </w:r>
      <w:proofErr w:type="spellEnd"/>
      <w:r w:rsidR="002942A1">
        <w:t xml:space="preserve"> </w:t>
      </w:r>
      <w:proofErr w:type="spellStart"/>
      <w:r w:rsidR="002942A1">
        <w:t>kunci</w:t>
      </w:r>
      <w:proofErr w:type="spellEnd"/>
      <w:r w:rsidR="002942A1">
        <w:t xml:space="preserve"> </w:t>
      </w:r>
      <w:proofErr w:type="spellStart"/>
      <w:r w:rsidR="002942A1">
        <w:t>informasi</w:t>
      </w:r>
      <w:proofErr w:type="spellEnd"/>
      <w:r w:rsidR="002942A1">
        <w:t xml:space="preserve"> untuk </w:t>
      </w:r>
      <w:proofErr w:type="spellStart"/>
      <w:r w:rsidR="002942A1">
        <w:t>mengetahui</w:t>
      </w:r>
      <w:proofErr w:type="spellEnd"/>
      <w:r w:rsidR="002942A1">
        <w:t xml:space="preserve"> tempat yang </w:t>
      </w:r>
      <w:proofErr w:type="spellStart"/>
      <w:r w:rsidR="002942A1">
        <w:t>berpotensi</w:t>
      </w:r>
      <w:proofErr w:type="spellEnd"/>
      <w:r w:rsidR="002942A1">
        <w:t xml:space="preserve"> </w:t>
      </w:r>
      <w:proofErr w:type="spellStart"/>
      <w:r w:rsidR="002942A1">
        <w:t>terjadi</w:t>
      </w:r>
      <w:proofErr w:type="spellEnd"/>
      <w:r w:rsidR="002942A1">
        <w:t xml:space="preserve"> </w:t>
      </w:r>
      <w:proofErr w:type="spellStart"/>
      <w:proofErr w:type="gramStart"/>
      <w:r w:rsidR="002942A1">
        <w:t>kebakaran</w:t>
      </w:r>
      <w:proofErr w:type="spellEnd"/>
      <w:r w:rsidR="002942A1">
        <w:t xml:space="preserve"> </w:t>
      </w:r>
      <w:r w:rsidR="002B5D80">
        <w:t xml:space="preserve"> yang</w:t>
      </w:r>
      <w:proofErr w:type="gramEnd"/>
      <w:r w:rsidR="002B5D80">
        <w:t xml:space="preserve"> </w:t>
      </w:r>
      <w:proofErr w:type="spellStart"/>
      <w:r w:rsidR="002B5D80">
        <w:t>akan</w:t>
      </w:r>
      <w:proofErr w:type="spellEnd"/>
      <w:r w:rsidR="002B5D80">
        <w:t xml:space="preserve"> </w:t>
      </w:r>
      <w:proofErr w:type="spellStart"/>
      <w:r w:rsidR="002B5D80">
        <w:t>bisa</w:t>
      </w:r>
      <w:proofErr w:type="spellEnd"/>
      <w:r w:rsidR="002B5D80">
        <w:t xml:space="preserve"> </w:t>
      </w:r>
      <w:proofErr w:type="spellStart"/>
      <w:r w:rsidR="002B5D80">
        <w:t>mengurangi</w:t>
      </w:r>
      <w:proofErr w:type="spellEnd"/>
      <w:r w:rsidR="002B5D80">
        <w:t xml:space="preserve"> </w:t>
      </w:r>
      <w:proofErr w:type="spellStart"/>
      <w:r w:rsidR="002B5D80">
        <w:t>resiko</w:t>
      </w:r>
      <w:proofErr w:type="spellEnd"/>
      <w:r w:rsidR="002B5D80">
        <w:t xml:space="preserve"> </w:t>
      </w:r>
      <w:proofErr w:type="spellStart"/>
      <w:r w:rsidR="002B5D80">
        <w:t>kerusakan</w:t>
      </w:r>
      <w:proofErr w:type="spellEnd"/>
      <w:r w:rsidR="002B5D80">
        <w:t xml:space="preserve"> yang </w:t>
      </w:r>
      <w:proofErr w:type="spellStart"/>
      <w:r w:rsidR="002B5D80" w:rsidRPr="00A34459">
        <w:t>akan</w:t>
      </w:r>
      <w:proofErr w:type="spellEnd"/>
      <w:r w:rsidR="002B5D80" w:rsidRPr="00A34459">
        <w:t xml:space="preserve"> </w:t>
      </w:r>
      <w:proofErr w:type="spellStart"/>
      <w:r w:rsidR="002B5D80" w:rsidRPr="00A34459">
        <w:t>terjadi</w:t>
      </w:r>
      <w:proofErr w:type="spellEnd"/>
      <w:r w:rsidR="002B5D80" w:rsidRPr="00A34459">
        <w:t xml:space="preserve"> </w:t>
      </w:r>
      <w:proofErr w:type="spellStart"/>
      <w:r w:rsidR="002B5D80" w:rsidRPr="00A34459">
        <w:t>jika</w:t>
      </w:r>
      <w:proofErr w:type="spellEnd"/>
      <w:r w:rsidR="002B5D80" w:rsidRPr="00A34459">
        <w:t xml:space="preserve"> </w:t>
      </w:r>
      <w:proofErr w:type="spellStart"/>
      <w:r w:rsidR="002B5D80" w:rsidRPr="00A34459">
        <w:t>informasi</w:t>
      </w:r>
      <w:proofErr w:type="spellEnd"/>
      <w:r w:rsidR="002B5D80" w:rsidRPr="00A34459">
        <w:t xml:space="preserve"> </w:t>
      </w:r>
      <w:proofErr w:type="spellStart"/>
      <w:r w:rsidR="002B5D80" w:rsidRPr="00A34459">
        <w:t>kebakaran</w:t>
      </w:r>
      <w:proofErr w:type="spellEnd"/>
      <w:r w:rsidR="002B5D80" w:rsidRPr="00A34459">
        <w:t xml:space="preserve"> </w:t>
      </w:r>
      <w:proofErr w:type="spellStart"/>
      <w:r w:rsidR="002B5D80" w:rsidRPr="00A34459">
        <w:t>bisa</w:t>
      </w:r>
      <w:proofErr w:type="spellEnd"/>
      <w:r w:rsidR="002B5D80" w:rsidRPr="00A34459">
        <w:t xml:space="preserve"> </w:t>
      </w:r>
      <w:proofErr w:type="spellStart"/>
      <w:r w:rsidR="002B5D80" w:rsidRPr="00A34459">
        <w:t>cepat</w:t>
      </w:r>
      <w:proofErr w:type="spellEnd"/>
      <w:r w:rsidR="002B5D80" w:rsidRPr="00A34459">
        <w:t xml:space="preserve"> </w:t>
      </w:r>
      <w:proofErr w:type="spellStart"/>
      <w:r w:rsidR="004A761F" w:rsidRPr="00A34459">
        <w:t>didapatkan</w:t>
      </w:r>
      <w:proofErr w:type="spellEnd"/>
      <w:r w:rsidR="004A761F" w:rsidRPr="00A34459">
        <w:t xml:space="preserve">. Di </w:t>
      </w:r>
      <w:proofErr w:type="spellStart"/>
      <w:r w:rsidR="004A761F" w:rsidRPr="00A34459">
        <w:t>penelitian</w:t>
      </w:r>
      <w:proofErr w:type="spellEnd"/>
      <w:r w:rsidR="004A761F" w:rsidRPr="00A34459">
        <w:t xml:space="preserve"> ini</w:t>
      </w:r>
      <w:r w:rsidR="004A761F">
        <w:t xml:space="preserve"> </w:t>
      </w:r>
      <w:proofErr w:type="spellStart"/>
      <w:r w:rsidR="009C2119">
        <w:t>bertujuan</w:t>
      </w:r>
      <w:proofErr w:type="spellEnd"/>
      <w:r w:rsidR="009C2119">
        <w:t xml:space="preserve"> untuk </w:t>
      </w:r>
      <w:proofErr w:type="spellStart"/>
      <w:r w:rsidR="009C2119">
        <w:t>mengetahui</w:t>
      </w:r>
      <w:proofErr w:type="spellEnd"/>
      <w:r w:rsidR="009C2119">
        <w:t xml:space="preserve"> </w:t>
      </w:r>
      <w:proofErr w:type="spellStart"/>
      <w:r w:rsidR="009C2119">
        <w:t>suhu</w:t>
      </w:r>
      <w:proofErr w:type="spellEnd"/>
      <w:r w:rsidR="009C2119">
        <w:t xml:space="preserve"> dan </w:t>
      </w:r>
      <w:proofErr w:type="spellStart"/>
      <w:r w:rsidR="009C2119">
        <w:t>kelembapan</w:t>
      </w:r>
      <w:proofErr w:type="spellEnd"/>
      <w:r w:rsidR="009C2119">
        <w:t xml:space="preserve"> </w:t>
      </w:r>
      <w:proofErr w:type="spellStart"/>
      <w:r w:rsidR="009C2119">
        <w:t>udara</w:t>
      </w:r>
      <w:proofErr w:type="spellEnd"/>
      <w:r w:rsidR="009C2119">
        <w:t xml:space="preserve"> yang </w:t>
      </w:r>
      <w:proofErr w:type="spellStart"/>
      <w:r w:rsidR="009C2119">
        <w:t>akan</w:t>
      </w:r>
      <w:proofErr w:type="spellEnd"/>
      <w:r w:rsidR="009C2119">
        <w:t xml:space="preserve"> </w:t>
      </w:r>
      <w:proofErr w:type="spellStart"/>
      <w:r w:rsidR="009C2119">
        <w:t>dipantau</w:t>
      </w:r>
      <w:proofErr w:type="spellEnd"/>
      <w:r w:rsidR="009C2119">
        <w:t xml:space="preserve"> </w:t>
      </w:r>
      <w:proofErr w:type="spellStart"/>
      <w:r w:rsidR="009C2119">
        <w:t>melalui</w:t>
      </w:r>
      <w:proofErr w:type="spellEnd"/>
      <w:r w:rsidR="009C2119">
        <w:t xml:space="preserve"> </w:t>
      </w:r>
      <w:r w:rsidR="009C2119" w:rsidRPr="000E5D99">
        <w:rPr>
          <w:i/>
          <w:iCs/>
        </w:rPr>
        <w:t xml:space="preserve">smartphone </w:t>
      </w:r>
      <w:proofErr w:type="spellStart"/>
      <w:r w:rsidR="009C2119">
        <w:t>dengan</w:t>
      </w:r>
      <w:proofErr w:type="spellEnd"/>
      <w:r w:rsidR="009C2119">
        <w:t xml:space="preserve"> </w:t>
      </w:r>
      <w:proofErr w:type="spellStart"/>
      <w:r w:rsidR="009C2119">
        <w:t>bantuan</w:t>
      </w:r>
      <w:proofErr w:type="spellEnd"/>
      <w:r w:rsidR="009C2119">
        <w:t xml:space="preserve"> sensor DHT11 yang </w:t>
      </w:r>
      <w:proofErr w:type="spellStart"/>
      <w:r w:rsidR="009C2119">
        <w:t>jika</w:t>
      </w:r>
      <w:proofErr w:type="spellEnd"/>
      <w:r w:rsidR="009C2119">
        <w:t xml:space="preserve"> </w:t>
      </w:r>
      <w:proofErr w:type="spellStart"/>
      <w:r w:rsidR="009C2119">
        <w:t>terjadi</w:t>
      </w:r>
      <w:proofErr w:type="spellEnd"/>
      <w:r w:rsidR="009C2119">
        <w:t xml:space="preserve"> </w:t>
      </w:r>
      <w:proofErr w:type="spellStart"/>
      <w:r w:rsidR="009C2119">
        <w:t>kebakaran</w:t>
      </w:r>
      <w:proofErr w:type="spellEnd"/>
      <w:r w:rsidR="009C2119">
        <w:t xml:space="preserve"> </w:t>
      </w:r>
      <w:proofErr w:type="spellStart"/>
      <w:r w:rsidR="009C2119">
        <w:t>maka</w:t>
      </w:r>
      <w:proofErr w:type="spellEnd"/>
      <w:r w:rsidR="009C2119">
        <w:t xml:space="preserve"> </w:t>
      </w:r>
      <w:r w:rsidR="007162AD" w:rsidRPr="000E5D99">
        <w:rPr>
          <w:i/>
          <w:iCs/>
        </w:rPr>
        <w:t xml:space="preserve">buzzer </w:t>
      </w:r>
      <w:proofErr w:type="spellStart"/>
      <w:r w:rsidR="007162AD">
        <w:t>akan</w:t>
      </w:r>
      <w:proofErr w:type="spellEnd"/>
      <w:r w:rsidR="007162AD">
        <w:t xml:space="preserve"> </w:t>
      </w:r>
      <w:proofErr w:type="spellStart"/>
      <w:r w:rsidR="007162AD">
        <w:t>mengeluarkan</w:t>
      </w:r>
      <w:proofErr w:type="spellEnd"/>
      <w:r w:rsidR="007162AD">
        <w:t xml:space="preserve"> </w:t>
      </w:r>
      <w:proofErr w:type="spellStart"/>
      <w:r w:rsidR="007162AD">
        <w:t>bunyi</w:t>
      </w:r>
      <w:proofErr w:type="spellEnd"/>
      <w:r w:rsidR="007162AD">
        <w:t xml:space="preserve"> untuk </w:t>
      </w:r>
      <w:proofErr w:type="spellStart"/>
      <w:r w:rsidR="007162AD">
        <w:t>memberi</w:t>
      </w:r>
      <w:proofErr w:type="spellEnd"/>
      <w:r w:rsidR="007162AD">
        <w:t xml:space="preserve"> </w:t>
      </w:r>
      <w:proofErr w:type="spellStart"/>
      <w:r w:rsidR="007162AD">
        <w:t>tahu</w:t>
      </w:r>
      <w:proofErr w:type="spellEnd"/>
      <w:r w:rsidR="007162AD">
        <w:t xml:space="preserve"> </w:t>
      </w:r>
      <w:proofErr w:type="spellStart"/>
      <w:r w:rsidR="007162AD">
        <w:t>bahwa</w:t>
      </w:r>
      <w:proofErr w:type="spellEnd"/>
      <w:r w:rsidR="007162AD">
        <w:t xml:space="preserve"> </w:t>
      </w:r>
      <w:proofErr w:type="spellStart"/>
      <w:r w:rsidR="007162AD">
        <w:t>telah</w:t>
      </w:r>
      <w:proofErr w:type="spellEnd"/>
      <w:r w:rsidR="007162AD">
        <w:t xml:space="preserve"> </w:t>
      </w:r>
      <w:proofErr w:type="spellStart"/>
      <w:r w:rsidR="007162AD">
        <w:t>terjadi</w:t>
      </w:r>
      <w:proofErr w:type="spellEnd"/>
      <w:r w:rsidR="007162AD">
        <w:t xml:space="preserve"> </w:t>
      </w:r>
      <w:proofErr w:type="spellStart"/>
      <w:r w:rsidR="007162AD">
        <w:t>kebakaran</w:t>
      </w:r>
      <w:proofErr w:type="spellEnd"/>
      <w:r w:rsidR="007162AD">
        <w:t>.</w:t>
      </w:r>
      <w:r w:rsidR="00A27EED">
        <w:t xml:space="preserve"> Adapun </w:t>
      </w:r>
      <w:proofErr w:type="spellStart"/>
      <w:r w:rsidR="00C524AA">
        <w:t>tahapan</w:t>
      </w:r>
      <w:proofErr w:type="spellEnd"/>
      <w:r w:rsidR="00C524AA">
        <w:t xml:space="preserve"> proses yang kami </w:t>
      </w:r>
      <w:proofErr w:type="spellStart"/>
      <w:r w:rsidR="00C524AA">
        <w:t>lakukan</w:t>
      </w:r>
      <w:proofErr w:type="spellEnd"/>
      <w:r w:rsidR="00C524AA">
        <w:t xml:space="preserve"> </w:t>
      </w:r>
      <w:proofErr w:type="spellStart"/>
      <w:r w:rsidR="00C524AA">
        <w:t>yaitu</w:t>
      </w:r>
      <w:proofErr w:type="spellEnd"/>
      <w:r w:rsidR="00C524AA">
        <w:t xml:space="preserve"> </w:t>
      </w:r>
      <w:proofErr w:type="spellStart"/>
      <w:r w:rsidR="00C524AA">
        <w:t>perencanaan</w:t>
      </w:r>
      <w:proofErr w:type="spellEnd"/>
      <w:r w:rsidR="00C524AA">
        <w:t xml:space="preserve">, </w:t>
      </w:r>
      <w:proofErr w:type="spellStart"/>
      <w:r w:rsidR="00C524AA">
        <w:t>perancangan</w:t>
      </w:r>
      <w:proofErr w:type="spellEnd"/>
      <w:r w:rsidR="00C524AA">
        <w:t xml:space="preserve">, </w:t>
      </w:r>
      <w:proofErr w:type="spellStart"/>
      <w:r w:rsidR="00C524AA">
        <w:t>lalu</w:t>
      </w:r>
      <w:proofErr w:type="spellEnd"/>
      <w:r w:rsidR="00C524AA">
        <w:t xml:space="preserve"> </w:t>
      </w:r>
      <w:proofErr w:type="spellStart"/>
      <w:r w:rsidR="00C524AA">
        <w:t>tahap</w:t>
      </w:r>
      <w:proofErr w:type="spellEnd"/>
      <w:r w:rsidR="00C524AA">
        <w:t xml:space="preserve"> </w:t>
      </w:r>
      <w:proofErr w:type="spellStart"/>
      <w:r w:rsidR="00C524AA">
        <w:t>terakhir</w:t>
      </w:r>
      <w:proofErr w:type="spellEnd"/>
      <w:r w:rsidR="00C524AA">
        <w:t xml:space="preserve"> </w:t>
      </w:r>
      <w:proofErr w:type="spellStart"/>
      <w:r w:rsidR="00C524AA">
        <w:t>yaitu</w:t>
      </w:r>
      <w:proofErr w:type="spellEnd"/>
      <w:r w:rsidR="00C524AA">
        <w:t xml:space="preserve"> </w:t>
      </w:r>
      <w:proofErr w:type="spellStart"/>
      <w:r w:rsidR="00C524AA">
        <w:t>pengujian</w:t>
      </w:r>
      <w:proofErr w:type="spellEnd"/>
      <w:r w:rsidR="00C524AA">
        <w:t>.</w:t>
      </w:r>
      <w:r w:rsidR="00115C68">
        <w:t xml:space="preserve"> Di </w:t>
      </w:r>
      <w:proofErr w:type="spellStart"/>
      <w:r w:rsidR="00115C68">
        <w:t>dalam</w:t>
      </w:r>
      <w:proofErr w:type="spellEnd"/>
      <w:r w:rsidR="00115C68">
        <w:t xml:space="preserve"> </w:t>
      </w:r>
      <w:proofErr w:type="spellStart"/>
      <w:r w:rsidR="00115C68">
        <w:t>penelitian</w:t>
      </w:r>
      <w:proofErr w:type="spellEnd"/>
      <w:r w:rsidR="00115C68">
        <w:t xml:space="preserve"> ini </w:t>
      </w:r>
      <w:proofErr w:type="spellStart"/>
      <w:r w:rsidR="00115C68">
        <w:t>dilakukan</w:t>
      </w:r>
      <w:proofErr w:type="spellEnd"/>
      <w:r w:rsidR="00115C68">
        <w:t xml:space="preserve"> untuk </w:t>
      </w:r>
      <w:proofErr w:type="spellStart"/>
      <w:r w:rsidR="00115C68">
        <w:t>menangkap</w:t>
      </w:r>
      <w:proofErr w:type="spellEnd"/>
      <w:r w:rsidR="00115C68">
        <w:t xml:space="preserve"> </w:t>
      </w:r>
      <w:proofErr w:type="spellStart"/>
      <w:r w:rsidR="00115C68">
        <w:t>angka</w:t>
      </w:r>
      <w:proofErr w:type="spellEnd"/>
      <w:r w:rsidR="00115C68">
        <w:t xml:space="preserve"> </w:t>
      </w:r>
      <w:proofErr w:type="spellStart"/>
      <w:r w:rsidR="00115C68">
        <w:t>suhu</w:t>
      </w:r>
      <w:proofErr w:type="spellEnd"/>
      <w:r w:rsidR="00115C68">
        <w:t xml:space="preserve"> dan </w:t>
      </w:r>
      <w:proofErr w:type="spellStart"/>
      <w:r w:rsidR="00115C68">
        <w:t>kelembapan</w:t>
      </w:r>
      <w:proofErr w:type="spellEnd"/>
      <w:r w:rsidR="00115C68">
        <w:t xml:space="preserve"> </w:t>
      </w:r>
      <w:proofErr w:type="spellStart"/>
      <w:r w:rsidR="00115C68">
        <w:t>dalam</w:t>
      </w:r>
      <w:proofErr w:type="spellEnd"/>
      <w:r w:rsidR="00115C68">
        <w:t xml:space="preserve"> </w:t>
      </w:r>
      <w:proofErr w:type="spellStart"/>
      <w:r w:rsidR="00115C68">
        <w:t>udara</w:t>
      </w:r>
      <w:proofErr w:type="spellEnd"/>
      <w:r w:rsidR="00115C68">
        <w:t xml:space="preserve"> pada titik </w:t>
      </w:r>
      <w:proofErr w:type="spellStart"/>
      <w:r w:rsidR="00115C68">
        <w:t>tertentu</w:t>
      </w:r>
      <w:proofErr w:type="spellEnd"/>
      <w:r w:rsidR="00115C68">
        <w:t xml:space="preserve"> </w:t>
      </w:r>
      <w:proofErr w:type="spellStart"/>
      <w:r w:rsidR="00115C68">
        <w:t>dengan</w:t>
      </w:r>
      <w:proofErr w:type="spellEnd"/>
      <w:r w:rsidR="00115C68">
        <w:t xml:space="preserve"> 2 sensor DHT11 yang </w:t>
      </w:r>
      <w:proofErr w:type="spellStart"/>
      <w:r w:rsidR="00115C68">
        <w:t>akan</w:t>
      </w:r>
      <w:proofErr w:type="spellEnd"/>
      <w:r w:rsidR="00115C68">
        <w:t xml:space="preserve"> </w:t>
      </w:r>
      <w:proofErr w:type="spellStart"/>
      <w:r w:rsidR="00115C68">
        <w:t>dikirim</w:t>
      </w:r>
      <w:proofErr w:type="spellEnd"/>
      <w:r w:rsidR="00115C68">
        <w:t xml:space="preserve"> ke</w:t>
      </w:r>
      <w:r w:rsidR="00C70201">
        <w:t xml:space="preserve"> </w:t>
      </w:r>
      <w:r w:rsidR="00C70201" w:rsidRPr="000E5D99">
        <w:rPr>
          <w:i/>
          <w:iCs/>
        </w:rPr>
        <w:t>database</w:t>
      </w:r>
      <w:r w:rsidR="00115C68">
        <w:t xml:space="preserve"> </w:t>
      </w:r>
      <w:r w:rsidR="00115C68" w:rsidRPr="000E5D99">
        <w:rPr>
          <w:i/>
          <w:iCs/>
        </w:rPr>
        <w:t xml:space="preserve">firebase </w:t>
      </w:r>
      <w:proofErr w:type="spellStart"/>
      <w:r w:rsidR="00115C68">
        <w:t>secara</w:t>
      </w:r>
      <w:proofErr w:type="spellEnd"/>
      <w:r w:rsidR="00115C68">
        <w:t xml:space="preserve"> </w:t>
      </w:r>
      <w:r w:rsidR="00115C68" w:rsidRPr="000E5D99">
        <w:rPr>
          <w:i/>
          <w:iCs/>
        </w:rPr>
        <w:t>real time</w:t>
      </w:r>
      <w:r w:rsidR="00C70201" w:rsidRPr="000E5D99">
        <w:rPr>
          <w:i/>
          <w:iCs/>
        </w:rPr>
        <w:t xml:space="preserve"> </w:t>
      </w:r>
      <w:proofErr w:type="spellStart"/>
      <w:r w:rsidR="00C70201">
        <w:t>melalui</w:t>
      </w:r>
      <w:proofErr w:type="spellEnd"/>
      <w:r w:rsidR="00C70201">
        <w:t xml:space="preserve"> </w:t>
      </w:r>
      <w:r w:rsidR="00363642">
        <w:t>NodeMCUv3</w:t>
      </w:r>
      <w:r w:rsidR="00C70201">
        <w:t>.</w:t>
      </w:r>
      <w:r w:rsidR="001D68B5">
        <w:t xml:space="preserve"> Setelah </w:t>
      </w:r>
      <w:proofErr w:type="spellStart"/>
      <w:r w:rsidR="001D68B5">
        <w:t>disimpan</w:t>
      </w:r>
      <w:proofErr w:type="spellEnd"/>
      <w:r w:rsidR="001D68B5">
        <w:t xml:space="preserve">, data </w:t>
      </w:r>
      <w:proofErr w:type="spellStart"/>
      <w:r w:rsidR="001D68B5">
        <w:t>tersebut</w:t>
      </w:r>
      <w:proofErr w:type="spellEnd"/>
      <w:r w:rsidR="001D68B5">
        <w:t xml:space="preserve"> </w:t>
      </w:r>
      <w:proofErr w:type="spellStart"/>
      <w:r w:rsidR="001D68B5">
        <w:t>akan</w:t>
      </w:r>
      <w:proofErr w:type="spellEnd"/>
      <w:r w:rsidR="001D68B5">
        <w:t xml:space="preserve"> </w:t>
      </w:r>
      <w:proofErr w:type="spellStart"/>
      <w:r w:rsidR="001D68B5">
        <w:t>ditampilkan</w:t>
      </w:r>
      <w:proofErr w:type="spellEnd"/>
      <w:r w:rsidR="001D68B5">
        <w:t xml:space="preserve"> </w:t>
      </w:r>
      <w:proofErr w:type="spellStart"/>
      <w:r w:rsidR="001D68B5">
        <w:t>melalui</w:t>
      </w:r>
      <w:proofErr w:type="spellEnd"/>
      <w:r w:rsidR="001D68B5">
        <w:t xml:space="preserve"> </w:t>
      </w:r>
      <w:r w:rsidR="001D68B5" w:rsidRPr="000E5D99">
        <w:rPr>
          <w:i/>
          <w:iCs/>
        </w:rPr>
        <w:t>web</w:t>
      </w:r>
      <w:r w:rsidR="001D68B5">
        <w:t xml:space="preserve"> yang</w:t>
      </w:r>
      <w:r w:rsidR="000E1A98">
        <w:t xml:space="preserve"> </w:t>
      </w:r>
      <w:proofErr w:type="spellStart"/>
      <w:r w:rsidR="000E1A98">
        <w:t>dibuat</w:t>
      </w:r>
      <w:proofErr w:type="spellEnd"/>
      <w:r w:rsidR="000E1A98">
        <w:t xml:space="preserve"> </w:t>
      </w:r>
      <w:proofErr w:type="spellStart"/>
      <w:r w:rsidR="000E1A98">
        <w:t>menggunakan</w:t>
      </w:r>
      <w:proofErr w:type="spellEnd"/>
      <w:r w:rsidR="000E1A98">
        <w:t xml:space="preserve"> </w:t>
      </w:r>
      <w:proofErr w:type="spellStart"/>
      <w:r w:rsidR="000E1A98" w:rsidRPr="000E5D99">
        <w:rPr>
          <w:i/>
          <w:iCs/>
        </w:rPr>
        <w:t>javascript</w:t>
      </w:r>
      <w:proofErr w:type="spellEnd"/>
      <w:r w:rsidR="000E1A98" w:rsidRPr="000E5D99">
        <w:rPr>
          <w:i/>
          <w:iCs/>
        </w:rPr>
        <w:t xml:space="preserve"> </w:t>
      </w:r>
      <w:proofErr w:type="spellStart"/>
      <w:r w:rsidR="000E1A98">
        <w:t>den</w:t>
      </w:r>
      <w:r w:rsidR="008B1D57">
        <w:t>gan</w:t>
      </w:r>
      <w:proofErr w:type="spellEnd"/>
      <w:r w:rsidR="008B1D57">
        <w:t xml:space="preserve"> </w:t>
      </w:r>
      <w:r w:rsidR="008B1D57" w:rsidRPr="000E5D99">
        <w:rPr>
          <w:i/>
          <w:iCs/>
        </w:rPr>
        <w:t>framework react</w:t>
      </w:r>
      <w:r w:rsidR="008B1D57">
        <w:t xml:space="preserve"> yang</w:t>
      </w:r>
      <w:r w:rsidR="001D68B5">
        <w:t xml:space="preserve"> </w:t>
      </w:r>
      <w:proofErr w:type="spellStart"/>
      <w:r w:rsidR="001D68B5">
        <w:t>dapat</w:t>
      </w:r>
      <w:proofErr w:type="spellEnd"/>
      <w:r w:rsidR="001D68B5">
        <w:t xml:space="preserve"> </w:t>
      </w:r>
      <w:proofErr w:type="spellStart"/>
      <w:r w:rsidR="001D68B5">
        <w:t>dipantau</w:t>
      </w:r>
      <w:proofErr w:type="spellEnd"/>
      <w:r w:rsidR="001D68B5">
        <w:t xml:space="preserve"> </w:t>
      </w:r>
      <w:proofErr w:type="spellStart"/>
      <w:r w:rsidR="001D68B5">
        <w:t>melalui</w:t>
      </w:r>
      <w:proofErr w:type="spellEnd"/>
      <w:r w:rsidR="001D68B5">
        <w:t xml:space="preserve"> </w:t>
      </w:r>
      <w:r w:rsidR="001D68B5" w:rsidRPr="000E5D99">
        <w:rPr>
          <w:i/>
          <w:iCs/>
        </w:rPr>
        <w:t>smartphone</w:t>
      </w:r>
      <w:r w:rsidR="001D68B5">
        <w:t>.</w:t>
      </w:r>
      <w:r w:rsidR="000D79A2">
        <w:t xml:space="preserve"> Hasil </w:t>
      </w:r>
      <w:proofErr w:type="spellStart"/>
      <w:r w:rsidR="000D79A2">
        <w:t>pengujian</w:t>
      </w:r>
      <w:proofErr w:type="spellEnd"/>
      <w:r w:rsidR="000D79A2">
        <w:t xml:space="preserve"> </w:t>
      </w:r>
      <w:proofErr w:type="spellStart"/>
      <w:r w:rsidR="000D79A2" w:rsidRPr="000E5D99">
        <w:rPr>
          <w:color w:val="000000"/>
          <w:szCs w:val="24"/>
          <w:shd w:val="clear" w:color="auto" w:fill="FFFFFF"/>
        </w:rPr>
        <w:t>kondisi</w:t>
      </w:r>
      <w:proofErr w:type="spellEnd"/>
      <w:r w:rsidR="000D79A2" w:rsidRPr="000E5D99">
        <w:rPr>
          <w:color w:val="000000"/>
          <w:szCs w:val="24"/>
          <w:shd w:val="clear" w:color="auto" w:fill="FFFFFF"/>
        </w:rPr>
        <w:t xml:space="preserve"> </w:t>
      </w:r>
      <w:proofErr w:type="spellStart"/>
      <w:r w:rsidR="000D79A2" w:rsidRPr="000E5D99">
        <w:rPr>
          <w:color w:val="000000"/>
          <w:szCs w:val="24"/>
          <w:shd w:val="clear" w:color="auto" w:fill="FFFFFF"/>
        </w:rPr>
        <w:t>suhu</w:t>
      </w:r>
      <w:proofErr w:type="spellEnd"/>
      <w:r w:rsidR="000D79A2" w:rsidRPr="000E5D99">
        <w:rPr>
          <w:color w:val="000000"/>
          <w:szCs w:val="24"/>
          <w:shd w:val="clear" w:color="auto" w:fill="FFFFFF"/>
        </w:rPr>
        <w:t xml:space="preserve"> dan </w:t>
      </w:r>
      <w:proofErr w:type="spellStart"/>
      <w:r w:rsidR="000D79A2" w:rsidRPr="000E5D99">
        <w:rPr>
          <w:color w:val="000000"/>
          <w:szCs w:val="24"/>
          <w:shd w:val="clear" w:color="auto" w:fill="FFFFFF"/>
        </w:rPr>
        <w:t>kelembapan</w:t>
      </w:r>
      <w:proofErr w:type="spellEnd"/>
      <w:r w:rsidR="000D79A2" w:rsidRPr="000E5D99">
        <w:rPr>
          <w:color w:val="000000"/>
          <w:szCs w:val="24"/>
          <w:shd w:val="clear" w:color="auto" w:fill="FFFFFF"/>
        </w:rPr>
        <w:t xml:space="preserve"> untuk sensor DHT11 </w:t>
      </w:r>
      <w:proofErr w:type="spellStart"/>
      <w:r w:rsidR="000D79A2" w:rsidRPr="000E5D99">
        <w:rPr>
          <w:color w:val="000000"/>
          <w:szCs w:val="24"/>
          <w:shd w:val="clear" w:color="auto" w:fill="FFFFFF"/>
        </w:rPr>
        <w:t>sebelah</w:t>
      </w:r>
      <w:proofErr w:type="spellEnd"/>
      <w:r w:rsidR="000D79A2" w:rsidRPr="000E5D99">
        <w:rPr>
          <w:color w:val="000000"/>
          <w:szCs w:val="24"/>
          <w:shd w:val="clear" w:color="auto" w:fill="FFFFFF"/>
        </w:rPr>
        <w:t xml:space="preserve"> </w:t>
      </w:r>
      <w:proofErr w:type="spellStart"/>
      <w:r w:rsidR="000D79A2" w:rsidRPr="000E5D99">
        <w:rPr>
          <w:color w:val="000000"/>
          <w:szCs w:val="24"/>
          <w:shd w:val="clear" w:color="auto" w:fill="FFFFFF"/>
        </w:rPr>
        <w:t>kiri</w:t>
      </w:r>
      <w:proofErr w:type="spellEnd"/>
      <w:r w:rsidR="000D79A2" w:rsidRPr="000E5D99">
        <w:rPr>
          <w:color w:val="000000"/>
          <w:szCs w:val="24"/>
          <w:shd w:val="clear" w:color="auto" w:fill="FFFFFF"/>
        </w:rPr>
        <w:t xml:space="preserve"> </w:t>
      </w:r>
      <w:proofErr w:type="spellStart"/>
      <w:r w:rsidR="000D79A2" w:rsidRPr="000E5D99">
        <w:rPr>
          <w:color w:val="000000"/>
          <w:szCs w:val="24"/>
          <w:shd w:val="clear" w:color="auto" w:fill="FFFFFF"/>
        </w:rPr>
        <w:t>dengan</w:t>
      </w:r>
      <w:proofErr w:type="spellEnd"/>
      <w:r w:rsidR="000D79A2" w:rsidRPr="000E5D99">
        <w:rPr>
          <w:color w:val="000000"/>
          <w:szCs w:val="24"/>
          <w:shd w:val="clear" w:color="auto" w:fill="FFFFFF"/>
        </w:rPr>
        <w:t xml:space="preserve"> </w:t>
      </w:r>
      <w:proofErr w:type="spellStart"/>
      <w:r w:rsidR="000D79A2" w:rsidRPr="000E5D99">
        <w:rPr>
          <w:color w:val="000000"/>
          <w:szCs w:val="24"/>
          <w:shd w:val="clear" w:color="auto" w:fill="FFFFFF"/>
        </w:rPr>
        <w:t>suhu</w:t>
      </w:r>
      <w:proofErr w:type="spellEnd"/>
      <w:r w:rsidR="000D79A2" w:rsidRPr="000E5D99">
        <w:rPr>
          <w:color w:val="000000"/>
          <w:szCs w:val="24"/>
          <w:shd w:val="clear" w:color="auto" w:fill="FFFFFF"/>
        </w:rPr>
        <w:t xml:space="preserve"> rata-rata di 27,64 dan </w:t>
      </w:r>
      <w:proofErr w:type="spellStart"/>
      <w:r w:rsidR="000D79A2" w:rsidRPr="000E5D99">
        <w:rPr>
          <w:color w:val="000000"/>
          <w:szCs w:val="24"/>
          <w:shd w:val="clear" w:color="auto" w:fill="FFFFFF"/>
        </w:rPr>
        <w:t>kelembapan</w:t>
      </w:r>
      <w:proofErr w:type="spellEnd"/>
      <w:r w:rsidR="000D79A2" w:rsidRPr="000E5D99">
        <w:rPr>
          <w:color w:val="000000"/>
          <w:szCs w:val="24"/>
          <w:shd w:val="clear" w:color="auto" w:fill="FFFFFF"/>
        </w:rPr>
        <w:t xml:space="preserve"> di rata-rata 68.20, </w:t>
      </w:r>
      <w:proofErr w:type="spellStart"/>
      <w:r w:rsidR="000D79A2" w:rsidRPr="000E5D99">
        <w:rPr>
          <w:color w:val="000000"/>
          <w:szCs w:val="24"/>
          <w:shd w:val="clear" w:color="auto" w:fill="FFFFFF"/>
        </w:rPr>
        <w:t>sedangkan</w:t>
      </w:r>
      <w:proofErr w:type="spellEnd"/>
      <w:r w:rsidR="000D79A2" w:rsidRPr="000E5D99">
        <w:rPr>
          <w:color w:val="000000"/>
          <w:szCs w:val="24"/>
          <w:shd w:val="clear" w:color="auto" w:fill="FFFFFF"/>
        </w:rPr>
        <w:t xml:space="preserve"> </w:t>
      </w:r>
      <w:proofErr w:type="spellStart"/>
      <w:r w:rsidR="000D79A2" w:rsidRPr="000E5D99">
        <w:rPr>
          <w:color w:val="000000"/>
          <w:szCs w:val="24"/>
          <w:shd w:val="clear" w:color="auto" w:fill="FFFFFF"/>
        </w:rPr>
        <w:t>untu</w:t>
      </w:r>
      <w:proofErr w:type="spellEnd"/>
      <w:r w:rsidR="000D79A2" w:rsidRPr="000E5D99">
        <w:rPr>
          <w:color w:val="000000"/>
          <w:szCs w:val="24"/>
          <w:shd w:val="clear" w:color="auto" w:fill="FFFFFF"/>
        </w:rPr>
        <w:t xml:space="preserve"> DHT11 </w:t>
      </w:r>
      <w:proofErr w:type="spellStart"/>
      <w:r w:rsidR="000D79A2" w:rsidRPr="000E5D99">
        <w:rPr>
          <w:color w:val="000000"/>
          <w:szCs w:val="24"/>
          <w:shd w:val="clear" w:color="auto" w:fill="FFFFFF"/>
        </w:rPr>
        <w:t>sebelah</w:t>
      </w:r>
      <w:proofErr w:type="spellEnd"/>
      <w:r w:rsidR="000D79A2" w:rsidRPr="000E5D99">
        <w:rPr>
          <w:color w:val="000000"/>
          <w:szCs w:val="24"/>
          <w:shd w:val="clear" w:color="auto" w:fill="FFFFFF"/>
        </w:rPr>
        <w:t xml:space="preserve"> </w:t>
      </w:r>
      <w:proofErr w:type="spellStart"/>
      <w:r w:rsidR="000D79A2" w:rsidRPr="000E5D99">
        <w:rPr>
          <w:color w:val="000000"/>
          <w:szCs w:val="24"/>
          <w:shd w:val="clear" w:color="auto" w:fill="FFFFFF"/>
        </w:rPr>
        <w:t>kanan</w:t>
      </w:r>
      <w:proofErr w:type="spellEnd"/>
      <w:r w:rsidR="000D79A2" w:rsidRPr="000E5D99">
        <w:rPr>
          <w:color w:val="000000"/>
          <w:szCs w:val="24"/>
          <w:shd w:val="clear" w:color="auto" w:fill="FFFFFF"/>
        </w:rPr>
        <w:t xml:space="preserve"> </w:t>
      </w:r>
      <w:proofErr w:type="spellStart"/>
      <w:r w:rsidR="000D79A2" w:rsidRPr="000E5D99">
        <w:rPr>
          <w:color w:val="000000"/>
          <w:szCs w:val="24"/>
          <w:shd w:val="clear" w:color="auto" w:fill="FFFFFF"/>
        </w:rPr>
        <w:t>dengan</w:t>
      </w:r>
      <w:proofErr w:type="spellEnd"/>
      <w:r w:rsidR="000D79A2" w:rsidRPr="000E5D99">
        <w:rPr>
          <w:color w:val="000000"/>
          <w:szCs w:val="24"/>
          <w:shd w:val="clear" w:color="auto" w:fill="FFFFFF"/>
        </w:rPr>
        <w:t xml:space="preserve"> </w:t>
      </w:r>
      <w:proofErr w:type="spellStart"/>
      <w:r w:rsidR="000D79A2" w:rsidRPr="000E5D99">
        <w:rPr>
          <w:color w:val="000000"/>
          <w:szCs w:val="24"/>
          <w:shd w:val="clear" w:color="auto" w:fill="FFFFFF"/>
        </w:rPr>
        <w:t>suhu</w:t>
      </w:r>
      <w:proofErr w:type="spellEnd"/>
      <w:r w:rsidR="000D79A2" w:rsidRPr="000E5D99">
        <w:rPr>
          <w:color w:val="000000"/>
          <w:szCs w:val="24"/>
          <w:shd w:val="clear" w:color="auto" w:fill="FFFFFF"/>
        </w:rPr>
        <w:t xml:space="preserve"> rata-rata 27,82 dan </w:t>
      </w:r>
      <w:proofErr w:type="spellStart"/>
      <w:r w:rsidR="000D79A2" w:rsidRPr="000E5D99">
        <w:rPr>
          <w:color w:val="000000"/>
          <w:szCs w:val="24"/>
          <w:shd w:val="clear" w:color="auto" w:fill="FFFFFF"/>
        </w:rPr>
        <w:t>kelembapan</w:t>
      </w:r>
      <w:proofErr w:type="spellEnd"/>
      <w:r w:rsidR="000D79A2" w:rsidRPr="000E5D99">
        <w:rPr>
          <w:color w:val="000000"/>
          <w:szCs w:val="24"/>
          <w:shd w:val="clear" w:color="auto" w:fill="FFFFFF"/>
        </w:rPr>
        <w:t xml:space="preserve"> di rata-rata 61,63.</w:t>
      </w:r>
    </w:p>
    <w:p w14:paraId="14F9A0A1" w14:textId="38BFE7F2" w:rsidR="000B2FCA" w:rsidRPr="001D68B5" w:rsidRDefault="000B2FCA" w:rsidP="009B294E">
      <w:pPr>
        <w:pStyle w:val="paragraf"/>
        <w:spacing w:line="276" w:lineRule="auto"/>
        <w:rPr>
          <w:lang w:val="id-ID"/>
        </w:rPr>
      </w:pPr>
    </w:p>
    <w:p w14:paraId="42143CB1" w14:textId="06072047" w:rsidR="000B2FCA" w:rsidRDefault="000B2FCA" w:rsidP="00685481">
      <w:pPr>
        <w:pStyle w:val="paragraf"/>
        <w:ind w:firstLine="0"/>
        <w:rPr>
          <w:lang w:val="id-ID"/>
        </w:rPr>
      </w:pPr>
      <w:r>
        <w:rPr>
          <w:b/>
          <w:bCs/>
        </w:rPr>
        <w:t xml:space="preserve">Kata </w:t>
      </w:r>
      <w:proofErr w:type="spellStart"/>
      <w:r>
        <w:rPr>
          <w:b/>
          <w:bCs/>
        </w:rPr>
        <w:t>Kunci</w:t>
      </w:r>
      <w:proofErr w:type="spellEnd"/>
      <w:r>
        <w:t xml:space="preserve">: </w:t>
      </w:r>
      <w:r w:rsidR="000E1A98">
        <w:rPr>
          <w:lang w:val="id-ID"/>
        </w:rPr>
        <w:t>DHT11,</w:t>
      </w:r>
      <w:r w:rsidR="008B1D57">
        <w:rPr>
          <w:lang w:val="id-ID"/>
        </w:rPr>
        <w:t xml:space="preserve"> </w:t>
      </w:r>
      <w:proofErr w:type="spellStart"/>
      <w:r w:rsidR="008B1D57">
        <w:rPr>
          <w:lang w:val="id-ID"/>
        </w:rPr>
        <w:t>Firebase</w:t>
      </w:r>
      <w:proofErr w:type="spellEnd"/>
      <w:r w:rsidR="008B1D57">
        <w:rPr>
          <w:lang w:val="id-ID"/>
        </w:rPr>
        <w:t>,</w:t>
      </w:r>
      <w:r w:rsidR="00843F7C">
        <w:rPr>
          <w:lang w:val="id-ID"/>
        </w:rPr>
        <w:t xml:space="preserve"> </w:t>
      </w:r>
      <w:proofErr w:type="spellStart"/>
      <w:r w:rsidR="00843F7C">
        <w:rPr>
          <w:lang w:val="id-ID"/>
        </w:rPr>
        <w:t>JavaScript</w:t>
      </w:r>
      <w:proofErr w:type="spellEnd"/>
      <w:r w:rsidR="00843F7C">
        <w:rPr>
          <w:lang w:val="id-ID"/>
        </w:rPr>
        <w:t xml:space="preserve">, NodeMCUv3, </w:t>
      </w:r>
      <w:proofErr w:type="spellStart"/>
      <w:r w:rsidR="00685481">
        <w:rPr>
          <w:lang w:val="id-ID"/>
        </w:rPr>
        <w:t>React</w:t>
      </w:r>
      <w:proofErr w:type="spellEnd"/>
    </w:p>
    <w:p w14:paraId="42C95146" w14:textId="77777777" w:rsidR="00183078" w:rsidRPr="000E5D99" w:rsidRDefault="00183078" w:rsidP="000E5D99">
      <w:pPr>
        <w:pStyle w:val="paragraf"/>
        <w:spacing w:line="276" w:lineRule="auto"/>
        <w:ind w:firstLine="0"/>
        <w:rPr>
          <w:i/>
          <w:iCs/>
        </w:rPr>
      </w:pPr>
      <w:r w:rsidRPr="000E5D99">
        <w:rPr>
          <w:i/>
          <w:iCs/>
        </w:rPr>
        <w:t xml:space="preserve">Temperature is the heat or coldness of a place with units of degrees, then humidity is the amount of water in a point of the place. This temperature and humidity can be key information to find out where there is a potential fire that will be able to reduce the risk of damage that will occur if fire information can be quickly obtained. In this study aims to determine the temperature and humidity of the air which will be monitored via a smartphone with the help of a DHT11 sensor which in the event of a fire, a buzzer will make a sound to notify that a fire has occurred. The stages of the process that we do are planning, designing, then the last stage is testing. In this research, it is carried out to capture the temperature and humidity figures in the air at a certain point with 2 DHT11 sensors which will be sent to the firebase database in real time via NodeMCUv3. After being stored, the data will be displayed through a web created using </w:t>
      </w:r>
      <w:proofErr w:type="spellStart"/>
      <w:r w:rsidRPr="000E5D99">
        <w:rPr>
          <w:i/>
          <w:iCs/>
        </w:rPr>
        <w:t>javascript</w:t>
      </w:r>
      <w:proofErr w:type="spellEnd"/>
      <w:r w:rsidRPr="000E5D99">
        <w:rPr>
          <w:i/>
          <w:iCs/>
        </w:rPr>
        <w:t xml:space="preserve"> with the react framework that can be monitored via a smartphone. The test results of temperature and humidity conditions for the left DHT11 sensor with an average temperature of 27.64 and an average humidity of 68.20, while for the right DHT11 with an average temperature of 27.82 and an average humidity of 61.63.</w:t>
      </w:r>
    </w:p>
    <w:p w14:paraId="278C5282" w14:textId="77777777" w:rsidR="00183078" w:rsidRPr="000E5D99" w:rsidRDefault="00183078" w:rsidP="000E5D99">
      <w:pPr>
        <w:pStyle w:val="paragraf"/>
        <w:spacing w:line="276" w:lineRule="auto"/>
        <w:ind w:firstLine="284"/>
        <w:rPr>
          <w:i/>
          <w:iCs/>
        </w:rPr>
      </w:pPr>
    </w:p>
    <w:p w14:paraId="5EBE338C" w14:textId="4BA5EE9A" w:rsidR="000B2FCA" w:rsidRPr="005B4F1D" w:rsidRDefault="000B2FCA" w:rsidP="005B4F1D">
      <w:pPr>
        <w:pStyle w:val="paragraf"/>
        <w:ind w:firstLine="0"/>
        <w:rPr>
          <w:i/>
          <w:iCs/>
          <w:lang w:val="id-ID"/>
        </w:rPr>
      </w:pPr>
      <w:r w:rsidRPr="000E5D99">
        <w:rPr>
          <w:b/>
          <w:bCs/>
          <w:i/>
          <w:iCs/>
        </w:rPr>
        <w:t>Keywords</w:t>
      </w:r>
      <w:r w:rsidRPr="000E5D99">
        <w:rPr>
          <w:i/>
          <w:iCs/>
        </w:rPr>
        <w:t xml:space="preserve">: </w:t>
      </w:r>
      <w:r w:rsidR="00183078" w:rsidRPr="000E5D99">
        <w:rPr>
          <w:i/>
          <w:iCs/>
          <w:lang w:val="id-ID"/>
        </w:rPr>
        <w:t xml:space="preserve">DHT11, </w:t>
      </w:r>
      <w:proofErr w:type="spellStart"/>
      <w:r w:rsidR="00183078" w:rsidRPr="000E5D99">
        <w:rPr>
          <w:i/>
          <w:iCs/>
          <w:lang w:val="id-ID"/>
        </w:rPr>
        <w:t>Firebase</w:t>
      </w:r>
      <w:proofErr w:type="spellEnd"/>
      <w:r w:rsidR="00183078" w:rsidRPr="000E5D99">
        <w:rPr>
          <w:i/>
          <w:iCs/>
          <w:lang w:val="id-ID"/>
        </w:rPr>
        <w:t xml:space="preserve">, </w:t>
      </w:r>
      <w:proofErr w:type="spellStart"/>
      <w:r w:rsidR="00183078" w:rsidRPr="000E5D99">
        <w:rPr>
          <w:i/>
          <w:iCs/>
          <w:lang w:val="id-ID"/>
        </w:rPr>
        <w:t>JavaScript</w:t>
      </w:r>
      <w:proofErr w:type="spellEnd"/>
      <w:r w:rsidR="00183078" w:rsidRPr="000E5D99">
        <w:rPr>
          <w:i/>
          <w:iCs/>
          <w:lang w:val="id-ID"/>
        </w:rPr>
        <w:t xml:space="preserve">, NodeMCUv3, </w:t>
      </w:r>
      <w:proofErr w:type="spellStart"/>
      <w:r w:rsidR="00183078" w:rsidRPr="000E5D99">
        <w:rPr>
          <w:i/>
          <w:iCs/>
          <w:lang w:val="id-ID"/>
        </w:rPr>
        <w:t>React</w:t>
      </w:r>
      <w:proofErr w:type="spellEnd"/>
    </w:p>
    <w:p w14:paraId="33711E4E" w14:textId="0CB45725" w:rsidR="000B2FCA" w:rsidRDefault="000B2FCA" w:rsidP="000B2FCA">
      <w:pPr>
        <w:pStyle w:val="Heading1"/>
        <w:numPr>
          <w:ilvl w:val="0"/>
          <w:numId w:val="0"/>
        </w:numPr>
        <w:ind w:left="357" w:hanging="357"/>
      </w:pPr>
      <w:bookmarkStart w:id="2" w:name="_Toc186729865"/>
      <w:r>
        <w:lastRenderedPageBreak/>
        <w:t>KATA PENGANTAR</w:t>
      </w:r>
      <w:bookmarkEnd w:id="2"/>
    </w:p>
    <w:p w14:paraId="6F710A8C" w14:textId="42B3D19F" w:rsidR="00C523D3" w:rsidRDefault="00C523D3" w:rsidP="00C523D3">
      <w:pPr>
        <w:spacing w:after="0" w:line="240" w:lineRule="auto"/>
        <w:jc w:val="both"/>
        <w:rPr>
          <w:rFonts w:eastAsia="Times New Roman"/>
          <w:szCs w:val="24"/>
          <w:lang w:val="id-ID" w:eastAsia="en-ID"/>
        </w:rPr>
      </w:pPr>
      <w:proofErr w:type="spellStart"/>
      <w:r w:rsidRPr="00C523D3">
        <w:rPr>
          <w:rFonts w:eastAsia="Times New Roman"/>
          <w:szCs w:val="24"/>
          <w:lang w:val="en-ID" w:eastAsia="en-ID"/>
        </w:rPr>
        <w:t>Puji</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syukur</w:t>
      </w:r>
      <w:proofErr w:type="spellEnd"/>
      <w:r w:rsidRPr="00C523D3">
        <w:rPr>
          <w:rFonts w:eastAsia="Times New Roman"/>
          <w:szCs w:val="24"/>
          <w:lang w:val="en-ID" w:eastAsia="en-ID"/>
        </w:rPr>
        <w:t xml:space="preserve"> kami </w:t>
      </w:r>
      <w:proofErr w:type="spellStart"/>
      <w:r w:rsidRPr="00C523D3">
        <w:rPr>
          <w:rFonts w:eastAsia="Times New Roman"/>
          <w:szCs w:val="24"/>
          <w:lang w:val="en-ID" w:eastAsia="en-ID"/>
        </w:rPr>
        <w:t>panjatkan</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kepada</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Tuhan</w:t>
      </w:r>
      <w:proofErr w:type="spellEnd"/>
      <w:r w:rsidRPr="00C523D3">
        <w:rPr>
          <w:rFonts w:eastAsia="Times New Roman"/>
          <w:szCs w:val="24"/>
          <w:lang w:val="en-ID" w:eastAsia="en-ID"/>
        </w:rPr>
        <w:t xml:space="preserve"> Yang </w:t>
      </w:r>
      <w:proofErr w:type="spellStart"/>
      <w:r w:rsidRPr="00C523D3">
        <w:rPr>
          <w:rFonts w:eastAsia="Times New Roman"/>
          <w:szCs w:val="24"/>
          <w:lang w:val="en-ID" w:eastAsia="en-ID"/>
        </w:rPr>
        <w:t>Maha</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Esa</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atas</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rahmat</w:t>
      </w:r>
      <w:proofErr w:type="spellEnd"/>
      <w:r w:rsidRPr="00C523D3">
        <w:rPr>
          <w:rFonts w:eastAsia="Times New Roman"/>
          <w:szCs w:val="24"/>
          <w:lang w:val="en-ID" w:eastAsia="en-ID"/>
        </w:rPr>
        <w:t xml:space="preserve"> dan </w:t>
      </w:r>
      <w:proofErr w:type="spellStart"/>
      <w:r w:rsidRPr="00C523D3">
        <w:rPr>
          <w:rFonts w:eastAsia="Times New Roman"/>
          <w:szCs w:val="24"/>
          <w:lang w:val="en-ID" w:eastAsia="en-ID"/>
        </w:rPr>
        <w:t>karunia</w:t>
      </w:r>
      <w:proofErr w:type="spellEnd"/>
      <w:r w:rsidRPr="00C523D3">
        <w:rPr>
          <w:rFonts w:eastAsia="Times New Roman"/>
          <w:szCs w:val="24"/>
          <w:lang w:val="en-ID" w:eastAsia="en-ID"/>
        </w:rPr>
        <w:t xml:space="preserve">-Nya, yang </w:t>
      </w:r>
      <w:proofErr w:type="spellStart"/>
      <w:r w:rsidRPr="00C523D3">
        <w:rPr>
          <w:rFonts w:eastAsia="Times New Roman"/>
          <w:szCs w:val="24"/>
          <w:lang w:val="en-ID" w:eastAsia="en-ID"/>
        </w:rPr>
        <w:t>memungkinkan</w:t>
      </w:r>
      <w:proofErr w:type="spellEnd"/>
      <w:r w:rsidRPr="00C523D3">
        <w:rPr>
          <w:rFonts w:eastAsia="Times New Roman"/>
          <w:szCs w:val="24"/>
          <w:lang w:val="en-ID" w:eastAsia="en-ID"/>
        </w:rPr>
        <w:t xml:space="preserve"> kami </w:t>
      </w:r>
      <w:proofErr w:type="spellStart"/>
      <w:r w:rsidRPr="00C523D3">
        <w:rPr>
          <w:rFonts w:eastAsia="Times New Roman"/>
          <w:szCs w:val="24"/>
          <w:lang w:val="en-ID" w:eastAsia="en-ID"/>
        </w:rPr>
        <w:t>menyelesaikan</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laporan</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tugas</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projek</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akhir</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mata</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kuliah</w:t>
      </w:r>
      <w:proofErr w:type="spellEnd"/>
      <w:r w:rsidRPr="00C523D3">
        <w:rPr>
          <w:rFonts w:eastAsia="Times New Roman"/>
          <w:szCs w:val="24"/>
          <w:lang w:val="en-ID" w:eastAsia="en-ID"/>
        </w:rPr>
        <w:t xml:space="preserve"> Internet of Things (IoT) </w:t>
      </w:r>
      <w:proofErr w:type="spellStart"/>
      <w:r w:rsidRPr="00C523D3">
        <w:rPr>
          <w:rFonts w:eastAsia="Times New Roman"/>
          <w:szCs w:val="24"/>
          <w:lang w:val="en-ID" w:eastAsia="en-ID"/>
        </w:rPr>
        <w:t>ini</w:t>
      </w:r>
      <w:proofErr w:type="spellEnd"/>
      <w:r>
        <w:rPr>
          <w:rFonts w:eastAsia="Times New Roman"/>
          <w:szCs w:val="24"/>
          <w:lang w:val="id-ID" w:eastAsia="en-ID"/>
        </w:rPr>
        <w:t xml:space="preserve"> yang berjudul “</w:t>
      </w:r>
      <w:r w:rsidRPr="00C523D3">
        <w:rPr>
          <w:bCs/>
          <w:szCs w:val="24"/>
        </w:rPr>
        <w:t>PEMANTAUAN SUHU DAN KELEMBABAN RUANGAN</w:t>
      </w:r>
      <w:r>
        <w:rPr>
          <w:bCs/>
          <w:szCs w:val="24"/>
          <w:lang w:val="id-ID"/>
        </w:rPr>
        <w:t xml:space="preserve"> </w:t>
      </w:r>
      <w:r w:rsidRPr="00C523D3">
        <w:rPr>
          <w:bCs/>
          <w:szCs w:val="24"/>
        </w:rPr>
        <w:t xml:space="preserve">SENSOR </w:t>
      </w:r>
      <w:r w:rsidRPr="00C523D3">
        <w:rPr>
          <w:bCs/>
          <w:i/>
          <w:iCs/>
          <w:szCs w:val="24"/>
        </w:rPr>
        <w:t>DIGITAL HUMIDITY AND TEMPERATURE</w:t>
      </w:r>
      <w:r>
        <w:rPr>
          <w:rFonts w:eastAsia="Times New Roman"/>
          <w:szCs w:val="24"/>
          <w:lang w:val="id-ID" w:eastAsia="en-ID"/>
        </w:rPr>
        <w:t>”</w:t>
      </w:r>
      <w:r w:rsidRPr="00C523D3">
        <w:rPr>
          <w:rFonts w:eastAsia="Times New Roman"/>
          <w:szCs w:val="24"/>
          <w:lang w:val="en-ID" w:eastAsia="en-ID"/>
        </w:rPr>
        <w:t xml:space="preserve">. </w:t>
      </w:r>
      <w:proofErr w:type="spellStart"/>
      <w:r w:rsidRPr="00C523D3">
        <w:rPr>
          <w:rFonts w:eastAsia="Times New Roman"/>
          <w:szCs w:val="24"/>
          <w:lang w:val="en-ID" w:eastAsia="en-ID"/>
        </w:rPr>
        <w:t>Laporan</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ini</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disusun</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sebagai</w:t>
      </w:r>
      <w:proofErr w:type="spellEnd"/>
      <w:r w:rsidRPr="00C523D3">
        <w:rPr>
          <w:rFonts w:eastAsia="Times New Roman"/>
          <w:szCs w:val="24"/>
          <w:lang w:val="en-ID" w:eastAsia="en-ID"/>
        </w:rPr>
        <w:t xml:space="preserve"> salah </w:t>
      </w:r>
      <w:proofErr w:type="spellStart"/>
      <w:r w:rsidRPr="00C523D3">
        <w:rPr>
          <w:rFonts w:eastAsia="Times New Roman"/>
          <w:szCs w:val="24"/>
          <w:lang w:val="en-ID" w:eastAsia="en-ID"/>
        </w:rPr>
        <w:t>satu</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bentuk</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penerapan</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ilmu</w:t>
      </w:r>
      <w:proofErr w:type="spellEnd"/>
      <w:r w:rsidRPr="00C523D3">
        <w:rPr>
          <w:rFonts w:eastAsia="Times New Roman"/>
          <w:szCs w:val="24"/>
          <w:lang w:val="en-ID" w:eastAsia="en-ID"/>
        </w:rPr>
        <w:t xml:space="preserve"> yang </w:t>
      </w:r>
      <w:proofErr w:type="spellStart"/>
      <w:r w:rsidRPr="00C523D3">
        <w:rPr>
          <w:rFonts w:eastAsia="Times New Roman"/>
          <w:szCs w:val="24"/>
          <w:lang w:val="en-ID" w:eastAsia="en-ID"/>
        </w:rPr>
        <w:t>telah</w:t>
      </w:r>
      <w:proofErr w:type="spellEnd"/>
      <w:r w:rsidRPr="00C523D3">
        <w:rPr>
          <w:rFonts w:eastAsia="Times New Roman"/>
          <w:szCs w:val="24"/>
          <w:lang w:val="en-ID" w:eastAsia="en-ID"/>
        </w:rPr>
        <w:t xml:space="preserve"> kami </w:t>
      </w:r>
      <w:proofErr w:type="spellStart"/>
      <w:r w:rsidRPr="00C523D3">
        <w:rPr>
          <w:rFonts w:eastAsia="Times New Roman"/>
          <w:szCs w:val="24"/>
          <w:lang w:val="en-ID" w:eastAsia="en-ID"/>
        </w:rPr>
        <w:t>peroleh</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selama</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perkuliahan</w:t>
      </w:r>
      <w:proofErr w:type="spellEnd"/>
      <w:r w:rsidRPr="00C523D3">
        <w:rPr>
          <w:rFonts w:eastAsia="Times New Roman"/>
          <w:szCs w:val="24"/>
          <w:lang w:val="en-ID" w:eastAsia="en-ID"/>
        </w:rPr>
        <w:t>.</w:t>
      </w:r>
      <w:r>
        <w:rPr>
          <w:rFonts w:eastAsia="Times New Roman"/>
          <w:szCs w:val="24"/>
          <w:lang w:val="id-ID" w:eastAsia="en-ID"/>
        </w:rPr>
        <w:t xml:space="preserve"> </w:t>
      </w:r>
      <w:r w:rsidRPr="00C523D3">
        <w:rPr>
          <w:rFonts w:eastAsia="Times New Roman"/>
          <w:szCs w:val="24"/>
          <w:lang w:val="en-ID" w:eastAsia="en-ID"/>
        </w:rPr>
        <w:t xml:space="preserve">Kami </w:t>
      </w:r>
      <w:proofErr w:type="spellStart"/>
      <w:r w:rsidRPr="00C523D3">
        <w:rPr>
          <w:rFonts w:eastAsia="Times New Roman"/>
          <w:szCs w:val="24"/>
          <w:lang w:val="en-ID" w:eastAsia="en-ID"/>
        </w:rPr>
        <w:t>mengucapkan</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terima</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kasih</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kepada</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dosen</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pengampu</w:t>
      </w:r>
      <w:proofErr w:type="spellEnd"/>
      <w:r w:rsidRPr="00C523D3">
        <w:rPr>
          <w:rFonts w:eastAsia="Times New Roman"/>
          <w:szCs w:val="24"/>
          <w:lang w:val="en-ID" w:eastAsia="en-ID"/>
        </w:rPr>
        <w:t xml:space="preserve">, Dedy </w:t>
      </w:r>
      <w:proofErr w:type="spellStart"/>
      <w:r w:rsidRPr="00C523D3">
        <w:rPr>
          <w:rFonts w:eastAsia="Times New Roman"/>
          <w:szCs w:val="24"/>
          <w:lang w:val="en-ID" w:eastAsia="en-ID"/>
        </w:rPr>
        <w:t>Hermanto</w:t>
      </w:r>
      <w:proofErr w:type="spellEnd"/>
      <w:r w:rsidRPr="00C523D3">
        <w:rPr>
          <w:rFonts w:eastAsia="Times New Roman"/>
          <w:szCs w:val="24"/>
          <w:lang w:val="en-ID" w:eastAsia="en-ID"/>
        </w:rPr>
        <w:t xml:space="preserve">, </w:t>
      </w:r>
      <w:proofErr w:type="spellStart"/>
      <w:proofErr w:type="gramStart"/>
      <w:r w:rsidRPr="00C523D3">
        <w:rPr>
          <w:rFonts w:eastAsia="Times New Roman"/>
          <w:szCs w:val="24"/>
          <w:lang w:val="en-ID" w:eastAsia="en-ID"/>
        </w:rPr>
        <w:t>S.Kom</w:t>
      </w:r>
      <w:proofErr w:type="spellEnd"/>
      <w:proofErr w:type="gramEnd"/>
      <w:r w:rsidRPr="00C523D3">
        <w:rPr>
          <w:rFonts w:eastAsia="Times New Roman"/>
          <w:szCs w:val="24"/>
          <w:lang w:val="en-ID" w:eastAsia="en-ID"/>
        </w:rPr>
        <w:t xml:space="preserve">, M.T.I., </w:t>
      </w:r>
      <w:proofErr w:type="spellStart"/>
      <w:r w:rsidRPr="00C523D3">
        <w:rPr>
          <w:rFonts w:eastAsia="Times New Roman"/>
          <w:szCs w:val="24"/>
          <w:lang w:val="en-ID" w:eastAsia="en-ID"/>
        </w:rPr>
        <w:t>atas</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bimbingan</w:t>
      </w:r>
      <w:proofErr w:type="spellEnd"/>
      <w:r w:rsidRPr="00C523D3">
        <w:rPr>
          <w:rFonts w:eastAsia="Times New Roman"/>
          <w:szCs w:val="24"/>
          <w:lang w:val="en-ID" w:eastAsia="en-ID"/>
        </w:rPr>
        <w:t xml:space="preserve"> dan </w:t>
      </w:r>
      <w:proofErr w:type="spellStart"/>
      <w:r w:rsidRPr="00C523D3">
        <w:rPr>
          <w:rFonts w:eastAsia="Times New Roman"/>
          <w:szCs w:val="24"/>
          <w:lang w:val="en-ID" w:eastAsia="en-ID"/>
        </w:rPr>
        <w:t>dukungannya</w:t>
      </w:r>
      <w:proofErr w:type="spellEnd"/>
      <w:r>
        <w:rPr>
          <w:rFonts w:eastAsia="Times New Roman"/>
          <w:szCs w:val="24"/>
          <w:lang w:val="id-ID" w:eastAsia="en-ID"/>
        </w:rPr>
        <w:t xml:space="preserve"> selama pengerjaan </w:t>
      </w:r>
      <w:proofErr w:type="spellStart"/>
      <w:r>
        <w:rPr>
          <w:rFonts w:eastAsia="Times New Roman"/>
          <w:i/>
          <w:iCs/>
          <w:szCs w:val="24"/>
          <w:lang w:val="id-ID" w:eastAsia="en-ID"/>
        </w:rPr>
        <w:t>project</w:t>
      </w:r>
      <w:proofErr w:type="spellEnd"/>
      <w:r>
        <w:rPr>
          <w:rFonts w:eastAsia="Times New Roman"/>
          <w:i/>
          <w:iCs/>
          <w:szCs w:val="24"/>
          <w:lang w:val="id-ID" w:eastAsia="en-ID"/>
        </w:rPr>
        <w:t xml:space="preserve"> </w:t>
      </w:r>
      <w:r>
        <w:rPr>
          <w:rFonts w:eastAsia="Times New Roman"/>
          <w:szCs w:val="24"/>
          <w:lang w:val="id-ID" w:eastAsia="en-ID"/>
        </w:rPr>
        <w:t>ini</w:t>
      </w:r>
      <w:r w:rsidRPr="00C523D3">
        <w:rPr>
          <w:rFonts w:eastAsia="Times New Roman"/>
          <w:szCs w:val="24"/>
          <w:lang w:val="en-ID" w:eastAsia="en-ID"/>
        </w:rPr>
        <w:t xml:space="preserve">, </w:t>
      </w:r>
      <w:r>
        <w:rPr>
          <w:rFonts w:eastAsia="Times New Roman"/>
          <w:szCs w:val="24"/>
          <w:lang w:val="id-ID" w:eastAsia="en-ID"/>
        </w:rPr>
        <w:t xml:space="preserve">dan kami menyadari bahwa banyak kekurangan dari </w:t>
      </w:r>
      <w:proofErr w:type="spellStart"/>
      <w:r>
        <w:rPr>
          <w:rFonts w:eastAsia="Times New Roman"/>
          <w:i/>
          <w:iCs/>
          <w:szCs w:val="24"/>
          <w:lang w:val="id-ID" w:eastAsia="en-ID"/>
        </w:rPr>
        <w:t>project</w:t>
      </w:r>
      <w:proofErr w:type="spellEnd"/>
      <w:r>
        <w:rPr>
          <w:rFonts w:eastAsia="Times New Roman"/>
          <w:i/>
          <w:iCs/>
          <w:szCs w:val="24"/>
          <w:lang w:val="id-ID" w:eastAsia="en-ID"/>
        </w:rPr>
        <w:t xml:space="preserve"> </w:t>
      </w:r>
      <w:r>
        <w:rPr>
          <w:rFonts w:eastAsia="Times New Roman"/>
          <w:szCs w:val="24"/>
          <w:lang w:val="id-ID" w:eastAsia="en-ID"/>
        </w:rPr>
        <w:t>tugas akhir ini, oleh karena itu kami sangat berterima kasih atas dukungan dan bantuan dari dosen pengampu kami dalam pembangunan laporan ini. Penulis berharap agar laporan ini bisa menjadi manfaat bagi pembaca.</w:t>
      </w:r>
    </w:p>
    <w:p w14:paraId="077D9715" w14:textId="7819BDB1" w:rsidR="00C523D3" w:rsidRDefault="00C523D3" w:rsidP="00C523D3">
      <w:pPr>
        <w:spacing w:after="0" w:line="240" w:lineRule="auto"/>
        <w:jc w:val="both"/>
        <w:rPr>
          <w:rFonts w:eastAsia="Times New Roman"/>
          <w:szCs w:val="24"/>
          <w:lang w:val="id-ID" w:eastAsia="en-ID"/>
        </w:rPr>
      </w:pPr>
    </w:p>
    <w:p w14:paraId="0E8F30EE" w14:textId="2654D73B" w:rsidR="00C523D3" w:rsidRDefault="00C523D3" w:rsidP="00C523D3">
      <w:pPr>
        <w:spacing w:after="0" w:line="240" w:lineRule="auto"/>
        <w:jc w:val="both"/>
        <w:rPr>
          <w:rFonts w:eastAsia="Times New Roman"/>
          <w:szCs w:val="24"/>
          <w:lang w:val="id-ID" w:eastAsia="en-ID"/>
        </w:rPr>
      </w:pPr>
    </w:p>
    <w:p w14:paraId="1FD1B1D3" w14:textId="4A9FB8C1" w:rsidR="00C523D3" w:rsidRDefault="00C523D3" w:rsidP="00C523D3">
      <w:pPr>
        <w:spacing w:after="0" w:line="240" w:lineRule="auto"/>
        <w:jc w:val="both"/>
        <w:rPr>
          <w:rFonts w:eastAsia="Times New Roman"/>
          <w:szCs w:val="24"/>
          <w:lang w:val="id-ID" w:eastAsia="en-ID"/>
        </w:rPr>
      </w:pPr>
    </w:p>
    <w:p w14:paraId="6C7F9A6E" w14:textId="76545163" w:rsidR="00C523D3" w:rsidRDefault="00C523D3" w:rsidP="00C523D3">
      <w:pPr>
        <w:spacing w:after="0" w:line="240" w:lineRule="auto"/>
        <w:jc w:val="both"/>
        <w:rPr>
          <w:rFonts w:eastAsia="Times New Roman"/>
          <w:szCs w:val="24"/>
          <w:lang w:val="id-ID" w:eastAsia="en-ID"/>
        </w:rPr>
      </w:pPr>
    </w:p>
    <w:p w14:paraId="1BC344AB" w14:textId="2D2E17C8" w:rsidR="00C523D3" w:rsidRDefault="00C523D3" w:rsidP="00C523D3">
      <w:pPr>
        <w:spacing w:after="0" w:line="240" w:lineRule="auto"/>
        <w:jc w:val="both"/>
        <w:rPr>
          <w:rFonts w:eastAsia="Times New Roman"/>
          <w:szCs w:val="24"/>
          <w:lang w:val="id-ID" w:eastAsia="en-ID"/>
        </w:rPr>
      </w:pPr>
    </w:p>
    <w:p w14:paraId="5C532E51" w14:textId="7E24D162" w:rsidR="00C523D3" w:rsidRDefault="00C523D3" w:rsidP="00C523D3">
      <w:pPr>
        <w:spacing w:after="0" w:line="240" w:lineRule="auto"/>
        <w:jc w:val="both"/>
        <w:rPr>
          <w:rFonts w:eastAsia="Times New Roman"/>
          <w:szCs w:val="24"/>
          <w:lang w:val="id-ID" w:eastAsia="en-ID"/>
        </w:rPr>
      </w:pPr>
    </w:p>
    <w:p w14:paraId="65819562" w14:textId="374CC950" w:rsidR="00C523D3" w:rsidRDefault="00C523D3" w:rsidP="00C523D3">
      <w:pPr>
        <w:spacing w:after="0" w:line="240" w:lineRule="auto"/>
        <w:jc w:val="both"/>
        <w:rPr>
          <w:rFonts w:eastAsia="Times New Roman"/>
          <w:szCs w:val="24"/>
          <w:lang w:val="id-ID" w:eastAsia="en-ID"/>
        </w:rPr>
      </w:pPr>
    </w:p>
    <w:p w14:paraId="17D3CD71" w14:textId="337D378D" w:rsidR="00C523D3" w:rsidRDefault="00C523D3" w:rsidP="00C523D3">
      <w:pPr>
        <w:spacing w:after="0" w:line="240" w:lineRule="auto"/>
        <w:jc w:val="both"/>
        <w:rPr>
          <w:rFonts w:eastAsia="Times New Roman"/>
          <w:szCs w:val="24"/>
          <w:lang w:val="id-ID" w:eastAsia="en-ID"/>
        </w:rPr>
      </w:pPr>
    </w:p>
    <w:p w14:paraId="65C8EB58" w14:textId="67F987FA" w:rsidR="00C523D3" w:rsidRDefault="00C523D3" w:rsidP="00C523D3">
      <w:pPr>
        <w:spacing w:after="0" w:line="240" w:lineRule="auto"/>
        <w:jc w:val="both"/>
        <w:rPr>
          <w:rFonts w:eastAsia="Times New Roman"/>
          <w:szCs w:val="24"/>
          <w:lang w:val="id-ID" w:eastAsia="en-ID"/>
        </w:rPr>
      </w:pPr>
    </w:p>
    <w:p w14:paraId="6AE26912" w14:textId="0AE5BCEC" w:rsidR="00C523D3" w:rsidRDefault="00C523D3" w:rsidP="00C523D3">
      <w:pPr>
        <w:spacing w:after="0" w:line="240" w:lineRule="auto"/>
        <w:jc w:val="both"/>
        <w:rPr>
          <w:rFonts w:eastAsia="Times New Roman"/>
          <w:szCs w:val="24"/>
          <w:lang w:val="id-ID" w:eastAsia="en-ID"/>
        </w:rPr>
      </w:pPr>
    </w:p>
    <w:p w14:paraId="2A8D5412" w14:textId="0ADF0212" w:rsidR="00C523D3" w:rsidRDefault="00C523D3" w:rsidP="00C523D3">
      <w:pPr>
        <w:spacing w:after="0" w:line="240" w:lineRule="auto"/>
        <w:jc w:val="both"/>
        <w:rPr>
          <w:rFonts w:eastAsia="Times New Roman"/>
          <w:szCs w:val="24"/>
          <w:lang w:val="id-ID" w:eastAsia="en-ID"/>
        </w:rPr>
      </w:pPr>
    </w:p>
    <w:p w14:paraId="67577EC4" w14:textId="22A7056A" w:rsidR="00C523D3" w:rsidRDefault="00C523D3" w:rsidP="00C523D3">
      <w:pPr>
        <w:spacing w:after="0" w:line="240" w:lineRule="auto"/>
        <w:jc w:val="both"/>
        <w:rPr>
          <w:rFonts w:eastAsia="Times New Roman"/>
          <w:szCs w:val="24"/>
          <w:lang w:val="id-ID" w:eastAsia="en-ID"/>
        </w:rPr>
      </w:pPr>
    </w:p>
    <w:p w14:paraId="7C876FAC" w14:textId="72D41437" w:rsidR="00C523D3" w:rsidRDefault="00C523D3" w:rsidP="00C523D3">
      <w:pPr>
        <w:spacing w:after="0" w:line="240" w:lineRule="auto"/>
        <w:jc w:val="both"/>
        <w:rPr>
          <w:rFonts w:eastAsia="Times New Roman"/>
          <w:szCs w:val="24"/>
          <w:lang w:val="id-ID" w:eastAsia="en-ID"/>
        </w:rPr>
      </w:pPr>
    </w:p>
    <w:p w14:paraId="4D187033" w14:textId="77777777" w:rsidR="00C523D3" w:rsidRPr="00C523D3" w:rsidRDefault="00C523D3" w:rsidP="00C523D3">
      <w:pPr>
        <w:spacing w:after="0" w:line="240" w:lineRule="auto"/>
        <w:jc w:val="both"/>
        <w:rPr>
          <w:bCs/>
          <w:szCs w:val="24"/>
        </w:rPr>
      </w:pPr>
    </w:p>
    <w:p w14:paraId="12C03050" w14:textId="4B687E42" w:rsidR="00C523D3" w:rsidRDefault="00C523D3" w:rsidP="00C523D3">
      <w:pPr>
        <w:suppressAutoHyphens w:val="0"/>
        <w:spacing w:before="100" w:beforeAutospacing="1" w:after="100" w:afterAutospacing="1" w:line="240" w:lineRule="auto"/>
        <w:jc w:val="right"/>
        <w:rPr>
          <w:rFonts w:eastAsia="Times New Roman"/>
          <w:szCs w:val="24"/>
          <w:lang w:val="id-ID" w:eastAsia="en-ID"/>
        </w:rPr>
      </w:pPr>
      <w:r>
        <w:rPr>
          <w:rFonts w:eastAsia="Times New Roman"/>
          <w:szCs w:val="24"/>
          <w:lang w:val="id-ID" w:eastAsia="en-ID"/>
        </w:rPr>
        <w:t>Palembang, 27 Desember 2024</w:t>
      </w:r>
    </w:p>
    <w:p w14:paraId="02C086AB" w14:textId="2EFAF5AF" w:rsidR="00C523D3" w:rsidRDefault="00C523D3" w:rsidP="00C523D3">
      <w:pPr>
        <w:suppressAutoHyphens w:val="0"/>
        <w:spacing w:before="100" w:beforeAutospacing="1" w:after="100" w:afterAutospacing="1" w:line="240" w:lineRule="auto"/>
        <w:jc w:val="right"/>
        <w:rPr>
          <w:rFonts w:eastAsia="Times New Roman"/>
          <w:szCs w:val="24"/>
          <w:lang w:val="id-ID" w:eastAsia="en-ID"/>
        </w:rPr>
      </w:pPr>
    </w:p>
    <w:p w14:paraId="0B2DD5AB" w14:textId="77777777" w:rsidR="00C523D3" w:rsidRDefault="00C523D3" w:rsidP="00C523D3">
      <w:pPr>
        <w:suppressAutoHyphens w:val="0"/>
        <w:spacing w:before="100" w:beforeAutospacing="1" w:after="100" w:afterAutospacing="1" w:line="240" w:lineRule="auto"/>
        <w:jc w:val="right"/>
        <w:rPr>
          <w:rFonts w:eastAsia="Times New Roman"/>
          <w:szCs w:val="24"/>
          <w:lang w:val="id-ID" w:eastAsia="en-ID"/>
        </w:rPr>
      </w:pPr>
    </w:p>
    <w:p w14:paraId="320F12B4" w14:textId="77777777" w:rsidR="00C523D3" w:rsidRDefault="00C523D3" w:rsidP="00C523D3">
      <w:pPr>
        <w:suppressAutoHyphens w:val="0"/>
        <w:spacing w:before="100" w:beforeAutospacing="1" w:after="100" w:afterAutospacing="1" w:line="240" w:lineRule="auto"/>
        <w:jc w:val="right"/>
        <w:rPr>
          <w:rFonts w:eastAsia="Times New Roman"/>
          <w:szCs w:val="24"/>
          <w:lang w:val="id-ID" w:eastAsia="en-ID"/>
        </w:rPr>
      </w:pPr>
    </w:p>
    <w:p w14:paraId="5EAE84C9" w14:textId="074D4029" w:rsidR="00C523D3" w:rsidRPr="00C523D3" w:rsidRDefault="00C523D3" w:rsidP="00C523D3">
      <w:pPr>
        <w:suppressAutoHyphens w:val="0"/>
        <w:spacing w:before="100" w:beforeAutospacing="1" w:after="100" w:afterAutospacing="1" w:line="240" w:lineRule="auto"/>
        <w:jc w:val="right"/>
        <w:rPr>
          <w:rFonts w:eastAsia="Times New Roman"/>
          <w:szCs w:val="24"/>
          <w:lang w:val="id-ID" w:eastAsia="en-ID"/>
        </w:rPr>
      </w:pPr>
      <w:r>
        <w:rPr>
          <w:rFonts w:eastAsia="Times New Roman"/>
          <w:szCs w:val="24"/>
          <w:lang w:val="id-ID" w:eastAsia="en-ID"/>
        </w:rPr>
        <w:t>Penulis</w:t>
      </w:r>
    </w:p>
    <w:p w14:paraId="2400D113" w14:textId="18FB7173" w:rsidR="005D5BE6" w:rsidRPr="00A737C8" w:rsidRDefault="006E0A83" w:rsidP="00A737C8">
      <w:pPr>
        <w:pStyle w:val="Quote"/>
        <w:pageBreakBefore/>
      </w:pPr>
      <w:bookmarkStart w:id="3" w:name="_Toc186729866"/>
      <w:r>
        <w:lastRenderedPageBreak/>
        <w:t>DAFTAR ISI</w:t>
      </w:r>
      <w:bookmarkEnd w:id="3"/>
    </w:p>
    <w:p w14:paraId="3E507F17" w14:textId="6B5FFC8B" w:rsidR="0098023E" w:rsidRDefault="00CE4201" w:rsidP="0098023E">
      <w:pPr>
        <w:pStyle w:val="TOC1"/>
        <w:spacing w:before="0"/>
        <w:rPr>
          <w:rFonts w:asciiTheme="minorHAnsi" w:eastAsiaTheme="minorEastAsia" w:hAnsiTheme="minorHAnsi" w:cstheme="minorBidi"/>
          <w:b w:val="0"/>
          <w:noProof/>
          <w:sz w:val="22"/>
          <w:lang w:val="en-ID" w:eastAsia="ja-JP"/>
        </w:rPr>
      </w:pPr>
      <w:r>
        <w:fldChar w:fldCharType="begin"/>
      </w:r>
      <w:r>
        <w:instrText xml:space="preserve"> TOC \o "1-3" \h \z \u </w:instrText>
      </w:r>
      <w:r>
        <w:fldChar w:fldCharType="separate"/>
      </w:r>
      <w:hyperlink w:anchor="_Toc186729863" w:history="1">
        <w:r w:rsidR="0098023E" w:rsidRPr="00E65F30">
          <w:rPr>
            <w:rStyle w:val="Hyperlink"/>
            <w:noProof/>
          </w:rPr>
          <w:t>HALAMAN JUDUL</w:t>
        </w:r>
        <w:r w:rsidR="0098023E">
          <w:rPr>
            <w:noProof/>
            <w:webHidden/>
          </w:rPr>
          <w:tab/>
        </w:r>
        <w:r w:rsidR="0098023E">
          <w:rPr>
            <w:noProof/>
            <w:webHidden/>
          </w:rPr>
          <w:fldChar w:fldCharType="begin"/>
        </w:r>
        <w:r w:rsidR="0098023E">
          <w:rPr>
            <w:noProof/>
            <w:webHidden/>
          </w:rPr>
          <w:instrText xml:space="preserve"> PAGEREF _Toc186729863 \h </w:instrText>
        </w:r>
        <w:r w:rsidR="0098023E">
          <w:rPr>
            <w:noProof/>
            <w:webHidden/>
          </w:rPr>
        </w:r>
        <w:r w:rsidR="0098023E">
          <w:rPr>
            <w:noProof/>
            <w:webHidden/>
          </w:rPr>
          <w:fldChar w:fldCharType="separate"/>
        </w:r>
        <w:r w:rsidR="009E57D1">
          <w:rPr>
            <w:noProof/>
            <w:webHidden/>
          </w:rPr>
          <w:t>i</w:t>
        </w:r>
        <w:r w:rsidR="0098023E">
          <w:rPr>
            <w:noProof/>
            <w:webHidden/>
          </w:rPr>
          <w:fldChar w:fldCharType="end"/>
        </w:r>
      </w:hyperlink>
    </w:p>
    <w:p w14:paraId="31287BC9" w14:textId="112D31F0" w:rsidR="0098023E" w:rsidRDefault="0098023E" w:rsidP="0098023E">
      <w:pPr>
        <w:pStyle w:val="TOC1"/>
        <w:spacing w:before="0"/>
        <w:rPr>
          <w:rFonts w:asciiTheme="minorHAnsi" w:eastAsiaTheme="minorEastAsia" w:hAnsiTheme="minorHAnsi" w:cstheme="minorBidi"/>
          <w:b w:val="0"/>
          <w:noProof/>
          <w:sz w:val="22"/>
          <w:lang w:val="en-ID" w:eastAsia="ja-JP"/>
        </w:rPr>
      </w:pPr>
      <w:hyperlink w:anchor="_Toc186729864" w:history="1">
        <w:r w:rsidRPr="00E65F30">
          <w:rPr>
            <w:rStyle w:val="Hyperlink"/>
            <w:noProof/>
          </w:rPr>
          <w:t>ABSTRAK</w:t>
        </w:r>
        <w:r>
          <w:rPr>
            <w:noProof/>
            <w:webHidden/>
          </w:rPr>
          <w:tab/>
        </w:r>
        <w:r>
          <w:rPr>
            <w:noProof/>
            <w:webHidden/>
          </w:rPr>
          <w:fldChar w:fldCharType="begin"/>
        </w:r>
        <w:r>
          <w:rPr>
            <w:noProof/>
            <w:webHidden/>
          </w:rPr>
          <w:instrText xml:space="preserve"> PAGEREF _Toc186729864 \h </w:instrText>
        </w:r>
        <w:r>
          <w:rPr>
            <w:noProof/>
            <w:webHidden/>
          </w:rPr>
        </w:r>
        <w:r>
          <w:rPr>
            <w:noProof/>
            <w:webHidden/>
          </w:rPr>
          <w:fldChar w:fldCharType="separate"/>
        </w:r>
        <w:r w:rsidR="009E57D1">
          <w:rPr>
            <w:noProof/>
            <w:webHidden/>
          </w:rPr>
          <w:t>ii</w:t>
        </w:r>
        <w:r>
          <w:rPr>
            <w:noProof/>
            <w:webHidden/>
          </w:rPr>
          <w:fldChar w:fldCharType="end"/>
        </w:r>
      </w:hyperlink>
    </w:p>
    <w:p w14:paraId="79218D1B" w14:textId="1F61F34B" w:rsidR="0098023E" w:rsidRDefault="0098023E" w:rsidP="0098023E">
      <w:pPr>
        <w:pStyle w:val="TOC1"/>
        <w:spacing w:before="0"/>
        <w:rPr>
          <w:rFonts w:asciiTheme="minorHAnsi" w:eastAsiaTheme="minorEastAsia" w:hAnsiTheme="minorHAnsi" w:cstheme="minorBidi"/>
          <w:b w:val="0"/>
          <w:noProof/>
          <w:sz w:val="22"/>
          <w:lang w:val="en-ID" w:eastAsia="ja-JP"/>
        </w:rPr>
      </w:pPr>
      <w:hyperlink w:anchor="_Toc186729865" w:history="1">
        <w:r w:rsidRPr="00E65F30">
          <w:rPr>
            <w:rStyle w:val="Hyperlink"/>
            <w:noProof/>
          </w:rPr>
          <w:t>KATA PENGANTAR</w:t>
        </w:r>
        <w:r>
          <w:rPr>
            <w:noProof/>
            <w:webHidden/>
          </w:rPr>
          <w:tab/>
        </w:r>
        <w:r>
          <w:rPr>
            <w:noProof/>
            <w:webHidden/>
          </w:rPr>
          <w:fldChar w:fldCharType="begin"/>
        </w:r>
        <w:r>
          <w:rPr>
            <w:noProof/>
            <w:webHidden/>
          </w:rPr>
          <w:instrText xml:space="preserve"> PAGEREF _Toc186729865 \h </w:instrText>
        </w:r>
        <w:r>
          <w:rPr>
            <w:noProof/>
            <w:webHidden/>
          </w:rPr>
        </w:r>
        <w:r>
          <w:rPr>
            <w:noProof/>
            <w:webHidden/>
          </w:rPr>
          <w:fldChar w:fldCharType="separate"/>
        </w:r>
        <w:r w:rsidR="009E57D1">
          <w:rPr>
            <w:noProof/>
            <w:webHidden/>
          </w:rPr>
          <w:t>iii</w:t>
        </w:r>
        <w:r>
          <w:rPr>
            <w:noProof/>
            <w:webHidden/>
          </w:rPr>
          <w:fldChar w:fldCharType="end"/>
        </w:r>
      </w:hyperlink>
    </w:p>
    <w:p w14:paraId="172F42C4" w14:textId="424DBFEE" w:rsidR="0098023E" w:rsidRDefault="0098023E" w:rsidP="0098023E">
      <w:pPr>
        <w:pStyle w:val="TOC1"/>
        <w:spacing w:before="0"/>
        <w:rPr>
          <w:rFonts w:asciiTheme="minorHAnsi" w:eastAsiaTheme="minorEastAsia" w:hAnsiTheme="minorHAnsi" w:cstheme="minorBidi"/>
          <w:b w:val="0"/>
          <w:noProof/>
          <w:sz w:val="22"/>
          <w:lang w:val="en-ID" w:eastAsia="ja-JP"/>
        </w:rPr>
      </w:pPr>
      <w:hyperlink w:anchor="_Toc186729866" w:history="1">
        <w:r w:rsidRPr="00E65F30">
          <w:rPr>
            <w:rStyle w:val="Hyperlink"/>
            <w:noProof/>
          </w:rPr>
          <w:t>DAFTAR ISI</w:t>
        </w:r>
        <w:r>
          <w:rPr>
            <w:noProof/>
            <w:webHidden/>
          </w:rPr>
          <w:tab/>
        </w:r>
        <w:r>
          <w:rPr>
            <w:noProof/>
            <w:webHidden/>
          </w:rPr>
          <w:fldChar w:fldCharType="begin"/>
        </w:r>
        <w:r>
          <w:rPr>
            <w:noProof/>
            <w:webHidden/>
          </w:rPr>
          <w:instrText xml:space="preserve"> PAGEREF _Toc186729866 \h </w:instrText>
        </w:r>
        <w:r>
          <w:rPr>
            <w:noProof/>
            <w:webHidden/>
          </w:rPr>
        </w:r>
        <w:r>
          <w:rPr>
            <w:noProof/>
            <w:webHidden/>
          </w:rPr>
          <w:fldChar w:fldCharType="separate"/>
        </w:r>
        <w:r w:rsidR="009E57D1">
          <w:rPr>
            <w:noProof/>
            <w:webHidden/>
          </w:rPr>
          <w:t>iv</w:t>
        </w:r>
        <w:r>
          <w:rPr>
            <w:noProof/>
            <w:webHidden/>
          </w:rPr>
          <w:fldChar w:fldCharType="end"/>
        </w:r>
      </w:hyperlink>
    </w:p>
    <w:p w14:paraId="0B2119B8" w14:textId="25A3438B" w:rsidR="0098023E" w:rsidRDefault="0098023E" w:rsidP="0098023E">
      <w:pPr>
        <w:pStyle w:val="TOC1"/>
        <w:rPr>
          <w:rFonts w:asciiTheme="minorHAnsi" w:eastAsiaTheme="minorEastAsia" w:hAnsiTheme="minorHAnsi" w:cstheme="minorBidi"/>
          <w:b w:val="0"/>
          <w:noProof/>
          <w:sz w:val="22"/>
          <w:lang w:val="en-ID" w:eastAsia="ja-JP"/>
        </w:rPr>
      </w:pPr>
      <w:hyperlink w:anchor="_Toc186729867" w:history="1">
        <w:r w:rsidRPr="00E65F30">
          <w:rPr>
            <w:rStyle w:val="Hyperlink"/>
            <w:noProof/>
            <w:lang w:val="zh-CN" w:bidi="zh-CN"/>
          </w:rPr>
          <w:t>BAB 1</w:t>
        </w:r>
        <w:r>
          <w:rPr>
            <w:rFonts w:asciiTheme="minorHAnsi" w:eastAsiaTheme="minorEastAsia" w:hAnsiTheme="minorHAnsi" w:cstheme="minorBidi"/>
            <w:b w:val="0"/>
            <w:noProof/>
            <w:sz w:val="22"/>
            <w:lang w:val="en-ID" w:eastAsia="ja-JP"/>
          </w:rPr>
          <w:tab/>
        </w:r>
        <w:r w:rsidRPr="00E65F30">
          <w:rPr>
            <w:rStyle w:val="Hyperlink"/>
            <w:noProof/>
          </w:rPr>
          <w:t>PENDAHULUAN</w:t>
        </w:r>
        <w:r>
          <w:rPr>
            <w:noProof/>
            <w:webHidden/>
          </w:rPr>
          <w:tab/>
        </w:r>
        <w:r>
          <w:rPr>
            <w:noProof/>
            <w:webHidden/>
          </w:rPr>
          <w:fldChar w:fldCharType="begin"/>
        </w:r>
        <w:r>
          <w:rPr>
            <w:noProof/>
            <w:webHidden/>
          </w:rPr>
          <w:instrText xml:space="preserve"> PAGEREF _Toc186729867 \h </w:instrText>
        </w:r>
        <w:r>
          <w:rPr>
            <w:noProof/>
            <w:webHidden/>
          </w:rPr>
        </w:r>
        <w:r>
          <w:rPr>
            <w:noProof/>
            <w:webHidden/>
          </w:rPr>
          <w:fldChar w:fldCharType="separate"/>
        </w:r>
        <w:r w:rsidR="009E57D1">
          <w:rPr>
            <w:noProof/>
            <w:webHidden/>
          </w:rPr>
          <w:t>1</w:t>
        </w:r>
        <w:r>
          <w:rPr>
            <w:noProof/>
            <w:webHidden/>
          </w:rPr>
          <w:fldChar w:fldCharType="end"/>
        </w:r>
      </w:hyperlink>
    </w:p>
    <w:p w14:paraId="0FE46A62" w14:textId="056C6CF9" w:rsidR="0098023E" w:rsidRDefault="0098023E" w:rsidP="0098023E">
      <w:pPr>
        <w:pStyle w:val="TOC2"/>
        <w:rPr>
          <w:rFonts w:asciiTheme="minorHAnsi" w:eastAsiaTheme="minorEastAsia" w:hAnsiTheme="minorHAnsi" w:cstheme="minorBidi"/>
          <w:noProof/>
          <w:sz w:val="22"/>
          <w:szCs w:val="22"/>
          <w:lang w:val="en-ID" w:eastAsia="ja-JP"/>
        </w:rPr>
      </w:pPr>
      <w:hyperlink w:anchor="_Toc186729868" w:history="1">
        <w:r w:rsidRPr="00E65F30">
          <w:rPr>
            <w:rStyle w:val="Hyperlink"/>
            <w:noProof/>
          </w:rPr>
          <w:t>1.1</w:t>
        </w:r>
        <w:r>
          <w:rPr>
            <w:rFonts w:asciiTheme="minorHAnsi" w:eastAsiaTheme="minorEastAsia" w:hAnsiTheme="minorHAnsi" w:cstheme="minorBidi"/>
            <w:noProof/>
            <w:sz w:val="22"/>
            <w:szCs w:val="22"/>
            <w:lang w:val="en-ID" w:eastAsia="ja-JP"/>
          </w:rPr>
          <w:tab/>
        </w:r>
        <w:r w:rsidRPr="00E65F30">
          <w:rPr>
            <w:rStyle w:val="Hyperlink"/>
            <w:noProof/>
          </w:rPr>
          <w:t>Latar Belakang</w:t>
        </w:r>
        <w:r>
          <w:rPr>
            <w:noProof/>
            <w:webHidden/>
          </w:rPr>
          <w:tab/>
        </w:r>
        <w:r>
          <w:rPr>
            <w:noProof/>
            <w:webHidden/>
          </w:rPr>
          <w:fldChar w:fldCharType="begin"/>
        </w:r>
        <w:r>
          <w:rPr>
            <w:noProof/>
            <w:webHidden/>
          </w:rPr>
          <w:instrText xml:space="preserve"> PAGEREF _Toc186729868 \h </w:instrText>
        </w:r>
        <w:r>
          <w:rPr>
            <w:noProof/>
            <w:webHidden/>
          </w:rPr>
        </w:r>
        <w:r>
          <w:rPr>
            <w:noProof/>
            <w:webHidden/>
          </w:rPr>
          <w:fldChar w:fldCharType="separate"/>
        </w:r>
        <w:r w:rsidR="009E57D1">
          <w:rPr>
            <w:noProof/>
            <w:webHidden/>
          </w:rPr>
          <w:t>1</w:t>
        </w:r>
        <w:r>
          <w:rPr>
            <w:noProof/>
            <w:webHidden/>
          </w:rPr>
          <w:fldChar w:fldCharType="end"/>
        </w:r>
      </w:hyperlink>
    </w:p>
    <w:p w14:paraId="48D1F077" w14:textId="4D22E90B" w:rsidR="0098023E" w:rsidRDefault="0098023E" w:rsidP="0098023E">
      <w:pPr>
        <w:pStyle w:val="TOC2"/>
        <w:rPr>
          <w:rFonts w:asciiTheme="minorHAnsi" w:eastAsiaTheme="minorEastAsia" w:hAnsiTheme="minorHAnsi" w:cstheme="minorBidi"/>
          <w:noProof/>
          <w:sz w:val="22"/>
          <w:szCs w:val="22"/>
          <w:lang w:val="en-ID" w:eastAsia="ja-JP"/>
        </w:rPr>
      </w:pPr>
      <w:hyperlink w:anchor="_Toc186729869" w:history="1">
        <w:r w:rsidRPr="00E65F30">
          <w:rPr>
            <w:rStyle w:val="Hyperlink"/>
            <w:noProof/>
          </w:rPr>
          <w:t>1.2</w:t>
        </w:r>
        <w:r>
          <w:rPr>
            <w:rFonts w:asciiTheme="minorHAnsi" w:eastAsiaTheme="minorEastAsia" w:hAnsiTheme="minorHAnsi" w:cstheme="minorBidi"/>
            <w:noProof/>
            <w:sz w:val="22"/>
            <w:szCs w:val="22"/>
            <w:lang w:val="en-ID" w:eastAsia="ja-JP"/>
          </w:rPr>
          <w:tab/>
        </w:r>
        <w:r w:rsidRPr="00E65F30">
          <w:rPr>
            <w:rStyle w:val="Hyperlink"/>
            <w:noProof/>
          </w:rPr>
          <w:t>Permasalahan</w:t>
        </w:r>
        <w:r>
          <w:rPr>
            <w:noProof/>
            <w:webHidden/>
          </w:rPr>
          <w:tab/>
        </w:r>
        <w:r>
          <w:rPr>
            <w:noProof/>
            <w:webHidden/>
          </w:rPr>
          <w:fldChar w:fldCharType="begin"/>
        </w:r>
        <w:r>
          <w:rPr>
            <w:noProof/>
            <w:webHidden/>
          </w:rPr>
          <w:instrText xml:space="preserve"> PAGEREF _Toc186729869 \h </w:instrText>
        </w:r>
        <w:r>
          <w:rPr>
            <w:noProof/>
            <w:webHidden/>
          </w:rPr>
        </w:r>
        <w:r>
          <w:rPr>
            <w:noProof/>
            <w:webHidden/>
          </w:rPr>
          <w:fldChar w:fldCharType="separate"/>
        </w:r>
        <w:r w:rsidR="009E57D1">
          <w:rPr>
            <w:noProof/>
            <w:webHidden/>
          </w:rPr>
          <w:t>5</w:t>
        </w:r>
        <w:r>
          <w:rPr>
            <w:noProof/>
            <w:webHidden/>
          </w:rPr>
          <w:fldChar w:fldCharType="end"/>
        </w:r>
      </w:hyperlink>
    </w:p>
    <w:p w14:paraId="3902EE48" w14:textId="45C41FE0" w:rsidR="0098023E" w:rsidRDefault="0098023E" w:rsidP="0098023E">
      <w:pPr>
        <w:pStyle w:val="TOC2"/>
        <w:rPr>
          <w:rFonts w:asciiTheme="minorHAnsi" w:eastAsiaTheme="minorEastAsia" w:hAnsiTheme="minorHAnsi" w:cstheme="minorBidi"/>
          <w:noProof/>
          <w:sz w:val="22"/>
          <w:szCs w:val="22"/>
          <w:lang w:val="en-ID" w:eastAsia="ja-JP"/>
        </w:rPr>
      </w:pPr>
      <w:hyperlink w:anchor="_Toc186729870" w:history="1">
        <w:r w:rsidRPr="00E65F30">
          <w:rPr>
            <w:rStyle w:val="Hyperlink"/>
            <w:noProof/>
          </w:rPr>
          <w:t>1.3</w:t>
        </w:r>
        <w:r>
          <w:rPr>
            <w:rFonts w:asciiTheme="minorHAnsi" w:eastAsiaTheme="minorEastAsia" w:hAnsiTheme="minorHAnsi" w:cstheme="minorBidi"/>
            <w:noProof/>
            <w:sz w:val="22"/>
            <w:szCs w:val="22"/>
            <w:lang w:val="en-ID" w:eastAsia="ja-JP"/>
          </w:rPr>
          <w:tab/>
        </w:r>
        <w:r w:rsidRPr="00E65F30">
          <w:rPr>
            <w:rStyle w:val="Hyperlink"/>
            <w:noProof/>
          </w:rPr>
          <w:t>Tujuan</w:t>
        </w:r>
        <w:r>
          <w:rPr>
            <w:noProof/>
            <w:webHidden/>
          </w:rPr>
          <w:tab/>
        </w:r>
        <w:r>
          <w:rPr>
            <w:noProof/>
            <w:webHidden/>
          </w:rPr>
          <w:fldChar w:fldCharType="begin"/>
        </w:r>
        <w:r>
          <w:rPr>
            <w:noProof/>
            <w:webHidden/>
          </w:rPr>
          <w:instrText xml:space="preserve"> PAGEREF _Toc186729870 \h </w:instrText>
        </w:r>
        <w:r>
          <w:rPr>
            <w:noProof/>
            <w:webHidden/>
          </w:rPr>
        </w:r>
        <w:r>
          <w:rPr>
            <w:noProof/>
            <w:webHidden/>
          </w:rPr>
          <w:fldChar w:fldCharType="separate"/>
        </w:r>
        <w:r w:rsidR="009E57D1">
          <w:rPr>
            <w:noProof/>
            <w:webHidden/>
          </w:rPr>
          <w:t>6</w:t>
        </w:r>
        <w:r>
          <w:rPr>
            <w:noProof/>
            <w:webHidden/>
          </w:rPr>
          <w:fldChar w:fldCharType="end"/>
        </w:r>
      </w:hyperlink>
    </w:p>
    <w:p w14:paraId="407C0CF5" w14:textId="143728B0" w:rsidR="0098023E" w:rsidRDefault="0098023E" w:rsidP="0098023E">
      <w:pPr>
        <w:pStyle w:val="TOC2"/>
        <w:rPr>
          <w:rFonts w:asciiTheme="minorHAnsi" w:eastAsiaTheme="minorEastAsia" w:hAnsiTheme="minorHAnsi" w:cstheme="minorBidi"/>
          <w:noProof/>
          <w:sz w:val="22"/>
          <w:szCs w:val="22"/>
          <w:lang w:val="en-ID" w:eastAsia="ja-JP"/>
        </w:rPr>
      </w:pPr>
      <w:hyperlink w:anchor="_Toc186729871" w:history="1">
        <w:r w:rsidRPr="00E65F30">
          <w:rPr>
            <w:rStyle w:val="Hyperlink"/>
            <w:noProof/>
          </w:rPr>
          <w:t>1.4</w:t>
        </w:r>
        <w:r>
          <w:rPr>
            <w:rFonts w:asciiTheme="minorHAnsi" w:eastAsiaTheme="minorEastAsia" w:hAnsiTheme="minorHAnsi" w:cstheme="minorBidi"/>
            <w:noProof/>
            <w:sz w:val="22"/>
            <w:szCs w:val="22"/>
            <w:lang w:val="en-ID" w:eastAsia="ja-JP"/>
          </w:rPr>
          <w:tab/>
        </w:r>
        <w:r w:rsidRPr="00E65F30">
          <w:rPr>
            <w:rStyle w:val="Hyperlink"/>
            <w:noProof/>
          </w:rPr>
          <w:t>Manfaat</w:t>
        </w:r>
        <w:r>
          <w:rPr>
            <w:noProof/>
            <w:webHidden/>
          </w:rPr>
          <w:tab/>
        </w:r>
        <w:r>
          <w:rPr>
            <w:noProof/>
            <w:webHidden/>
          </w:rPr>
          <w:fldChar w:fldCharType="begin"/>
        </w:r>
        <w:r>
          <w:rPr>
            <w:noProof/>
            <w:webHidden/>
          </w:rPr>
          <w:instrText xml:space="preserve"> PAGEREF _Toc186729871 \h </w:instrText>
        </w:r>
        <w:r>
          <w:rPr>
            <w:noProof/>
            <w:webHidden/>
          </w:rPr>
        </w:r>
        <w:r>
          <w:rPr>
            <w:noProof/>
            <w:webHidden/>
          </w:rPr>
          <w:fldChar w:fldCharType="separate"/>
        </w:r>
        <w:r w:rsidR="009E57D1">
          <w:rPr>
            <w:noProof/>
            <w:webHidden/>
          </w:rPr>
          <w:t>6</w:t>
        </w:r>
        <w:r>
          <w:rPr>
            <w:noProof/>
            <w:webHidden/>
          </w:rPr>
          <w:fldChar w:fldCharType="end"/>
        </w:r>
      </w:hyperlink>
    </w:p>
    <w:p w14:paraId="7209F3CF" w14:textId="3489C818" w:rsidR="0098023E" w:rsidRDefault="0098023E" w:rsidP="0098023E">
      <w:pPr>
        <w:pStyle w:val="TOC2"/>
        <w:rPr>
          <w:rFonts w:asciiTheme="minorHAnsi" w:eastAsiaTheme="minorEastAsia" w:hAnsiTheme="minorHAnsi" w:cstheme="minorBidi"/>
          <w:noProof/>
          <w:sz w:val="22"/>
          <w:szCs w:val="22"/>
          <w:lang w:val="en-ID" w:eastAsia="ja-JP"/>
        </w:rPr>
      </w:pPr>
      <w:hyperlink w:anchor="_Toc186729872" w:history="1">
        <w:r w:rsidRPr="00E65F30">
          <w:rPr>
            <w:rStyle w:val="Hyperlink"/>
            <w:noProof/>
          </w:rPr>
          <w:t>1.5</w:t>
        </w:r>
        <w:r>
          <w:rPr>
            <w:rFonts w:asciiTheme="minorHAnsi" w:eastAsiaTheme="minorEastAsia" w:hAnsiTheme="minorHAnsi" w:cstheme="minorBidi"/>
            <w:noProof/>
            <w:sz w:val="22"/>
            <w:szCs w:val="22"/>
            <w:lang w:val="en-ID" w:eastAsia="ja-JP"/>
          </w:rPr>
          <w:tab/>
        </w:r>
        <w:r w:rsidRPr="00E65F30">
          <w:rPr>
            <w:rStyle w:val="Hyperlink"/>
            <w:noProof/>
          </w:rPr>
          <w:t>Ruang Lingkup Proyek</w:t>
        </w:r>
        <w:r>
          <w:rPr>
            <w:noProof/>
            <w:webHidden/>
          </w:rPr>
          <w:tab/>
        </w:r>
        <w:r>
          <w:rPr>
            <w:noProof/>
            <w:webHidden/>
          </w:rPr>
          <w:fldChar w:fldCharType="begin"/>
        </w:r>
        <w:r>
          <w:rPr>
            <w:noProof/>
            <w:webHidden/>
          </w:rPr>
          <w:instrText xml:space="preserve"> PAGEREF _Toc186729872 \h </w:instrText>
        </w:r>
        <w:r>
          <w:rPr>
            <w:noProof/>
            <w:webHidden/>
          </w:rPr>
        </w:r>
        <w:r>
          <w:rPr>
            <w:noProof/>
            <w:webHidden/>
          </w:rPr>
          <w:fldChar w:fldCharType="separate"/>
        </w:r>
        <w:r w:rsidR="009E57D1">
          <w:rPr>
            <w:noProof/>
            <w:webHidden/>
          </w:rPr>
          <w:t>7</w:t>
        </w:r>
        <w:r>
          <w:rPr>
            <w:noProof/>
            <w:webHidden/>
          </w:rPr>
          <w:fldChar w:fldCharType="end"/>
        </w:r>
      </w:hyperlink>
    </w:p>
    <w:p w14:paraId="02DB401E" w14:textId="12452CF8" w:rsidR="0098023E" w:rsidRDefault="0098023E" w:rsidP="0098023E">
      <w:pPr>
        <w:pStyle w:val="TOC1"/>
        <w:spacing w:before="0"/>
        <w:rPr>
          <w:rFonts w:asciiTheme="minorHAnsi" w:eastAsiaTheme="minorEastAsia" w:hAnsiTheme="minorHAnsi" w:cstheme="minorBidi"/>
          <w:b w:val="0"/>
          <w:noProof/>
          <w:sz w:val="22"/>
          <w:lang w:val="en-ID" w:eastAsia="ja-JP"/>
        </w:rPr>
      </w:pPr>
      <w:hyperlink w:anchor="_Toc186729873" w:history="1">
        <w:r w:rsidRPr="00E65F30">
          <w:rPr>
            <w:rStyle w:val="Hyperlink"/>
            <w:noProof/>
            <w:lang w:val="zh-CN" w:bidi="zh-CN"/>
          </w:rPr>
          <w:t>BAB 2</w:t>
        </w:r>
        <w:r>
          <w:rPr>
            <w:rFonts w:asciiTheme="minorHAnsi" w:eastAsiaTheme="minorEastAsia" w:hAnsiTheme="minorHAnsi" w:cstheme="minorBidi"/>
            <w:b w:val="0"/>
            <w:noProof/>
            <w:sz w:val="22"/>
            <w:lang w:val="en-ID" w:eastAsia="ja-JP"/>
          </w:rPr>
          <w:tab/>
        </w:r>
        <w:r w:rsidRPr="00E65F30">
          <w:rPr>
            <w:rStyle w:val="Hyperlink"/>
            <w:noProof/>
          </w:rPr>
          <w:t>TINJAUAN PUSTAKA</w:t>
        </w:r>
        <w:r>
          <w:rPr>
            <w:noProof/>
            <w:webHidden/>
          </w:rPr>
          <w:tab/>
        </w:r>
        <w:r>
          <w:rPr>
            <w:noProof/>
            <w:webHidden/>
          </w:rPr>
          <w:fldChar w:fldCharType="begin"/>
        </w:r>
        <w:r>
          <w:rPr>
            <w:noProof/>
            <w:webHidden/>
          </w:rPr>
          <w:instrText xml:space="preserve"> PAGEREF _Toc186729873 \h </w:instrText>
        </w:r>
        <w:r>
          <w:rPr>
            <w:noProof/>
            <w:webHidden/>
          </w:rPr>
        </w:r>
        <w:r>
          <w:rPr>
            <w:noProof/>
            <w:webHidden/>
          </w:rPr>
          <w:fldChar w:fldCharType="separate"/>
        </w:r>
        <w:r w:rsidR="009E57D1">
          <w:rPr>
            <w:noProof/>
            <w:webHidden/>
          </w:rPr>
          <w:t>8</w:t>
        </w:r>
        <w:r>
          <w:rPr>
            <w:noProof/>
            <w:webHidden/>
          </w:rPr>
          <w:fldChar w:fldCharType="end"/>
        </w:r>
      </w:hyperlink>
    </w:p>
    <w:p w14:paraId="30377260" w14:textId="218BBFB2" w:rsidR="0098023E" w:rsidRDefault="0098023E" w:rsidP="0098023E">
      <w:pPr>
        <w:pStyle w:val="TOC2"/>
        <w:rPr>
          <w:rFonts w:asciiTheme="minorHAnsi" w:eastAsiaTheme="minorEastAsia" w:hAnsiTheme="minorHAnsi" w:cstheme="minorBidi"/>
          <w:noProof/>
          <w:sz w:val="22"/>
          <w:szCs w:val="22"/>
          <w:lang w:val="en-ID" w:eastAsia="ja-JP"/>
        </w:rPr>
      </w:pPr>
      <w:hyperlink w:anchor="_Toc186729874" w:history="1">
        <w:r w:rsidRPr="00E65F30">
          <w:rPr>
            <w:rStyle w:val="Hyperlink"/>
            <w:noProof/>
          </w:rPr>
          <w:t>2.1</w:t>
        </w:r>
        <w:r>
          <w:rPr>
            <w:rFonts w:asciiTheme="minorHAnsi" w:eastAsiaTheme="minorEastAsia" w:hAnsiTheme="minorHAnsi" w:cstheme="minorBidi"/>
            <w:noProof/>
            <w:sz w:val="22"/>
            <w:szCs w:val="22"/>
            <w:lang w:val="en-ID" w:eastAsia="ja-JP"/>
          </w:rPr>
          <w:tab/>
        </w:r>
        <w:r w:rsidRPr="00E65F30">
          <w:rPr>
            <w:rStyle w:val="Hyperlink"/>
            <w:noProof/>
          </w:rPr>
          <w:t>NodeMCU</w:t>
        </w:r>
        <w:r>
          <w:rPr>
            <w:noProof/>
            <w:webHidden/>
          </w:rPr>
          <w:tab/>
        </w:r>
        <w:r>
          <w:rPr>
            <w:noProof/>
            <w:webHidden/>
          </w:rPr>
          <w:fldChar w:fldCharType="begin"/>
        </w:r>
        <w:r>
          <w:rPr>
            <w:noProof/>
            <w:webHidden/>
          </w:rPr>
          <w:instrText xml:space="preserve"> PAGEREF _Toc186729874 \h </w:instrText>
        </w:r>
        <w:r>
          <w:rPr>
            <w:noProof/>
            <w:webHidden/>
          </w:rPr>
        </w:r>
        <w:r>
          <w:rPr>
            <w:noProof/>
            <w:webHidden/>
          </w:rPr>
          <w:fldChar w:fldCharType="separate"/>
        </w:r>
        <w:r w:rsidR="009E57D1">
          <w:rPr>
            <w:noProof/>
            <w:webHidden/>
          </w:rPr>
          <w:t>8</w:t>
        </w:r>
        <w:r>
          <w:rPr>
            <w:noProof/>
            <w:webHidden/>
          </w:rPr>
          <w:fldChar w:fldCharType="end"/>
        </w:r>
      </w:hyperlink>
    </w:p>
    <w:p w14:paraId="5A2B9E8C" w14:textId="563F0F06" w:rsidR="0098023E" w:rsidRDefault="0098023E" w:rsidP="0098023E">
      <w:pPr>
        <w:pStyle w:val="TOC2"/>
        <w:rPr>
          <w:rFonts w:asciiTheme="minorHAnsi" w:eastAsiaTheme="minorEastAsia" w:hAnsiTheme="minorHAnsi" w:cstheme="minorBidi"/>
          <w:noProof/>
          <w:sz w:val="22"/>
          <w:szCs w:val="22"/>
          <w:lang w:val="en-ID" w:eastAsia="ja-JP"/>
        </w:rPr>
      </w:pPr>
      <w:hyperlink w:anchor="_Toc186729875" w:history="1">
        <w:r w:rsidRPr="00E65F30">
          <w:rPr>
            <w:rStyle w:val="Hyperlink"/>
            <w:noProof/>
          </w:rPr>
          <w:t>2.2</w:t>
        </w:r>
        <w:r>
          <w:rPr>
            <w:rFonts w:asciiTheme="minorHAnsi" w:eastAsiaTheme="minorEastAsia" w:hAnsiTheme="minorHAnsi" w:cstheme="minorBidi"/>
            <w:noProof/>
            <w:sz w:val="22"/>
            <w:szCs w:val="22"/>
            <w:lang w:val="en-ID" w:eastAsia="ja-JP"/>
          </w:rPr>
          <w:tab/>
        </w:r>
        <w:r w:rsidRPr="00E65F30">
          <w:rPr>
            <w:rStyle w:val="Hyperlink"/>
            <w:noProof/>
          </w:rPr>
          <w:t>DHT11</w:t>
        </w:r>
        <w:r>
          <w:rPr>
            <w:noProof/>
            <w:webHidden/>
          </w:rPr>
          <w:tab/>
        </w:r>
        <w:r>
          <w:rPr>
            <w:noProof/>
            <w:webHidden/>
          </w:rPr>
          <w:fldChar w:fldCharType="begin"/>
        </w:r>
        <w:r>
          <w:rPr>
            <w:noProof/>
            <w:webHidden/>
          </w:rPr>
          <w:instrText xml:space="preserve"> PAGEREF _Toc186729875 \h </w:instrText>
        </w:r>
        <w:r>
          <w:rPr>
            <w:noProof/>
            <w:webHidden/>
          </w:rPr>
        </w:r>
        <w:r>
          <w:rPr>
            <w:noProof/>
            <w:webHidden/>
          </w:rPr>
          <w:fldChar w:fldCharType="separate"/>
        </w:r>
        <w:r w:rsidR="009E57D1">
          <w:rPr>
            <w:noProof/>
            <w:webHidden/>
          </w:rPr>
          <w:t>8</w:t>
        </w:r>
        <w:r>
          <w:rPr>
            <w:noProof/>
            <w:webHidden/>
          </w:rPr>
          <w:fldChar w:fldCharType="end"/>
        </w:r>
      </w:hyperlink>
    </w:p>
    <w:p w14:paraId="566E5140" w14:textId="742FC9CC" w:rsidR="0098023E" w:rsidRDefault="0098023E" w:rsidP="0098023E">
      <w:pPr>
        <w:pStyle w:val="TOC2"/>
        <w:rPr>
          <w:rFonts w:asciiTheme="minorHAnsi" w:eastAsiaTheme="minorEastAsia" w:hAnsiTheme="minorHAnsi" w:cstheme="minorBidi"/>
          <w:noProof/>
          <w:sz w:val="22"/>
          <w:szCs w:val="22"/>
          <w:lang w:val="en-ID" w:eastAsia="ja-JP"/>
        </w:rPr>
      </w:pPr>
      <w:hyperlink w:anchor="_Toc186729876" w:history="1">
        <w:r w:rsidRPr="00E65F30">
          <w:rPr>
            <w:rStyle w:val="Hyperlink"/>
            <w:noProof/>
          </w:rPr>
          <w:t>2.3</w:t>
        </w:r>
        <w:r>
          <w:rPr>
            <w:rFonts w:asciiTheme="minorHAnsi" w:eastAsiaTheme="minorEastAsia" w:hAnsiTheme="minorHAnsi" w:cstheme="minorBidi"/>
            <w:noProof/>
            <w:sz w:val="22"/>
            <w:szCs w:val="22"/>
            <w:lang w:val="en-ID" w:eastAsia="ja-JP"/>
          </w:rPr>
          <w:tab/>
        </w:r>
        <w:r w:rsidRPr="00E65F30">
          <w:rPr>
            <w:rStyle w:val="Hyperlink"/>
            <w:i/>
            <w:iCs/>
            <w:noProof/>
          </w:rPr>
          <w:t>Buzzer</w:t>
        </w:r>
        <w:r>
          <w:rPr>
            <w:noProof/>
            <w:webHidden/>
          </w:rPr>
          <w:tab/>
        </w:r>
        <w:r>
          <w:rPr>
            <w:noProof/>
            <w:webHidden/>
          </w:rPr>
          <w:fldChar w:fldCharType="begin"/>
        </w:r>
        <w:r>
          <w:rPr>
            <w:noProof/>
            <w:webHidden/>
          </w:rPr>
          <w:instrText xml:space="preserve"> PAGEREF _Toc186729876 \h </w:instrText>
        </w:r>
        <w:r>
          <w:rPr>
            <w:noProof/>
            <w:webHidden/>
          </w:rPr>
        </w:r>
        <w:r>
          <w:rPr>
            <w:noProof/>
            <w:webHidden/>
          </w:rPr>
          <w:fldChar w:fldCharType="separate"/>
        </w:r>
        <w:r w:rsidR="009E57D1">
          <w:rPr>
            <w:noProof/>
            <w:webHidden/>
          </w:rPr>
          <w:t>9</w:t>
        </w:r>
        <w:r>
          <w:rPr>
            <w:noProof/>
            <w:webHidden/>
          </w:rPr>
          <w:fldChar w:fldCharType="end"/>
        </w:r>
      </w:hyperlink>
    </w:p>
    <w:p w14:paraId="612FEFC5" w14:textId="6AB63C0B" w:rsidR="0098023E" w:rsidRDefault="0098023E" w:rsidP="0098023E">
      <w:pPr>
        <w:pStyle w:val="TOC2"/>
        <w:rPr>
          <w:rFonts w:asciiTheme="minorHAnsi" w:eastAsiaTheme="minorEastAsia" w:hAnsiTheme="minorHAnsi" w:cstheme="minorBidi"/>
          <w:noProof/>
          <w:sz w:val="22"/>
          <w:szCs w:val="22"/>
          <w:lang w:val="en-ID" w:eastAsia="ja-JP"/>
        </w:rPr>
      </w:pPr>
      <w:hyperlink w:anchor="_Toc186729877" w:history="1">
        <w:r w:rsidRPr="00E65F30">
          <w:rPr>
            <w:rStyle w:val="Hyperlink"/>
            <w:i/>
            <w:iCs/>
            <w:noProof/>
          </w:rPr>
          <w:t>2.4</w:t>
        </w:r>
        <w:r>
          <w:rPr>
            <w:rFonts w:asciiTheme="minorHAnsi" w:eastAsiaTheme="minorEastAsia" w:hAnsiTheme="minorHAnsi" w:cstheme="minorBidi"/>
            <w:noProof/>
            <w:sz w:val="22"/>
            <w:szCs w:val="22"/>
            <w:lang w:val="en-ID" w:eastAsia="ja-JP"/>
          </w:rPr>
          <w:tab/>
        </w:r>
        <w:r w:rsidRPr="00E65F30">
          <w:rPr>
            <w:rStyle w:val="Hyperlink"/>
            <w:noProof/>
          </w:rPr>
          <w:t xml:space="preserve">Kabel </w:t>
        </w:r>
        <w:r w:rsidRPr="00E65F30">
          <w:rPr>
            <w:rStyle w:val="Hyperlink"/>
            <w:i/>
            <w:iCs/>
            <w:noProof/>
          </w:rPr>
          <w:t>Jumper</w:t>
        </w:r>
        <w:r>
          <w:rPr>
            <w:noProof/>
            <w:webHidden/>
          </w:rPr>
          <w:tab/>
        </w:r>
        <w:r>
          <w:rPr>
            <w:noProof/>
            <w:webHidden/>
          </w:rPr>
          <w:fldChar w:fldCharType="begin"/>
        </w:r>
        <w:r>
          <w:rPr>
            <w:noProof/>
            <w:webHidden/>
          </w:rPr>
          <w:instrText xml:space="preserve"> PAGEREF _Toc186729877 \h </w:instrText>
        </w:r>
        <w:r>
          <w:rPr>
            <w:noProof/>
            <w:webHidden/>
          </w:rPr>
        </w:r>
        <w:r>
          <w:rPr>
            <w:noProof/>
            <w:webHidden/>
          </w:rPr>
          <w:fldChar w:fldCharType="separate"/>
        </w:r>
        <w:r w:rsidR="009E57D1">
          <w:rPr>
            <w:noProof/>
            <w:webHidden/>
          </w:rPr>
          <w:t>9</w:t>
        </w:r>
        <w:r>
          <w:rPr>
            <w:noProof/>
            <w:webHidden/>
          </w:rPr>
          <w:fldChar w:fldCharType="end"/>
        </w:r>
      </w:hyperlink>
    </w:p>
    <w:p w14:paraId="070E4B83" w14:textId="329A09A4" w:rsidR="0098023E" w:rsidRDefault="0098023E" w:rsidP="0098023E">
      <w:pPr>
        <w:pStyle w:val="TOC2"/>
        <w:rPr>
          <w:rFonts w:asciiTheme="minorHAnsi" w:eastAsiaTheme="minorEastAsia" w:hAnsiTheme="minorHAnsi" w:cstheme="minorBidi"/>
          <w:noProof/>
          <w:sz w:val="22"/>
          <w:szCs w:val="22"/>
          <w:lang w:val="en-ID" w:eastAsia="ja-JP"/>
        </w:rPr>
      </w:pPr>
      <w:hyperlink w:anchor="_Toc186729878" w:history="1">
        <w:r w:rsidRPr="00E65F30">
          <w:rPr>
            <w:rStyle w:val="Hyperlink"/>
            <w:noProof/>
          </w:rPr>
          <w:t>2.5</w:t>
        </w:r>
        <w:r>
          <w:rPr>
            <w:rFonts w:asciiTheme="minorHAnsi" w:eastAsiaTheme="minorEastAsia" w:hAnsiTheme="minorHAnsi" w:cstheme="minorBidi"/>
            <w:noProof/>
            <w:sz w:val="22"/>
            <w:szCs w:val="22"/>
            <w:lang w:val="en-ID" w:eastAsia="ja-JP"/>
          </w:rPr>
          <w:tab/>
        </w:r>
        <w:r w:rsidRPr="00E65F30">
          <w:rPr>
            <w:rStyle w:val="Hyperlink"/>
            <w:noProof/>
          </w:rPr>
          <w:t>Universal PCB</w:t>
        </w:r>
        <w:r>
          <w:rPr>
            <w:noProof/>
            <w:webHidden/>
          </w:rPr>
          <w:tab/>
        </w:r>
        <w:r>
          <w:rPr>
            <w:noProof/>
            <w:webHidden/>
          </w:rPr>
          <w:fldChar w:fldCharType="begin"/>
        </w:r>
        <w:r>
          <w:rPr>
            <w:noProof/>
            <w:webHidden/>
          </w:rPr>
          <w:instrText xml:space="preserve"> PAGEREF _Toc186729878 \h </w:instrText>
        </w:r>
        <w:r>
          <w:rPr>
            <w:noProof/>
            <w:webHidden/>
          </w:rPr>
        </w:r>
        <w:r>
          <w:rPr>
            <w:noProof/>
            <w:webHidden/>
          </w:rPr>
          <w:fldChar w:fldCharType="separate"/>
        </w:r>
        <w:r w:rsidR="009E57D1">
          <w:rPr>
            <w:noProof/>
            <w:webHidden/>
          </w:rPr>
          <w:t>10</w:t>
        </w:r>
        <w:r>
          <w:rPr>
            <w:noProof/>
            <w:webHidden/>
          </w:rPr>
          <w:fldChar w:fldCharType="end"/>
        </w:r>
      </w:hyperlink>
    </w:p>
    <w:p w14:paraId="4A738621" w14:textId="2F824FAB" w:rsidR="0098023E" w:rsidRDefault="0098023E" w:rsidP="0098023E">
      <w:pPr>
        <w:pStyle w:val="TOC2"/>
        <w:rPr>
          <w:rFonts w:asciiTheme="minorHAnsi" w:eastAsiaTheme="minorEastAsia" w:hAnsiTheme="minorHAnsi" w:cstheme="minorBidi"/>
          <w:noProof/>
          <w:sz w:val="22"/>
          <w:szCs w:val="22"/>
          <w:lang w:val="en-ID" w:eastAsia="ja-JP"/>
        </w:rPr>
      </w:pPr>
      <w:hyperlink w:anchor="_Toc186729879" w:history="1">
        <w:r w:rsidRPr="00E65F30">
          <w:rPr>
            <w:rStyle w:val="Hyperlink"/>
            <w:noProof/>
          </w:rPr>
          <w:t>2.6</w:t>
        </w:r>
        <w:r>
          <w:rPr>
            <w:rFonts w:asciiTheme="minorHAnsi" w:eastAsiaTheme="minorEastAsia" w:hAnsiTheme="minorHAnsi" w:cstheme="minorBidi"/>
            <w:noProof/>
            <w:sz w:val="22"/>
            <w:szCs w:val="22"/>
            <w:lang w:val="en-ID" w:eastAsia="ja-JP"/>
          </w:rPr>
          <w:tab/>
        </w:r>
        <w:r w:rsidRPr="00E65F30">
          <w:rPr>
            <w:rStyle w:val="Hyperlink"/>
            <w:noProof/>
          </w:rPr>
          <w:t>Kabel USB</w:t>
        </w:r>
        <w:r>
          <w:rPr>
            <w:noProof/>
            <w:webHidden/>
          </w:rPr>
          <w:tab/>
        </w:r>
        <w:r>
          <w:rPr>
            <w:noProof/>
            <w:webHidden/>
          </w:rPr>
          <w:fldChar w:fldCharType="begin"/>
        </w:r>
        <w:r>
          <w:rPr>
            <w:noProof/>
            <w:webHidden/>
          </w:rPr>
          <w:instrText xml:space="preserve"> PAGEREF _Toc186729879 \h </w:instrText>
        </w:r>
        <w:r>
          <w:rPr>
            <w:noProof/>
            <w:webHidden/>
          </w:rPr>
        </w:r>
        <w:r>
          <w:rPr>
            <w:noProof/>
            <w:webHidden/>
          </w:rPr>
          <w:fldChar w:fldCharType="separate"/>
        </w:r>
        <w:r w:rsidR="009E57D1">
          <w:rPr>
            <w:noProof/>
            <w:webHidden/>
          </w:rPr>
          <w:t>11</w:t>
        </w:r>
        <w:r>
          <w:rPr>
            <w:noProof/>
            <w:webHidden/>
          </w:rPr>
          <w:fldChar w:fldCharType="end"/>
        </w:r>
      </w:hyperlink>
    </w:p>
    <w:p w14:paraId="4CED79E7" w14:textId="1C525E41" w:rsidR="0098023E" w:rsidRDefault="0098023E" w:rsidP="0098023E">
      <w:pPr>
        <w:pStyle w:val="TOC2"/>
        <w:rPr>
          <w:rFonts w:asciiTheme="minorHAnsi" w:eastAsiaTheme="minorEastAsia" w:hAnsiTheme="minorHAnsi" w:cstheme="minorBidi"/>
          <w:noProof/>
          <w:sz w:val="22"/>
          <w:szCs w:val="22"/>
          <w:lang w:val="en-ID" w:eastAsia="ja-JP"/>
        </w:rPr>
      </w:pPr>
      <w:hyperlink w:anchor="_Toc186729880" w:history="1">
        <w:r w:rsidRPr="00E65F30">
          <w:rPr>
            <w:rStyle w:val="Hyperlink"/>
            <w:i/>
            <w:iCs/>
            <w:noProof/>
          </w:rPr>
          <w:t>2.7</w:t>
        </w:r>
        <w:r>
          <w:rPr>
            <w:rFonts w:asciiTheme="minorHAnsi" w:eastAsiaTheme="minorEastAsia" w:hAnsiTheme="minorHAnsi" w:cstheme="minorBidi"/>
            <w:noProof/>
            <w:sz w:val="22"/>
            <w:szCs w:val="22"/>
            <w:lang w:val="en-ID" w:eastAsia="ja-JP"/>
          </w:rPr>
          <w:tab/>
        </w:r>
        <w:r w:rsidRPr="00E65F30">
          <w:rPr>
            <w:rStyle w:val="Hyperlink"/>
            <w:i/>
            <w:iCs/>
            <w:noProof/>
          </w:rPr>
          <w:t>Power Bank</w:t>
        </w:r>
        <w:r>
          <w:rPr>
            <w:noProof/>
            <w:webHidden/>
          </w:rPr>
          <w:tab/>
        </w:r>
        <w:r>
          <w:rPr>
            <w:noProof/>
            <w:webHidden/>
          </w:rPr>
          <w:fldChar w:fldCharType="begin"/>
        </w:r>
        <w:r>
          <w:rPr>
            <w:noProof/>
            <w:webHidden/>
          </w:rPr>
          <w:instrText xml:space="preserve"> PAGEREF _Toc186729880 \h </w:instrText>
        </w:r>
        <w:r>
          <w:rPr>
            <w:noProof/>
            <w:webHidden/>
          </w:rPr>
        </w:r>
        <w:r>
          <w:rPr>
            <w:noProof/>
            <w:webHidden/>
          </w:rPr>
          <w:fldChar w:fldCharType="separate"/>
        </w:r>
        <w:r w:rsidR="009E57D1">
          <w:rPr>
            <w:noProof/>
            <w:webHidden/>
          </w:rPr>
          <w:t>11</w:t>
        </w:r>
        <w:r>
          <w:rPr>
            <w:noProof/>
            <w:webHidden/>
          </w:rPr>
          <w:fldChar w:fldCharType="end"/>
        </w:r>
      </w:hyperlink>
    </w:p>
    <w:p w14:paraId="4D6A6B8F" w14:textId="78173C1B" w:rsidR="0098023E" w:rsidRDefault="0098023E" w:rsidP="0098023E">
      <w:pPr>
        <w:pStyle w:val="TOC2"/>
        <w:rPr>
          <w:rFonts w:asciiTheme="minorHAnsi" w:eastAsiaTheme="minorEastAsia" w:hAnsiTheme="minorHAnsi" w:cstheme="minorBidi"/>
          <w:noProof/>
          <w:sz w:val="22"/>
          <w:szCs w:val="22"/>
          <w:lang w:val="en-ID" w:eastAsia="ja-JP"/>
        </w:rPr>
      </w:pPr>
      <w:hyperlink w:anchor="_Toc186729881" w:history="1">
        <w:r w:rsidRPr="00E65F30">
          <w:rPr>
            <w:rStyle w:val="Hyperlink"/>
            <w:noProof/>
          </w:rPr>
          <w:t>2.8</w:t>
        </w:r>
        <w:r>
          <w:rPr>
            <w:rFonts w:asciiTheme="minorHAnsi" w:eastAsiaTheme="minorEastAsia" w:hAnsiTheme="minorHAnsi" w:cstheme="minorBidi"/>
            <w:noProof/>
            <w:sz w:val="22"/>
            <w:szCs w:val="22"/>
            <w:lang w:val="en-ID" w:eastAsia="ja-JP"/>
          </w:rPr>
          <w:tab/>
        </w:r>
        <w:r w:rsidRPr="00E65F30">
          <w:rPr>
            <w:rStyle w:val="Hyperlink"/>
            <w:noProof/>
          </w:rPr>
          <w:t>Visual Studio Code</w:t>
        </w:r>
        <w:r>
          <w:rPr>
            <w:noProof/>
            <w:webHidden/>
          </w:rPr>
          <w:tab/>
        </w:r>
        <w:r>
          <w:rPr>
            <w:noProof/>
            <w:webHidden/>
          </w:rPr>
          <w:fldChar w:fldCharType="begin"/>
        </w:r>
        <w:r>
          <w:rPr>
            <w:noProof/>
            <w:webHidden/>
          </w:rPr>
          <w:instrText xml:space="preserve"> PAGEREF _Toc186729881 \h </w:instrText>
        </w:r>
        <w:r>
          <w:rPr>
            <w:noProof/>
            <w:webHidden/>
          </w:rPr>
        </w:r>
        <w:r>
          <w:rPr>
            <w:noProof/>
            <w:webHidden/>
          </w:rPr>
          <w:fldChar w:fldCharType="separate"/>
        </w:r>
        <w:r w:rsidR="009E57D1">
          <w:rPr>
            <w:noProof/>
            <w:webHidden/>
          </w:rPr>
          <w:t>11</w:t>
        </w:r>
        <w:r>
          <w:rPr>
            <w:noProof/>
            <w:webHidden/>
          </w:rPr>
          <w:fldChar w:fldCharType="end"/>
        </w:r>
      </w:hyperlink>
    </w:p>
    <w:p w14:paraId="06AD2239" w14:textId="2D79BDDF" w:rsidR="0098023E" w:rsidRDefault="0098023E" w:rsidP="0098023E">
      <w:pPr>
        <w:pStyle w:val="TOC2"/>
        <w:rPr>
          <w:rFonts w:asciiTheme="minorHAnsi" w:eastAsiaTheme="minorEastAsia" w:hAnsiTheme="minorHAnsi" w:cstheme="minorBidi"/>
          <w:noProof/>
          <w:sz w:val="22"/>
          <w:szCs w:val="22"/>
          <w:lang w:val="en-ID" w:eastAsia="ja-JP"/>
        </w:rPr>
      </w:pPr>
      <w:hyperlink w:anchor="_Toc186729882" w:history="1">
        <w:r w:rsidRPr="00E65F30">
          <w:rPr>
            <w:rStyle w:val="Hyperlink"/>
            <w:i/>
            <w:iCs/>
            <w:noProof/>
          </w:rPr>
          <w:t>2.9</w:t>
        </w:r>
        <w:r>
          <w:rPr>
            <w:rFonts w:asciiTheme="minorHAnsi" w:eastAsiaTheme="minorEastAsia" w:hAnsiTheme="minorHAnsi" w:cstheme="minorBidi"/>
            <w:noProof/>
            <w:sz w:val="22"/>
            <w:szCs w:val="22"/>
            <w:lang w:val="en-ID" w:eastAsia="ja-JP"/>
          </w:rPr>
          <w:tab/>
        </w:r>
        <w:r w:rsidRPr="00E65F30">
          <w:rPr>
            <w:rStyle w:val="Hyperlink"/>
            <w:i/>
            <w:iCs/>
            <w:noProof/>
          </w:rPr>
          <w:t>Arduino</w:t>
        </w:r>
        <w:r>
          <w:rPr>
            <w:noProof/>
            <w:webHidden/>
          </w:rPr>
          <w:tab/>
        </w:r>
        <w:r>
          <w:rPr>
            <w:noProof/>
            <w:webHidden/>
          </w:rPr>
          <w:fldChar w:fldCharType="begin"/>
        </w:r>
        <w:r>
          <w:rPr>
            <w:noProof/>
            <w:webHidden/>
          </w:rPr>
          <w:instrText xml:space="preserve"> PAGEREF _Toc186729882 \h </w:instrText>
        </w:r>
        <w:r>
          <w:rPr>
            <w:noProof/>
            <w:webHidden/>
          </w:rPr>
        </w:r>
        <w:r>
          <w:rPr>
            <w:noProof/>
            <w:webHidden/>
          </w:rPr>
          <w:fldChar w:fldCharType="separate"/>
        </w:r>
        <w:r w:rsidR="009E57D1">
          <w:rPr>
            <w:noProof/>
            <w:webHidden/>
          </w:rPr>
          <w:t>12</w:t>
        </w:r>
        <w:r>
          <w:rPr>
            <w:noProof/>
            <w:webHidden/>
          </w:rPr>
          <w:fldChar w:fldCharType="end"/>
        </w:r>
      </w:hyperlink>
    </w:p>
    <w:p w14:paraId="3B068CF2" w14:textId="715DB3ED" w:rsidR="0098023E" w:rsidRDefault="0098023E" w:rsidP="0098023E">
      <w:pPr>
        <w:pStyle w:val="TOC2"/>
        <w:rPr>
          <w:rFonts w:asciiTheme="minorHAnsi" w:eastAsiaTheme="minorEastAsia" w:hAnsiTheme="minorHAnsi" w:cstheme="minorBidi"/>
          <w:noProof/>
          <w:sz w:val="22"/>
          <w:szCs w:val="22"/>
          <w:lang w:val="en-ID" w:eastAsia="ja-JP"/>
        </w:rPr>
      </w:pPr>
      <w:hyperlink w:anchor="_Toc186729883" w:history="1">
        <w:r w:rsidRPr="00E65F30">
          <w:rPr>
            <w:rStyle w:val="Hyperlink"/>
            <w:noProof/>
          </w:rPr>
          <w:t>2.10</w:t>
        </w:r>
        <w:r>
          <w:rPr>
            <w:rFonts w:asciiTheme="minorHAnsi" w:eastAsiaTheme="minorEastAsia" w:hAnsiTheme="minorHAnsi" w:cstheme="minorBidi"/>
            <w:noProof/>
            <w:sz w:val="22"/>
            <w:szCs w:val="22"/>
            <w:lang w:val="en-ID" w:eastAsia="ja-JP"/>
          </w:rPr>
          <w:tab/>
        </w:r>
        <w:r w:rsidRPr="00E65F30">
          <w:rPr>
            <w:rStyle w:val="Hyperlink"/>
            <w:noProof/>
          </w:rPr>
          <w:t>Firebase</w:t>
        </w:r>
        <w:r>
          <w:rPr>
            <w:noProof/>
            <w:webHidden/>
          </w:rPr>
          <w:tab/>
        </w:r>
        <w:r>
          <w:rPr>
            <w:noProof/>
            <w:webHidden/>
          </w:rPr>
          <w:fldChar w:fldCharType="begin"/>
        </w:r>
        <w:r>
          <w:rPr>
            <w:noProof/>
            <w:webHidden/>
          </w:rPr>
          <w:instrText xml:space="preserve"> PAGEREF _Toc186729883 \h </w:instrText>
        </w:r>
        <w:r>
          <w:rPr>
            <w:noProof/>
            <w:webHidden/>
          </w:rPr>
        </w:r>
        <w:r>
          <w:rPr>
            <w:noProof/>
            <w:webHidden/>
          </w:rPr>
          <w:fldChar w:fldCharType="separate"/>
        </w:r>
        <w:r w:rsidR="009E57D1">
          <w:rPr>
            <w:noProof/>
            <w:webHidden/>
          </w:rPr>
          <w:t>12</w:t>
        </w:r>
        <w:r>
          <w:rPr>
            <w:noProof/>
            <w:webHidden/>
          </w:rPr>
          <w:fldChar w:fldCharType="end"/>
        </w:r>
      </w:hyperlink>
    </w:p>
    <w:p w14:paraId="0559E826" w14:textId="6873E3E6" w:rsidR="0098023E" w:rsidRDefault="0098023E" w:rsidP="0098023E">
      <w:pPr>
        <w:pStyle w:val="TOC2"/>
        <w:rPr>
          <w:rFonts w:asciiTheme="minorHAnsi" w:eastAsiaTheme="minorEastAsia" w:hAnsiTheme="minorHAnsi" w:cstheme="minorBidi"/>
          <w:noProof/>
          <w:sz w:val="22"/>
          <w:szCs w:val="22"/>
          <w:lang w:val="en-ID" w:eastAsia="ja-JP"/>
        </w:rPr>
      </w:pPr>
      <w:hyperlink w:anchor="_Toc186729884" w:history="1">
        <w:r w:rsidRPr="00E65F30">
          <w:rPr>
            <w:rStyle w:val="Hyperlink"/>
            <w:noProof/>
          </w:rPr>
          <w:t>2.11</w:t>
        </w:r>
        <w:r>
          <w:rPr>
            <w:rFonts w:asciiTheme="minorHAnsi" w:eastAsiaTheme="minorEastAsia" w:hAnsiTheme="minorHAnsi" w:cstheme="minorBidi"/>
            <w:noProof/>
            <w:sz w:val="22"/>
            <w:szCs w:val="22"/>
            <w:lang w:val="en-ID" w:eastAsia="ja-JP"/>
          </w:rPr>
          <w:tab/>
        </w:r>
        <w:r w:rsidRPr="00E65F30">
          <w:rPr>
            <w:rStyle w:val="Hyperlink"/>
            <w:noProof/>
          </w:rPr>
          <w:t>React</w:t>
        </w:r>
        <w:r>
          <w:rPr>
            <w:noProof/>
            <w:webHidden/>
          </w:rPr>
          <w:tab/>
        </w:r>
        <w:r>
          <w:rPr>
            <w:noProof/>
            <w:webHidden/>
          </w:rPr>
          <w:fldChar w:fldCharType="begin"/>
        </w:r>
        <w:r>
          <w:rPr>
            <w:noProof/>
            <w:webHidden/>
          </w:rPr>
          <w:instrText xml:space="preserve"> PAGEREF _Toc186729884 \h </w:instrText>
        </w:r>
        <w:r>
          <w:rPr>
            <w:noProof/>
            <w:webHidden/>
          </w:rPr>
        </w:r>
        <w:r>
          <w:rPr>
            <w:noProof/>
            <w:webHidden/>
          </w:rPr>
          <w:fldChar w:fldCharType="separate"/>
        </w:r>
        <w:r w:rsidR="009E57D1">
          <w:rPr>
            <w:noProof/>
            <w:webHidden/>
          </w:rPr>
          <w:t>13</w:t>
        </w:r>
        <w:r>
          <w:rPr>
            <w:noProof/>
            <w:webHidden/>
          </w:rPr>
          <w:fldChar w:fldCharType="end"/>
        </w:r>
      </w:hyperlink>
    </w:p>
    <w:p w14:paraId="652BB12D" w14:textId="715F2B6B" w:rsidR="0098023E" w:rsidRDefault="0098023E" w:rsidP="0098023E">
      <w:pPr>
        <w:pStyle w:val="TOC1"/>
        <w:spacing w:before="0"/>
        <w:rPr>
          <w:rFonts w:asciiTheme="minorHAnsi" w:eastAsiaTheme="minorEastAsia" w:hAnsiTheme="minorHAnsi" w:cstheme="minorBidi"/>
          <w:b w:val="0"/>
          <w:noProof/>
          <w:sz w:val="22"/>
          <w:lang w:val="en-ID" w:eastAsia="ja-JP"/>
        </w:rPr>
      </w:pPr>
      <w:hyperlink w:anchor="_Toc186729885" w:history="1">
        <w:r w:rsidRPr="00E65F30">
          <w:rPr>
            <w:rStyle w:val="Hyperlink"/>
            <w:noProof/>
            <w:lang w:val="zh-CN" w:bidi="zh-CN"/>
          </w:rPr>
          <w:t>BAB 3</w:t>
        </w:r>
        <w:r>
          <w:rPr>
            <w:rFonts w:asciiTheme="minorHAnsi" w:eastAsiaTheme="minorEastAsia" w:hAnsiTheme="minorHAnsi" w:cstheme="minorBidi"/>
            <w:b w:val="0"/>
            <w:noProof/>
            <w:sz w:val="22"/>
            <w:lang w:val="en-ID" w:eastAsia="ja-JP"/>
          </w:rPr>
          <w:tab/>
        </w:r>
        <w:r w:rsidRPr="00E65F30">
          <w:rPr>
            <w:rStyle w:val="Hyperlink"/>
            <w:noProof/>
          </w:rPr>
          <w:t>METODE</w:t>
        </w:r>
        <w:r>
          <w:rPr>
            <w:noProof/>
            <w:webHidden/>
          </w:rPr>
          <w:tab/>
        </w:r>
        <w:r>
          <w:rPr>
            <w:noProof/>
            <w:webHidden/>
          </w:rPr>
          <w:fldChar w:fldCharType="begin"/>
        </w:r>
        <w:r>
          <w:rPr>
            <w:noProof/>
            <w:webHidden/>
          </w:rPr>
          <w:instrText xml:space="preserve"> PAGEREF _Toc186729885 \h </w:instrText>
        </w:r>
        <w:r>
          <w:rPr>
            <w:noProof/>
            <w:webHidden/>
          </w:rPr>
        </w:r>
        <w:r>
          <w:rPr>
            <w:noProof/>
            <w:webHidden/>
          </w:rPr>
          <w:fldChar w:fldCharType="separate"/>
        </w:r>
        <w:r w:rsidR="009E57D1">
          <w:rPr>
            <w:noProof/>
            <w:webHidden/>
          </w:rPr>
          <w:t>14</w:t>
        </w:r>
        <w:r>
          <w:rPr>
            <w:noProof/>
            <w:webHidden/>
          </w:rPr>
          <w:fldChar w:fldCharType="end"/>
        </w:r>
      </w:hyperlink>
    </w:p>
    <w:p w14:paraId="5838EE1A" w14:textId="1EEE1823" w:rsidR="0098023E" w:rsidRDefault="0098023E" w:rsidP="0098023E">
      <w:pPr>
        <w:pStyle w:val="TOC2"/>
        <w:rPr>
          <w:rFonts w:asciiTheme="minorHAnsi" w:eastAsiaTheme="minorEastAsia" w:hAnsiTheme="minorHAnsi" w:cstheme="minorBidi"/>
          <w:noProof/>
          <w:sz w:val="22"/>
          <w:szCs w:val="22"/>
          <w:lang w:val="en-ID" w:eastAsia="ja-JP"/>
        </w:rPr>
      </w:pPr>
      <w:hyperlink w:anchor="_Toc186729886" w:history="1">
        <w:r w:rsidRPr="00E65F30">
          <w:rPr>
            <w:rStyle w:val="Hyperlink"/>
            <w:noProof/>
          </w:rPr>
          <w:t>3.1</w:t>
        </w:r>
        <w:r>
          <w:rPr>
            <w:rFonts w:asciiTheme="minorHAnsi" w:eastAsiaTheme="minorEastAsia" w:hAnsiTheme="minorHAnsi" w:cstheme="minorBidi"/>
            <w:noProof/>
            <w:sz w:val="22"/>
            <w:szCs w:val="22"/>
            <w:lang w:val="en-ID" w:eastAsia="ja-JP"/>
          </w:rPr>
          <w:tab/>
        </w:r>
        <w:r w:rsidRPr="00E65F30">
          <w:rPr>
            <w:rStyle w:val="Hyperlink"/>
            <w:noProof/>
          </w:rPr>
          <w:t>Perangkat yang Digunakan</w:t>
        </w:r>
        <w:r>
          <w:rPr>
            <w:noProof/>
            <w:webHidden/>
          </w:rPr>
          <w:tab/>
        </w:r>
        <w:r>
          <w:rPr>
            <w:noProof/>
            <w:webHidden/>
          </w:rPr>
          <w:fldChar w:fldCharType="begin"/>
        </w:r>
        <w:r>
          <w:rPr>
            <w:noProof/>
            <w:webHidden/>
          </w:rPr>
          <w:instrText xml:space="preserve"> PAGEREF _Toc186729886 \h </w:instrText>
        </w:r>
        <w:r>
          <w:rPr>
            <w:noProof/>
            <w:webHidden/>
          </w:rPr>
        </w:r>
        <w:r>
          <w:rPr>
            <w:noProof/>
            <w:webHidden/>
          </w:rPr>
          <w:fldChar w:fldCharType="separate"/>
        </w:r>
        <w:r w:rsidR="009E57D1">
          <w:rPr>
            <w:noProof/>
            <w:webHidden/>
          </w:rPr>
          <w:t>14</w:t>
        </w:r>
        <w:r>
          <w:rPr>
            <w:noProof/>
            <w:webHidden/>
          </w:rPr>
          <w:fldChar w:fldCharType="end"/>
        </w:r>
      </w:hyperlink>
    </w:p>
    <w:p w14:paraId="1B1344B9" w14:textId="16AEC320" w:rsidR="0098023E" w:rsidRDefault="0098023E" w:rsidP="0098023E">
      <w:pPr>
        <w:pStyle w:val="TOC3"/>
        <w:spacing w:before="0"/>
        <w:rPr>
          <w:rFonts w:asciiTheme="minorHAnsi" w:eastAsiaTheme="minorEastAsia" w:hAnsiTheme="minorHAnsi" w:cstheme="minorBidi"/>
          <w:noProof/>
          <w:sz w:val="22"/>
          <w:szCs w:val="22"/>
          <w:lang w:val="en-ID" w:eastAsia="ja-JP"/>
        </w:rPr>
      </w:pPr>
      <w:hyperlink w:anchor="_Toc186729887" w:history="1">
        <w:r w:rsidRPr="00E65F30">
          <w:rPr>
            <w:rStyle w:val="Hyperlink"/>
            <w:noProof/>
          </w:rPr>
          <w:t>3.1.1</w:t>
        </w:r>
        <w:r>
          <w:rPr>
            <w:rFonts w:asciiTheme="minorHAnsi" w:eastAsiaTheme="minorEastAsia" w:hAnsiTheme="minorHAnsi" w:cstheme="minorBidi"/>
            <w:noProof/>
            <w:sz w:val="22"/>
            <w:szCs w:val="22"/>
            <w:lang w:val="en-ID" w:eastAsia="ja-JP"/>
          </w:rPr>
          <w:tab/>
        </w:r>
        <w:r w:rsidRPr="00E65F30">
          <w:rPr>
            <w:rStyle w:val="Hyperlink"/>
            <w:noProof/>
          </w:rPr>
          <w:t>Perangkat Keras (</w:t>
        </w:r>
        <w:r w:rsidRPr="00E65F30">
          <w:rPr>
            <w:rStyle w:val="Hyperlink"/>
            <w:i/>
            <w:iCs/>
            <w:noProof/>
          </w:rPr>
          <w:t>Hardware</w:t>
        </w:r>
        <w:r w:rsidRPr="00E65F30">
          <w:rPr>
            <w:rStyle w:val="Hyperlink"/>
            <w:noProof/>
          </w:rPr>
          <w:t>)</w:t>
        </w:r>
        <w:r>
          <w:rPr>
            <w:noProof/>
            <w:webHidden/>
          </w:rPr>
          <w:tab/>
        </w:r>
        <w:r>
          <w:rPr>
            <w:noProof/>
            <w:webHidden/>
          </w:rPr>
          <w:fldChar w:fldCharType="begin"/>
        </w:r>
        <w:r>
          <w:rPr>
            <w:noProof/>
            <w:webHidden/>
          </w:rPr>
          <w:instrText xml:space="preserve"> PAGEREF _Toc186729887 \h </w:instrText>
        </w:r>
        <w:r>
          <w:rPr>
            <w:noProof/>
            <w:webHidden/>
          </w:rPr>
        </w:r>
        <w:r>
          <w:rPr>
            <w:noProof/>
            <w:webHidden/>
          </w:rPr>
          <w:fldChar w:fldCharType="separate"/>
        </w:r>
        <w:r w:rsidR="009E57D1">
          <w:rPr>
            <w:noProof/>
            <w:webHidden/>
          </w:rPr>
          <w:t>14</w:t>
        </w:r>
        <w:r>
          <w:rPr>
            <w:noProof/>
            <w:webHidden/>
          </w:rPr>
          <w:fldChar w:fldCharType="end"/>
        </w:r>
      </w:hyperlink>
    </w:p>
    <w:p w14:paraId="4D40288D" w14:textId="5E2B95D2" w:rsidR="0098023E" w:rsidRDefault="0098023E" w:rsidP="0098023E">
      <w:pPr>
        <w:pStyle w:val="TOC3"/>
        <w:spacing w:before="0"/>
        <w:rPr>
          <w:rFonts w:asciiTheme="minorHAnsi" w:eastAsiaTheme="minorEastAsia" w:hAnsiTheme="minorHAnsi" w:cstheme="minorBidi"/>
          <w:noProof/>
          <w:sz w:val="22"/>
          <w:szCs w:val="22"/>
          <w:lang w:val="en-ID" w:eastAsia="ja-JP"/>
        </w:rPr>
      </w:pPr>
      <w:hyperlink w:anchor="_Toc186729888" w:history="1">
        <w:r w:rsidRPr="00E65F30">
          <w:rPr>
            <w:rStyle w:val="Hyperlink"/>
            <w:noProof/>
          </w:rPr>
          <w:t>3.1.2</w:t>
        </w:r>
        <w:r>
          <w:rPr>
            <w:rFonts w:asciiTheme="minorHAnsi" w:eastAsiaTheme="minorEastAsia" w:hAnsiTheme="minorHAnsi" w:cstheme="minorBidi"/>
            <w:noProof/>
            <w:sz w:val="22"/>
            <w:szCs w:val="22"/>
            <w:lang w:val="en-ID" w:eastAsia="ja-JP"/>
          </w:rPr>
          <w:tab/>
        </w:r>
        <w:r w:rsidRPr="00E65F30">
          <w:rPr>
            <w:rStyle w:val="Hyperlink"/>
            <w:noProof/>
          </w:rPr>
          <w:t>Perangkat Lunak (</w:t>
        </w:r>
        <w:r w:rsidRPr="00E65F30">
          <w:rPr>
            <w:rStyle w:val="Hyperlink"/>
            <w:i/>
            <w:iCs/>
            <w:noProof/>
          </w:rPr>
          <w:t>Software</w:t>
        </w:r>
        <w:r w:rsidRPr="00E65F30">
          <w:rPr>
            <w:rStyle w:val="Hyperlink"/>
            <w:noProof/>
          </w:rPr>
          <w:t>)</w:t>
        </w:r>
        <w:r>
          <w:rPr>
            <w:noProof/>
            <w:webHidden/>
          </w:rPr>
          <w:tab/>
        </w:r>
        <w:r>
          <w:rPr>
            <w:noProof/>
            <w:webHidden/>
          </w:rPr>
          <w:fldChar w:fldCharType="begin"/>
        </w:r>
        <w:r>
          <w:rPr>
            <w:noProof/>
            <w:webHidden/>
          </w:rPr>
          <w:instrText xml:space="preserve"> PAGEREF _Toc186729888 \h </w:instrText>
        </w:r>
        <w:r>
          <w:rPr>
            <w:noProof/>
            <w:webHidden/>
          </w:rPr>
        </w:r>
        <w:r>
          <w:rPr>
            <w:noProof/>
            <w:webHidden/>
          </w:rPr>
          <w:fldChar w:fldCharType="separate"/>
        </w:r>
        <w:r w:rsidR="009E57D1">
          <w:rPr>
            <w:noProof/>
            <w:webHidden/>
          </w:rPr>
          <w:t>18</w:t>
        </w:r>
        <w:r>
          <w:rPr>
            <w:noProof/>
            <w:webHidden/>
          </w:rPr>
          <w:fldChar w:fldCharType="end"/>
        </w:r>
      </w:hyperlink>
    </w:p>
    <w:p w14:paraId="31607DAB" w14:textId="56850B2D" w:rsidR="0098023E" w:rsidRDefault="0098023E" w:rsidP="0098023E">
      <w:pPr>
        <w:pStyle w:val="TOC2"/>
        <w:rPr>
          <w:rFonts w:asciiTheme="minorHAnsi" w:eastAsiaTheme="minorEastAsia" w:hAnsiTheme="minorHAnsi" w:cstheme="minorBidi"/>
          <w:noProof/>
          <w:sz w:val="22"/>
          <w:szCs w:val="22"/>
          <w:lang w:val="en-ID" w:eastAsia="ja-JP"/>
        </w:rPr>
      </w:pPr>
      <w:hyperlink w:anchor="_Toc186729889" w:history="1">
        <w:r w:rsidRPr="00E65F30">
          <w:rPr>
            <w:rStyle w:val="Hyperlink"/>
            <w:noProof/>
          </w:rPr>
          <w:t>3.2</w:t>
        </w:r>
        <w:r>
          <w:rPr>
            <w:rFonts w:asciiTheme="minorHAnsi" w:eastAsiaTheme="minorEastAsia" w:hAnsiTheme="minorHAnsi" w:cstheme="minorBidi"/>
            <w:noProof/>
            <w:sz w:val="22"/>
            <w:szCs w:val="22"/>
            <w:lang w:val="en-ID" w:eastAsia="ja-JP"/>
          </w:rPr>
          <w:tab/>
        </w:r>
        <w:r w:rsidRPr="00E65F30">
          <w:rPr>
            <w:rStyle w:val="Hyperlink"/>
            <w:noProof/>
          </w:rPr>
          <w:t>Pembangunan Perangkat</w:t>
        </w:r>
        <w:r>
          <w:rPr>
            <w:noProof/>
            <w:webHidden/>
          </w:rPr>
          <w:tab/>
        </w:r>
        <w:r>
          <w:rPr>
            <w:noProof/>
            <w:webHidden/>
          </w:rPr>
          <w:fldChar w:fldCharType="begin"/>
        </w:r>
        <w:r>
          <w:rPr>
            <w:noProof/>
            <w:webHidden/>
          </w:rPr>
          <w:instrText xml:space="preserve"> PAGEREF _Toc186729889 \h </w:instrText>
        </w:r>
        <w:r>
          <w:rPr>
            <w:noProof/>
            <w:webHidden/>
          </w:rPr>
        </w:r>
        <w:r>
          <w:rPr>
            <w:noProof/>
            <w:webHidden/>
          </w:rPr>
          <w:fldChar w:fldCharType="separate"/>
        </w:r>
        <w:r w:rsidR="009E57D1">
          <w:rPr>
            <w:noProof/>
            <w:webHidden/>
          </w:rPr>
          <w:t>19</w:t>
        </w:r>
        <w:r>
          <w:rPr>
            <w:noProof/>
            <w:webHidden/>
          </w:rPr>
          <w:fldChar w:fldCharType="end"/>
        </w:r>
      </w:hyperlink>
    </w:p>
    <w:p w14:paraId="5DC1D7CB" w14:textId="38BE026F" w:rsidR="0098023E" w:rsidRDefault="0098023E" w:rsidP="0098023E">
      <w:pPr>
        <w:pStyle w:val="TOC3"/>
        <w:spacing w:before="0"/>
        <w:rPr>
          <w:rFonts w:asciiTheme="minorHAnsi" w:eastAsiaTheme="minorEastAsia" w:hAnsiTheme="minorHAnsi" w:cstheme="minorBidi"/>
          <w:noProof/>
          <w:sz w:val="22"/>
          <w:szCs w:val="22"/>
          <w:lang w:val="en-ID" w:eastAsia="ja-JP"/>
        </w:rPr>
      </w:pPr>
      <w:hyperlink w:anchor="_Toc186729890" w:history="1">
        <w:r w:rsidRPr="00E65F30">
          <w:rPr>
            <w:rStyle w:val="Hyperlink"/>
            <w:noProof/>
          </w:rPr>
          <w:t>3.2.1</w:t>
        </w:r>
        <w:r>
          <w:rPr>
            <w:rFonts w:asciiTheme="minorHAnsi" w:eastAsiaTheme="minorEastAsia" w:hAnsiTheme="minorHAnsi" w:cstheme="minorBidi"/>
            <w:noProof/>
            <w:sz w:val="22"/>
            <w:szCs w:val="22"/>
            <w:lang w:val="en-ID" w:eastAsia="ja-JP"/>
          </w:rPr>
          <w:tab/>
        </w:r>
        <w:r w:rsidRPr="00E65F30">
          <w:rPr>
            <w:rStyle w:val="Hyperlink"/>
            <w:noProof/>
            <w:shd w:val="clear" w:color="auto" w:fill="FFFFFF"/>
          </w:rPr>
          <w:t>Pembangunan Perangkat Keras</w:t>
        </w:r>
        <w:r>
          <w:rPr>
            <w:noProof/>
            <w:webHidden/>
          </w:rPr>
          <w:tab/>
        </w:r>
        <w:r>
          <w:rPr>
            <w:noProof/>
            <w:webHidden/>
          </w:rPr>
          <w:fldChar w:fldCharType="begin"/>
        </w:r>
        <w:r>
          <w:rPr>
            <w:noProof/>
            <w:webHidden/>
          </w:rPr>
          <w:instrText xml:space="preserve"> PAGEREF _Toc186729890 \h </w:instrText>
        </w:r>
        <w:r>
          <w:rPr>
            <w:noProof/>
            <w:webHidden/>
          </w:rPr>
        </w:r>
        <w:r>
          <w:rPr>
            <w:noProof/>
            <w:webHidden/>
          </w:rPr>
          <w:fldChar w:fldCharType="separate"/>
        </w:r>
        <w:r w:rsidR="009E57D1">
          <w:rPr>
            <w:noProof/>
            <w:webHidden/>
          </w:rPr>
          <w:t>19</w:t>
        </w:r>
        <w:r>
          <w:rPr>
            <w:noProof/>
            <w:webHidden/>
          </w:rPr>
          <w:fldChar w:fldCharType="end"/>
        </w:r>
      </w:hyperlink>
    </w:p>
    <w:p w14:paraId="70807C4E" w14:textId="27DABAEE" w:rsidR="0098023E" w:rsidRDefault="0098023E" w:rsidP="0098023E">
      <w:pPr>
        <w:pStyle w:val="TOC3"/>
        <w:spacing w:before="0"/>
        <w:rPr>
          <w:rFonts w:asciiTheme="minorHAnsi" w:eastAsiaTheme="minorEastAsia" w:hAnsiTheme="minorHAnsi" w:cstheme="minorBidi"/>
          <w:noProof/>
          <w:sz w:val="22"/>
          <w:szCs w:val="22"/>
          <w:lang w:val="en-ID" w:eastAsia="ja-JP"/>
        </w:rPr>
      </w:pPr>
      <w:hyperlink w:anchor="_Toc186729891" w:history="1">
        <w:r w:rsidRPr="00E65F30">
          <w:rPr>
            <w:rStyle w:val="Hyperlink"/>
            <w:noProof/>
          </w:rPr>
          <w:t>3.2.2</w:t>
        </w:r>
        <w:r>
          <w:rPr>
            <w:rFonts w:asciiTheme="minorHAnsi" w:eastAsiaTheme="minorEastAsia" w:hAnsiTheme="minorHAnsi" w:cstheme="minorBidi"/>
            <w:noProof/>
            <w:sz w:val="22"/>
            <w:szCs w:val="22"/>
            <w:lang w:val="en-ID" w:eastAsia="ja-JP"/>
          </w:rPr>
          <w:tab/>
        </w:r>
        <w:r w:rsidRPr="00E65F30">
          <w:rPr>
            <w:rStyle w:val="Hyperlink"/>
            <w:noProof/>
          </w:rPr>
          <w:t>Penggunaan Arduino</w:t>
        </w:r>
        <w:r>
          <w:rPr>
            <w:noProof/>
            <w:webHidden/>
          </w:rPr>
          <w:tab/>
        </w:r>
        <w:r>
          <w:rPr>
            <w:noProof/>
            <w:webHidden/>
          </w:rPr>
          <w:fldChar w:fldCharType="begin"/>
        </w:r>
        <w:r>
          <w:rPr>
            <w:noProof/>
            <w:webHidden/>
          </w:rPr>
          <w:instrText xml:space="preserve"> PAGEREF _Toc186729891 \h </w:instrText>
        </w:r>
        <w:r>
          <w:rPr>
            <w:noProof/>
            <w:webHidden/>
          </w:rPr>
        </w:r>
        <w:r>
          <w:rPr>
            <w:noProof/>
            <w:webHidden/>
          </w:rPr>
          <w:fldChar w:fldCharType="separate"/>
        </w:r>
        <w:r w:rsidR="009E57D1">
          <w:rPr>
            <w:noProof/>
            <w:webHidden/>
          </w:rPr>
          <w:t>20</w:t>
        </w:r>
        <w:r>
          <w:rPr>
            <w:noProof/>
            <w:webHidden/>
          </w:rPr>
          <w:fldChar w:fldCharType="end"/>
        </w:r>
      </w:hyperlink>
    </w:p>
    <w:p w14:paraId="0C2DBC51" w14:textId="3B52DA2A" w:rsidR="0098023E" w:rsidRDefault="0098023E" w:rsidP="0098023E">
      <w:pPr>
        <w:pStyle w:val="TOC3"/>
        <w:spacing w:before="0"/>
        <w:rPr>
          <w:rFonts w:asciiTheme="minorHAnsi" w:eastAsiaTheme="minorEastAsia" w:hAnsiTheme="minorHAnsi" w:cstheme="minorBidi"/>
          <w:noProof/>
          <w:sz w:val="22"/>
          <w:szCs w:val="22"/>
          <w:lang w:val="en-ID" w:eastAsia="ja-JP"/>
        </w:rPr>
      </w:pPr>
      <w:hyperlink w:anchor="_Toc186729892" w:history="1">
        <w:r w:rsidRPr="00E65F30">
          <w:rPr>
            <w:rStyle w:val="Hyperlink"/>
            <w:noProof/>
          </w:rPr>
          <w:t>3.2.3</w:t>
        </w:r>
        <w:r>
          <w:rPr>
            <w:rFonts w:asciiTheme="minorHAnsi" w:eastAsiaTheme="minorEastAsia" w:hAnsiTheme="minorHAnsi" w:cstheme="minorBidi"/>
            <w:noProof/>
            <w:sz w:val="22"/>
            <w:szCs w:val="22"/>
            <w:lang w:val="en-ID" w:eastAsia="ja-JP"/>
          </w:rPr>
          <w:tab/>
        </w:r>
        <w:r w:rsidRPr="00E65F30">
          <w:rPr>
            <w:rStyle w:val="Hyperlink"/>
            <w:noProof/>
          </w:rPr>
          <w:t>Penggunaan Firebase</w:t>
        </w:r>
        <w:r>
          <w:rPr>
            <w:noProof/>
            <w:webHidden/>
          </w:rPr>
          <w:tab/>
        </w:r>
        <w:r>
          <w:rPr>
            <w:noProof/>
            <w:webHidden/>
          </w:rPr>
          <w:fldChar w:fldCharType="begin"/>
        </w:r>
        <w:r>
          <w:rPr>
            <w:noProof/>
            <w:webHidden/>
          </w:rPr>
          <w:instrText xml:space="preserve"> PAGEREF _Toc186729892 \h </w:instrText>
        </w:r>
        <w:r>
          <w:rPr>
            <w:noProof/>
            <w:webHidden/>
          </w:rPr>
        </w:r>
        <w:r>
          <w:rPr>
            <w:noProof/>
            <w:webHidden/>
          </w:rPr>
          <w:fldChar w:fldCharType="separate"/>
        </w:r>
        <w:r w:rsidR="009E57D1">
          <w:rPr>
            <w:noProof/>
            <w:webHidden/>
          </w:rPr>
          <w:t>28</w:t>
        </w:r>
        <w:r>
          <w:rPr>
            <w:noProof/>
            <w:webHidden/>
          </w:rPr>
          <w:fldChar w:fldCharType="end"/>
        </w:r>
      </w:hyperlink>
    </w:p>
    <w:p w14:paraId="519E2C31" w14:textId="2A29924B" w:rsidR="0098023E" w:rsidRDefault="0098023E" w:rsidP="0098023E">
      <w:pPr>
        <w:pStyle w:val="TOC3"/>
        <w:spacing w:before="0"/>
        <w:rPr>
          <w:rFonts w:asciiTheme="minorHAnsi" w:eastAsiaTheme="minorEastAsia" w:hAnsiTheme="minorHAnsi" w:cstheme="minorBidi"/>
          <w:noProof/>
          <w:sz w:val="22"/>
          <w:szCs w:val="22"/>
          <w:lang w:val="en-ID" w:eastAsia="ja-JP"/>
        </w:rPr>
      </w:pPr>
      <w:hyperlink w:anchor="_Toc186729893" w:history="1">
        <w:r w:rsidRPr="00E65F30">
          <w:rPr>
            <w:rStyle w:val="Hyperlink"/>
            <w:noProof/>
          </w:rPr>
          <w:t>3.2.4</w:t>
        </w:r>
        <w:r>
          <w:rPr>
            <w:rFonts w:asciiTheme="minorHAnsi" w:eastAsiaTheme="minorEastAsia" w:hAnsiTheme="minorHAnsi" w:cstheme="minorBidi"/>
            <w:noProof/>
            <w:sz w:val="22"/>
            <w:szCs w:val="22"/>
            <w:lang w:val="en-ID" w:eastAsia="ja-JP"/>
          </w:rPr>
          <w:tab/>
        </w:r>
        <w:r w:rsidRPr="00E65F30">
          <w:rPr>
            <w:rStyle w:val="Hyperlink"/>
            <w:noProof/>
          </w:rPr>
          <w:t>Pembangunan Aplikasi Berbasis Web</w:t>
        </w:r>
        <w:r>
          <w:rPr>
            <w:noProof/>
            <w:webHidden/>
          </w:rPr>
          <w:tab/>
        </w:r>
        <w:r>
          <w:rPr>
            <w:noProof/>
            <w:webHidden/>
          </w:rPr>
          <w:fldChar w:fldCharType="begin"/>
        </w:r>
        <w:r>
          <w:rPr>
            <w:noProof/>
            <w:webHidden/>
          </w:rPr>
          <w:instrText xml:space="preserve"> PAGEREF _Toc186729893 \h </w:instrText>
        </w:r>
        <w:r>
          <w:rPr>
            <w:noProof/>
            <w:webHidden/>
          </w:rPr>
        </w:r>
        <w:r>
          <w:rPr>
            <w:noProof/>
            <w:webHidden/>
          </w:rPr>
          <w:fldChar w:fldCharType="separate"/>
        </w:r>
        <w:r w:rsidR="009E57D1">
          <w:rPr>
            <w:noProof/>
            <w:webHidden/>
          </w:rPr>
          <w:t>29</w:t>
        </w:r>
        <w:r>
          <w:rPr>
            <w:noProof/>
            <w:webHidden/>
          </w:rPr>
          <w:fldChar w:fldCharType="end"/>
        </w:r>
      </w:hyperlink>
    </w:p>
    <w:p w14:paraId="3C12398E" w14:textId="3FA81AAA" w:rsidR="0098023E" w:rsidRDefault="0098023E" w:rsidP="0098023E">
      <w:pPr>
        <w:pStyle w:val="TOC2"/>
        <w:rPr>
          <w:rFonts w:asciiTheme="minorHAnsi" w:eastAsiaTheme="minorEastAsia" w:hAnsiTheme="minorHAnsi" w:cstheme="minorBidi"/>
          <w:noProof/>
          <w:sz w:val="22"/>
          <w:szCs w:val="22"/>
          <w:lang w:val="en-ID" w:eastAsia="ja-JP"/>
        </w:rPr>
      </w:pPr>
      <w:hyperlink w:anchor="_Toc186729894" w:history="1">
        <w:r w:rsidRPr="00E65F30">
          <w:rPr>
            <w:rStyle w:val="Hyperlink"/>
            <w:noProof/>
          </w:rPr>
          <w:t>3.3</w:t>
        </w:r>
        <w:r>
          <w:rPr>
            <w:rFonts w:asciiTheme="minorHAnsi" w:eastAsiaTheme="minorEastAsia" w:hAnsiTheme="minorHAnsi" w:cstheme="minorBidi"/>
            <w:noProof/>
            <w:sz w:val="22"/>
            <w:szCs w:val="22"/>
            <w:lang w:val="en-ID" w:eastAsia="ja-JP"/>
          </w:rPr>
          <w:tab/>
        </w:r>
        <w:r w:rsidRPr="00E65F30">
          <w:rPr>
            <w:rStyle w:val="Hyperlink"/>
            <w:noProof/>
          </w:rPr>
          <w:t>Cara Kerja Perangkat</w:t>
        </w:r>
        <w:r>
          <w:rPr>
            <w:noProof/>
            <w:webHidden/>
          </w:rPr>
          <w:tab/>
        </w:r>
        <w:r>
          <w:rPr>
            <w:noProof/>
            <w:webHidden/>
          </w:rPr>
          <w:fldChar w:fldCharType="begin"/>
        </w:r>
        <w:r>
          <w:rPr>
            <w:noProof/>
            <w:webHidden/>
          </w:rPr>
          <w:instrText xml:space="preserve"> PAGEREF _Toc186729894 \h </w:instrText>
        </w:r>
        <w:r>
          <w:rPr>
            <w:noProof/>
            <w:webHidden/>
          </w:rPr>
        </w:r>
        <w:r>
          <w:rPr>
            <w:noProof/>
            <w:webHidden/>
          </w:rPr>
          <w:fldChar w:fldCharType="separate"/>
        </w:r>
        <w:r w:rsidR="009E57D1">
          <w:rPr>
            <w:noProof/>
            <w:webHidden/>
          </w:rPr>
          <w:t>44</w:t>
        </w:r>
        <w:r>
          <w:rPr>
            <w:noProof/>
            <w:webHidden/>
          </w:rPr>
          <w:fldChar w:fldCharType="end"/>
        </w:r>
      </w:hyperlink>
    </w:p>
    <w:p w14:paraId="2236C9B0" w14:textId="247F1108" w:rsidR="0098023E" w:rsidRDefault="0098023E" w:rsidP="0098023E">
      <w:pPr>
        <w:pStyle w:val="TOC1"/>
        <w:spacing w:before="0"/>
        <w:rPr>
          <w:rFonts w:asciiTheme="minorHAnsi" w:eastAsiaTheme="minorEastAsia" w:hAnsiTheme="minorHAnsi" w:cstheme="minorBidi"/>
          <w:b w:val="0"/>
          <w:noProof/>
          <w:sz w:val="22"/>
          <w:lang w:val="en-ID" w:eastAsia="ja-JP"/>
        </w:rPr>
      </w:pPr>
      <w:hyperlink w:anchor="_Toc186729895" w:history="1">
        <w:r w:rsidRPr="00E65F30">
          <w:rPr>
            <w:rStyle w:val="Hyperlink"/>
            <w:noProof/>
            <w:lang w:val="zh-CN" w:bidi="zh-CN"/>
          </w:rPr>
          <w:t>BAB 4</w:t>
        </w:r>
        <w:r>
          <w:rPr>
            <w:rFonts w:asciiTheme="minorHAnsi" w:eastAsiaTheme="minorEastAsia" w:hAnsiTheme="minorHAnsi" w:cstheme="minorBidi"/>
            <w:b w:val="0"/>
            <w:noProof/>
            <w:sz w:val="22"/>
            <w:lang w:val="en-ID" w:eastAsia="ja-JP"/>
          </w:rPr>
          <w:tab/>
        </w:r>
        <w:r w:rsidRPr="00E65F30">
          <w:rPr>
            <w:rStyle w:val="Hyperlink"/>
            <w:noProof/>
          </w:rPr>
          <w:t>HASIL PENGUJIAN</w:t>
        </w:r>
        <w:r>
          <w:rPr>
            <w:noProof/>
            <w:webHidden/>
          </w:rPr>
          <w:tab/>
        </w:r>
        <w:r>
          <w:rPr>
            <w:noProof/>
            <w:webHidden/>
          </w:rPr>
          <w:fldChar w:fldCharType="begin"/>
        </w:r>
        <w:r>
          <w:rPr>
            <w:noProof/>
            <w:webHidden/>
          </w:rPr>
          <w:instrText xml:space="preserve"> PAGEREF _Toc186729895 \h </w:instrText>
        </w:r>
        <w:r>
          <w:rPr>
            <w:noProof/>
            <w:webHidden/>
          </w:rPr>
        </w:r>
        <w:r>
          <w:rPr>
            <w:noProof/>
            <w:webHidden/>
          </w:rPr>
          <w:fldChar w:fldCharType="separate"/>
        </w:r>
        <w:r w:rsidR="009E57D1">
          <w:rPr>
            <w:noProof/>
            <w:webHidden/>
          </w:rPr>
          <w:t>46</w:t>
        </w:r>
        <w:r>
          <w:rPr>
            <w:noProof/>
            <w:webHidden/>
          </w:rPr>
          <w:fldChar w:fldCharType="end"/>
        </w:r>
      </w:hyperlink>
    </w:p>
    <w:p w14:paraId="2AE43B42" w14:textId="2940BE60" w:rsidR="0098023E" w:rsidRDefault="0098023E" w:rsidP="0098023E">
      <w:pPr>
        <w:pStyle w:val="TOC2"/>
        <w:rPr>
          <w:rFonts w:asciiTheme="minorHAnsi" w:eastAsiaTheme="minorEastAsia" w:hAnsiTheme="minorHAnsi" w:cstheme="minorBidi"/>
          <w:noProof/>
          <w:sz w:val="22"/>
          <w:szCs w:val="22"/>
          <w:lang w:val="en-ID" w:eastAsia="ja-JP"/>
        </w:rPr>
      </w:pPr>
      <w:hyperlink w:anchor="_Toc186729896" w:history="1">
        <w:r w:rsidRPr="00E65F30">
          <w:rPr>
            <w:rStyle w:val="Hyperlink"/>
            <w:noProof/>
          </w:rPr>
          <w:t>4.1</w:t>
        </w:r>
        <w:r>
          <w:rPr>
            <w:rFonts w:asciiTheme="minorHAnsi" w:eastAsiaTheme="minorEastAsia" w:hAnsiTheme="minorHAnsi" w:cstheme="minorBidi"/>
            <w:noProof/>
            <w:sz w:val="22"/>
            <w:szCs w:val="22"/>
            <w:lang w:val="en-ID" w:eastAsia="ja-JP"/>
          </w:rPr>
          <w:tab/>
        </w:r>
        <w:r w:rsidRPr="00E65F30">
          <w:rPr>
            <w:rStyle w:val="Hyperlink"/>
            <w:noProof/>
          </w:rPr>
          <w:t>Hasil Pengujian</w:t>
        </w:r>
        <w:r>
          <w:rPr>
            <w:noProof/>
            <w:webHidden/>
          </w:rPr>
          <w:tab/>
        </w:r>
        <w:r>
          <w:rPr>
            <w:noProof/>
            <w:webHidden/>
          </w:rPr>
          <w:fldChar w:fldCharType="begin"/>
        </w:r>
        <w:r>
          <w:rPr>
            <w:noProof/>
            <w:webHidden/>
          </w:rPr>
          <w:instrText xml:space="preserve"> PAGEREF _Toc186729896 \h </w:instrText>
        </w:r>
        <w:r>
          <w:rPr>
            <w:noProof/>
            <w:webHidden/>
          </w:rPr>
        </w:r>
        <w:r>
          <w:rPr>
            <w:noProof/>
            <w:webHidden/>
          </w:rPr>
          <w:fldChar w:fldCharType="separate"/>
        </w:r>
        <w:r w:rsidR="009E57D1">
          <w:rPr>
            <w:noProof/>
            <w:webHidden/>
          </w:rPr>
          <w:t>46</w:t>
        </w:r>
        <w:r>
          <w:rPr>
            <w:noProof/>
            <w:webHidden/>
          </w:rPr>
          <w:fldChar w:fldCharType="end"/>
        </w:r>
      </w:hyperlink>
    </w:p>
    <w:p w14:paraId="10C2100C" w14:textId="6C5EAE35" w:rsidR="0098023E" w:rsidRDefault="0098023E" w:rsidP="0098023E">
      <w:pPr>
        <w:pStyle w:val="TOC1"/>
        <w:spacing w:before="0"/>
        <w:rPr>
          <w:rFonts w:asciiTheme="minorHAnsi" w:eastAsiaTheme="minorEastAsia" w:hAnsiTheme="minorHAnsi" w:cstheme="minorBidi"/>
          <w:b w:val="0"/>
          <w:noProof/>
          <w:sz w:val="22"/>
          <w:lang w:val="en-ID" w:eastAsia="ja-JP"/>
        </w:rPr>
      </w:pPr>
      <w:hyperlink w:anchor="_Toc186729897" w:history="1">
        <w:r w:rsidRPr="00E65F30">
          <w:rPr>
            <w:rStyle w:val="Hyperlink"/>
            <w:noProof/>
            <w:lang w:val="zh-CN" w:bidi="zh-CN"/>
          </w:rPr>
          <w:t>BAB 5</w:t>
        </w:r>
        <w:r>
          <w:rPr>
            <w:rFonts w:asciiTheme="minorHAnsi" w:eastAsiaTheme="minorEastAsia" w:hAnsiTheme="minorHAnsi" w:cstheme="minorBidi"/>
            <w:b w:val="0"/>
            <w:noProof/>
            <w:sz w:val="22"/>
            <w:lang w:val="en-ID" w:eastAsia="ja-JP"/>
          </w:rPr>
          <w:tab/>
        </w:r>
        <w:r w:rsidRPr="00E65F30">
          <w:rPr>
            <w:rStyle w:val="Hyperlink"/>
            <w:noProof/>
          </w:rPr>
          <w:t>PENUTUP</w:t>
        </w:r>
        <w:r>
          <w:rPr>
            <w:noProof/>
            <w:webHidden/>
          </w:rPr>
          <w:tab/>
        </w:r>
        <w:r>
          <w:rPr>
            <w:noProof/>
            <w:webHidden/>
          </w:rPr>
          <w:fldChar w:fldCharType="begin"/>
        </w:r>
        <w:r>
          <w:rPr>
            <w:noProof/>
            <w:webHidden/>
          </w:rPr>
          <w:instrText xml:space="preserve"> PAGEREF _Toc186729897 \h </w:instrText>
        </w:r>
        <w:r>
          <w:rPr>
            <w:noProof/>
            <w:webHidden/>
          </w:rPr>
        </w:r>
        <w:r>
          <w:rPr>
            <w:noProof/>
            <w:webHidden/>
          </w:rPr>
          <w:fldChar w:fldCharType="separate"/>
        </w:r>
        <w:r w:rsidR="009E57D1">
          <w:rPr>
            <w:noProof/>
            <w:webHidden/>
          </w:rPr>
          <w:t>50</w:t>
        </w:r>
        <w:r>
          <w:rPr>
            <w:noProof/>
            <w:webHidden/>
          </w:rPr>
          <w:fldChar w:fldCharType="end"/>
        </w:r>
      </w:hyperlink>
    </w:p>
    <w:p w14:paraId="7FEE5141" w14:textId="5BAB8C7E" w:rsidR="0098023E" w:rsidRDefault="0098023E" w:rsidP="0098023E">
      <w:pPr>
        <w:pStyle w:val="TOC2"/>
        <w:rPr>
          <w:rFonts w:asciiTheme="minorHAnsi" w:eastAsiaTheme="minorEastAsia" w:hAnsiTheme="minorHAnsi" w:cstheme="minorBidi"/>
          <w:noProof/>
          <w:sz w:val="22"/>
          <w:szCs w:val="22"/>
          <w:lang w:val="en-ID" w:eastAsia="ja-JP"/>
        </w:rPr>
      </w:pPr>
      <w:hyperlink w:anchor="_Toc186729898" w:history="1">
        <w:r w:rsidRPr="00E65F30">
          <w:rPr>
            <w:rStyle w:val="Hyperlink"/>
            <w:noProof/>
          </w:rPr>
          <w:t>5.1</w:t>
        </w:r>
        <w:r>
          <w:rPr>
            <w:rFonts w:asciiTheme="minorHAnsi" w:eastAsiaTheme="minorEastAsia" w:hAnsiTheme="minorHAnsi" w:cstheme="minorBidi"/>
            <w:noProof/>
            <w:sz w:val="22"/>
            <w:szCs w:val="22"/>
            <w:lang w:val="en-ID" w:eastAsia="ja-JP"/>
          </w:rPr>
          <w:tab/>
        </w:r>
        <w:r w:rsidRPr="00E65F30">
          <w:rPr>
            <w:rStyle w:val="Hyperlink"/>
            <w:noProof/>
          </w:rPr>
          <w:t>Kesimpulan</w:t>
        </w:r>
        <w:r>
          <w:rPr>
            <w:noProof/>
            <w:webHidden/>
          </w:rPr>
          <w:tab/>
        </w:r>
        <w:r>
          <w:rPr>
            <w:noProof/>
            <w:webHidden/>
          </w:rPr>
          <w:fldChar w:fldCharType="begin"/>
        </w:r>
        <w:r>
          <w:rPr>
            <w:noProof/>
            <w:webHidden/>
          </w:rPr>
          <w:instrText xml:space="preserve"> PAGEREF _Toc186729898 \h </w:instrText>
        </w:r>
        <w:r>
          <w:rPr>
            <w:noProof/>
            <w:webHidden/>
          </w:rPr>
        </w:r>
        <w:r>
          <w:rPr>
            <w:noProof/>
            <w:webHidden/>
          </w:rPr>
          <w:fldChar w:fldCharType="separate"/>
        </w:r>
        <w:r w:rsidR="009E57D1">
          <w:rPr>
            <w:noProof/>
            <w:webHidden/>
          </w:rPr>
          <w:t>50</w:t>
        </w:r>
        <w:r>
          <w:rPr>
            <w:noProof/>
            <w:webHidden/>
          </w:rPr>
          <w:fldChar w:fldCharType="end"/>
        </w:r>
      </w:hyperlink>
    </w:p>
    <w:p w14:paraId="74B033F4" w14:textId="408B476C" w:rsidR="0098023E" w:rsidRDefault="0098023E" w:rsidP="0098023E">
      <w:pPr>
        <w:pStyle w:val="TOC2"/>
        <w:rPr>
          <w:rFonts w:asciiTheme="minorHAnsi" w:eastAsiaTheme="minorEastAsia" w:hAnsiTheme="minorHAnsi" w:cstheme="minorBidi"/>
          <w:noProof/>
          <w:sz w:val="22"/>
          <w:szCs w:val="22"/>
          <w:lang w:val="en-ID" w:eastAsia="ja-JP"/>
        </w:rPr>
      </w:pPr>
      <w:hyperlink w:anchor="_Toc186729899" w:history="1">
        <w:r w:rsidRPr="00E65F30">
          <w:rPr>
            <w:rStyle w:val="Hyperlink"/>
            <w:noProof/>
          </w:rPr>
          <w:t>5.2</w:t>
        </w:r>
        <w:r>
          <w:rPr>
            <w:rFonts w:asciiTheme="minorHAnsi" w:eastAsiaTheme="minorEastAsia" w:hAnsiTheme="minorHAnsi" w:cstheme="minorBidi"/>
            <w:noProof/>
            <w:sz w:val="22"/>
            <w:szCs w:val="22"/>
            <w:lang w:val="en-ID" w:eastAsia="ja-JP"/>
          </w:rPr>
          <w:tab/>
        </w:r>
        <w:r w:rsidRPr="00E65F30">
          <w:rPr>
            <w:rStyle w:val="Hyperlink"/>
            <w:noProof/>
          </w:rPr>
          <w:t>Saran</w:t>
        </w:r>
        <w:r>
          <w:rPr>
            <w:noProof/>
            <w:webHidden/>
          </w:rPr>
          <w:tab/>
        </w:r>
        <w:r>
          <w:rPr>
            <w:noProof/>
            <w:webHidden/>
          </w:rPr>
          <w:fldChar w:fldCharType="begin"/>
        </w:r>
        <w:r>
          <w:rPr>
            <w:noProof/>
            <w:webHidden/>
          </w:rPr>
          <w:instrText xml:space="preserve"> PAGEREF _Toc186729899 \h </w:instrText>
        </w:r>
        <w:r>
          <w:rPr>
            <w:noProof/>
            <w:webHidden/>
          </w:rPr>
        </w:r>
        <w:r>
          <w:rPr>
            <w:noProof/>
            <w:webHidden/>
          </w:rPr>
          <w:fldChar w:fldCharType="separate"/>
        </w:r>
        <w:r w:rsidR="009E57D1">
          <w:rPr>
            <w:noProof/>
            <w:webHidden/>
          </w:rPr>
          <w:t>50</w:t>
        </w:r>
        <w:r>
          <w:rPr>
            <w:noProof/>
            <w:webHidden/>
          </w:rPr>
          <w:fldChar w:fldCharType="end"/>
        </w:r>
      </w:hyperlink>
    </w:p>
    <w:p w14:paraId="26C615E6" w14:textId="3C789CEE" w:rsidR="0098023E" w:rsidRDefault="0098023E" w:rsidP="0098023E">
      <w:pPr>
        <w:pStyle w:val="TOC1"/>
        <w:spacing w:before="0"/>
        <w:rPr>
          <w:rFonts w:asciiTheme="minorHAnsi" w:eastAsiaTheme="minorEastAsia" w:hAnsiTheme="minorHAnsi" w:cstheme="minorBidi"/>
          <w:b w:val="0"/>
          <w:noProof/>
          <w:sz w:val="22"/>
          <w:lang w:val="en-ID" w:eastAsia="ja-JP"/>
        </w:rPr>
      </w:pPr>
      <w:hyperlink w:anchor="_Toc186729900" w:history="1">
        <w:r w:rsidRPr="00E65F30">
          <w:rPr>
            <w:rStyle w:val="Hyperlink"/>
            <w:noProof/>
          </w:rPr>
          <w:t>REFERENSI</w:t>
        </w:r>
        <w:r>
          <w:rPr>
            <w:noProof/>
            <w:webHidden/>
          </w:rPr>
          <w:tab/>
        </w:r>
        <w:r>
          <w:rPr>
            <w:noProof/>
            <w:webHidden/>
          </w:rPr>
          <w:fldChar w:fldCharType="begin"/>
        </w:r>
        <w:r>
          <w:rPr>
            <w:noProof/>
            <w:webHidden/>
          </w:rPr>
          <w:instrText xml:space="preserve"> PAGEREF _Toc186729900 \h </w:instrText>
        </w:r>
        <w:r>
          <w:rPr>
            <w:noProof/>
            <w:webHidden/>
          </w:rPr>
        </w:r>
        <w:r>
          <w:rPr>
            <w:noProof/>
            <w:webHidden/>
          </w:rPr>
          <w:fldChar w:fldCharType="separate"/>
        </w:r>
        <w:r w:rsidR="009E57D1">
          <w:rPr>
            <w:noProof/>
            <w:webHidden/>
          </w:rPr>
          <w:t>51</w:t>
        </w:r>
        <w:r>
          <w:rPr>
            <w:noProof/>
            <w:webHidden/>
          </w:rPr>
          <w:fldChar w:fldCharType="end"/>
        </w:r>
      </w:hyperlink>
    </w:p>
    <w:p w14:paraId="1842CE95" w14:textId="18AD7178" w:rsidR="0098023E" w:rsidRDefault="0098023E" w:rsidP="0098023E">
      <w:pPr>
        <w:pStyle w:val="TOC1"/>
        <w:spacing w:before="0"/>
        <w:rPr>
          <w:rFonts w:asciiTheme="minorHAnsi" w:eastAsiaTheme="minorEastAsia" w:hAnsiTheme="minorHAnsi" w:cstheme="minorBidi"/>
          <w:b w:val="0"/>
          <w:noProof/>
          <w:sz w:val="22"/>
          <w:lang w:val="en-ID" w:eastAsia="ja-JP"/>
        </w:rPr>
      </w:pPr>
      <w:hyperlink w:anchor="_Toc186729901" w:history="1">
        <w:r w:rsidRPr="00E65F30">
          <w:rPr>
            <w:rStyle w:val="Hyperlink"/>
            <w:noProof/>
          </w:rPr>
          <w:t>LAMPIRAN</w:t>
        </w:r>
        <w:r>
          <w:rPr>
            <w:noProof/>
            <w:webHidden/>
          </w:rPr>
          <w:tab/>
        </w:r>
        <w:r>
          <w:rPr>
            <w:noProof/>
            <w:webHidden/>
          </w:rPr>
          <w:fldChar w:fldCharType="begin"/>
        </w:r>
        <w:r>
          <w:rPr>
            <w:noProof/>
            <w:webHidden/>
          </w:rPr>
          <w:instrText xml:space="preserve"> PAGEREF _Toc186729901 \h </w:instrText>
        </w:r>
        <w:r>
          <w:rPr>
            <w:noProof/>
            <w:webHidden/>
          </w:rPr>
        </w:r>
        <w:r>
          <w:rPr>
            <w:noProof/>
            <w:webHidden/>
          </w:rPr>
          <w:fldChar w:fldCharType="separate"/>
        </w:r>
        <w:r w:rsidR="009E57D1">
          <w:rPr>
            <w:noProof/>
            <w:webHidden/>
          </w:rPr>
          <w:t>55</w:t>
        </w:r>
        <w:r>
          <w:rPr>
            <w:noProof/>
            <w:webHidden/>
          </w:rPr>
          <w:fldChar w:fldCharType="end"/>
        </w:r>
      </w:hyperlink>
    </w:p>
    <w:p w14:paraId="16E4FDDD" w14:textId="55FBDC2E" w:rsidR="005D5BE6" w:rsidRDefault="00CE4201" w:rsidP="0098023E">
      <w:pPr>
        <w:pStyle w:val="Pustaka1"/>
        <w:spacing w:before="0"/>
        <w:rPr>
          <w:b/>
        </w:rPr>
        <w:sectPr w:rsidR="005D5BE6" w:rsidSect="0098023E">
          <w:footerReference w:type="default" r:id="rId11"/>
          <w:pgSz w:w="11906" w:h="16838" w:code="9"/>
          <w:pgMar w:top="2268" w:right="1701" w:bottom="1701" w:left="2268" w:header="1417" w:footer="850" w:gutter="0"/>
          <w:pgNumType w:fmt="lowerRoman"/>
          <w:cols w:space="720"/>
          <w:docGrid w:linePitch="360"/>
        </w:sectPr>
      </w:pPr>
      <w:r>
        <w:fldChar w:fldCharType="end"/>
      </w:r>
    </w:p>
    <w:p w14:paraId="555B72B9" w14:textId="42462FF5" w:rsidR="005D5BE6" w:rsidRPr="000D3765" w:rsidRDefault="000D3765" w:rsidP="00A737C8">
      <w:pPr>
        <w:pStyle w:val="Heading1"/>
        <w:ind w:left="0" w:firstLine="0"/>
      </w:pPr>
      <w:bookmarkStart w:id="4" w:name="_BAB_1"/>
      <w:bookmarkEnd w:id="4"/>
      <w:r>
        <w:rPr>
          <w:lang w:val="id-ID"/>
        </w:rPr>
        <w:lastRenderedPageBreak/>
        <w:br/>
      </w:r>
      <w:bookmarkStart w:id="5" w:name="_Toc186729867"/>
      <w:r w:rsidR="006E0A83" w:rsidRPr="000D3765">
        <w:rPr>
          <w:lang w:val="id-ID"/>
        </w:rPr>
        <w:t>PENDAHULUAN</w:t>
      </w:r>
      <w:bookmarkEnd w:id="5"/>
    </w:p>
    <w:p w14:paraId="57BB8A01" w14:textId="4821EB66" w:rsidR="00A44660" w:rsidRPr="00FA1B7C" w:rsidRDefault="006E0A83" w:rsidP="00A44660">
      <w:pPr>
        <w:pStyle w:val="Heading2"/>
        <w:rPr>
          <w:lang w:val="id-ID"/>
        </w:rPr>
      </w:pPr>
      <w:bookmarkStart w:id="6" w:name="_Toc186729868"/>
      <w:r>
        <w:rPr>
          <w:lang w:val="id-ID"/>
        </w:rPr>
        <w:t>Latar Belakang</w:t>
      </w:r>
      <w:bookmarkEnd w:id="6"/>
    </w:p>
    <w:p w14:paraId="47EB7D58" w14:textId="3D7F2390" w:rsidR="00121B8E" w:rsidRDefault="00A44660" w:rsidP="005E291B">
      <w:pPr>
        <w:pStyle w:val="paragraf"/>
      </w:pPr>
      <w:proofErr w:type="spellStart"/>
      <w:r>
        <w:t>S</w:t>
      </w:r>
      <w:r w:rsidRPr="00A44660">
        <w:t>uhu</w:t>
      </w:r>
      <w:proofErr w:type="spellEnd"/>
      <w:r w:rsidRPr="00A44660">
        <w:t xml:space="preserve"> </w:t>
      </w:r>
      <w:proofErr w:type="spellStart"/>
      <w:r w:rsidRPr="00A44660">
        <w:t>adalah</w:t>
      </w:r>
      <w:proofErr w:type="spellEnd"/>
      <w:r w:rsidRPr="00A44660">
        <w:t xml:space="preserve"> </w:t>
      </w:r>
      <w:proofErr w:type="spellStart"/>
      <w:r w:rsidRPr="00A44660">
        <w:t>panas</w:t>
      </w:r>
      <w:proofErr w:type="spellEnd"/>
      <w:r w:rsidRPr="00A44660">
        <w:t xml:space="preserve"> </w:t>
      </w:r>
      <w:proofErr w:type="spellStart"/>
      <w:r w:rsidRPr="00A44660">
        <w:t>atau</w:t>
      </w:r>
      <w:proofErr w:type="spellEnd"/>
      <w:r w:rsidRPr="00A44660">
        <w:t xml:space="preserve"> </w:t>
      </w:r>
      <w:proofErr w:type="spellStart"/>
      <w:r w:rsidRPr="00A44660">
        <w:t>dinginnya</w:t>
      </w:r>
      <w:proofErr w:type="spellEnd"/>
      <w:r w:rsidRPr="00A44660">
        <w:t xml:space="preserve"> </w:t>
      </w:r>
      <w:proofErr w:type="spellStart"/>
      <w:r w:rsidRPr="00A44660">
        <w:t>udara</w:t>
      </w:r>
      <w:proofErr w:type="spellEnd"/>
      <w:r w:rsidRPr="00A44660">
        <w:t xml:space="preserve"> yang </w:t>
      </w:r>
      <w:proofErr w:type="spellStart"/>
      <w:r w:rsidRPr="00A44660">
        <w:t>dinyatakan</w:t>
      </w:r>
      <w:proofErr w:type="spellEnd"/>
      <w:r w:rsidRPr="00A44660">
        <w:t xml:space="preserve"> </w:t>
      </w:r>
      <w:proofErr w:type="spellStart"/>
      <w:r w:rsidRPr="00A44660">
        <w:t>dengan</w:t>
      </w:r>
      <w:proofErr w:type="spellEnd"/>
      <w:r w:rsidRPr="00A44660">
        <w:t xml:space="preserve"> </w:t>
      </w:r>
      <w:proofErr w:type="spellStart"/>
      <w:r w:rsidRPr="00A44660">
        <w:t>satuan</w:t>
      </w:r>
      <w:proofErr w:type="spellEnd"/>
      <w:r w:rsidRPr="00A44660">
        <w:t xml:space="preserve"> </w:t>
      </w:r>
      <w:proofErr w:type="spellStart"/>
      <w:r w:rsidRPr="00A44660">
        <w:t>derajat</w:t>
      </w:r>
      <w:proofErr w:type="spellEnd"/>
      <w:r w:rsidRPr="00A44660">
        <w:t xml:space="preserve"> </w:t>
      </w:r>
      <w:proofErr w:type="spellStart"/>
      <w:r w:rsidRPr="00A44660">
        <w:t>tertentu</w:t>
      </w:r>
      <w:proofErr w:type="spellEnd"/>
      <w:r>
        <w:t xml:space="preserve">, </w:t>
      </w:r>
      <w:proofErr w:type="spellStart"/>
      <w:r>
        <w:t>sedangkan</w:t>
      </w:r>
      <w:proofErr w:type="spellEnd"/>
      <w:r>
        <w:t xml:space="preserve"> </w:t>
      </w:r>
      <w:proofErr w:type="spellStart"/>
      <w:r>
        <w:t>k</w:t>
      </w:r>
      <w:r w:rsidRPr="00A44660">
        <w:t>elembaban</w:t>
      </w:r>
      <w:proofErr w:type="spellEnd"/>
      <w:r w:rsidRPr="00A44660">
        <w:t xml:space="preserve"> </w:t>
      </w:r>
      <w:proofErr w:type="spellStart"/>
      <w:r w:rsidRPr="00A44660">
        <w:t>adalah</w:t>
      </w:r>
      <w:proofErr w:type="spellEnd"/>
      <w:r w:rsidRPr="00A44660">
        <w:t xml:space="preserve"> </w:t>
      </w:r>
      <w:proofErr w:type="spellStart"/>
      <w:r w:rsidRPr="00A44660">
        <w:t>banyaknya</w:t>
      </w:r>
      <w:proofErr w:type="spellEnd"/>
      <w:r w:rsidRPr="00A44660">
        <w:t xml:space="preserve"> air yang </w:t>
      </w:r>
      <w:proofErr w:type="spellStart"/>
      <w:r w:rsidRPr="00A44660">
        <w:t>terkandung</w:t>
      </w:r>
      <w:proofErr w:type="spellEnd"/>
      <w:r w:rsidRPr="00A44660">
        <w:t xml:space="preserve"> </w:t>
      </w:r>
      <w:proofErr w:type="spellStart"/>
      <w:r w:rsidRPr="00A44660">
        <w:t>dalam</w:t>
      </w:r>
      <w:proofErr w:type="spellEnd"/>
      <w:r w:rsidRPr="00A44660">
        <w:t xml:space="preserve"> </w:t>
      </w:r>
      <w:proofErr w:type="spellStart"/>
      <w:r w:rsidRPr="00A44660">
        <w:t>udara</w:t>
      </w:r>
      <w:proofErr w:type="spellEnd"/>
      <w:r w:rsidRPr="00A44660">
        <w:t xml:space="preserve">, </w:t>
      </w:r>
      <w:proofErr w:type="spellStart"/>
      <w:r w:rsidRPr="00A44660">
        <w:t>biasanya</w:t>
      </w:r>
      <w:proofErr w:type="spellEnd"/>
      <w:r w:rsidRPr="00A44660">
        <w:t xml:space="preserve"> </w:t>
      </w:r>
      <w:proofErr w:type="spellStart"/>
      <w:r w:rsidRPr="00A44660">
        <w:t>dinyatakan</w:t>
      </w:r>
      <w:proofErr w:type="spellEnd"/>
      <w:r w:rsidRPr="00A44660">
        <w:t xml:space="preserve"> </w:t>
      </w:r>
      <w:proofErr w:type="spellStart"/>
      <w:r w:rsidRPr="00A44660">
        <w:t>dengan</w:t>
      </w:r>
      <w:proofErr w:type="spellEnd"/>
      <w:r w:rsidRPr="00A44660">
        <w:t xml:space="preserve"> </w:t>
      </w:r>
      <w:proofErr w:type="spellStart"/>
      <w:r w:rsidRPr="00A44660">
        <w:t>persentase</w:t>
      </w:r>
      <w:proofErr w:type="spellEnd"/>
      <w:r>
        <w:t xml:space="preserve"> </w:t>
      </w:r>
      <w:sdt>
        <w:sdtPr>
          <w:tag w:val="MENDELEY_CITATION_v3_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"/>
          <w:id w:val="-128795338"/>
          <w:placeholder>
            <w:docPart w:val="DefaultPlaceholder_-1854013440"/>
          </w:placeholder>
        </w:sdtPr>
        <w:sdtContent>
          <w:r w:rsidR="00306C8F" w:rsidRPr="00306C8F">
            <w:t>(</w:t>
          </w:r>
          <w:proofErr w:type="spellStart"/>
          <w:r w:rsidR="00306C8F" w:rsidRPr="00306C8F">
            <w:t>Dewi</w:t>
          </w:r>
          <w:proofErr w:type="spellEnd"/>
          <w:r w:rsidR="00306C8F" w:rsidRPr="00306C8F">
            <w:t>, 2021)</w:t>
          </w:r>
        </w:sdtContent>
      </w:sdt>
      <w:r>
        <w:t xml:space="preserve">. </w:t>
      </w:r>
      <w:r w:rsidR="00D40AF1">
        <w:rPr>
          <w:lang w:val="id-ID"/>
        </w:rPr>
        <w:t>Suhu dan kelembaban merupakan suatu alat ukur yang sangat berguna untuk berbagai macam hal</w:t>
      </w:r>
      <w:r w:rsidR="007765C7">
        <w:rPr>
          <w:lang w:val="id-ID"/>
        </w:rPr>
        <w:t>.</w:t>
      </w:r>
      <w:r w:rsidR="00121B8E">
        <w:rPr>
          <w:lang w:val="id-ID"/>
        </w:rPr>
        <w:t xml:space="preserve"> contohnya untuk mengetahui situasi dari suatu ruangan yang akan sangat berguna untuk preservasi bahan pangan, obat-obatan, server dan mengetahui kondisi ruangan, </w:t>
      </w:r>
      <w:proofErr w:type="spellStart"/>
      <w:r w:rsidR="00121B8E">
        <w:rPr>
          <w:lang w:val="id-ID"/>
        </w:rPr>
        <w:t>khusunya</w:t>
      </w:r>
      <w:proofErr w:type="spellEnd"/>
      <w:r w:rsidR="00121B8E">
        <w:rPr>
          <w:lang w:val="id-ID"/>
        </w:rPr>
        <w:t xml:space="preserve"> di rumah tempat tinggal. </w:t>
      </w:r>
      <w:r w:rsidR="007765C7">
        <w:rPr>
          <w:lang w:val="id-ID"/>
        </w:rPr>
        <w:t xml:space="preserve">Alat ukur suhu dan kelembaban masih </w:t>
      </w:r>
      <w:r w:rsidR="00121B8E">
        <w:rPr>
          <w:lang w:val="id-ID"/>
        </w:rPr>
        <w:t xml:space="preserve">jarang ditemui pada rumah-rumah </w:t>
      </w:r>
      <w:r w:rsidR="007765C7">
        <w:rPr>
          <w:lang w:val="id-ID"/>
        </w:rPr>
        <w:t xml:space="preserve">di </w:t>
      </w:r>
      <w:proofErr w:type="spellStart"/>
      <w:r w:rsidR="007765C7">
        <w:rPr>
          <w:lang w:val="id-ID"/>
        </w:rPr>
        <w:t>indonesia</w:t>
      </w:r>
      <w:proofErr w:type="spellEnd"/>
      <w:r w:rsidR="00121B8E">
        <w:rPr>
          <w:lang w:val="id-ID"/>
        </w:rPr>
        <w:t xml:space="preserve"> karena masih dianggap suatu hal yang tidak terlalu berguna di rumah. Buktinya bisa di</w:t>
      </w:r>
      <w:r w:rsidR="007765C7">
        <w:rPr>
          <w:lang w:val="id-ID"/>
        </w:rPr>
        <w:t xml:space="preserve">lihat dari sisi </w:t>
      </w:r>
      <w:proofErr w:type="spellStart"/>
      <w:r w:rsidR="007765C7">
        <w:rPr>
          <w:lang w:val="id-ID"/>
        </w:rPr>
        <w:t>smart</w:t>
      </w:r>
      <w:proofErr w:type="spellEnd"/>
      <w:r w:rsidR="007765C7">
        <w:rPr>
          <w:lang w:val="id-ID"/>
        </w:rPr>
        <w:t xml:space="preserve"> </w:t>
      </w:r>
      <w:proofErr w:type="spellStart"/>
      <w:r w:rsidR="007765C7">
        <w:rPr>
          <w:lang w:val="id-ID"/>
        </w:rPr>
        <w:t>home</w:t>
      </w:r>
      <w:proofErr w:type="spellEnd"/>
      <w:r w:rsidR="007765C7">
        <w:rPr>
          <w:lang w:val="id-ID"/>
        </w:rPr>
        <w:t xml:space="preserve"> pada artikel</w:t>
      </w:r>
      <w:r w:rsidR="00D07071">
        <w:t xml:space="preserve"> oleh</w:t>
      </w:r>
      <w:r w:rsidR="007765C7">
        <w:rPr>
          <w:lang w:val="id-ID"/>
        </w:rPr>
        <w:t xml:space="preserve"> </w:t>
      </w:r>
      <w:sdt>
        <w:sdtPr>
          <w:tag w:val="MENDELEY_CITATION_v3_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"/>
          <w:id w:val="826786987"/>
          <w:placeholder>
            <w:docPart w:val="DefaultPlaceholder_-1854013440"/>
          </w:placeholder>
        </w:sdtPr>
        <w:sdtContent>
          <w:r w:rsidR="00306C8F" w:rsidRPr="00306C8F">
            <w:rPr>
              <w:rFonts w:eastAsia="Times New Roman"/>
            </w:rPr>
            <w:t>(Depok Pos, 2022)</w:t>
          </w:r>
        </w:sdtContent>
      </w:sdt>
      <w:r w:rsidR="007765C7">
        <w:rPr>
          <w:lang w:val="id-ID"/>
        </w:rPr>
        <w:t xml:space="preserve"> </w:t>
      </w:r>
      <w:proofErr w:type="spellStart"/>
      <w:r w:rsidR="007765C7">
        <w:t>p</w:t>
      </w:r>
      <w:r w:rsidR="007765C7" w:rsidRPr="007765C7">
        <w:t>enetrasi</w:t>
      </w:r>
      <w:proofErr w:type="spellEnd"/>
      <w:r w:rsidR="007765C7" w:rsidRPr="007765C7">
        <w:t xml:space="preserve"> </w:t>
      </w:r>
      <w:r w:rsidR="007765C7">
        <w:t xml:space="preserve">smart home </w:t>
      </w:r>
      <w:r w:rsidR="00121B8E">
        <w:t xml:space="preserve">pada </w:t>
      </w:r>
      <w:proofErr w:type="spellStart"/>
      <w:r w:rsidR="007765C7" w:rsidRPr="007765C7">
        <w:t>rumah</w:t>
      </w:r>
      <w:proofErr w:type="spellEnd"/>
      <w:r w:rsidR="007765C7" w:rsidRPr="007765C7">
        <w:t xml:space="preserve"> </w:t>
      </w:r>
      <w:proofErr w:type="spellStart"/>
      <w:r w:rsidR="007765C7" w:rsidRPr="007765C7">
        <w:t>tangga</w:t>
      </w:r>
      <w:proofErr w:type="spellEnd"/>
      <w:r w:rsidR="007765C7" w:rsidRPr="007765C7">
        <w:t xml:space="preserve"> </w:t>
      </w:r>
      <w:proofErr w:type="spellStart"/>
      <w:r w:rsidR="007765C7" w:rsidRPr="007765C7">
        <w:t>saat</w:t>
      </w:r>
      <w:proofErr w:type="spellEnd"/>
      <w:r w:rsidR="007765C7" w:rsidRPr="007765C7">
        <w:t xml:space="preserve"> ini </w:t>
      </w:r>
      <w:r w:rsidR="00121B8E">
        <w:t xml:space="preserve">di Indonesia </w:t>
      </w:r>
      <w:r w:rsidR="007765C7" w:rsidRPr="007765C7">
        <w:t xml:space="preserve">pada </w:t>
      </w:r>
      <w:proofErr w:type="spellStart"/>
      <w:r w:rsidR="007765C7" w:rsidRPr="007765C7">
        <w:t>tahun</w:t>
      </w:r>
      <w:proofErr w:type="spellEnd"/>
      <w:r w:rsidR="007765C7" w:rsidRPr="007765C7">
        <w:t xml:space="preserve"> 2022 </w:t>
      </w:r>
      <w:proofErr w:type="spellStart"/>
      <w:r w:rsidR="007765C7" w:rsidRPr="007765C7">
        <w:t>sebesar</w:t>
      </w:r>
      <w:proofErr w:type="spellEnd"/>
      <w:r w:rsidR="007765C7" w:rsidRPr="007765C7">
        <w:t xml:space="preserve"> 11,4% dan </w:t>
      </w:r>
      <w:proofErr w:type="spellStart"/>
      <w:r w:rsidR="007765C7" w:rsidRPr="007765C7">
        <w:t>diperkirakan</w:t>
      </w:r>
      <w:proofErr w:type="spellEnd"/>
      <w:r w:rsidR="007765C7" w:rsidRPr="007765C7">
        <w:t xml:space="preserve"> </w:t>
      </w:r>
      <w:proofErr w:type="spellStart"/>
      <w:r w:rsidR="007765C7" w:rsidRPr="007765C7">
        <w:t>akan</w:t>
      </w:r>
      <w:proofErr w:type="spellEnd"/>
      <w:r w:rsidR="007765C7" w:rsidRPr="007765C7">
        <w:t xml:space="preserve"> </w:t>
      </w:r>
      <w:proofErr w:type="spellStart"/>
      <w:r w:rsidR="007765C7" w:rsidRPr="007765C7">
        <w:t>mencapai</w:t>
      </w:r>
      <w:proofErr w:type="spellEnd"/>
      <w:r w:rsidR="007765C7" w:rsidRPr="007765C7">
        <w:t xml:space="preserve"> 18,3% pada </w:t>
      </w:r>
      <w:proofErr w:type="spellStart"/>
      <w:r w:rsidR="007765C7" w:rsidRPr="007765C7">
        <w:t>tahun</w:t>
      </w:r>
      <w:proofErr w:type="spellEnd"/>
      <w:r w:rsidR="007765C7" w:rsidRPr="007765C7">
        <w:t xml:space="preserve"> 2026</w:t>
      </w:r>
      <w:r w:rsidR="00121B8E">
        <w:t xml:space="preserve">, </w:t>
      </w:r>
      <w:proofErr w:type="spellStart"/>
      <w:r w:rsidR="00121B8E">
        <w:t>sedangkan</w:t>
      </w:r>
      <w:proofErr w:type="spellEnd"/>
      <w:r w:rsidR="00121B8E">
        <w:t xml:space="preserve"> </w:t>
      </w:r>
      <w:proofErr w:type="spellStart"/>
      <w:r w:rsidR="00121B8E">
        <w:t>jika</w:t>
      </w:r>
      <w:proofErr w:type="spellEnd"/>
      <w:r w:rsidR="00121B8E">
        <w:t xml:space="preserve"> </w:t>
      </w:r>
      <w:proofErr w:type="spellStart"/>
      <w:r w:rsidR="00121B8E">
        <w:t>dilihat</w:t>
      </w:r>
      <w:proofErr w:type="spellEnd"/>
      <w:r w:rsidR="00121B8E">
        <w:t xml:space="preserve"> data </w:t>
      </w:r>
      <w:r w:rsidR="00D07071">
        <w:t>oleh</w:t>
      </w:r>
      <w:r w:rsidR="00121B8E">
        <w:t xml:space="preserve"> </w:t>
      </w:r>
      <w:sdt>
        <w:sdtPr>
          <w:tag w:val="MENDELEY_CITATION_v3_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"/>
          <w:id w:val="-1493567779"/>
          <w:placeholder>
            <w:docPart w:val="DefaultPlaceholder_-1854013440"/>
          </w:placeholder>
        </w:sdtPr>
        <w:sdtContent>
          <w:r w:rsidR="00306C8F" w:rsidRPr="00306C8F">
            <w:t>(BPS, 2024)</w:t>
          </w:r>
        </w:sdtContent>
      </w:sdt>
      <w:r w:rsidR="00121B8E">
        <w:t xml:space="preserve"> </w:t>
      </w:r>
      <w:proofErr w:type="spellStart"/>
      <w:r w:rsidR="00121B8E">
        <w:t>terdapat</w:t>
      </w:r>
      <w:proofErr w:type="spellEnd"/>
      <w:r w:rsidR="00121B8E">
        <w:t xml:space="preserve"> 84,95% </w:t>
      </w:r>
      <w:proofErr w:type="spellStart"/>
      <w:r w:rsidR="00121B8E">
        <w:t>keluarga</w:t>
      </w:r>
      <w:proofErr w:type="spellEnd"/>
      <w:r w:rsidR="00121B8E">
        <w:t xml:space="preserve"> di </w:t>
      </w:r>
      <w:proofErr w:type="spellStart"/>
      <w:r w:rsidR="00121B8E">
        <w:t>indonesia</w:t>
      </w:r>
      <w:proofErr w:type="spellEnd"/>
      <w:r w:rsidR="00121B8E">
        <w:t xml:space="preserve"> yang sudah </w:t>
      </w:r>
      <w:proofErr w:type="spellStart"/>
      <w:r w:rsidR="00121B8E">
        <w:t>memiliki</w:t>
      </w:r>
      <w:proofErr w:type="spellEnd"/>
      <w:r w:rsidR="00121B8E">
        <w:t xml:space="preserve"> </w:t>
      </w:r>
      <w:proofErr w:type="spellStart"/>
      <w:r w:rsidR="00121B8E">
        <w:t>rumah</w:t>
      </w:r>
      <w:proofErr w:type="spellEnd"/>
      <w:r w:rsidR="00121B8E">
        <w:t xml:space="preserve"> </w:t>
      </w:r>
      <w:proofErr w:type="spellStart"/>
      <w:r w:rsidR="00121B8E">
        <w:t>sendiri</w:t>
      </w:r>
      <w:proofErr w:type="spellEnd"/>
      <w:r w:rsidR="00121B8E">
        <w:t xml:space="preserve">. </w:t>
      </w:r>
    </w:p>
    <w:p w14:paraId="2CCB0990" w14:textId="5625D2C6" w:rsidR="00621264" w:rsidRDefault="00121B8E" w:rsidP="005E291B">
      <w:pPr>
        <w:pStyle w:val="paragraf"/>
      </w:pPr>
      <w:r>
        <w:rPr>
          <w:lang w:val="id-ID"/>
        </w:rPr>
        <w:t>I</w:t>
      </w:r>
      <w:r w:rsidR="007765C7">
        <w:rPr>
          <w:lang w:val="id-ID"/>
        </w:rPr>
        <w:t xml:space="preserve">nformasi tentang suhu dan kelembaban di suatu ruangan </w:t>
      </w:r>
      <w:proofErr w:type="spellStart"/>
      <w:r w:rsidR="00B4555B">
        <w:rPr>
          <w:lang w:val="id-ID"/>
        </w:rPr>
        <w:t>sangatlah</w:t>
      </w:r>
      <w:proofErr w:type="spellEnd"/>
      <w:r w:rsidR="00B4555B">
        <w:rPr>
          <w:lang w:val="id-ID"/>
        </w:rPr>
        <w:t xml:space="preserve"> penting, menurut penelitian</w:t>
      </w:r>
      <w:r w:rsidR="00D07071">
        <w:t xml:space="preserve"> oleh</w:t>
      </w:r>
      <w:r w:rsidR="00B4555B">
        <w:rPr>
          <w:lang w:val="id-ID"/>
        </w:rPr>
        <w:t xml:space="preserve"> </w:t>
      </w:r>
      <w:sdt>
        <w:sdtPr>
          <w:rPr>
            <w:lang w:val="id-ID"/>
          </w:rPr>
          <w:tag w:val="MENDELEY_CITATION_v3_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"/>
          <w:id w:val="-2141410859"/>
          <w:placeholder>
            <w:docPart w:val="DefaultPlaceholder_-1854013440"/>
          </w:placeholder>
        </w:sdtPr>
        <w:sdtContent>
          <w:r w:rsidR="00306C8F" w:rsidRPr="00306C8F">
            <w:rPr>
              <w:rFonts w:eastAsia="Times New Roman"/>
            </w:rPr>
            <w:t>(</w:t>
          </w:r>
          <w:proofErr w:type="spellStart"/>
          <w:r w:rsidR="00306C8F" w:rsidRPr="00306C8F">
            <w:rPr>
              <w:rFonts w:eastAsia="Times New Roman"/>
            </w:rPr>
            <w:t>Hidayat</w:t>
          </w:r>
          <w:proofErr w:type="spellEnd"/>
          <w:r w:rsidR="00306C8F" w:rsidRPr="00306C8F">
            <w:rPr>
              <w:rFonts w:eastAsia="Times New Roman"/>
            </w:rPr>
            <w:t xml:space="preserve"> &amp; Sari, 2021)</w:t>
          </w:r>
        </w:sdtContent>
      </w:sdt>
      <w:r w:rsidR="00B4555B">
        <w:rPr>
          <w:lang w:val="id-ID"/>
        </w:rPr>
        <w:t xml:space="preserve"> u</w:t>
      </w:r>
      <w:proofErr w:type="spellStart"/>
      <w:r w:rsidR="00B4555B" w:rsidRPr="00B4555B">
        <w:t>ntuk</w:t>
      </w:r>
      <w:proofErr w:type="spellEnd"/>
      <w:r w:rsidR="00B4555B" w:rsidRPr="00B4555B">
        <w:t xml:space="preserve">  </w:t>
      </w:r>
      <w:proofErr w:type="spellStart"/>
      <w:r w:rsidR="00B4555B" w:rsidRPr="00B4555B">
        <w:t>menghabiskan</w:t>
      </w:r>
      <w:proofErr w:type="spellEnd"/>
      <w:r w:rsidR="00B4555B" w:rsidRPr="00B4555B">
        <w:t xml:space="preserve">  </w:t>
      </w:r>
      <w:proofErr w:type="spellStart"/>
      <w:r w:rsidR="00B4555B" w:rsidRPr="00B4555B">
        <w:t>waktu</w:t>
      </w:r>
      <w:proofErr w:type="spellEnd"/>
      <w:r w:rsidR="00B4555B" w:rsidRPr="00B4555B">
        <w:t xml:space="preserve">  </w:t>
      </w:r>
      <w:proofErr w:type="spellStart"/>
      <w:r w:rsidR="00B4555B" w:rsidRPr="00B4555B">
        <w:t>didalam</w:t>
      </w:r>
      <w:proofErr w:type="spellEnd"/>
      <w:r w:rsidR="00B4555B" w:rsidRPr="00B4555B">
        <w:t xml:space="preserve">  </w:t>
      </w:r>
      <w:proofErr w:type="spellStart"/>
      <w:r w:rsidR="00B4555B" w:rsidRPr="00B4555B">
        <w:t>ruangan</w:t>
      </w:r>
      <w:proofErr w:type="spellEnd"/>
      <w:r w:rsidR="00B4555B" w:rsidRPr="00B4555B">
        <w:t>/</w:t>
      </w:r>
      <w:proofErr w:type="spellStart"/>
      <w:r w:rsidR="00B4555B" w:rsidRPr="00B4555B">
        <w:t>gedung</w:t>
      </w:r>
      <w:proofErr w:type="spellEnd"/>
      <w:r w:rsidR="00B4555B">
        <w:t xml:space="preserve"> </w:t>
      </w:r>
      <w:proofErr w:type="spellStart"/>
      <w:r w:rsidR="00B4555B" w:rsidRPr="00B4555B">
        <w:t>manusia</w:t>
      </w:r>
      <w:proofErr w:type="spellEnd"/>
      <w:r w:rsidR="00B4555B">
        <w:t xml:space="preserve"> </w:t>
      </w:r>
      <w:proofErr w:type="spellStart"/>
      <w:r w:rsidR="00B4555B" w:rsidRPr="00B4555B">
        <w:t>akan</w:t>
      </w:r>
      <w:proofErr w:type="spellEnd"/>
      <w:r w:rsidR="00B4555B">
        <w:t xml:space="preserve"> </w:t>
      </w:r>
      <w:proofErr w:type="spellStart"/>
      <w:r w:rsidR="00B4555B" w:rsidRPr="00B4555B">
        <w:t>mencari</w:t>
      </w:r>
      <w:proofErr w:type="spellEnd"/>
      <w:r w:rsidR="00B4555B">
        <w:t xml:space="preserve"> </w:t>
      </w:r>
      <w:proofErr w:type="spellStart"/>
      <w:r w:rsidR="00B4555B" w:rsidRPr="00B4555B">
        <w:t>kondisi</w:t>
      </w:r>
      <w:proofErr w:type="spellEnd"/>
      <w:r w:rsidR="00B4555B">
        <w:t xml:space="preserve"> </w:t>
      </w:r>
      <w:r w:rsidR="00B4555B" w:rsidRPr="00B4555B">
        <w:t>yang</w:t>
      </w:r>
      <w:r w:rsidR="00B4555B">
        <w:t xml:space="preserve"> </w:t>
      </w:r>
      <w:proofErr w:type="spellStart"/>
      <w:r w:rsidR="00B4555B" w:rsidRPr="00B4555B">
        <w:t>nyaman</w:t>
      </w:r>
      <w:proofErr w:type="spellEnd"/>
      <w:r w:rsidR="00B4555B">
        <w:t xml:space="preserve"> </w:t>
      </w:r>
      <w:proofErr w:type="spellStart"/>
      <w:r w:rsidR="00B4555B" w:rsidRPr="00B4555B">
        <w:t>dalam</w:t>
      </w:r>
      <w:proofErr w:type="spellEnd"/>
      <w:r w:rsidR="00B4555B">
        <w:t xml:space="preserve"> </w:t>
      </w:r>
      <w:proofErr w:type="spellStart"/>
      <w:r w:rsidR="00B4555B" w:rsidRPr="00B4555B">
        <w:t>kehidupannya</w:t>
      </w:r>
      <w:proofErr w:type="spellEnd"/>
      <w:r w:rsidR="00B4555B" w:rsidRPr="00B4555B">
        <w:t>.</w:t>
      </w:r>
      <w:r w:rsidR="00B4555B">
        <w:t xml:space="preserve"> </w:t>
      </w:r>
      <w:r w:rsidR="00B4555B" w:rsidRPr="00B4555B">
        <w:t>Oleh</w:t>
      </w:r>
      <w:r w:rsidR="00B4555B">
        <w:t xml:space="preserve"> </w:t>
      </w:r>
      <w:proofErr w:type="spellStart"/>
      <w:r w:rsidR="00B4555B" w:rsidRPr="00B4555B">
        <w:t>karenanya</w:t>
      </w:r>
      <w:proofErr w:type="spellEnd"/>
      <w:r w:rsidR="00B4555B">
        <w:t xml:space="preserve"> </w:t>
      </w:r>
      <w:r w:rsidR="00B4555B" w:rsidRPr="00B4555B">
        <w:t>salah</w:t>
      </w:r>
      <w:r w:rsidR="00B4555B">
        <w:t xml:space="preserve"> </w:t>
      </w:r>
      <w:proofErr w:type="spellStart"/>
      <w:r w:rsidR="00B4555B">
        <w:t>s</w:t>
      </w:r>
      <w:r w:rsidR="00B4555B" w:rsidRPr="00B4555B">
        <w:t>atu</w:t>
      </w:r>
      <w:proofErr w:type="spellEnd"/>
      <w:r w:rsidR="00B4555B">
        <w:t xml:space="preserve"> </w:t>
      </w:r>
      <w:proofErr w:type="spellStart"/>
      <w:r w:rsidR="00B4555B" w:rsidRPr="00B4555B">
        <w:t>faktor</w:t>
      </w:r>
      <w:proofErr w:type="spellEnd"/>
      <w:r w:rsidR="00B4555B">
        <w:t xml:space="preserve"> </w:t>
      </w:r>
      <w:proofErr w:type="spellStart"/>
      <w:r w:rsidR="00B4555B" w:rsidRPr="00B4555B">
        <w:t>kenyamanan</w:t>
      </w:r>
      <w:proofErr w:type="spellEnd"/>
      <w:r w:rsidR="00B4555B" w:rsidRPr="00B4555B">
        <w:t xml:space="preserve"> dan </w:t>
      </w:r>
      <w:proofErr w:type="spellStart"/>
      <w:r w:rsidR="00B4555B" w:rsidRPr="00B4555B">
        <w:t>kesehatan</w:t>
      </w:r>
      <w:proofErr w:type="spellEnd"/>
      <w:r w:rsidR="00B4555B" w:rsidRPr="00B4555B">
        <w:t xml:space="preserve"> yang optimal pada </w:t>
      </w:r>
      <w:proofErr w:type="spellStart"/>
      <w:r w:rsidR="00B4555B" w:rsidRPr="00B4555B">
        <w:t>manusia</w:t>
      </w:r>
      <w:proofErr w:type="spellEnd"/>
      <w:r w:rsidR="00B4555B">
        <w:t xml:space="preserve"> </w:t>
      </w:r>
      <w:proofErr w:type="spellStart"/>
      <w:r w:rsidR="00B4555B" w:rsidRPr="00B4555B">
        <w:t>bergantung</w:t>
      </w:r>
      <w:proofErr w:type="spellEnd"/>
      <w:r w:rsidR="00B4555B" w:rsidRPr="00B4555B">
        <w:t xml:space="preserve"> pada </w:t>
      </w:r>
      <w:proofErr w:type="spellStart"/>
      <w:r w:rsidR="00B4555B" w:rsidRPr="00B4555B">
        <w:t>suhu</w:t>
      </w:r>
      <w:proofErr w:type="spellEnd"/>
      <w:r w:rsidR="00B4555B" w:rsidRPr="00B4555B">
        <w:t xml:space="preserve"> yang </w:t>
      </w:r>
      <w:proofErr w:type="spellStart"/>
      <w:r w:rsidR="00B4555B" w:rsidRPr="00B4555B">
        <w:t>ada</w:t>
      </w:r>
      <w:proofErr w:type="spellEnd"/>
      <w:r w:rsidR="00B4555B" w:rsidRPr="00B4555B">
        <w:t xml:space="preserve"> </w:t>
      </w:r>
      <w:proofErr w:type="spellStart"/>
      <w:r w:rsidR="00B4555B" w:rsidRPr="00B4555B">
        <w:t>disekitarnya</w:t>
      </w:r>
      <w:proofErr w:type="spellEnd"/>
      <w:r w:rsidR="00B4555B" w:rsidRPr="00B4555B">
        <w:t xml:space="preserve">. </w:t>
      </w:r>
      <w:r w:rsidR="00A44660">
        <w:t xml:space="preserve">Salah </w:t>
      </w:r>
      <w:proofErr w:type="spellStart"/>
      <w:r w:rsidR="00A44660">
        <w:t>satu</w:t>
      </w:r>
      <w:proofErr w:type="spellEnd"/>
      <w:r w:rsidR="00A44660">
        <w:t xml:space="preserve"> </w:t>
      </w:r>
      <w:proofErr w:type="spellStart"/>
      <w:r w:rsidR="00A44660">
        <w:t>resiko</w:t>
      </w:r>
      <w:proofErr w:type="spellEnd"/>
      <w:r w:rsidR="00A44660">
        <w:t xml:space="preserve"> yang paling fatal </w:t>
      </w:r>
      <w:proofErr w:type="spellStart"/>
      <w:r w:rsidR="00A44660">
        <w:t>jika</w:t>
      </w:r>
      <w:proofErr w:type="spellEnd"/>
      <w:r w:rsidR="00A44660">
        <w:t xml:space="preserve"> </w:t>
      </w:r>
      <w:proofErr w:type="spellStart"/>
      <w:r w:rsidR="00A44660">
        <w:t>tidak</w:t>
      </w:r>
      <w:proofErr w:type="spellEnd"/>
      <w:r w:rsidR="00A44660">
        <w:t xml:space="preserve"> </w:t>
      </w:r>
      <w:proofErr w:type="spellStart"/>
      <w:r w:rsidR="00A44660">
        <w:t>mengetahui</w:t>
      </w:r>
      <w:proofErr w:type="spellEnd"/>
      <w:r w:rsidR="00A44660">
        <w:t xml:space="preserve"> </w:t>
      </w:r>
      <w:proofErr w:type="spellStart"/>
      <w:r w:rsidR="00A44660">
        <w:t>suhu</w:t>
      </w:r>
      <w:proofErr w:type="spellEnd"/>
      <w:r w:rsidR="00A44660">
        <w:t xml:space="preserve"> di </w:t>
      </w:r>
      <w:proofErr w:type="spellStart"/>
      <w:r w:rsidR="00A44660">
        <w:t>dalam</w:t>
      </w:r>
      <w:proofErr w:type="spellEnd"/>
      <w:r w:rsidR="00A44660">
        <w:t xml:space="preserve"> </w:t>
      </w:r>
      <w:proofErr w:type="spellStart"/>
      <w:r w:rsidR="00A44660">
        <w:t>ruangan</w:t>
      </w:r>
      <w:proofErr w:type="spellEnd"/>
      <w:r w:rsidR="00A44660">
        <w:t xml:space="preserve"> </w:t>
      </w:r>
      <w:proofErr w:type="spellStart"/>
      <w:r w:rsidR="00A44660">
        <w:t>adalah</w:t>
      </w:r>
      <w:proofErr w:type="spellEnd"/>
      <w:r w:rsidR="00A44660">
        <w:t xml:space="preserve"> </w:t>
      </w:r>
      <w:proofErr w:type="spellStart"/>
      <w:r w:rsidR="00A44660">
        <w:t>tidak</w:t>
      </w:r>
      <w:proofErr w:type="spellEnd"/>
      <w:r w:rsidR="00A44660">
        <w:t xml:space="preserve"> </w:t>
      </w:r>
      <w:proofErr w:type="spellStart"/>
      <w:r w:rsidR="00A44660">
        <w:lastRenderedPageBreak/>
        <w:t>tahunya</w:t>
      </w:r>
      <w:proofErr w:type="spellEnd"/>
      <w:r w:rsidR="00A44660">
        <w:t xml:space="preserve"> </w:t>
      </w:r>
      <w:proofErr w:type="spellStart"/>
      <w:r w:rsidR="00A44660">
        <w:t>terjadi</w:t>
      </w:r>
      <w:proofErr w:type="spellEnd"/>
      <w:r w:rsidR="00A44660">
        <w:t xml:space="preserve"> </w:t>
      </w:r>
      <w:proofErr w:type="spellStart"/>
      <w:r w:rsidR="00A44660">
        <w:t>kebakaran</w:t>
      </w:r>
      <w:proofErr w:type="spellEnd"/>
      <w:r w:rsidR="00A44660">
        <w:t xml:space="preserve">. </w:t>
      </w:r>
      <w:proofErr w:type="spellStart"/>
      <w:r w:rsidR="00B4555B">
        <w:t>Resiko</w:t>
      </w:r>
      <w:proofErr w:type="spellEnd"/>
      <w:r w:rsidR="00B4555B">
        <w:t xml:space="preserve"> </w:t>
      </w:r>
      <w:proofErr w:type="spellStart"/>
      <w:r w:rsidR="00B4555B">
        <w:t>tidak</w:t>
      </w:r>
      <w:proofErr w:type="spellEnd"/>
      <w:r w:rsidR="00B4555B">
        <w:t xml:space="preserve"> </w:t>
      </w:r>
      <w:proofErr w:type="spellStart"/>
      <w:r w:rsidR="00B4555B">
        <w:t>adanya</w:t>
      </w:r>
      <w:proofErr w:type="spellEnd"/>
      <w:r w:rsidR="00B4555B">
        <w:t xml:space="preserve"> </w:t>
      </w:r>
      <w:proofErr w:type="spellStart"/>
      <w:r w:rsidR="00B4555B">
        <w:t>informasi</w:t>
      </w:r>
      <w:proofErr w:type="spellEnd"/>
      <w:r w:rsidR="00B4555B">
        <w:t xml:space="preserve"> </w:t>
      </w:r>
      <w:proofErr w:type="spellStart"/>
      <w:r w:rsidR="00B4555B">
        <w:t>tentang</w:t>
      </w:r>
      <w:proofErr w:type="spellEnd"/>
      <w:r w:rsidR="00B4555B">
        <w:t xml:space="preserve"> </w:t>
      </w:r>
      <w:proofErr w:type="spellStart"/>
      <w:r w:rsidR="00B4555B">
        <w:t>suhu</w:t>
      </w:r>
      <w:proofErr w:type="spellEnd"/>
      <w:r w:rsidR="00B4555B">
        <w:t xml:space="preserve"> dan </w:t>
      </w:r>
      <w:proofErr w:type="spellStart"/>
      <w:r w:rsidR="00B4555B">
        <w:t>kelembaban</w:t>
      </w:r>
      <w:proofErr w:type="spellEnd"/>
      <w:r w:rsidR="00B4555B">
        <w:t xml:space="preserve"> di </w:t>
      </w:r>
      <w:proofErr w:type="spellStart"/>
      <w:r w:rsidR="00B4555B">
        <w:t>dalam</w:t>
      </w:r>
      <w:proofErr w:type="spellEnd"/>
      <w:r w:rsidR="00B4555B">
        <w:t xml:space="preserve"> </w:t>
      </w:r>
      <w:proofErr w:type="spellStart"/>
      <w:r w:rsidR="00B4555B">
        <w:t>ruangan</w:t>
      </w:r>
      <w:proofErr w:type="spellEnd"/>
      <w:r w:rsidR="00B4555B">
        <w:t xml:space="preserve"> </w:t>
      </w:r>
      <w:proofErr w:type="spellStart"/>
      <w:r w:rsidR="00B4555B">
        <w:t>adalah</w:t>
      </w:r>
      <w:proofErr w:type="spellEnd"/>
      <w:r w:rsidR="00B4555B">
        <w:t xml:space="preserve"> </w:t>
      </w:r>
      <w:proofErr w:type="spellStart"/>
      <w:r w:rsidR="00B4555B">
        <w:t>tidak</w:t>
      </w:r>
      <w:proofErr w:type="spellEnd"/>
      <w:r w:rsidR="00B4555B">
        <w:t xml:space="preserve"> </w:t>
      </w:r>
      <w:proofErr w:type="spellStart"/>
      <w:r w:rsidR="00B4555B">
        <w:t>mengetahui</w:t>
      </w:r>
      <w:proofErr w:type="spellEnd"/>
      <w:r w:rsidR="00B4555B">
        <w:t xml:space="preserve"> </w:t>
      </w:r>
      <w:proofErr w:type="spellStart"/>
      <w:r w:rsidR="00B4555B">
        <w:t>adanya</w:t>
      </w:r>
      <w:proofErr w:type="spellEnd"/>
      <w:r w:rsidR="00B4555B">
        <w:t xml:space="preserve"> </w:t>
      </w:r>
      <w:proofErr w:type="spellStart"/>
      <w:r w:rsidR="00B4555B">
        <w:t>kebakaran</w:t>
      </w:r>
      <w:proofErr w:type="spellEnd"/>
      <w:r w:rsidR="00B4555B">
        <w:t>.</w:t>
      </w:r>
      <w:r w:rsidR="00621264">
        <w:t xml:space="preserve"> </w:t>
      </w:r>
      <w:proofErr w:type="spellStart"/>
      <w:r w:rsidR="00FC25D8" w:rsidRPr="00FC25D8">
        <w:t>Kebakaran</w:t>
      </w:r>
      <w:proofErr w:type="spellEnd"/>
      <w:r w:rsidR="00FC25D8" w:rsidRPr="00FC25D8">
        <w:t xml:space="preserve"> </w:t>
      </w:r>
      <w:proofErr w:type="spellStart"/>
      <w:r w:rsidR="00FC25D8" w:rsidRPr="00FC25D8">
        <w:t>bisa</w:t>
      </w:r>
      <w:proofErr w:type="spellEnd"/>
      <w:r w:rsidR="00FC25D8" w:rsidRPr="00FC25D8">
        <w:t xml:space="preserve"> </w:t>
      </w:r>
      <w:proofErr w:type="spellStart"/>
      <w:r w:rsidR="00FC25D8" w:rsidRPr="00FC25D8">
        <w:t>terjadi</w:t>
      </w:r>
      <w:proofErr w:type="spellEnd"/>
      <w:r w:rsidR="00FC25D8" w:rsidRPr="00FC25D8">
        <w:t xml:space="preserve"> </w:t>
      </w:r>
      <w:proofErr w:type="spellStart"/>
      <w:r w:rsidR="00FC25D8" w:rsidRPr="00FC25D8">
        <w:t>saat</w:t>
      </w:r>
      <w:proofErr w:type="spellEnd"/>
      <w:r w:rsidR="00FC25D8" w:rsidRPr="00FC25D8">
        <w:t xml:space="preserve"> </w:t>
      </w:r>
      <w:proofErr w:type="spellStart"/>
      <w:r w:rsidR="00FC25D8" w:rsidRPr="00FC25D8">
        <w:t>tanpa</w:t>
      </w:r>
      <w:proofErr w:type="spellEnd"/>
      <w:r w:rsidR="00FC25D8" w:rsidRPr="00FC25D8">
        <w:t xml:space="preserve"> </w:t>
      </w:r>
      <w:proofErr w:type="spellStart"/>
      <w:r w:rsidR="00FC25D8" w:rsidRPr="00FC25D8">
        <w:t>ada</w:t>
      </w:r>
      <w:proofErr w:type="spellEnd"/>
      <w:r w:rsidR="00FC25D8" w:rsidRPr="00FC25D8">
        <w:t xml:space="preserve"> yang </w:t>
      </w:r>
      <w:proofErr w:type="spellStart"/>
      <w:r w:rsidR="00FC25D8" w:rsidRPr="00FC25D8">
        <w:t>bisa</w:t>
      </w:r>
      <w:proofErr w:type="spellEnd"/>
      <w:r w:rsidR="00FC25D8" w:rsidRPr="00FC25D8">
        <w:t xml:space="preserve"> </w:t>
      </w:r>
      <w:proofErr w:type="spellStart"/>
      <w:r w:rsidR="00FC25D8" w:rsidRPr="00FC25D8">
        <w:t>memprediksi</w:t>
      </w:r>
      <w:proofErr w:type="spellEnd"/>
      <w:r w:rsidR="00FC25D8" w:rsidRPr="00FC25D8">
        <w:t xml:space="preserve">, </w:t>
      </w:r>
      <w:proofErr w:type="spellStart"/>
      <w:r w:rsidR="00FC25D8" w:rsidRPr="00FC25D8">
        <w:t>apabila</w:t>
      </w:r>
      <w:proofErr w:type="spellEnd"/>
      <w:r w:rsidR="00FC25D8" w:rsidRPr="00FC25D8">
        <w:t xml:space="preserve"> </w:t>
      </w:r>
      <w:proofErr w:type="spellStart"/>
      <w:r w:rsidR="00FC25D8" w:rsidRPr="00FC25D8">
        <w:t>tidak</w:t>
      </w:r>
      <w:proofErr w:type="spellEnd"/>
      <w:r w:rsidR="00FC25D8" w:rsidRPr="00FC25D8">
        <w:t xml:space="preserve"> </w:t>
      </w:r>
      <w:proofErr w:type="spellStart"/>
      <w:r w:rsidR="00FC25D8" w:rsidRPr="00FC25D8">
        <w:t>diatasi</w:t>
      </w:r>
      <w:proofErr w:type="spellEnd"/>
      <w:r w:rsidR="00FC25D8" w:rsidRPr="00FC25D8">
        <w:t xml:space="preserve"> </w:t>
      </w:r>
      <w:proofErr w:type="spellStart"/>
      <w:r w:rsidR="00FC25D8" w:rsidRPr="00FC25D8">
        <w:t>dengan</w:t>
      </w:r>
      <w:proofErr w:type="spellEnd"/>
      <w:r w:rsidR="00FC25D8" w:rsidRPr="00FC25D8">
        <w:t xml:space="preserve"> </w:t>
      </w:r>
      <w:proofErr w:type="spellStart"/>
      <w:r w:rsidR="00FC25D8" w:rsidRPr="00FC25D8">
        <w:t>cepat</w:t>
      </w:r>
      <w:proofErr w:type="spellEnd"/>
      <w:r w:rsidR="00FC25D8" w:rsidRPr="00FC25D8">
        <w:t xml:space="preserve"> </w:t>
      </w:r>
      <w:proofErr w:type="spellStart"/>
      <w:r w:rsidR="00FC25D8" w:rsidRPr="00FC25D8">
        <w:t>maka</w:t>
      </w:r>
      <w:proofErr w:type="spellEnd"/>
      <w:r w:rsidR="00FC25D8" w:rsidRPr="00FC25D8">
        <w:t xml:space="preserve"> </w:t>
      </w:r>
      <w:proofErr w:type="spellStart"/>
      <w:r w:rsidR="00FC25D8" w:rsidRPr="00FC25D8">
        <w:t>akan</w:t>
      </w:r>
      <w:proofErr w:type="spellEnd"/>
      <w:r w:rsidR="00FC25D8" w:rsidRPr="00FC25D8">
        <w:t xml:space="preserve"> </w:t>
      </w:r>
      <w:proofErr w:type="spellStart"/>
      <w:r w:rsidR="00FC25D8" w:rsidRPr="00FC25D8">
        <w:t>mengakibatkan</w:t>
      </w:r>
      <w:proofErr w:type="spellEnd"/>
      <w:r w:rsidR="00FC25D8" w:rsidRPr="00FC25D8">
        <w:t xml:space="preserve"> </w:t>
      </w:r>
      <w:proofErr w:type="spellStart"/>
      <w:r w:rsidR="00FC25D8" w:rsidRPr="00FC25D8">
        <w:t>kerugian</w:t>
      </w:r>
      <w:proofErr w:type="spellEnd"/>
      <w:r w:rsidR="00FC25D8" w:rsidRPr="00FC25D8">
        <w:t xml:space="preserve"> yang sangat </w:t>
      </w:r>
      <w:proofErr w:type="spellStart"/>
      <w:r w:rsidR="00FC25D8" w:rsidRPr="00FC25D8">
        <w:t>besar</w:t>
      </w:r>
      <w:proofErr w:type="spellEnd"/>
      <w:r w:rsidR="00FC25D8" w:rsidRPr="00FC25D8">
        <w:t xml:space="preserve"> </w:t>
      </w:r>
      <w:sdt>
        <w:sdtPr>
          <w:tag w:val="MENDELEY_CITATION_v3_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"/>
          <w:id w:val="-486018430"/>
          <w:placeholder>
            <w:docPart w:val="DefaultPlaceholder_-1854013440"/>
          </w:placeholder>
        </w:sdtPr>
        <w:sdtContent>
          <w:r w:rsidR="00306C8F" w:rsidRPr="00306C8F">
            <w:t>(</w:t>
          </w:r>
          <w:proofErr w:type="spellStart"/>
          <w:r w:rsidR="00306C8F" w:rsidRPr="00306C8F">
            <w:t>Anam</w:t>
          </w:r>
          <w:proofErr w:type="spellEnd"/>
          <w:r w:rsidR="00306C8F" w:rsidRPr="00306C8F">
            <w:t xml:space="preserve"> </w:t>
          </w:r>
          <w:proofErr w:type="spellStart"/>
          <w:r w:rsidR="00306C8F" w:rsidRPr="00306C8F">
            <w:t>dkk</w:t>
          </w:r>
          <w:proofErr w:type="spellEnd"/>
          <w:r w:rsidR="00306C8F" w:rsidRPr="00306C8F">
            <w:t>., 2020)</w:t>
          </w:r>
        </w:sdtContent>
      </w:sdt>
      <w:r w:rsidR="00FC25D8">
        <w:t xml:space="preserve">. </w:t>
      </w:r>
      <w:proofErr w:type="spellStart"/>
      <w:r w:rsidR="00FC25D8" w:rsidRPr="00FC25D8">
        <w:t>Dalam</w:t>
      </w:r>
      <w:proofErr w:type="spellEnd"/>
      <w:r w:rsidR="00FC25D8" w:rsidRPr="00FC25D8">
        <w:t xml:space="preserve"> </w:t>
      </w:r>
      <w:proofErr w:type="spellStart"/>
      <w:r w:rsidR="00FC25D8" w:rsidRPr="00FC25D8">
        <w:t>banyak</w:t>
      </w:r>
      <w:proofErr w:type="spellEnd"/>
      <w:r w:rsidR="00FC25D8" w:rsidRPr="00FC25D8">
        <w:t xml:space="preserve"> </w:t>
      </w:r>
      <w:proofErr w:type="spellStart"/>
      <w:r w:rsidR="00FC25D8" w:rsidRPr="00FC25D8">
        <w:t>kasus</w:t>
      </w:r>
      <w:proofErr w:type="spellEnd"/>
      <w:r w:rsidR="00FC25D8" w:rsidRPr="00FC25D8">
        <w:t xml:space="preserve">, </w:t>
      </w:r>
      <w:proofErr w:type="spellStart"/>
      <w:r w:rsidR="00FC25D8" w:rsidRPr="00FC25D8">
        <w:t>hanya</w:t>
      </w:r>
      <w:proofErr w:type="spellEnd"/>
      <w:r w:rsidR="00FC25D8" w:rsidRPr="00FC25D8">
        <w:t xml:space="preserve"> </w:t>
      </w:r>
      <w:proofErr w:type="spellStart"/>
      <w:r w:rsidR="00FC25D8" w:rsidRPr="00FC25D8">
        <w:t>perlu</w:t>
      </w:r>
      <w:proofErr w:type="spellEnd"/>
      <w:r w:rsidR="00FC25D8" w:rsidRPr="00FC25D8">
        <w:t xml:space="preserve"> </w:t>
      </w:r>
      <w:proofErr w:type="spellStart"/>
      <w:r w:rsidR="00FC25D8" w:rsidRPr="00FC25D8">
        <w:t>waktu</w:t>
      </w:r>
      <w:proofErr w:type="spellEnd"/>
      <w:r w:rsidR="00FC25D8" w:rsidRPr="00FC25D8">
        <w:t xml:space="preserve"> </w:t>
      </w:r>
      <w:proofErr w:type="spellStart"/>
      <w:r w:rsidR="00FC25D8" w:rsidRPr="00FC25D8">
        <w:t>tiga</w:t>
      </w:r>
      <w:proofErr w:type="spellEnd"/>
      <w:r w:rsidR="00FC25D8" w:rsidRPr="00FC25D8">
        <w:t xml:space="preserve"> </w:t>
      </w:r>
      <w:proofErr w:type="spellStart"/>
      <w:r w:rsidR="00FC25D8" w:rsidRPr="00FC25D8">
        <w:t>menit</w:t>
      </w:r>
      <w:proofErr w:type="spellEnd"/>
      <w:r w:rsidR="00FC25D8" w:rsidRPr="00FC25D8">
        <w:t xml:space="preserve"> </w:t>
      </w:r>
      <w:proofErr w:type="spellStart"/>
      <w:r w:rsidR="00FC25D8" w:rsidRPr="00FC25D8">
        <w:t>dari</w:t>
      </w:r>
      <w:proofErr w:type="spellEnd"/>
      <w:r w:rsidR="00FC25D8" w:rsidRPr="00FC25D8">
        <w:t xml:space="preserve"> </w:t>
      </w:r>
      <w:proofErr w:type="spellStart"/>
      <w:r w:rsidR="00FC25D8" w:rsidRPr="00FC25D8">
        <w:t>saat</w:t>
      </w:r>
      <w:proofErr w:type="spellEnd"/>
      <w:r w:rsidR="00FC25D8" w:rsidRPr="00FC25D8">
        <w:t xml:space="preserve"> </w:t>
      </w:r>
      <w:proofErr w:type="spellStart"/>
      <w:r w:rsidR="00FC25D8" w:rsidRPr="00FC25D8">
        <w:t>kebakaran</w:t>
      </w:r>
      <w:proofErr w:type="spellEnd"/>
      <w:r w:rsidR="00FC25D8" w:rsidRPr="00FC25D8">
        <w:t xml:space="preserve"> </w:t>
      </w:r>
      <w:proofErr w:type="spellStart"/>
      <w:r w:rsidR="00FC25D8" w:rsidRPr="00FC25D8">
        <w:t>dimulai</w:t>
      </w:r>
      <w:proofErr w:type="spellEnd"/>
      <w:r w:rsidR="00FC25D8" w:rsidRPr="00FC25D8">
        <w:t xml:space="preserve"> </w:t>
      </w:r>
      <w:proofErr w:type="spellStart"/>
      <w:r w:rsidR="00FC25D8" w:rsidRPr="00FC25D8">
        <w:t>hingga</w:t>
      </w:r>
      <w:proofErr w:type="spellEnd"/>
      <w:r w:rsidR="00FC25D8" w:rsidRPr="00FC25D8">
        <w:t xml:space="preserve"> seluruh </w:t>
      </w:r>
      <w:proofErr w:type="spellStart"/>
      <w:r w:rsidR="00FC25D8" w:rsidRPr="00FC25D8">
        <w:t>ruangan</w:t>
      </w:r>
      <w:proofErr w:type="spellEnd"/>
      <w:r w:rsidR="00FC25D8" w:rsidRPr="00FC25D8">
        <w:t xml:space="preserve"> </w:t>
      </w:r>
      <w:proofErr w:type="spellStart"/>
      <w:r w:rsidR="00FC25D8" w:rsidRPr="00FC25D8">
        <w:t>dilalap</w:t>
      </w:r>
      <w:proofErr w:type="spellEnd"/>
      <w:r w:rsidR="00FC25D8" w:rsidRPr="00FC25D8">
        <w:t xml:space="preserve"> </w:t>
      </w:r>
      <w:proofErr w:type="spellStart"/>
      <w:r w:rsidR="00FC25D8" w:rsidRPr="00FC25D8">
        <w:t>api</w:t>
      </w:r>
      <w:proofErr w:type="spellEnd"/>
      <w:r w:rsidR="00FC25D8" w:rsidRPr="00FC25D8">
        <w:t xml:space="preserve">, yang </w:t>
      </w:r>
      <w:proofErr w:type="spellStart"/>
      <w:r w:rsidR="00FC25D8" w:rsidRPr="00FC25D8">
        <w:t>berakibat</w:t>
      </w:r>
      <w:proofErr w:type="spellEnd"/>
      <w:r w:rsidR="00FC25D8" w:rsidRPr="00FC25D8">
        <w:t xml:space="preserve"> sangat fatal </w:t>
      </w:r>
      <w:sdt>
        <w:sdtPr>
          <w:tag w:val="MENDELEY_CITATION_v3_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"/>
          <w:id w:val="-184367096"/>
          <w:placeholder>
            <w:docPart w:val="DefaultPlaceholder_-1854013440"/>
          </w:placeholder>
        </w:sdtPr>
        <w:sdtContent>
          <w:r w:rsidR="00306C8F" w:rsidRPr="00306C8F">
            <w:t>(Lilley, 2012)</w:t>
          </w:r>
        </w:sdtContent>
      </w:sdt>
      <w:r w:rsidR="00FC25D8">
        <w:t xml:space="preserve">. Oleh </w:t>
      </w:r>
      <w:proofErr w:type="spellStart"/>
      <w:r w:rsidR="00FC25D8">
        <w:t>karena</w:t>
      </w:r>
      <w:proofErr w:type="spellEnd"/>
      <w:r w:rsidR="00FC25D8">
        <w:t xml:space="preserve"> itu, </w:t>
      </w:r>
      <w:proofErr w:type="spellStart"/>
      <w:r w:rsidR="00FC25D8">
        <w:t>penting</w:t>
      </w:r>
      <w:proofErr w:type="spellEnd"/>
      <w:r w:rsidR="00FC25D8">
        <w:t xml:space="preserve"> untuk </w:t>
      </w:r>
      <w:proofErr w:type="spellStart"/>
      <w:r w:rsidR="00FC25D8">
        <w:t>memiliki</w:t>
      </w:r>
      <w:proofErr w:type="spellEnd"/>
      <w:r w:rsidR="00FC25D8">
        <w:t xml:space="preserve"> </w:t>
      </w:r>
      <w:proofErr w:type="spellStart"/>
      <w:r w:rsidR="00FC25D8">
        <w:t>sistem</w:t>
      </w:r>
      <w:proofErr w:type="spellEnd"/>
      <w:r w:rsidR="00FC25D8">
        <w:t xml:space="preserve"> yang </w:t>
      </w:r>
      <w:proofErr w:type="spellStart"/>
      <w:r w:rsidR="00FC25D8">
        <w:t>dapat</w:t>
      </w:r>
      <w:proofErr w:type="spellEnd"/>
      <w:r w:rsidR="00FC25D8">
        <w:t xml:space="preserve"> </w:t>
      </w:r>
      <w:proofErr w:type="spellStart"/>
      <w:r w:rsidR="00FC25D8">
        <w:t>mendeteksi</w:t>
      </w:r>
      <w:proofErr w:type="spellEnd"/>
      <w:r w:rsidR="00FC25D8">
        <w:t xml:space="preserve"> </w:t>
      </w:r>
      <w:proofErr w:type="spellStart"/>
      <w:r w:rsidR="00FC25D8">
        <w:t>perubahan</w:t>
      </w:r>
      <w:proofErr w:type="spellEnd"/>
      <w:r w:rsidR="00FC25D8">
        <w:t xml:space="preserve"> </w:t>
      </w:r>
      <w:proofErr w:type="spellStart"/>
      <w:r w:rsidR="00FC25D8">
        <w:t>suhu</w:t>
      </w:r>
      <w:proofErr w:type="spellEnd"/>
      <w:r w:rsidR="00FC25D8">
        <w:t xml:space="preserve"> </w:t>
      </w:r>
      <w:proofErr w:type="spellStart"/>
      <w:r w:rsidR="00FC25D8">
        <w:t>secara</w:t>
      </w:r>
      <w:proofErr w:type="spellEnd"/>
      <w:r w:rsidR="00FC25D8">
        <w:t xml:space="preserve"> </w:t>
      </w:r>
      <w:proofErr w:type="spellStart"/>
      <w:r w:rsidR="00FC25D8">
        <w:t>cepat</w:t>
      </w:r>
      <w:proofErr w:type="spellEnd"/>
      <w:r w:rsidR="00FC25D8">
        <w:t xml:space="preserve"> dan </w:t>
      </w:r>
      <w:proofErr w:type="spellStart"/>
      <w:r w:rsidR="00FC25D8">
        <w:t>memberikan</w:t>
      </w:r>
      <w:proofErr w:type="spellEnd"/>
      <w:r w:rsidR="00FC25D8">
        <w:t xml:space="preserve"> </w:t>
      </w:r>
      <w:proofErr w:type="spellStart"/>
      <w:r w:rsidR="00FC25D8">
        <w:t>peringatan</w:t>
      </w:r>
      <w:proofErr w:type="spellEnd"/>
      <w:r w:rsidR="00FC25D8">
        <w:t xml:space="preserve"> </w:t>
      </w:r>
      <w:proofErr w:type="spellStart"/>
      <w:r w:rsidR="00FC25D8">
        <w:t>dini</w:t>
      </w:r>
      <w:proofErr w:type="spellEnd"/>
      <w:r w:rsidR="00FC25D8">
        <w:t xml:space="preserve"> </w:t>
      </w:r>
      <w:proofErr w:type="spellStart"/>
      <w:r w:rsidR="00FC25D8">
        <w:t>kepada</w:t>
      </w:r>
      <w:proofErr w:type="spellEnd"/>
      <w:r w:rsidR="00FC25D8">
        <w:t xml:space="preserve"> </w:t>
      </w:r>
      <w:proofErr w:type="spellStart"/>
      <w:r w:rsidR="00FC25D8">
        <w:t>penghuni</w:t>
      </w:r>
      <w:proofErr w:type="spellEnd"/>
      <w:r w:rsidR="00FC25D8">
        <w:t xml:space="preserve">. </w:t>
      </w:r>
      <w:proofErr w:type="spellStart"/>
      <w:r w:rsidR="00FC25D8">
        <w:t>Dengan</w:t>
      </w:r>
      <w:proofErr w:type="spellEnd"/>
      <w:r w:rsidR="00FC25D8">
        <w:t xml:space="preserve"> </w:t>
      </w:r>
      <w:proofErr w:type="spellStart"/>
      <w:r w:rsidR="00FC25D8">
        <w:t>adanya</w:t>
      </w:r>
      <w:proofErr w:type="spellEnd"/>
      <w:r w:rsidR="00FC25D8">
        <w:t xml:space="preserve"> </w:t>
      </w:r>
      <w:proofErr w:type="spellStart"/>
      <w:r w:rsidR="00FC25D8">
        <w:t>informasi</w:t>
      </w:r>
      <w:proofErr w:type="spellEnd"/>
      <w:r w:rsidR="00FC25D8">
        <w:t xml:space="preserve"> </w:t>
      </w:r>
      <w:proofErr w:type="spellStart"/>
      <w:r w:rsidR="00FC25D8">
        <w:t>suhu</w:t>
      </w:r>
      <w:proofErr w:type="spellEnd"/>
      <w:r w:rsidR="00FC25D8">
        <w:t xml:space="preserve"> yang </w:t>
      </w:r>
      <w:proofErr w:type="spellStart"/>
      <w:r w:rsidR="00FC25D8">
        <w:t>terpantau</w:t>
      </w:r>
      <w:proofErr w:type="spellEnd"/>
      <w:r w:rsidR="00FC25D8">
        <w:t xml:space="preserve"> </w:t>
      </w:r>
      <w:proofErr w:type="spellStart"/>
      <w:r w:rsidR="00FC25D8">
        <w:t>secara</w:t>
      </w:r>
      <w:proofErr w:type="spellEnd"/>
      <w:r w:rsidR="00FC25D8">
        <w:t xml:space="preserve"> real-time.</w:t>
      </w:r>
    </w:p>
    <w:p w14:paraId="16DF34BB" w14:textId="64EE15A2" w:rsidR="00DC673E" w:rsidRDefault="00621264" w:rsidP="005E291B">
      <w:pPr>
        <w:pStyle w:val="paragraf"/>
      </w:pPr>
      <w:proofErr w:type="spellStart"/>
      <w:r>
        <w:t>Pentingnya</w:t>
      </w:r>
      <w:proofErr w:type="spellEnd"/>
      <w:r>
        <w:t xml:space="preserve"> </w:t>
      </w:r>
      <w:proofErr w:type="spellStart"/>
      <w:r>
        <w:t>suhu</w:t>
      </w:r>
      <w:proofErr w:type="spellEnd"/>
      <w:r>
        <w:t xml:space="preserve"> dan </w:t>
      </w:r>
      <w:proofErr w:type="spellStart"/>
      <w:r>
        <w:t>kelembaban</w:t>
      </w:r>
      <w:proofErr w:type="spellEnd"/>
      <w:r>
        <w:t xml:space="preserve"> </w:t>
      </w:r>
      <w:proofErr w:type="spellStart"/>
      <w:r>
        <w:t>menjadi</w:t>
      </w:r>
      <w:proofErr w:type="spellEnd"/>
      <w:r>
        <w:t xml:space="preserve"> </w:t>
      </w:r>
      <w:proofErr w:type="spellStart"/>
      <w:r w:rsidR="00DC673E">
        <w:t>suatu</w:t>
      </w:r>
      <w:proofErr w:type="spellEnd"/>
      <w:r w:rsidR="00DC673E">
        <w:t xml:space="preserve"> </w:t>
      </w:r>
      <w:proofErr w:type="spellStart"/>
      <w:r w:rsidR="00DC673E">
        <w:t>acuan</w:t>
      </w:r>
      <w:proofErr w:type="spellEnd"/>
      <w:r w:rsidR="00DC673E">
        <w:t xml:space="preserve"> untuk </w:t>
      </w:r>
      <w:proofErr w:type="spellStart"/>
      <w:r w:rsidR="00DC673E">
        <w:t>mengukur</w:t>
      </w:r>
      <w:proofErr w:type="spellEnd"/>
      <w:r w:rsidR="00DC673E">
        <w:t xml:space="preserve"> </w:t>
      </w:r>
      <w:proofErr w:type="spellStart"/>
      <w:r w:rsidR="00DC673E">
        <w:t>nilai</w:t>
      </w:r>
      <w:proofErr w:type="spellEnd"/>
      <w:r w:rsidR="00DC673E">
        <w:t xml:space="preserve"> </w:t>
      </w:r>
      <w:proofErr w:type="spellStart"/>
      <w:r w:rsidR="00DC673E">
        <w:t>suhu</w:t>
      </w:r>
      <w:proofErr w:type="spellEnd"/>
      <w:r w:rsidR="00DC673E">
        <w:t xml:space="preserve"> dan </w:t>
      </w:r>
      <w:proofErr w:type="spellStart"/>
      <w:r w:rsidR="00DC673E">
        <w:t>kelembaban</w:t>
      </w:r>
      <w:proofErr w:type="spellEnd"/>
      <w:r w:rsidR="00DC673E">
        <w:t xml:space="preserve"> di </w:t>
      </w:r>
      <w:proofErr w:type="spellStart"/>
      <w:r w:rsidR="00DC673E">
        <w:t>dalam</w:t>
      </w:r>
      <w:proofErr w:type="spellEnd"/>
      <w:r w:rsidR="00DC673E">
        <w:t xml:space="preserve"> </w:t>
      </w:r>
      <w:proofErr w:type="spellStart"/>
      <w:r w:rsidR="00DC673E">
        <w:t>ruangan</w:t>
      </w:r>
      <w:proofErr w:type="spellEnd"/>
      <w:r w:rsidR="00DC673E">
        <w:t xml:space="preserve">. </w:t>
      </w:r>
      <w:proofErr w:type="spellStart"/>
      <w:r w:rsidR="00DC673E">
        <w:t>Masalah</w:t>
      </w:r>
      <w:proofErr w:type="spellEnd"/>
      <w:r w:rsidR="00DC673E">
        <w:t xml:space="preserve"> ini </w:t>
      </w:r>
      <w:proofErr w:type="spellStart"/>
      <w:r w:rsidR="00DC673E">
        <w:t>bisa</w:t>
      </w:r>
      <w:proofErr w:type="spellEnd"/>
      <w:r w:rsidR="00DC673E">
        <w:t xml:space="preserve"> </w:t>
      </w:r>
      <w:proofErr w:type="spellStart"/>
      <w:r w:rsidR="00DC673E">
        <w:t>dipecahkan</w:t>
      </w:r>
      <w:proofErr w:type="spellEnd"/>
      <w:r w:rsidR="00DC673E">
        <w:t xml:space="preserve"> </w:t>
      </w:r>
      <w:proofErr w:type="spellStart"/>
      <w:r w:rsidR="00DC673E">
        <w:t>dengan</w:t>
      </w:r>
      <w:proofErr w:type="spellEnd"/>
      <w:r w:rsidR="00DC673E">
        <w:t xml:space="preserve"> </w:t>
      </w:r>
      <w:proofErr w:type="spellStart"/>
      <w:r w:rsidR="00DC673E">
        <w:t>menggunakan</w:t>
      </w:r>
      <w:proofErr w:type="spellEnd"/>
      <w:r w:rsidR="00DC673E">
        <w:t xml:space="preserve"> </w:t>
      </w:r>
      <w:proofErr w:type="spellStart"/>
      <w:r w:rsidR="00DC673E">
        <w:t>termometer</w:t>
      </w:r>
      <w:proofErr w:type="spellEnd"/>
      <w:r w:rsidR="00DC673E">
        <w:t xml:space="preserve">, </w:t>
      </w:r>
      <w:proofErr w:type="spellStart"/>
      <w:r w:rsidR="00DC673E">
        <w:t>namun</w:t>
      </w:r>
      <w:proofErr w:type="spellEnd"/>
      <w:r w:rsidR="00DC673E">
        <w:t xml:space="preserve"> </w:t>
      </w:r>
      <w:proofErr w:type="spellStart"/>
      <w:r w:rsidR="00DC673E">
        <w:t>menurut</w:t>
      </w:r>
      <w:proofErr w:type="spellEnd"/>
      <w:r w:rsidR="00DC673E">
        <w:t xml:space="preserve"> </w:t>
      </w:r>
      <w:proofErr w:type="spellStart"/>
      <w:r w:rsidR="00DC673E">
        <w:t>penelitian</w:t>
      </w:r>
      <w:proofErr w:type="spellEnd"/>
      <w:r w:rsidR="00DC673E">
        <w:t xml:space="preserve"> </w:t>
      </w:r>
      <w:sdt>
        <w:sdtPr>
          <w:tag w:val="MENDELEY_CITATION_v3_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"/>
          <w:id w:val="-1775786048"/>
          <w:placeholder>
            <w:docPart w:val="DefaultPlaceholder_-1854013440"/>
          </w:placeholder>
        </w:sdtPr>
        <w:sdtContent>
          <w:r w:rsidR="00306C8F" w:rsidRPr="00306C8F">
            <w:t>(</w:t>
          </w:r>
          <w:proofErr w:type="spellStart"/>
          <w:r w:rsidR="00306C8F" w:rsidRPr="00306C8F">
            <w:t>Nugraha</w:t>
          </w:r>
          <w:proofErr w:type="spellEnd"/>
          <w:r w:rsidR="00306C8F" w:rsidRPr="00306C8F">
            <w:t xml:space="preserve"> </w:t>
          </w:r>
          <w:proofErr w:type="spellStart"/>
          <w:r w:rsidR="00306C8F" w:rsidRPr="00306C8F">
            <w:t>dkk</w:t>
          </w:r>
          <w:proofErr w:type="spellEnd"/>
          <w:r w:rsidR="00306C8F" w:rsidRPr="00306C8F">
            <w:t>., 2023)</w:t>
          </w:r>
        </w:sdtContent>
      </w:sdt>
      <w:r w:rsidR="00DC673E">
        <w:t xml:space="preserve"> </w:t>
      </w:r>
      <w:r w:rsidR="00DC673E" w:rsidRPr="00DC673E">
        <w:t xml:space="preserve">monitoring </w:t>
      </w:r>
      <w:proofErr w:type="spellStart"/>
      <w:r w:rsidR="00DC673E" w:rsidRPr="00DC673E">
        <w:t>suhu</w:t>
      </w:r>
      <w:proofErr w:type="spellEnd"/>
      <w:r w:rsidR="00DC673E" w:rsidRPr="00DC673E">
        <w:t xml:space="preserve"> </w:t>
      </w:r>
      <w:proofErr w:type="spellStart"/>
      <w:r w:rsidR="00DC673E" w:rsidRPr="00DC673E">
        <w:t>dengan</w:t>
      </w:r>
      <w:proofErr w:type="spellEnd"/>
      <w:r w:rsidR="00DC673E" w:rsidRPr="00DC673E">
        <w:t xml:space="preserve"> </w:t>
      </w:r>
      <w:proofErr w:type="spellStart"/>
      <w:r w:rsidR="00DC673E" w:rsidRPr="00DC673E">
        <w:t>cara</w:t>
      </w:r>
      <w:proofErr w:type="spellEnd"/>
      <w:r w:rsidR="00DC673E" w:rsidRPr="00DC673E">
        <w:t xml:space="preserve"> manual </w:t>
      </w:r>
      <w:proofErr w:type="spellStart"/>
      <w:r w:rsidR="00DC673E" w:rsidRPr="00DC673E">
        <w:t>dengan</w:t>
      </w:r>
      <w:proofErr w:type="spellEnd"/>
      <w:r w:rsidR="00DC673E" w:rsidRPr="00DC673E">
        <w:t xml:space="preserve"> </w:t>
      </w:r>
      <w:proofErr w:type="spellStart"/>
      <w:r w:rsidR="00DC673E" w:rsidRPr="00DC673E">
        <w:t>mencatatnya</w:t>
      </w:r>
      <w:proofErr w:type="spellEnd"/>
      <w:r w:rsidR="00DC673E" w:rsidRPr="00DC673E">
        <w:t xml:space="preserve"> </w:t>
      </w:r>
      <w:proofErr w:type="spellStart"/>
      <w:r w:rsidR="00DC673E" w:rsidRPr="00DC673E">
        <w:t>sesuai</w:t>
      </w:r>
      <w:proofErr w:type="spellEnd"/>
      <w:r w:rsidR="00DC673E" w:rsidRPr="00DC673E">
        <w:t xml:space="preserve"> </w:t>
      </w:r>
      <w:proofErr w:type="spellStart"/>
      <w:r w:rsidR="00DC673E" w:rsidRPr="00DC673E">
        <w:t>dari</w:t>
      </w:r>
      <w:proofErr w:type="spellEnd"/>
      <w:r w:rsidR="00DC673E" w:rsidRPr="00DC673E">
        <w:t xml:space="preserve"> </w:t>
      </w:r>
      <w:proofErr w:type="spellStart"/>
      <w:r w:rsidR="00DC673E" w:rsidRPr="00DC673E">
        <w:t>termometer</w:t>
      </w:r>
      <w:proofErr w:type="spellEnd"/>
      <w:r w:rsidR="00DC673E" w:rsidRPr="00DC673E">
        <w:t xml:space="preserve">, </w:t>
      </w:r>
      <w:proofErr w:type="spellStart"/>
      <w:r w:rsidR="00DC673E" w:rsidRPr="00DC673E">
        <w:t>tetapi</w:t>
      </w:r>
      <w:proofErr w:type="spellEnd"/>
      <w:r w:rsidR="00DC673E" w:rsidRPr="00DC673E">
        <w:t xml:space="preserve"> </w:t>
      </w:r>
      <w:proofErr w:type="spellStart"/>
      <w:r w:rsidR="00DC673E" w:rsidRPr="00DC673E">
        <w:t>hal</w:t>
      </w:r>
      <w:proofErr w:type="spellEnd"/>
      <w:r w:rsidR="00DC673E" w:rsidRPr="00DC673E">
        <w:t xml:space="preserve"> ini </w:t>
      </w:r>
      <w:proofErr w:type="spellStart"/>
      <w:r w:rsidR="00DC673E" w:rsidRPr="00DC673E">
        <w:t>belum</w:t>
      </w:r>
      <w:proofErr w:type="spellEnd"/>
      <w:r w:rsidR="00DC673E" w:rsidRPr="00DC673E">
        <w:t xml:space="preserve"> </w:t>
      </w:r>
      <w:proofErr w:type="spellStart"/>
      <w:r w:rsidR="00DC673E" w:rsidRPr="00DC673E">
        <w:t>dapat</w:t>
      </w:r>
      <w:proofErr w:type="spellEnd"/>
      <w:r w:rsidR="00DC673E" w:rsidRPr="00DC673E">
        <w:t xml:space="preserve"> </w:t>
      </w:r>
      <w:proofErr w:type="spellStart"/>
      <w:r w:rsidR="00DC673E" w:rsidRPr="00DC673E">
        <w:t>memonitoring</w:t>
      </w:r>
      <w:proofErr w:type="spellEnd"/>
      <w:r w:rsidR="00DC673E" w:rsidRPr="00DC673E">
        <w:t xml:space="preserve"> </w:t>
      </w:r>
      <w:proofErr w:type="spellStart"/>
      <w:r w:rsidR="00DC673E" w:rsidRPr="00DC673E">
        <w:t>suhu</w:t>
      </w:r>
      <w:proofErr w:type="spellEnd"/>
      <w:r w:rsidR="00DC673E" w:rsidRPr="00DC673E">
        <w:t xml:space="preserve"> </w:t>
      </w:r>
      <w:proofErr w:type="spellStart"/>
      <w:r w:rsidR="00DC673E" w:rsidRPr="00DC673E">
        <w:t>secara</w:t>
      </w:r>
      <w:proofErr w:type="spellEnd"/>
      <w:r w:rsidR="00DC673E" w:rsidRPr="00DC673E">
        <w:t xml:space="preserve"> real-time.</w:t>
      </w:r>
      <w:r w:rsidR="00DC673E">
        <w:t xml:space="preserve"> Karena </w:t>
      </w:r>
      <w:proofErr w:type="spellStart"/>
      <w:r w:rsidR="00DC673E">
        <w:t>jika</w:t>
      </w:r>
      <w:proofErr w:type="spellEnd"/>
      <w:r w:rsidR="00DC673E">
        <w:t xml:space="preserve"> </w:t>
      </w:r>
      <w:proofErr w:type="spellStart"/>
      <w:r w:rsidR="00DC673E">
        <w:t>termometer</w:t>
      </w:r>
      <w:proofErr w:type="spellEnd"/>
      <w:r w:rsidR="00DC673E">
        <w:t xml:space="preserve"> </w:t>
      </w:r>
      <w:proofErr w:type="spellStart"/>
      <w:r w:rsidR="00DC673E">
        <w:t>ditempel</w:t>
      </w:r>
      <w:proofErr w:type="spellEnd"/>
      <w:r w:rsidR="00DC673E">
        <w:t xml:space="preserve"> di </w:t>
      </w:r>
      <w:proofErr w:type="spellStart"/>
      <w:r w:rsidR="00DC673E">
        <w:t>ruangan</w:t>
      </w:r>
      <w:proofErr w:type="spellEnd"/>
      <w:r w:rsidR="00DC673E">
        <w:t xml:space="preserve"> </w:t>
      </w:r>
      <w:proofErr w:type="spellStart"/>
      <w:r w:rsidR="00DC673E">
        <w:t>maka</w:t>
      </w:r>
      <w:proofErr w:type="spellEnd"/>
      <w:r w:rsidR="00DC673E">
        <w:t xml:space="preserve"> </w:t>
      </w:r>
      <w:proofErr w:type="spellStart"/>
      <w:r w:rsidR="00DC673E">
        <w:t>kita</w:t>
      </w:r>
      <w:proofErr w:type="spellEnd"/>
      <w:r w:rsidR="00DC673E">
        <w:t xml:space="preserve"> </w:t>
      </w:r>
      <w:proofErr w:type="spellStart"/>
      <w:r w:rsidR="00DC673E">
        <w:t>tidak</w:t>
      </w:r>
      <w:proofErr w:type="spellEnd"/>
      <w:r w:rsidR="00DC673E">
        <w:t xml:space="preserve"> </w:t>
      </w:r>
      <w:proofErr w:type="spellStart"/>
      <w:r w:rsidR="00DC673E">
        <w:t>dapat</w:t>
      </w:r>
      <w:proofErr w:type="spellEnd"/>
      <w:r w:rsidR="00DC673E">
        <w:t xml:space="preserve"> </w:t>
      </w:r>
      <w:proofErr w:type="spellStart"/>
      <w:r w:rsidR="00DC673E">
        <w:t>mengetahui</w:t>
      </w:r>
      <w:proofErr w:type="spellEnd"/>
      <w:r w:rsidR="00DC673E">
        <w:t xml:space="preserve"> </w:t>
      </w:r>
      <w:proofErr w:type="spellStart"/>
      <w:r w:rsidR="00DC673E">
        <w:t>suhu</w:t>
      </w:r>
      <w:proofErr w:type="spellEnd"/>
      <w:r w:rsidR="00DC673E">
        <w:t xml:space="preserve"> </w:t>
      </w:r>
      <w:proofErr w:type="spellStart"/>
      <w:r w:rsidR="00DC673E">
        <w:t>ruangan</w:t>
      </w:r>
      <w:proofErr w:type="spellEnd"/>
      <w:r w:rsidR="00DC673E">
        <w:t xml:space="preserve"> </w:t>
      </w:r>
      <w:proofErr w:type="spellStart"/>
      <w:r w:rsidR="00DC673E">
        <w:t>jika</w:t>
      </w:r>
      <w:proofErr w:type="spellEnd"/>
      <w:r w:rsidR="00DC673E">
        <w:t xml:space="preserve"> </w:t>
      </w:r>
      <w:proofErr w:type="spellStart"/>
      <w:r w:rsidR="00DC673E">
        <w:t>kita</w:t>
      </w:r>
      <w:proofErr w:type="spellEnd"/>
      <w:r w:rsidR="00DC673E">
        <w:t xml:space="preserve"> </w:t>
      </w:r>
      <w:proofErr w:type="spellStart"/>
      <w:r w:rsidR="00DC673E">
        <w:t>berada</w:t>
      </w:r>
      <w:proofErr w:type="spellEnd"/>
      <w:r w:rsidR="00DC673E">
        <w:t xml:space="preserve"> di </w:t>
      </w:r>
      <w:proofErr w:type="spellStart"/>
      <w:r w:rsidR="00DC673E">
        <w:t>luar</w:t>
      </w:r>
      <w:proofErr w:type="spellEnd"/>
      <w:r w:rsidR="00DC673E">
        <w:t xml:space="preserve"> </w:t>
      </w:r>
      <w:proofErr w:type="spellStart"/>
      <w:r w:rsidR="00DC673E">
        <w:t>ruangan</w:t>
      </w:r>
      <w:proofErr w:type="spellEnd"/>
      <w:r w:rsidR="00DC673E">
        <w:t xml:space="preserve">. Oleh </w:t>
      </w:r>
      <w:proofErr w:type="spellStart"/>
      <w:r w:rsidR="00DC673E">
        <w:t>karena</w:t>
      </w:r>
      <w:proofErr w:type="spellEnd"/>
      <w:r w:rsidR="00DC673E">
        <w:t xml:space="preserve"> itu </w:t>
      </w:r>
      <w:proofErr w:type="spellStart"/>
      <w:r w:rsidR="00DC673E">
        <w:t>diperlukan</w:t>
      </w:r>
      <w:proofErr w:type="spellEnd"/>
      <w:r w:rsidR="00DC673E">
        <w:t xml:space="preserve"> </w:t>
      </w:r>
      <w:proofErr w:type="spellStart"/>
      <w:r w:rsidR="00DC673E">
        <w:t>alat</w:t>
      </w:r>
      <w:proofErr w:type="spellEnd"/>
      <w:r w:rsidR="00DC673E">
        <w:t xml:space="preserve"> yang </w:t>
      </w:r>
      <w:proofErr w:type="spellStart"/>
      <w:r w:rsidR="00DC673E">
        <w:t>dapat</w:t>
      </w:r>
      <w:proofErr w:type="spellEnd"/>
      <w:r w:rsidR="00DC673E">
        <w:t xml:space="preserve"> </w:t>
      </w:r>
      <w:proofErr w:type="spellStart"/>
      <w:r w:rsidR="00DC673E">
        <w:t>mengukur</w:t>
      </w:r>
      <w:proofErr w:type="spellEnd"/>
      <w:r w:rsidR="00DC673E">
        <w:t xml:space="preserve"> </w:t>
      </w:r>
      <w:proofErr w:type="spellStart"/>
      <w:r w:rsidR="00DC673E">
        <w:t>suhu</w:t>
      </w:r>
      <w:proofErr w:type="spellEnd"/>
      <w:r w:rsidR="00DC673E">
        <w:t xml:space="preserve"> dan </w:t>
      </w:r>
      <w:proofErr w:type="spellStart"/>
      <w:r w:rsidR="00DC673E">
        <w:t>kelembaban</w:t>
      </w:r>
      <w:proofErr w:type="spellEnd"/>
      <w:r w:rsidR="00DC673E">
        <w:t xml:space="preserve"> dan </w:t>
      </w:r>
      <w:proofErr w:type="spellStart"/>
      <w:r w:rsidR="00DC673E">
        <w:t>menginformasikan</w:t>
      </w:r>
      <w:proofErr w:type="spellEnd"/>
      <w:r w:rsidR="00DC673E">
        <w:t xml:space="preserve"> ke </w:t>
      </w:r>
      <w:proofErr w:type="spellStart"/>
      <w:r w:rsidR="00DC673E">
        <w:t>kita</w:t>
      </w:r>
      <w:proofErr w:type="spellEnd"/>
      <w:r w:rsidR="00DC673E">
        <w:t xml:space="preserve"> </w:t>
      </w:r>
      <w:proofErr w:type="spellStart"/>
      <w:r w:rsidR="00DC673E">
        <w:t>secara</w:t>
      </w:r>
      <w:proofErr w:type="spellEnd"/>
      <w:r w:rsidR="00DC673E">
        <w:t xml:space="preserve"> real time</w:t>
      </w:r>
      <w:r w:rsidR="00FA1B7C">
        <w:t xml:space="preserve">. </w:t>
      </w:r>
      <w:proofErr w:type="spellStart"/>
      <w:r w:rsidR="00FA1B7C">
        <w:t>Masalah</w:t>
      </w:r>
      <w:proofErr w:type="spellEnd"/>
      <w:r w:rsidR="00FA1B7C">
        <w:t xml:space="preserve"> ini </w:t>
      </w:r>
      <w:proofErr w:type="spellStart"/>
      <w:r w:rsidR="00FA1B7C">
        <w:t>bisa</w:t>
      </w:r>
      <w:proofErr w:type="spellEnd"/>
      <w:r w:rsidR="00FA1B7C">
        <w:t xml:space="preserve"> </w:t>
      </w:r>
      <w:proofErr w:type="spellStart"/>
      <w:r w:rsidR="00FA1B7C">
        <w:t>diselesaikan</w:t>
      </w:r>
      <w:proofErr w:type="spellEnd"/>
      <w:r w:rsidR="00FA1B7C">
        <w:t xml:space="preserve"> </w:t>
      </w:r>
      <w:proofErr w:type="spellStart"/>
      <w:r w:rsidR="00FA1B7C">
        <w:t>dengan</w:t>
      </w:r>
      <w:proofErr w:type="spellEnd"/>
      <w:r w:rsidR="00FA1B7C">
        <w:t xml:space="preserve"> </w:t>
      </w:r>
      <w:proofErr w:type="spellStart"/>
      <w:r w:rsidR="00FA1B7C">
        <w:t>menggunakan</w:t>
      </w:r>
      <w:proofErr w:type="spellEnd"/>
      <w:r w:rsidR="00FA1B7C">
        <w:t xml:space="preserve"> </w:t>
      </w:r>
      <w:proofErr w:type="spellStart"/>
      <w:r w:rsidR="00FA1B7C">
        <w:t>alat</w:t>
      </w:r>
      <w:proofErr w:type="spellEnd"/>
      <w:r w:rsidR="00FA1B7C">
        <w:t xml:space="preserve"> IoT.</w:t>
      </w:r>
    </w:p>
    <w:p w14:paraId="1993D255" w14:textId="213263ED" w:rsidR="00DE4569" w:rsidRDefault="00FA1B7C" w:rsidP="005E291B">
      <w:pPr>
        <w:pStyle w:val="paragraf"/>
      </w:pPr>
      <w:proofErr w:type="spellStart"/>
      <w:r>
        <w:t>Menurut</w:t>
      </w:r>
      <w:proofErr w:type="spellEnd"/>
      <w:r>
        <w:t xml:space="preserve"> </w:t>
      </w:r>
      <w:proofErr w:type="spellStart"/>
      <w:r>
        <w:t>penilitan</w:t>
      </w:r>
      <w:proofErr w:type="spellEnd"/>
      <w:r w:rsidR="00AF465E">
        <w:t xml:space="preserve"> oleh</w:t>
      </w:r>
      <w:r>
        <w:t xml:space="preserve"> </w:t>
      </w:r>
      <w:sdt>
        <w:sdtPr>
          <w:tag w:val="MENDELEY_CITATION_v3_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"/>
          <w:id w:val="-271479128"/>
          <w:placeholder>
            <w:docPart w:val="DefaultPlaceholder_-1854013440"/>
          </w:placeholder>
        </w:sdtPr>
        <w:sdtContent>
          <w:r w:rsidR="00306C8F" w:rsidRPr="00306C8F">
            <w:t>(</w:t>
          </w:r>
          <w:proofErr w:type="spellStart"/>
          <w:r w:rsidR="00306C8F" w:rsidRPr="00306C8F">
            <w:t>Waher</w:t>
          </w:r>
          <w:proofErr w:type="spellEnd"/>
          <w:r w:rsidR="00306C8F" w:rsidRPr="00306C8F">
            <w:t>, 2021)</w:t>
          </w:r>
        </w:sdtContent>
      </w:sdt>
      <w:r>
        <w:t xml:space="preserve"> </w:t>
      </w:r>
      <w:r w:rsidRPr="0025746C">
        <w:t xml:space="preserve">Internet of Things </w:t>
      </w:r>
      <w:proofErr w:type="spellStart"/>
      <w:r w:rsidRPr="0025746C">
        <w:t>adalah</w:t>
      </w:r>
      <w:proofErr w:type="spellEnd"/>
      <w:r w:rsidRPr="0025746C">
        <w:t xml:space="preserve"> </w:t>
      </w:r>
      <w:proofErr w:type="spellStart"/>
      <w:r w:rsidRPr="0025746C">
        <w:t>sesuatu</w:t>
      </w:r>
      <w:proofErr w:type="spellEnd"/>
      <w:r w:rsidRPr="0025746C">
        <w:t xml:space="preserve"> yang </w:t>
      </w:r>
      <w:proofErr w:type="spellStart"/>
      <w:r w:rsidRPr="0025746C">
        <w:t>terhubung</w:t>
      </w:r>
      <w:proofErr w:type="spellEnd"/>
      <w:r w:rsidRPr="0025746C">
        <w:t xml:space="preserve"> langsung ke internet </w:t>
      </w:r>
      <w:proofErr w:type="spellStart"/>
      <w:r w:rsidRPr="0025746C">
        <w:t>tanpa</w:t>
      </w:r>
      <w:proofErr w:type="spellEnd"/>
      <w:r w:rsidRPr="0025746C">
        <w:t xml:space="preserve"> </w:t>
      </w:r>
      <w:proofErr w:type="spellStart"/>
      <w:r w:rsidRPr="0025746C">
        <w:t>perantara</w:t>
      </w:r>
      <w:proofErr w:type="spellEnd"/>
      <w:r w:rsidRPr="0025746C">
        <w:t xml:space="preserve"> </w:t>
      </w:r>
      <w:proofErr w:type="spellStart"/>
      <w:r w:rsidRPr="0025746C">
        <w:t>manusia</w:t>
      </w:r>
      <w:proofErr w:type="spellEnd"/>
      <w:r w:rsidRPr="0025746C">
        <w:t xml:space="preserve"> dan </w:t>
      </w:r>
      <w:proofErr w:type="spellStart"/>
      <w:r w:rsidRPr="0025746C">
        <w:t>dapat</w:t>
      </w:r>
      <w:proofErr w:type="spellEnd"/>
      <w:r w:rsidRPr="0025746C">
        <w:t xml:space="preserve"> </w:t>
      </w:r>
      <w:proofErr w:type="spellStart"/>
      <w:r w:rsidRPr="0025746C">
        <w:t>bekerja</w:t>
      </w:r>
      <w:proofErr w:type="spellEnd"/>
      <w:r w:rsidRPr="0025746C">
        <w:t xml:space="preserve"> </w:t>
      </w:r>
      <w:proofErr w:type="spellStart"/>
      <w:r w:rsidRPr="0025746C">
        <w:t>secara</w:t>
      </w:r>
      <w:proofErr w:type="spellEnd"/>
      <w:r w:rsidRPr="0025746C">
        <w:t xml:space="preserve"> </w:t>
      </w:r>
      <w:proofErr w:type="spellStart"/>
      <w:r w:rsidRPr="0025746C">
        <w:t>otomatis</w:t>
      </w:r>
      <w:proofErr w:type="spellEnd"/>
      <w:r w:rsidRPr="0025746C">
        <w:t xml:space="preserve"> </w:t>
      </w:r>
      <w:proofErr w:type="spellStart"/>
      <w:r w:rsidRPr="0025746C">
        <w:t>seperti</w:t>
      </w:r>
      <w:proofErr w:type="spellEnd"/>
      <w:r w:rsidRPr="0025746C">
        <w:t xml:space="preserve"> </w:t>
      </w:r>
      <w:proofErr w:type="spellStart"/>
      <w:r w:rsidRPr="0025746C">
        <w:t>kemampuan</w:t>
      </w:r>
      <w:proofErr w:type="spellEnd"/>
      <w:r w:rsidRPr="0025746C">
        <w:t xml:space="preserve"> </w:t>
      </w:r>
      <w:proofErr w:type="spellStart"/>
      <w:r w:rsidRPr="0025746C">
        <w:t>mengambil</w:t>
      </w:r>
      <w:proofErr w:type="spellEnd"/>
      <w:r w:rsidRPr="0025746C">
        <w:t xml:space="preserve"> data </w:t>
      </w:r>
      <w:proofErr w:type="spellStart"/>
      <w:r w:rsidRPr="0025746C">
        <w:t>secara</w:t>
      </w:r>
      <w:proofErr w:type="spellEnd"/>
      <w:r w:rsidRPr="0025746C">
        <w:t xml:space="preserve"> </w:t>
      </w:r>
      <w:proofErr w:type="spellStart"/>
      <w:r w:rsidRPr="0025746C">
        <w:t>otomatis</w:t>
      </w:r>
      <w:proofErr w:type="spellEnd"/>
      <w:r w:rsidRPr="0025746C">
        <w:t>.</w:t>
      </w:r>
      <w:r>
        <w:t xml:space="preserve"> </w:t>
      </w:r>
      <w:proofErr w:type="spellStart"/>
      <w:r w:rsidR="00AF465E">
        <w:t>Menurut</w:t>
      </w:r>
      <w:proofErr w:type="spellEnd"/>
      <w:r w:rsidR="00AF465E">
        <w:t xml:space="preserve"> </w:t>
      </w:r>
      <w:proofErr w:type="spellStart"/>
      <w:r w:rsidR="00AF465E">
        <w:t>p</w:t>
      </w:r>
      <w:r>
        <w:t>enelitian</w:t>
      </w:r>
      <w:proofErr w:type="spellEnd"/>
      <w:r w:rsidR="00AF465E">
        <w:t xml:space="preserve"> oleh</w:t>
      </w:r>
      <w:r>
        <w:t xml:space="preserve"> </w:t>
      </w:r>
      <w:sdt>
        <w:sdtPr>
          <w:tag w:val="MENDELEY_CITATION_v3_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"/>
          <w:id w:val="1670049426"/>
          <w:placeholder>
            <w:docPart w:val="DefaultPlaceholder_-1854013440"/>
          </w:placeholder>
        </w:sdtPr>
        <w:sdtContent>
          <w:r w:rsidR="00306C8F" w:rsidRPr="00306C8F">
            <w:t>(</w:t>
          </w:r>
          <w:proofErr w:type="spellStart"/>
          <w:r w:rsidR="00306C8F" w:rsidRPr="00306C8F">
            <w:t>Manyika</w:t>
          </w:r>
          <w:proofErr w:type="spellEnd"/>
          <w:r w:rsidR="00306C8F" w:rsidRPr="00306C8F">
            <w:t xml:space="preserve"> </w:t>
          </w:r>
          <w:proofErr w:type="spellStart"/>
          <w:r w:rsidR="00306C8F" w:rsidRPr="00306C8F">
            <w:t>dkk</w:t>
          </w:r>
          <w:proofErr w:type="spellEnd"/>
          <w:r w:rsidR="00306C8F" w:rsidRPr="00306C8F">
            <w:t>., 2015)</w:t>
          </w:r>
        </w:sdtContent>
      </w:sdt>
      <w:r>
        <w:t xml:space="preserve"> </w:t>
      </w:r>
      <w:r w:rsidR="0025746C" w:rsidRPr="0025746C">
        <w:t xml:space="preserve">Internet of Things </w:t>
      </w:r>
      <w:proofErr w:type="spellStart"/>
      <w:r w:rsidR="0025746C" w:rsidRPr="0025746C">
        <w:t>adalah</w:t>
      </w:r>
      <w:proofErr w:type="spellEnd"/>
      <w:r w:rsidR="0025746C" w:rsidRPr="0025746C">
        <w:t xml:space="preserve"> sensor yang </w:t>
      </w:r>
      <w:proofErr w:type="spellStart"/>
      <w:r w:rsidR="0025746C" w:rsidRPr="0025746C">
        <w:t>terhubung</w:t>
      </w:r>
      <w:proofErr w:type="spellEnd"/>
      <w:r w:rsidR="0025746C" w:rsidRPr="0025746C">
        <w:t xml:space="preserve"> </w:t>
      </w:r>
      <w:proofErr w:type="spellStart"/>
      <w:r w:rsidR="0025746C" w:rsidRPr="0025746C">
        <w:t>dengan</w:t>
      </w:r>
      <w:proofErr w:type="spellEnd"/>
      <w:r w:rsidR="0025746C" w:rsidRPr="0025746C">
        <w:t xml:space="preserve"> </w:t>
      </w:r>
      <w:proofErr w:type="spellStart"/>
      <w:r w:rsidR="0025746C" w:rsidRPr="0025746C">
        <w:t>jaringan</w:t>
      </w:r>
      <w:proofErr w:type="spellEnd"/>
      <w:r w:rsidR="0025746C" w:rsidRPr="0025746C">
        <w:t xml:space="preserve"> untuk </w:t>
      </w:r>
      <w:proofErr w:type="spellStart"/>
      <w:r w:rsidR="0025746C" w:rsidRPr="0025746C">
        <w:t>sistem</w:t>
      </w:r>
      <w:proofErr w:type="spellEnd"/>
      <w:r w:rsidR="0025746C" w:rsidRPr="0025746C">
        <w:t xml:space="preserve"> </w:t>
      </w:r>
      <w:proofErr w:type="spellStart"/>
      <w:r w:rsidR="0025746C" w:rsidRPr="0025746C">
        <w:t>komputasi</w:t>
      </w:r>
      <w:proofErr w:type="spellEnd"/>
      <w:r w:rsidR="00AF465E">
        <w:t xml:space="preserve"> </w:t>
      </w:r>
      <w:proofErr w:type="spellStart"/>
      <w:r w:rsidR="00AF465E">
        <w:t>s</w:t>
      </w:r>
      <w:r w:rsidR="0025746C" w:rsidRPr="0025746C">
        <w:t>ehingga</w:t>
      </w:r>
      <w:proofErr w:type="spellEnd"/>
      <w:r w:rsidR="0025746C" w:rsidRPr="0025746C">
        <w:t xml:space="preserve"> </w:t>
      </w:r>
      <w:proofErr w:type="spellStart"/>
      <w:r w:rsidR="0025746C" w:rsidRPr="0025746C">
        <w:t>dapat</w:t>
      </w:r>
      <w:proofErr w:type="spellEnd"/>
      <w:r w:rsidR="0025746C" w:rsidRPr="0025746C">
        <w:t xml:space="preserve"> </w:t>
      </w:r>
      <w:proofErr w:type="spellStart"/>
      <w:r w:rsidR="0025746C" w:rsidRPr="0025746C">
        <w:t>melakukan</w:t>
      </w:r>
      <w:proofErr w:type="spellEnd"/>
      <w:r w:rsidR="0025746C" w:rsidRPr="0025746C">
        <w:t xml:space="preserve"> </w:t>
      </w:r>
      <w:proofErr w:type="spellStart"/>
      <w:r w:rsidR="0025746C" w:rsidRPr="0025746C">
        <w:lastRenderedPageBreak/>
        <w:t>pemantauan</w:t>
      </w:r>
      <w:proofErr w:type="spellEnd"/>
      <w:r w:rsidR="0025746C" w:rsidRPr="0025746C">
        <w:t xml:space="preserve"> </w:t>
      </w:r>
      <w:proofErr w:type="spellStart"/>
      <w:r w:rsidR="0025746C" w:rsidRPr="0025746C">
        <w:t>atau</w:t>
      </w:r>
      <w:proofErr w:type="spellEnd"/>
      <w:r w:rsidR="0025746C" w:rsidRPr="0025746C">
        <w:t xml:space="preserve"> </w:t>
      </w:r>
      <w:proofErr w:type="spellStart"/>
      <w:r w:rsidR="0025746C" w:rsidRPr="0025746C">
        <w:t>tindakan</w:t>
      </w:r>
      <w:proofErr w:type="spellEnd"/>
      <w:r w:rsidR="0025746C" w:rsidRPr="0025746C">
        <w:t xml:space="preserve"> </w:t>
      </w:r>
      <w:proofErr w:type="spellStart"/>
      <w:r w:rsidR="0025746C" w:rsidRPr="0025746C">
        <w:t>dari</w:t>
      </w:r>
      <w:proofErr w:type="spellEnd"/>
      <w:r w:rsidR="0025746C" w:rsidRPr="0025746C">
        <w:t xml:space="preserve"> </w:t>
      </w:r>
      <w:proofErr w:type="spellStart"/>
      <w:r w:rsidR="0025746C" w:rsidRPr="0025746C">
        <w:t>objek</w:t>
      </w:r>
      <w:proofErr w:type="spellEnd"/>
      <w:r w:rsidR="0025746C" w:rsidRPr="0025746C">
        <w:t xml:space="preserve"> dan </w:t>
      </w:r>
      <w:proofErr w:type="spellStart"/>
      <w:r w:rsidR="0025746C" w:rsidRPr="0025746C">
        <w:t>perangkat</w:t>
      </w:r>
      <w:proofErr w:type="spellEnd"/>
      <w:r w:rsidR="0025746C" w:rsidRPr="0025746C">
        <w:t xml:space="preserve"> yang </w:t>
      </w:r>
      <w:proofErr w:type="spellStart"/>
      <w:r w:rsidR="0025746C" w:rsidRPr="0025746C">
        <w:t>terhubung</w:t>
      </w:r>
      <w:proofErr w:type="spellEnd"/>
      <w:r w:rsidR="0025746C" w:rsidRPr="0025746C">
        <w:t xml:space="preserve">. </w:t>
      </w:r>
      <w:proofErr w:type="spellStart"/>
      <w:r w:rsidRPr="00FA1B7C">
        <w:t>Pangsa</w:t>
      </w:r>
      <w:proofErr w:type="spellEnd"/>
      <w:r w:rsidRPr="00FA1B7C">
        <w:t xml:space="preserve"> pasar Internet of Things (IoT) di Indonesia </w:t>
      </w:r>
      <w:proofErr w:type="spellStart"/>
      <w:r w:rsidRPr="00FA1B7C">
        <w:t>diperkirakan</w:t>
      </w:r>
      <w:proofErr w:type="spellEnd"/>
      <w:r w:rsidRPr="00FA1B7C">
        <w:t xml:space="preserve"> </w:t>
      </w:r>
      <w:proofErr w:type="spellStart"/>
      <w:r w:rsidRPr="00FA1B7C">
        <w:t>berkembang</w:t>
      </w:r>
      <w:proofErr w:type="spellEnd"/>
      <w:r w:rsidRPr="00FA1B7C">
        <w:t xml:space="preserve"> </w:t>
      </w:r>
      <w:proofErr w:type="spellStart"/>
      <w:r w:rsidRPr="00FA1B7C">
        <w:t>dengan</w:t>
      </w:r>
      <w:proofErr w:type="spellEnd"/>
      <w:r w:rsidRPr="00FA1B7C">
        <w:t xml:space="preserve"> </w:t>
      </w:r>
      <w:proofErr w:type="spellStart"/>
      <w:r w:rsidRPr="00FA1B7C">
        <w:t>nilai</w:t>
      </w:r>
      <w:proofErr w:type="spellEnd"/>
      <w:r w:rsidRPr="00FA1B7C">
        <w:t xml:space="preserve"> </w:t>
      </w:r>
      <w:proofErr w:type="spellStart"/>
      <w:r w:rsidRPr="00FA1B7C">
        <w:t>mencapai</w:t>
      </w:r>
      <w:proofErr w:type="spellEnd"/>
      <w:r w:rsidRPr="00FA1B7C">
        <w:t xml:space="preserve"> Rp 444 </w:t>
      </w:r>
      <w:proofErr w:type="spellStart"/>
      <w:r w:rsidRPr="00FA1B7C">
        <w:t>triliun</w:t>
      </w:r>
      <w:proofErr w:type="spellEnd"/>
      <w:r w:rsidRPr="00FA1B7C">
        <w:t xml:space="preserve"> di </w:t>
      </w:r>
      <w:proofErr w:type="spellStart"/>
      <w:r w:rsidRPr="00FA1B7C">
        <w:t>tahun</w:t>
      </w:r>
      <w:proofErr w:type="spellEnd"/>
      <w:r w:rsidRPr="00FA1B7C">
        <w:t xml:space="preserve"> 2022. Nilai </w:t>
      </w:r>
      <w:proofErr w:type="spellStart"/>
      <w:r w:rsidRPr="00FA1B7C">
        <w:t>tersebut</w:t>
      </w:r>
      <w:proofErr w:type="spellEnd"/>
      <w:r w:rsidRPr="00FA1B7C">
        <w:t xml:space="preserve"> </w:t>
      </w:r>
      <w:proofErr w:type="spellStart"/>
      <w:r w:rsidRPr="00FA1B7C">
        <w:t>disumbang</w:t>
      </w:r>
      <w:proofErr w:type="spellEnd"/>
      <w:r w:rsidRPr="00FA1B7C">
        <w:t xml:space="preserve"> </w:t>
      </w:r>
      <w:proofErr w:type="spellStart"/>
      <w:r w:rsidRPr="00FA1B7C">
        <w:t>dari</w:t>
      </w:r>
      <w:proofErr w:type="spellEnd"/>
      <w:r w:rsidRPr="00FA1B7C">
        <w:t xml:space="preserve"> </w:t>
      </w:r>
      <w:proofErr w:type="spellStart"/>
      <w:r w:rsidRPr="00FA1B7C">
        <w:t>berbagai</w:t>
      </w:r>
      <w:proofErr w:type="spellEnd"/>
      <w:r w:rsidRPr="00FA1B7C">
        <w:t xml:space="preserve"> </w:t>
      </w:r>
      <w:proofErr w:type="spellStart"/>
      <w:r w:rsidRPr="00FA1B7C">
        <w:t>macam</w:t>
      </w:r>
      <w:proofErr w:type="spellEnd"/>
      <w:r w:rsidRPr="00FA1B7C">
        <w:t xml:space="preserve"> </w:t>
      </w:r>
      <w:proofErr w:type="spellStart"/>
      <w:r w:rsidRPr="00FA1B7C">
        <w:t>teknologi</w:t>
      </w:r>
      <w:proofErr w:type="spellEnd"/>
      <w:r w:rsidRPr="00FA1B7C">
        <w:t xml:space="preserve">, salah </w:t>
      </w:r>
      <w:proofErr w:type="spellStart"/>
      <w:r w:rsidRPr="00FA1B7C">
        <w:t>satunya</w:t>
      </w:r>
      <w:proofErr w:type="spellEnd"/>
      <w:r w:rsidRPr="00FA1B7C">
        <w:t xml:space="preserve"> </w:t>
      </w:r>
      <w:proofErr w:type="spellStart"/>
      <w:r w:rsidRPr="00FA1B7C">
        <w:t>adalah</w:t>
      </w:r>
      <w:proofErr w:type="spellEnd"/>
      <w:r w:rsidRPr="00FA1B7C">
        <w:t xml:space="preserve"> </w:t>
      </w:r>
      <w:proofErr w:type="spellStart"/>
      <w:r w:rsidRPr="00FA1B7C">
        <w:t>perangkat</w:t>
      </w:r>
      <w:proofErr w:type="spellEnd"/>
      <w:r w:rsidRPr="00FA1B7C">
        <w:t xml:space="preserve"> IoT 56 </w:t>
      </w:r>
      <w:proofErr w:type="spellStart"/>
      <w:r w:rsidRPr="00FA1B7C">
        <w:t>triliun</w:t>
      </w:r>
      <w:proofErr w:type="spellEnd"/>
      <w:r>
        <w:t xml:space="preserve"> </w:t>
      </w:r>
      <w:sdt>
        <w:sdtPr>
          <w:tag w:val="MENDELEY_CITATION_v3_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"/>
          <w:id w:val="-1056314095"/>
          <w:placeholder>
            <w:docPart w:val="DefaultPlaceholder_-1854013440"/>
          </w:placeholder>
        </w:sdtPr>
        <w:sdtContent>
          <w:r w:rsidR="00306C8F" w:rsidRPr="00306C8F">
            <w:t>(</w:t>
          </w:r>
          <w:proofErr w:type="spellStart"/>
          <w:r w:rsidR="00306C8F" w:rsidRPr="00306C8F">
            <w:t>Saepudin</w:t>
          </w:r>
          <w:proofErr w:type="spellEnd"/>
          <w:r w:rsidR="00306C8F" w:rsidRPr="00306C8F">
            <w:t>, 2022)</w:t>
          </w:r>
        </w:sdtContent>
      </w:sdt>
      <w:r>
        <w:t xml:space="preserve">. Salah </w:t>
      </w:r>
      <w:proofErr w:type="spellStart"/>
      <w:r>
        <w:t>satu</w:t>
      </w:r>
      <w:proofErr w:type="spellEnd"/>
      <w:r>
        <w:t xml:space="preserve"> </w:t>
      </w:r>
      <w:proofErr w:type="spellStart"/>
      <w:r>
        <w:t>alat</w:t>
      </w:r>
      <w:proofErr w:type="spellEnd"/>
      <w:r>
        <w:t xml:space="preserve"> IoT untuk </w:t>
      </w:r>
      <w:proofErr w:type="spellStart"/>
      <w:r>
        <w:t>menyelesaikan</w:t>
      </w:r>
      <w:proofErr w:type="spellEnd"/>
      <w:r>
        <w:t xml:space="preserve"> </w:t>
      </w:r>
      <w:proofErr w:type="spellStart"/>
      <w:r>
        <w:t>masalah</w:t>
      </w:r>
      <w:proofErr w:type="spellEnd"/>
      <w:r>
        <w:t xml:space="preserve"> ini </w:t>
      </w:r>
      <w:proofErr w:type="spellStart"/>
      <w:r>
        <w:t>adalah</w:t>
      </w:r>
      <w:proofErr w:type="spellEnd"/>
      <w:r>
        <w:t xml:space="preserve"> sensor </w:t>
      </w:r>
      <w:proofErr w:type="spellStart"/>
      <w:r>
        <w:t>suhu</w:t>
      </w:r>
      <w:proofErr w:type="spellEnd"/>
      <w:r>
        <w:t xml:space="preserve"> dan </w:t>
      </w:r>
      <w:proofErr w:type="spellStart"/>
      <w:r>
        <w:t>kelembaban</w:t>
      </w:r>
      <w:proofErr w:type="spellEnd"/>
      <w:r w:rsidR="00673270">
        <w:t xml:space="preserve"> </w:t>
      </w:r>
      <w:proofErr w:type="spellStart"/>
      <w:r w:rsidR="00673270">
        <w:t>yaitu</w:t>
      </w:r>
      <w:proofErr w:type="spellEnd"/>
      <w:r w:rsidR="00673270">
        <w:t xml:space="preserve"> DHT11. </w:t>
      </w:r>
      <w:proofErr w:type="spellStart"/>
      <w:r w:rsidR="00673270">
        <w:t>Menurut</w:t>
      </w:r>
      <w:proofErr w:type="spellEnd"/>
      <w:r w:rsidR="00673270">
        <w:t xml:space="preserve"> </w:t>
      </w:r>
      <w:sdt>
        <w:sdtPr>
          <w:tag w:val="MENDELEY_CITATION_v3_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"/>
          <w:id w:val="-757285674"/>
          <w:placeholder>
            <w:docPart w:val="DefaultPlaceholder_-1854013440"/>
          </w:placeholder>
        </w:sdtPr>
        <w:sdtContent>
          <w:r w:rsidR="00306C8F" w:rsidRPr="00306C8F">
            <w:rPr>
              <w:rFonts w:eastAsia="Times New Roman"/>
            </w:rPr>
            <w:t>(</w:t>
          </w:r>
          <w:proofErr w:type="spellStart"/>
          <w:r w:rsidR="00306C8F" w:rsidRPr="00306C8F">
            <w:rPr>
              <w:rFonts w:eastAsia="Times New Roman"/>
            </w:rPr>
            <w:t>Adiptya</w:t>
          </w:r>
          <w:proofErr w:type="spellEnd"/>
          <w:r w:rsidR="00306C8F" w:rsidRPr="00306C8F">
            <w:rPr>
              <w:rFonts w:eastAsia="Times New Roman"/>
            </w:rPr>
            <w:t xml:space="preserve"> &amp; </w:t>
          </w:r>
          <w:proofErr w:type="spellStart"/>
          <w:r w:rsidR="00306C8F" w:rsidRPr="00306C8F">
            <w:rPr>
              <w:rFonts w:eastAsia="Times New Roman"/>
            </w:rPr>
            <w:t>Wibawanto</w:t>
          </w:r>
          <w:proofErr w:type="spellEnd"/>
          <w:r w:rsidR="00306C8F" w:rsidRPr="00306C8F">
            <w:rPr>
              <w:rFonts w:eastAsia="Times New Roman"/>
            </w:rPr>
            <w:t>, 2013)</w:t>
          </w:r>
        </w:sdtContent>
      </w:sdt>
      <w:r w:rsidR="00673270">
        <w:t xml:space="preserve"> </w:t>
      </w:r>
      <w:r w:rsidR="00673270" w:rsidRPr="00673270">
        <w:t xml:space="preserve">DHT11 </w:t>
      </w:r>
      <w:proofErr w:type="spellStart"/>
      <w:r w:rsidR="00673270" w:rsidRPr="00673270">
        <w:t>memiliki</w:t>
      </w:r>
      <w:proofErr w:type="spellEnd"/>
      <w:r w:rsidR="00673270" w:rsidRPr="00673270">
        <w:t xml:space="preserve"> output digital yang sudah </w:t>
      </w:r>
      <w:proofErr w:type="spellStart"/>
      <w:r w:rsidR="00673270" w:rsidRPr="00673270">
        <w:t>terkalibrasi</w:t>
      </w:r>
      <w:proofErr w:type="spellEnd"/>
      <w:r w:rsidR="00673270" w:rsidRPr="00673270">
        <w:t xml:space="preserve">. Sensor ini </w:t>
      </w:r>
      <w:proofErr w:type="spellStart"/>
      <w:r w:rsidR="00673270" w:rsidRPr="00673270">
        <w:t>terdiri</w:t>
      </w:r>
      <w:proofErr w:type="spellEnd"/>
      <w:r w:rsidR="00673270" w:rsidRPr="00673270">
        <w:t xml:space="preserve"> </w:t>
      </w:r>
      <w:proofErr w:type="spellStart"/>
      <w:r w:rsidR="00673270" w:rsidRPr="00673270">
        <w:t>dari</w:t>
      </w:r>
      <w:proofErr w:type="spellEnd"/>
      <w:r w:rsidR="00673270" w:rsidRPr="00673270">
        <w:t xml:space="preserve"> </w:t>
      </w:r>
      <w:proofErr w:type="spellStart"/>
      <w:r w:rsidR="00673270" w:rsidRPr="00673270">
        <w:t>komponen</w:t>
      </w:r>
      <w:proofErr w:type="spellEnd"/>
      <w:r w:rsidR="00673270" w:rsidRPr="00673270">
        <w:t xml:space="preserve"> </w:t>
      </w:r>
      <w:proofErr w:type="spellStart"/>
      <w:r w:rsidR="00673270" w:rsidRPr="00673270">
        <w:t>pengukur</w:t>
      </w:r>
      <w:proofErr w:type="spellEnd"/>
      <w:r w:rsidR="00673270" w:rsidRPr="00673270">
        <w:t xml:space="preserve"> </w:t>
      </w:r>
      <w:proofErr w:type="spellStart"/>
      <w:r w:rsidR="00673270" w:rsidRPr="00673270">
        <w:t>kelembaban</w:t>
      </w:r>
      <w:proofErr w:type="spellEnd"/>
      <w:r w:rsidR="00673270" w:rsidRPr="00673270">
        <w:t xml:space="preserve"> </w:t>
      </w:r>
      <w:proofErr w:type="spellStart"/>
      <w:r w:rsidR="00673270" w:rsidRPr="00673270">
        <w:t>tipe</w:t>
      </w:r>
      <w:proofErr w:type="spellEnd"/>
      <w:r w:rsidR="00673270" w:rsidRPr="00673270">
        <w:t xml:space="preserve"> resistive dan </w:t>
      </w:r>
      <w:proofErr w:type="spellStart"/>
      <w:r w:rsidR="00673270" w:rsidRPr="00673270">
        <w:t>pengukuran</w:t>
      </w:r>
      <w:proofErr w:type="spellEnd"/>
      <w:r w:rsidR="00673270" w:rsidRPr="00673270">
        <w:t xml:space="preserve"> </w:t>
      </w:r>
      <w:proofErr w:type="spellStart"/>
      <w:r w:rsidR="00673270" w:rsidRPr="00673270">
        <w:t>suhu</w:t>
      </w:r>
      <w:proofErr w:type="spellEnd"/>
      <w:r w:rsidR="00673270" w:rsidRPr="00673270">
        <w:t xml:space="preserve"> </w:t>
      </w:r>
      <w:proofErr w:type="spellStart"/>
      <w:r w:rsidR="00673270" w:rsidRPr="00673270">
        <w:t>melalui</w:t>
      </w:r>
      <w:proofErr w:type="spellEnd"/>
      <w:r w:rsidR="00673270" w:rsidRPr="00673270">
        <w:t xml:space="preserve"> NTC </w:t>
      </w:r>
      <w:proofErr w:type="spellStart"/>
      <w:r w:rsidR="00673270" w:rsidRPr="00673270">
        <w:t>serta</w:t>
      </w:r>
      <w:proofErr w:type="spellEnd"/>
      <w:r w:rsidR="00673270" w:rsidRPr="00673270">
        <w:t xml:space="preserve"> </w:t>
      </w:r>
      <w:proofErr w:type="spellStart"/>
      <w:r w:rsidR="00673270" w:rsidRPr="00673270">
        <w:t>terhubung</w:t>
      </w:r>
      <w:proofErr w:type="spellEnd"/>
      <w:r w:rsidR="00673270" w:rsidRPr="00673270">
        <w:t xml:space="preserve"> </w:t>
      </w:r>
      <w:proofErr w:type="spellStart"/>
      <w:r w:rsidR="00673270" w:rsidRPr="00673270">
        <w:t>dengan</w:t>
      </w:r>
      <w:proofErr w:type="spellEnd"/>
      <w:r w:rsidR="00673270" w:rsidRPr="00673270">
        <w:t xml:space="preserve"> 8</w:t>
      </w:r>
      <w:r w:rsidR="00AF465E">
        <w:t>-</w:t>
      </w:r>
      <w:r w:rsidR="00673270" w:rsidRPr="00AF465E">
        <w:rPr>
          <w:i/>
          <w:iCs/>
        </w:rPr>
        <w:t>bit</w:t>
      </w:r>
      <w:r w:rsidR="00673270" w:rsidRPr="00673270">
        <w:t xml:space="preserve"> </w:t>
      </w:r>
      <w:proofErr w:type="spellStart"/>
      <w:r w:rsidR="00673270" w:rsidRPr="00673270">
        <w:t>uC</w:t>
      </w:r>
      <w:proofErr w:type="spellEnd"/>
      <w:r w:rsidR="00673270" w:rsidRPr="00673270">
        <w:t xml:space="preserve"> </w:t>
      </w:r>
      <w:proofErr w:type="spellStart"/>
      <w:r w:rsidR="00673270" w:rsidRPr="00673270">
        <w:t>sehingga</w:t>
      </w:r>
      <w:proofErr w:type="spellEnd"/>
      <w:r w:rsidR="00673270" w:rsidRPr="00673270">
        <w:t xml:space="preserve"> </w:t>
      </w:r>
      <w:proofErr w:type="spellStart"/>
      <w:r w:rsidR="00673270" w:rsidRPr="00673270">
        <w:t>memberikan</w:t>
      </w:r>
      <w:proofErr w:type="spellEnd"/>
      <w:r w:rsidR="00673270" w:rsidRPr="00673270">
        <w:t xml:space="preserve"> </w:t>
      </w:r>
      <w:proofErr w:type="spellStart"/>
      <w:r w:rsidR="00673270" w:rsidRPr="00673270">
        <w:t>hasil</w:t>
      </w:r>
      <w:proofErr w:type="spellEnd"/>
      <w:r w:rsidR="00673270" w:rsidRPr="00673270">
        <w:t xml:space="preserve"> yang </w:t>
      </w:r>
      <w:proofErr w:type="spellStart"/>
      <w:r w:rsidR="00673270" w:rsidRPr="00673270">
        <w:t>cukup</w:t>
      </w:r>
      <w:proofErr w:type="spellEnd"/>
      <w:r w:rsidR="00673270" w:rsidRPr="00673270">
        <w:t xml:space="preserve"> </w:t>
      </w:r>
      <w:proofErr w:type="spellStart"/>
      <w:r w:rsidR="00673270" w:rsidRPr="00673270">
        <w:t>baik</w:t>
      </w:r>
      <w:proofErr w:type="spellEnd"/>
      <w:r w:rsidR="00673270" w:rsidRPr="00673270">
        <w:t xml:space="preserve">, </w:t>
      </w:r>
      <w:proofErr w:type="spellStart"/>
      <w:r w:rsidR="00673270" w:rsidRPr="00673270">
        <w:t>kecepatan</w:t>
      </w:r>
      <w:proofErr w:type="spellEnd"/>
      <w:r w:rsidR="00673270" w:rsidRPr="00673270">
        <w:t xml:space="preserve"> </w:t>
      </w:r>
      <w:proofErr w:type="spellStart"/>
      <w:r w:rsidR="00673270" w:rsidRPr="00673270">
        <w:t>respon</w:t>
      </w:r>
      <w:proofErr w:type="spellEnd"/>
      <w:r w:rsidR="00673270" w:rsidRPr="00673270">
        <w:t xml:space="preserve"> yang </w:t>
      </w:r>
      <w:proofErr w:type="spellStart"/>
      <w:r w:rsidR="00673270" w:rsidRPr="00673270">
        <w:t>cukup</w:t>
      </w:r>
      <w:proofErr w:type="spellEnd"/>
      <w:r w:rsidR="00673270" w:rsidRPr="00673270">
        <w:t xml:space="preserve">, </w:t>
      </w:r>
      <w:proofErr w:type="spellStart"/>
      <w:r w:rsidR="00673270" w:rsidRPr="00673270">
        <w:t>memiliki</w:t>
      </w:r>
      <w:proofErr w:type="spellEnd"/>
      <w:r w:rsidR="00673270" w:rsidRPr="00673270">
        <w:t xml:space="preserve"> </w:t>
      </w:r>
      <w:proofErr w:type="spellStart"/>
      <w:r w:rsidR="00673270" w:rsidRPr="00673270">
        <w:t>ketahanan</w:t>
      </w:r>
      <w:proofErr w:type="spellEnd"/>
      <w:r w:rsidR="00673270" w:rsidRPr="00673270">
        <w:t xml:space="preserve"> yang </w:t>
      </w:r>
      <w:proofErr w:type="spellStart"/>
      <w:r w:rsidR="00673270" w:rsidRPr="00673270">
        <w:t>baik</w:t>
      </w:r>
      <w:proofErr w:type="spellEnd"/>
      <w:r w:rsidR="00673270" w:rsidRPr="00673270">
        <w:t xml:space="preserve"> </w:t>
      </w:r>
      <w:proofErr w:type="spellStart"/>
      <w:r w:rsidR="00673270" w:rsidRPr="00673270">
        <w:t>terhadap</w:t>
      </w:r>
      <w:proofErr w:type="spellEnd"/>
      <w:r w:rsidR="00673270" w:rsidRPr="00673270">
        <w:t xml:space="preserve"> </w:t>
      </w:r>
      <w:proofErr w:type="spellStart"/>
      <w:r w:rsidR="00673270" w:rsidRPr="00673270">
        <w:t>interferensi</w:t>
      </w:r>
      <w:proofErr w:type="spellEnd"/>
      <w:r w:rsidR="00673270" w:rsidRPr="00673270">
        <w:t xml:space="preserve"> dan </w:t>
      </w:r>
      <w:proofErr w:type="spellStart"/>
      <w:r w:rsidR="00673270" w:rsidRPr="00673270">
        <w:t>cukup</w:t>
      </w:r>
      <w:proofErr w:type="spellEnd"/>
      <w:r w:rsidR="00673270" w:rsidRPr="00673270">
        <w:t xml:space="preserve"> </w:t>
      </w:r>
      <w:proofErr w:type="spellStart"/>
      <w:r w:rsidR="00673270" w:rsidRPr="00673270">
        <w:t>murah</w:t>
      </w:r>
      <w:proofErr w:type="spellEnd"/>
      <w:r w:rsidR="00673270" w:rsidRPr="00673270">
        <w:t xml:space="preserve"> </w:t>
      </w:r>
      <w:proofErr w:type="spellStart"/>
      <w:r w:rsidR="00673270" w:rsidRPr="00673270">
        <w:t>dalam</w:t>
      </w:r>
      <w:proofErr w:type="spellEnd"/>
      <w:r w:rsidR="00673270" w:rsidRPr="00673270">
        <w:t xml:space="preserve"> </w:t>
      </w:r>
      <w:proofErr w:type="spellStart"/>
      <w:r w:rsidR="00673270" w:rsidRPr="00673270">
        <w:t>harga</w:t>
      </w:r>
      <w:proofErr w:type="spellEnd"/>
      <w:r w:rsidR="00673270" w:rsidRPr="00673270">
        <w:t xml:space="preserve">. </w:t>
      </w:r>
      <w:r w:rsidR="00042BB0">
        <w:t xml:space="preserve">Ini </w:t>
      </w:r>
      <w:proofErr w:type="spellStart"/>
      <w:r w:rsidR="00042BB0">
        <w:t>menjadikan</w:t>
      </w:r>
      <w:proofErr w:type="spellEnd"/>
      <w:r w:rsidR="00042BB0">
        <w:t xml:space="preserve"> DHT11 </w:t>
      </w:r>
      <w:proofErr w:type="spellStart"/>
      <w:r w:rsidR="00042BB0">
        <w:t>sebagai</w:t>
      </w:r>
      <w:proofErr w:type="spellEnd"/>
      <w:r w:rsidR="00042BB0">
        <w:t xml:space="preserve"> salah </w:t>
      </w:r>
      <w:proofErr w:type="spellStart"/>
      <w:r w:rsidR="00042BB0">
        <w:t>satu</w:t>
      </w:r>
      <w:proofErr w:type="spellEnd"/>
      <w:r w:rsidR="00042BB0">
        <w:t xml:space="preserve"> sensor yang sangat </w:t>
      </w:r>
      <w:proofErr w:type="spellStart"/>
      <w:r w:rsidR="00042BB0">
        <w:t>baik</w:t>
      </w:r>
      <w:proofErr w:type="spellEnd"/>
      <w:r w:rsidR="00042BB0">
        <w:t xml:space="preserve"> untuk </w:t>
      </w:r>
      <w:proofErr w:type="spellStart"/>
      <w:r w:rsidR="00042BB0">
        <w:t>penelitian</w:t>
      </w:r>
      <w:proofErr w:type="spellEnd"/>
      <w:r w:rsidR="00042BB0">
        <w:t xml:space="preserve"> ini</w:t>
      </w:r>
      <w:r w:rsidR="00DE4569">
        <w:t xml:space="preserve">, </w:t>
      </w:r>
      <w:proofErr w:type="spellStart"/>
      <w:r w:rsidR="00DE4569">
        <w:t>karena</w:t>
      </w:r>
      <w:proofErr w:type="spellEnd"/>
      <w:r w:rsidR="00DE4569">
        <w:t xml:space="preserve"> data yang </w:t>
      </w:r>
      <w:proofErr w:type="spellStart"/>
      <w:r w:rsidR="00DE4569">
        <w:t>didapatkan</w:t>
      </w:r>
      <w:proofErr w:type="spellEnd"/>
      <w:r w:rsidR="00DE4569">
        <w:t xml:space="preserve"> oleh sensor DHT11 </w:t>
      </w:r>
      <w:proofErr w:type="spellStart"/>
      <w:r w:rsidR="00DE4569">
        <w:t>nantinya</w:t>
      </w:r>
      <w:proofErr w:type="spellEnd"/>
      <w:r w:rsidR="00DE4569">
        <w:t xml:space="preserve"> </w:t>
      </w:r>
      <w:proofErr w:type="spellStart"/>
      <w:r w:rsidR="00DE4569">
        <w:t>akan</w:t>
      </w:r>
      <w:proofErr w:type="spellEnd"/>
      <w:r w:rsidR="00DE4569">
        <w:t xml:space="preserve"> </w:t>
      </w:r>
      <w:proofErr w:type="spellStart"/>
      <w:r w:rsidR="00DE4569">
        <w:t>ditampilkan</w:t>
      </w:r>
      <w:proofErr w:type="spellEnd"/>
      <w:r w:rsidR="00DE4569">
        <w:t xml:space="preserve"> </w:t>
      </w:r>
      <w:proofErr w:type="spellStart"/>
      <w:r w:rsidR="00DE4569">
        <w:t>dalam</w:t>
      </w:r>
      <w:proofErr w:type="spellEnd"/>
      <w:r w:rsidR="00DE4569">
        <w:t xml:space="preserve"> </w:t>
      </w:r>
      <w:proofErr w:type="spellStart"/>
      <w:r w:rsidR="00DE4569">
        <w:t>bentuk</w:t>
      </w:r>
      <w:proofErr w:type="spellEnd"/>
      <w:r w:rsidR="00DE4569">
        <w:t xml:space="preserve"> data yang </w:t>
      </w:r>
      <w:proofErr w:type="spellStart"/>
      <w:r w:rsidR="00DE4569">
        <w:t>dapat</w:t>
      </w:r>
      <w:proofErr w:type="spellEnd"/>
      <w:r w:rsidR="00DE4569">
        <w:t xml:space="preserve"> </w:t>
      </w:r>
      <w:proofErr w:type="spellStart"/>
      <w:r w:rsidR="00DE4569">
        <w:t>dikirimkan</w:t>
      </w:r>
      <w:proofErr w:type="spellEnd"/>
      <w:r w:rsidR="00DE4569">
        <w:t xml:space="preserve"> </w:t>
      </w:r>
      <w:proofErr w:type="spellStart"/>
      <w:r w:rsidR="00DE4569">
        <w:t>melalui</w:t>
      </w:r>
      <w:proofErr w:type="spellEnd"/>
      <w:r w:rsidR="00DE4569">
        <w:t xml:space="preserve"> internet. </w:t>
      </w:r>
    </w:p>
    <w:p w14:paraId="421610BC" w14:textId="3DE66507" w:rsidR="004573B0" w:rsidRPr="006B0B3A" w:rsidRDefault="004573B0" w:rsidP="005E291B">
      <w:pPr>
        <w:pStyle w:val="paragraf"/>
        <w:rPr>
          <w:lang w:val="en-ID" w:eastAsia="en-ID"/>
        </w:rPr>
      </w:pPr>
      <w:r>
        <w:t xml:space="preserve">Untuk </w:t>
      </w:r>
      <w:proofErr w:type="spellStart"/>
      <w:r>
        <w:t>penelitian</w:t>
      </w:r>
      <w:proofErr w:type="spellEnd"/>
      <w:r>
        <w:t xml:space="preserve"> </w:t>
      </w:r>
      <w:proofErr w:type="spellStart"/>
      <w:r>
        <w:t>terkait</w:t>
      </w:r>
      <w:proofErr w:type="spellEnd"/>
      <w:r>
        <w:t xml:space="preserve"> </w:t>
      </w:r>
      <w:proofErr w:type="spellStart"/>
      <w:r>
        <w:t>terdapat</w:t>
      </w:r>
      <w:proofErr w:type="spellEnd"/>
      <w:r>
        <w:t xml:space="preserve"> </w:t>
      </w:r>
      <w:proofErr w:type="spellStart"/>
      <w:r>
        <w:t>penelitian</w:t>
      </w:r>
      <w:proofErr w:type="spellEnd"/>
      <w:r>
        <w:t xml:space="preserve"> </w:t>
      </w:r>
      <w:sdt>
        <w:sdtPr>
          <w:tag w:val="MENDELEY_CITATION_v3_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"/>
          <w:id w:val="-1212958312"/>
          <w:placeholder>
            <w:docPart w:val="DefaultPlaceholder_-1854013440"/>
          </w:placeholder>
        </w:sdtPr>
        <w:sdtContent>
          <w:r w:rsidR="00306C8F" w:rsidRPr="00306C8F">
            <w:t>(</w:t>
          </w:r>
          <w:proofErr w:type="spellStart"/>
          <w:r w:rsidR="00306C8F" w:rsidRPr="00306C8F">
            <w:t>Rangan</w:t>
          </w:r>
          <w:proofErr w:type="spellEnd"/>
          <w:r w:rsidR="00306C8F" w:rsidRPr="00306C8F">
            <w:t xml:space="preserve"> </w:t>
          </w:r>
          <w:proofErr w:type="spellStart"/>
          <w:r w:rsidR="00306C8F" w:rsidRPr="00306C8F">
            <w:t>dkk</w:t>
          </w:r>
          <w:proofErr w:type="spellEnd"/>
          <w:r w:rsidR="00306C8F" w:rsidRPr="00306C8F">
            <w:t>., 2020)</w:t>
          </w:r>
        </w:sdtContent>
      </w:sdt>
      <w:r w:rsidRPr="004573B0">
        <w:rPr>
          <w:lang w:val="en-ID" w:eastAsia="en-ID"/>
        </w:rPr>
        <w:t xml:space="preserve"> </w:t>
      </w:r>
      <w:proofErr w:type="spellStart"/>
      <w:r w:rsidRPr="004573B0">
        <w:rPr>
          <w:lang w:val="en-ID" w:eastAsia="en-ID"/>
        </w:rPr>
        <w:t>bertujuan</w:t>
      </w:r>
      <w:proofErr w:type="spellEnd"/>
      <w:r w:rsidRPr="004573B0">
        <w:rPr>
          <w:lang w:val="en-ID" w:eastAsia="en-ID"/>
        </w:rPr>
        <w:t xml:space="preserve"> </w:t>
      </w:r>
      <w:proofErr w:type="spellStart"/>
      <w:r w:rsidRPr="004573B0">
        <w:rPr>
          <w:lang w:val="en-ID" w:eastAsia="en-ID"/>
        </w:rPr>
        <w:t>membangun</w:t>
      </w:r>
      <w:proofErr w:type="spellEnd"/>
      <w:r w:rsidRPr="004573B0">
        <w:rPr>
          <w:lang w:val="en-ID" w:eastAsia="en-ID"/>
        </w:rPr>
        <w:t xml:space="preserve"> </w:t>
      </w:r>
      <w:proofErr w:type="spellStart"/>
      <w:r w:rsidRPr="004573B0">
        <w:rPr>
          <w:lang w:val="en-ID" w:eastAsia="en-ID"/>
        </w:rPr>
        <w:t>sistem</w:t>
      </w:r>
      <w:proofErr w:type="spellEnd"/>
      <w:r w:rsidRPr="004573B0">
        <w:rPr>
          <w:lang w:val="en-ID" w:eastAsia="en-ID"/>
        </w:rPr>
        <w:t xml:space="preserve"> monitoring </w:t>
      </w:r>
      <w:proofErr w:type="spellStart"/>
      <w:r w:rsidRPr="004573B0">
        <w:rPr>
          <w:lang w:val="en-ID" w:eastAsia="en-ID"/>
        </w:rPr>
        <w:t>berbasis</w:t>
      </w:r>
      <w:proofErr w:type="spellEnd"/>
      <w:r w:rsidRPr="004573B0">
        <w:rPr>
          <w:lang w:val="en-ID" w:eastAsia="en-ID"/>
        </w:rPr>
        <w:t xml:space="preserve"> IoT </w:t>
      </w:r>
      <w:proofErr w:type="spellStart"/>
      <w:r w:rsidRPr="004573B0">
        <w:rPr>
          <w:lang w:val="en-ID" w:eastAsia="en-ID"/>
        </w:rPr>
        <w:t>menggunakan</w:t>
      </w:r>
      <w:proofErr w:type="spellEnd"/>
      <w:r w:rsidRPr="004573B0">
        <w:rPr>
          <w:lang w:val="en-ID" w:eastAsia="en-ID"/>
        </w:rPr>
        <w:t xml:space="preserve"> sensor DHT11 dan </w:t>
      </w:r>
      <w:proofErr w:type="spellStart"/>
      <w:r w:rsidRPr="004573B0">
        <w:rPr>
          <w:lang w:val="en-ID" w:eastAsia="en-ID"/>
        </w:rPr>
        <w:t>NodeMCU</w:t>
      </w:r>
      <w:proofErr w:type="spellEnd"/>
      <w:r w:rsidRPr="004573B0">
        <w:rPr>
          <w:lang w:val="en-ID" w:eastAsia="en-ID"/>
        </w:rPr>
        <w:t xml:space="preserve"> ESP8266, </w:t>
      </w:r>
      <w:proofErr w:type="spellStart"/>
      <w:r w:rsidRPr="004573B0">
        <w:rPr>
          <w:lang w:val="en-ID" w:eastAsia="en-ID"/>
        </w:rPr>
        <w:t>dengan</w:t>
      </w:r>
      <w:proofErr w:type="spellEnd"/>
      <w:r w:rsidRPr="004573B0">
        <w:rPr>
          <w:lang w:val="en-ID" w:eastAsia="en-ID"/>
        </w:rPr>
        <w:t xml:space="preserve"> data </w:t>
      </w:r>
      <w:proofErr w:type="spellStart"/>
      <w:r w:rsidRPr="004573B0">
        <w:rPr>
          <w:lang w:val="en-ID" w:eastAsia="en-ID"/>
        </w:rPr>
        <w:t>ditampilkan</w:t>
      </w:r>
      <w:proofErr w:type="spellEnd"/>
      <w:r w:rsidRPr="004573B0">
        <w:rPr>
          <w:lang w:val="en-ID" w:eastAsia="en-ID"/>
        </w:rPr>
        <w:t xml:space="preserve"> pada website. </w:t>
      </w:r>
      <w:proofErr w:type="spellStart"/>
      <w:r w:rsidRPr="004573B0">
        <w:rPr>
          <w:lang w:val="en-ID" w:eastAsia="en-ID"/>
        </w:rPr>
        <w:t>Sistem</w:t>
      </w:r>
      <w:proofErr w:type="spellEnd"/>
      <w:r w:rsidRPr="004573B0">
        <w:rPr>
          <w:lang w:val="en-ID" w:eastAsia="en-ID"/>
        </w:rPr>
        <w:t xml:space="preserve"> </w:t>
      </w:r>
      <w:proofErr w:type="spellStart"/>
      <w:r w:rsidRPr="004573B0">
        <w:rPr>
          <w:lang w:val="en-ID" w:eastAsia="en-ID"/>
        </w:rPr>
        <w:t>dikembangkan</w:t>
      </w:r>
      <w:proofErr w:type="spellEnd"/>
      <w:r w:rsidRPr="004573B0">
        <w:rPr>
          <w:lang w:val="en-ID" w:eastAsia="en-ID"/>
        </w:rPr>
        <w:t xml:space="preserve"> </w:t>
      </w:r>
      <w:proofErr w:type="spellStart"/>
      <w:r w:rsidRPr="004573B0">
        <w:rPr>
          <w:lang w:val="en-ID" w:eastAsia="en-ID"/>
        </w:rPr>
        <w:t>menggunakan</w:t>
      </w:r>
      <w:proofErr w:type="spellEnd"/>
      <w:r w:rsidRPr="004573B0">
        <w:rPr>
          <w:lang w:val="en-ID" w:eastAsia="en-ID"/>
        </w:rPr>
        <w:t xml:space="preserve"> </w:t>
      </w:r>
      <w:proofErr w:type="spellStart"/>
      <w:r w:rsidRPr="004573B0">
        <w:rPr>
          <w:lang w:val="en-ID" w:eastAsia="en-ID"/>
        </w:rPr>
        <w:t>metode</w:t>
      </w:r>
      <w:proofErr w:type="spellEnd"/>
      <w:r w:rsidRPr="004573B0">
        <w:rPr>
          <w:lang w:val="en-ID" w:eastAsia="en-ID"/>
        </w:rPr>
        <w:t xml:space="preserve"> </w:t>
      </w:r>
      <w:proofErr w:type="spellStart"/>
      <w:r w:rsidRPr="004573B0">
        <w:rPr>
          <w:lang w:val="en-ID" w:eastAsia="en-ID"/>
        </w:rPr>
        <w:t>prototipe</w:t>
      </w:r>
      <w:proofErr w:type="spellEnd"/>
      <w:r w:rsidRPr="004573B0">
        <w:rPr>
          <w:lang w:val="en-ID" w:eastAsia="en-ID"/>
        </w:rPr>
        <w:t xml:space="preserve"> </w:t>
      </w:r>
      <w:proofErr w:type="spellStart"/>
      <w:r w:rsidRPr="004573B0">
        <w:rPr>
          <w:lang w:val="en-ID" w:eastAsia="en-ID"/>
        </w:rPr>
        <w:t>untuk</w:t>
      </w:r>
      <w:proofErr w:type="spellEnd"/>
      <w:r w:rsidRPr="004573B0">
        <w:rPr>
          <w:lang w:val="en-ID" w:eastAsia="en-ID"/>
        </w:rPr>
        <w:t xml:space="preserve"> </w:t>
      </w:r>
      <w:proofErr w:type="spellStart"/>
      <w:r w:rsidRPr="004573B0">
        <w:rPr>
          <w:lang w:val="en-ID" w:eastAsia="en-ID"/>
        </w:rPr>
        <w:t>memastikan</w:t>
      </w:r>
      <w:proofErr w:type="spellEnd"/>
      <w:r w:rsidRPr="004573B0">
        <w:rPr>
          <w:lang w:val="en-ID" w:eastAsia="en-ID"/>
        </w:rPr>
        <w:t xml:space="preserve"> </w:t>
      </w:r>
      <w:proofErr w:type="spellStart"/>
      <w:r w:rsidRPr="004573B0">
        <w:rPr>
          <w:lang w:val="en-ID" w:eastAsia="en-ID"/>
        </w:rPr>
        <w:t>hasil</w:t>
      </w:r>
      <w:proofErr w:type="spellEnd"/>
      <w:r w:rsidRPr="004573B0">
        <w:rPr>
          <w:lang w:val="en-ID" w:eastAsia="en-ID"/>
        </w:rPr>
        <w:t xml:space="preserve"> </w:t>
      </w:r>
      <w:proofErr w:type="spellStart"/>
      <w:r w:rsidRPr="004573B0">
        <w:rPr>
          <w:lang w:val="en-ID" w:eastAsia="en-ID"/>
        </w:rPr>
        <w:t>sesuai</w:t>
      </w:r>
      <w:proofErr w:type="spellEnd"/>
      <w:r w:rsidRPr="004573B0">
        <w:rPr>
          <w:lang w:val="en-ID" w:eastAsia="en-ID"/>
        </w:rPr>
        <w:t xml:space="preserve"> </w:t>
      </w:r>
      <w:proofErr w:type="spellStart"/>
      <w:r w:rsidRPr="004573B0">
        <w:rPr>
          <w:lang w:val="en-ID" w:eastAsia="en-ID"/>
        </w:rPr>
        <w:t>kebutuhan</w:t>
      </w:r>
      <w:proofErr w:type="spellEnd"/>
      <w:r w:rsidRPr="004573B0">
        <w:rPr>
          <w:lang w:val="en-ID" w:eastAsia="en-ID"/>
        </w:rPr>
        <w:t xml:space="preserve">, </w:t>
      </w:r>
      <w:proofErr w:type="spellStart"/>
      <w:r w:rsidRPr="004573B0">
        <w:rPr>
          <w:lang w:val="en-ID" w:eastAsia="en-ID"/>
        </w:rPr>
        <w:t>memanfaatkan</w:t>
      </w:r>
      <w:proofErr w:type="spellEnd"/>
      <w:r w:rsidRPr="004573B0">
        <w:rPr>
          <w:lang w:val="en-ID" w:eastAsia="en-ID"/>
        </w:rPr>
        <w:t xml:space="preserve"> </w:t>
      </w:r>
      <w:proofErr w:type="spellStart"/>
      <w:r w:rsidRPr="004573B0">
        <w:rPr>
          <w:lang w:val="en-ID" w:eastAsia="en-ID"/>
        </w:rPr>
        <w:t>perangkat</w:t>
      </w:r>
      <w:proofErr w:type="spellEnd"/>
      <w:r w:rsidRPr="004573B0">
        <w:rPr>
          <w:lang w:val="en-ID" w:eastAsia="en-ID"/>
        </w:rPr>
        <w:t xml:space="preserve"> </w:t>
      </w:r>
      <w:proofErr w:type="spellStart"/>
      <w:r w:rsidRPr="004573B0">
        <w:rPr>
          <w:lang w:val="en-ID" w:eastAsia="en-ID"/>
        </w:rPr>
        <w:t>lunak</w:t>
      </w:r>
      <w:proofErr w:type="spellEnd"/>
      <w:r w:rsidRPr="004573B0">
        <w:rPr>
          <w:lang w:val="en-ID" w:eastAsia="en-ID"/>
        </w:rPr>
        <w:t xml:space="preserve"> </w:t>
      </w:r>
      <w:proofErr w:type="spellStart"/>
      <w:r w:rsidRPr="004573B0">
        <w:rPr>
          <w:lang w:val="en-ID" w:eastAsia="en-ID"/>
        </w:rPr>
        <w:t>seperti</w:t>
      </w:r>
      <w:proofErr w:type="spellEnd"/>
      <w:r w:rsidRPr="004573B0">
        <w:rPr>
          <w:lang w:val="en-ID" w:eastAsia="en-ID"/>
        </w:rPr>
        <w:t xml:space="preserve"> Arduino IDE, XAMPP, dan Sublime. </w:t>
      </w:r>
      <w:proofErr w:type="spellStart"/>
      <w:r w:rsidRPr="004573B0">
        <w:rPr>
          <w:lang w:val="en-ID" w:eastAsia="en-ID"/>
        </w:rPr>
        <w:t>Dengan</w:t>
      </w:r>
      <w:proofErr w:type="spellEnd"/>
      <w:r w:rsidRPr="004573B0">
        <w:rPr>
          <w:lang w:val="en-ID" w:eastAsia="en-ID"/>
        </w:rPr>
        <w:t xml:space="preserve"> </w:t>
      </w:r>
      <w:proofErr w:type="spellStart"/>
      <w:r w:rsidRPr="004573B0">
        <w:rPr>
          <w:lang w:val="en-ID" w:eastAsia="en-ID"/>
        </w:rPr>
        <w:t>sistem</w:t>
      </w:r>
      <w:proofErr w:type="spellEnd"/>
      <w:r w:rsidRPr="004573B0">
        <w:rPr>
          <w:lang w:val="en-ID" w:eastAsia="en-ID"/>
        </w:rPr>
        <w:t xml:space="preserve"> </w:t>
      </w:r>
      <w:proofErr w:type="spellStart"/>
      <w:r w:rsidRPr="004573B0">
        <w:rPr>
          <w:lang w:val="en-ID" w:eastAsia="en-ID"/>
        </w:rPr>
        <w:t>ini</w:t>
      </w:r>
      <w:proofErr w:type="spellEnd"/>
      <w:r w:rsidRPr="004573B0">
        <w:rPr>
          <w:lang w:val="en-ID" w:eastAsia="en-ID"/>
        </w:rPr>
        <w:t xml:space="preserve">, </w:t>
      </w:r>
      <w:proofErr w:type="spellStart"/>
      <w:r w:rsidRPr="004573B0">
        <w:rPr>
          <w:lang w:val="en-ID" w:eastAsia="en-ID"/>
        </w:rPr>
        <w:t>suhu</w:t>
      </w:r>
      <w:proofErr w:type="spellEnd"/>
      <w:r w:rsidRPr="004573B0">
        <w:rPr>
          <w:lang w:val="en-ID" w:eastAsia="en-ID"/>
        </w:rPr>
        <w:t xml:space="preserve"> dan </w:t>
      </w:r>
      <w:proofErr w:type="spellStart"/>
      <w:r w:rsidRPr="004573B0">
        <w:rPr>
          <w:lang w:val="en-ID" w:eastAsia="en-ID"/>
        </w:rPr>
        <w:t>kelembaban</w:t>
      </w:r>
      <w:proofErr w:type="spellEnd"/>
      <w:r w:rsidRPr="004573B0">
        <w:rPr>
          <w:lang w:val="en-ID" w:eastAsia="en-ID"/>
        </w:rPr>
        <w:t xml:space="preserve"> </w:t>
      </w:r>
      <w:proofErr w:type="spellStart"/>
      <w:r w:rsidRPr="004573B0">
        <w:rPr>
          <w:lang w:val="en-ID" w:eastAsia="en-ID"/>
        </w:rPr>
        <w:t>laboratorium</w:t>
      </w:r>
      <w:proofErr w:type="spellEnd"/>
      <w:r w:rsidRPr="004573B0">
        <w:rPr>
          <w:lang w:val="en-ID" w:eastAsia="en-ID"/>
        </w:rPr>
        <w:t xml:space="preserve"> </w:t>
      </w:r>
      <w:proofErr w:type="spellStart"/>
      <w:r w:rsidRPr="004573B0">
        <w:rPr>
          <w:lang w:val="en-ID" w:eastAsia="en-ID"/>
        </w:rPr>
        <w:t>dapat</w:t>
      </w:r>
      <w:proofErr w:type="spellEnd"/>
      <w:r w:rsidRPr="004573B0">
        <w:rPr>
          <w:lang w:val="en-ID" w:eastAsia="en-ID"/>
        </w:rPr>
        <w:t xml:space="preserve"> </w:t>
      </w:r>
      <w:proofErr w:type="spellStart"/>
      <w:r w:rsidRPr="004573B0">
        <w:rPr>
          <w:lang w:val="en-ID" w:eastAsia="en-ID"/>
        </w:rPr>
        <w:t>dipantau</w:t>
      </w:r>
      <w:proofErr w:type="spellEnd"/>
      <w:r w:rsidRPr="004573B0">
        <w:rPr>
          <w:lang w:val="en-ID" w:eastAsia="en-ID"/>
        </w:rPr>
        <w:t xml:space="preserve"> </w:t>
      </w:r>
      <w:proofErr w:type="spellStart"/>
      <w:r w:rsidRPr="004573B0">
        <w:rPr>
          <w:lang w:val="en-ID" w:eastAsia="en-ID"/>
        </w:rPr>
        <w:t>secara</w:t>
      </w:r>
      <w:proofErr w:type="spellEnd"/>
      <w:r w:rsidRPr="004573B0">
        <w:rPr>
          <w:lang w:val="en-ID" w:eastAsia="en-ID"/>
        </w:rPr>
        <w:t xml:space="preserve"> real-time, </w:t>
      </w:r>
      <w:proofErr w:type="spellStart"/>
      <w:r w:rsidRPr="004573B0">
        <w:rPr>
          <w:lang w:val="en-ID" w:eastAsia="en-ID"/>
        </w:rPr>
        <w:t>meningkatkan</w:t>
      </w:r>
      <w:proofErr w:type="spellEnd"/>
      <w:r w:rsidRPr="004573B0">
        <w:rPr>
          <w:lang w:val="en-ID" w:eastAsia="en-ID"/>
        </w:rPr>
        <w:t xml:space="preserve"> </w:t>
      </w:r>
      <w:proofErr w:type="spellStart"/>
      <w:r w:rsidRPr="004573B0">
        <w:rPr>
          <w:lang w:val="en-ID" w:eastAsia="en-ID"/>
        </w:rPr>
        <w:t>keamanan</w:t>
      </w:r>
      <w:proofErr w:type="spellEnd"/>
      <w:r w:rsidRPr="004573B0">
        <w:rPr>
          <w:lang w:val="en-ID" w:eastAsia="en-ID"/>
        </w:rPr>
        <w:t xml:space="preserve"> dan </w:t>
      </w:r>
      <w:proofErr w:type="spellStart"/>
      <w:r w:rsidRPr="004573B0">
        <w:rPr>
          <w:lang w:val="en-ID" w:eastAsia="en-ID"/>
        </w:rPr>
        <w:t>efisiensi</w:t>
      </w:r>
      <w:proofErr w:type="spellEnd"/>
      <w:r w:rsidRPr="004573B0">
        <w:rPr>
          <w:lang w:val="en-ID" w:eastAsia="en-ID"/>
        </w:rPr>
        <w:t>.</w:t>
      </w:r>
      <w:r w:rsidR="006B0B3A">
        <w:rPr>
          <w:lang w:val="en-ID" w:eastAsia="en-ID"/>
        </w:rPr>
        <w:t xml:space="preserve"> </w:t>
      </w:r>
      <w:proofErr w:type="spellStart"/>
      <w:r w:rsidR="006B0B3A">
        <w:rPr>
          <w:lang w:val="en-ID" w:eastAsia="en-ID"/>
        </w:rPr>
        <w:t>Terdapat</w:t>
      </w:r>
      <w:proofErr w:type="spellEnd"/>
      <w:r w:rsidR="006B0B3A">
        <w:rPr>
          <w:lang w:val="en-ID" w:eastAsia="en-ID"/>
        </w:rPr>
        <w:t xml:space="preserve"> juga </w:t>
      </w:r>
      <w:proofErr w:type="spellStart"/>
      <w:r w:rsidR="006B0B3A">
        <w:rPr>
          <w:lang w:val="en-ID" w:eastAsia="en-ID"/>
        </w:rPr>
        <w:t>penelitian</w:t>
      </w:r>
      <w:proofErr w:type="spellEnd"/>
      <w:r w:rsidR="006B0B3A">
        <w:rPr>
          <w:lang w:val="en-ID" w:eastAsia="en-ID"/>
        </w:rPr>
        <w:t xml:space="preserve"> </w:t>
      </w:r>
      <w:sdt>
        <w:sdtPr>
          <w:rPr>
            <w:lang w:val="en-ID" w:eastAsia="en-ID"/>
          </w:rPr>
          <w:tag w:val="MENDELEY_CITATION_v3_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"/>
          <w:id w:val="76563345"/>
          <w:placeholder>
            <w:docPart w:val="DefaultPlaceholder_-1854013440"/>
          </w:placeholder>
        </w:sdtPr>
        <w:sdtContent>
          <w:r w:rsidR="00306C8F" w:rsidRPr="00306C8F">
            <w:rPr>
              <w:lang w:val="en-ID" w:eastAsia="en-ID"/>
            </w:rPr>
            <w:t>(</w:t>
          </w:r>
          <w:proofErr w:type="spellStart"/>
          <w:r w:rsidR="00306C8F" w:rsidRPr="00306C8F">
            <w:rPr>
              <w:lang w:val="en-ID" w:eastAsia="en-ID"/>
            </w:rPr>
            <w:t>Baehaqi</w:t>
          </w:r>
          <w:proofErr w:type="spellEnd"/>
          <w:r w:rsidR="00306C8F" w:rsidRPr="00306C8F">
            <w:rPr>
              <w:lang w:val="en-ID" w:eastAsia="en-ID"/>
            </w:rPr>
            <w:t xml:space="preserve"> </w:t>
          </w:r>
          <w:proofErr w:type="spellStart"/>
          <w:r w:rsidR="00306C8F" w:rsidRPr="00306C8F">
            <w:rPr>
              <w:lang w:val="en-ID" w:eastAsia="en-ID"/>
            </w:rPr>
            <w:t>dkk</w:t>
          </w:r>
          <w:proofErr w:type="spellEnd"/>
          <w:r w:rsidR="00306C8F" w:rsidRPr="00306C8F">
            <w:rPr>
              <w:lang w:val="en-ID" w:eastAsia="en-ID"/>
            </w:rPr>
            <w:t>., 2023)</w:t>
          </w:r>
        </w:sdtContent>
      </w:sdt>
      <w:r w:rsidR="006B0B3A">
        <w:t xml:space="preserve"> </w:t>
      </w:r>
      <w:proofErr w:type="spellStart"/>
      <w:r w:rsidR="006B0B3A">
        <w:t>bertujuan</w:t>
      </w:r>
      <w:proofErr w:type="spellEnd"/>
      <w:r w:rsidR="006B0B3A">
        <w:t xml:space="preserve"> </w:t>
      </w:r>
      <w:proofErr w:type="spellStart"/>
      <w:r w:rsidR="006B0B3A">
        <w:t>membandingkan</w:t>
      </w:r>
      <w:proofErr w:type="spellEnd"/>
      <w:r w:rsidR="006B0B3A">
        <w:t xml:space="preserve"> </w:t>
      </w:r>
      <w:proofErr w:type="spellStart"/>
      <w:r w:rsidR="006B0B3A">
        <w:t>performa</w:t>
      </w:r>
      <w:proofErr w:type="spellEnd"/>
      <w:r w:rsidR="006B0B3A">
        <w:t xml:space="preserve"> sensor </w:t>
      </w:r>
      <w:proofErr w:type="spellStart"/>
      <w:r w:rsidR="006B0B3A">
        <w:t>suhu</w:t>
      </w:r>
      <w:proofErr w:type="spellEnd"/>
      <w:r w:rsidR="006B0B3A">
        <w:t xml:space="preserve"> DHT11 dan DS18B20 </w:t>
      </w:r>
      <w:proofErr w:type="spellStart"/>
      <w:r w:rsidR="006B0B3A">
        <w:t>dalam</w:t>
      </w:r>
      <w:proofErr w:type="spellEnd"/>
      <w:r w:rsidR="006B0B3A">
        <w:t xml:space="preserve"> </w:t>
      </w:r>
      <w:proofErr w:type="spellStart"/>
      <w:r w:rsidR="006B0B3A">
        <w:t>pengukuran</w:t>
      </w:r>
      <w:proofErr w:type="spellEnd"/>
      <w:r w:rsidR="006B0B3A">
        <w:t xml:space="preserve"> </w:t>
      </w:r>
      <w:proofErr w:type="spellStart"/>
      <w:r w:rsidR="006B0B3A">
        <w:t>suhu</w:t>
      </w:r>
      <w:proofErr w:type="spellEnd"/>
      <w:r w:rsidR="006B0B3A">
        <w:t xml:space="preserve"> pada </w:t>
      </w:r>
      <w:proofErr w:type="spellStart"/>
      <w:r w:rsidR="006B0B3A">
        <w:t>ruangan</w:t>
      </w:r>
      <w:proofErr w:type="spellEnd"/>
      <w:r w:rsidR="006B0B3A">
        <w:t xml:space="preserve"> server. </w:t>
      </w:r>
      <w:proofErr w:type="spellStart"/>
      <w:r w:rsidR="006B0B3A">
        <w:t>Sistem</w:t>
      </w:r>
      <w:proofErr w:type="spellEnd"/>
      <w:r w:rsidR="006B0B3A">
        <w:t xml:space="preserve"> </w:t>
      </w:r>
      <w:proofErr w:type="spellStart"/>
      <w:r w:rsidR="006B0B3A">
        <w:t>dikembangkan</w:t>
      </w:r>
      <w:proofErr w:type="spellEnd"/>
      <w:r w:rsidR="006B0B3A">
        <w:t xml:space="preserve"> </w:t>
      </w:r>
      <w:proofErr w:type="spellStart"/>
      <w:r w:rsidR="006B0B3A">
        <w:t>menggunakan</w:t>
      </w:r>
      <w:proofErr w:type="spellEnd"/>
      <w:r w:rsidR="006B0B3A">
        <w:t xml:space="preserve"> </w:t>
      </w:r>
      <w:proofErr w:type="spellStart"/>
      <w:r w:rsidR="006B0B3A">
        <w:t>pendekatan</w:t>
      </w:r>
      <w:proofErr w:type="spellEnd"/>
      <w:r w:rsidR="006B0B3A">
        <w:t xml:space="preserve"> </w:t>
      </w:r>
      <w:proofErr w:type="spellStart"/>
      <w:r w:rsidR="006B0B3A">
        <w:t>eksperimental</w:t>
      </w:r>
      <w:proofErr w:type="spellEnd"/>
      <w:r w:rsidR="006B0B3A">
        <w:t xml:space="preserve"> untuk </w:t>
      </w:r>
      <w:proofErr w:type="spellStart"/>
      <w:r w:rsidR="006B0B3A">
        <w:t>menguji</w:t>
      </w:r>
      <w:proofErr w:type="spellEnd"/>
      <w:r w:rsidR="006B0B3A">
        <w:t xml:space="preserve"> </w:t>
      </w:r>
      <w:proofErr w:type="spellStart"/>
      <w:r w:rsidR="006B0B3A">
        <w:t>nilai</w:t>
      </w:r>
      <w:proofErr w:type="spellEnd"/>
      <w:r w:rsidR="006B0B3A">
        <w:t xml:space="preserve"> </w:t>
      </w:r>
      <w:proofErr w:type="spellStart"/>
      <w:r w:rsidR="006B0B3A">
        <w:t>akurasi</w:t>
      </w:r>
      <w:proofErr w:type="spellEnd"/>
      <w:r w:rsidR="006B0B3A">
        <w:t xml:space="preserve"> dan </w:t>
      </w:r>
      <w:proofErr w:type="spellStart"/>
      <w:r w:rsidR="006B0B3A">
        <w:t>tingkat</w:t>
      </w:r>
      <w:proofErr w:type="spellEnd"/>
      <w:r w:rsidR="006B0B3A">
        <w:t xml:space="preserve"> </w:t>
      </w:r>
      <w:proofErr w:type="spellStart"/>
      <w:r w:rsidR="006B0B3A">
        <w:t>kesalahan</w:t>
      </w:r>
      <w:proofErr w:type="spellEnd"/>
      <w:r w:rsidR="006B0B3A">
        <w:t xml:space="preserve"> </w:t>
      </w:r>
      <w:proofErr w:type="spellStart"/>
      <w:r w:rsidR="006B0B3A">
        <w:lastRenderedPageBreak/>
        <w:t>pembacaan</w:t>
      </w:r>
      <w:proofErr w:type="spellEnd"/>
      <w:r w:rsidR="006B0B3A">
        <w:t xml:space="preserve"> </w:t>
      </w:r>
      <w:proofErr w:type="spellStart"/>
      <w:r w:rsidR="006B0B3A">
        <w:t>kedua</w:t>
      </w:r>
      <w:proofErr w:type="spellEnd"/>
      <w:r w:rsidR="006B0B3A">
        <w:t xml:space="preserve"> sensor, yang </w:t>
      </w:r>
      <w:proofErr w:type="spellStart"/>
      <w:r w:rsidR="006B0B3A">
        <w:t>dibandingkan</w:t>
      </w:r>
      <w:proofErr w:type="spellEnd"/>
      <w:r w:rsidR="006B0B3A">
        <w:t xml:space="preserve"> </w:t>
      </w:r>
      <w:proofErr w:type="spellStart"/>
      <w:r w:rsidR="006B0B3A">
        <w:t>dengan</w:t>
      </w:r>
      <w:proofErr w:type="spellEnd"/>
      <w:r w:rsidR="006B0B3A">
        <w:t xml:space="preserve"> </w:t>
      </w:r>
      <w:proofErr w:type="spellStart"/>
      <w:r w:rsidR="006B0B3A">
        <w:t>alat</w:t>
      </w:r>
      <w:proofErr w:type="spellEnd"/>
      <w:r w:rsidR="006B0B3A">
        <w:t xml:space="preserve"> Fluke 179 True-RMS Digital Multimeter. Dari 10 kali </w:t>
      </w:r>
      <w:proofErr w:type="spellStart"/>
      <w:r w:rsidR="006B0B3A">
        <w:t>percobaan</w:t>
      </w:r>
      <w:proofErr w:type="spellEnd"/>
      <w:r w:rsidR="006B0B3A">
        <w:t xml:space="preserve">, </w:t>
      </w:r>
      <w:proofErr w:type="spellStart"/>
      <w:r w:rsidR="006B0B3A">
        <w:t>hasil</w:t>
      </w:r>
      <w:proofErr w:type="spellEnd"/>
      <w:r w:rsidR="006B0B3A">
        <w:t xml:space="preserve"> </w:t>
      </w:r>
      <w:proofErr w:type="spellStart"/>
      <w:r w:rsidR="006B0B3A">
        <w:t>pengujian</w:t>
      </w:r>
      <w:proofErr w:type="spellEnd"/>
      <w:r w:rsidR="006B0B3A">
        <w:t xml:space="preserve"> </w:t>
      </w:r>
      <w:proofErr w:type="spellStart"/>
      <w:r w:rsidR="006B0B3A">
        <w:t>menunjukkan</w:t>
      </w:r>
      <w:proofErr w:type="spellEnd"/>
      <w:r w:rsidR="006B0B3A">
        <w:t xml:space="preserve"> rata-rata </w:t>
      </w:r>
      <w:proofErr w:type="spellStart"/>
      <w:r w:rsidR="006B0B3A">
        <w:t>tingkat</w:t>
      </w:r>
      <w:proofErr w:type="spellEnd"/>
      <w:r w:rsidR="006B0B3A">
        <w:t xml:space="preserve"> </w:t>
      </w:r>
      <w:proofErr w:type="spellStart"/>
      <w:r w:rsidR="006B0B3A">
        <w:t>kesalahan</w:t>
      </w:r>
      <w:proofErr w:type="spellEnd"/>
      <w:r w:rsidR="006B0B3A">
        <w:t xml:space="preserve"> </w:t>
      </w:r>
      <w:proofErr w:type="spellStart"/>
      <w:r w:rsidR="006B0B3A">
        <w:t>sebesar</w:t>
      </w:r>
      <w:proofErr w:type="spellEnd"/>
      <w:r w:rsidR="006B0B3A">
        <w:t xml:space="preserve"> 3,37% untuk sensor DHT11 dan 1,17% untuk sensor DS18B20, </w:t>
      </w:r>
      <w:proofErr w:type="spellStart"/>
      <w:r w:rsidR="006B0B3A">
        <w:t>dengan</w:t>
      </w:r>
      <w:proofErr w:type="spellEnd"/>
      <w:r w:rsidR="006B0B3A">
        <w:t xml:space="preserve"> </w:t>
      </w:r>
      <w:proofErr w:type="spellStart"/>
      <w:r w:rsidR="006B0B3A">
        <w:t>nilai</w:t>
      </w:r>
      <w:proofErr w:type="spellEnd"/>
      <w:r w:rsidR="006B0B3A">
        <w:t xml:space="preserve"> </w:t>
      </w:r>
      <w:proofErr w:type="spellStart"/>
      <w:r w:rsidR="006B0B3A">
        <w:t>akurasi</w:t>
      </w:r>
      <w:proofErr w:type="spellEnd"/>
      <w:r w:rsidR="006B0B3A">
        <w:t xml:space="preserve"> masing-masing 96,63% dan 98,83%. </w:t>
      </w:r>
      <w:proofErr w:type="spellStart"/>
      <w:r w:rsidR="006B0B3A">
        <w:t>Penelitian</w:t>
      </w:r>
      <w:proofErr w:type="spellEnd"/>
      <w:r w:rsidR="006B0B3A">
        <w:t xml:space="preserve"> ini </w:t>
      </w:r>
      <w:proofErr w:type="spellStart"/>
      <w:r w:rsidR="006B0B3A">
        <w:t>memberikan</w:t>
      </w:r>
      <w:proofErr w:type="spellEnd"/>
      <w:r w:rsidR="006B0B3A">
        <w:t xml:space="preserve"> data </w:t>
      </w:r>
      <w:proofErr w:type="spellStart"/>
      <w:r w:rsidR="006B0B3A">
        <w:t>objektif</w:t>
      </w:r>
      <w:proofErr w:type="spellEnd"/>
      <w:r w:rsidR="006B0B3A">
        <w:t xml:space="preserve"> </w:t>
      </w:r>
      <w:proofErr w:type="spellStart"/>
      <w:r w:rsidR="006B0B3A">
        <w:t>mengenai</w:t>
      </w:r>
      <w:proofErr w:type="spellEnd"/>
      <w:r w:rsidR="006B0B3A">
        <w:t xml:space="preserve"> </w:t>
      </w:r>
      <w:proofErr w:type="spellStart"/>
      <w:r w:rsidR="006B0B3A">
        <w:t>kelebihan</w:t>
      </w:r>
      <w:proofErr w:type="spellEnd"/>
      <w:r w:rsidR="006B0B3A">
        <w:t xml:space="preserve"> dan </w:t>
      </w:r>
      <w:proofErr w:type="spellStart"/>
      <w:r w:rsidR="006B0B3A">
        <w:t>kekurangan</w:t>
      </w:r>
      <w:proofErr w:type="spellEnd"/>
      <w:r w:rsidR="006B0B3A">
        <w:t xml:space="preserve"> </w:t>
      </w:r>
      <w:proofErr w:type="spellStart"/>
      <w:r w:rsidR="006B0B3A">
        <w:t>kedua</w:t>
      </w:r>
      <w:proofErr w:type="spellEnd"/>
      <w:r w:rsidR="006B0B3A">
        <w:t xml:space="preserve"> sensor </w:t>
      </w:r>
      <w:proofErr w:type="spellStart"/>
      <w:r w:rsidR="006B0B3A">
        <w:t>dalam</w:t>
      </w:r>
      <w:proofErr w:type="spellEnd"/>
      <w:r w:rsidR="006B0B3A">
        <w:t xml:space="preserve"> </w:t>
      </w:r>
      <w:proofErr w:type="spellStart"/>
      <w:r w:rsidR="006B0B3A">
        <w:t>aplikasi</w:t>
      </w:r>
      <w:proofErr w:type="spellEnd"/>
      <w:r w:rsidR="006B0B3A">
        <w:t xml:space="preserve"> </w:t>
      </w:r>
      <w:proofErr w:type="spellStart"/>
      <w:r w:rsidR="006B0B3A">
        <w:t>pengukuran</w:t>
      </w:r>
      <w:proofErr w:type="spellEnd"/>
      <w:r w:rsidR="006B0B3A">
        <w:t xml:space="preserve"> </w:t>
      </w:r>
      <w:proofErr w:type="spellStart"/>
      <w:r w:rsidR="006B0B3A">
        <w:t>suhu</w:t>
      </w:r>
      <w:proofErr w:type="spellEnd"/>
      <w:r w:rsidR="006B0B3A">
        <w:t xml:space="preserve">. </w:t>
      </w:r>
      <w:proofErr w:type="spellStart"/>
      <w:r w:rsidR="006B0B3A">
        <w:t>Terakhir</w:t>
      </w:r>
      <w:proofErr w:type="spellEnd"/>
      <w:r w:rsidR="006B0B3A">
        <w:t xml:space="preserve"> </w:t>
      </w:r>
      <w:proofErr w:type="spellStart"/>
      <w:r w:rsidR="006B0B3A">
        <w:t>terdapat</w:t>
      </w:r>
      <w:proofErr w:type="spellEnd"/>
      <w:r w:rsidR="006B0B3A">
        <w:t xml:space="preserve"> </w:t>
      </w:r>
      <w:proofErr w:type="spellStart"/>
      <w:r w:rsidR="006B0B3A">
        <w:t>penelitian</w:t>
      </w:r>
      <w:proofErr w:type="spellEnd"/>
      <w:r w:rsidR="006B0B3A">
        <w:t xml:space="preserve"> </w:t>
      </w:r>
      <w:sdt>
        <w:sdtPr>
          <w:tag w:val="MENDELEY_CITATION_v3_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"/>
          <w:id w:val="451833952"/>
          <w:placeholder>
            <w:docPart w:val="DefaultPlaceholder_-1854013440"/>
          </w:placeholder>
        </w:sdtPr>
        <w:sdtContent>
          <w:r w:rsidR="00306C8F" w:rsidRPr="00306C8F">
            <w:t>(</w:t>
          </w:r>
          <w:proofErr w:type="spellStart"/>
          <w:r w:rsidR="00306C8F" w:rsidRPr="00306C8F">
            <w:t>Aspari</w:t>
          </w:r>
          <w:proofErr w:type="spellEnd"/>
          <w:r w:rsidR="00306C8F" w:rsidRPr="00306C8F">
            <w:t xml:space="preserve"> </w:t>
          </w:r>
          <w:proofErr w:type="spellStart"/>
          <w:r w:rsidR="00306C8F" w:rsidRPr="00306C8F">
            <w:t>dkk</w:t>
          </w:r>
          <w:proofErr w:type="spellEnd"/>
          <w:r w:rsidR="00306C8F" w:rsidRPr="00306C8F">
            <w:t>., 2024)</w:t>
          </w:r>
        </w:sdtContent>
      </w:sdt>
      <w:r w:rsidR="006B0B3A">
        <w:t xml:space="preserve"> yang </w:t>
      </w:r>
      <w:proofErr w:type="spellStart"/>
      <w:r w:rsidR="006B0B3A">
        <w:t>bertujuan</w:t>
      </w:r>
      <w:proofErr w:type="spellEnd"/>
      <w:r w:rsidR="006B0B3A">
        <w:t xml:space="preserve"> untuk </w:t>
      </w:r>
      <w:proofErr w:type="spellStart"/>
      <w:r w:rsidR="006B0B3A">
        <w:t>membangun</w:t>
      </w:r>
      <w:proofErr w:type="spellEnd"/>
      <w:r w:rsidR="006B0B3A">
        <w:t xml:space="preserve"> </w:t>
      </w:r>
      <w:proofErr w:type="spellStart"/>
      <w:r w:rsidR="006B0B3A">
        <w:t>sistem</w:t>
      </w:r>
      <w:proofErr w:type="spellEnd"/>
      <w:r w:rsidR="006B0B3A">
        <w:t xml:space="preserve"> monitoring </w:t>
      </w:r>
      <w:proofErr w:type="spellStart"/>
      <w:r w:rsidR="006B0B3A">
        <w:t>suhu</w:t>
      </w:r>
      <w:proofErr w:type="spellEnd"/>
      <w:r w:rsidR="006B0B3A">
        <w:t xml:space="preserve"> dan </w:t>
      </w:r>
      <w:proofErr w:type="spellStart"/>
      <w:r w:rsidR="006B0B3A">
        <w:t>kelembaban</w:t>
      </w:r>
      <w:proofErr w:type="spellEnd"/>
      <w:r w:rsidR="006B0B3A">
        <w:t xml:space="preserve"> pada </w:t>
      </w:r>
      <w:proofErr w:type="spellStart"/>
      <w:r w:rsidR="006B0B3A">
        <w:t>inkubator</w:t>
      </w:r>
      <w:proofErr w:type="spellEnd"/>
      <w:r w:rsidR="006B0B3A">
        <w:t xml:space="preserve"> </w:t>
      </w:r>
      <w:proofErr w:type="spellStart"/>
      <w:r w:rsidR="006B0B3A">
        <w:t>penetas</w:t>
      </w:r>
      <w:proofErr w:type="spellEnd"/>
      <w:r w:rsidR="006B0B3A">
        <w:t xml:space="preserve"> </w:t>
      </w:r>
      <w:proofErr w:type="spellStart"/>
      <w:r w:rsidR="006B0B3A">
        <w:t>telur</w:t>
      </w:r>
      <w:proofErr w:type="spellEnd"/>
      <w:r w:rsidR="006B0B3A">
        <w:t xml:space="preserve"> </w:t>
      </w:r>
      <w:proofErr w:type="spellStart"/>
      <w:r w:rsidR="006B0B3A">
        <w:t>ayam</w:t>
      </w:r>
      <w:proofErr w:type="spellEnd"/>
      <w:r w:rsidR="006B0B3A">
        <w:t xml:space="preserve"> </w:t>
      </w:r>
      <w:proofErr w:type="spellStart"/>
      <w:r w:rsidR="006B0B3A">
        <w:t>berbasis</w:t>
      </w:r>
      <w:proofErr w:type="spellEnd"/>
      <w:r w:rsidR="006B0B3A">
        <w:t xml:space="preserve"> IoT </w:t>
      </w:r>
      <w:proofErr w:type="spellStart"/>
      <w:r w:rsidR="006B0B3A">
        <w:t>menggunakan</w:t>
      </w:r>
      <w:proofErr w:type="spellEnd"/>
      <w:r w:rsidR="006B0B3A">
        <w:t xml:space="preserve"> </w:t>
      </w:r>
      <w:proofErr w:type="spellStart"/>
      <w:r w:rsidR="006B0B3A">
        <w:t>aplikasi</w:t>
      </w:r>
      <w:proofErr w:type="spellEnd"/>
      <w:r w:rsidR="006B0B3A">
        <w:t xml:space="preserve"> Android. </w:t>
      </w:r>
      <w:proofErr w:type="spellStart"/>
      <w:r w:rsidR="006B0B3A">
        <w:t>Sistem</w:t>
      </w:r>
      <w:proofErr w:type="spellEnd"/>
      <w:r w:rsidR="006B0B3A">
        <w:t xml:space="preserve"> ini </w:t>
      </w:r>
      <w:proofErr w:type="spellStart"/>
      <w:r w:rsidR="006B0B3A">
        <w:t>memanfaatkan</w:t>
      </w:r>
      <w:proofErr w:type="spellEnd"/>
      <w:r w:rsidR="006B0B3A">
        <w:t xml:space="preserve"> </w:t>
      </w:r>
      <w:proofErr w:type="spellStart"/>
      <w:r w:rsidR="006B0B3A">
        <w:t>NodeMCU</w:t>
      </w:r>
      <w:proofErr w:type="spellEnd"/>
      <w:r w:rsidR="006B0B3A">
        <w:t xml:space="preserve"> ESP8266 </w:t>
      </w:r>
      <w:proofErr w:type="spellStart"/>
      <w:r w:rsidR="006B0B3A">
        <w:t>sebagai</w:t>
      </w:r>
      <w:proofErr w:type="spellEnd"/>
      <w:r w:rsidR="006B0B3A">
        <w:t xml:space="preserve"> </w:t>
      </w:r>
      <w:proofErr w:type="spellStart"/>
      <w:r w:rsidR="006B0B3A">
        <w:t>mikrokontroler</w:t>
      </w:r>
      <w:proofErr w:type="spellEnd"/>
      <w:r w:rsidR="006B0B3A">
        <w:t xml:space="preserve"> dan sensor DHT11 untuk </w:t>
      </w:r>
      <w:proofErr w:type="spellStart"/>
      <w:r w:rsidR="006B0B3A">
        <w:t>mendeteksi</w:t>
      </w:r>
      <w:proofErr w:type="spellEnd"/>
      <w:r w:rsidR="006B0B3A">
        <w:t xml:space="preserve"> </w:t>
      </w:r>
      <w:proofErr w:type="spellStart"/>
      <w:r w:rsidR="006B0B3A">
        <w:t>suhu</w:t>
      </w:r>
      <w:proofErr w:type="spellEnd"/>
      <w:r w:rsidR="006B0B3A">
        <w:t xml:space="preserve"> dan </w:t>
      </w:r>
      <w:proofErr w:type="spellStart"/>
      <w:r w:rsidR="006B0B3A">
        <w:t>kelembaban</w:t>
      </w:r>
      <w:proofErr w:type="spellEnd"/>
      <w:r w:rsidR="006B0B3A">
        <w:t xml:space="preserve"> </w:t>
      </w:r>
      <w:proofErr w:type="spellStart"/>
      <w:r w:rsidR="006B0B3A">
        <w:t>secara</w:t>
      </w:r>
      <w:proofErr w:type="spellEnd"/>
      <w:r w:rsidR="006B0B3A">
        <w:t xml:space="preserve"> </w:t>
      </w:r>
      <w:proofErr w:type="spellStart"/>
      <w:r w:rsidR="006B0B3A">
        <w:t>otomatis</w:t>
      </w:r>
      <w:proofErr w:type="spellEnd"/>
      <w:r w:rsidR="006B0B3A">
        <w:t xml:space="preserve">. </w:t>
      </w:r>
      <w:proofErr w:type="spellStart"/>
      <w:r w:rsidR="006B0B3A">
        <w:t>Dengan</w:t>
      </w:r>
      <w:proofErr w:type="spellEnd"/>
      <w:r w:rsidR="006B0B3A">
        <w:t xml:space="preserve"> </w:t>
      </w:r>
      <w:proofErr w:type="spellStart"/>
      <w:r w:rsidR="006B0B3A">
        <w:t>aplikasi</w:t>
      </w:r>
      <w:proofErr w:type="spellEnd"/>
      <w:r w:rsidR="006B0B3A">
        <w:t xml:space="preserve"> Android </w:t>
      </w:r>
      <w:proofErr w:type="spellStart"/>
      <w:r w:rsidR="006B0B3A">
        <w:t>sebagai</w:t>
      </w:r>
      <w:proofErr w:type="spellEnd"/>
      <w:r w:rsidR="006B0B3A">
        <w:t xml:space="preserve"> media monitoring, </w:t>
      </w:r>
      <w:proofErr w:type="spellStart"/>
      <w:r w:rsidR="006B0B3A">
        <w:t>pengguna</w:t>
      </w:r>
      <w:proofErr w:type="spellEnd"/>
      <w:r w:rsidR="006B0B3A">
        <w:t xml:space="preserve"> </w:t>
      </w:r>
      <w:proofErr w:type="spellStart"/>
      <w:r w:rsidR="006B0B3A">
        <w:t>dapat</w:t>
      </w:r>
      <w:proofErr w:type="spellEnd"/>
      <w:r w:rsidR="006B0B3A">
        <w:t xml:space="preserve"> </w:t>
      </w:r>
      <w:proofErr w:type="spellStart"/>
      <w:r w:rsidR="006B0B3A">
        <w:t>memantau</w:t>
      </w:r>
      <w:proofErr w:type="spellEnd"/>
      <w:r w:rsidR="006B0B3A">
        <w:t xml:space="preserve"> dan </w:t>
      </w:r>
      <w:proofErr w:type="spellStart"/>
      <w:r w:rsidR="006B0B3A">
        <w:t>mengendalikan</w:t>
      </w:r>
      <w:proofErr w:type="spellEnd"/>
      <w:r w:rsidR="006B0B3A">
        <w:t xml:space="preserve"> </w:t>
      </w:r>
      <w:proofErr w:type="spellStart"/>
      <w:r w:rsidR="006B0B3A">
        <w:t>inkubator</w:t>
      </w:r>
      <w:proofErr w:type="spellEnd"/>
      <w:r w:rsidR="006B0B3A">
        <w:t xml:space="preserve"> </w:t>
      </w:r>
      <w:proofErr w:type="spellStart"/>
      <w:r w:rsidR="006B0B3A">
        <w:t>dari</w:t>
      </w:r>
      <w:proofErr w:type="spellEnd"/>
      <w:r w:rsidR="006B0B3A">
        <w:t xml:space="preserve"> </w:t>
      </w:r>
      <w:proofErr w:type="spellStart"/>
      <w:r w:rsidR="006B0B3A">
        <w:t>jarak</w:t>
      </w:r>
      <w:proofErr w:type="spellEnd"/>
      <w:r w:rsidR="006B0B3A">
        <w:t xml:space="preserve"> </w:t>
      </w:r>
      <w:proofErr w:type="spellStart"/>
      <w:r w:rsidR="006B0B3A">
        <w:t>jauh</w:t>
      </w:r>
      <w:proofErr w:type="spellEnd"/>
      <w:r w:rsidR="006B0B3A">
        <w:t xml:space="preserve"> </w:t>
      </w:r>
      <w:proofErr w:type="spellStart"/>
      <w:r w:rsidR="006B0B3A">
        <w:t>melalui</w:t>
      </w:r>
      <w:proofErr w:type="spellEnd"/>
      <w:r w:rsidR="006B0B3A">
        <w:t xml:space="preserve"> </w:t>
      </w:r>
      <w:proofErr w:type="spellStart"/>
      <w:r w:rsidR="006B0B3A">
        <w:t>akses</w:t>
      </w:r>
      <w:proofErr w:type="spellEnd"/>
      <w:r w:rsidR="006B0B3A">
        <w:t xml:space="preserve"> internet. </w:t>
      </w:r>
      <w:proofErr w:type="spellStart"/>
      <w:r w:rsidR="006B0B3A">
        <w:t>Sistem</w:t>
      </w:r>
      <w:proofErr w:type="spellEnd"/>
      <w:r w:rsidR="006B0B3A">
        <w:t xml:space="preserve"> ini </w:t>
      </w:r>
      <w:proofErr w:type="spellStart"/>
      <w:r w:rsidR="006B0B3A">
        <w:t>dirancang</w:t>
      </w:r>
      <w:proofErr w:type="spellEnd"/>
      <w:r w:rsidR="006B0B3A">
        <w:t xml:space="preserve"> untuk </w:t>
      </w:r>
      <w:proofErr w:type="spellStart"/>
      <w:r w:rsidR="006B0B3A">
        <w:t>meningkatkan</w:t>
      </w:r>
      <w:proofErr w:type="spellEnd"/>
      <w:r w:rsidR="006B0B3A">
        <w:t xml:space="preserve"> </w:t>
      </w:r>
      <w:proofErr w:type="spellStart"/>
      <w:r w:rsidR="006B0B3A">
        <w:t>efisiensi</w:t>
      </w:r>
      <w:proofErr w:type="spellEnd"/>
      <w:r w:rsidR="006B0B3A">
        <w:t xml:space="preserve"> dan </w:t>
      </w:r>
      <w:proofErr w:type="spellStart"/>
      <w:r w:rsidR="006B0B3A">
        <w:t>efektivitas</w:t>
      </w:r>
      <w:proofErr w:type="spellEnd"/>
      <w:r w:rsidR="006B0B3A">
        <w:t xml:space="preserve"> </w:t>
      </w:r>
      <w:proofErr w:type="spellStart"/>
      <w:r w:rsidR="006B0B3A">
        <w:t>dalam</w:t>
      </w:r>
      <w:proofErr w:type="spellEnd"/>
      <w:r w:rsidR="006B0B3A">
        <w:t xml:space="preserve"> </w:t>
      </w:r>
      <w:proofErr w:type="spellStart"/>
      <w:r w:rsidR="006B0B3A">
        <w:t>pengawasan</w:t>
      </w:r>
      <w:proofErr w:type="spellEnd"/>
      <w:r w:rsidR="006B0B3A">
        <w:t xml:space="preserve"> </w:t>
      </w:r>
      <w:proofErr w:type="spellStart"/>
      <w:r w:rsidR="006B0B3A">
        <w:t>inkubator</w:t>
      </w:r>
      <w:proofErr w:type="spellEnd"/>
      <w:r w:rsidR="006B0B3A">
        <w:t xml:space="preserve"> </w:t>
      </w:r>
      <w:proofErr w:type="spellStart"/>
      <w:r w:rsidR="006B0B3A">
        <w:t>penetas</w:t>
      </w:r>
      <w:proofErr w:type="spellEnd"/>
      <w:r w:rsidR="006B0B3A">
        <w:t xml:space="preserve"> </w:t>
      </w:r>
      <w:proofErr w:type="spellStart"/>
      <w:r w:rsidR="006B0B3A">
        <w:t>telur</w:t>
      </w:r>
      <w:proofErr w:type="spellEnd"/>
      <w:r w:rsidR="006B0B3A">
        <w:t xml:space="preserve"> </w:t>
      </w:r>
      <w:proofErr w:type="spellStart"/>
      <w:r w:rsidR="006B0B3A">
        <w:t>ayam</w:t>
      </w:r>
      <w:proofErr w:type="spellEnd"/>
      <w:r w:rsidR="006B0B3A">
        <w:t>.</w:t>
      </w:r>
    </w:p>
    <w:p w14:paraId="0E2942F9" w14:textId="6224A083" w:rsidR="00042BB0" w:rsidRPr="00B4555B" w:rsidRDefault="00C66C92" w:rsidP="005E291B">
      <w:pPr>
        <w:pStyle w:val="paragraf"/>
      </w:pPr>
      <w:r>
        <w:t xml:space="preserve">Oleh </w:t>
      </w:r>
      <w:proofErr w:type="spellStart"/>
      <w:r>
        <w:t>karena</w:t>
      </w:r>
      <w:proofErr w:type="spellEnd"/>
      <w:r>
        <w:t xml:space="preserve"> itu, </w:t>
      </w:r>
      <w:proofErr w:type="spellStart"/>
      <w:r>
        <w:t>diperlukan</w:t>
      </w:r>
      <w:proofErr w:type="spellEnd"/>
      <w:r>
        <w:t xml:space="preserve"> </w:t>
      </w:r>
      <w:proofErr w:type="spellStart"/>
      <w:r>
        <w:t>solusi</w:t>
      </w:r>
      <w:proofErr w:type="spellEnd"/>
      <w:r>
        <w:t xml:space="preserve"> yang </w:t>
      </w:r>
      <w:proofErr w:type="spellStart"/>
      <w:r>
        <w:t>lebih</w:t>
      </w:r>
      <w:proofErr w:type="spellEnd"/>
      <w:r>
        <w:t xml:space="preserve"> </w:t>
      </w:r>
      <w:proofErr w:type="spellStart"/>
      <w:r>
        <w:t>canggih</w:t>
      </w:r>
      <w:proofErr w:type="spellEnd"/>
      <w:r>
        <w:t xml:space="preserve"> </w:t>
      </w:r>
      <w:proofErr w:type="spellStart"/>
      <w:r>
        <w:t>dengan</w:t>
      </w:r>
      <w:proofErr w:type="spellEnd"/>
      <w:r>
        <w:t xml:space="preserve"> </w:t>
      </w:r>
      <w:proofErr w:type="spellStart"/>
      <w:r>
        <w:t>memanfaatkan</w:t>
      </w:r>
      <w:proofErr w:type="spellEnd"/>
      <w:r>
        <w:t xml:space="preserve"> </w:t>
      </w:r>
      <w:proofErr w:type="spellStart"/>
      <w:r>
        <w:t>teknologi</w:t>
      </w:r>
      <w:proofErr w:type="spellEnd"/>
      <w:r>
        <w:t xml:space="preserve"> Internet of Things (IoT). IoT </w:t>
      </w:r>
      <w:proofErr w:type="spellStart"/>
      <w:r>
        <w:t>memungkinkan</w:t>
      </w:r>
      <w:proofErr w:type="spellEnd"/>
      <w:r>
        <w:t xml:space="preserve"> </w:t>
      </w:r>
      <w:proofErr w:type="spellStart"/>
      <w:r>
        <w:t>pemantauan</w:t>
      </w:r>
      <w:proofErr w:type="spellEnd"/>
      <w:r>
        <w:t xml:space="preserve"> </w:t>
      </w:r>
      <w:proofErr w:type="spellStart"/>
      <w:r>
        <w:t>suhu</w:t>
      </w:r>
      <w:proofErr w:type="spellEnd"/>
      <w:r>
        <w:t xml:space="preserve"> dan </w:t>
      </w:r>
      <w:proofErr w:type="spellStart"/>
      <w:r>
        <w:t>kelembaban</w:t>
      </w:r>
      <w:proofErr w:type="spellEnd"/>
      <w:r>
        <w:t xml:space="preserve"> </w:t>
      </w:r>
      <w:proofErr w:type="spellStart"/>
      <w:r>
        <w:t>secara</w:t>
      </w:r>
      <w:proofErr w:type="spellEnd"/>
      <w:r>
        <w:t xml:space="preserve"> </w:t>
      </w:r>
      <w:proofErr w:type="spellStart"/>
      <w:r>
        <w:t>otomatis</w:t>
      </w:r>
      <w:proofErr w:type="spellEnd"/>
      <w:r>
        <w:t xml:space="preserve"> dan real-time </w:t>
      </w:r>
      <w:proofErr w:type="spellStart"/>
      <w:r>
        <w:t>melalui</w:t>
      </w:r>
      <w:proofErr w:type="spellEnd"/>
      <w:r>
        <w:t xml:space="preserve"> sensor yang </w:t>
      </w:r>
      <w:proofErr w:type="spellStart"/>
      <w:r>
        <w:t>terhubung</w:t>
      </w:r>
      <w:proofErr w:type="spellEnd"/>
      <w:r>
        <w:t xml:space="preserve"> </w:t>
      </w:r>
      <w:proofErr w:type="spellStart"/>
      <w:r>
        <w:t>dengan</w:t>
      </w:r>
      <w:proofErr w:type="spellEnd"/>
      <w:r>
        <w:t xml:space="preserve"> </w:t>
      </w:r>
      <w:proofErr w:type="spellStart"/>
      <w:r>
        <w:t>jaringan</w:t>
      </w:r>
      <w:proofErr w:type="spellEnd"/>
      <w:r>
        <w:t xml:space="preserve"> internet. Salah </w:t>
      </w:r>
      <w:proofErr w:type="spellStart"/>
      <w:r>
        <w:t>satu</w:t>
      </w:r>
      <w:proofErr w:type="spellEnd"/>
      <w:r>
        <w:t xml:space="preserve"> sensor yang ideal untuk </w:t>
      </w:r>
      <w:proofErr w:type="spellStart"/>
      <w:r>
        <w:t>kebutuhan</w:t>
      </w:r>
      <w:proofErr w:type="spellEnd"/>
      <w:r>
        <w:t xml:space="preserve"> ini </w:t>
      </w:r>
      <w:proofErr w:type="spellStart"/>
      <w:r>
        <w:t>adalah</w:t>
      </w:r>
      <w:proofErr w:type="spellEnd"/>
      <w:r>
        <w:t xml:space="preserve"> DHT11, yang </w:t>
      </w:r>
      <w:proofErr w:type="spellStart"/>
      <w:r>
        <w:t>memiliki</w:t>
      </w:r>
      <w:proofErr w:type="spellEnd"/>
      <w:r>
        <w:t xml:space="preserve"> </w:t>
      </w:r>
      <w:proofErr w:type="spellStart"/>
      <w:r>
        <w:t>keunggulan</w:t>
      </w:r>
      <w:proofErr w:type="spellEnd"/>
      <w:r>
        <w:t xml:space="preserve"> </w:t>
      </w:r>
      <w:proofErr w:type="spellStart"/>
      <w:r>
        <w:t>seperti</w:t>
      </w:r>
      <w:proofErr w:type="spellEnd"/>
      <w:r>
        <w:t xml:space="preserve"> </w:t>
      </w:r>
      <w:proofErr w:type="spellStart"/>
      <w:r>
        <w:t>kecepatan</w:t>
      </w:r>
      <w:proofErr w:type="spellEnd"/>
      <w:r>
        <w:t xml:space="preserve"> </w:t>
      </w:r>
      <w:proofErr w:type="spellStart"/>
      <w:r>
        <w:t>respons</w:t>
      </w:r>
      <w:proofErr w:type="spellEnd"/>
      <w:r>
        <w:t xml:space="preserve"> yang </w:t>
      </w:r>
      <w:proofErr w:type="spellStart"/>
      <w:r>
        <w:t>baik</w:t>
      </w:r>
      <w:proofErr w:type="spellEnd"/>
      <w:r>
        <w:t xml:space="preserve">, </w:t>
      </w:r>
      <w:proofErr w:type="spellStart"/>
      <w:r>
        <w:t>ketahanan</w:t>
      </w:r>
      <w:proofErr w:type="spellEnd"/>
      <w:r>
        <w:t xml:space="preserve"> </w:t>
      </w:r>
      <w:proofErr w:type="spellStart"/>
      <w:r>
        <w:t>terhadap</w:t>
      </w:r>
      <w:proofErr w:type="spellEnd"/>
      <w:r>
        <w:t xml:space="preserve"> </w:t>
      </w:r>
      <w:proofErr w:type="spellStart"/>
      <w:r>
        <w:t>interferensi</w:t>
      </w:r>
      <w:proofErr w:type="spellEnd"/>
      <w:r>
        <w:t xml:space="preserve">, dan </w:t>
      </w:r>
      <w:proofErr w:type="spellStart"/>
      <w:r>
        <w:t>harga</w:t>
      </w:r>
      <w:proofErr w:type="spellEnd"/>
      <w:r>
        <w:t xml:space="preserve"> yang </w:t>
      </w:r>
      <w:proofErr w:type="spellStart"/>
      <w:r>
        <w:t>terjangkau</w:t>
      </w:r>
      <w:proofErr w:type="spellEnd"/>
      <w:r>
        <w:t xml:space="preserve">. </w:t>
      </w:r>
      <w:proofErr w:type="spellStart"/>
      <w:r>
        <w:t>Dengan</w:t>
      </w:r>
      <w:proofErr w:type="spellEnd"/>
      <w:r>
        <w:t xml:space="preserve"> </w:t>
      </w:r>
      <w:proofErr w:type="spellStart"/>
      <w:r>
        <w:t>implementasi</w:t>
      </w:r>
      <w:proofErr w:type="spellEnd"/>
      <w:r>
        <w:t xml:space="preserve"> IoT </w:t>
      </w:r>
      <w:proofErr w:type="spellStart"/>
      <w:r>
        <w:t>menggunakan</w:t>
      </w:r>
      <w:proofErr w:type="spellEnd"/>
      <w:r>
        <w:t xml:space="preserve"> sensor DHT11, </w:t>
      </w:r>
      <w:proofErr w:type="spellStart"/>
      <w:r>
        <w:t>informasi</w:t>
      </w:r>
      <w:proofErr w:type="spellEnd"/>
      <w:r>
        <w:t xml:space="preserve"> </w:t>
      </w:r>
      <w:proofErr w:type="spellStart"/>
      <w:r>
        <w:t>suhu</w:t>
      </w:r>
      <w:proofErr w:type="spellEnd"/>
      <w:r>
        <w:t xml:space="preserve"> dan </w:t>
      </w:r>
      <w:proofErr w:type="spellStart"/>
      <w:r>
        <w:t>kelembaban</w:t>
      </w:r>
      <w:proofErr w:type="spellEnd"/>
      <w:r>
        <w:t xml:space="preserve"> </w:t>
      </w:r>
      <w:proofErr w:type="spellStart"/>
      <w:r>
        <w:t>dapat</w:t>
      </w:r>
      <w:proofErr w:type="spellEnd"/>
      <w:r>
        <w:t xml:space="preserve"> </w:t>
      </w:r>
      <w:proofErr w:type="spellStart"/>
      <w:r>
        <w:t>diperoleh</w:t>
      </w:r>
      <w:proofErr w:type="spellEnd"/>
      <w:r>
        <w:t xml:space="preserve"> </w:t>
      </w:r>
      <w:proofErr w:type="spellStart"/>
      <w:r>
        <w:t>secara</w:t>
      </w:r>
      <w:proofErr w:type="spellEnd"/>
      <w:r>
        <w:t xml:space="preserve"> real-time, </w:t>
      </w:r>
      <w:proofErr w:type="spellStart"/>
      <w:r>
        <w:t>sehingga</w:t>
      </w:r>
      <w:proofErr w:type="spellEnd"/>
      <w:r>
        <w:t xml:space="preserve"> </w:t>
      </w:r>
      <w:proofErr w:type="spellStart"/>
      <w:r>
        <w:t>memberikan</w:t>
      </w:r>
      <w:proofErr w:type="spellEnd"/>
      <w:r>
        <w:t xml:space="preserve"> </w:t>
      </w:r>
      <w:proofErr w:type="spellStart"/>
      <w:r>
        <w:t>solusi</w:t>
      </w:r>
      <w:proofErr w:type="spellEnd"/>
      <w:r>
        <w:t xml:space="preserve"> </w:t>
      </w:r>
      <w:proofErr w:type="spellStart"/>
      <w:r>
        <w:t>praktis</w:t>
      </w:r>
      <w:proofErr w:type="spellEnd"/>
      <w:r>
        <w:t xml:space="preserve"> dan </w:t>
      </w:r>
      <w:proofErr w:type="spellStart"/>
      <w:r>
        <w:t>efisien</w:t>
      </w:r>
      <w:proofErr w:type="spellEnd"/>
      <w:r>
        <w:t xml:space="preserve"> untuk </w:t>
      </w:r>
      <w:proofErr w:type="spellStart"/>
      <w:r>
        <w:t>menjaga</w:t>
      </w:r>
      <w:proofErr w:type="spellEnd"/>
      <w:r>
        <w:t xml:space="preserve"> </w:t>
      </w:r>
      <w:proofErr w:type="spellStart"/>
      <w:r>
        <w:t>kenyamanan</w:t>
      </w:r>
      <w:proofErr w:type="spellEnd"/>
      <w:r>
        <w:t xml:space="preserve">, </w:t>
      </w:r>
      <w:proofErr w:type="spellStart"/>
      <w:r>
        <w:t>kesehatan</w:t>
      </w:r>
      <w:proofErr w:type="spellEnd"/>
      <w:r>
        <w:t xml:space="preserve">, dan </w:t>
      </w:r>
      <w:proofErr w:type="spellStart"/>
      <w:r>
        <w:t>keamanan</w:t>
      </w:r>
      <w:proofErr w:type="spellEnd"/>
      <w:r>
        <w:t xml:space="preserve"> </w:t>
      </w:r>
      <w:proofErr w:type="spellStart"/>
      <w:r>
        <w:t>rumah</w:t>
      </w:r>
      <w:proofErr w:type="spellEnd"/>
      <w:r>
        <w:t xml:space="preserve"> </w:t>
      </w:r>
      <w:proofErr w:type="spellStart"/>
      <w:r>
        <w:t>tangga</w:t>
      </w:r>
      <w:proofErr w:type="spellEnd"/>
    </w:p>
    <w:p w14:paraId="4DB0859E" w14:textId="253CD802" w:rsidR="005D5BE6" w:rsidRDefault="000B2FCA">
      <w:pPr>
        <w:pStyle w:val="Heading2"/>
      </w:pPr>
      <w:bookmarkStart w:id="7" w:name="_Toc186729869"/>
      <w:proofErr w:type="spellStart"/>
      <w:r>
        <w:lastRenderedPageBreak/>
        <w:t>Permasalahan</w:t>
      </w:r>
      <w:bookmarkEnd w:id="7"/>
      <w:proofErr w:type="spellEnd"/>
    </w:p>
    <w:p w14:paraId="43E0D98F" w14:textId="77777777" w:rsidR="00C66C92" w:rsidRDefault="00C66C92" w:rsidP="005E291B">
      <w:pPr>
        <w:pStyle w:val="paragraf"/>
      </w:pPr>
      <w:proofErr w:type="spellStart"/>
      <w:r>
        <w:t>Berdasarkan</w:t>
      </w:r>
      <w:proofErr w:type="spellEnd"/>
      <w:r>
        <w:t xml:space="preserve"> </w:t>
      </w:r>
      <w:proofErr w:type="spellStart"/>
      <w:r>
        <w:t>latar</w:t>
      </w:r>
      <w:proofErr w:type="spellEnd"/>
      <w:r>
        <w:t xml:space="preserve"> </w:t>
      </w:r>
      <w:proofErr w:type="spellStart"/>
      <w:r>
        <w:t>belakang</w:t>
      </w:r>
      <w:proofErr w:type="spellEnd"/>
      <w:r>
        <w:t xml:space="preserve"> yang </w:t>
      </w:r>
      <w:proofErr w:type="spellStart"/>
      <w:r>
        <w:t>telah</w:t>
      </w:r>
      <w:proofErr w:type="spellEnd"/>
      <w:r>
        <w:t xml:space="preserve"> </w:t>
      </w:r>
      <w:proofErr w:type="spellStart"/>
      <w:r>
        <w:t>dijelaskan</w:t>
      </w:r>
      <w:proofErr w:type="spellEnd"/>
      <w:r>
        <w:t xml:space="preserve">, </w:t>
      </w:r>
      <w:proofErr w:type="spellStart"/>
      <w:r>
        <w:t>terdapat</w:t>
      </w:r>
      <w:proofErr w:type="spellEnd"/>
      <w:r>
        <w:t xml:space="preserve"> </w:t>
      </w:r>
      <w:proofErr w:type="spellStart"/>
      <w:r>
        <w:t>beberapa</w:t>
      </w:r>
      <w:proofErr w:type="spellEnd"/>
      <w:r>
        <w:t xml:space="preserve"> </w:t>
      </w:r>
      <w:proofErr w:type="spellStart"/>
      <w:r>
        <w:t>permasalahan</w:t>
      </w:r>
      <w:proofErr w:type="spellEnd"/>
      <w:r>
        <w:t xml:space="preserve"> yang </w:t>
      </w:r>
      <w:proofErr w:type="spellStart"/>
      <w:r>
        <w:t>dapat</w:t>
      </w:r>
      <w:proofErr w:type="spellEnd"/>
      <w:r>
        <w:t xml:space="preserve"> </w:t>
      </w:r>
      <w:proofErr w:type="spellStart"/>
      <w:r>
        <w:t>dilihat</w:t>
      </w:r>
      <w:proofErr w:type="spellEnd"/>
      <w:r>
        <w:t xml:space="preserve">. </w:t>
      </w:r>
      <w:proofErr w:type="spellStart"/>
      <w:r>
        <w:t>Pertama</w:t>
      </w:r>
      <w:proofErr w:type="spellEnd"/>
      <w:r>
        <w:t xml:space="preserve"> pada </w:t>
      </w:r>
      <w:proofErr w:type="spellStart"/>
      <w:r>
        <w:t>alat</w:t>
      </w:r>
      <w:proofErr w:type="spellEnd"/>
      <w:r>
        <w:t xml:space="preserve"> </w:t>
      </w:r>
      <w:proofErr w:type="spellStart"/>
      <w:r>
        <w:t>ukur</w:t>
      </w:r>
      <w:proofErr w:type="spellEnd"/>
      <w:r>
        <w:t xml:space="preserve"> </w:t>
      </w:r>
      <w:proofErr w:type="spellStart"/>
      <w:r>
        <w:t>suhu</w:t>
      </w:r>
      <w:proofErr w:type="spellEnd"/>
      <w:r>
        <w:t xml:space="preserve"> dan </w:t>
      </w:r>
      <w:proofErr w:type="spellStart"/>
      <w:r>
        <w:t>kelembaban</w:t>
      </w:r>
      <w:proofErr w:type="spellEnd"/>
      <w:r>
        <w:t xml:space="preserve"> yang </w:t>
      </w:r>
      <w:proofErr w:type="spellStart"/>
      <w:r>
        <w:t>masih</w:t>
      </w:r>
      <w:proofErr w:type="spellEnd"/>
      <w:r>
        <w:t xml:space="preserve"> </w:t>
      </w:r>
      <w:proofErr w:type="spellStart"/>
      <w:r>
        <w:t>jarang</w:t>
      </w:r>
      <w:proofErr w:type="spellEnd"/>
      <w:r>
        <w:t xml:space="preserve"> </w:t>
      </w:r>
      <w:proofErr w:type="spellStart"/>
      <w:r>
        <w:t>digunakan</w:t>
      </w:r>
      <w:proofErr w:type="spellEnd"/>
      <w:r>
        <w:t xml:space="preserve"> di </w:t>
      </w:r>
      <w:proofErr w:type="spellStart"/>
      <w:r>
        <w:t>rumah-rumah</w:t>
      </w:r>
      <w:proofErr w:type="spellEnd"/>
      <w:r>
        <w:t xml:space="preserve"> di Indonesia </w:t>
      </w:r>
      <w:proofErr w:type="spellStart"/>
      <w:r>
        <w:t>karena</w:t>
      </w:r>
      <w:proofErr w:type="spellEnd"/>
      <w:r>
        <w:t xml:space="preserve"> </w:t>
      </w:r>
      <w:proofErr w:type="spellStart"/>
      <w:r>
        <w:t>dianggap</w:t>
      </w:r>
      <w:proofErr w:type="spellEnd"/>
      <w:r>
        <w:t xml:space="preserve"> </w:t>
      </w:r>
      <w:proofErr w:type="spellStart"/>
      <w:r>
        <w:t>kurang</w:t>
      </w:r>
      <w:proofErr w:type="spellEnd"/>
      <w:r>
        <w:t xml:space="preserve"> </w:t>
      </w:r>
      <w:proofErr w:type="spellStart"/>
      <w:r>
        <w:t>bermanfaat</w:t>
      </w:r>
      <w:proofErr w:type="spellEnd"/>
      <w:r>
        <w:t xml:space="preserve"> </w:t>
      </w:r>
      <w:proofErr w:type="spellStart"/>
      <w:r>
        <w:t>bagi</w:t>
      </w:r>
      <w:proofErr w:type="spellEnd"/>
      <w:r>
        <w:t xml:space="preserve"> </w:t>
      </w:r>
      <w:proofErr w:type="spellStart"/>
      <w:r>
        <w:t>lingkungan</w:t>
      </w:r>
      <w:proofErr w:type="spellEnd"/>
      <w:r>
        <w:t xml:space="preserve"> </w:t>
      </w:r>
      <w:proofErr w:type="spellStart"/>
      <w:r>
        <w:t>rumah</w:t>
      </w:r>
      <w:proofErr w:type="spellEnd"/>
      <w:r>
        <w:t xml:space="preserve"> </w:t>
      </w:r>
      <w:proofErr w:type="spellStart"/>
      <w:r>
        <w:t>tangga</w:t>
      </w:r>
      <w:proofErr w:type="spellEnd"/>
      <w:r>
        <w:t xml:space="preserve">. </w:t>
      </w:r>
      <w:proofErr w:type="spellStart"/>
      <w:r>
        <w:t>Padahal</w:t>
      </w:r>
      <w:proofErr w:type="spellEnd"/>
      <w:r>
        <w:t xml:space="preserve">, </w:t>
      </w:r>
      <w:proofErr w:type="spellStart"/>
      <w:r>
        <w:t>informasi</w:t>
      </w:r>
      <w:proofErr w:type="spellEnd"/>
      <w:r>
        <w:t xml:space="preserve"> </w:t>
      </w:r>
      <w:proofErr w:type="spellStart"/>
      <w:r>
        <w:t>suhu</w:t>
      </w:r>
      <w:proofErr w:type="spellEnd"/>
      <w:r>
        <w:t xml:space="preserve"> dan </w:t>
      </w:r>
      <w:proofErr w:type="spellStart"/>
      <w:r>
        <w:t>kelembaban</w:t>
      </w:r>
      <w:proofErr w:type="spellEnd"/>
      <w:r>
        <w:t xml:space="preserve"> sangat </w:t>
      </w:r>
      <w:proofErr w:type="spellStart"/>
      <w:r>
        <w:t>penting</w:t>
      </w:r>
      <w:proofErr w:type="spellEnd"/>
      <w:r>
        <w:t xml:space="preserve"> untuk </w:t>
      </w:r>
      <w:proofErr w:type="spellStart"/>
      <w:r>
        <w:t>menjaga</w:t>
      </w:r>
      <w:proofErr w:type="spellEnd"/>
      <w:r>
        <w:t xml:space="preserve"> </w:t>
      </w:r>
      <w:proofErr w:type="spellStart"/>
      <w:r>
        <w:t>kenyamanan</w:t>
      </w:r>
      <w:proofErr w:type="spellEnd"/>
      <w:r>
        <w:t xml:space="preserve"> dan </w:t>
      </w:r>
      <w:proofErr w:type="spellStart"/>
      <w:r>
        <w:t>kesehatan</w:t>
      </w:r>
      <w:proofErr w:type="spellEnd"/>
      <w:r>
        <w:t xml:space="preserve"> </w:t>
      </w:r>
      <w:proofErr w:type="spellStart"/>
      <w:r>
        <w:t>penghuni</w:t>
      </w:r>
      <w:proofErr w:type="spellEnd"/>
      <w:r>
        <w:t xml:space="preserve"> </w:t>
      </w:r>
      <w:proofErr w:type="spellStart"/>
      <w:r>
        <w:t>rumah</w:t>
      </w:r>
      <w:proofErr w:type="spellEnd"/>
      <w:r>
        <w:t xml:space="preserve">. </w:t>
      </w:r>
      <w:proofErr w:type="spellStart"/>
      <w:r>
        <w:t>Selanjutnya</w:t>
      </w:r>
      <w:proofErr w:type="spellEnd"/>
      <w:r>
        <w:t xml:space="preserve"> </w:t>
      </w:r>
      <w:proofErr w:type="spellStart"/>
      <w:r>
        <w:t>penggunaan</w:t>
      </w:r>
      <w:proofErr w:type="spellEnd"/>
      <w:r>
        <w:t xml:space="preserve"> </w:t>
      </w:r>
      <w:proofErr w:type="spellStart"/>
      <w:r>
        <w:t>termometer</w:t>
      </w:r>
      <w:proofErr w:type="spellEnd"/>
      <w:r>
        <w:t xml:space="preserve"> </w:t>
      </w:r>
      <w:proofErr w:type="spellStart"/>
      <w:r>
        <w:t>sebagai</w:t>
      </w:r>
      <w:proofErr w:type="spellEnd"/>
      <w:r>
        <w:t xml:space="preserve"> </w:t>
      </w:r>
      <w:proofErr w:type="spellStart"/>
      <w:r>
        <w:t>alat</w:t>
      </w:r>
      <w:proofErr w:type="spellEnd"/>
      <w:r>
        <w:t xml:space="preserve"> </w:t>
      </w:r>
      <w:proofErr w:type="spellStart"/>
      <w:r>
        <w:t>tradisional</w:t>
      </w:r>
      <w:proofErr w:type="spellEnd"/>
      <w:r>
        <w:t xml:space="preserve"> </w:t>
      </w:r>
      <w:proofErr w:type="spellStart"/>
      <w:r>
        <w:t>memiliki</w:t>
      </w:r>
      <w:proofErr w:type="spellEnd"/>
      <w:r>
        <w:t xml:space="preserve"> </w:t>
      </w:r>
      <w:proofErr w:type="spellStart"/>
      <w:r>
        <w:t>keterbatasan</w:t>
      </w:r>
      <w:proofErr w:type="spellEnd"/>
      <w:r>
        <w:t xml:space="preserve">, </w:t>
      </w:r>
      <w:proofErr w:type="spellStart"/>
      <w:r>
        <w:t>karena</w:t>
      </w:r>
      <w:proofErr w:type="spellEnd"/>
      <w:r>
        <w:t xml:space="preserve"> </w:t>
      </w:r>
      <w:proofErr w:type="spellStart"/>
      <w:r>
        <w:t>pengukuran</w:t>
      </w:r>
      <w:proofErr w:type="spellEnd"/>
      <w:r>
        <w:t xml:space="preserve"> </w:t>
      </w:r>
      <w:proofErr w:type="spellStart"/>
      <w:r>
        <w:t>suhu</w:t>
      </w:r>
      <w:proofErr w:type="spellEnd"/>
      <w:r>
        <w:t xml:space="preserve"> </w:t>
      </w:r>
      <w:proofErr w:type="spellStart"/>
      <w:r>
        <w:t>secara</w:t>
      </w:r>
      <w:proofErr w:type="spellEnd"/>
      <w:r>
        <w:t xml:space="preserve"> manual </w:t>
      </w:r>
      <w:proofErr w:type="spellStart"/>
      <w:r>
        <w:t>tidak</w:t>
      </w:r>
      <w:proofErr w:type="spellEnd"/>
      <w:r>
        <w:t xml:space="preserve"> </w:t>
      </w:r>
      <w:proofErr w:type="spellStart"/>
      <w:r>
        <w:t>memungkinkan</w:t>
      </w:r>
      <w:proofErr w:type="spellEnd"/>
      <w:r>
        <w:t xml:space="preserve"> </w:t>
      </w:r>
      <w:proofErr w:type="spellStart"/>
      <w:r>
        <w:t>pemantauan</w:t>
      </w:r>
      <w:proofErr w:type="spellEnd"/>
      <w:r>
        <w:t xml:space="preserve"> </w:t>
      </w:r>
      <w:proofErr w:type="spellStart"/>
      <w:r>
        <w:t>secara</w:t>
      </w:r>
      <w:proofErr w:type="spellEnd"/>
      <w:r>
        <w:t xml:space="preserve"> real-time, </w:t>
      </w:r>
      <w:proofErr w:type="spellStart"/>
      <w:r>
        <w:t>terutama</w:t>
      </w:r>
      <w:proofErr w:type="spellEnd"/>
      <w:r>
        <w:t xml:space="preserve"> </w:t>
      </w:r>
      <w:proofErr w:type="spellStart"/>
      <w:r>
        <w:t>jika</w:t>
      </w:r>
      <w:proofErr w:type="spellEnd"/>
      <w:r>
        <w:t xml:space="preserve"> </w:t>
      </w:r>
      <w:proofErr w:type="spellStart"/>
      <w:r>
        <w:t>penghuni</w:t>
      </w:r>
      <w:proofErr w:type="spellEnd"/>
      <w:r>
        <w:t xml:space="preserve"> </w:t>
      </w:r>
      <w:proofErr w:type="spellStart"/>
      <w:r>
        <w:t>sedang</w:t>
      </w:r>
      <w:proofErr w:type="spellEnd"/>
      <w:r>
        <w:t xml:space="preserve"> </w:t>
      </w:r>
      <w:proofErr w:type="spellStart"/>
      <w:r>
        <w:t>berada</w:t>
      </w:r>
      <w:proofErr w:type="spellEnd"/>
      <w:r>
        <w:t xml:space="preserve"> di </w:t>
      </w:r>
      <w:proofErr w:type="spellStart"/>
      <w:r>
        <w:t>luar</w:t>
      </w:r>
      <w:proofErr w:type="spellEnd"/>
      <w:r>
        <w:t xml:space="preserve"> </w:t>
      </w:r>
      <w:proofErr w:type="spellStart"/>
      <w:r>
        <w:t>ruangan</w:t>
      </w:r>
      <w:proofErr w:type="spellEnd"/>
      <w:r>
        <w:t xml:space="preserve">. </w:t>
      </w:r>
      <w:proofErr w:type="spellStart"/>
      <w:r>
        <w:t>Ketiga</w:t>
      </w:r>
      <w:proofErr w:type="spellEnd"/>
      <w:r>
        <w:t xml:space="preserve">, </w:t>
      </w:r>
      <w:proofErr w:type="spellStart"/>
      <w:r>
        <w:t>ketidaktahuan</w:t>
      </w:r>
      <w:proofErr w:type="spellEnd"/>
      <w:r>
        <w:t xml:space="preserve"> </w:t>
      </w:r>
      <w:proofErr w:type="spellStart"/>
      <w:r>
        <w:t>mengenai</w:t>
      </w:r>
      <w:proofErr w:type="spellEnd"/>
      <w:r>
        <w:t xml:space="preserve"> </w:t>
      </w:r>
      <w:proofErr w:type="spellStart"/>
      <w:r>
        <w:t>kondisi</w:t>
      </w:r>
      <w:proofErr w:type="spellEnd"/>
      <w:r>
        <w:t xml:space="preserve"> </w:t>
      </w:r>
      <w:proofErr w:type="spellStart"/>
      <w:r>
        <w:t>suhu</w:t>
      </w:r>
      <w:proofErr w:type="spellEnd"/>
      <w:r>
        <w:t xml:space="preserve"> dan </w:t>
      </w:r>
      <w:proofErr w:type="spellStart"/>
      <w:r>
        <w:t>kelembaban</w:t>
      </w:r>
      <w:proofErr w:type="spellEnd"/>
      <w:r>
        <w:t xml:space="preserve"> </w:t>
      </w:r>
      <w:proofErr w:type="spellStart"/>
      <w:r>
        <w:t>ruangan</w:t>
      </w:r>
      <w:proofErr w:type="spellEnd"/>
      <w:r>
        <w:t xml:space="preserve"> </w:t>
      </w:r>
      <w:proofErr w:type="spellStart"/>
      <w:r>
        <w:t>dapat</w:t>
      </w:r>
      <w:proofErr w:type="spellEnd"/>
      <w:r>
        <w:t xml:space="preserve"> </w:t>
      </w:r>
      <w:proofErr w:type="spellStart"/>
      <w:r>
        <w:t>meningkatkan</w:t>
      </w:r>
      <w:proofErr w:type="spellEnd"/>
      <w:r>
        <w:t xml:space="preserve"> </w:t>
      </w:r>
      <w:proofErr w:type="spellStart"/>
      <w:r>
        <w:t>risiko</w:t>
      </w:r>
      <w:proofErr w:type="spellEnd"/>
      <w:r>
        <w:t xml:space="preserve"> </w:t>
      </w:r>
      <w:proofErr w:type="spellStart"/>
      <w:r>
        <w:t>kesehatan</w:t>
      </w:r>
      <w:proofErr w:type="spellEnd"/>
      <w:r>
        <w:t xml:space="preserve"> dan </w:t>
      </w:r>
      <w:proofErr w:type="spellStart"/>
      <w:r>
        <w:t>keamanan</w:t>
      </w:r>
      <w:proofErr w:type="spellEnd"/>
      <w:r>
        <w:t xml:space="preserve">, </w:t>
      </w:r>
      <w:proofErr w:type="spellStart"/>
      <w:r>
        <w:t>seperti</w:t>
      </w:r>
      <w:proofErr w:type="spellEnd"/>
      <w:r>
        <w:t xml:space="preserve"> </w:t>
      </w:r>
      <w:proofErr w:type="spellStart"/>
      <w:r>
        <w:t>ketidaknyamanan</w:t>
      </w:r>
      <w:proofErr w:type="spellEnd"/>
      <w:r>
        <w:t xml:space="preserve"> </w:t>
      </w:r>
      <w:proofErr w:type="spellStart"/>
      <w:r>
        <w:t>penghuni</w:t>
      </w:r>
      <w:proofErr w:type="spellEnd"/>
      <w:r>
        <w:t xml:space="preserve"> </w:t>
      </w:r>
      <w:proofErr w:type="spellStart"/>
      <w:r>
        <w:t>hingga</w:t>
      </w:r>
      <w:proofErr w:type="spellEnd"/>
      <w:r>
        <w:t xml:space="preserve"> </w:t>
      </w:r>
      <w:proofErr w:type="spellStart"/>
      <w:r>
        <w:t>keterlambatan</w:t>
      </w:r>
      <w:proofErr w:type="spellEnd"/>
      <w:r>
        <w:t xml:space="preserve"> </w:t>
      </w:r>
      <w:proofErr w:type="spellStart"/>
      <w:r>
        <w:t>dalam</w:t>
      </w:r>
      <w:proofErr w:type="spellEnd"/>
      <w:r>
        <w:t xml:space="preserve"> </w:t>
      </w:r>
      <w:proofErr w:type="spellStart"/>
      <w:r>
        <w:t>mendeteksi</w:t>
      </w:r>
      <w:proofErr w:type="spellEnd"/>
      <w:r>
        <w:t xml:space="preserve"> </w:t>
      </w:r>
      <w:proofErr w:type="spellStart"/>
      <w:r>
        <w:t>kebakaran</w:t>
      </w:r>
      <w:proofErr w:type="spellEnd"/>
      <w:r>
        <w:t xml:space="preserve">. </w:t>
      </w:r>
    </w:p>
    <w:p w14:paraId="2A3788B0" w14:textId="62E629A0" w:rsidR="00C66C92" w:rsidRDefault="00C66C92" w:rsidP="005E291B">
      <w:pPr>
        <w:pStyle w:val="paragraf"/>
      </w:pPr>
      <w:proofErr w:type="spellStart"/>
      <w:r>
        <w:t>Masalah-masalah</w:t>
      </w:r>
      <w:proofErr w:type="spellEnd"/>
      <w:r>
        <w:t xml:space="preserve"> ini </w:t>
      </w:r>
      <w:proofErr w:type="spellStart"/>
      <w:r>
        <w:t>dapat</w:t>
      </w:r>
      <w:proofErr w:type="spellEnd"/>
      <w:r>
        <w:t xml:space="preserve"> </w:t>
      </w:r>
      <w:proofErr w:type="spellStart"/>
      <w:r>
        <w:t>diselesaikan</w:t>
      </w:r>
      <w:proofErr w:type="spellEnd"/>
      <w:r>
        <w:t xml:space="preserve"> </w:t>
      </w:r>
      <w:proofErr w:type="spellStart"/>
      <w:r>
        <w:t>dengan</w:t>
      </w:r>
      <w:proofErr w:type="spellEnd"/>
      <w:r>
        <w:t xml:space="preserve"> </w:t>
      </w:r>
      <w:proofErr w:type="spellStart"/>
      <w:r>
        <w:t>menggunakan</w:t>
      </w:r>
      <w:proofErr w:type="spellEnd"/>
      <w:r>
        <w:t xml:space="preserve"> IoT </w:t>
      </w:r>
      <w:proofErr w:type="spellStart"/>
      <w:r>
        <w:t>dengan</w:t>
      </w:r>
      <w:proofErr w:type="spellEnd"/>
      <w:r>
        <w:t xml:space="preserve"> </w:t>
      </w:r>
      <w:proofErr w:type="spellStart"/>
      <w:r>
        <w:t>implementasi</w:t>
      </w:r>
      <w:proofErr w:type="spellEnd"/>
      <w:r>
        <w:t xml:space="preserve"> DHT11 untuk </w:t>
      </w:r>
      <w:proofErr w:type="spellStart"/>
      <w:r>
        <w:t>mengukur</w:t>
      </w:r>
      <w:proofErr w:type="spellEnd"/>
      <w:r>
        <w:t xml:space="preserve"> </w:t>
      </w:r>
      <w:proofErr w:type="spellStart"/>
      <w:r>
        <w:t>suhu</w:t>
      </w:r>
      <w:proofErr w:type="spellEnd"/>
      <w:r>
        <w:t xml:space="preserve"> dan </w:t>
      </w:r>
      <w:proofErr w:type="spellStart"/>
      <w:r>
        <w:t>kelembaban</w:t>
      </w:r>
      <w:proofErr w:type="spellEnd"/>
      <w:r>
        <w:t xml:space="preserve"> </w:t>
      </w:r>
      <w:proofErr w:type="spellStart"/>
      <w:r>
        <w:t>dari</w:t>
      </w:r>
      <w:proofErr w:type="spellEnd"/>
      <w:r>
        <w:t xml:space="preserve"> </w:t>
      </w:r>
      <w:proofErr w:type="spellStart"/>
      <w:r>
        <w:t>suatu</w:t>
      </w:r>
      <w:proofErr w:type="spellEnd"/>
      <w:r>
        <w:t xml:space="preserve"> </w:t>
      </w:r>
      <w:proofErr w:type="spellStart"/>
      <w:r>
        <w:t>ruangan</w:t>
      </w:r>
      <w:proofErr w:type="spellEnd"/>
      <w:r>
        <w:t xml:space="preserve"> untuk </w:t>
      </w:r>
      <w:proofErr w:type="spellStart"/>
      <w:r>
        <w:t>mencegah</w:t>
      </w:r>
      <w:proofErr w:type="spellEnd"/>
      <w:r>
        <w:t xml:space="preserve"> </w:t>
      </w:r>
      <w:proofErr w:type="spellStart"/>
      <w:r>
        <w:t>terjadinya</w:t>
      </w:r>
      <w:proofErr w:type="spellEnd"/>
      <w:r>
        <w:t xml:space="preserve"> </w:t>
      </w:r>
      <w:proofErr w:type="spellStart"/>
      <w:r>
        <w:t>kebakaran</w:t>
      </w:r>
      <w:proofErr w:type="spellEnd"/>
      <w:r>
        <w:t xml:space="preserve"> dan </w:t>
      </w:r>
      <w:proofErr w:type="spellStart"/>
      <w:r>
        <w:t>membuat</w:t>
      </w:r>
      <w:proofErr w:type="spellEnd"/>
      <w:r>
        <w:t xml:space="preserve"> </w:t>
      </w:r>
      <w:proofErr w:type="spellStart"/>
      <w:r>
        <w:t>rumah</w:t>
      </w:r>
      <w:proofErr w:type="spellEnd"/>
      <w:r>
        <w:t xml:space="preserve"> </w:t>
      </w:r>
      <w:proofErr w:type="spellStart"/>
      <w:r>
        <w:t>menjadi</w:t>
      </w:r>
      <w:proofErr w:type="spellEnd"/>
      <w:r>
        <w:t xml:space="preserve"> </w:t>
      </w:r>
      <w:proofErr w:type="spellStart"/>
      <w:r>
        <w:t>lebih</w:t>
      </w:r>
      <w:proofErr w:type="spellEnd"/>
      <w:r>
        <w:t xml:space="preserve"> </w:t>
      </w:r>
      <w:proofErr w:type="spellStart"/>
      <w:r>
        <w:t>nyaman</w:t>
      </w:r>
      <w:proofErr w:type="spellEnd"/>
      <w:r>
        <w:t xml:space="preserve"> dan </w:t>
      </w:r>
      <w:proofErr w:type="spellStart"/>
      <w:r>
        <w:t>aman</w:t>
      </w:r>
      <w:proofErr w:type="spellEnd"/>
      <w:r>
        <w:t>.</w:t>
      </w:r>
    </w:p>
    <w:p w14:paraId="6159A819" w14:textId="664FC2A7" w:rsidR="00306C8F" w:rsidRDefault="00306C8F">
      <w:pPr>
        <w:suppressAutoHyphens w:val="0"/>
        <w:spacing w:after="160" w:line="259" w:lineRule="auto"/>
        <w:rPr>
          <w:color w:val="000000"/>
          <w:szCs w:val="24"/>
          <w:shd w:val="clear" w:color="auto" w:fill="FFFFFF"/>
        </w:rPr>
      </w:pPr>
      <w:r>
        <w:br w:type="page"/>
      </w:r>
    </w:p>
    <w:p w14:paraId="7B19CC49" w14:textId="69E5A38A" w:rsidR="005D5BE6" w:rsidRDefault="000B2FCA">
      <w:pPr>
        <w:pStyle w:val="Heading2"/>
      </w:pPr>
      <w:bookmarkStart w:id="8" w:name="_Toc186729870"/>
      <w:proofErr w:type="spellStart"/>
      <w:r>
        <w:lastRenderedPageBreak/>
        <w:t>Tujuan</w:t>
      </w:r>
      <w:bookmarkEnd w:id="8"/>
      <w:proofErr w:type="spellEnd"/>
    </w:p>
    <w:p w14:paraId="27BF023C" w14:textId="16AA4EF7" w:rsidR="005D5BE6" w:rsidRDefault="006E0A83" w:rsidP="00835B2D">
      <w:pPr>
        <w:pStyle w:val="paragraf"/>
      </w:pPr>
      <w:proofErr w:type="spellStart"/>
      <w:r>
        <w:t>Dalam</w:t>
      </w:r>
      <w:proofErr w:type="spellEnd"/>
      <w:r>
        <w:t xml:space="preserve"> </w:t>
      </w:r>
      <w:proofErr w:type="spellStart"/>
      <w:r>
        <w:t>penelitian</w:t>
      </w:r>
      <w:proofErr w:type="spellEnd"/>
      <w:r>
        <w:t xml:space="preserve"> ini </w:t>
      </w:r>
      <w:proofErr w:type="spellStart"/>
      <w:r>
        <w:t>ditentukan</w:t>
      </w:r>
      <w:proofErr w:type="spellEnd"/>
      <w:r>
        <w:t xml:space="preserve"> </w:t>
      </w:r>
      <w:proofErr w:type="spellStart"/>
      <w:r w:rsidR="00C66C92">
        <w:t>tujuan</w:t>
      </w:r>
      <w:proofErr w:type="spellEnd"/>
      <w:r w:rsidR="00C66C92">
        <w:t xml:space="preserve"> </w:t>
      </w:r>
      <w:proofErr w:type="spellStart"/>
      <w:r w:rsidR="00C66C92">
        <w:t>dari</w:t>
      </w:r>
      <w:proofErr w:type="spellEnd"/>
      <w:r w:rsidR="00C66C92">
        <w:t xml:space="preserve"> </w:t>
      </w:r>
      <w:proofErr w:type="spellStart"/>
      <w:r w:rsidR="00C66C92">
        <w:t>penelitian</w:t>
      </w:r>
      <w:proofErr w:type="spellEnd"/>
      <w:r w:rsidR="00C66C92">
        <w:t xml:space="preserve"> yang </w:t>
      </w:r>
      <w:proofErr w:type="spellStart"/>
      <w:r w:rsidR="00C66C92">
        <w:t>dirangkum</w:t>
      </w:r>
      <w:proofErr w:type="spellEnd"/>
      <w:r w:rsidR="00C66C92">
        <w:t xml:space="preserve"> </w:t>
      </w:r>
      <w:proofErr w:type="spellStart"/>
      <w:r>
        <w:t>sebagai</w:t>
      </w:r>
      <w:proofErr w:type="spellEnd"/>
      <w:r>
        <w:t xml:space="preserve"> </w:t>
      </w:r>
      <w:proofErr w:type="spellStart"/>
      <w:r>
        <w:t>berikut</w:t>
      </w:r>
      <w:proofErr w:type="spellEnd"/>
      <w:r>
        <w:t>:</w:t>
      </w:r>
    </w:p>
    <w:p w14:paraId="51A99663" w14:textId="77777777" w:rsidR="00C66C92" w:rsidRPr="00C66C92" w:rsidRDefault="00C66C92">
      <w:pPr>
        <w:pStyle w:val="ListParagraph"/>
        <w:numPr>
          <w:ilvl w:val="0"/>
          <w:numId w:val="3"/>
        </w:numPr>
        <w:tabs>
          <w:tab w:val="clear" w:pos="0"/>
        </w:tabs>
        <w:suppressAutoHyphens w:val="0"/>
        <w:autoSpaceDE w:val="0"/>
        <w:autoSpaceDN w:val="0"/>
        <w:adjustRightInd w:val="0"/>
        <w:spacing w:after="0" w:line="480" w:lineRule="auto"/>
        <w:ind w:left="284" w:hanging="283"/>
        <w:jc w:val="both"/>
        <w:rPr>
          <w:szCs w:val="24"/>
        </w:rPr>
      </w:pPr>
      <w:r>
        <w:t xml:space="preserve">Mengembangkan alat berbasis Internet </w:t>
      </w:r>
      <w:proofErr w:type="spellStart"/>
      <w:r>
        <w:t>of</w:t>
      </w:r>
      <w:proofErr w:type="spellEnd"/>
      <w:r>
        <w:t xml:space="preserve"> </w:t>
      </w:r>
      <w:proofErr w:type="spellStart"/>
      <w:r>
        <w:t>Things</w:t>
      </w:r>
      <w:proofErr w:type="spellEnd"/>
      <w:r>
        <w:t xml:space="preserve"> (</w:t>
      </w:r>
      <w:proofErr w:type="spellStart"/>
      <w:r>
        <w:t>IoT</w:t>
      </w:r>
      <w:proofErr w:type="spellEnd"/>
      <w:r>
        <w:t>) menggunakan sensor DHT11 untuk memantau suhu dan kelembaban secara real-</w:t>
      </w:r>
      <w:proofErr w:type="spellStart"/>
      <w:r>
        <w:t>time</w:t>
      </w:r>
      <w:proofErr w:type="spellEnd"/>
      <w:r>
        <w:t>.</w:t>
      </w:r>
    </w:p>
    <w:p w14:paraId="27DE90B8" w14:textId="0E54FA4E" w:rsidR="005D5BE6" w:rsidRPr="00C66C92" w:rsidRDefault="00C66C92">
      <w:pPr>
        <w:pStyle w:val="ListParagraph"/>
        <w:numPr>
          <w:ilvl w:val="0"/>
          <w:numId w:val="3"/>
        </w:numPr>
        <w:tabs>
          <w:tab w:val="clear" w:pos="0"/>
        </w:tabs>
        <w:suppressAutoHyphens w:val="0"/>
        <w:autoSpaceDE w:val="0"/>
        <w:autoSpaceDN w:val="0"/>
        <w:adjustRightInd w:val="0"/>
        <w:spacing w:after="0" w:line="480" w:lineRule="auto"/>
        <w:ind w:left="284" w:hanging="283"/>
        <w:jc w:val="both"/>
        <w:rPr>
          <w:szCs w:val="24"/>
        </w:rPr>
      </w:pPr>
      <w:proofErr w:type="spellStart"/>
      <w:r>
        <w:rPr>
          <w:color w:val="000000"/>
          <w:szCs w:val="24"/>
          <w:shd w:val="clear" w:color="auto" w:fill="FFFFFF"/>
          <w:lang w:val="en-US"/>
        </w:rPr>
        <w:t>Mempromosikan</w:t>
      </w:r>
      <w:proofErr w:type="spellEnd"/>
      <w:r>
        <w:rPr>
          <w:color w:val="000000"/>
          <w:szCs w:val="24"/>
          <w:shd w:val="clear" w:color="auto" w:fill="FFFFFF"/>
          <w:lang w:val="en-US"/>
        </w:rPr>
        <w:t xml:space="preserve"> </w:t>
      </w:r>
      <w:proofErr w:type="spellStart"/>
      <w:r>
        <w:rPr>
          <w:color w:val="000000"/>
          <w:szCs w:val="24"/>
          <w:shd w:val="clear" w:color="auto" w:fill="FFFFFF"/>
          <w:lang w:val="en-US"/>
        </w:rPr>
        <w:t>alat</w:t>
      </w:r>
      <w:proofErr w:type="spellEnd"/>
      <w:r>
        <w:rPr>
          <w:color w:val="000000"/>
          <w:szCs w:val="24"/>
          <w:shd w:val="clear" w:color="auto" w:fill="FFFFFF"/>
          <w:lang w:val="en-US"/>
        </w:rPr>
        <w:t xml:space="preserve"> </w:t>
      </w:r>
      <w:proofErr w:type="spellStart"/>
      <w:r>
        <w:rPr>
          <w:color w:val="000000"/>
          <w:szCs w:val="24"/>
          <w:shd w:val="clear" w:color="auto" w:fill="FFFFFF"/>
          <w:lang w:val="en-US"/>
        </w:rPr>
        <w:t>berbasis</w:t>
      </w:r>
      <w:proofErr w:type="spellEnd"/>
      <w:r>
        <w:rPr>
          <w:color w:val="000000"/>
          <w:szCs w:val="24"/>
          <w:shd w:val="clear" w:color="auto" w:fill="FFFFFF"/>
          <w:lang w:val="en-US"/>
        </w:rPr>
        <w:t xml:space="preserve"> Internet of Things (IoT) agar </w:t>
      </w:r>
      <w:proofErr w:type="spellStart"/>
      <w:r>
        <w:rPr>
          <w:color w:val="000000"/>
          <w:szCs w:val="24"/>
          <w:shd w:val="clear" w:color="auto" w:fill="FFFFFF"/>
          <w:lang w:val="en-US"/>
        </w:rPr>
        <w:t>dapat</w:t>
      </w:r>
      <w:proofErr w:type="spellEnd"/>
      <w:r>
        <w:rPr>
          <w:color w:val="000000"/>
          <w:szCs w:val="24"/>
          <w:shd w:val="clear" w:color="auto" w:fill="FFFFFF"/>
          <w:lang w:val="en-US"/>
        </w:rPr>
        <w:t xml:space="preserve"> </w:t>
      </w:r>
      <w:proofErr w:type="spellStart"/>
      <w:r>
        <w:rPr>
          <w:color w:val="000000"/>
          <w:szCs w:val="24"/>
          <w:shd w:val="clear" w:color="auto" w:fill="FFFFFF"/>
          <w:lang w:val="en-US"/>
        </w:rPr>
        <w:t>mengetahui</w:t>
      </w:r>
      <w:proofErr w:type="spellEnd"/>
      <w:r>
        <w:rPr>
          <w:color w:val="000000"/>
          <w:szCs w:val="24"/>
          <w:shd w:val="clear" w:color="auto" w:fill="FFFFFF"/>
          <w:lang w:val="en-US"/>
        </w:rPr>
        <w:t xml:space="preserve"> </w:t>
      </w:r>
      <w:proofErr w:type="spellStart"/>
      <w:r>
        <w:rPr>
          <w:color w:val="000000"/>
          <w:szCs w:val="24"/>
          <w:shd w:val="clear" w:color="auto" w:fill="FFFFFF"/>
          <w:lang w:val="en-US"/>
        </w:rPr>
        <w:t>potensi</w:t>
      </w:r>
      <w:proofErr w:type="spellEnd"/>
      <w:r>
        <w:rPr>
          <w:color w:val="000000"/>
          <w:szCs w:val="24"/>
          <w:shd w:val="clear" w:color="auto" w:fill="FFFFFF"/>
          <w:lang w:val="en-US"/>
        </w:rPr>
        <w:t xml:space="preserve"> </w:t>
      </w:r>
      <w:proofErr w:type="spellStart"/>
      <w:r>
        <w:rPr>
          <w:color w:val="000000"/>
          <w:szCs w:val="24"/>
          <w:shd w:val="clear" w:color="auto" w:fill="FFFFFF"/>
          <w:lang w:val="en-US"/>
        </w:rPr>
        <w:t>dari</w:t>
      </w:r>
      <w:proofErr w:type="spellEnd"/>
      <w:r>
        <w:rPr>
          <w:color w:val="000000"/>
          <w:szCs w:val="24"/>
          <w:shd w:val="clear" w:color="auto" w:fill="FFFFFF"/>
          <w:lang w:val="en-US"/>
        </w:rPr>
        <w:t xml:space="preserve"> </w:t>
      </w:r>
      <w:proofErr w:type="spellStart"/>
      <w:r>
        <w:rPr>
          <w:color w:val="000000"/>
          <w:szCs w:val="24"/>
          <w:shd w:val="clear" w:color="auto" w:fill="FFFFFF"/>
          <w:lang w:val="en-US"/>
        </w:rPr>
        <w:t>alat</w:t>
      </w:r>
      <w:proofErr w:type="spellEnd"/>
      <w:r>
        <w:rPr>
          <w:color w:val="000000"/>
          <w:szCs w:val="24"/>
          <w:shd w:val="clear" w:color="auto" w:fill="FFFFFF"/>
          <w:lang w:val="en-US"/>
        </w:rPr>
        <w:t xml:space="preserve"> IoT </w:t>
      </w:r>
      <w:proofErr w:type="spellStart"/>
      <w:r>
        <w:rPr>
          <w:color w:val="000000"/>
          <w:szCs w:val="24"/>
          <w:shd w:val="clear" w:color="auto" w:fill="FFFFFF"/>
          <w:lang w:val="en-US"/>
        </w:rPr>
        <w:t>serta</w:t>
      </w:r>
      <w:proofErr w:type="spellEnd"/>
      <w:r>
        <w:rPr>
          <w:color w:val="000000"/>
          <w:szCs w:val="24"/>
          <w:shd w:val="clear" w:color="auto" w:fill="FFFFFF"/>
          <w:lang w:val="en-US"/>
        </w:rPr>
        <w:t xml:space="preserve"> </w:t>
      </w:r>
      <w:proofErr w:type="spellStart"/>
      <w:r>
        <w:rPr>
          <w:color w:val="000000"/>
          <w:szCs w:val="24"/>
          <w:shd w:val="clear" w:color="auto" w:fill="FFFFFF"/>
          <w:lang w:val="en-US"/>
        </w:rPr>
        <w:t>efektivitas</w:t>
      </w:r>
      <w:proofErr w:type="spellEnd"/>
      <w:r>
        <w:rPr>
          <w:color w:val="000000"/>
          <w:szCs w:val="24"/>
          <w:shd w:val="clear" w:color="auto" w:fill="FFFFFF"/>
          <w:lang w:val="en-US"/>
        </w:rPr>
        <w:t xml:space="preserve"> </w:t>
      </w:r>
      <w:proofErr w:type="spellStart"/>
      <w:r>
        <w:rPr>
          <w:color w:val="000000"/>
          <w:szCs w:val="24"/>
          <w:shd w:val="clear" w:color="auto" w:fill="FFFFFF"/>
          <w:lang w:val="en-US"/>
        </w:rPr>
        <w:t>dari</w:t>
      </w:r>
      <w:proofErr w:type="spellEnd"/>
      <w:r>
        <w:rPr>
          <w:color w:val="000000"/>
          <w:szCs w:val="24"/>
          <w:shd w:val="clear" w:color="auto" w:fill="FFFFFF"/>
          <w:lang w:val="en-US"/>
        </w:rPr>
        <w:t xml:space="preserve"> </w:t>
      </w:r>
      <w:proofErr w:type="spellStart"/>
      <w:r>
        <w:rPr>
          <w:color w:val="000000"/>
          <w:szCs w:val="24"/>
          <w:shd w:val="clear" w:color="auto" w:fill="FFFFFF"/>
          <w:lang w:val="en-US"/>
        </w:rPr>
        <w:t>alat</w:t>
      </w:r>
      <w:proofErr w:type="spellEnd"/>
      <w:r>
        <w:rPr>
          <w:color w:val="000000"/>
          <w:szCs w:val="24"/>
          <w:shd w:val="clear" w:color="auto" w:fill="FFFFFF"/>
          <w:lang w:val="en-US"/>
        </w:rPr>
        <w:t xml:space="preserve"> IoT</w:t>
      </w:r>
    </w:p>
    <w:p w14:paraId="6D133642" w14:textId="0321BF37" w:rsidR="00C66C92" w:rsidRDefault="00C66C92">
      <w:pPr>
        <w:pStyle w:val="ListParagraph"/>
        <w:numPr>
          <w:ilvl w:val="0"/>
          <w:numId w:val="3"/>
        </w:numPr>
        <w:tabs>
          <w:tab w:val="clear" w:pos="0"/>
        </w:tabs>
        <w:suppressAutoHyphens w:val="0"/>
        <w:autoSpaceDE w:val="0"/>
        <w:autoSpaceDN w:val="0"/>
        <w:adjustRightInd w:val="0"/>
        <w:spacing w:after="0" w:line="480" w:lineRule="auto"/>
        <w:ind w:left="284" w:hanging="283"/>
        <w:jc w:val="both"/>
        <w:rPr>
          <w:szCs w:val="24"/>
        </w:rPr>
      </w:pPr>
      <w:r>
        <w:t>Memberikan solusi praktis dan efisien</w:t>
      </w:r>
      <w:r w:rsidR="004B58D7">
        <w:rPr>
          <w:lang w:val="en-US"/>
        </w:rPr>
        <w:t xml:space="preserve"> </w:t>
      </w:r>
      <w:proofErr w:type="spellStart"/>
      <w:r w:rsidR="004B58D7">
        <w:rPr>
          <w:lang w:val="en-US"/>
        </w:rPr>
        <w:t>yaitu</w:t>
      </w:r>
      <w:proofErr w:type="spellEnd"/>
      <w:r w:rsidR="004B58D7">
        <w:rPr>
          <w:lang w:val="en-US"/>
        </w:rPr>
        <w:t xml:space="preserve"> </w:t>
      </w:r>
      <w:proofErr w:type="spellStart"/>
      <w:r w:rsidR="004B58D7">
        <w:rPr>
          <w:lang w:val="en-US"/>
        </w:rPr>
        <w:t>teknologi</w:t>
      </w:r>
      <w:proofErr w:type="spellEnd"/>
      <w:r w:rsidR="004B58D7">
        <w:rPr>
          <w:lang w:val="en-US"/>
        </w:rPr>
        <w:t xml:space="preserve"> </w:t>
      </w:r>
      <w:r w:rsidR="004B58D7">
        <w:t xml:space="preserve">Internet </w:t>
      </w:r>
      <w:proofErr w:type="spellStart"/>
      <w:r w:rsidR="004B58D7">
        <w:t>of</w:t>
      </w:r>
      <w:proofErr w:type="spellEnd"/>
      <w:r w:rsidR="004B58D7">
        <w:t xml:space="preserve"> </w:t>
      </w:r>
      <w:proofErr w:type="spellStart"/>
      <w:r w:rsidR="004B58D7">
        <w:t>Things</w:t>
      </w:r>
      <w:proofErr w:type="spellEnd"/>
      <w:r w:rsidR="004B58D7">
        <w:t xml:space="preserve"> (</w:t>
      </w:r>
      <w:proofErr w:type="spellStart"/>
      <w:r w:rsidR="004B58D7">
        <w:t>IoT</w:t>
      </w:r>
      <w:proofErr w:type="spellEnd"/>
      <w:r w:rsidR="004B58D7">
        <w:t>) menggunakan sensor DHT11</w:t>
      </w:r>
      <w:r>
        <w:t xml:space="preserve"> untuk meningkatkan kenyamanan, kesehatan, dan keamanan di rumah tangga.</w:t>
      </w:r>
    </w:p>
    <w:p w14:paraId="72E0E6A7" w14:textId="29BFDD8B" w:rsidR="005D5BE6" w:rsidRDefault="006E0A83">
      <w:pPr>
        <w:pStyle w:val="Heading2"/>
      </w:pPr>
      <w:bookmarkStart w:id="9" w:name="_Toc186729871"/>
      <w:r>
        <w:rPr>
          <w:lang w:val="id-ID"/>
        </w:rPr>
        <w:t>Manfaat</w:t>
      </w:r>
      <w:bookmarkEnd w:id="9"/>
    </w:p>
    <w:p w14:paraId="66AD07CC" w14:textId="50C33CC4" w:rsidR="00306C8F" w:rsidRDefault="004B58D7" w:rsidP="005E291B">
      <w:pPr>
        <w:pStyle w:val="paragraf"/>
      </w:pPr>
      <w:proofErr w:type="spellStart"/>
      <w:r>
        <w:t>Manfaat</w:t>
      </w:r>
      <w:proofErr w:type="spellEnd"/>
      <w:r>
        <w:t xml:space="preserve"> </w:t>
      </w:r>
      <w:proofErr w:type="spellStart"/>
      <w:r>
        <w:t>dari</w:t>
      </w:r>
      <w:proofErr w:type="spellEnd"/>
      <w:r>
        <w:t xml:space="preserve"> </w:t>
      </w:r>
      <w:proofErr w:type="spellStart"/>
      <w:r>
        <w:t>implementasi</w:t>
      </w:r>
      <w:proofErr w:type="spellEnd"/>
      <w:r>
        <w:t xml:space="preserve"> </w:t>
      </w:r>
      <w:proofErr w:type="spellStart"/>
      <w:r>
        <w:t>alat</w:t>
      </w:r>
      <w:proofErr w:type="spellEnd"/>
      <w:r>
        <w:t xml:space="preserve"> </w:t>
      </w:r>
      <w:proofErr w:type="spellStart"/>
      <w:r>
        <w:t>berbasis</w:t>
      </w:r>
      <w:proofErr w:type="spellEnd"/>
      <w:r>
        <w:t xml:space="preserve"> IoT ini </w:t>
      </w:r>
      <w:proofErr w:type="spellStart"/>
      <w:r>
        <w:t>adalah</w:t>
      </w:r>
      <w:proofErr w:type="spellEnd"/>
      <w:r>
        <w:t xml:space="preserve"> </w:t>
      </w:r>
      <w:proofErr w:type="spellStart"/>
      <w:r>
        <w:t>menyediakan</w:t>
      </w:r>
      <w:proofErr w:type="spellEnd"/>
      <w:r>
        <w:t xml:space="preserve"> </w:t>
      </w:r>
      <w:proofErr w:type="spellStart"/>
      <w:r>
        <w:t>informasi</w:t>
      </w:r>
      <w:proofErr w:type="spellEnd"/>
      <w:r>
        <w:t xml:space="preserve"> </w:t>
      </w:r>
      <w:proofErr w:type="spellStart"/>
      <w:r>
        <w:t>suhu</w:t>
      </w:r>
      <w:proofErr w:type="spellEnd"/>
      <w:r>
        <w:t xml:space="preserve"> dan </w:t>
      </w:r>
      <w:proofErr w:type="spellStart"/>
      <w:r>
        <w:t>kelembaban</w:t>
      </w:r>
      <w:proofErr w:type="spellEnd"/>
      <w:r>
        <w:t xml:space="preserve"> </w:t>
      </w:r>
      <w:proofErr w:type="spellStart"/>
      <w:r>
        <w:t>secara</w:t>
      </w:r>
      <w:proofErr w:type="spellEnd"/>
      <w:r>
        <w:t xml:space="preserve"> real-time, </w:t>
      </w:r>
      <w:proofErr w:type="spellStart"/>
      <w:r>
        <w:t>sehingga</w:t>
      </w:r>
      <w:proofErr w:type="spellEnd"/>
      <w:r>
        <w:t xml:space="preserve"> </w:t>
      </w:r>
      <w:proofErr w:type="spellStart"/>
      <w:r>
        <w:t>penghuni</w:t>
      </w:r>
      <w:proofErr w:type="spellEnd"/>
      <w:r>
        <w:t xml:space="preserve"> </w:t>
      </w:r>
      <w:proofErr w:type="spellStart"/>
      <w:r>
        <w:t>rumah</w:t>
      </w:r>
      <w:proofErr w:type="spellEnd"/>
      <w:r>
        <w:t xml:space="preserve"> </w:t>
      </w:r>
      <w:proofErr w:type="spellStart"/>
      <w:r>
        <w:t>dapat</w:t>
      </w:r>
      <w:proofErr w:type="spellEnd"/>
      <w:r>
        <w:t xml:space="preserve"> </w:t>
      </w:r>
      <w:proofErr w:type="spellStart"/>
      <w:r>
        <w:t>menciptakan</w:t>
      </w:r>
      <w:proofErr w:type="spellEnd"/>
      <w:r>
        <w:t xml:space="preserve"> </w:t>
      </w:r>
      <w:proofErr w:type="spellStart"/>
      <w:r>
        <w:t>lingkungan</w:t>
      </w:r>
      <w:proofErr w:type="spellEnd"/>
      <w:r>
        <w:t xml:space="preserve"> yang </w:t>
      </w:r>
      <w:proofErr w:type="spellStart"/>
      <w:r>
        <w:t>nyaman</w:t>
      </w:r>
      <w:proofErr w:type="spellEnd"/>
      <w:r>
        <w:t xml:space="preserve"> dan </w:t>
      </w:r>
      <w:proofErr w:type="spellStart"/>
      <w:r>
        <w:t>sehat</w:t>
      </w:r>
      <w:proofErr w:type="spellEnd"/>
      <w:r>
        <w:t xml:space="preserve">. Alat ini juga </w:t>
      </w:r>
      <w:proofErr w:type="spellStart"/>
      <w:r>
        <w:t>dapat</w:t>
      </w:r>
      <w:proofErr w:type="spellEnd"/>
      <w:r>
        <w:t xml:space="preserve"> </w:t>
      </w:r>
      <w:proofErr w:type="spellStart"/>
      <w:r>
        <w:t>membantu</w:t>
      </w:r>
      <w:proofErr w:type="spellEnd"/>
      <w:r>
        <w:t xml:space="preserve"> </w:t>
      </w:r>
      <w:proofErr w:type="spellStart"/>
      <w:r>
        <w:t>mendeteksi</w:t>
      </w:r>
      <w:proofErr w:type="spellEnd"/>
      <w:r>
        <w:t xml:space="preserve"> </w:t>
      </w:r>
      <w:proofErr w:type="spellStart"/>
      <w:r>
        <w:t>potensi</w:t>
      </w:r>
      <w:proofErr w:type="spellEnd"/>
      <w:r>
        <w:t xml:space="preserve"> </w:t>
      </w:r>
      <w:proofErr w:type="spellStart"/>
      <w:r>
        <w:t>bahaya</w:t>
      </w:r>
      <w:proofErr w:type="spellEnd"/>
      <w:r>
        <w:t xml:space="preserve">, </w:t>
      </w:r>
      <w:proofErr w:type="spellStart"/>
      <w:r>
        <w:t>seperti</w:t>
      </w:r>
      <w:proofErr w:type="spellEnd"/>
      <w:r>
        <w:t xml:space="preserve"> </w:t>
      </w:r>
      <w:proofErr w:type="spellStart"/>
      <w:r>
        <w:t>risiko</w:t>
      </w:r>
      <w:proofErr w:type="spellEnd"/>
      <w:r>
        <w:t xml:space="preserve"> </w:t>
      </w:r>
      <w:proofErr w:type="spellStart"/>
      <w:r>
        <w:t>kebakaran</w:t>
      </w:r>
      <w:proofErr w:type="spellEnd"/>
      <w:r>
        <w:t xml:space="preserve">, </w:t>
      </w:r>
      <w:proofErr w:type="spellStart"/>
      <w:r>
        <w:t>secara</w:t>
      </w:r>
      <w:proofErr w:type="spellEnd"/>
      <w:r>
        <w:t xml:space="preserve"> </w:t>
      </w:r>
      <w:proofErr w:type="spellStart"/>
      <w:r>
        <w:t>lebih</w:t>
      </w:r>
      <w:proofErr w:type="spellEnd"/>
      <w:r>
        <w:t xml:space="preserve"> </w:t>
      </w:r>
      <w:proofErr w:type="spellStart"/>
      <w:r>
        <w:t>dini</w:t>
      </w:r>
      <w:proofErr w:type="spellEnd"/>
      <w:r>
        <w:t xml:space="preserve">. </w:t>
      </w:r>
      <w:proofErr w:type="spellStart"/>
      <w:r>
        <w:t>Selain</w:t>
      </w:r>
      <w:proofErr w:type="spellEnd"/>
      <w:r>
        <w:t xml:space="preserve"> itu, </w:t>
      </w:r>
      <w:proofErr w:type="spellStart"/>
      <w:r>
        <w:t>solusi</w:t>
      </w:r>
      <w:proofErr w:type="spellEnd"/>
      <w:r>
        <w:t xml:space="preserve"> ini </w:t>
      </w:r>
      <w:proofErr w:type="spellStart"/>
      <w:r>
        <w:t>mendukung</w:t>
      </w:r>
      <w:proofErr w:type="spellEnd"/>
      <w:r>
        <w:t xml:space="preserve"> </w:t>
      </w:r>
      <w:proofErr w:type="spellStart"/>
      <w:r>
        <w:t>adopsi</w:t>
      </w:r>
      <w:proofErr w:type="spellEnd"/>
      <w:r>
        <w:t xml:space="preserve"> </w:t>
      </w:r>
      <w:proofErr w:type="spellStart"/>
      <w:r>
        <w:t>teknologi</w:t>
      </w:r>
      <w:proofErr w:type="spellEnd"/>
      <w:r>
        <w:t xml:space="preserve"> IoT di </w:t>
      </w:r>
      <w:proofErr w:type="spellStart"/>
      <w:r>
        <w:t>lingkungan</w:t>
      </w:r>
      <w:proofErr w:type="spellEnd"/>
      <w:r>
        <w:t xml:space="preserve"> </w:t>
      </w:r>
      <w:proofErr w:type="spellStart"/>
      <w:r>
        <w:t>rumah</w:t>
      </w:r>
      <w:proofErr w:type="spellEnd"/>
      <w:r>
        <w:t xml:space="preserve"> </w:t>
      </w:r>
      <w:proofErr w:type="spellStart"/>
      <w:r>
        <w:t>tangga</w:t>
      </w:r>
      <w:proofErr w:type="spellEnd"/>
      <w:r>
        <w:t xml:space="preserve"> di Indonesia, </w:t>
      </w:r>
      <w:proofErr w:type="spellStart"/>
      <w:r>
        <w:t>sekaligus</w:t>
      </w:r>
      <w:proofErr w:type="spellEnd"/>
      <w:r>
        <w:t xml:space="preserve"> </w:t>
      </w:r>
      <w:proofErr w:type="spellStart"/>
      <w:r>
        <w:t>memanfaatkan</w:t>
      </w:r>
      <w:proofErr w:type="spellEnd"/>
      <w:r>
        <w:t xml:space="preserve"> sensor DHT11 yang </w:t>
      </w:r>
      <w:proofErr w:type="spellStart"/>
      <w:r>
        <w:t>memiliki</w:t>
      </w:r>
      <w:proofErr w:type="spellEnd"/>
      <w:r>
        <w:t xml:space="preserve"> </w:t>
      </w:r>
      <w:proofErr w:type="spellStart"/>
      <w:r>
        <w:t>keunggulan</w:t>
      </w:r>
      <w:proofErr w:type="spellEnd"/>
      <w:r>
        <w:t xml:space="preserve"> </w:t>
      </w:r>
      <w:proofErr w:type="spellStart"/>
      <w:r>
        <w:t>dalam</w:t>
      </w:r>
      <w:proofErr w:type="spellEnd"/>
      <w:r>
        <w:t xml:space="preserve"> </w:t>
      </w:r>
      <w:proofErr w:type="spellStart"/>
      <w:r>
        <w:t>akurasi</w:t>
      </w:r>
      <w:proofErr w:type="spellEnd"/>
      <w:r>
        <w:t xml:space="preserve">, </w:t>
      </w:r>
      <w:proofErr w:type="spellStart"/>
      <w:r>
        <w:t>kecepatan</w:t>
      </w:r>
      <w:proofErr w:type="spellEnd"/>
      <w:r>
        <w:t xml:space="preserve"> </w:t>
      </w:r>
      <w:proofErr w:type="spellStart"/>
      <w:r>
        <w:t>respons</w:t>
      </w:r>
      <w:proofErr w:type="spellEnd"/>
      <w:r>
        <w:t xml:space="preserve">, dan </w:t>
      </w:r>
      <w:proofErr w:type="spellStart"/>
      <w:r>
        <w:t>harga</w:t>
      </w:r>
      <w:proofErr w:type="spellEnd"/>
      <w:r>
        <w:t xml:space="preserve"> yang </w:t>
      </w:r>
      <w:proofErr w:type="spellStart"/>
      <w:r>
        <w:t>terjangkau</w:t>
      </w:r>
      <w:proofErr w:type="spellEnd"/>
      <w:r>
        <w:t>.</w:t>
      </w:r>
    </w:p>
    <w:p w14:paraId="6CFF0C28" w14:textId="77777777" w:rsidR="00306C8F" w:rsidRDefault="00306C8F">
      <w:pPr>
        <w:suppressAutoHyphens w:val="0"/>
        <w:spacing w:after="160" w:line="259" w:lineRule="auto"/>
        <w:rPr>
          <w:color w:val="000000"/>
          <w:szCs w:val="24"/>
          <w:shd w:val="clear" w:color="auto" w:fill="FFFFFF"/>
        </w:rPr>
      </w:pPr>
      <w:r>
        <w:br w:type="page"/>
      </w:r>
    </w:p>
    <w:p w14:paraId="17111539" w14:textId="54B67744" w:rsidR="005D5BE6" w:rsidRDefault="000B2FCA">
      <w:pPr>
        <w:pStyle w:val="Heading2"/>
      </w:pPr>
      <w:bookmarkStart w:id="10" w:name="_Toc186729872"/>
      <w:r>
        <w:lastRenderedPageBreak/>
        <w:t xml:space="preserve">Ruang </w:t>
      </w:r>
      <w:proofErr w:type="spellStart"/>
      <w:r>
        <w:t>Lingkup</w:t>
      </w:r>
      <w:proofErr w:type="spellEnd"/>
      <w:r>
        <w:t xml:space="preserve"> </w:t>
      </w:r>
      <w:proofErr w:type="spellStart"/>
      <w:r>
        <w:t>Proyek</w:t>
      </w:r>
      <w:bookmarkEnd w:id="10"/>
      <w:proofErr w:type="spellEnd"/>
    </w:p>
    <w:p w14:paraId="4152EFD9" w14:textId="5D269E2A" w:rsidR="005D5BE6" w:rsidRDefault="00591118" w:rsidP="005E291B">
      <w:pPr>
        <w:pStyle w:val="paragraf"/>
      </w:pPr>
      <w:proofErr w:type="spellStart"/>
      <w:r>
        <w:t>Berikut</w:t>
      </w:r>
      <w:proofErr w:type="spellEnd"/>
      <w:r>
        <w:t xml:space="preserve"> ini </w:t>
      </w:r>
      <w:proofErr w:type="spellStart"/>
      <w:r>
        <w:t>merupakan</w:t>
      </w:r>
      <w:proofErr w:type="spellEnd"/>
      <w:r>
        <w:t xml:space="preserve"> </w:t>
      </w:r>
      <w:proofErr w:type="spellStart"/>
      <w:r>
        <w:t>ruang</w:t>
      </w:r>
      <w:proofErr w:type="spellEnd"/>
      <w:r>
        <w:t xml:space="preserve"> </w:t>
      </w:r>
      <w:proofErr w:type="spellStart"/>
      <w:r>
        <w:t>lingkup</w:t>
      </w:r>
      <w:proofErr w:type="spellEnd"/>
      <w:r>
        <w:t xml:space="preserve"> </w:t>
      </w:r>
      <w:proofErr w:type="spellStart"/>
      <w:r>
        <w:t>atau</w:t>
      </w:r>
      <w:proofErr w:type="spellEnd"/>
      <w:r>
        <w:t xml:space="preserve"> </w:t>
      </w:r>
      <w:proofErr w:type="spellStart"/>
      <w:r>
        <w:t>batasan</w:t>
      </w:r>
      <w:proofErr w:type="spellEnd"/>
      <w:r>
        <w:t xml:space="preserve"> pada </w:t>
      </w:r>
      <w:proofErr w:type="spellStart"/>
      <w:r>
        <w:t>proyek</w:t>
      </w:r>
      <w:proofErr w:type="spellEnd"/>
      <w:r>
        <w:t xml:space="preserve"> </w:t>
      </w:r>
      <w:proofErr w:type="spellStart"/>
      <w:r>
        <w:t>antara</w:t>
      </w:r>
      <w:proofErr w:type="spellEnd"/>
      <w:r>
        <w:t xml:space="preserve"> lain:</w:t>
      </w:r>
    </w:p>
    <w:p w14:paraId="394DE0EE" w14:textId="07AC3D95" w:rsidR="005E291B" w:rsidRDefault="005E291B" w:rsidP="00591118">
      <w:pPr>
        <w:pStyle w:val="ListParagraph"/>
        <w:numPr>
          <w:ilvl w:val="0"/>
          <w:numId w:val="48"/>
        </w:numPr>
        <w:spacing w:after="0" w:line="480" w:lineRule="auto"/>
        <w:ind w:left="360"/>
        <w:jc w:val="both"/>
        <w:rPr>
          <w:lang w:val="en-US"/>
        </w:rPr>
      </w:pPr>
      <w:proofErr w:type="spellStart"/>
      <w:r>
        <w:rPr>
          <w:lang w:val="en-US"/>
        </w:rPr>
        <w:t>Sistem</w:t>
      </w:r>
      <w:proofErr w:type="spellEnd"/>
      <w:r>
        <w:rPr>
          <w:lang w:val="en-US"/>
        </w:rPr>
        <w:t xml:space="preserve"> </w:t>
      </w:r>
      <w:proofErr w:type="spellStart"/>
      <w:r>
        <w:rPr>
          <w:lang w:val="en-US"/>
        </w:rPr>
        <w:t>merekam</w:t>
      </w:r>
      <w:proofErr w:type="spellEnd"/>
      <w:r>
        <w:rPr>
          <w:lang w:val="en-US"/>
        </w:rPr>
        <w:t xml:space="preserve"> </w:t>
      </w:r>
      <w:proofErr w:type="spellStart"/>
      <w:r>
        <w:rPr>
          <w:lang w:val="en-US"/>
        </w:rPr>
        <w:t>kelembaban</w:t>
      </w:r>
      <w:proofErr w:type="spellEnd"/>
      <w:r>
        <w:rPr>
          <w:lang w:val="en-US"/>
        </w:rPr>
        <w:t xml:space="preserve"> dan </w:t>
      </w:r>
      <w:proofErr w:type="spellStart"/>
      <w:r>
        <w:rPr>
          <w:lang w:val="en-US"/>
        </w:rPr>
        <w:t>suhu</w:t>
      </w:r>
      <w:proofErr w:type="spellEnd"/>
      <w:r>
        <w:rPr>
          <w:lang w:val="en-US"/>
        </w:rPr>
        <w:t xml:space="preserve"> pada </w:t>
      </w:r>
      <w:proofErr w:type="spellStart"/>
      <w:r>
        <w:rPr>
          <w:lang w:val="en-US"/>
        </w:rPr>
        <w:t>ruangan</w:t>
      </w:r>
      <w:proofErr w:type="spellEnd"/>
      <w:r>
        <w:rPr>
          <w:lang w:val="en-US"/>
        </w:rPr>
        <w:t xml:space="preserve"> </w:t>
      </w:r>
      <w:proofErr w:type="spellStart"/>
      <w:r>
        <w:rPr>
          <w:lang w:val="en-US"/>
        </w:rPr>
        <w:t>dengan</w:t>
      </w:r>
      <w:proofErr w:type="spellEnd"/>
      <w:r>
        <w:rPr>
          <w:lang w:val="en-US"/>
        </w:rPr>
        <w:t xml:space="preserve"> sensor DHT11 dan </w:t>
      </w:r>
      <w:proofErr w:type="spellStart"/>
      <w:r>
        <w:rPr>
          <w:lang w:val="en-US"/>
        </w:rPr>
        <w:t>akan</w:t>
      </w:r>
      <w:proofErr w:type="spellEnd"/>
      <w:r>
        <w:rPr>
          <w:lang w:val="en-US"/>
        </w:rPr>
        <w:t xml:space="preserve"> </w:t>
      </w:r>
      <w:proofErr w:type="spellStart"/>
      <w:r>
        <w:rPr>
          <w:lang w:val="en-US"/>
        </w:rPr>
        <w:t>membunyikan</w:t>
      </w:r>
      <w:proofErr w:type="spellEnd"/>
      <w:r>
        <w:rPr>
          <w:lang w:val="en-US"/>
        </w:rPr>
        <w:t xml:space="preserve"> </w:t>
      </w:r>
      <w:r>
        <w:rPr>
          <w:i/>
          <w:iCs/>
          <w:lang w:val="en-US"/>
        </w:rPr>
        <w:t>buzzer</w:t>
      </w:r>
      <w:r>
        <w:rPr>
          <w:lang w:val="en-US"/>
        </w:rPr>
        <w:t xml:space="preserve"> </w:t>
      </w:r>
      <w:proofErr w:type="spellStart"/>
      <w:r>
        <w:rPr>
          <w:lang w:val="en-US"/>
        </w:rPr>
        <w:t>saat</w:t>
      </w:r>
      <w:proofErr w:type="spellEnd"/>
      <w:r>
        <w:rPr>
          <w:lang w:val="en-US"/>
        </w:rPr>
        <w:t xml:space="preserve"> </w:t>
      </w:r>
      <w:proofErr w:type="spellStart"/>
      <w:r>
        <w:rPr>
          <w:lang w:val="en-US"/>
        </w:rPr>
        <w:t>kelembaban</w:t>
      </w:r>
      <w:proofErr w:type="spellEnd"/>
      <w:r>
        <w:rPr>
          <w:lang w:val="en-US"/>
        </w:rPr>
        <w:t xml:space="preserve"> dan </w:t>
      </w:r>
      <w:proofErr w:type="spellStart"/>
      <w:r>
        <w:rPr>
          <w:lang w:val="en-US"/>
        </w:rPr>
        <w:t>suhu</w:t>
      </w:r>
      <w:proofErr w:type="spellEnd"/>
      <w:r>
        <w:rPr>
          <w:lang w:val="en-US"/>
        </w:rPr>
        <w:t xml:space="preserve"> </w:t>
      </w:r>
      <w:proofErr w:type="spellStart"/>
      <w:r>
        <w:rPr>
          <w:lang w:val="en-US"/>
        </w:rPr>
        <w:t>melampaui</w:t>
      </w:r>
      <w:proofErr w:type="spellEnd"/>
      <w:r>
        <w:rPr>
          <w:lang w:val="en-US"/>
        </w:rPr>
        <w:t xml:space="preserve"> </w:t>
      </w:r>
      <w:r>
        <w:rPr>
          <w:i/>
          <w:iCs/>
          <w:lang w:val="en-US"/>
        </w:rPr>
        <w:t>threshold</w:t>
      </w:r>
      <w:r>
        <w:rPr>
          <w:lang w:val="en-US"/>
        </w:rPr>
        <w:t xml:space="preserve"> yang </w:t>
      </w:r>
      <w:proofErr w:type="spellStart"/>
      <w:r>
        <w:rPr>
          <w:lang w:val="en-US"/>
        </w:rPr>
        <w:t>telah</w:t>
      </w:r>
      <w:proofErr w:type="spellEnd"/>
      <w:r>
        <w:rPr>
          <w:lang w:val="en-US"/>
        </w:rPr>
        <w:t xml:space="preserve"> </w:t>
      </w:r>
      <w:proofErr w:type="spellStart"/>
      <w:r>
        <w:rPr>
          <w:lang w:val="en-US"/>
        </w:rPr>
        <w:t>ditentukan</w:t>
      </w:r>
      <w:proofErr w:type="spellEnd"/>
      <w:r>
        <w:rPr>
          <w:lang w:val="en-US"/>
        </w:rPr>
        <w:t>.</w:t>
      </w:r>
    </w:p>
    <w:p w14:paraId="2D8EA9BE" w14:textId="3DB68AAF" w:rsidR="00591118" w:rsidRDefault="00591118" w:rsidP="00591118">
      <w:pPr>
        <w:pStyle w:val="ListParagraph"/>
        <w:numPr>
          <w:ilvl w:val="0"/>
          <w:numId w:val="48"/>
        </w:numPr>
        <w:spacing w:after="0" w:line="480" w:lineRule="auto"/>
        <w:ind w:left="360"/>
        <w:jc w:val="both"/>
        <w:rPr>
          <w:lang w:val="en-US"/>
        </w:rPr>
      </w:pPr>
      <w:r>
        <w:rPr>
          <w:lang w:val="en-US"/>
        </w:rPr>
        <w:t xml:space="preserve">Hasil </w:t>
      </w:r>
      <w:proofErr w:type="spellStart"/>
      <w:r>
        <w:rPr>
          <w:lang w:val="en-US"/>
        </w:rPr>
        <w:t>deteksi</w:t>
      </w:r>
      <w:proofErr w:type="spellEnd"/>
      <w:r>
        <w:rPr>
          <w:lang w:val="en-US"/>
        </w:rPr>
        <w:t xml:space="preserve"> </w:t>
      </w:r>
      <w:proofErr w:type="spellStart"/>
      <w:r>
        <w:rPr>
          <w:lang w:val="en-US"/>
        </w:rPr>
        <w:t>dari</w:t>
      </w:r>
      <w:proofErr w:type="spellEnd"/>
      <w:r>
        <w:rPr>
          <w:lang w:val="en-US"/>
        </w:rPr>
        <w:t xml:space="preserve"> sensor DHT </w:t>
      </w:r>
      <w:proofErr w:type="spellStart"/>
      <w:r>
        <w:rPr>
          <w:lang w:val="en-US"/>
        </w:rPr>
        <w:t>akan</w:t>
      </w:r>
      <w:proofErr w:type="spellEnd"/>
      <w:r>
        <w:rPr>
          <w:lang w:val="en-US"/>
        </w:rPr>
        <w:t xml:space="preserve"> </w:t>
      </w:r>
      <w:proofErr w:type="spellStart"/>
      <w:r>
        <w:rPr>
          <w:lang w:val="en-US"/>
        </w:rPr>
        <w:t>disimpan</w:t>
      </w:r>
      <w:proofErr w:type="spellEnd"/>
      <w:r>
        <w:rPr>
          <w:lang w:val="en-US"/>
        </w:rPr>
        <w:t xml:space="preserve"> pada </w:t>
      </w:r>
      <w:r>
        <w:rPr>
          <w:i/>
          <w:iCs/>
          <w:lang w:val="en-US"/>
        </w:rPr>
        <w:t xml:space="preserve">Firebase </w:t>
      </w:r>
      <w:proofErr w:type="spellStart"/>
      <w:r>
        <w:rPr>
          <w:i/>
          <w:iCs/>
          <w:lang w:val="en-US"/>
        </w:rPr>
        <w:t>Firestore</w:t>
      </w:r>
      <w:proofErr w:type="spellEnd"/>
      <w:r>
        <w:rPr>
          <w:lang w:val="en-US"/>
        </w:rPr>
        <w:t xml:space="preserve"> untuk data </w:t>
      </w:r>
      <w:proofErr w:type="spellStart"/>
      <w:r>
        <w:rPr>
          <w:lang w:val="en-US"/>
        </w:rPr>
        <w:t>rekaman</w:t>
      </w:r>
      <w:proofErr w:type="spellEnd"/>
      <w:r>
        <w:rPr>
          <w:lang w:val="en-US"/>
        </w:rPr>
        <w:t xml:space="preserve"> </w:t>
      </w:r>
      <w:r w:rsidR="005E291B">
        <w:rPr>
          <w:lang w:val="en-US"/>
        </w:rPr>
        <w:t xml:space="preserve">sensor </w:t>
      </w:r>
      <w:proofErr w:type="spellStart"/>
      <w:r w:rsidR="005E291B">
        <w:rPr>
          <w:lang w:val="en-US"/>
        </w:rPr>
        <w:t>setiap</w:t>
      </w:r>
      <w:proofErr w:type="spellEnd"/>
      <w:r w:rsidR="005E291B">
        <w:rPr>
          <w:lang w:val="en-US"/>
        </w:rPr>
        <w:t xml:space="preserve"> </w:t>
      </w:r>
      <w:r w:rsidR="00F012A6">
        <w:rPr>
          <w:lang w:val="en-US"/>
        </w:rPr>
        <w:t>10</w:t>
      </w:r>
      <w:r w:rsidR="005E291B">
        <w:rPr>
          <w:lang w:val="en-US"/>
        </w:rPr>
        <w:t xml:space="preserve"> </w:t>
      </w:r>
      <w:proofErr w:type="spellStart"/>
      <w:r w:rsidR="005E291B">
        <w:rPr>
          <w:lang w:val="en-US"/>
        </w:rPr>
        <w:t>detik</w:t>
      </w:r>
      <w:proofErr w:type="spellEnd"/>
      <w:r w:rsidR="005E291B">
        <w:rPr>
          <w:lang w:val="en-US"/>
        </w:rPr>
        <w:t xml:space="preserve"> dan pada </w:t>
      </w:r>
      <w:r w:rsidR="005E291B">
        <w:rPr>
          <w:i/>
          <w:iCs/>
          <w:lang w:val="en-US"/>
        </w:rPr>
        <w:t>Firebase Realtime Database</w:t>
      </w:r>
      <w:r w:rsidR="005E291B">
        <w:rPr>
          <w:lang w:val="en-US"/>
        </w:rPr>
        <w:t xml:space="preserve"> untuk data </w:t>
      </w:r>
      <w:r w:rsidR="005E291B">
        <w:rPr>
          <w:i/>
          <w:iCs/>
          <w:lang w:val="en-US"/>
        </w:rPr>
        <w:t xml:space="preserve">live </w:t>
      </w:r>
      <w:r w:rsidR="005E291B">
        <w:rPr>
          <w:lang w:val="en-US"/>
        </w:rPr>
        <w:t>sensor.</w:t>
      </w:r>
    </w:p>
    <w:p w14:paraId="18B4B7B1" w14:textId="07A2B353" w:rsidR="005E291B" w:rsidRDefault="005E291B" w:rsidP="00591118">
      <w:pPr>
        <w:pStyle w:val="ListParagraph"/>
        <w:numPr>
          <w:ilvl w:val="0"/>
          <w:numId w:val="48"/>
        </w:numPr>
        <w:spacing w:after="0" w:line="480" w:lineRule="auto"/>
        <w:ind w:left="360"/>
        <w:jc w:val="both"/>
        <w:rPr>
          <w:lang w:val="en-US"/>
        </w:rPr>
      </w:pPr>
      <w:r>
        <w:rPr>
          <w:lang w:val="en-US"/>
        </w:rPr>
        <w:t xml:space="preserve">Data sensor </w:t>
      </w:r>
      <w:proofErr w:type="spellStart"/>
      <w:r>
        <w:rPr>
          <w:lang w:val="en-US"/>
        </w:rPr>
        <w:t>akan</w:t>
      </w:r>
      <w:proofErr w:type="spellEnd"/>
      <w:r>
        <w:rPr>
          <w:lang w:val="en-US"/>
        </w:rPr>
        <w:t xml:space="preserve"> </w:t>
      </w:r>
      <w:proofErr w:type="spellStart"/>
      <w:r>
        <w:rPr>
          <w:lang w:val="en-US"/>
        </w:rPr>
        <w:t>ditampilkan</w:t>
      </w:r>
      <w:proofErr w:type="spellEnd"/>
      <w:r>
        <w:rPr>
          <w:lang w:val="en-US"/>
        </w:rPr>
        <w:t xml:space="preserve"> pada GUI </w:t>
      </w:r>
      <w:proofErr w:type="spellStart"/>
      <w:r>
        <w:rPr>
          <w:lang w:val="en-US"/>
        </w:rPr>
        <w:t>berbasis</w:t>
      </w:r>
      <w:proofErr w:type="spellEnd"/>
      <w:r>
        <w:rPr>
          <w:lang w:val="en-US"/>
        </w:rPr>
        <w:t xml:space="preserve"> web yang </w:t>
      </w:r>
      <w:proofErr w:type="spellStart"/>
      <w:r>
        <w:rPr>
          <w:lang w:val="en-US"/>
        </w:rPr>
        <w:t>dibangun</w:t>
      </w:r>
      <w:proofErr w:type="spellEnd"/>
      <w:r>
        <w:rPr>
          <w:lang w:val="en-US"/>
        </w:rPr>
        <w:t xml:space="preserve"> </w:t>
      </w:r>
      <w:proofErr w:type="spellStart"/>
      <w:r>
        <w:rPr>
          <w:lang w:val="en-US"/>
        </w:rPr>
        <w:t>dengan</w:t>
      </w:r>
      <w:proofErr w:type="spellEnd"/>
      <w:r>
        <w:rPr>
          <w:lang w:val="en-US"/>
        </w:rPr>
        <w:t xml:space="preserve"> ReactJS </w:t>
      </w:r>
      <w:r>
        <w:rPr>
          <w:i/>
          <w:iCs/>
          <w:lang w:val="en-US"/>
        </w:rPr>
        <w:t xml:space="preserve">framework </w:t>
      </w:r>
      <w:r>
        <w:rPr>
          <w:lang w:val="en-US"/>
        </w:rPr>
        <w:t>untuk JavaScript.</w:t>
      </w:r>
    </w:p>
    <w:p w14:paraId="07C637F8" w14:textId="53A6EABD" w:rsidR="005E291B" w:rsidRDefault="005E291B" w:rsidP="00591118">
      <w:pPr>
        <w:pStyle w:val="ListParagraph"/>
        <w:numPr>
          <w:ilvl w:val="0"/>
          <w:numId w:val="48"/>
        </w:numPr>
        <w:spacing w:after="0" w:line="480" w:lineRule="auto"/>
        <w:ind w:left="360"/>
        <w:jc w:val="both"/>
        <w:rPr>
          <w:lang w:val="en-US"/>
        </w:rPr>
      </w:pPr>
      <w:r>
        <w:rPr>
          <w:lang w:val="en-US"/>
        </w:rPr>
        <w:t xml:space="preserve">GUI </w:t>
      </w:r>
      <w:proofErr w:type="spellStart"/>
      <w:r>
        <w:rPr>
          <w:lang w:val="en-US"/>
        </w:rPr>
        <w:t>dapat</w:t>
      </w:r>
      <w:proofErr w:type="spellEnd"/>
      <w:r>
        <w:rPr>
          <w:lang w:val="en-US"/>
        </w:rPr>
        <w:t xml:space="preserve"> </w:t>
      </w:r>
      <w:proofErr w:type="spellStart"/>
      <w:r>
        <w:rPr>
          <w:lang w:val="en-US"/>
        </w:rPr>
        <w:t>diakses</w:t>
      </w:r>
      <w:proofErr w:type="spellEnd"/>
      <w:r>
        <w:rPr>
          <w:lang w:val="en-US"/>
        </w:rPr>
        <w:t xml:space="preserve"> </w:t>
      </w:r>
      <w:proofErr w:type="spellStart"/>
      <w:r>
        <w:rPr>
          <w:lang w:val="en-US"/>
        </w:rPr>
        <w:t>melalui</w:t>
      </w:r>
      <w:proofErr w:type="spellEnd"/>
      <w:r>
        <w:rPr>
          <w:lang w:val="en-US"/>
        </w:rPr>
        <w:t xml:space="preserve"> </w:t>
      </w:r>
      <w:r>
        <w:rPr>
          <w:i/>
          <w:iCs/>
          <w:lang w:val="en-US"/>
        </w:rPr>
        <w:t>internet</w:t>
      </w:r>
      <w:r>
        <w:rPr>
          <w:lang w:val="en-US"/>
        </w:rPr>
        <w:t xml:space="preserve"> pada </w:t>
      </w:r>
      <w:proofErr w:type="spellStart"/>
      <w:r>
        <w:rPr>
          <w:lang w:val="en-US"/>
        </w:rPr>
        <w:t>perangkat</w:t>
      </w:r>
      <w:proofErr w:type="spellEnd"/>
      <w:r>
        <w:rPr>
          <w:lang w:val="en-US"/>
        </w:rPr>
        <w:t xml:space="preserve"> </w:t>
      </w:r>
      <w:r>
        <w:rPr>
          <w:i/>
          <w:iCs/>
          <w:lang w:val="en-US"/>
        </w:rPr>
        <w:t>smartphone</w:t>
      </w:r>
      <w:r>
        <w:rPr>
          <w:lang w:val="en-US"/>
        </w:rPr>
        <w:t xml:space="preserve"> </w:t>
      </w:r>
      <w:proofErr w:type="spellStart"/>
      <w:r>
        <w:rPr>
          <w:lang w:val="en-US"/>
        </w:rPr>
        <w:t>atau</w:t>
      </w:r>
      <w:proofErr w:type="spellEnd"/>
      <w:r>
        <w:rPr>
          <w:lang w:val="en-US"/>
        </w:rPr>
        <w:t xml:space="preserve"> </w:t>
      </w:r>
      <w:proofErr w:type="spellStart"/>
      <w:r>
        <w:rPr>
          <w:lang w:val="en-US"/>
        </w:rPr>
        <w:t>komputer</w:t>
      </w:r>
      <w:proofErr w:type="spellEnd"/>
      <w:r>
        <w:rPr>
          <w:lang w:val="en-US"/>
        </w:rPr>
        <w:t>.</w:t>
      </w:r>
    </w:p>
    <w:p w14:paraId="45884521" w14:textId="77777777" w:rsidR="005E291B" w:rsidRDefault="005E291B">
      <w:pPr>
        <w:suppressAutoHyphens w:val="0"/>
        <w:spacing w:after="160" w:line="259" w:lineRule="auto"/>
        <w:rPr>
          <w:rFonts w:eastAsia="Times New Roman"/>
        </w:rPr>
      </w:pPr>
      <w:r>
        <w:br w:type="page"/>
      </w:r>
    </w:p>
    <w:p w14:paraId="405B2676" w14:textId="3CAE5C7D" w:rsidR="00245B63" w:rsidRPr="000D3765" w:rsidRDefault="00245B63" w:rsidP="00245B63">
      <w:pPr>
        <w:pStyle w:val="Heading1"/>
        <w:ind w:left="0" w:firstLine="0"/>
      </w:pPr>
      <w:bookmarkStart w:id="11" w:name="_BAB_2"/>
      <w:bookmarkEnd w:id="11"/>
      <w:r>
        <w:rPr>
          <w:lang w:val="id-ID"/>
        </w:rPr>
        <w:lastRenderedPageBreak/>
        <w:br/>
      </w:r>
      <w:bookmarkStart w:id="12" w:name="_Toc186729873"/>
      <w:r w:rsidR="000B2FCA">
        <w:t>TINJAUAN PUSTAKA</w:t>
      </w:r>
      <w:bookmarkEnd w:id="12"/>
    </w:p>
    <w:p w14:paraId="54AC335D" w14:textId="3999322D" w:rsidR="005D5BE6" w:rsidRPr="00B931A6" w:rsidRDefault="00B931A6">
      <w:pPr>
        <w:pStyle w:val="Heading2"/>
      </w:pPr>
      <w:bookmarkStart w:id="13" w:name="_Hlk532877593"/>
      <w:bookmarkStart w:id="14" w:name="_Toc186729874"/>
      <w:proofErr w:type="spellStart"/>
      <w:r>
        <w:t>NodeMCU</w:t>
      </w:r>
      <w:bookmarkEnd w:id="14"/>
      <w:proofErr w:type="spellEnd"/>
    </w:p>
    <w:p w14:paraId="4216A7DD" w14:textId="3DF043AD" w:rsidR="001C41E4" w:rsidRDefault="005A4C97" w:rsidP="005E291B">
      <w:pPr>
        <w:pStyle w:val="paragraf"/>
      </w:pPr>
      <w:proofErr w:type="spellStart"/>
      <w:r>
        <w:t>NodeMCU</w:t>
      </w:r>
      <w:proofErr w:type="spellEnd"/>
      <w:r>
        <w:t xml:space="preserve"> </w:t>
      </w:r>
      <w:proofErr w:type="spellStart"/>
      <w:r>
        <w:t>adalah</w:t>
      </w:r>
      <w:proofErr w:type="spellEnd"/>
      <w:r w:rsidR="001C41E4">
        <w:t xml:space="preserve"> </w:t>
      </w:r>
      <w:proofErr w:type="spellStart"/>
      <w:r w:rsidR="001C41E4" w:rsidRPr="001C41E4">
        <w:t>mikrokontroler</w:t>
      </w:r>
      <w:proofErr w:type="spellEnd"/>
      <w:r w:rsidR="001C41E4" w:rsidRPr="001C41E4">
        <w:t xml:space="preserve"> yang </w:t>
      </w:r>
      <w:proofErr w:type="spellStart"/>
      <w:r w:rsidR="001C41E4" w:rsidRPr="001C41E4">
        <w:t>dilengkapi</w:t>
      </w:r>
      <w:proofErr w:type="spellEnd"/>
      <w:r w:rsidR="001C41E4" w:rsidRPr="001C41E4">
        <w:t xml:space="preserve"> </w:t>
      </w:r>
      <w:proofErr w:type="spellStart"/>
      <w:r w:rsidR="001C41E4" w:rsidRPr="001C41E4">
        <w:t>dengan</w:t>
      </w:r>
      <w:proofErr w:type="spellEnd"/>
      <w:r w:rsidR="001C41E4" w:rsidRPr="001C41E4">
        <w:t xml:space="preserve"> </w:t>
      </w:r>
      <w:proofErr w:type="spellStart"/>
      <w:r w:rsidR="001C41E4" w:rsidRPr="001C41E4">
        <w:t>modul</w:t>
      </w:r>
      <w:proofErr w:type="spellEnd"/>
      <w:r w:rsidR="001C41E4" w:rsidRPr="001C41E4">
        <w:t xml:space="preserve"> </w:t>
      </w:r>
      <w:proofErr w:type="spellStart"/>
      <w:r w:rsidR="001C41E4" w:rsidRPr="001C41E4">
        <w:t>WiFi</w:t>
      </w:r>
      <w:proofErr w:type="spellEnd"/>
      <w:r w:rsidR="001C41E4" w:rsidRPr="001C41E4">
        <w:t xml:space="preserve"> ESP8266 dan </w:t>
      </w:r>
      <w:proofErr w:type="spellStart"/>
      <w:r w:rsidR="001C41E4" w:rsidRPr="001C41E4">
        <w:t>merupakan</w:t>
      </w:r>
      <w:proofErr w:type="spellEnd"/>
      <w:r w:rsidR="001C41E4" w:rsidRPr="001C41E4">
        <w:t xml:space="preserve"> salah </w:t>
      </w:r>
      <w:proofErr w:type="spellStart"/>
      <w:r w:rsidR="001C41E4" w:rsidRPr="001C41E4">
        <w:t>satu</w:t>
      </w:r>
      <w:proofErr w:type="spellEnd"/>
      <w:r w:rsidR="001C41E4" w:rsidRPr="001C41E4">
        <w:t xml:space="preserve"> </w:t>
      </w:r>
      <w:proofErr w:type="spellStart"/>
      <w:r w:rsidR="001C41E4" w:rsidRPr="001C41E4">
        <w:t>komponen</w:t>
      </w:r>
      <w:proofErr w:type="spellEnd"/>
      <w:r w:rsidR="001C41E4" w:rsidRPr="001C41E4">
        <w:t xml:space="preserve"> </w:t>
      </w:r>
      <w:proofErr w:type="spellStart"/>
      <w:r w:rsidR="001C41E4" w:rsidRPr="001C41E4">
        <w:t>utama</w:t>
      </w:r>
      <w:proofErr w:type="spellEnd"/>
      <w:r w:rsidR="001C41E4" w:rsidRPr="001C41E4">
        <w:t xml:space="preserve"> Internet of Things (IoT)</w:t>
      </w:r>
      <w:r w:rsidR="001C41E4">
        <w:t xml:space="preserve"> </w:t>
      </w:r>
      <w:sdt>
        <w:sdtPr>
          <w:tag w:val="MENDELEY_CITATION_v3_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"/>
          <w:id w:val="-644584873"/>
          <w:placeholder>
            <w:docPart w:val="DefaultPlaceholder_-1854013440"/>
          </w:placeholder>
        </w:sdtPr>
        <w:sdtContent>
          <w:r w:rsidR="00306C8F" w:rsidRPr="00306C8F">
            <w:rPr>
              <w:rFonts w:eastAsia="Times New Roman"/>
            </w:rPr>
            <w:t>(</w:t>
          </w:r>
          <w:proofErr w:type="spellStart"/>
          <w:r w:rsidR="00306C8F" w:rsidRPr="00306C8F">
            <w:rPr>
              <w:rFonts w:eastAsia="Times New Roman"/>
            </w:rPr>
            <w:t>Tekkom</w:t>
          </w:r>
          <w:proofErr w:type="spellEnd"/>
          <w:r w:rsidR="00306C8F" w:rsidRPr="00306C8F">
            <w:rPr>
              <w:rFonts w:eastAsia="Times New Roman"/>
            </w:rPr>
            <w:t>, 2023)</w:t>
          </w:r>
        </w:sdtContent>
      </w:sdt>
      <w:r w:rsidR="001C41E4">
        <w:t xml:space="preserve">. </w:t>
      </w:r>
      <w:proofErr w:type="spellStart"/>
      <w:r w:rsidR="001C41E4">
        <w:t>NodeMCU</w:t>
      </w:r>
      <w:proofErr w:type="spellEnd"/>
      <w:r w:rsidR="001C41E4">
        <w:t xml:space="preserve"> </w:t>
      </w:r>
      <w:proofErr w:type="spellStart"/>
      <w:r w:rsidR="001C41E4">
        <w:t>memiliki</w:t>
      </w:r>
      <w:proofErr w:type="spellEnd"/>
      <w:r w:rsidR="001C41E4">
        <w:t xml:space="preserve"> </w:t>
      </w:r>
      <w:proofErr w:type="spellStart"/>
      <w:r w:rsidR="001C41E4">
        <w:t>keunggulan</w:t>
      </w:r>
      <w:proofErr w:type="spellEnd"/>
      <w:r w:rsidR="001C41E4">
        <w:t xml:space="preserve"> </w:t>
      </w:r>
      <w:r w:rsidR="001C41E4" w:rsidRPr="001C41E4">
        <w:t xml:space="preserve">sudah </w:t>
      </w:r>
      <w:proofErr w:type="spellStart"/>
      <w:r w:rsidR="001C41E4" w:rsidRPr="001C41E4">
        <w:t>memiliki</w:t>
      </w:r>
      <w:proofErr w:type="spellEnd"/>
      <w:r w:rsidR="001C41E4" w:rsidRPr="001C41E4">
        <w:t xml:space="preserve"> WIFI, </w:t>
      </w:r>
      <w:proofErr w:type="spellStart"/>
      <w:r w:rsidR="001C41E4" w:rsidRPr="001C41E4">
        <w:t>sehingga</w:t>
      </w:r>
      <w:proofErr w:type="spellEnd"/>
      <w:r w:rsidR="001C41E4" w:rsidRPr="001C41E4">
        <w:t xml:space="preserve"> sangat </w:t>
      </w:r>
      <w:proofErr w:type="spellStart"/>
      <w:r w:rsidR="001C41E4" w:rsidRPr="001C41E4">
        <w:t>cocok</w:t>
      </w:r>
      <w:proofErr w:type="spellEnd"/>
      <w:r w:rsidR="001C41E4" w:rsidRPr="001C41E4">
        <w:t xml:space="preserve"> untuk </w:t>
      </w:r>
      <w:proofErr w:type="spellStart"/>
      <w:r w:rsidR="001C41E4" w:rsidRPr="001C41E4">
        <w:t>proyek</w:t>
      </w:r>
      <w:proofErr w:type="spellEnd"/>
      <w:r w:rsidR="001C41E4" w:rsidRPr="001C41E4">
        <w:t xml:space="preserve"> IoT.</w:t>
      </w:r>
      <w:r w:rsidR="001C41E4">
        <w:t xml:space="preserve"> </w:t>
      </w:r>
      <w:proofErr w:type="spellStart"/>
      <w:r w:rsidR="001C41E4" w:rsidRPr="001C41E4">
        <w:t>NodeMCU</w:t>
      </w:r>
      <w:proofErr w:type="spellEnd"/>
      <w:r w:rsidR="001C41E4" w:rsidRPr="001C41E4">
        <w:t xml:space="preserve"> ini </w:t>
      </w:r>
      <w:proofErr w:type="spellStart"/>
      <w:r w:rsidR="001C41E4" w:rsidRPr="001C41E4">
        <w:t>sifatnya</w:t>
      </w:r>
      <w:proofErr w:type="spellEnd"/>
      <w:r w:rsidR="001C41E4" w:rsidRPr="001C41E4">
        <w:t xml:space="preserve"> </w:t>
      </w:r>
      <w:proofErr w:type="gramStart"/>
      <w:r w:rsidR="001C41E4" w:rsidRPr="001C41E4">
        <w:t>open source</w:t>
      </w:r>
      <w:proofErr w:type="gramEnd"/>
      <w:r w:rsidR="001C41E4" w:rsidRPr="001C41E4">
        <w:t xml:space="preserve"> yang </w:t>
      </w:r>
      <w:proofErr w:type="spellStart"/>
      <w:r w:rsidR="001C41E4" w:rsidRPr="001C41E4">
        <w:t>mengakibatkan</w:t>
      </w:r>
      <w:proofErr w:type="spellEnd"/>
      <w:r w:rsidR="001C41E4" w:rsidRPr="001C41E4">
        <w:t xml:space="preserve"> </w:t>
      </w:r>
      <w:proofErr w:type="spellStart"/>
      <w:r w:rsidR="001C41E4" w:rsidRPr="001C41E4">
        <w:t>banyak</w:t>
      </w:r>
      <w:proofErr w:type="spellEnd"/>
      <w:r w:rsidR="001C41E4" w:rsidRPr="001C41E4">
        <w:t xml:space="preserve"> </w:t>
      </w:r>
      <w:proofErr w:type="spellStart"/>
      <w:r w:rsidR="001C41E4" w:rsidRPr="001C41E4">
        <w:t>produsen</w:t>
      </w:r>
      <w:proofErr w:type="spellEnd"/>
      <w:r w:rsidR="001C41E4" w:rsidRPr="001C41E4">
        <w:t xml:space="preserve"> </w:t>
      </w:r>
      <w:proofErr w:type="spellStart"/>
      <w:r w:rsidR="001C41E4" w:rsidRPr="001C41E4">
        <w:t>memproduksinya</w:t>
      </w:r>
      <w:proofErr w:type="spellEnd"/>
      <w:r w:rsidR="001C41E4" w:rsidRPr="001C41E4">
        <w:t xml:space="preserve"> dan </w:t>
      </w:r>
      <w:proofErr w:type="spellStart"/>
      <w:r w:rsidR="001C41E4" w:rsidRPr="001C41E4">
        <w:t>mengembangkannya</w:t>
      </w:r>
      <w:proofErr w:type="spellEnd"/>
      <w:r w:rsidR="001C41E4">
        <w:t xml:space="preserve"> </w:t>
      </w:r>
      <w:sdt>
        <w:sdtPr>
          <w:tag w:val="MENDELEY_CITATION_v3_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"/>
          <w:id w:val="1030602476"/>
          <w:placeholder>
            <w:docPart w:val="DefaultPlaceholder_-1854013440"/>
          </w:placeholder>
        </w:sdtPr>
        <w:sdtContent>
          <w:r w:rsidR="00306C8F" w:rsidRPr="00306C8F">
            <w:t>(</w:t>
          </w:r>
          <w:proofErr w:type="spellStart"/>
          <w:r w:rsidR="00306C8F" w:rsidRPr="00306C8F">
            <w:t>Priyono</w:t>
          </w:r>
          <w:proofErr w:type="spellEnd"/>
          <w:r w:rsidR="00306C8F" w:rsidRPr="00306C8F">
            <w:t>, 2017)</w:t>
          </w:r>
        </w:sdtContent>
      </w:sdt>
      <w:r w:rsidR="00AF465E">
        <w:t>.</w:t>
      </w:r>
    </w:p>
    <w:p w14:paraId="01DFD27E" w14:textId="37F0CF4D" w:rsidR="00022991" w:rsidRDefault="005A4C97" w:rsidP="005E291B">
      <w:pPr>
        <w:pStyle w:val="paragraf"/>
      </w:pPr>
      <w:r>
        <w:rPr>
          <w:iCs/>
        </w:rPr>
        <w:t xml:space="preserve">Versi 3 </w:t>
      </w:r>
      <w:proofErr w:type="spellStart"/>
      <w:r>
        <w:rPr>
          <w:iCs/>
        </w:rPr>
        <w:t>NodeMCU</w:t>
      </w:r>
      <w:proofErr w:type="spellEnd"/>
      <w:r>
        <w:rPr>
          <w:iCs/>
        </w:rPr>
        <w:t xml:space="preserve"> </w:t>
      </w:r>
      <w:proofErr w:type="spellStart"/>
      <w:r>
        <w:rPr>
          <w:iCs/>
        </w:rPr>
        <w:t>menggunakan</w:t>
      </w:r>
      <w:proofErr w:type="spellEnd"/>
      <w:r>
        <w:rPr>
          <w:iCs/>
        </w:rPr>
        <w:t xml:space="preserve"> </w:t>
      </w:r>
      <w:proofErr w:type="spellStart"/>
      <w:r>
        <w:rPr>
          <w:iCs/>
        </w:rPr>
        <w:t>modul</w:t>
      </w:r>
      <w:proofErr w:type="spellEnd"/>
      <w:r>
        <w:rPr>
          <w:iCs/>
        </w:rPr>
        <w:t xml:space="preserve"> ESP-12E (ESP8266MOD</w:t>
      </w:r>
      <w:r>
        <w:t xml:space="preserve">) dan </w:t>
      </w:r>
      <w:proofErr w:type="spellStart"/>
      <w:r>
        <w:t>merupakan</w:t>
      </w:r>
      <w:proofErr w:type="spellEnd"/>
      <w:r>
        <w:t xml:space="preserve"> </w:t>
      </w:r>
      <w:proofErr w:type="spellStart"/>
      <w:r>
        <w:t>papan</w:t>
      </w:r>
      <w:proofErr w:type="spellEnd"/>
      <w:r>
        <w:t xml:space="preserve"> </w:t>
      </w:r>
      <w:proofErr w:type="spellStart"/>
      <w:r>
        <w:t>pengembangan</w:t>
      </w:r>
      <w:proofErr w:type="spellEnd"/>
      <w:r>
        <w:t xml:space="preserve"> yang </w:t>
      </w:r>
      <w:proofErr w:type="spellStart"/>
      <w:r>
        <w:t>mudah</w:t>
      </w:r>
      <w:proofErr w:type="spellEnd"/>
      <w:r>
        <w:t xml:space="preserve"> </w:t>
      </w:r>
      <w:proofErr w:type="spellStart"/>
      <w:r>
        <w:t>digunakan</w:t>
      </w:r>
      <w:proofErr w:type="spellEnd"/>
      <w:r>
        <w:t xml:space="preserve"> </w:t>
      </w:r>
      <w:proofErr w:type="spellStart"/>
      <w:r>
        <w:t>dengan</w:t>
      </w:r>
      <w:proofErr w:type="spellEnd"/>
      <w:r>
        <w:t xml:space="preserve"> pin analog dan digital, adapter </w:t>
      </w:r>
      <w:r>
        <w:rPr>
          <w:i/>
          <w:iCs/>
        </w:rPr>
        <w:t>universal serial bus</w:t>
      </w:r>
      <w:r>
        <w:t xml:space="preserve"> (USB) ke </w:t>
      </w:r>
      <w:r>
        <w:rPr>
          <w:i/>
          <w:iCs/>
        </w:rPr>
        <w:t>serial</w:t>
      </w:r>
      <w:r>
        <w:t xml:space="preserve"> </w:t>
      </w:r>
      <w:proofErr w:type="spellStart"/>
      <w:r>
        <w:t>dengan</w:t>
      </w:r>
      <w:proofErr w:type="spellEnd"/>
      <w:r>
        <w:t xml:space="preserve"> </w:t>
      </w:r>
      <w:proofErr w:type="spellStart"/>
      <w:r>
        <w:t>modul</w:t>
      </w:r>
      <w:proofErr w:type="spellEnd"/>
      <w:r>
        <w:t xml:space="preserve"> CH340g, dan </w:t>
      </w:r>
      <w:proofErr w:type="spellStart"/>
      <w:r>
        <w:t>soket</w:t>
      </w:r>
      <w:proofErr w:type="spellEnd"/>
      <w:r>
        <w:t xml:space="preserve"> </w:t>
      </w:r>
      <w:proofErr w:type="gramStart"/>
      <w:r>
        <w:rPr>
          <w:i/>
          <w:iCs/>
        </w:rPr>
        <w:t>micro</w:t>
      </w:r>
      <w:r>
        <w:t xml:space="preserve"> USB</w:t>
      </w:r>
      <w:proofErr w:type="gramEnd"/>
      <w:r w:rsidR="00022991">
        <w:t xml:space="preserve"> </w:t>
      </w:r>
      <w:sdt>
        <w:sdtPr>
          <w:tag w:val="MENDELEY_CITATION_v3_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"/>
          <w:id w:val="45646697"/>
          <w:placeholder>
            <w:docPart w:val="DefaultPlaceholder_-1854013440"/>
          </w:placeholder>
        </w:sdtPr>
        <w:sdtContent>
          <w:r w:rsidR="00306C8F" w:rsidRPr="00306C8F">
            <w:t>(</w:t>
          </w:r>
          <w:proofErr w:type="spellStart"/>
          <w:r w:rsidR="00306C8F" w:rsidRPr="00306C8F">
            <w:t>Loginov</w:t>
          </w:r>
          <w:proofErr w:type="spellEnd"/>
          <w:r w:rsidR="00306C8F" w:rsidRPr="00306C8F">
            <w:t>, 2018)</w:t>
          </w:r>
        </w:sdtContent>
      </w:sdt>
      <w:r w:rsidR="00022991">
        <w:t>.</w:t>
      </w:r>
    </w:p>
    <w:p w14:paraId="783B18CF" w14:textId="45C05E30" w:rsidR="00AE11A5" w:rsidRDefault="00022991" w:rsidP="00AE11A5">
      <w:pPr>
        <w:pStyle w:val="Heading2"/>
      </w:pPr>
      <w:bookmarkStart w:id="15" w:name="_Toc186729875"/>
      <w:r>
        <w:t>DHT11</w:t>
      </w:r>
      <w:bookmarkEnd w:id="15"/>
      <w:r>
        <w:t xml:space="preserve"> </w:t>
      </w:r>
    </w:p>
    <w:p w14:paraId="7A7A7272" w14:textId="100F0908" w:rsidR="00305F63" w:rsidRPr="00022991" w:rsidRDefault="00022991" w:rsidP="005E291B">
      <w:pPr>
        <w:pStyle w:val="paragraf"/>
      </w:pPr>
      <w:r>
        <w:t xml:space="preserve">Sensor DHT11 </w:t>
      </w:r>
      <w:proofErr w:type="spellStart"/>
      <w:r>
        <w:t>adalah</w:t>
      </w:r>
      <w:proofErr w:type="spellEnd"/>
      <w:r>
        <w:t xml:space="preserve"> </w:t>
      </w:r>
      <w:proofErr w:type="spellStart"/>
      <w:r>
        <w:t>modul</w:t>
      </w:r>
      <w:proofErr w:type="spellEnd"/>
      <w:r>
        <w:t xml:space="preserve"> sensor yang </w:t>
      </w:r>
      <w:proofErr w:type="spellStart"/>
      <w:r>
        <w:t>berfungsi</w:t>
      </w:r>
      <w:proofErr w:type="spellEnd"/>
      <w:r>
        <w:t xml:space="preserve"> untuk </w:t>
      </w:r>
      <w:proofErr w:type="spellStart"/>
      <w:r>
        <w:t>mensensing</w:t>
      </w:r>
      <w:proofErr w:type="spellEnd"/>
      <w:r>
        <w:t xml:space="preserve"> </w:t>
      </w:r>
      <w:proofErr w:type="spellStart"/>
      <w:r>
        <w:t>objek</w:t>
      </w:r>
      <w:proofErr w:type="spellEnd"/>
      <w:r>
        <w:t xml:space="preserve"> </w:t>
      </w:r>
      <w:proofErr w:type="spellStart"/>
      <w:r>
        <w:t>suhu</w:t>
      </w:r>
      <w:proofErr w:type="spellEnd"/>
      <w:r>
        <w:t xml:space="preserve"> dan </w:t>
      </w:r>
      <w:proofErr w:type="spellStart"/>
      <w:r>
        <w:t>kelembaban</w:t>
      </w:r>
      <w:proofErr w:type="spellEnd"/>
      <w:r>
        <w:t xml:space="preserve"> yang </w:t>
      </w:r>
      <w:proofErr w:type="spellStart"/>
      <w:r>
        <w:t>memiliki</w:t>
      </w:r>
      <w:proofErr w:type="spellEnd"/>
      <w:r>
        <w:t xml:space="preserve"> output </w:t>
      </w:r>
      <w:proofErr w:type="spellStart"/>
      <w:r>
        <w:t>tegangan</w:t>
      </w:r>
      <w:proofErr w:type="spellEnd"/>
      <w:r>
        <w:t xml:space="preserve"> analog yang </w:t>
      </w:r>
      <w:proofErr w:type="spellStart"/>
      <w:r>
        <w:t>dapat</w:t>
      </w:r>
      <w:proofErr w:type="spellEnd"/>
      <w:r>
        <w:t xml:space="preserve"> </w:t>
      </w:r>
      <w:proofErr w:type="spellStart"/>
      <w:r>
        <w:t>diolah</w:t>
      </w:r>
      <w:proofErr w:type="spellEnd"/>
      <w:r>
        <w:t xml:space="preserve"> </w:t>
      </w:r>
      <w:proofErr w:type="spellStart"/>
      <w:r>
        <w:t>lebih</w:t>
      </w:r>
      <w:proofErr w:type="spellEnd"/>
      <w:r>
        <w:t xml:space="preserve"> </w:t>
      </w:r>
      <w:proofErr w:type="spellStart"/>
      <w:r>
        <w:t>lanjut</w:t>
      </w:r>
      <w:proofErr w:type="spellEnd"/>
      <w:r>
        <w:t xml:space="preserve"> </w:t>
      </w:r>
      <w:proofErr w:type="spellStart"/>
      <w:r>
        <w:t>menggunakan</w:t>
      </w:r>
      <w:proofErr w:type="spellEnd"/>
      <w:r>
        <w:t xml:space="preserve"> </w:t>
      </w:r>
      <w:proofErr w:type="spellStart"/>
      <w:r>
        <w:t>mikrokontroler</w:t>
      </w:r>
      <w:proofErr w:type="spellEnd"/>
      <w:r>
        <w:t xml:space="preserve"> </w:t>
      </w:r>
      <w:sdt>
        <w:sdtPr>
          <w:tag w:val="MENDELEY_CITATION_v3_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"/>
          <w:id w:val="336041238"/>
          <w:placeholder>
            <w:docPart w:val="DefaultPlaceholder_-1854013440"/>
          </w:placeholder>
        </w:sdtPr>
        <w:sdtContent>
          <w:r w:rsidR="00306C8F" w:rsidRPr="00306C8F">
            <w:t>(</w:t>
          </w:r>
          <w:proofErr w:type="spellStart"/>
          <w:r w:rsidR="00306C8F" w:rsidRPr="00306C8F">
            <w:t>Rangan</w:t>
          </w:r>
          <w:proofErr w:type="spellEnd"/>
          <w:r w:rsidR="00306C8F" w:rsidRPr="00306C8F">
            <w:t xml:space="preserve"> </w:t>
          </w:r>
          <w:proofErr w:type="spellStart"/>
          <w:r w:rsidR="00306C8F" w:rsidRPr="00306C8F">
            <w:t>dkk</w:t>
          </w:r>
          <w:proofErr w:type="spellEnd"/>
          <w:r w:rsidR="00306C8F" w:rsidRPr="00306C8F">
            <w:t>., 2020)</w:t>
          </w:r>
        </w:sdtContent>
      </w:sdt>
      <w:r>
        <w:t xml:space="preserve">. </w:t>
      </w:r>
      <w:r w:rsidR="003766C9">
        <w:t xml:space="preserve">Sensor DHT11 </w:t>
      </w:r>
      <w:proofErr w:type="spellStart"/>
      <w:r w:rsidR="003766C9">
        <w:t>memiliki</w:t>
      </w:r>
      <w:proofErr w:type="spellEnd"/>
      <w:r w:rsidR="003766C9">
        <w:t xml:space="preserve"> </w:t>
      </w:r>
      <w:proofErr w:type="spellStart"/>
      <w:r w:rsidR="003766C9">
        <w:t>elemen</w:t>
      </w:r>
      <w:proofErr w:type="spellEnd"/>
      <w:r w:rsidR="003766C9">
        <w:t xml:space="preserve"> </w:t>
      </w:r>
      <w:proofErr w:type="spellStart"/>
      <w:r w:rsidR="003766C9">
        <w:t>pengukur</w:t>
      </w:r>
      <w:proofErr w:type="spellEnd"/>
      <w:r w:rsidR="003766C9">
        <w:t xml:space="preserve"> </w:t>
      </w:r>
      <w:proofErr w:type="spellStart"/>
      <w:r w:rsidR="003766C9">
        <w:t>suhu</w:t>
      </w:r>
      <w:proofErr w:type="spellEnd"/>
      <w:r w:rsidR="003766C9">
        <w:t xml:space="preserve"> dan </w:t>
      </w:r>
      <w:proofErr w:type="spellStart"/>
      <w:r w:rsidR="003766C9">
        <w:t>kelembaban</w:t>
      </w:r>
      <w:proofErr w:type="spellEnd"/>
      <w:r w:rsidR="003766C9">
        <w:t xml:space="preserve"> yang </w:t>
      </w:r>
      <w:proofErr w:type="spellStart"/>
      <w:r w:rsidR="003766C9">
        <w:t>sensitif</w:t>
      </w:r>
      <w:proofErr w:type="spellEnd"/>
      <w:r w:rsidR="003766C9">
        <w:t xml:space="preserve"> </w:t>
      </w:r>
      <w:proofErr w:type="spellStart"/>
      <w:r w:rsidR="003766C9">
        <w:t>tehadap</w:t>
      </w:r>
      <w:proofErr w:type="spellEnd"/>
      <w:r w:rsidR="003766C9">
        <w:t xml:space="preserve"> </w:t>
      </w:r>
      <w:proofErr w:type="spellStart"/>
      <w:r w:rsidR="003766C9">
        <w:t>perubahan</w:t>
      </w:r>
      <w:proofErr w:type="spellEnd"/>
      <w:r w:rsidR="003766C9">
        <w:t xml:space="preserve"> </w:t>
      </w:r>
      <w:proofErr w:type="spellStart"/>
      <w:r w:rsidR="003766C9">
        <w:t>suhu</w:t>
      </w:r>
      <w:proofErr w:type="spellEnd"/>
      <w:r w:rsidR="003766C9">
        <w:t xml:space="preserve"> dan </w:t>
      </w:r>
      <w:proofErr w:type="spellStart"/>
      <w:r w:rsidR="003766C9">
        <w:t>kelembaban</w:t>
      </w:r>
      <w:proofErr w:type="spellEnd"/>
      <w:r w:rsidR="003766C9">
        <w:t xml:space="preserve"> </w:t>
      </w:r>
      <w:proofErr w:type="spellStart"/>
      <w:r w:rsidR="003766C9">
        <w:t>disekitarnya</w:t>
      </w:r>
      <w:proofErr w:type="spellEnd"/>
      <w:r w:rsidR="003766C9">
        <w:t xml:space="preserve"> </w:t>
      </w:r>
      <w:sdt>
        <w:sdtPr>
          <w:tag w:val="MENDELEY_CITATION_v3_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"/>
          <w:id w:val="-1704391717"/>
          <w:placeholder>
            <w:docPart w:val="DefaultPlaceholder_-1854013440"/>
          </w:placeholder>
        </w:sdtPr>
        <w:sdtContent>
          <w:r w:rsidR="00306C8F" w:rsidRPr="00306C8F">
            <w:t>(Pramoedya, t.t.)</w:t>
          </w:r>
        </w:sdtContent>
      </w:sdt>
      <w:r w:rsidR="003766C9">
        <w:t xml:space="preserve">. </w:t>
      </w:r>
      <w:r>
        <w:t xml:space="preserve">Sensor ini </w:t>
      </w:r>
      <w:proofErr w:type="spellStart"/>
      <w:r>
        <w:t>memiliki</w:t>
      </w:r>
      <w:proofErr w:type="spellEnd"/>
      <w:r>
        <w:t xml:space="preserve"> </w:t>
      </w:r>
      <w:proofErr w:type="spellStart"/>
      <w:r>
        <w:t>keunggulan</w:t>
      </w:r>
      <w:proofErr w:type="spellEnd"/>
      <w:r>
        <w:t xml:space="preserve"> </w:t>
      </w:r>
      <w:proofErr w:type="spellStart"/>
      <w:r>
        <w:t>berupa</w:t>
      </w:r>
      <w:proofErr w:type="spellEnd"/>
      <w:r>
        <w:t xml:space="preserve"> </w:t>
      </w:r>
      <w:proofErr w:type="spellStart"/>
      <w:r>
        <w:t>kalibrasi</w:t>
      </w:r>
      <w:proofErr w:type="spellEnd"/>
      <w:r>
        <w:t xml:space="preserve"> </w:t>
      </w:r>
      <w:proofErr w:type="spellStart"/>
      <w:r>
        <w:t>sinyal</w:t>
      </w:r>
      <w:proofErr w:type="spellEnd"/>
      <w:r>
        <w:t xml:space="preserve"> digital </w:t>
      </w:r>
      <w:proofErr w:type="spellStart"/>
      <w:r>
        <w:t>bawaan</w:t>
      </w:r>
      <w:proofErr w:type="spellEnd"/>
      <w:r>
        <w:t xml:space="preserve"> yang </w:t>
      </w:r>
      <w:proofErr w:type="spellStart"/>
      <w:r>
        <w:t>memberikan</w:t>
      </w:r>
      <w:proofErr w:type="spellEnd"/>
      <w:r>
        <w:t xml:space="preserve"> data yang </w:t>
      </w:r>
      <w:proofErr w:type="spellStart"/>
      <w:r>
        <w:t>stabil</w:t>
      </w:r>
      <w:proofErr w:type="spellEnd"/>
      <w:r>
        <w:t xml:space="preserve">, </w:t>
      </w:r>
      <w:proofErr w:type="spellStart"/>
      <w:r>
        <w:t>mudah</w:t>
      </w:r>
      <w:proofErr w:type="spellEnd"/>
      <w:r>
        <w:t xml:space="preserve"> </w:t>
      </w:r>
      <w:proofErr w:type="spellStart"/>
      <w:r>
        <w:t>diakses</w:t>
      </w:r>
      <w:proofErr w:type="spellEnd"/>
      <w:r>
        <w:t xml:space="preserve">, dan </w:t>
      </w:r>
      <w:proofErr w:type="spellStart"/>
      <w:r>
        <w:t>cukup</w:t>
      </w:r>
      <w:proofErr w:type="spellEnd"/>
      <w:r>
        <w:t xml:space="preserve"> </w:t>
      </w:r>
      <w:proofErr w:type="spellStart"/>
      <w:r>
        <w:t>akurat</w:t>
      </w:r>
      <w:proofErr w:type="spellEnd"/>
      <w:r>
        <w:t xml:space="preserve">. DHT11 </w:t>
      </w:r>
      <w:proofErr w:type="spellStart"/>
      <w:r>
        <w:t>cocok</w:t>
      </w:r>
      <w:proofErr w:type="spellEnd"/>
      <w:r>
        <w:t xml:space="preserve"> untuk </w:t>
      </w:r>
      <w:proofErr w:type="spellStart"/>
      <w:r>
        <w:t>aplikasi</w:t>
      </w:r>
      <w:proofErr w:type="spellEnd"/>
      <w:r>
        <w:t xml:space="preserve"> </w:t>
      </w:r>
      <w:proofErr w:type="spellStart"/>
      <w:r>
        <w:t>dengan</w:t>
      </w:r>
      <w:proofErr w:type="spellEnd"/>
      <w:r>
        <w:t xml:space="preserve"> </w:t>
      </w:r>
      <w:proofErr w:type="spellStart"/>
      <w:r>
        <w:lastRenderedPageBreak/>
        <w:t>kebutuhan</w:t>
      </w:r>
      <w:proofErr w:type="spellEnd"/>
      <w:r>
        <w:t xml:space="preserve"> </w:t>
      </w:r>
      <w:proofErr w:type="spellStart"/>
      <w:r>
        <w:t>pengukuran</w:t>
      </w:r>
      <w:proofErr w:type="spellEnd"/>
      <w:r>
        <w:t xml:space="preserve"> </w:t>
      </w:r>
      <w:proofErr w:type="spellStart"/>
      <w:r>
        <w:t>lingkungan</w:t>
      </w:r>
      <w:proofErr w:type="spellEnd"/>
      <w:r>
        <w:t xml:space="preserve"> yang </w:t>
      </w:r>
      <w:proofErr w:type="spellStart"/>
      <w:r>
        <w:t>sederhana</w:t>
      </w:r>
      <w:proofErr w:type="spellEnd"/>
      <w:r>
        <w:t xml:space="preserve">. DHT11 </w:t>
      </w:r>
      <w:proofErr w:type="spellStart"/>
      <w:r>
        <w:t>beroperasi</w:t>
      </w:r>
      <w:proofErr w:type="spellEnd"/>
      <w:r>
        <w:t xml:space="preserve"> pada </w:t>
      </w:r>
      <w:proofErr w:type="spellStart"/>
      <w:r>
        <w:t>tegangan</w:t>
      </w:r>
      <w:proofErr w:type="spellEnd"/>
      <w:r>
        <w:t xml:space="preserve"> 3,3V </w:t>
      </w:r>
      <w:proofErr w:type="spellStart"/>
      <w:r>
        <w:t>hingga</w:t>
      </w:r>
      <w:proofErr w:type="spellEnd"/>
      <w:r>
        <w:t xml:space="preserve"> 5,5V dan </w:t>
      </w:r>
      <w:proofErr w:type="spellStart"/>
      <w:r>
        <w:t>memiliki</w:t>
      </w:r>
      <w:proofErr w:type="spellEnd"/>
      <w:r>
        <w:t xml:space="preserve"> </w:t>
      </w:r>
      <w:proofErr w:type="spellStart"/>
      <w:r>
        <w:t>frekuensi</w:t>
      </w:r>
      <w:proofErr w:type="spellEnd"/>
      <w:r>
        <w:t xml:space="preserve"> sampling </w:t>
      </w:r>
      <w:proofErr w:type="spellStart"/>
      <w:r>
        <w:t>sebesar</w:t>
      </w:r>
      <w:proofErr w:type="spellEnd"/>
      <w:r>
        <w:t xml:space="preserve"> 1 Hz</w:t>
      </w:r>
      <w:r w:rsidR="00305F63">
        <w:t xml:space="preserve"> </w:t>
      </w:r>
      <w:sdt>
        <w:sdtPr>
          <w:tag w:val="MENDELEY_CITATION_v3_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"/>
          <w:id w:val="-1978677898"/>
          <w:placeholder>
            <w:docPart w:val="DefaultPlaceholder_-1854013440"/>
          </w:placeholder>
        </w:sdtPr>
        <w:sdtContent>
          <w:r w:rsidR="00306C8F" w:rsidRPr="00306C8F">
            <w:t>(Zella, t.t.)</w:t>
          </w:r>
        </w:sdtContent>
      </w:sdt>
      <w:r w:rsidR="00305F63">
        <w:t xml:space="preserve">. </w:t>
      </w:r>
      <w:proofErr w:type="spellStart"/>
      <w:r w:rsidR="00305F63">
        <w:t>Pengambilan</w:t>
      </w:r>
      <w:proofErr w:type="spellEnd"/>
      <w:r w:rsidR="00305F63">
        <w:t xml:space="preserve"> data </w:t>
      </w:r>
      <w:proofErr w:type="spellStart"/>
      <w:r w:rsidR="00305F63">
        <w:t>dari</w:t>
      </w:r>
      <w:proofErr w:type="spellEnd"/>
      <w:r w:rsidR="00305F63">
        <w:t xml:space="preserve"> sensor DHT11 </w:t>
      </w:r>
      <w:proofErr w:type="spellStart"/>
      <w:r w:rsidR="00305F63">
        <w:t>setiap</w:t>
      </w:r>
      <w:proofErr w:type="spellEnd"/>
      <w:r w:rsidR="00305F63">
        <w:t xml:space="preserve"> 1 </w:t>
      </w:r>
      <w:proofErr w:type="spellStart"/>
      <w:r w:rsidR="00305F63">
        <w:t>detik</w:t>
      </w:r>
      <w:proofErr w:type="spellEnd"/>
      <w:r w:rsidR="00305F63">
        <w:t xml:space="preserve">. </w:t>
      </w:r>
      <w:proofErr w:type="spellStart"/>
      <w:r w:rsidR="00305F63">
        <w:t>pengukuran</w:t>
      </w:r>
      <w:proofErr w:type="spellEnd"/>
      <w:r w:rsidR="00305F63">
        <w:t xml:space="preserve"> </w:t>
      </w:r>
      <w:proofErr w:type="spellStart"/>
      <w:r w:rsidR="00305F63">
        <w:t>suhu</w:t>
      </w:r>
      <w:proofErr w:type="spellEnd"/>
      <w:r w:rsidR="00305F63">
        <w:t xml:space="preserve"> </w:t>
      </w:r>
      <w:proofErr w:type="spellStart"/>
      <w:r w:rsidR="00305F63">
        <w:t>antara</w:t>
      </w:r>
      <w:proofErr w:type="spellEnd"/>
      <w:r w:rsidR="00305F63">
        <w:t xml:space="preserve"> 0°C </w:t>
      </w:r>
      <w:proofErr w:type="spellStart"/>
      <w:r w:rsidR="00305F63">
        <w:t>hingga</w:t>
      </w:r>
      <w:proofErr w:type="spellEnd"/>
      <w:r w:rsidR="00305F63">
        <w:t xml:space="preserve"> 50°C </w:t>
      </w:r>
      <w:proofErr w:type="spellStart"/>
      <w:r w:rsidR="00305F63">
        <w:t>dengan</w:t>
      </w:r>
      <w:proofErr w:type="spellEnd"/>
      <w:r w:rsidR="00305F63">
        <w:t xml:space="preserve"> </w:t>
      </w:r>
      <w:proofErr w:type="spellStart"/>
      <w:r w:rsidR="00305F63">
        <w:t>akurasi</w:t>
      </w:r>
      <w:proofErr w:type="spellEnd"/>
      <w:r w:rsidR="00305F63">
        <w:t xml:space="preserve"> ±2°C, </w:t>
      </w:r>
      <w:proofErr w:type="spellStart"/>
      <w:r w:rsidR="00305F63">
        <w:t>serta</w:t>
      </w:r>
      <w:proofErr w:type="spellEnd"/>
      <w:r w:rsidR="00305F63">
        <w:t xml:space="preserve"> </w:t>
      </w:r>
      <w:proofErr w:type="spellStart"/>
      <w:r w:rsidR="00305F63">
        <w:t>kelembapan</w:t>
      </w:r>
      <w:proofErr w:type="spellEnd"/>
      <w:r w:rsidR="00305F63">
        <w:t xml:space="preserve"> </w:t>
      </w:r>
      <w:proofErr w:type="spellStart"/>
      <w:r w:rsidR="00305F63">
        <w:t>relatif</w:t>
      </w:r>
      <w:proofErr w:type="spellEnd"/>
      <w:r w:rsidR="00305F63">
        <w:t xml:space="preserve"> (RH) </w:t>
      </w:r>
      <w:proofErr w:type="spellStart"/>
      <w:r w:rsidR="00305F63">
        <w:t>antara</w:t>
      </w:r>
      <w:proofErr w:type="spellEnd"/>
      <w:r w:rsidR="00305F63">
        <w:t xml:space="preserve"> 20% </w:t>
      </w:r>
      <w:proofErr w:type="spellStart"/>
      <w:r w:rsidR="00305F63">
        <w:t>hingga</w:t>
      </w:r>
      <w:proofErr w:type="spellEnd"/>
      <w:r w:rsidR="00305F63">
        <w:t xml:space="preserve"> 90% </w:t>
      </w:r>
      <w:proofErr w:type="spellStart"/>
      <w:r w:rsidR="00305F63">
        <w:t>dengan</w:t>
      </w:r>
      <w:proofErr w:type="spellEnd"/>
      <w:r w:rsidR="00305F63">
        <w:t xml:space="preserve"> </w:t>
      </w:r>
      <w:proofErr w:type="spellStart"/>
      <w:r w:rsidR="00305F63">
        <w:t>akurasi</w:t>
      </w:r>
      <w:proofErr w:type="spellEnd"/>
      <w:r w:rsidR="00305F63">
        <w:t xml:space="preserve"> ±5% </w:t>
      </w:r>
      <w:sdt>
        <w:sdtPr>
          <w:tag w:val="MENDELEY_CITATION_v3_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"/>
          <w:id w:val="598301313"/>
          <w:placeholder>
            <w:docPart w:val="DefaultPlaceholder_-1854013440"/>
          </w:placeholder>
        </w:sdtPr>
        <w:sdtContent>
          <w:r w:rsidR="00306C8F" w:rsidRPr="00306C8F">
            <w:rPr>
              <w:rFonts w:eastAsia="Times New Roman"/>
            </w:rPr>
            <w:t xml:space="preserve">(IoT </w:t>
          </w:r>
          <w:proofErr w:type="spellStart"/>
          <w:r w:rsidR="00306C8F" w:rsidRPr="00306C8F">
            <w:rPr>
              <w:rFonts w:eastAsia="Times New Roman"/>
            </w:rPr>
            <w:t>Kece</w:t>
          </w:r>
          <w:proofErr w:type="spellEnd"/>
          <w:r w:rsidR="00306C8F" w:rsidRPr="00306C8F">
            <w:rPr>
              <w:rFonts w:eastAsia="Times New Roman"/>
            </w:rPr>
            <w:t>, 2022)</w:t>
          </w:r>
        </w:sdtContent>
      </w:sdt>
      <w:r w:rsidR="00305F63">
        <w:t>.</w:t>
      </w:r>
    </w:p>
    <w:p w14:paraId="3980C9F2" w14:textId="40725716" w:rsidR="00AE11A5" w:rsidRPr="00AE11A5" w:rsidRDefault="00AE11A5" w:rsidP="00AE11A5">
      <w:pPr>
        <w:pStyle w:val="Heading2"/>
      </w:pPr>
      <w:bookmarkStart w:id="16" w:name="_Toc186729876"/>
      <w:r w:rsidRPr="00AE11A5">
        <w:rPr>
          <w:i/>
          <w:iCs/>
        </w:rPr>
        <w:t>Buzzer</w:t>
      </w:r>
      <w:bookmarkEnd w:id="16"/>
    </w:p>
    <w:p w14:paraId="7448A085" w14:textId="6E6B417E" w:rsidR="00AE11A5" w:rsidRDefault="00305F63" w:rsidP="00AE11A5">
      <w:pPr>
        <w:pStyle w:val="paragraf"/>
      </w:pPr>
      <w:r w:rsidRPr="00305F63">
        <w:t xml:space="preserve">Buzzer </w:t>
      </w:r>
      <w:proofErr w:type="spellStart"/>
      <w:r w:rsidRPr="00305F63">
        <w:t>adalah</w:t>
      </w:r>
      <w:proofErr w:type="spellEnd"/>
      <w:r w:rsidRPr="00305F63">
        <w:t xml:space="preserve"> </w:t>
      </w:r>
      <w:proofErr w:type="spellStart"/>
      <w:r w:rsidRPr="00305F63">
        <w:t>komponen</w:t>
      </w:r>
      <w:proofErr w:type="spellEnd"/>
      <w:r w:rsidRPr="00305F63">
        <w:t xml:space="preserve"> </w:t>
      </w:r>
      <w:proofErr w:type="spellStart"/>
      <w:r w:rsidRPr="00305F63">
        <w:t>elektronik</w:t>
      </w:r>
      <w:proofErr w:type="spellEnd"/>
      <w:r w:rsidRPr="00305F63">
        <w:t xml:space="preserve"> yang </w:t>
      </w:r>
      <w:proofErr w:type="spellStart"/>
      <w:r w:rsidRPr="00305F63">
        <w:t>digunakan</w:t>
      </w:r>
      <w:proofErr w:type="spellEnd"/>
      <w:r w:rsidRPr="00305F63">
        <w:t xml:space="preserve"> untuk </w:t>
      </w:r>
      <w:proofErr w:type="spellStart"/>
      <w:r w:rsidRPr="00305F63">
        <w:t>menghasilkan</w:t>
      </w:r>
      <w:proofErr w:type="spellEnd"/>
      <w:r w:rsidRPr="00305F63">
        <w:t xml:space="preserve"> </w:t>
      </w:r>
      <w:proofErr w:type="spellStart"/>
      <w:r w:rsidRPr="00305F63">
        <w:t>suara</w:t>
      </w:r>
      <w:proofErr w:type="spellEnd"/>
      <w:r w:rsidRPr="00305F63">
        <w:t xml:space="preserve"> </w:t>
      </w:r>
      <w:proofErr w:type="spellStart"/>
      <w:r w:rsidRPr="00305F63">
        <w:t>atau</w:t>
      </w:r>
      <w:proofErr w:type="spellEnd"/>
      <w:r w:rsidRPr="00305F63">
        <w:t xml:space="preserve"> </w:t>
      </w:r>
      <w:proofErr w:type="spellStart"/>
      <w:r w:rsidRPr="00305F63">
        <w:t>bip</w:t>
      </w:r>
      <w:proofErr w:type="spellEnd"/>
      <w:r w:rsidRPr="00305F63">
        <w:t xml:space="preserve">. Ini </w:t>
      </w:r>
      <w:proofErr w:type="spellStart"/>
      <w:r w:rsidRPr="00305F63">
        <w:t>adalah</w:t>
      </w:r>
      <w:proofErr w:type="spellEnd"/>
      <w:r w:rsidRPr="00305F63">
        <w:t xml:space="preserve"> </w:t>
      </w:r>
      <w:proofErr w:type="spellStart"/>
      <w:r w:rsidRPr="00305F63">
        <w:t>perangkat</w:t>
      </w:r>
      <w:proofErr w:type="spellEnd"/>
      <w:r w:rsidRPr="00305F63">
        <w:t xml:space="preserve"> output yang </w:t>
      </w:r>
      <w:proofErr w:type="spellStart"/>
      <w:r w:rsidRPr="00305F63">
        <w:t>mengubah</w:t>
      </w:r>
      <w:proofErr w:type="spellEnd"/>
      <w:r w:rsidRPr="00305F63">
        <w:t xml:space="preserve"> </w:t>
      </w:r>
      <w:proofErr w:type="spellStart"/>
      <w:r w:rsidRPr="00305F63">
        <w:t>sinyal</w:t>
      </w:r>
      <w:proofErr w:type="spellEnd"/>
      <w:r w:rsidRPr="00305F63">
        <w:t xml:space="preserve"> </w:t>
      </w:r>
      <w:proofErr w:type="spellStart"/>
      <w:r w:rsidRPr="00305F63">
        <w:t>listrik</w:t>
      </w:r>
      <w:proofErr w:type="spellEnd"/>
      <w:r w:rsidRPr="00305F63">
        <w:t xml:space="preserve"> </w:t>
      </w:r>
      <w:proofErr w:type="spellStart"/>
      <w:r w:rsidRPr="00305F63">
        <w:t>menjadi</w:t>
      </w:r>
      <w:proofErr w:type="spellEnd"/>
      <w:r w:rsidRPr="00305F63">
        <w:t xml:space="preserve"> </w:t>
      </w:r>
      <w:proofErr w:type="spellStart"/>
      <w:r w:rsidRPr="00305F63">
        <w:t>suara</w:t>
      </w:r>
      <w:proofErr w:type="spellEnd"/>
      <w:r w:rsidRPr="00305F63">
        <w:t xml:space="preserve">. Buzzer </w:t>
      </w:r>
      <w:proofErr w:type="spellStart"/>
      <w:r w:rsidRPr="00305F63">
        <w:t>sering</w:t>
      </w:r>
      <w:proofErr w:type="spellEnd"/>
      <w:r w:rsidRPr="00305F63">
        <w:t xml:space="preserve"> </w:t>
      </w:r>
      <w:proofErr w:type="spellStart"/>
      <w:r w:rsidRPr="00305F63">
        <w:t>digunakan</w:t>
      </w:r>
      <w:proofErr w:type="spellEnd"/>
      <w:r w:rsidRPr="00305F63">
        <w:t xml:space="preserve"> </w:t>
      </w:r>
      <w:proofErr w:type="spellStart"/>
      <w:r w:rsidRPr="00305F63">
        <w:t>dalam</w:t>
      </w:r>
      <w:proofErr w:type="spellEnd"/>
      <w:r w:rsidRPr="00305F63">
        <w:t xml:space="preserve"> </w:t>
      </w:r>
      <w:proofErr w:type="spellStart"/>
      <w:r w:rsidRPr="00305F63">
        <w:t>perangkat</w:t>
      </w:r>
      <w:proofErr w:type="spellEnd"/>
      <w:r w:rsidRPr="00305F63">
        <w:t xml:space="preserve"> </w:t>
      </w:r>
      <w:proofErr w:type="spellStart"/>
      <w:r w:rsidRPr="00305F63">
        <w:t>rumah</w:t>
      </w:r>
      <w:proofErr w:type="spellEnd"/>
      <w:r w:rsidRPr="00305F63">
        <w:t xml:space="preserve"> </w:t>
      </w:r>
      <w:proofErr w:type="spellStart"/>
      <w:r w:rsidRPr="00305F63">
        <w:t>tangga</w:t>
      </w:r>
      <w:proofErr w:type="spellEnd"/>
      <w:r w:rsidRPr="00305F63">
        <w:t xml:space="preserve">, jam alarm, </w:t>
      </w:r>
      <w:proofErr w:type="spellStart"/>
      <w:r w:rsidRPr="00305F63">
        <w:t>komputer</w:t>
      </w:r>
      <w:proofErr w:type="spellEnd"/>
      <w:r w:rsidRPr="00305F63">
        <w:t xml:space="preserve">, dan </w:t>
      </w:r>
      <w:proofErr w:type="spellStart"/>
      <w:r w:rsidRPr="00305F63">
        <w:t>banyak</w:t>
      </w:r>
      <w:proofErr w:type="spellEnd"/>
      <w:r w:rsidRPr="00305F63">
        <w:t xml:space="preserve"> </w:t>
      </w:r>
      <w:proofErr w:type="spellStart"/>
      <w:r w:rsidRPr="00305F63">
        <w:t>perangkat</w:t>
      </w:r>
      <w:proofErr w:type="spellEnd"/>
      <w:r w:rsidRPr="00305F63">
        <w:t xml:space="preserve"> </w:t>
      </w:r>
      <w:proofErr w:type="spellStart"/>
      <w:r w:rsidRPr="00305F63">
        <w:t>elektronik</w:t>
      </w:r>
      <w:proofErr w:type="spellEnd"/>
      <w:r w:rsidRPr="00305F63">
        <w:t xml:space="preserve"> </w:t>
      </w:r>
      <w:proofErr w:type="spellStart"/>
      <w:r w:rsidRPr="00305F63">
        <w:t>lainnya</w:t>
      </w:r>
      <w:proofErr w:type="spellEnd"/>
      <w:r w:rsidRPr="00305F63">
        <w:t xml:space="preserve"> </w:t>
      </w:r>
      <w:proofErr w:type="spellStart"/>
      <w:r w:rsidRPr="00305F63">
        <w:t>sebagai</w:t>
      </w:r>
      <w:proofErr w:type="spellEnd"/>
      <w:r w:rsidRPr="00305F63">
        <w:t xml:space="preserve"> </w:t>
      </w:r>
      <w:proofErr w:type="spellStart"/>
      <w:r w:rsidRPr="00305F63">
        <w:t>cara</w:t>
      </w:r>
      <w:proofErr w:type="spellEnd"/>
      <w:r w:rsidRPr="00305F63">
        <w:t xml:space="preserve"> untuk </w:t>
      </w:r>
      <w:proofErr w:type="spellStart"/>
      <w:r w:rsidRPr="00305F63">
        <w:t>memberikan</w:t>
      </w:r>
      <w:proofErr w:type="spellEnd"/>
      <w:r w:rsidRPr="00305F63">
        <w:t xml:space="preserve"> </w:t>
      </w:r>
      <w:proofErr w:type="spellStart"/>
      <w:r w:rsidRPr="00305F63">
        <w:t>indikasi</w:t>
      </w:r>
      <w:proofErr w:type="spellEnd"/>
      <w:r w:rsidRPr="00305F63">
        <w:t xml:space="preserve"> audio </w:t>
      </w:r>
      <w:proofErr w:type="spellStart"/>
      <w:r w:rsidRPr="00305F63">
        <w:t>kepada</w:t>
      </w:r>
      <w:proofErr w:type="spellEnd"/>
      <w:r w:rsidRPr="00305F63">
        <w:t xml:space="preserve"> </w:t>
      </w:r>
      <w:proofErr w:type="spellStart"/>
      <w:r w:rsidRPr="00305F63">
        <w:t>pengguna</w:t>
      </w:r>
      <w:proofErr w:type="spellEnd"/>
      <w:r>
        <w:t xml:space="preserve"> </w:t>
      </w:r>
      <w:sdt>
        <w:sdtPr>
          <w:tag w:val="MENDELEY_CITATION_v3_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"/>
          <w:id w:val="-2033651149"/>
          <w:placeholder>
            <w:docPart w:val="DefaultPlaceholder_-1854013440"/>
          </w:placeholder>
        </w:sdtPr>
        <w:sdtContent>
          <w:r w:rsidR="00306C8F" w:rsidRPr="00306C8F">
            <w:rPr>
              <w:rFonts w:eastAsia="Times New Roman"/>
            </w:rPr>
            <w:t>(</w:t>
          </w:r>
          <w:proofErr w:type="spellStart"/>
          <w:r w:rsidR="00306C8F" w:rsidRPr="00306C8F">
            <w:rPr>
              <w:rFonts w:eastAsia="Times New Roman"/>
            </w:rPr>
            <w:t>Virtualab</w:t>
          </w:r>
          <w:proofErr w:type="spellEnd"/>
          <w:r w:rsidR="00306C8F" w:rsidRPr="00306C8F">
            <w:rPr>
              <w:rFonts w:eastAsia="Times New Roman"/>
            </w:rPr>
            <w:t xml:space="preserve"> IoT, t.t.)</w:t>
          </w:r>
        </w:sdtContent>
      </w:sdt>
      <w:r>
        <w:t>.</w:t>
      </w:r>
    </w:p>
    <w:p w14:paraId="45EEF733" w14:textId="77B0F68D" w:rsidR="00CE6AD0" w:rsidRDefault="00CE6AD0" w:rsidP="00F012A6">
      <w:pPr>
        <w:pStyle w:val="paragraf"/>
      </w:pPr>
      <w:r>
        <w:t xml:space="preserve">Buzzer </w:t>
      </w:r>
      <w:proofErr w:type="spellStart"/>
      <w:r>
        <w:t>terdiri</w:t>
      </w:r>
      <w:proofErr w:type="spellEnd"/>
      <w:r>
        <w:t xml:space="preserve"> </w:t>
      </w:r>
      <w:proofErr w:type="spellStart"/>
      <w:r>
        <w:t>dari</w:t>
      </w:r>
      <w:proofErr w:type="spellEnd"/>
      <w:r>
        <w:t xml:space="preserve"> </w:t>
      </w:r>
      <w:proofErr w:type="spellStart"/>
      <w:r>
        <w:t>dua</w:t>
      </w:r>
      <w:proofErr w:type="spellEnd"/>
      <w:r>
        <w:t xml:space="preserve"> </w:t>
      </w:r>
      <w:proofErr w:type="spellStart"/>
      <w:r>
        <w:t>jenis</w:t>
      </w:r>
      <w:proofErr w:type="spellEnd"/>
      <w:r>
        <w:t xml:space="preserve">, </w:t>
      </w:r>
      <w:proofErr w:type="spellStart"/>
      <w:r>
        <w:t>yaitu</w:t>
      </w:r>
      <w:proofErr w:type="spellEnd"/>
      <w:r>
        <w:t xml:space="preserve"> passive buzzer dan active buzzer. Passive buzzer </w:t>
      </w:r>
      <w:proofErr w:type="spellStart"/>
      <w:r>
        <w:t>adalah</w:t>
      </w:r>
      <w:proofErr w:type="spellEnd"/>
      <w:r>
        <w:t xml:space="preserve"> </w:t>
      </w:r>
      <w:proofErr w:type="spellStart"/>
      <w:r>
        <w:t>jenis</w:t>
      </w:r>
      <w:proofErr w:type="spellEnd"/>
      <w:r>
        <w:t xml:space="preserve"> buzzer yang </w:t>
      </w:r>
      <w:proofErr w:type="spellStart"/>
      <w:r>
        <w:t>tidak</w:t>
      </w:r>
      <w:proofErr w:type="spellEnd"/>
      <w:r>
        <w:t xml:space="preserve"> </w:t>
      </w:r>
      <w:proofErr w:type="spellStart"/>
      <w:r>
        <w:t>dapat</w:t>
      </w:r>
      <w:proofErr w:type="spellEnd"/>
      <w:r>
        <w:t xml:space="preserve"> </w:t>
      </w:r>
      <w:proofErr w:type="spellStart"/>
      <w:r>
        <w:t>menghasilkan</w:t>
      </w:r>
      <w:proofErr w:type="spellEnd"/>
      <w:r>
        <w:t xml:space="preserve"> </w:t>
      </w:r>
      <w:proofErr w:type="spellStart"/>
      <w:r>
        <w:t>suara</w:t>
      </w:r>
      <w:proofErr w:type="spellEnd"/>
      <w:r>
        <w:t xml:space="preserve"> </w:t>
      </w:r>
      <w:proofErr w:type="spellStart"/>
      <w:r>
        <w:t>secara</w:t>
      </w:r>
      <w:proofErr w:type="spellEnd"/>
      <w:r>
        <w:t xml:space="preserve"> </w:t>
      </w:r>
      <w:proofErr w:type="spellStart"/>
      <w:r>
        <w:t>mandiri</w:t>
      </w:r>
      <w:proofErr w:type="spellEnd"/>
      <w:r>
        <w:t xml:space="preserve">. </w:t>
      </w:r>
      <w:proofErr w:type="spellStart"/>
      <w:r>
        <w:t>Dengan</w:t>
      </w:r>
      <w:proofErr w:type="spellEnd"/>
      <w:r>
        <w:t xml:space="preserve"> kata lain, </w:t>
      </w:r>
      <w:proofErr w:type="spellStart"/>
      <w:r>
        <w:t>ketika</w:t>
      </w:r>
      <w:proofErr w:type="spellEnd"/>
      <w:r>
        <w:t xml:space="preserve"> </w:t>
      </w:r>
      <w:proofErr w:type="spellStart"/>
      <w:r>
        <w:t>diberi</w:t>
      </w:r>
      <w:proofErr w:type="spellEnd"/>
      <w:r>
        <w:t xml:space="preserve"> </w:t>
      </w:r>
      <w:proofErr w:type="spellStart"/>
      <w:r>
        <w:t>arus</w:t>
      </w:r>
      <w:proofErr w:type="spellEnd"/>
      <w:r>
        <w:t xml:space="preserve"> </w:t>
      </w:r>
      <w:proofErr w:type="spellStart"/>
      <w:r>
        <w:t>listrik</w:t>
      </w:r>
      <w:proofErr w:type="spellEnd"/>
      <w:r>
        <w:t xml:space="preserve">, </w:t>
      </w:r>
      <w:proofErr w:type="spellStart"/>
      <w:r>
        <w:t>komponen</w:t>
      </w:r>
      <w:proofErr w:type="spellEnd"/>
      <w:r>
        <w:t xml:space="preserve"> ini </w:t>
      </w:r>
      <w:proofErr w:type="spellStart"/>
      <w:r>
        <w:t>tidak</w:t>
      </w:r>
      <w:proofErr w:type="spellEnd"/>
      <w:r>
        <w:t xml:space="preserve"> </w:t>
      </w:r>
      <w:proofErr w:type="spellStart"/>
      <w:r>
        <w:t>akan</w:t>
      </w:r>
      <w:proofErr w:type="spellEnd"/>
      <w:r>
        <w:t xml:space="preserve"> </w:t>
      </w:r>
      <w:proofErr w:type="spellStart"/>
      <w:r>
        <w:t>mengeluarkan</w:t>
      </w:r>
      <w:proofErr w:type="spellEnd"/>
      <w:r>
        <w:t xml:space="preserve"> </w:t>
      </w:r>
      <w:proofErr w:type="spellStart"/>
      <w:r>
        <w:t>suara</w:t>
      </w:r>
      <w:proofErr w:type="spellEnd"/>
      <w:r>
        <w:t xml:space="preserve">, </w:t>
      </w:r>
      <w:proofErr w:type="spellStart"/>
      <w:r>
        <w:t>mirip</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kerja</w:t>
      </w:r>
      <w:proofErr w:type="spellEnd"/>
      <w:r>
        <w:t xml:space="preserve"> speaker </w:t>
      </w:r>
      <w:proofErr w:type="spellStart"/>
      <w:r>
        <w:t>aktif</w:t>
      </w:r>
      <w:proofErr w:type="spellEnd"/>
      <w:r>
        <w:t xml:space="preserve">. </w:t>
      </w:r>
      <w:proofErr w:type="spellStart"/>
      <w:r>
        <w:t>Sementara</w:t>
      </w:r>
      <w:proofErr w:type="spellEnd"/>
      <w:r>
        <w:t xml:space="preserve"> itu, active buzzer </w:t>
      </w:r>
      <w:proofErr w:type="spellStart"/>
      <w:r>
        <w:t>merupakan</w:t>
      </w:r>
      <w:proofErr w:type="spellEnd"/>
      <w:r>
        <w:t xml:space="preserve"> </w:t>
      </w:r>
      <w:proofErr w:type="spellStart"/>
      <w:r>
        <w:t>jenis</w:t>
      </w:r>
      <w:proofErr w:type="spellEnd"/>
      <w:r>
        <w:t xml:space="preserve"> buzzer yang </w:t>
      </w:r>
      <w:proofErr w:type="spellStart"/>
      <w:r>
        <w:t>dapat</w:t>
      </w:r>
      <w:proofErr w:type="spellEnd"/>
      <w:r>
        <w:t xml:space="preserve"> </w:t>
      </w:r>
      <w:proofErr w:type="spellStart"/>
      <w:r>
        <w:t>menghasilkan</w:t>
      </w:r>
      <w:proofErr w:type="spellEnd"/>
      <w:r>
        <w:t xml:space="preserve"> </w:t>
      </w:r>
      <w:proofErr w:type="spellStart"/>
      <w:r>
        <w:t>suara</w:t>
      </w:r>
      <w:proofErr w:type="spellEnd"/>
      <w:r>
        <w:t xml:space="preserve"> </w:t>
      </w:r>
      <w:proofErr w:type="spellStart"/>
      <w:r>
        <w:t>secara</w:t>
      </w:r>
      <w:proofErr w:type="spellEnd"/>
      <w:r>
        <w:t xml:space="preserve"> </w:t>
      </w:r>
      <w:proofErr w:type="spellStart"/>
      <w:r>
        <w:t>mandiri</w:t>
      </w:r>
      <w:proofErr w:type="spellEnd"/>
      <w:r>
        <w:t xml:space="preserve">. Ketika </w:t>
      </w:r>
      <w:proofErr w:type="spellStart"/>
      <w:r>
        <w:t>dialiri</w:t>
      </w:r>
      <w:proofErr w:type="spellEnd"/>
      <w:r>
        <w:t xml:space="preserve"> </w:t>
      </w:r>
      <w:proofErr w:type="spellStart"/>
      <w:r>
        <w:t>listrik</w:t>
      </w:r>
      <w:proofErr w:type="spellEnd"/>
      <w:r>
        <w:t xml:space="preserve">, </w:t>
      </w:r>
      <w:proofErr w:type="spellStart"/>
      <w:r>
        <w:t>komponen</w:t>
      </w:r>
      <w:proofErr w:type="spellEnd"/>
      <w:r>
        <w:t xml:space="preserve"> ini langsung </w:t>
      </w:r>
      <w:proofErr w:type="spellStart"/>
      <w:r>
        <w:t>menghasilkan</w:t>
      </w:r>
      <w:proofErr w:type="spellEnd"/>
      <w:r>
        <w:t xml:space="preserve"> </w:t>
      </w:r>
      <w:proofErr w:type="spellStart"/>
      <w:r>
        <w:t>suara</w:t>
      </w:r>
      <w:proofErr w:type="spellEnd"/>
      <w:r>
        <w:t xml:space="preserve"> </w:t>
      </w:r>
      <w:proofErr w:type="spellStart"/>
      <w:r>
        <w:t>tanpa</w:t>
      </w:r>
      <w:proofErr w:type="spellEnd"/>
      <w:r>
        <w:t xml:space="preserve"> </w:t>
      </w:r>
      <w:proofErr w:type="spellStart"/>
      <w:r>
        <w:t>memerlukan</w:t>
      </w:r>
      <w:proofErr w:type="spellEnd"/>
      <w:r>
        <w:t xml:space="preserve"> </w:t>
      </w:r>
      <w:proofErr w:type="spellStart"/>
      <w:r>
        <w:t>rangkaian</w:t>
      </w:r>
      <w:proofErr w:type="spellEnd"/>
      <w:r>
        <w:t xml:space="preserve"> </w:t>
      </w:r>
      <w:proofErr w:type="spellStart"/>
      <w:r>
        <w:t>tambahan</w:t>
      </w:r>
      <w:proofErr w:type="spellEnd"/>
      <w:r w:rsidR="00AF465E">
        <w:t xml:space="preserve"> </w:t>
      </w:r>
      <w:sdt>
        <w:sdtPr>
          <w:tag w:val="MENDELEY_CITATION_v3_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"/>
          <w:id w:val="-1713410842"/>
          <w:placeholder>
            <w:docPart w:val="DefaultPlaceholder_-1854013440"/>
          </w:placeholder>
        </w:sdtPr>
        <w:sdtContent>
          <w:r w:rsidR="00306C8F" w:rsidRPr="00306C8F">
            <w:rPr>
              <w:rFonts w:eastAsia="Times New Roman"/>
            </w:rPr>
            <w:t>(</w:t>
          </w:r>
          <w:proofErr w:type="spellStart"/>
          <w:r w:rsidR="00306C8F" w:rsidRPr="00306C8F">
            <w:rPr>
              <w:rFonts w:eastAsia="Times New Roman"/>
            </w:rPr>
            <w:t>Hermawan</w:t>
          </w:r>
          <w:proofErr w:type="spellEnd"/>
          <w:r w:rsidR="00306C8F" w:rsidRPr="00306C8F">
            <w:rPr>
              <w:rFonts w:eastAsia="Times New Roman"/>
            </w:rPr>
            <w:t xml:space="preserve"> &amp; </w:t>
          </w:r>
          <w:proofErr w:type="spellStart"/>
          <w:r w:rsidR="00306C8F" w:rsidRPr="00306C8F">
            <w:rPr>
              <w:rFonts w:eastAsia="Times New Roman"/>
            </w:rPr>
            <w:t>Abdurrohman</w:t>
          </w:r>
          <w:proofErr w:type="spellEnd"/>
          <w:r w:rsidR="00306C8F" w:rsidRPr="00306C8F">
            <w:rPr>
              <w:rFonts w:eastAsia="Times New Roman"/>
            </w:rPr>
            <w:t>, 2020)</w:t>
          </w:r>
        </w:sdtContent>
      </w:sdt>
      <w:r>
        <w:t>.</w:t>
      </w:r>
    </w:p>
    <w:p w14:paraId="239101A6" w14:textId="28B36A60" w:rsidR="00AE11A5" w:rsidRDefault="00AE11A5" w:rsidP="00AE11A5">
      <w:pPr>
        <w:pStyle w:val="Heading2"/>
        <w:rPr>
          <w:i/>
          <w:iCs/>
        </w:rPr>
      </w:pPr>
      <w:bookmarkStart w:id="17" w:name="_Toc186729877"/>
      <w:r>
        <w:t xml:space="preserve">Kabel </w:t>
      </w:r>
      <w:r>
        <w:rPr>
          <w:i/>
          <w:iCs/>
        </w:rPr>
        <w:t>Jumper</w:t>
      </w:r>
      <w:bookmarkEnd w:id="17"/>
    </w:p>
    <w:p w14:paraId="1D52D5C2" w14:textId="5ACE4C34" w:rsidR="007102D4" w:rsidRDefault="007E5148" w:rsidP="005E291B">
      <w:pPr>
        <w:pStyle w:val="paragraf"/>
      </w:pPr>
      <w:r w:rsidRPr="007E5148">
        <w:t xml:space="preserve">Kabel jumper </w:t>
      </w:r>
      <w:proofErr w:type="spellStart"/>
      <w:r w:rsidRPr="007E5148">
        <w:t>adalah</w:t>
      </w:r>
      <w:proofErr w:type="spellEnd"/>
      <w:r w:rsidRPr="007E5148">
        <w:t xml:space="preserve"> </w:t>
      </w:r>
      <w:proofErr w:type="spellStart"/>
      <w:r w:rsidRPr="007E5148">
        <w:t>kabel</w:t>
      </w:r>
      <w:proofErr w:type="spellEnd"/>
      <w:r w:rsidRPr="007E5148">
        <w:t xml:space="preserve"> </w:t>
      </w:r>
      <w:proofErr w:type="spellStart"/>
      <w:r w:rsidRPr="007E5148">
        <w:t>elektrik</w:t>
      </w:r>
      <w:proofErr w:type="spellEnd"/>
      <w:r w:rsidRPr="007E5148">
        <w:t xml:space="preserve"> yang </w:t>
      </w:r>
      <w:proofErr w:type="spellStart"/>
      <w:r w:rsidRPr="007E5148">
        <w:t>memiliki</w:t>
      </w:r>
      <w:proofErr w:type="spellEnd"/>
      <w:r w:rsidRPr="007E5148">
        <w:t xml:space="preserve"> pin </w:t>
      </w:r>
      <w:proofErr w:type="spellStart"/>
      <w:r w:rsidRPr="007E5148">
        <w:t>konektor</w:t>
      </w:r>
      <w:proofErr w:type="spellEnd"/>
      <w:r w:rsidRPr="007E5148">
        <w:t xml:space="preserve"> di </w:t>
      </w:r>
      <w:proofErr w:type="spellStart"/>
      <w:r w:rsidRPr="007E5148">
        <w:t>kedua</w:t>
      </w:r>
      <w:proofErr w:type="spellEnd"/>
      <w:r w:rsidRPr="007E5148">
        <w:t xml:space="preserve"> </w:t>
      </w:r>
      <w:proofErr w:type="spellStart"/>
      <w:r w:rsidRPr="007E5148">
        <w:t>ujungnya</w:t>
      </w:r>
      <w:proofErr w:type="spellEnd"/>
      <w:r w:rsidRPr="007E5148">
        <w:t xml:space="preserve">, </w:t>
      </w:r>
      <w:proofErr w:type="spellStart"/>
      <w:r w:rsidRPr="007E5148">
        <w:t>memungkinkan</w:t>
      </w:r>
      <w:proofErr w:type="spellEnd"/>
      <w:r w:rsidRPr="007E5148">
        <w:t xml:space="preserve"> untuk </w:t>
      </w:r>
      <w:proofErr w:type="spellStart"/>
      <w:r w:rsidRPr="007E5148">
        <w:t>menghubungkan</w:t>
      </w:r>
      <w:proofErr w:type="spellEnd"/>
      <w:r w:rsidRPr="007E5148">
        <w:t xml:space="preserve"> </w:t>
      </w:r>
      <w:proofErr w:type="spellStart"/>
      <w:r w:rsidRPr="007E5148">
        <w:t>dua</w:t>
      </w:r>
      <w:proofErr w:type="spellEnd"/>
      <w:r w:rsidRPr="007E5148">
        <w:t xml:space="preserve"> </w:t>
      </w:r>
      <w:proofErr w:type="spellStart"/>
      <w:r w:rsidRPr="007E5148">
        <w:t>komponen</w:t>
      </w:r>
      <w:proofErr w:type="spellEnd"/>
      <w:r w:rsidRPr="007E5148">
        <w:t xml:space="preserve"> yang </w:t>
      </w:r>
      <w:proofErr w:type="spellStart"/>
      <w:r w:rsidRPr="007E5148">
        <w:t>melibatkan</w:t>
      </w:r>
      <w:proofErr w:type="spellEnd"/>
      <w:r w:rsidRPr="007E5148">
        <w:t xml:space="preserve"> Arduino </w:t>
      </w:r>
      <w:proofErr w:type="spellStart"/>
      <w:r w:rsidRPr="007E5148">
        <w:t>tanpa</w:t>
      </w:r>
      <w:proofErr w:type="spellEnd"/>
      <w:r w:rsidRPr="007E5148">
        <w:t xml:space="preserve"> </w:t>
      </w:r>
      <w:proofErr w:type="spellStart"/>
      <w:r w:rsidRPr="007E5148">
        <w:t>perlu</w:t>
      </w:r>
      <w:proofErr w:type="spellEnd"/>
      <w:r w:rsidRPr="007E5148">
        <w:t xml:space="preserve"> </w:t>
      </w:r>
      <w:proofErr w:type="spellStart"/>
      <w:r w:rsidRPr="007E5148">
        <w:t>melakukan</w:t>
      </w:r>
      <w:proofErr w:type="spellEnd"/>
      <w:r w:rsidRPr="007E5148">
        <w:t xml:space="preserve"> solder. </w:t>
      </w:r>
      <w:proofErr w:type="spellStart"/>
      <w:r w:rsidRPr="007E5148">
        <w:t>Fungsi</w:t>
      </w:r>
      <w:proofErr w:type="spellEnd"/>
      <w:r w:rsidRPr="007E5148">
        <w:t xml:space="preserve"> </w:t>
      </w:r>
      <w:proofErr w:type="spellStart"/>
      <w:r w:rsidRPr="007E5148">
        <w:t>utama</w:t>
      </w:r>
      <w:proofErr w:type="spellEnd"/>
      <w:r w:rsidRPr="007E5148">
        <w:t xml:space="preserve"> </w:t>
      </w:r>
      <w:proofErr w:type="spellStart"/>
      <w:r w:rsidRPr="007E5148">
        <w:t>dari</w:t>
      </w:r>
      <w:proofErr w:type="spellEnd"/>
      <w:r w:rsidRPr="007E5148">
        <w:t xml:space="preserve"> </w:t>
      </w:r>
      <w:proofErr w:type="spellStart"/>
      <w:r w:rsidRPr="007E5148">
        <w:t>kabel</w:t>
      </w:r>
      <w:proofErr w:type="spellEnd"/>
      <w:r w:rsidRPr="007E5148">
        <w:t xml:space="preserve"> jumper ini </w:t>
      </w:r>
      <w:proofErr w:type="spellStart"/>
      <w:r w:rsidRPr="007E5148">
        <w:t>adalah</w:t>
      </w:r>
      <w:proofErr w:type="spellEnd"/>
      <w:r w:rsidRPr="007E5148">
        <w:t xml:space="preserve"> </w:t>
      </w:r>
      <w:proofErr w:type="spellStart"/>
      <w:r w:rsidRPr="007E5148">
        <w:lastRenderedPageBreak/>
        <w:t>sebagai</w:t>
      </w:r>
      <w:proofErr w:type="spellEnd"/>
      <w:r w:rsidRPr="007E5148">
        <w:t xml:space="preserve"> </w:t>
      </w:r>
      <w:proofErr w:type="spellStart"/>
      <w:r w:rsidRPr="007E5148">
        <w:t>konduktor</w:t>
      </w:r>
      <w:proofErr w:type="spellEnd"/>
      <w:r w:rsidRPr="007E5148">
        <w:t xml:space="preserve"> </w:t>
      </w:r>
      <w:proofErr w:type="spellStart"/>
      <w:r w:rsidRPr="007E5148">
        <w:t>listrik</w:t>
      </w:r>
      <w:proofErr w:type="spellEnd"/>
      <w:r w:rsidRPr="007E5148">
        <w:t xml:space="preserve"> untuk </w:t>
      </w:r>
      <w:proofErr w:type="spellStart"/>
      <w:r w:rsidRPr="007E5148">
        <w:t>menyambungkan</w:t>
      </w:r>
      <w:proofErr w:type="spellEnd"/>
      <w:r w:rsidRPr="007E5148">
        <w:t xml:space="preserve"> </w:t>
      </w:r>
      <w:proofErr w:type="spellStart"/>
      <w:r w:rsidRPr="007E5148">
        <w:t>rangkaian</w:t>
      </w:r>
      <w:proofErr w:type="spellEnd"/>
      <w:r w:rsidRPr="007E5148">
        <w:t xml:space="preserve"> </w:t>
      </w:r>
      <w:proofErr w:type="spellStart"/>
      <w:r w:rsidRPr="007E5148">
        <w:t>listrik</w:t>
      </w:r>
      <w:proofErr w:type="spellEnd"/>
      <w:r>
        <w:t xml:space="preserve"> </w:t>
      </w:r>
      <w:sdt>
        <w:sdtPr>
          <w:tag w:val="MENDELEY_CITATION_v3_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"/>
          <w:id w:val="-1885942034"/>
          <w:placeholder>
            <w:docPart w:val="DefaultPlaceholder_-1854013440"/>
          </w:placeholder>
        </w:sdtPr>
        <w:sdtContent>
          <w:r w:rsidR="00306C8F" w:rsidRPr="00306C8F">
            <w:t>(</w:t>
          </w:r>
          <w:proofErr w:type="spellStart"/>
          <w:r w:rsidR="00306C8F" w:rsidRPr="00306C8F">
            <w:t>Prastyo</w:t>
          </w:r>
          <w:proofErr w:type="spellEnd"/>
          <w:r w:rsidR="00306C8F" w:rsidRPr="00306C8F">
            <w:t>, 2022)</w:t>
          </w:r>
        </w:sdtContent>
      </w:sdt>
      <w:r w:rsidR="007102D4">
        <w:t xml:space="preserve">. </w:t>
      </w:r>
      <w:r w:rsidRPr="007E5148">
        <w:t xml:space="preserve">Kabel ini </w:t>
      </w:r>
      <w:proofErr w:type="spellStart"/>
      <w:r w:rsidRPr="007E5148">
        <w:t>umumnya</w:t>
      </w:r>
      <w:proofErr w:type="spellEnd"/>
      <w:r w:rsidRPr="007E5148">
        <w:t xml:space="preserve"> </w:t>
      </w:r>
      <w:proofErr w:type="spellStart"/>
      <w:r w:rsidRPr="007E5148">
        <w:t>terbuat</w:t>
      </w:r>
      <w:proofErr w:type="spellEnd"/>
      <w:r w:rsidRPr="007E5148">
        <w:t xml:space="preserve"> </w:t>
      </w:r>
      <w:proofErr w:type="spellStart"/>
      <w:r w:rsidRPr="007E5148">
        <w:t>dari</w:t>
      </w:r>
      <w:proofErr w:type="spellEnd"/>
      <w:r w:rsidRPr="007E5148">
        <w:t xml:space="preserve"> inti </w:t>
      </w:r>
      <w:proofErr w:type="spellStart"/>
      <w:r w:rsidRPr="007E5148">
        <w:t>tembaga</w:t>
      </w:r>
      <w:proofErr w:type="spellEnd"/>
      <w:r w:rsidRPr="007E5148">
        <w:t xml:space="preserve"> yang </w:t>
      </w:r>
      <w:proofErr w:type="spellStart"/>
      <w:r w:rsidRPr="007E5148">
        <w:t>dilapisi</w:t>
      </w:r>
      <w:proofErr w:type="spellEnd"/>
      <w:r w:rsidRPr="007E5148">
        <w:t xml:space="preserve"> </w:t>
      </w:r>
      <w:proofErr w:type="spellStart"/>
      <w:r w:rsidRPr="007E5148">
        <w:t>dengan</w:t>
      </w:r>
      <w:proofErr w:type="spellEnd"/>
      <w:r w:rsidRPr="007E5148">
        <w:t xml:space="preserve"> </w:t>
      </w:r>
      <w:proofErr w:type="spellStart"/>
      <w:r w:rsidRPr="007E5148">
        <w:t>isolasi</w:t>
      </w:r>
      <w:proofErr w:type="spellEnd"/>
      <w:r w:rsidRPr="007E5148">
        <w:t xml:space="preserve"> </w:t>
      </w:r>
      <w:proofErr w:type="spellStart"/>
      <w:r w:rsidRPr="007E5148">
        <w:t>plastik</w:t>
      </w:r>
      <w:proofErr w:type="spellEnd"/>
      <w:r w:rsidRPr="007E5148">
        <w:t xml:space="preserve"> yang </w:t>
      </w:r>
      <w:proofErr w:type="spellStart"/>
      <w:r w:rsidRPr="007E5148">
        <w:t>fleksibel</w:t>
      </w:r>
      <w:proofErr w:type="spellEnd"/>
      <w:r w:rsidRPr="007E5148">
        <w:t xml:space="preserve"> dan </w:t>
      </w:r>
      <w:proofErr w:type="spellStart"/>
      <w:r w:rsidRPr="007E5148">
        <w:t>tersedia</w:t>
      </w:r>
      <w:proofErr w:type="spellEnd"/>
      <w:r w:rsidRPr="007E5148">
        <w:t xml:space="preserve"> </w:t>
      </w:r>
      <w:proofErr w:type="spellStart"/>
      <w:r w:rsidRPr="007E5148">
        <w:t>dalam</w:t>
      </w:r>
      <w:proofErr w:type="spellEnd"/>
      <w:r w:rsidRPr="007E5148">
        <w:t xml:space="preserve"> </w:t>
      </w:r>
      <w:proofErr w:type="spellStart"/>
      <w:r w:rsidRPr="007E5148">
        <w:t>berbagai</w:t>
      </w:r>
      <w:proofErr w:type="spellEnd"/>
      <w:r w:rsidRPr="007E5148">
        <w:t xml:space="preserve"> </w:t>
      </w:r>
      <w:proofErr w:type="spellStart"/>
      <w:r w:rsidRPr="007E5148">
        <w:t>jenis</w:t>
      </w:r>
      <w:proofErr w:type="spellEnd"/>
      <w:r w:rsidRPr="007E5148">
        <w:t xml:space="preserve"> </w:t>
      </w:r>
      <w:proofErr w:type="spellStart"/>
      <w:r w:rsidRPr="007E5148">
        <w:t>ujung</w:t>
      </w:r>
      <w:proofErr w:type="spellEnd"/>
      <w:r w:rsidRPr="007E5148">
        <w:t xml:space="preserve">, </w:t>
      </w:r>
      <w:proofErr w:type="spellStart"/>
      <w:r w:rsidRPr="007E5148">
        <w:t>seperti</w:t>
      </w:r>
      <w:proofErr w:type="spellEnd"/>
      <w:r w:rsidRPr="007E5148">
        <w:t xml:space="preserve"> male-to-male, male-to-female, </w:t>
      </w:r>
      <w:proofErr w:type="spellStart"/>
      <w:r w:rsidRPr="007E5148">
        <w:t>atau</w:t>
      </w:r>
      <w:proofErr w:type="spellEnd"/>
      <w:r w:rsidRPr="007E5148">
        <w:t xml:space="preserve"> female-to-female, yang </w:t>
      </w:r>
      <w:proofErr w:type="spellStart"/>
      <w:r w:rsidRPr="007E5148">
        <w:t>memungkinkan</w:t>
      </w:r>
      <w:proofErr w:type="spellEnd"/>
      <w:r w:rsidRPr="007E5148">
        <w:t xml:space="preserve"> </w:t>
      </w:r>
      <w:proofErr w:type="spellStart"/>
      <w:r w:rsidRPr="007E5148">
        <w:t>koneksi</w:t>
      </w:r>
      <w:proofErr w:type="spellEnd"/>
      <w:r w:rsidRPr="007E5148">
        <w:t xml:space="preserve"> </w:t>
      </w:r>
      <w:proofErr w:type="spellStart"/>
      <w:r w:rsidRPr="007E5148">
        <w:t>antara</w:t>
      </w:r>
      <w:proofErr w:type="spellEnd"/>
      <w:r w:rsidRPr="007E5148">
        <w:t xml:space="preserve"> pin header, breadboard, </w:t>
      </w:r>
      <w:proofErr w:type="spellStart"/>
      <w:r w:rsidRPr="007E5148">
        <w:t>atau</w:t>
      </w:r>
      <w:proofErr w:type="spellEnd"/>
      <w:r w:rsidRPr="007E5148">
        <w:t xml:space="preserve"> </w:t>
      </w:r>
      <w:proofErr w:type="spellStart"/>
      <w:r w:rsidRPr="007E5148">
        <w:t>perangkat</w:t>
      </w:r>
      <w:proofErr w:type="spellEnd"/>
      <w:r w:rsidRPr="007E5148">
        <w:t xml:space="preserve"> </w:t>
      </w:r>
      <w:proofErr w:type="spellStart"/>
      <w:r w:rsidRPr="007E5148">
        <w:t>lainnya</w:t>
      </w:r>
      <w:proofErr w:type="spellEnd"/>
      <w:r>
        <w:t xml:space="preserve"> </w:t>
      </w:r>
      <w:sdt>
        <w:sdtPr>
          <w:tag w:val="MENDELEY_CITATION_v3_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"/>
          <w:id w:val="1338882783"/>
          <w:placeholder>
            <w:docPart w:val="DefaultPlaceholder_-1854013440"/>
          </w:placeholder>
        </w:sdtPr>
        <w:sdtContent>
          <w:r w:rsidR="00306C8F" w:rsidRPr="00306C8F">
            <w:rPr>
              <w:rFonts w:eastAsia="Times New Roman"/>
            </w:rPr>
            <w:t>(</w:t>
          </w:r>
          <w:proofErr w:type="spellStart"/>
          <w:r w:rsidR="00306C8F" w:rsidRPr="00306C8F">
            <w:rPr>
              <w:rFonts w:eastAsia="Times New Roman"/>
            </w:rPr>
            <w:t>Kumparan</w:t>
          </w:r>
          <w:proofErr w:type="spellEnd"/>
          <w:r w:rsidR="00306C8F" w:rsidRPr="00306C8F">
            <w:rPr>
              <w:rFonts w:eastAsia="Times New Roman"/>
            </w:rPr>
            <w:t>, 2023)</w:t>
          </w:r>
        </w:sdtContent>
      </w:sdt>
      <w:r w:rsidR="007102D4">
        <w:t>.</w:t>
      </w:r>
    </w:p>
    <w:p w14:paraId="2FC1FFBC" w14:textId="2C1BCD7F" w:rsidR="00485251" w:rsidRDefault="00485251" w:rsidP="00485251">
      <w:pPr>
        <w:pStyle w:val="Heading2"/>
      </w:pPr>
      <w:bookmarkStart w:id="18" w:name="_Toc186729878"/>
      <w:r>
        <w:t>Universal PCB</w:t>
      </w:r>
      <w:bookmarkEnd w:id="18"/>
    </w:p>
    <w:p w14:paraId="1904C147" w14:textId="187E8FF4" w:rsidR="00306C8F" w:rsidRDefault="00485251" w:rsidP="00485251">
      <w:pPr>
        <w:suppressAutoHyphens w:val="0"/>
        <w:spacing w:after="100" w:afterAutospacing="1" w:line="480" w:lineRule="auto"/>
        <w:ind w:firstLine="720"/>
        <w:jc w:val="both"/>
        <w:rPr>
          <w:rFonts w:eastAsia="Times New Roman"/>
          <w:szCs w:val="24"/>
          <w:lang w:val="en-ID" w:eastAsia="en-ID"/>
        </w:rPr>
      </w:pPr>
      <w:r>
        <w:rPr>
          <w:rFonts w:eastAsia="Times New Roman"/>
          <w:szCs w:val="24"/>
          <w:lang w:val="en-ID" w:eastAsia="en-ID"/>
        </w:rPr>
        <w:t>U</w:t>
      </w:r>
      <w:r w:rsidRPr="00485251">
        <w:rPr>
          <w:rFonts w:eastAsia="Times New Roman"/>
          <w:szCs w:val="24"/>
          <w:lang w:val="en-ID" w:eastAsia="en-ID"/>
        </w:rPr>
        <w:t xml:space="preserve">niversal </w:t>
      </w:r>
      <w:r>
        <w:rPr>
          <w:rFonts w:eastAsia="Times New Roman"/>
          <w:szCs w:val="24"/>
          <w:lang w:val="en-ID" w:eastAsia="en-ID"/>
        </w:rPr>
        <w:t xml:space="preserve">PCB </w:t>
      </w:r>
      <w:r w:rsidRPr="00485251">
        <w:rPr>
          <w:rFonts w:eastAsia="Times New Roman"/>
          <w:szCs w:val="24"/>
          <w:lang w:val="en-ID" w:eastAsia="en-ID"/>
        </w:rPr>
        <w:t xml:space="preserve">(printed circuit board) </w:t>
      </w:r>
      <w:proofErr w:type="spellStart"/>
      <w:r w:rsidRPr="00485251">
        <w:rPr>
          <w:rFonts w:eastAsia="Times New Roman"/>
          <w:szCs w:val="24"/>
          <w:lang w:val="en-ID" w:eastAsia="en-ID"/>
        </w:rPr>
        <w:t>adalah</w:t>
      </w:r>
      <w:proofErr w:type="spellEnd"/>
      <w:r w:rsidRPr="00485251">
        <w:rPr>
          <w:rFonts w:eastAsia="Times New Roman"/>
          <w:szCs w:val="24"/>
          <w:lang w:val="en-ID" w:eastAsia="en-ID"/>
        </w:rPr>
        <w:t xml:space="preserve"> PCB yang </w:t>
      </w:r>
      <w:proofErr w:type="spellStart"/>
      <w:r w:rsidRPr="00485251">
        <w:rPr>
          <w:rFonts w:eastAsia="Times New Roman"/>
          <w:szCs w:val="24"/>
          <w:lang w:val="en-ID" w:eastAsia="en-ID"/>
        </w:rPr>
        <w:t>dirancang</w:t>
      </w:r>
      <w:proofErr w:type="spellEnd"/>
      <w:r w:rsidRPr="00485251">
        <w:rPr>
          <w:rFonts w:eastAsia="Times New Roman"/>
          <w:szCs w:val="24"/>
          <w:lang w:val="en-ID" w:eastAsia="en-ID"/>
        </w:rPr>
        <w:t xml:space="preserve"> dan </w:t>
      </w:r>
      <w:proofErr w:type="spellStart"/>
      <w:r w:rsidRPr="00485251">
        <w:rPr>
          <w:rFonts w:eastAsia="Times New Roman"/>
          <w:szCs w:val="24"/>
          <w:lang w:val="en-ID" w:eastAsia="en-ID"/>
        </w:rPr>
        <w:t>diproduksi</w:t>
      </w:r>
      <w:proofErr w:type="spellEnd"/>
      <w:r w:rsidRPr="00485251">
        <w:rPr>
          <w:rFonts w:eastAsia="Times New Roman"/>
          <w:szCs w:val="24"/>
          <w:lang w:val="en-ID" w:eastAsia="en-ID"/>
        </w:rPr>
        <w:t xml:space="preserve"> </w:t>
      </w:r>
      <w:proofErr w:type="spellStart"/>
      <w:r w:rsidRPr="00485251">
        <w:rPr>
          <w:rFonts w:eastAsia="Times New Roman"/>
          <w:szCs w:val="24"/>
          <w:lang w:val="en-ID" w:eastAsia="en-ID"/>
        </w:rPr>
        <w:t>sesuai</w:t>
      </w:r>
      <w:proofErr w:type="spellEnd"/>
      <w:r w:rsidRPr="00485251">
        <w:rPr>
          <w:rFonts w:eastAsia="Times New Roman"/>
          <w:szCs w:val="24"/>
          <w:lang w:val="en-ID" w:eastAsia="en-ID"/>
        </w:rPr>
        <w:t xml:space="preserve"> </w:t>
      </w:r>
      <w:proofErr w:type="spellStart"/>
      <w:r w:rsidRPr="00485251">
        <w:rPr>
          <w:rFonts w:eastAsia="Times New Roman"/>
          <w:szCs w:val="24"/>
          <w:lang w:val="en-ID" w:eastAsia="en-ID"/>
        </w:rPr>
        <w:t>dengan</w:t>
      </w:r>
      <w:proofErr w:type="spellEnd"/>
      <w:r w:rsidRPr="00485251">
        <w:rPr>
          <w:rFonts w:eastAsia="Times New Roman"/>
          <w:szCs w:val="24"/>
          <w:lang w:val="en-ID" w:eastAsia="en-ID"/>
        </w:rPr>
        <w:t xml:space="preserve"> </w:t>
      </w:r>
      <w:proofErr w:type="spellStart"/>
      <w:r w:rsidRPr="00485251">
        <w:rPr>
          <w:rFonts w:eastAsia="Times New Roman"/>
          <w:szCs w:val="24"/>
          <w:lang w:val="en-ID" w:eastAsia="en-ID"/>
        </w:rPr>
        <w:t>spesifikasi</w:t>
      </w:r>
      <w:proofErr w:type="spellEnd"/>
      <w:r w:rsidRPr="00485251">
        <w:rPr>
          <w:rFonts w:eastAsia="Times New Roman"/>
          <w:szCs w:val="24"/>
          <w:lang w:val="en-ID" w:eastAsia="en-ID"/>
        </w:rPr>
        <w:t xml:space="preserve"> </w:t>
      </w:r>
      <w:proofErr w:type="spellStart"/>
      <w:r w:rsidRPr="00485251">
        <w:rPr>
          <w:rFonts w:eastAsia="Times New Roman"/>
          <w:szCs w:val="24"/>
          <w:lang w:val="en-ID" w:eastAsia="en-ID"/>
        </w:rPr>
        <w:t>standar</w:t>
      </w:r>
      <w:proofErr w:type="spellEnd"/>
      <w:r w:rsidRPr="00485251">
        <w:rPr>
          <w:rFonts w:eastAsia="Times New Roman"/>
          <w:szCs w:val="24"/>
          <w:lang w:val="en-ID" w:eastAsia="en-ID"/>
        </w:rPr>
        <w:t xml:space="preserve"> </w:t>
      </w:r>
      <w:proofErr w:type="spellStart"/>
      <w:r w:rsidRPr="00485251">
        <w:rPr>
          <w:rFonts w:eastAsia="Times New Roman"/>
          <w:szCs w:val="24"/>
          <w:lang w:val="en-ID" w:eastAsia="en-ID"/>
        </w:rPr>
        <w:t>sehingga</w:t>
      </w:r>
      <w:proofErr w:type="spellEnd"/>
      <w:r w:rsidRPr="00485251">
        <w:rPr>
          <w:rFonts w:eastAsia="Times New Roman"/>
          <w:szCs w:val="24"/>
          <w:lang w:val="en-ID" w:eastAsia="en-ID"/>
        </w:rPr>
        <w:t xml:space="preserve"> </w:t>
      </w:r>
      <w:proofErr w:type="spellStart"/>
      <w:r w:rsidRPr="00485251">
        <w:rPr>
          <w:rFonts w:eastAsia="Times New Roman"/>
          <w:szCs w:val="24"/>
          <w:lang w:val="en-ID" w:eastAsia="en-ID"/>
        </w:rPr>
        <w:t>kompatibel</w:t>
      </w:r>
      <w:proofErr w:type="spellEnd"/>
      <w:r w:rsidRPr="00485251">
        <w:rPr>
          <w:rFonts w:eastAsia="Times New Roman"/>
          <w:szCs w:val="24"/>
          <w:lang w:val="en-ID" w:eastAsia="en-ID"/>
        </w:rPr>
        <w:t xml:space="preserve"> </w:t>
      </w:r>
      <w:proofErr w:type="spellStart"/>
      <w:r w:rsidRPr="00485251">
        <w:rPr>
          <w:rFonts w:eastAsia="Times New Roman"/>
          <w:szCs w:val="24"/>
          <w:lang w:val="en-ID" w:eastAsia="en-ID"/>
        </w:rPr>
        <w:t>dengan</w:t>
      </w:r>
      <w:proofErr w:type="spellEnd"/>
      <w:r w:rsidRPr="00485251">
        <w:rPr>
          <w:rFonts w:eastAsia="Times New Roman"/>
          <w:szCs w:val="24"/>
          <w:lang w:val="en-ID" w:eastAsia="en-ID"/>
        </w:rPr>
        <w:t xml:space="preserve"> </w:t>
      </w:r>
      <w:proofErr w:type="spellStart"/>
      <w:r w:rsidRPr="00485251">
        <w:rPr>
          <w:rFonts w:eastAsia="Times New Roman"/>
          <w:szCs w:val="24"/>
          <w:lang w:val="en-ID" w:eastAsia="en-ID"/>
        </w:rPr>
        <w:t>berbagai</w:t>
      </w:r>
      <w:proofErr w:type="spellEnd"/>
      <w:r w:rsidRPr="00485251">
        <w:rPr>
          <w:rFonts w:eastAsia="Times New Roman"/>
          <w:szCs w:val="24"/>
          <w:lang w:val="en-ID" w:eastAsia="en-ID"/>
        </w:rPr>
        <w:t xml:space="preserve"> </w:t>
      </w:r>
      <w:proofErr w:type="spellStart"/>
      <w:r w:rsidRPr="00485251">
        <w:rPr>
          <w:rFonts w:eastAsia="Times New Roman"/>
          <w:szCs w:val="24"/>
          <w:lang w:val="en-ID" w:eastAsia="en-ID"/>
        </w:rPr>
        <w:t>jenis</w:t>
      </w:r>
      <w:proofErr w:type="spellEnd"/>
      <w:r w:rsidRPr="00485251">
        <w:rPr>
          <w:rFonts w:eastAsia="Times New Roman"/>
          <w:szCs w:val="24"/>
          <w:lang w:val="en-ID" w:eastAsia="en-ID"/>
        </w:rPr>
        <w:t xml:space="preserve"> </w:t>
      </w:r>
      <w:proofErr w:type="spellStart"/>
      <w:r w:rsidRPr="00485251">
        <w:rPr>
          <w:rFonts w:eastAsia="Times New Roman"/>
          <w:szCs w:val="24"/>
          <w:lang w:val="en-ID" w:eastAsia="en-ID"/>
        </w:rPr>
        <w:t>komponen</w:t>
      </w:r>
      <w:proofErr w:type="spellEnd"/>
      <w:r w:rsidRPr="00485251">
        <w:rPr>
          <w:rFonts w:eastAsia="Times New Roman"/>
          <w:szCs w:val="24"/>
          <w:lang w:val="en-ID" w:eastAsia="en-ID"/>
        </w:rPr>
        <w:t xml:space="preserve"> dan </w:t>
      </w:r>
      <w:proofErr w:type="spellStart"/>
      <w:r w:rsidRPr="00485251">
        <w:rPr>
          <w:rFonts w:eastAsia="Times New Roman"/>
          <w:szCs w:val="24"/>
          <w:lang w:val="en-ID" w:eastAsia="en-ID"/>
        </w:rPr>
        <w:t>aplikasi</w:t>
      </w:r>
      <w:proofErr w:type="spellEnd"/>
      <w:r w:rsidRPr="00485251">
        <w:rPr>
          <w:rFonts w:eastAsia="Times New Roman"/>
          <w:szCs w:val="24"/>
          <w:lang w:val="en-ID" w:eastAsia="en-ID"/>
        </w:rPr>
        <w:t xml:space="preserve">. </w:t>
      </w:r>
      <w:proofErr w:type="spellStart"/>
      <w:r w:rsidRPr="00485251">
        <w:rPr>
          <w:rFonts w:eastAsia="Times New Roman"/>
          <w:szCs w:val="24"/>
          <w:lang w:val="en-ID" w:eastAsia="en-ID"/>
        </w:rPr>
        <w:t>Alih-alih</w:t>
      </w:r>
      <w:proofErr w:type="spellEnd"/>
      <w:r w:rsidRPr="00485251">
        <w:rPr>
          <w:rFonts w:eastAsia="Times New Roman"/>
          <w:szCs w:val="24"/>
          <w:lang w:val="en-ID" w:eastAsia="en-ID"/>
        </w:rPr>
        <w:t xml:space="preserve"> </w:t>
      </w:r>
      <w:proofErr w:type="spellStart"/>
      <w:r w:rsidRPr="00485251">
        <w:rPr>
          <w:rFonts w:eastAsia="Times New Roman"/>
          <w:szCs w:val="24"/>
          <w:lang w:val="en-ID" w:eastAsia="en-ID"/>
        </w:rPr>
        <w:t>dirancang</w:t>
      </w:r>
      <w:proofErr w:type="spellEnd"/>
      <w:r w:rsidRPr="00485251">
        <w:rPr>
          <w:rFonts w:eastAsia="Times New Roman"/>
          <w:szCs w:val="24"/>
          <w:lang w:val="en-ID" w:eastAsia="en-ID"/>
        </w:rPr>
        <w:t xml:space="preserve"> </w:t>
      </w:r>
      <w:proofErr w:type="spellStart"/>
      <w:r w:rsidRPr="00485251">
        <w:rPr>
          <w:rFonts w:eastAsia="Times New Roman"/>
          <w:szCs w:val="24"/>
          <w:lang w:val="en-ID" w:eastAsia="en-ID"/>
        </w:rPr>
        <w:t>khusus</w:t>
      </w:r>
      <w:proofErr w:type="spellEnd"/>
      <w:r w:rsidRPr="00485251">
        <w:rPr>
          <w:rFonts w:eastAsia="Times New Roman"/>
          <w:szCs w:val="24"/>
          <w:lang w:val="en-ID" w:eastAsia="en-ID"/>
        </w:rPr>
        <w:t xml:space="preserve"> </w:t>
      </w:r>
      <w:proofErr w:type="spellStart"/>
      <w:r w:rsidRPr="00485251">
        <w:rPr>
          <w:rFonts w:eastAsia="Times New Roman"/>
          <w:szCs w:val="24"/>
          <w:lang w:val="en-ID" w:eastAsia="en-ID"/>
        </w:rPr>
        <w:t>untuk</w:t>
      </w:r>
      <w:proofErr w:type="spellEnd"/>
      <w:r w:rsidRPr="00485251">
        <w:rPr>
          <w:rFonts w:eastAsia="Times New Roman"/>
          <w:szCs w:val="24"/>
          <w:lang w:val="en-ID" w:eastAsia="en-ID"/>
        </w:rPr>
        <w:t xml:space="preserve"> </w:t>
      </w:r>
      <w:proofErr w:type="spellStart"/>
      <w:r w:rsidRPr="00485251">
        <w:rPr>
          <w:rFonts w:eastAsia="Times New Roman"/>
          <w:szCs w:val="24"/>
          <w:lang w:val="en-ID" w:eastAsia="en-ID"/>
        </w:rPr>
        <w:t>produk</w:t>
      </w:r>
      <w:proofErr w:type="spellEnd"/>
      <w:r w:rsidRPr="00485251">
        <w:rPr>
          <w:rFonts w:eastAsia="Times New Roman"/>
          <w:szCs w:val="24"/>
          <w:lang w:val="en-ID" w:eastAsia="en-ID"/>
        </w:rPr>
        <w:t xml:space="preserve"> </w:t>
      </w:r>
      <w:proofErr w:type="spellStart"/>
      <w:r w:rsidRPr="00485251">
        <w:rPr>
          <w:rFonts w:eastAsia="Times New Roman"/>
          <w:szCs w:val="24"/>
          <w:lang w:val="en-ID" w:eastAsia="en-ID"/>
        </w:rPr>
        <w:t>atau</w:t>
      </w:r>
      <w:proofErr w:type="spellEnd"/>
      <w:r w:rsidRPr="00485251">
        <w:rPr>
          <w:rFonts w:eastAsia="Times New Roman"/>
          <w:szCs w:val="24"/>
          <w:lang w:val="en-ID" w:eastAsia="en-ID"/>
        </w:rPr>
        <w:t xml:space="preserve"> </w:t>
      </w:r>
      <w:proofErr w:type="spellStart"/>
      <w:r w:rsidRPr="00485251">
        <w:rPr>
          <w:rFonts w:eastAsia="Times New Roman"/>
          <w:szCs w:val="24"/>
          <w:lang w:val="en-ID" w:eastAsia="en-ID"/>
        </w:rPr>
        <w:t>sistem</w:t>
      </w:r>
      <w:proofErr w:type="spellEnd"/>
      <w:r w:rsidRPr="00485251">
        <w:rPr>
          <w:rFonts w:eastAsia="Times New Roman"/>
          <w:szCs w:val="24"/>
          <w:lang w:val="en-ID" w:eastAsia="en-ID"/>
        </w:rPr>
        <w:t xml:space="preserve"> </w:t>
      </w:r>
      <w:proofErr w:type="spellStart"/>
      <w:r w:rsidRPr="00485251">
        <w:rPr>
          <w:rFonts w:eastAsia="Times New Roman"/>
          <w:szCs w:val="24"/>
          <w:lang w:val="en-ID" w:eastAsia="en-ID"/>
        </w:rPr>
        <w:t>tertentu</w:t>
      </w:r>
      <w:proofErr w:type="spellEnd"/>
      <w:r w:rsidRPr="00485251">
        <w:rPr>
          <w:rFonts w:eastAsia="Times New Roman"/>
          <w:szCs w:val="24"/>
          <w:lang w:val="en-ID" w:eastAsia="en-ID"/>
        </w:rPr>
        <w:t xml:space="preserve">, PCB universal </w:t>
      </w:r>
      <w:proofErr w:type="spellStart"/>
      <w:r w:rsidRPr="00485251">
        <w:rPr>
          <w:rFonts w:eastAsia="Times New Roman"/>
          <w:szCs w:val="24"/>
          <w:lang w:val="en-ID" w:eastAsia="en-ID"/>
        </w:rPr>
        <w:t>menyediakan</w:t>
      </w:r>
      <w:proofErr w:type="spellEnd"/>
      <w:r w:rsidRPr="00485251">
        <w:rPr>
          <w:rFonts w:eastAsia="Times New Roman"/>
          <w:szCs w:val="24"/>
          <w:lang w:val="en-ID" w:eastAsia="en-ID"/>
        </w:rPr>
        <w:t xml:space="preserve"> platform yang </w:t>
      </w:r>
      <w:proofErr w:type="spellStart"/>
      <w:r w:rsidRPr="00485251">
        <w:rPr>
          <w:rFonts w:eastAsia="Times New Roman"/>
          <w:szCs w:val="24"/>
          <w:lang w:val="en-ID" w:eastAsia="en-ID"/>
        </w:rPr>
        <w:t>dapat</w:t>
      </w:r>
      <w:proofErr w:type="spellEnd"/>
      <w:r w:rsidRPr="00485251">
        <w:rPr>
          <w:rFonts w:eastAsia="Times New Roman"/>
          <w:szCs w:val="24"/>
          <w:lang w:val="en-ID" w:eastAsia="en-ID"/>
        </w:rPr>
        <w:t xml:space="preserve"> </w:t>
      </w:r>
      <w:proofErr w:type="spellStart"/>
      <w:r w:rsidRPr="00485251">
        <w:rPr>
          <w:rFonts w:eastAsia="Times New Roman"/>
          <w:szCs w:val="24"/>
          <w:lang w:val="en-ID" w:eastAsia="en-ID"/>
        </w:rPr>
        <w:t>digunakan</w:t>
      </w:r>
      <w:proofErr w:type="spellEnd"/>
      <w:r w:rsidRPr="00485251">
        <w:rPr>
          <w:rFonts w:eastAsia="Times New Roman"/>
          <w:szCs w:val="24"/>
          <w:lang w:val="en-ID" w:eastAsia="en-ID"/>
        </w:rPr>
        <w:t xml:space="preserve"> </w:t>
      </w:r>
      <w:proofErr w:type="spellStart"/>
      <w:r w:rsidRPr="00485251">
        <w:rPr>
          <w:rFonts w:eastAsia="Times New Roman"/>
          <w:szCs w:val="24"/>
          <w:lang w:val="en-ID" w:eastAsia="en-ID"/>
        </w:rPr>
        <w:t>kembali</w:t>
      </w:r>
      <w:proofErr w:type="spellEnd"/>
      <w:r w:rsidRPr="00485251">
        <w:rPr>
          <w:rFonts w:eastAsia="Times New Roman"/>
          <w:szCs w:val="24"/>
          <w:lang w:val="en-ID" w:eastAsia="en-ID"/>
        </w:rPr>
        <w:t xml:space="preserve"> </w:t>
      </w:r>
      <w:proofErr w:type="spellStart"/>
      <w:r w:rsidRPr="00485251">
        <w:rPr>
          <w:rFonts w:eastAsia="Times New Roman"/>
          <w:szCs w:val="24"/>
          <w:lang w:val="en-ID" w:eastAsia="en-ID"/>
        </w:rPr>
        <w:t>untuk</w:t>
      </w:r>
      <w:proofErr w:type="spellEnd"/>
      <w:r w:rsidRPr="00485251">
        <w:rPr>
          <w:rFonts w:eastAsia="Times New Roman"/>
          <w:szCs w:val="24"/>
          <w:lang w:val="en-ID" w:eastAsia="en-ID"/>
        </w:rPr>
        <w:t xml:space="preserve"> </w:t>
      </w:r>
      <w:proofErr w:type="spellStart"/>
      <w:r w:rsidRPr="00485251">
        <w:rPr>
          <w:rFonts w:eastAsia="Times New Roman"/>
          <w:szCs w:val="24"/>
          <w:lang w:val="en-ID" w:eastAsia="en-ID"/>
        </w:rPr>
        <w:t>berbagai</w:t>
      </w:r>
      <w:proofErr w:type="spellEnd"/>
      <w:r w:rsidRPr="00485251">
        <w:rPr>
          <w:rFonts w:eastAsia="Times New Roman"/>
          <w:szCs w:val="24"/>
          <w:lang w:val="en-ID" w:eastAsia="en-ID"/>
        </w:rPr>
        <w:t xml:space="preserve"> </w:t>
      </w:r>
      <w:proofErr w:type="spellStart"/>
      <w:r w:rsidRPr="00485251">
        <w:rPr>
          <w:rFonts w:eastAsia="Times New Roman"/>
          <w:szCs w:val="24"/>
          <w:lang w:val="en-ID" w:eastAsia="en-ID"/>
        </w:rPr>
        <w:t>proyek</w:t>
      </w:r>
      <w:proofErr w:type="spellEnd"/>
      <w:r w:rsidRPr="00485251">
        <w:rPr>
          <w:rFonts w:eastAsia="Times New Roman"/>
          <w:szCs w:val="24"/>
          <w:lang w:val="en-ID" w:eastAsia="en-ID"/>
        </w:rPr>
        <w:t xml:space="preserve"> </w:t>
      </w:r>
      <w:proofErr w:type="spellStart"/>
      <w:r w:rsidRPr="00485251">
        <w:rPr>
          <w:rFonts w:eastAsia="Times New Roman"/>
          <w:szCs w:val="24"/>
          <w:lang w:val="en-ID" w:eastAsia="en-ID"/>
        </w:rPr>
        <w:t>elektronik</w:t>
      </w:r>
      <w:proofErr w:type="spellEnd"/>
      <w:r w:rsidRPr="00485251">
        <w:rPr>
          <w:rFonts w:eastAsia="Times New Roman"/>
          <w:szCs w:val="24"/>
          <w:lang w:val="en-ID" w:eastAsia="en-ID"/>
        </w:rPr>
        <w:t xml:space="preserve"> </w:t>
      </w:r>
      <w:proofErr w:type="spellStart"/>
      <w:r w:rsidRPr="00485251">
        <w:rPr>
          <w:rFonts w:eastAsia="Times New Roman"/>
          <w:szCs w:val="24"/>
          <w:lang w:val="en-ID" w:eastAsia="en-ID"/>
        </w:rPr>
        <w:t>dengan</w:t>
      </w:r>
      <w:proofErr w:type="spellEnd"/>
      <w:r w:rsidRPr="00485251">
        <w:rPr>
          <w:rFonts w:eastAsia="Times New Roman"/>
          <w:szCs w:val="24"/>
          <w:lang w:val="en-ID" w:eastAsia="en-ID"/>
        </w:rPr>
        <w:t xml:space="preserve"> </w:t>
      </w:r>
      <w:proofErr w:type="spellStart"/>
      <w:r w:rsidRPr="00485251">
        <w:rPr>
          <w:rFonts w:eastAsia="Times New Roman"/>
          <w:szCs w:val="24"/>
          <w:lang w:val="en-ID" w:eastAsia="en-ID"/>
        </w:rPr>
        <w:t>sedikit</w:t>
      </w:r>
      <w:proofErr w:type="spellEnd"/>
      <w:r w:rsidRPr="00485251">
        <w:rPr>
          <w:rFonts w:eastAsia="Times New Roman"/>
          <w:szCs w:val="24"/>
          <w:lang w:val="en-ID" w:eastAsia="en-ID"/>
        </w:rPr>
        <w:t xml:space="preserve"> </w:t>
      </w:r>
      <w:proofErr w:type="spellStart"/>
      <w:r w:rsidRPr="00485251">
        <w:rPr>
          <w:rFonts w:eastAsia="Times New Roman"/>
          <w:szCs w:val="24"/>
          <w:lang w:val="en-ID" w:eastAsia="en-ID"/>
        </w:rPr>
        <w:t>modifikasi</w:t>
      </w:r>
      <w:proofErr w:type="spellEnd"/>
      <w:r w:rsidRPr="00485251">
        <w:rPr>
          <w:rFonts w:eastAsia="Times New Roman"/>
          <w:szCs w:val="24"/>
          <w:lang w:val="en-ID" w:eastAsia="en-ID"/>
        </w:rPr>
        <w:t xml:space="preserve">. </w:t>
      </w:r>
      <w:proofErr w:type="spellStart"/>
      <w:r w:rsidRPr="00485251">
        <w:rPr>
          <w:rFonts w:eastAsia="Times New Roman"/>
          <w:szCs w:val="24"/>
          <w:lang w:val="en-ID" w:eastAsia="en-ID"/>
        </w:rPr>
        <w:t>Keberadaan</w:t>
      </w:r>
      <w:proofErr w:type="spellEnd"/>
      <w:r w:rsidRPr="00485251">
        <w:rPr>
          <w:rFonts w:eastAsia="Times New Roman"/>
          <w:szCs w:val="24"/>
          <w:lang w:val="en-ID" w:eastAsia="en-ID"/>
        </w:rPr>
        <w:t xml:space="preserve"> PCB universal </w:t>
      </w:r>
      <w:proofErr w:type="spellStart"/>
      <w:r w:rsidRPr="00485251">
        <w:rPr>
          <w:rFonts w:eastAsia="Times New Roman"/>
          <w:szCs w:val="24"/>
          <w:lang w:val="en-ID" w:eastAsia="en-ID"/>
        </w:rPr>
        <w:t>memungkinkan</w:t>
      </w:r>
      <w:proofErr w:type="spellEnd"/>
      <w:r w:rsidRPr="00485251">
        <w:rPr>
          <w:rFonts w:eastAsia="Times New Roman"/>
          <w:szCs w:val="24"/>
          <w:lang w:val="en-ID" w:eastAsia="en-ID"/>
        </w:rPr>
        <w:t xml:space="preserve"> </w:t>
      </w:r>
      <w:proofErr w:type="spellStart"/>
      <w:r w:rsidRPr="00485251">
        <w:rPr>
          <w:rFonts w:eastAsia="Times New Roman"/>
          <w:szCs w:val="24"/>
          <w:lang w:val="en-ID" w:eastAsia="en-ID"/>
        </w:rPr>
        <w:t>pembuatan</w:t>
      </w:r>
      <w:proofErr w:type="spellEnd"/>
      <w:r w:rsidRPr="00485251">
        <w:rPr>
          <w:rFonts w:eastAsia="Times New Roman"/>
          <w:szCs w:val="24"/>
          <w:lang w:val="en-ID" w:eastAsia="en-ID"/>
        </w:rPr>
        <w:t xml:space="preserve"> </w:t>
      </w:r>
      <w:proofErr w:type="spellStart"/>
      <w:r w:rsidRPr="00485251">
        <w:rPr>
          <w:rFonts w:eastAsia="Times New Roman"/>
          <w:szCs w:val="24"/>
          <w:lang w:val="en-ID" w:eastAsia="en-ID"/>
        </w:rPr>
        <w:t>prototipe</w:t>
      </w:r>
      <w:proofErr w:type="spellEnd"/>
      <w:r w:rsidRPr="00485251">
        <w:rPr>
          <w:rFonts w:eastAsia="Times New Roman"/>
          <w:szCs w:val="24"/>
          <w:lang w:val="en-ID" w:eastAsia="en-ID"/>
        </w:rPr>
        <w:t xml:space="preserve"> </w:t>
      </w:r>
      <w:proofErr w:type="spellStart"/>
      <w:r w:rsidRPr="00485251">
        <w:rPr>
          <w:rFonts w:eastAsia="Times New Roman"/>
          <w:szCs w:val="24"/>
          <w:lang w:val="en-ID" w:eastAsia="en-ID"/>
        </w:rPr>
        <w:t>lebih</w:t>
      </w:r>
      <w:proofErr w:type="spellEnd"/>
      <w:r w:rsidRPr="00485251">
        <w:rPr>
          <w:rFonts w:eastAsia="Times New Roman"/>
          <w:szCs w:val="24"/>
          <w:lang w:val="en-ID" w:eastAsia="en-ID"/>
        </w:rPr>
        <w:t xml:space="preserve"> </w:t>
      </w:r>
      <w:proofErr w:type="spellStart"/>
      <w:r w:rsidRPr="00485251">
        <w:rPr>
          <w:rFonts w:eastAsia="Times New Roman"/>
          <w:szCs w:val="24"/>
          <w:lang w:val="en-ID" w:eastAsia="en-ID"/>
        </w:rPr>
        <w:t>cepat</w:t>
      </w:r>
      <w:proofErr w:type="spellEnd"/>
      <w:r w:rsidRPr="00485251">
        <w:rPr>
          <w:rFonts w:eastAsia="Times New Roman"/>
          <w:szCs w:val="24"/>
          <w:lang w:val="en-ID" w:eastAsia="en-ID"/>
        </w:rPr>
        <w:t xml:space="preserve"> dan </w:t>
      </w:r>
      <w:proofErr w:type="spellStart"/>
      <w:r w:rsidRPr="00485251">
        <w:rPr>
          <w:rFonts w:eastAsia="Times New Roman"/>
          <w:szCs w:val="24"/>
          <w:lang w:val="en-ID" w:eastAsia="en-ID"/>
        </w:rPr>
        <w:t>mempermudah</w:t>
      </w:r>
      <w:proofErr w:type="spellEnd"/>
      <w:r w:rsidRPr="00485251">
        <w:rPr>
          <w:rFonts w:eastAsia="Times New Roman"/>
          <w:szCs w:val="24"/>
          <w:lang w:val="en-ID" w:eastAsia="en-ID"/>
        </w:rPr>
        <w:t xml:space="preserve"> </w:t>
      </w:r>
      <w:proofErr w:type="spellStart"/>
      <w:r w:rsidRPr="00485251">
        <w:rPr>
          <w:rFonts w:eastAsia="Times New Roman"/>
          <w:szCs w:val="24"/>
          <w:lang w:val="en-ID" w:eastAsia="en-ID"/>
        </w:rPr>
        <w:t>pengembangan</w:t>
      </w:r>
      <w:proofErr w:type="spellEnd"/>
      <w:r w:rsidRPr="00485251">
        <w:rPr>
          <w:rFonts w:eastAsia="Times New Roman"/>
          <w:szCs w:val="24"/>
          <w:lang w:val="en-ID" w:eastAsia="en-ID"/>
        </w:rPr>
        <w:t xml:space="preserve"> </w:t>
      </w:r>
      <w:proofErr w:type="spellStart"/>
      <w:r w:rsidRPr="00485251">
        <w:rPr>
          <w:rFonts w:eastAsia="Times New Roman"/>
          <w:szCs w:val="24"/>
          <w:lang w:val="en-ID" w:eastAsia="en-ID"/>
        </w:rPr>
        <w:t>perangkat</w:t>
      </w:r>
      <w:proofErr w:type="spellEnd"/>
      <w:r w:rsidRPr="00485251">
        <w:rPr>
          <w:rFonts w:eastAsia="Times New Roman"/>
          <w:szCs w:val="24"/>
          <w:lang w:val="en-ID" w:eastAsia="en-ID"/>
        </w:rPr>
        <w:t xml:space="preserve"> </w:t>
      </w:r>
      <w:proofErr w:type="spellStart"/>
      <w:r w:rsidRPr="00485251">
        <w:rPr>
          <w:rFonts w:eastAsia="Times New Roman"/>
          <w:szCs w:val="24"/>
          <w:lang w:val="en-ID" w:eastAsia="en-ID"/>
        </w:rPr>
        <w:t>elektronik</w:t>
      </w:r>
      <w:proofErr w:type="spellEnd"/>
      <w:r w:rsidRPr="00485251">
        <w:rPr>
          <w:rFonts w:eastAsia="Times New Roman"/>
          <w:szCs w:val="24"/>
          <w:lang w:val="en-ID" w:eastAsia="en-ID"/>
        </w:rPr>
        <w:t xml:space="preserve"> dan gadget</w:t>
      </w:r>
      <w:r w:rsidR="006F0A91">
        <w:rPr>
          <w:rFonts w:eastAsia="Times New Roman"/>
          <w:szCs w:val="24"/>
          <w:lang w:val="en-ID" w:eastAsia="en-ID"/>
        </w:rPr>
        <w:t xml:space="preserve"> </w:t>
      </w:r>
      <w:sdt>
        <w:sdtPr>
          <w:rPr>
            <w:rFonts w:eastAsia="Times New Roman"/>
            <w:color w:val="000000"/>
            <w:szCs w:val="24"/>
            <w:lang w:val="en-ID" w:eastAsia="en-ID"/>
          </w:rPr>
          <w:tag w:val="MENDELEY_CITATION_v3_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"/>
          <w:id w:val="-770013874"/>
          <w:placeholder>
            <w:docPart w:val="DefaultPlaceholder_-1854013440"/>
          </w:placeholder>
        </w:sdtPr>
        <w:sdtContent>
          <w:r w:rsidR="00306C8F" w:rsidRPr="00306C8F">
            <w:rPr>
              <w:rFonts w:eastAsia="Times New Roman"/>
              <w:color w:val="000000"/>
            </w:rPr>
            <w:t>(Artist-3D, 2023)</w:t>
          </w:r>
        </w:sdtContent>
      </w:sdt>
      <w:r w:rsidR="006F0A91">
        <w:rPr>
          <w:rFonts w:eastAsia="Times New Roman"/>
          <w:szCs w:val="24"/>
          <w:lang w:val="en-ID" w:eastAsia="en-ID"/>
        </w:rPr>
        <w:t xml:space="preserve">. Universal PCB </w:t>
      </w:r>
      <w:proofErr w:type="spellStart"/>
      <w:r w:rsidR="006F0A91">
        <w:rPr>
          <w:rFonts w:eastAsia="Times New Roman"/>
          <w:szCs w:val="24"/>
          <w:lang w:val="en-ID" w:eastAsia="en-ID"/>
        </w:rPr>
        <w:t>terdapat</w:t>
      </w:r>
      <w:proofErr w:type="spellEnd"/>
      <w:r w:rsidR="006F0A91">
        <w:rPr>
          <w:rFonts w:eastAsia="Times New Roman"/>
          <w:szCs w:val="24"/>
          <w:lang w:val="en-ID" w:eastAsia="en-ID"/>
        </w:rPr>
        <w:t xml:space="preserve"> </w:t>
      </w:r>
      <w:proofErr w:type="spellStart"/>
      <w:r w:rsidR="006F0A91">
        <w:rPr>
          <w:rFonts w:eastAsia="Times New Roman"/>
          <w:szCs w:val="24"/>
          <w:lang w:val="en-ID" w:eastAsia="en-ID"/>
        </w:rPr>
        <w:t>banyak</w:t>
      </w:r>
      <w:proofErr w:type="spellEnd"/>
      <w:r w:rsidR="006F0A91">
        <w:rPr>
          <w:rFonts w:eastAsia="Times New Roman"/>
          <w:szCs w:val="24"/>
          <w:lang w:val="en-ID" w:eastAsia="en-ID"/>
        </w:rPr>
        <w:t xml:space="preserve"> </w:t>
      </w:r>
      <w:proofErr w:type="spellStart"/>
      <w:r w:rsidR="006F0A91">
        <w:rPr>
          <w:rFonts w:eastAsia="Times New Roman"/>
          <w:szCs w:val="24"/>
          <w:lang w:val="en-ID" w:eastAsia="en-ID"/>
        </w:rPr>
        <w:t>jenis</w:t>
      </w:r>
      <w:proofErr w:type="spellEnd"/>
      <w:r w:rsidR="006F0A91">
        <w:rPr>
          <w:rFonts w:eastAsia="Times New Roman"/>
          <w:szCs w:val="24"/>
          <w:lang w:val="en-ID" w:eastAsia="en-ID"/>
        </w:rPr>
        <w:t xml:space="preserve"> </w:t>
      </w:r>
      <w:proofErr w:type="spellStart"/>
      <w:r w:rsidR="006F0A91">
        <w:rPr>
          <w:rFonts w:eastAsia="Times New Roman"/>
          <w:szCs w:val="24"/>
          <w:lang w:val="en-ID" w:eastAsia="en-ID"/>
        </w:rPr>
        <w:t>seperti</w:t>
      </w:r>
      <w:proofErr w:type="spellEnd"/>
      <w:r w:rsidR="006F0A91">
        <w:rPr>
          <w:rFonts w:eastAsia="Times New Roman"/>
          <w:szCs w:val="24"/>
          <w:lang w:val="en-ID" w:eastAsia="en-ID"/>
        </w:rPr>
        <w:t xml:space="preserve"> breadboard, stripboard, perf board, protoboard, dan </w:t>
      </w:r>
      <w:proofErr w:type="spellStart"/>
      <w:r w:rsidR="006F0A91">
        <w:rPr>
          <w:rFonts w:eastAsia="Times New Roman"/>
          <w:szCs w:val="24"/>
          <w:lang w:val="en-ID" w:eastAsia="en-ID"/>
        </w:rPr>
        <w:t>masih</w:t>
      </w:r>
      <w:proofErr w:type="spellEnd"/>
      <w:r w:rsidR="006F0A91">
        <w:rPr>
          <w:rFonts w:eastAsia="Times New Roman"/>
          <w:szCs w:val="24"/>
          <w:lang w:val="en-ID" w:eastAsia="en-ID"/>
        </w:rPr>
        <w:t xml:space="preserve"> </w:t>
      </w:r>
      <w:proofErr w:type="spellStart"/>
      <w:r w:rsidR="006F0A91">
        <w:rPr>
          <w:rFonts w:eastAsia="Times New Roman"/>
          <w:szCs w:val="24"/>
          <w:lang w:val="en-ID" w:eastAsia="en-ID"/>
        </w:rPr>
        <w:t>banyak</w:t>
      </w:r>
      <w:proofErr w:type="spellEnd"/>
      <w:r w:rsidR="006F0A91">
        <w:rPr>
          <w:rFonts w:eastAsia="Times New Roman"/>
          <w:szCs w:val="24"/>
          <w:lang w:val="en-ID" w:eastAsia="en-ID"/>
        </w:rPr>
        <w:t xml:space="preserve"> </w:t>
      </w:r>
      <w:proofErr w:type="spellStart"/>
      <w:r w:rsidR="006F0A91">
        <w:rPr>
          <w:rFonts w:eastAsia="Times New Roman"/>
          <w:szCs w:val="24"/>
          <w:lang w:val="en-ID" w:eastAsia="en-ID"/>
        </w:rPr>
        <w:t>lagi</w:t>
      </w:r>
      <w:proofErr w:type="spellEnd"/>
      <w:r w:rsidR="006F0A91">
        <w:rPr>
          <w:rFonts w:eastAsia="Times New Roman"/>
          <w:szCs w:val="24"/>
          <w:lang w:val="en-ID" w:eastAsia="en-ID"/>
        </w:rPr>
        <w:t xml:space="preserve">. Pada </w:t>
      </w:r>
      <w:proofErr w:type="spellStart"/>
      <w:r w:rsidR="006F0A91">
        <w:rPr>
          <w:rFonts w:eastAsia="Times New Roman"/>
          <w:szCs w:val="24"/>
          <w:lang w:val="en-ID" w:eastAsia="en-ID"/>
        </w:rPr>
        <w:t>penelitian</w:t>
      </w:r>
      <w:proofErr w:type="spellEnd"/>
      <w:r w:rsidR="006F0A91">
        <w:rPr>
          <w:rFonts w:eastAsia="Times New Roman"/>
          <w:szCs w:val="24"/>
          <w:lang w:val="en-ID" w:eastAsia="en-ID"/>
        </w:rPr>
        <w:t xml:space="preserve"> </w:t>
      </w:r>
      <w:proofErr w:type="spellStart"/>
      <w:r w:rsidR="006F0A91">
        <w:rPr>
          <w:rFonts w:eastAsia="Times New Roman"/>
          <w:szCs w:val="24"/>
          <w:lang w:val="en-ID" w:eastAsia="en-ID"/>
        </w:rPr>
        <w:t>ini</w:t>
      </w:r>
      <w:proofErr w:type="spellEnd"/>
      <w:r w:rsidR="006F0A91">
        <w:rPr>
          <w:rFonts w:eastAsia="Times New Roman"/>
          <w:szCs w:val="24"/>
          <w:lang w:val="en-ID" w:eastAsia="en-ID"/>
        </w:rPr>
        <w:t xml:space="preserve"> yang </w:t>
      </w:r>
      <w:proofErr w:type="spellStart"/>
      <w:r w:rsidR="006F0A91">
        <w:rPr>
          <w:rFonts w:eastAsia="Times New Roman"/>
          <w:szCs w:val="24"/>
          <w:lang w:val="en-ID" w:eastAsia="en-ID"/>
        </w:rPr>
        <w:t>dipakai</w:t>
      </w:r>
      <w:proofErr w:type="spellEnd"/>
      <w:r w:rsidR="006F0A91">
        <w:rPr>
          <w:rFonts w:eastAsia="Times New Roman"/>
          <w:szCs w:val="24"/>
          <w:lang w:val="en-ID" w:eastAsia="en-ID"/>
        </w:rPr>
        <w:t xml:space="preserve"> </w:t>
      </w:r>
      <w:proofErr w:type="spellStart"/>
      <w:r w:rsidR="006F0A91">
        <w:rPr>
          <w:rFonts w:eastAsia="Times New Roman"/>
          <w:szCs w:val="24"/>
          <w:lang w:val="en-ID" w:eastAsia="en-ID"/>
        </w:rPr>
        <w:t>adalah</w:t>
      </w:r>
      <w:proofErr w:type="spellEnd"/>
      <w:r w:rsidR="006F0A91">
        <w:rPr>
          <w:rFonts w:eastAsia="Times New Roman"/>
          <w:szCs w:val="24"/>
          <w:lang w:val="en-ID" w:eastAsia="en-ID"/>
        </w:rPr>
        <w:t xml:space="preserve"> </w:t>
      </w:r>
      <w:proofErr w:type="spellStart"/>
      <w:r w:rsidR="006F0A91">
        <w:rPr>
          <w:rFonts w:eastAsia="Times New Roman"/>
          <w:szCs w:val="24"/>
          <w:lang w:val="en-ID" w:eastAsia="en-ID"/>
        </w:rPr>
        <w:t>jenis</w:t>
      </w:r>
      <w:proofErr w:type="spellEnd"/>
      <w:r w:rsidR="006F0A91">
        <w:rPr>
          <w:rFonts w:eastAsia="Times New Roman"/>
          <w:szCs w:val="24"/>
          <w:lang w:val="en-ID" w:eastAsia="en-ID"/>
        </w:rPr>
        <w:t xml:space="preserve"> breadboard. </w:t>
      </w:r>
    </w:p>
    <w:p w14:paraId="4A652FA0" w14:textId="77777777" w:rsidR="00306C8F" w:rsidRDefault="00306C8F">
      <w:pPr>
        <w:suppressAutoHyphens w:val="0"/>
        <w:spacing w:after="160" w:line="259" w:lineRule="auto"/>
        <w:rPr>
          <w:rFonts w:eastAsia="Times New Roman"/>
          <w:szCs w:val="24"/>
          <w:lang w:val="en-ID" w:eastAsia="en-ID"/>
        </w:rPr>
      </w:pPr>
      <w:r>
        <w:rPr>
          <w:rFonts w:eastAsia="Times New Roman"/>
          <w:szCs w:val="24"/>
          <w:lang w:val="en-ID" w:eastAsia="en-ID"/>
        </w:rPr>
        <w:br w:type="page"/>
      </w:r>
    </w:p>
    <w:p w14:paraId="77AC8C83" w14:textId="17D0CF1E" w:rsidR="00AE11A5" w:rsidRDefault="00AE11A5" w:rsidP="00AE11A5">
      <w:pPr>
        <w:pStyle w:val="Heading2"/>
      </w:pPr>
      <w:bookmarkStart w:id="19" w:name="_Toc186729879"/>
      <w:r>
        <w:lastRenderedPageBreak/>
        <w:t xml:space="preserve">Kabel </w:t>
      </w:r>
      <w:r w:rsidRPr="00AE11A5">
        <w:t>USB</w:t>
      </w:r>
      <w:bookmarkEnd w:id="19"/>
    </w:p>
    <w:p w14:paraId="03F6C1E6" w14:textId="634DB209" w:rsidR="007E5148" w:rsidRDefault="007E5148" w:rsidP="005E291B">
      <w:pPr>
        <w:pStyle w:val="paragraf"/>
      </w:pPr>
      <w:r w:rsidRPr="007E5148">
        <w:t xml:space="preserve">Kabel USB </w:t>
      </w:r>
      <w:proofErr w:type="spellStart"/>
      <w:r w:rsidRPr="007E5148">
        <w:t>adalah</w:t>
      </w:r>
      <w:proofErr w:type="spellEnd"/>
      <w:r w:rsidRPr="007E5148">
        <w:t xml:space="preserve"> salah </w:t>
      </w:r>
      <w:proofErr w:type="spellStart"/>
      <w:r w:rsidRPr="007E5148">
        <w:t>satu</w:t>
      </w:r>
      <w:proofErr w:type="spellEnd"/>
      <w:r w:rsidRPr="007E5148">
        <w:t xml:space="preserve"> </w:t>
      </w:r>
      <w:proofErr w:type="spellStart"/>
      <w:r w:rsidRPr="007E5148">
        <w:t>jenis</w:t>
      </w:r>
      <w:proofErr w:type="spellEnd"/>
      <w:r w:rsidRPr="007E5148">
        <w:t xml:space="preserve"> </w:t>
      </w:r>
      <w:proofErr w:type="spellStart"/>
      <w:r w:rsidRPr="007E5148">
        <w:t>penghubung</w:t>
      </w:r>
      <w:proofErr w:type="spellEnd"/>
      <w:r w:rsidRPr="007E5148">
        <w:t xml:space="preserve"> </w:t>
      </w:r>
      <w:proofErr w:type="spellStart"/>
      <w:r w:rsidRPr="007E5148">
        <w:t>elektronik</w:t>
      </w:r>
      <w:proofErr w:type="spellEnd"/>
      <w:r w:rsidRPr="007E5148">
        <w:t xml:space="preserve"> yang paling </w:t>
      </w:r>
      <w:proofErr w:type="spellStart"/>
      <w:r w:rsidRPr="007E5148">
        <w:t>umum</w:t>
      </w:r>
      <w:proofErr w:type="spellEnd"/>
      <w:r w:rsidRPr="007E5148">
        <w:t xml:space="preserve"> </w:t>
      </w:r>
      <w:proofErr w:type="spellStart"/>
      <w:r w:rsidRPr="007E5148">
        <w:t>digunakan</w:t>
      </w:r>
      <w:proofErr w:type="spellEnd"/>
      <w:r w:rsidRPr="007E5148">
        <w:t xml:space="preserve"> </w:t>
      </w:r>
      <w:proofErr w:type="spellStart"/>
      <w:r w:rsidRPr="007E5148">
        <w:t>saat</w:t>
      </w:r>
      <w:proofErr w:type="spellEnd"/>
      <w:r w:rsidRPr="007E5148">
        <w:t xml:space="preserve"> ini, </w:t>
      </w:r>
      <w:proofErr w:type="spellStart"/>
      <w:r w:rsidRPr="007E5148">
        <w:t>berfungsi</w:t>
      </w:r>
      <w:proofErr w:type="spellEnd"/>
      <w:r w:rsidRPr="007E5148">
        <w:t xml:space="preserve"> untuk </w:t>
      </w:r>
      <w:proofErr w:type="spellStart"/>
      <w:r w:rsidRPr="007E5148">
        <w:t>mengatur</w:t>
      </w:r>
      <w:proofErr w:type="spellEnd"/>
      <w:r w:rsidRPr="007E5148">
        <w:t xml:space="preserve"> </w:t>
      </w:r>
      <w:proofErr w:type="spellStart"/>
      <w:r w:rsidRPr="007E5148">
        <w:t>koneksi</w:t>
      </w:r>
      <w:proofErr w:type="spellEnd"/>
      <w:r w:rsidRPr="007E5148">
        <w:t xml:space="preserve"> dan </w:t>
      </w:r>
      <w:proofErr w:type="spellStart"/>
      <w:r w:rsidRPr="007E5148">
        <w:t>komunikasi</w:t>
      </w:r>
      <w:proofErr w:type="spellEnd"/>
      <w:r w:rsidRPr="007E5148">
        <w:t xml:space="preserve"> </w:t>
      </w:r>
      <w:proofErr w:type="spellStart"/>
      <w:r w:rsidRPr="007E5148">
        <w:t>antara</w:t>
      </w:r>
      <w:proofErr w:type="spellEnd"/>
      <w:r w:rsidRPr="007E5148">
        <w:t xml:space="preserve"> </w:t>
      </w:r>
      <w:proofErr w:type="spellStart"/>
      <w:r w:rsidRPr="007E5148">
        <w:t>komputer</w:t>
      </w:r>
      <w:proofErr w:type="spellEnd"/>
      <w:r w:rsidRPr="007E5148">
        <w:t xml:space="preserve"> dan </w:t>
      </w:r>
      <w:proofErr w:type="spellStart"/>
      <w:r w:rsidRPr="007E5148">
        <w:t>perangkat</w:t>
      </w:r>
      <w:proofErr w:type="spellEnd"/>
      <w:r w:rsidRPr="007E5148">
        <w:t xml:space="preserve"> </w:t>
      </w:r>
      <w:proofErr w:type="spellStart"/>
      <w:r w:rsidRPr="007E5148">
        <w:t>eksternal</w:t>
      </w:r>
      <w:proofErr w:type="spellEnd"/>
      <w:r>
        <w:t xml:space="preserve"> </w:t>
      </w:r>
      <w:sdt>
        <w:sdtPr>
          <w:tag w:val="MENDELEY_CITATION_v3_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"/>
          <w:id w:val="1603840703"/>
          <w:placeholder>
            <w:docPart w:val="DefaultPlaceholder_-1854013440"/>
          </w:placeholder>
        </w:sdtPr>
        <w:sdtContent>
          <w:r w:rsidR="00306C8F" w:rsidRPr="00306C8F">
            <w:rPr>
              <w:rFonts w:eastAsia="Times New Roman"/>
            </w:rPr>
            <w:t>(</w:t>
          </w:r>
          <w:proofErr w:type="spellStart"/>
          <w:r w:rsidR="00306C8F" w:rsidRPr="00306C8F">
            <w:rPr>
              <w:rFonts w:eastAsia="Times New Roman"/>
            </w:rPr>
            <w:t>Kabasi</w:t>
          </w:r>
          <w:proofErr w:type="spellEnd"/>
          <w:r w:rsidR="00306C8F" w:rsidRPr="00306C8F">
            <w:rPr>
              <w:rFonts w:eastAsia="Times New Roman"/>
            </w:rPr>
            <w:t>, 2021)</w:t>
          </w:r>
        </w:sdtContent>
      </w:sdt>
      <w:r>
        <w:t>.</w:t>
      </w:r>
      <w:r w:rsidRPr="00D46E60">
        <w:t xml:space="preserve"> </w:t>
      </w:r>
      <w:r w:rsidRPr="007E5148">
        <w:t xml:space="preserve"> </w:t>
      </w:r>
      <w:proofErr w:type="spellStart"/>
      <w:r w:rsidRPr="007E5148">
        <w:t>Dalam</w:t>
      </w:r>
      <w:proofErr w:type="spellEnd"/>
      <w:r w:rsidRPr="007E5148">
        <w:t xml:space="preserve"> </w:t>
      </w:r>
      <w:proofErr w:type="spellStart"/>
      <w:r w:rsidRPr="007E5148">
        <w:t>pengembangan</w:t>
      </w:r>
      <w:proofErr w:type="spellEnd"/>
      <w:r w:rsidRPr="007E5148">
        <w:t xml:space="preserve"> </w:t>
      </w:r>
      <w:proofErr w:type="spellStart"/>
      <w:r w:rsidRPr="007E5148">
        <w:t>perangkat</w:t>
      </w:r>
      <w:proofErr w:type="spellEnd"/>
      <w:r w:rsidRPr="007E5148">
        <w:t xml:space="preserve"> </w:t>
      </w:r>
      <w:proofErr w:type="spellStart"/>
      <w:r w:rsidRPr="007E5148">
        <w:t>berbasis</w:t>
      </w:r>
      <w:proofErr w:type="spellEnd"/>
      <w:r w:rsidRPr="007E5148">
        <w:t xml:space="preserve"> Internet of Things (IoT), </w:t>
      </w:r>
      <w:proofErr w:type="spellStart"/>
      <w:r w:rsidRPr="007E5148">
        <w:t>kabel</w:t>
      </w:r>
      <w:proofErr w:type="spellEnd"/>
      <w:r w:rsidRPr="007E5148">
        <w:t xml:space="preserve"> USB </w:t>
      </w:r>
      <w:proofErr w:type="spellStart"/>
      <w:r w:rsidRPr="007E5148">
        <w:t>sering</w:t>
      </w:r>
      <w:proofErr w:type="spellEnd"/>
      <w:r w:rsidRPr="007E5148">
        <w:t xml:space="preserve"> </w:t>
      </w:r>
      <w:proofErr w:type="spellStart"/>
      <w:r w:rsidRPr="007E5148">
        <w:t>digunakan</w:t>
      </w:r>
      <w:proofErr w:type="spellEnd"/>
      <w:r w:rsidRPr="007E5148">
        <w:t xml:space="preserve"> untuk </w:t>
      </w:r>
      <w:proofErr w:type="spellStart"/>
      <w:r w:rsidRPr="007E5148">
        <w:t>mentransfer</w:t>
      </w:r>
      <w:proofErr w:type="spellEnd"/>
      <w:r w:rsidRPr="007E5148">
        <w:t xml:space="preserve"> program ke </w:t>
      </w:r>
      <w:proofErr w:type="spellStart"/>
      <w:r w:rsidRPr="007E5148">
        <w:t>NodeMCU</w:t>
      </w:r>
      <w:proofErr w:type="spellEnd"/>
      <w:r w:rsidRPr="007E5148">
        <w:t xml:space="preserve"> </w:t>
      </w:r>
      <w:proofErr w:type="spellStart"/>
      <w:r w:rsidRPr="007E5148">
        <w:t>serta</w:t>
      </w:r>
      <w:proofErr w:type="spellEnd"/>
      <w:r w:rsidRPr="007E5148">
        <w:t xml:space="preserve"> </w:t>
      </w:r>
      <w:proofErr w:type="spellStart"/>
      <w:r w:rsidRPr="007E5148">
        <w:t>menyediakan</w:t>
      </w:r>
      <w:proofErr w:type="spellEnd"/>
      <w:r w:rsidRPr="007E5148">
        <w:t xml:space="preserve"> </w:t>
      </w:r>
      <w:proofErr w:type="spellStart"/>
      <w:r w:rsidRPr="007E5148">
        <w:t>daya</w:t>
      </w:r>
      <w:proofErr w:type="spellEnd"/>
      <w:r w:rsidRPr="007E5148">
        <w:t xml:space="preserve"> untuk </w:t>
      </w:r>
      <w:proofErr w:type="spellStart"/>
      <w:r w:rsidRPr="007E5148">
        <w:t>menjalankan</w:t>
      </w:r>
      <w:proofErr w:type="spellEnd"/>
      <w:r w:rsidRPr="007E5148">
        <w:t xml:space="preserve"> </w:t>
      </w:r>
      <w:proofErr w:type="spellStart"/>
      <w:r w:rsidRPr="007E5148">
        <w:t>perangkat</w:t>
      </w:r>
      <w:proofErr w:type="spellEnd"/>
      <w:r w:rsidRPr="007E5148">
        <w:t xml:space="preserve"> </w:t>
      </w:r>
      <w:proofErr w:type="spellStart"/>
      <w:r w:rsidRPr="007E5148">
        <w:t>tersebut</w:t>
      </w:r>
      <w:proofErr w:type="spellEnd"/>
      <w:r w:rsidRPr="007E5148">
        <w:t xml:space="preserve">. Kabel USB </w:t>
      </w:r>
      <w:proofErr w:type="spellStart"/>
      <w:r w:rsidRPr="007E5148">
        <w:t>terdiri</w:t>
      </w:r>
      <w:proofErr w:type="spellEnd"/>
      <w:r w:rsidRPr="007E5148">
        <w:t xml:space="preserve"> </w:t>
      </w:r>
      <w:proofErr w:type="spellStart"/>
      <w:r w:rsidRPr="007E5148">
        <w:t>dari</w:t>
      </w:r>
      <w:proofErr w:type="spellEnd"/>
      <w:r w:rsidRPr="007E5148">
        <w:t xml:space="preserve"> </w:t>
      </w:r>
      <w:proofErr w:type="spellStart"/>
      <w:r w:rsidRPr="007E5148">
        <w:t>beberapa</w:t>
      </w:r>
      <w:proofErr w:type="spellEnd"/>
      <w:r w:rsidRPr="007E5148">
        <w:t xml:space="preserve"> </w:t>
      </w:r>
      <w:proofErr w:type="spellStart"/>
      <w:r w:rsidRPr="007E5148">
        <w:t>jenis</w:t>
      </w:r>
      <w:proofErr w:type="spellEnd"/>
      <w:r w:rsidRPr="007E5148">
        <w:t xml:space="preserve"> </w:t>
      </w:r>
      <w:proofErr w:type="spellStart"/>
      <w:r w:rsidRPr="007E5148">
        <w:t>konektor</w:t>
      </w:r>
      <w:proofErr w:type="spellEnd"/>
      <w:r w:rsidRPr="007E5148">
        <w:t xml:space="preserve">, </w:t>
      </w:r>
      <w:proofErr w:type="spellStart"/>
      <w:r w:rsidRPr="007E5148">
        <w:t>seperti</w:t>
      </w:r>
      <w:proofErr w:type="spellEnd"/>
      <w:r w:rsidRPr="007E5148">
        <w:t xml:space="preserve"> USB-A, USB-B, USB-C, dan micro-USB, yang </w:t>
      </w:r>
      <w:proofErr w:type="spellStart"/>
      <w:r w:rsidRPr="007E5148">
        <w:t>disesuaikan</w:t>
      </w:r>
      <w:proofErr w:type="spellEnd"/>
      <w:r w:rsidRPr="007E5148">
        <w:t xml:space="preserve"> </w:t>
      </w:r>
      <w:proofErr w:type="spellStart"/>
      <w:r w:rsidRPr="007E5148">
        <w:t>dengan</w:t>
      </w:r>
      <w:proofErr w:type="spellEnd"/>
      <w:r w:rsidRPr="007E5148">
        <w:t xml:space="preserve"> </w:t>
      </w:r>
      <w:proofErr w:type="spellStart"/>
      <w:r w:rsidRPr="007E5148">
        <w:t>kebutuhan</w:t>
      </w:r>
      <w:proofErr w:type="spellEnd"/>
      <w:r w:rsidRPr="007E5148">
        <w:t xml:space="preserve"> </w:t>
      </w:r>
      <w:proofErr w:type="spellStart"/>
      <w:r w:rsidRPr="007E5148">
        <w:t>perangkat</w:t>
      </w:r>
      <w:proofErr w:type="spellEnd"/>
      <w:r w:rsidRPr="007E5148">
        <w:t xml:space="preserve"> IoT.</w:t>
      </w:r>
    </w:p>
    <w:p w14:paraId="3FBBF9C1" w14:textId="2639C74D" w:rsidR="00AE11A5" w:rsidRDefault="00AE11A5" w:rsidP="00AE11A5">
      <w:pPr>
        <w:pStyle w:val="Heading2"/>
        <w:rPr>
          <w:i/>
          <w:iCs/>
        </w:rPr>
      </w:pPr>
      <w:bookmarkStart w:id="20" w:name="_Toc186729880"/>
      <w:r>
        <w:rPr>
          <w:i/>
          <w:iCs/>
        </w:rPr>
        <w:t>Power Bank</w:t>
      </w:r>
      <w:bookmarkEnd w:id="20"/>
    </w:p>
    <w:p w14:paraId="119FA812" w14:textId="0E0D34DA" w:rsidR="005E2C44" w:rsidRPr="005E291B" w:rsidRDefault="005E2C44" w:rsidP="005E291B">
      <w:pPr>
        <w:pStyle w:val="paragraf"/>
        <w:rPr>
          <w:rFonts w:eastAsia="Times New Roman"/>
          <w:lang w:val="en-ID" w:eastAsia="en-ID"/>
        </w:rPr>
      </w:pPr>
      <w:proofErr w:type="spellStart"/>
      <w:r>
        <w:t>Powerbank</w:t>
      </w:r>
      <w:proofErr w:type="spellEnd"/>
      <w:r>
        <w:t xml:space="preserve"> </w:t>
      </w:r>
      <w:proofErr w:type="spellStart"/>
      <w:r>
        <w:t>adalah</w:t>
      </w:r>
      <w:proofErr w:type="spellEnd"/>
      <w:r>
        <w:t xml:space="preserve"> </w:t>
      </w:r>
      <w:proofErr w:type="spellStart"/>
      <w:r>
        <w:t>perangkat</w:t>
      </w:r>
      <w:proofErr w:type="spellEnd"/>
      <w:r>
        <w:t xml:space="preserve"> </w:t>
      </w:r>
      <w:proofErr w:type="spellStart"/>
      <w:r>
        <w:t>genggam</w:t>
      </w:r>
      <w:proofErr w:type="spellEnd"/>
      <w:r>
        <w:t xml:space="preserve"> yang </w:t>
      </w:r>
      <w:proofErr w:type="spellStart"/>
      <w:r>
        <w:t>berfungsi</w:t>
      </w:r>
      <w:proofErr w:type="spellEnd"/>
      <w:r>
        <w:t xml:space="preserve"> </w:t>
      </w:r>
      <w:proofErr w:type="spellStart"/>
      <w:r>
        <w:t>sebagai</w:t>
      </w:r>
      <w:proofErr w:type="spellEnd"/>
      <w:r>
        <w:t xml:space="preserve"> </w:t>
      </w:r>
      <w:proofErr w:type="spellStart"/>
      <w:r>
        <w:t>penyimpan</w:t>
      </w:r>
      <w:proofErr w:type="spellEnd"/>
      <w:r>
        <w:t xml:space="preserve"> </w:t>
      </w:r>
      <w:proofErr w:type="spellStart"/>
      <w:r>
        <w:t>energi</w:t>
      </w:r>
      <w:proofErr w:type="spellEnd"/>
      <w:r>
        <w:t xml:space="preserve"> </w:t>
      </w:r>
      <w:proofErr w:type="spellStart"/>
      <w:r>
        <w:t>listrik</w:t>
      </w:r>
      <w:proofErr w:type="spellEnd"/>
      <w:r>
        <w:t xml:space="preserve"> untuk </w:t>
      </w:r>
      <w:proofErr w:type="spellStart"/>
      <w:r>
        <w:t>digunakan</w:t>
      </w:r>
      <w:proofErr w:type="spellEnd"/>
      <w:r>
        <w:t xml:space="preserve"> </w:t>
      </w:r>
      <w:proofErr w:type="spellStart"/>
      <w:r>
        <w:t>sebagai</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cadangan</w:t>
      </w:r>
      <w:proofErr w:type="spellEnd"/>
      <w:r>
        <w:t xml:space="preserve"> </w:t>
      </w:r>
      <w:proofErr w:type="spellStart"/>
      <w:r>
        <w:t>dalam</w:t>
      </w:r>
      <w:proofErr w:type="spellEnd"/>
      <w:r>
        <w:t xml:space="preserve"> </w:t>
      </w:r>
      <w:proofErr w:type="spellStart"/>
      <w:r>
        <w:t>mengisi</w:t>
      </w:r>
      <w:proofErr w:type="spellEnd"/>
      <w:r>
        <w:t xml:space="preserve"> </w:t>
      </w:r>
      <w:proofErr w:type="spellStart"/>
      <w:r>
        <w:t>ulang</w:t>
      </w:r>
      <w:proofErr w:type="spellEnd"/>
      <w:r>
        <w:t xml:space="preserve"> </w:t>
      </w:r>
      <w:proofErr w:type="spellStart"/>
      <w:r>
        <w:t>baterai</w:t>
      </w:r>
      <w:proofErr w:type="spellEnd"/>
      <w:r>
        <w:t xml:space="preserve"> </w:t>
      </w:r>
      <w:proofErr w:type="spellStart"/>
      <w:r>
        <w:t>perangkat</w:t>
      </w:r>
      <w:proofErr w:type="spellEnd"/>
      <w:r>
        <w:t xml:space="preserve"> </w:t>
      </w:r>
      <w:proofErr w:type="spellStart"/>
      <w:r>
        <w:t>elektronik</w:t>
      </w:r>
      <w:proofErr w:type="spellEnd"/>
      <w:r>
        <w:t xml:space="preserve">, </w:t>
      </w:r>
      <w:proofErr w:type="spellStart"/>
      <w:r>
        <w:t>seperti</w:t>
      </w:r>
      <w:proofErr w:type="spellEnd"/>
      <w:r>
        <w:t xml:space="preserve"> </w:t>
      </w:r>
      <w:proofErr w:type="spellStart"/>
      <w:r>
        <w:t>ponsel</w:t>
      </w:r>
      <w:proofErr w:type="spellEnd"/>
      <w:r>
        <w:t xml:space="preserve">, tablet, </w:t>
      </w:r>
      <w:proofErr w:type="spellStart"/>
      <w:r>
        <w:t>atau</w:t>
      </w:r>
      <w:proofErr w:type="spellEnd"/>
      <w:r>
        <w:t xml:space="preserve"> </w:t>
      </w:r>
      <w:proofErr w:type="spellStart"/>
      <w:r>
        <w:t>perangkat</w:t>
      </w:r>
      <w:proofErr w:type="spellEnd"/>
      <w:r>
        <w:t xml:space="preserve"> </w:t>
      </w:r>
      <w:proofErr w:type="spellStart"/>
      <w:r>
        <w:t>lainnya</w:t>
      </w:r>
      <w:proofErr w:type="spellEnd"/>
      <w:r>
        <w:t xml:space="preserve">. </w:t>
      </w:r>
      <w:proofErr w:type="spellStart"/>
      <w:r>
        <w:rPr>
          <w:rFonts w:eastAsia="Times New Roman"/>
          <w:lang w:val="en-ID" w:eastAsia="en-ID"/>
        </w:rPr>
        <w:t>Biasanya</w:t>
      </w:r>
      <w:proofErr w:type="spellEnd"/>
      <w:r>
        <w:rPr>
          <w:rFonts w:eastAsia="Times New Roman"/>
          <w:lang w:val="en-ID" w:eastAsia="en-ID"/>
        </w:rPr>
        <w:t xml:space="preserve"> </w:t>
      </w:r>
      <w:proofErr w:type="spellStart"/>
      <w:r>
        <w:rPr>
          <w:rFonts w:eastAsia="Times New Roman"/>
          <w:lang w:val="en-ID" w:eastAsia="en-ID"/>
        </w:rPr>
        <w:t>P</w:t>
      </w:r>
      <w:r w:rsidRPr="005E2C44">
        <w:rPr>
          <w:rFonts w:eastAsia="Times New Roman"/>
          <w:lang w:val="en-ID" w:eastAsia="en-ID"/>
        </w:rPr>
        <w:t>owerbank</w:t>
      </w:r>
      <w:proofErr w:type="spellEnd"/>
      <w:r w:rsidRPr="005E2C44">
        <w:rPr>
          <w:rFonts w:eastAsia="Times New Roman"/>
          <w:lang w:val="en-ID" w:eastAsia="en-ID"/>
        </w:rPr>
        <w:t xml:space="preserve"> </w:t>
      </w:r>
      <w:proofErr w:type="spellStart"/>
      <w:r w:rsidRPr="005E2C44">
        <w:rPr>
          <w:rFonts w:eastAsia="Times New Roman"/>
          <w:lang w:val="en-ID" w:eastAsia="en-ID"/>
        </w:rPr>
        <w:t>berfungsi</w:t>
      </w:r>
      <w:proofErr w:type="spellEnd"/>
      <w:r w:rsidRPr="005E2C44">
        <w:rPr>
          <w:rFonts w:eastAsia="Times New Roman"/>
          <w:lang w:val="en-ID" w:eastAsia="en-ID"/>
        </w:rPr>
        <w:t xml:space="preserve"> </w:t>
      </w:r>
      <w:proofErr w:type="spellStart"/>
      <w:r w:rsidRPr="005E2C44">
        <w:rPr>
          <w:rFonts w:eastAsia="Times New Roman"/>
          <w:lang w:val="en-ID" w:eastAsia="en-ID"/>
        </w:rPr>
        <w:t>sebagai</w:t>
      </w:r>
      <w:proofErr w:type="spellEnd"/>
      <w:r w:rsidRPr="005E2C44">
        <w:rPr>
          <w:rFonts w:eastAsia="Times New Roman"/>
          <w:lang w:val="en-ID" w:eastAsia="en-ID"/>
        </w:rPr>
        <w:t xml:space="preserve"> </w:t>
      </w:r>
      <w:proofErr w:type="spellStart"/>
      <w:r w:rsidRPr="005E2C44">
        <w:rPr>
          <w:rFonts w:eastAsia="Times New Roman"/>
          <w:lang w:val="en-ID" w:eastAsia="en-ID"/>
        </w:rPr>
        <w:t>perangkat</w:t>
      </w:r>
      <w:proofErr w:type="spellEnd"/>
      <w:r w:rsidRPr="005E2C44">
        <w:rPr>
          <w:rFonts w:eastAsia="Times New Roman"/>
          <w:lang w:val="en-ID" w:eastAsia="en-ID"/>
        </w:rPr>
        <w:t xml:space="preserve"> </w:t>
      </w:r>
      <w:proofErr w:type="spellStart"/>
      <w:r w:rsidRPr="005E2C44">
        <w:rPr>
          <w:rFonts w:eastAsia="Times New Roman"/>
          <w:lang w:val="en-ID" w:eastAsia="en-ID"/>
        </w:rPr>
        <w:t>pengisi</w:t>
      </w:r>
      <w:proofErr w:type="spellEnd"/>
      <w:r w:rsidRPr="005E2C44">
        <w:rPr>
          <w:rFonts w:eastAsia="Times New Roman"/>
          <w:lang w:val="en-ID" w:eastAsia="en-ID"/>
        </w:rPr>
        <w:t xml:space="preserve"> </w:t>
      </w:r>
      <w:proofErr w:type="spellStart"/>
      <w:r w:rsidRPr="005E2C44">
        <w:rPr>
          <w:rFonts w:eastAsia="Times New Roman"/>
          <w:lang w:val="en-ID" w:eastAsia="en-ID"/>
        </w:rPr>
        <w:t>daya</w:t>
      </w:r>
      <w:proofErr w:type="spellEnd"/>
      <w:r w:rsidRPr="005E2C44">
        <w:rPr>
          <w:rFonts w:eastAsia="Times New Roman"/>
          <w:lang w:val="en-ID" w:eastAsia="en-ID"/>
        </w:rPr>
        <w:t xml:space="preserve"> </w:t>
      </w:r>
      <w:proofErr w:type="spellStart"/>
      <w:r w:rsidRPr="005E2C44">
        <w:rPr>
          <w:rFonts w:eastAsia="Times New Roman"/>
          <w:lang w:val="en-ID" w:eastAsia="en-ID"/>
        </w:rPr>
        <w:t>untuk</w:t>
      </w:r>
      <w:proofErr w:type="spellEnd"/>
      <w:r w:rsidRPr="005E2C44">
        <w:rPr>
          <w:rFonts w:eastAsia="Times New Roman"/>
          <w:lang w:val="en-ID" w:eastAsia="en-ID"/>
        </w:rPr>
        <w:t xml:space="preserve"> gadget </w:t>
      </w:r>
      <w:proofErr w:type="spellStart"/>
      <w:r w:rsidRPr="005E2C44">
        <w:rPr>
          <w:rFonts w:eastAsia="Times New Roman"/>
          <w:lang w:val="en-ID" w:eastAsia="en-ID"/>
        </w:rPr>
        <w:t>ketika</w:t>
      </w:r>
      <w:proofErr w:type="spellEnd"/>
      <w:r w:rsidRPr="005E2C44">
        <w:rPr>
          <w:rFonts w:eastAsia="Times New Roman"/>
          <w:lang w:val="en-ID" w:eastAsia="en-ID"/>
        </w:rPr>
        <w:t xml:space="preserve"> </w:t>
      </w:r>
      <w:proofErr w:type="spellStart"/>
      <w:r w:rsidRPr="005E2C44">
        <w:rPr>
          <w:rFonts w:eastAsia="Times New Roman"/>
          <w:lang w:val="en-ID" w:eastAsia="en-ID"/>
        </w:rPr>
        <w:t>pengguna</w:t>
      </w:r>
      <w:proofErr w:type="spellEnd"/>
      <w:r w:rsidRPr="005E2C44">
        <w:rPr>
          <w:rFonts w:eastAsia="Times New Roman"/>
          <w:lang w:val="en-ID" w:eastAsia="en-ID"/>
        </w:rPr>
        <w:t xml:space="preserve"> </w:t>
      </w:r>
      <w:proofErr w:type="spellStart"/>
      <w:r w:rsidRPr="005E2C44">
        <w:rPr>
          <w:rFonts w:eastAsia="Times New Roman"/>
          <w:lang w:val="en-ID" w:eastAsia="en-ID"/>
        </w:rPr>
        <w:t>berada</w:t>
      </w:r>
      <w:proofErr w:type="spellEnd"/>
      <w:r w:rsidRPr="005E2C44">
        <w:rPr>
          <w:rFonts w:eastAsia="Times New Roman"/>
          <w:lang w:val="en-ID" w:eastAsia="en-ID"/>
        </w:rPr>
        <w:t xml:space="preserve"> di </w:t>
      </w:r>
      <w:proofErr w:type="spellStart"/>
      <w:r w:rsidRPr="005E2C44">
        <w:rPr>
          <w:rFonts w:eastAsia="Times New Roman"/>
          <w:lang w:val="en-ID" w:eastAsia="en-ID"/>
        </w:rPr>
        <w:t>luar</w:t>
      </w:r>
      <w:proofErr w:type="spellEnd"/>
      <w:r w:rsidRPr="005E2C44">
        <w:rPr>
          <w:rFonts w:eastAsia="Times New Roman"/>
          <w:lang w:val="en-ID" w:eastAsia="en-ID"/>
        </w:rPr>
        <w:t xml:space="preserve"> </w:t>
      </w:r>
      <w:proofErr w:type="spellStart"/>
      <w:r w:rsidRPr="005E2C44">
        <w:rPr>
          <w:rFonts w:eastAsia="Times New Roman"/>
          <w:lang w:val="en-ID" w:eastAsia="en-ID"/>
        </w:rPr>
        <w:t>atau</w:t>
      </w:r>
      <w:proofErr w:type="spellEnd"/>
      <w:r w:rsidRPr="005E2C44">
        <w:rPr>
          <w:rFonts w:eastAsia="Times New Roman"/>
          <w:lang w:val="en-ID" w:eastAsia="en-ID"/>
        </w:rPr>
        <w:t xml:space="preserve"> </w:t>
      </w:r>
      <w:proofErr w:type="spellStart"/>
      <w:r w:rsidRPr="005E2C44">
        <w:rPr>
          <w:rFonts w:eastAsia="Times New Roman"/>
          <w:lang w:val="en-ID" w:eastAsia="en-ID"/>
        </w:rPr>
        <w:t>jauh</w:t>
      </w:r>
      <w:proofErr w:type="spellEnd"/>
      <w:r w:rsidRPr="005E2C44">
        <w:rPr>
          <w:rFonts w:eastAsia="Times New Roman"/>
          <w:lang w:val="en-ID" w:eastAsia="en-ID"/>
        </w:rPr>
        <w:t xml:space="preserve"> </w:t>
      </w:r>
      <w:proofErr w:type="spellStart"/>
      <w:r w:rsidRPr="005E2C44">
        <w:rPr>
          <w:rFonts w:eastAsia="Times New Roman"/>
          <w:lang w:val="en-ID" w:eastAsia="en-ID"/>
        </w:rPr>
        <w:t>dari</w:t>
      </w:r>
      <w:proofErr w:type="spellEnd"/>
      <w:r w:rsidRPr="005E2C44">
        <w:rPr>
          <w:rFonts w:eastAsia="Times New Roman"/>
          <w:lang w:val="en-ID" w:eastAsia="en-ID"/>
        </w:rPr>
        <w:t xml:space="preserve"> </w:t>
      </w:r>
      <w:proofErr w:type="spellStart"/>
      <w:r w:rsidRPr="005E2C44">
        <w:rPr>
          <w:rFonts w:eastAsia="Times New Roman"/>
          <w:lang w:val="en-ID" w:eastAsia="en-ID"/>
        </w:rPr>
        <w:t>sumber</w:t>
      </w:r>
      <w:proofErr w:type="spellEnd"/>
      <w:r w:rsidRPr="005E2C44">
        <w:rPr>
          <w:rFonts w:eastAsia="Times New Roman"/>
          <w:lang w:val="en-ID" w:eastAsia="en-ID"/>
        </w:rPr>
        <w:t xml:space="preserve"> </w:t>
      </w:r>
      <w:proofErr w:type="spellStart"/>
      <w:r w:rsidRPr="005E2C44">
        <w:rPr>
          <w:rFonts w:eastAsia="Times New Roman"/>
          <w:lang w:val="en-ID" w:eastAsia="en-ID"/>
        </w:rPr>
        <w:t>listrik</w:t>
      </w:r>
      <w:proofErr w:type="spellEnd"/>
      <w:r w:rsidRPr="005E2C44">
        <w:rPr>
          <w:rFonts w:eastAsia="Times New Roman"/>
          <w:lang w:val="en-ID" w:eastAsia="en-ID"/>
        </w:rPr>
        <w:t xml:space="preserve">. </w:t>
      </w:r>
      <w:proofErr w:type="spellStart"/>
      <w:r w:rsidRPr="005E2C44">
        <w:rPr>
          <w:rFonts w:eastAsia="Times New Roman"/>
          <w:lang w:val="en-ID" w:eastAsia="en-ID"/>
        </w:rPr>
        <w:t>Secara</w:t>
      </w:r>
      <w:proofErr w:type="spellEnd"/>
      <w:r w:rsidRPr="005E2C44">
        <w:rPr>
          <w:rFonts w:eastAsia="Times New Roman"/>
          <w:lang w:val="en-ID" w:eastAsia="en-ID"/>
        </w:rPr>
        <w:t xml:space="preserve"> </w:t>
      </w:r>
      <w:proofErr w:type="spellStart"/>
      <w:r w:rsidRPr="005E2C44">
        <w:rPr>
          <w:rFonts w:eastAsia="Times New Roman"/>
          <w:lang w:val="en-ID" w:eastAsia="en-ID"/>
        </w:rPr>
        <w:t>fungsi</w:t>
      </w:r>
      <w:proofErr w:type="spellEnd"/>
      <w:r w:rsidRPr="005E2C44">
        <w:rPr>
          <w:rFonts w:eastAsia="Times New Roman"/>
          <w:lang w:val="en-ID" w:eastAsia="en-ID"/>
        </w:rPr>
        <w:t xml:space="preserve">, </w:t>
      </w:r>
      <w:proofErr w:type="spellStart"/>
      <w:r w:rsidRPr="005E2C44">
        <w:rPr>
          <w:rFonts w:eastAsia="Times New Roman"/>
          <w:lang w:val="en-ID" w:eastAsia="en-ID"/>
        </w:rPr>
        <w:t>powerbank</w:t>
      </w:r>
      <w:proofErr w:type="spellEnd"/>
      <w:r w:rsidRPr="005E2C44">
        <w:rPr>
          <w:rFonts w:eastAsia="Times New Roman"/>
          <w:lang w:val="en-ID" w:eastAsia="en-ID"/>
        </w:rPr>
        <w:t xml:space="preserve"> </w:t>
      </w:r>
      <w:proofErr w:type="spellStart"/>
      <w:r w:rsidRPr="005E2C44">
        <w:rPr>
          <w:rFonts w:eastAsia="Times New Roman"/>
          <w:lang w:val="en-ID" w:eastAsia="en-ID"/>
        </w:rPr>
        <w:t>dapat</w:t>
      </w:r>
      <w:proofErr w:type="spellEnd"/>
      <w:r w:rsidRPr="005E2C44">
        <w:rPr>
          <w:rFonts w:eastAsia="Times New Roman"/>
          <w:lang w:val="en-ID" w:eastAsia="en-ID"/>
        </w:rPr>
        <w:t xml:space="preserve"> </w:t>
      </w:r>
      <w:proofErr w:type="spellStart"/>
      <w:r w:rsidRPr="005E2C44">
        <w:rPr>
          <w:rFonts w:eastAsia="Times New Roman"/>
          <w:lang w:val="en-ID" w:eastAsia="en-ID"/>
        </w:rPr>
        <w:t>diidentifikasi</w:t>
      </w:r>
      <w:proofErr w:type="spellEnd"/>
      <w:r w:rsidRPr="005E2C44">
        <w:rPr>
          <w:rFonts w:eastAsia="Times New Roman"/>
          <w:lang w:val="en-ID" w:eastAsia="en-ID"/>
        </w:rPr>
        <w:t xml:space="preserve"> </w:t>
      </w:r>
      <w:proofErr w:type="spellStart"/>
      <w:r w:rsidRPr="005E2C44">
        <w:rPr>
          <w:rFonts w:eastAsia="Times New Roman"/>
          <w:lang w:val="en-ID" w:eastAsia="en-ID"/>
        </w:rPr>
        <w:t>sebagai</w:t>
      </w:r>
      <w:proofErr w:type="spellEnd"/>
      <w:r w:rsidRPr="005E2C44">
        <w:rPr>
          <w:rFonts w:eastAsia="Times New Roman"/>
          <w:lang w:val="en-ID" w:eastAsia="en-ID"/>
        </w:rPr>
        <w:t xml:space="preserve"> </w:t>
      </w:r>
      <w:proofErr w:type="spellStart"/>
      <w:r w:rsidRPr="005E2C44">
        <w:rPr>
          <w:rFonts w:eastAsia="Times New Roman"/>
          <w:lang w:val="en-ID" w:eastAsia="en-ID"/>
        </w:rPr>
        <w:t>alat</w:t>
      </w:r>
      <w:proofErr w:type="spellEnd"/>
      <w:r w:rsidRPr="005E2C44">
        <w:rPr>
          <w:rFonts w:eastAsia="Times New Roman"/>
          <w:lang w:val="en-ID" w:eastAsia="en-ID"/>
        </w:rPr>
        <w:t xml:space="preserve"> </w:t>
      </w:r>
      <w:proofErr w:type="spellStart"/>
      <w:r w:rsidRPr="005E2C44">
        <w:rPr>
          <w:rFonts w:eastAsia="Times New Roman"/>
          <w:lang w:val="en-ID" w:eastAsia="en-ID"/>
        </w:rPr>
        <w:t>penyimpan</w:t>
      </w:r>
      <w:proofErr w:type="spellEnd"/>
      <w:r w:rsidRPr="005E2C44">
        <w:rPr>
          <w:rFonts w:eastAsia="Times New Roman"/>
          <w:lang w:val="en-ID" w:eastAsia="en-ID"/>
        </w:rPr>
        <w:t xml:space="preserve"> </w:t>
      </w:r>
      <w:proofErr w:type="spellStart"/>
      <w:r w:rsidRPr="005E2C44">
        <w:rPr>
          <w:rFonts w:eastAsia="Times New Roman"/>
          <w:lang w:val="en-ID" w:eastAsia="en-ID"/>
        </w:rPr>
        <w:t>daya</w:t>
      </w:r>
      <w:proofErr w:type="spellEnd"/>
      <w:r w:rsidRPr="005E2C44">
        <w:rPr>
          <w:rFonts w:eastAsia="Times New Roman"/>
          <w:lang w:val="en-ID" w:eastAsia="en-ID"/>
        </w:rPr>
        <w:t xml:space="preserve"> yang </w:t>
      </w:r>
      <w:proofErr w:type="spellStart"/>
      <w:r w:rsidRPr="005E2C44">
        <w:rPr>
          <w:rFonts w:eastAsia="Times New Roman"/>
          <w:lang w:val="en-ID" w:eastAsia="en-ID"/>
        </w:rPr>
        <w:t>berperan</w:t>
      </w:r>
      <w:proofErr w:type="spellEnd"/>
      <w:r w:rsidRPr="005E2C44">
        <w:rPr>
          <w:rFonts w:eastAsia="Times New Roman"/>
          <w:lang w:val="en-ID" w:eastAsia="en-ID"/>
        </w:rPr>
        <w:t xml:space="preserve"> </w:t>
      </w:r>
      <w:proofErr w:type="spellStart"/>
      <w:r w:rsidRPr="005E2C44">
        <w:rPr>
          <w:rFonts w:eastAsia="Times New Roman"/>
          <w:lang w:val="en-ID" w:eastAsia="en-ID"/>
        </w:rPr>
        <w:t>seperti</w:t>
      </w:r>
      <w:proofErr w:type="spellEnd"/>
      <w:r w:rsidRPr="005E2C44">
        <w:rPr>
          <w:rFonts w:eastAsia="Times New Roman"/>
          <w:lang w:val="en-ID" w:eastAsia="en-ID"/>
        </w:rPr>
        <w:t xml:space="preserve"> </w:t>
      </w:r>
      <w:proofErr w:type="spellStart"/>
      <w:r w:rsidRPr="005E2C44">
        <w:rPr>
          <w:rFonts w:eastAsia="Times New Roman"/>
          <w:lang w:val="en-ID" w:eastAsia="en-ID"/>
        </w:rPr>
        <w:t>baterai</w:t>
      </w:r>
      <w:proofErr w:type="spellEnd"/>
      <w:r w:rsidRPr="005E2C44">
        <w:rPr>
          <w:rFonts w:eastAsia="Times New Roman"/>
          <w:lang w:val="en-ID" w:eastAsia="en-ID"/>
        </w:rPr>
        <w:t xml:space="preserve"> </w:t>
      </w:r>
      <w:proofErr w:type="spellStart"/>
      <w:r w:rsidRPr="005E2C44">
        <w:rPr>
          <w:rFonts w:eastAsia="Times New Roman"/>
          <w:lang w:val="en-ID" w:eastAsia="en-ID"/>
        </w:rPr>
        <w:t>cadangan</w:t>
      </w:r>
      <w:proofErr w:type="spellEnd"/>
      <w:r w:rsidRPr="005E2C44">
        <w:rPr>
          <w:rFonts w:eastAsia="Times New Roman"/>
          <w:lang w:val="en-ID" w:eastAsia="en-ID"/>
        </w:rPr>
        <w:t xml:space="preserve"> yang </w:t>
      </w:r>
      <w:proofErr w:type="spellStart"/>
      <w:r w:rsidRPr="005E2C44">
        <w:rPr>
          <w:rFonts w:eastAsia="Times New Roman"/>
          <w:lang w:val="en-ID" w:eastAsia="en-ID"/>
        </w:rPr>
        <w:t>dapat</w:t>
      </w:r>
      <w:proofErr w:type="spellEnd"/>
      <w:r w:rsidRPr="005E2C44">
        <w:rPr>
          <w:rFonts w:eastAsia="Times New Roman"/>
          <w:lang w:val="en-ID" w:eastAsia="en-ID"/>
        </w:rPr>
        <w:t xml:space="preserve"> </w:t>
      </w:r>
      <w:proofErr w:type="spellStart"/>
      <w:r w:rsidRPr="005E2C44">
        <w:rPr>
          <w:rFonts w:eastAsia="Times New Roman"/>
          <w:lang w:val="en-ID" w:eastAsia="en-ID"/>
        </w:rPr>
        <w:t>digunakan</w:t>
      </w:r>
      <w:proofErr w:type="spellEnd"/>
      <w:r w:rsidRPr="005E2C44">
        <w:rPr>
          <w:rFonts w:eastAsia="Times New Roman"/>
          <w:lang w:val="en-ID" w:eastAsia="en-ID"/>
        </w:rPr>
        <w:t xml:space="preserve"> </w:t>
      </w:r>
      <w:proofErr w:type="spellStart"/>
      <w:r w:rsidRPr="005E2C44">
        <w:rPr>
          <w:rFonts w:eastAsia="Times New Roman"/>
          <w:lang w:val="en-ID" w:eastAsia="en-ID"/>
        </w:rPr>
        <w:t>kapan</w:t>
      </w:r>
      <w:proofErr w:type="spellEnd"/>
      <w:r w:rsidRPr="005E2C44">
        <w:rPr>
          <w:rFonts w:eastAsia="Times New Roman"/>
          <w:lang w:val="en-ID" w:eastAsia="en-ID"/>
        </w:rPr>
        <w:t xml:space="preserve"> </w:t>
      </w:r>
      <w:proofErr w:type="spellStart"/>
      <w:r w:rsidRPr="005E2C44">
        <w:rPr>
          <w:rFonts w:eastAsia="Times New Roman"/>
          <w:lang w:val="en-ID" w:eastAsia="en-ID"/>
        </w:rPr>
        <w:t>saja</w:t>
      </w:r>
      <w:proofErr w:type="spellEnd"/>
      <w:r w:rsidRPr="005E2C44">
        <w:rPr>
          <w:rFonts w:eastAsia="Times New Roman"/>
          <w:lang w:val="en-ID" w:eastAsia="en-ID"/>
        </w:rPr>
        <w:t xml:space="preserve"> </w:t>
      </w:r>
      <w:proofErr w:type="spellStart"/>
      <w:r w:rsidRPr="005E2C44">
        <w:rPr>
          <w:rFonts w:eastAsia="Times New Roman"/>
          <w:lang w:val="en-ID" w:eastAsia="en-ID"/>
        </w:rPr>
        <w:t>diperlukan</w:t>
      </w:r>
      <w:proofErr w:type="spellEnd"/>
      <w:r>
        <w:rPr>
          <w:rFonts w:eastAsia="Times New Roman"/>
          <w:lang w:val="en-ID" w:eastAsia="en-ID"/>
        </w:rPr>
        <w:t xml:space="preserve"> </w:t>
      </w:r>
      <w:sdt>
        <w:sdtPr>
          <w:rPr>
            <w:rFonts w:eastAsia="Times New Roman"/>
            <w:lang w:val="en-ID" w:eastAsia="en-ID"/>
          </w:rPr>
          <w:tag w:val="MENDELEY_CITATION_v3_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"/>
          <w:id w:val="-788508643"/>
          <w:placeholder>
            <w:docPart w:val="DefaultPlaceholder_-1854013440"/>
          </w:placeholder>
        </w:sdtPr>
        <w:sdtContent>
          <w:r w:rsidR="00306C8F" w:rsidRPr="00306C8F">
            <w:rPr>
              <w:rFonts w:eastAsia="Times New Roman"/>
              <w:lang w:val="en-ID" w:eastAsia="en-ID"/>
            </w:rPr>
            <w:t>(</w:t>
          </w:r>
          <w:proofErr w:type="spellStart"/>
          <w:r w:rsidR="00306C8F" w:rsidRPr="00306C8F">
            <w:rPr>
              <w:rFonts w:eastAsia="Times New Roman"/>
              <w:lang w:val="en-ID" w:eastAsia="en-ID"/>
            </w:rPr>
            <w:t>Apriani</w:t>
          </w:r>
          <w:proofErr w:type="spellEnd"/>
          <w:r w:rsidR="00306C8F" w:rsidRPr="00306C8F">
            <w:rPr>
              <w:rFonts w:eastAsia="Times New Roman"/>
              <w:lang w:val="en-ID" w:eastAsia="en-ID"/>
            </w:rPr>
            <w:t xml:space="preserve"> </w:t>
          </w:r>
          <w:proofErr w:type="spellStart"/>
          <w:r w:rsidR="00306C8F" w:rsidRPr="00306C8F">
            <w:rPr>
              <w:rFonts w:eastAsia="Times New Roman"/>
              <w:lang w:val="en-ID" w:eastAsia="en-ID"/>
            </w:rPr>
            <w:t>dkk</w:t>
          </w:r>
          <w:proofErr w:type="spellEnd"/>
          <w:r w:rsidR="00306C8F" w:rsidRPr="00306C8F">
            <w:rPr>
              <w:rFonts w:eastAsia="Times New Roman"/>
              <w:lang w:val="en-ID" w:eastAsia="en-ID"/>
            </w:rPr>
            <w:t>., 2021)</w:t>
          </w:r>
        </w:sdtContent>
      </w:sdt>
      <w:r>
        <w:rPr>
          <w:rFonts w:eastAsia="Times New Roman"/>
          <w:lang w:val="en-ID" w:eastAsia="en-ID"/>
        </w:rPr>
        <w:t>.</w:t>
      </w:r>
    </w:p>
    <w:p w14:paraId="29AF9ACD" w14:textId="4306C93D" w:rsidR="00AE11A5" w:rsidRDefault="00AE11A5" w:rsidP="00AE11A5">
      <w:pPr>
        <w:pStyle w:val="Heading2"/>
      </w:pPr>
      <w:bookmarkStart w:id="21" w:name="_Toc186729881"/>
      <w:r>
        <w:t>Visual Studio Code</w:t>
      </w:r>
      <w:bookmarkEnd w:id="21"/>
    </w:p>
    <w:p w14:paraId="76630266" w14:textId="4A26B45B" w:rsidR="00AE11A5" w:rsidRDefault="00190756" w:rsidP="005E291B">
      <w:pPr>
        <w:pStyle w:val="paragraf"/>
      </w:pPr>
      <w:r w:rsidRPr="00190756">
        <w:t xml:space="preserve">Visual Studio Code (VS Code) </w:t>
      </w:r>
      <w:proofErr w:type="spellStart"/>
      <w:r w:rsidRPr="00190756">
        <w:t>adalah</w:t>
      </w:r>
      <w:proofErr w:type="spellEnd"/>
      <w:r w:rsidRPr="00190756">
        <w:t xml:space="preserve"> </w:t>
      </w:r>
      <w:proofErr w:type="spellStart"/>
      <w:r w:rsidRPr="00190756">
        <w:t>sebuah</w:t>
      </w:r>
      <w:proofErr w:type="spellEnd"/>
      <w:r w:rsidRPr="00190756">
        <w:t xml:space="preserve"> </w:t>
      </w:r>
      <w:proofErr w:type="spellStart"/>
      <w:r w:rsidRPr="00190756">
        <w:t>teks</w:t>
      </w:r>
      <w:proofErr w:type="spellEnd"/>
      <w:r w:rsidRPr="00190756">
        <w:t xml:space="preserve"> editor untuk </w:t>
      </w:r>
      <w:proofErr w:type="spellStart"/>
      <w:r w:rsidRPr="00190756">
        <w:t>menulis</w:t>
      </w:r>
      <w:proofErr w:type="spellEnd"/>
      <w:r w:rsidRPr="00190756">
        <w:t xml:space="preserve"> </w:t>
      </w:r>
      <w:proofErr w:type="spellStart"/>
      <w:r w:rsidRPr="00190756">
        <w:t>kode</w:t>
      </w:r>
      <w:proofErr w:type="spellEnd"/>
      <w:r w:rsidRPr="00190756">
        <w:t xml:space="preserve"> program </w:t>
      </w:r>
      <w:r w:rsidRPr="005E291B">
        <w:t>yang</w:t>
      </w:r>
      <w:r w:rsidRPr="00190756">
        <w:t xml:space="preserve"> </w:t>
      </w:r>
      <w:proofErr w:type="spellStart"/>
      <w:r w:rsidRPr="00190756">
        <w:t>didukung</w:t>
      </w:r>
      <w:proofErr w:type="spellEnd"/>
      <w:r w:rsidRPr="00190756">
        <w:t xml:space="preserve"> oleh </w:t>
      </w:r>
      <w:proofErr w:type="spellStart"/>
      <w:r w:rsidRPr="00190756">
        <w:t>bahasa</w:t>
      </w:r>
      <w:proofErr w:type="spellEnd"/>
      <w:r w:rsidRPr="00190756">
        <w:t xml:space="preserve"> </w:t>
      </w:r>
      <w:proofErr w:type="spellStart"/>
      <w:r w:rsidRPr="00190756">
        <w:t>pemrograman</w:t>
      </w:r>
      <w:proofErr w:type="spellEnd"/>
      <w:r w:rsidRPr="00190756">
        <w:t xml:space="preserve"> JavaScript, Typescript, dan Node.js, </w:t>
      </w:r>
      <w:proofErr w:type="spellStart"/>
      <w:r w:rsidRPr="00190756">
        <w:t>serta</w:t>
      </w:r>
      <w:proofErr w:type="spellEnd"/>
      <w:r w:rsidRPr="00190756">
        <w:t xml:space="preserve"> </w:t>
      </w:r>
      <w:proofErr w:type="spellStart"/>
      <w:r w:rsidRPr="00190756">
        <w:t>bahasa</w:t>
      </w:r>
      <w:proofErr w:type="spellEnd"/>
      <w:r w:rsidRPr="00190756">
        <w:t xml:space="preserve"> </w:t>
      </w:r>
      <w:proofErr w:type="spellStart"/>
      <w:r w:rsidRPr="00190756">
        <w:t>pemrograman</w:t>
      </w:r>
      <w:proofErr w:type="spellEnd"/>
      <w:r w:rsidRPr="00190756">
        <w:t xml:space="preserve"> </w:t>
      </w:r>
      <w:proofErr w:type="spellStart"/>
      <w:r w:rsidRPr="00190756">
        <w:t>lainnya</w:t>
      </w:r>
      <w:proofErr w:type="spellEnd"/>
      <w:r w:rsidRPr="00190756">
        <w:t xml:space="preserve"> </w:t>
      </w:r>
      <w:proofErr w:type="spellStart"/>
      <w:r w:rsidRPr="00190756">
        <w:t>dengan</w:t>
      </w:r>
      <w:proofErr w:type="spellEnd"/>
      <w:r w:rsidRPr="00190756">
        <w:t xml:space="preserve"> </w:t>
      </w:r>
      <w:proofErr w:type="spellStart"/>
      <w:r w:rsidRPr="00190756">
        <w:t>bantuan</w:t>
      </w:r>
      <w:proofErr w:type="spellEnd"/>
      <w:r w:rsidRPr="00190756">
        <w:t xml:space="preserve"> plugin yang </w:t>
      </w:r>
      <w:proofErr w:type="spellStart"/>
      <w:r w:rsidRPr="00190756">
        <w:t>dapat</w:t>
      </w:r>
      <w:proofErr w:type="spellEnd"/>
      <w:r w:rsidRPr="00190756">
        <w:t xml:space="preserve"> </w:t>
      </w:r>
      <w:proofErr w:type="spellStart"/>
      <w:r w:rsidRPr="00190756">
        <w:lastRenderedPageBreak/>
        <w:t>dipasang</w:t>
      </w:r>
      <w:proofErr w:type="spellEnd"/>
      <w:r w:rsidRPr="00190756">
        <w:t xml:space="preserve"> via marketplace Visual Studio Code (</w:t>
      </w:r>
      <w:proofErr w:type="spellStart"/>
      <w:r w:rsidRPr="00190756">
        <w:t>seperti</w:t>
      </w:r>
      <w:proofErr w:type="spellEnd"/>
      <w:r w:rsidRPr="00190756">
        <w:t xml:space="preserve"> C++, C#, Python, Go, Java, d</w:t>
      </w:r>
      <w:r w:rsidR="00AF465E">
        <w:t xml:space="preserve">an </w:t>
      </w:r>
      <w:proofErr w:type="spellStart"/>
      <w:r w:rsidR="00AF465E">
        <w:t>seterusnya</w:t>
      </w:r>
      <w:proofErr w:type="spellEnd"/>
      <w:r w:rsidRPr="00190756">
        <w:t>)</w:t>
      </w:r>
      <w:r w:rsidR="00702C34">
        <w:t xml:space="preserve"> </w:t>
      </w:r>
      <w:sdt>
        <w:sdtPr>
          <w:tag w:val="MENDELEY_CITATION_v3_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"/>
          <w:id w:val="860008250"/>
          <w:placeholder>
            <w:docPart w:val="DefaultPlaceholder_-1854013440"/>
          </w:placeholder>
        </w:sdtPr>
        <w:sdtContent>
          <w:r w:rsidR="00306C8F" w:rsidRPr="00306C8F">
            <w:t>(</w:t>
          </w:r>
          <w:proofErr w:type="spellStart"/>
          <w:r w:rsidR="00306C8F" w:rsidRPr="00306C8F">
            <w:t>Yuliadi</w:t>
          </w:r>
          <w:proofErr w:type="spellEnd"/>
          <w:r w:rsidR="00306C8F" w:rsidRPr="00306C8F">
            <w:t xml:space="preserve"> </w:t>
          </w:r>
          <w:proofErr w:type="spellStart"/>
          <w:r w:rsidR="00306C8F" w:rsidRPr="00306C8F">
            <w:t>dkk</w:t>
          </w:r>
          <w:proofErr w:type="spellEnd"/>
          <w:r w:rsidR="00306C8F" w:rsidRPr="00306C8F">
            <w:t>., 2021)</w:t>
          </w:r>
        </w:sdtContent>
      </w:sdt>
      <w:r w:rsidR="00702C34">
        <w:t>.</w:t>
      </w:r>
    </w:p>
    <w:p w14:paraId="789FF3B0" w14:textId="2B35804C" w:rsidR="00190756" w:rsidRPr="00702C34" w:rsidRDefault="00190756" w:rsidP="005E291B">
      <w:pPr>
        <w:pStyle w:val="paragraf"/>
        <w:rPr>
          <w:lang w:val="en-ID" w:eastAsia="en-ID"/>
        </w:rPr>
      </w:pPr>
      <w:r w:rsidRPr="00190756">
        <w:rPr>
          <w:lang w:val="en-ID" w:eastAsia="en-ID"/>
        </w:rPr>
        <w:t xml:space="preserve">Salah </w:t>
      </w:r>
      <w:proofErr w:type="spellStart"/>
      <w:r w:rsidRPr="00190756">
        <w:rPr>
          <w:lang w:val="en-ID" w:eastAsia="en-ID"/>
        </w:rPr>
        <w:t>satu</w:t>
      </w:r>
      <w:proofErr w:type="spellEnd"/>
      <w:r w:rsidRPr="00190756">
        <w:rPr>
          <w:lang w:val="en-ID" w:eastAsia="en-ID"/>
        </w:rPr>
        <w:t xml:space="preserve"> </w:t>
      </w:r>
      <w:proofErr w:type="spellStart"/>
      <w:r w:rsidRPr="00190756">
        <w:rPr>
          <w:lang w:val="en-ID" w:eastAsia="en-ID"/>
        </w:rPr>
        <w:t>ekstensi</w:t>
      </w:r>
      <w:proofErr w:type="spellEnd"/>
      <w:r w:rsidRPr="00190756">
        <w:rPr>
          <w:lang w:val="en-ID" w:eastAsia="en-ID"/>
        </w:rPr>
        <w:t xml:space="preserve"> </w:t>
      </w:r>
      <w:proofErr w:type="spellStart"/>
      <w:r w:rsidRPr="00190756">
        <w:rPr>
          <w:lang w:val="en-ID" w:eastAsia="en-ID"/>
        </w:rPr>
        <w:t>populer</w:t>
      </w:r>
      <w:proofErr w:type="spellEnd"/>
      <w:r w:rsidRPr="00190756">
        <w:rPr>
          <w:lang w:val="en-ID" w:eastAsia="en-ID"/>
        </w:rPr>
        <w:t xml:space="preserve"> </w:t>
      </w:r>
      <w:proofErr w:type="spellStart"/>
      <w:r w:rsidRPr="00190756">
        <w:rPr>
          <w:lang w:val="en-ID" w:eastAsia="en-ID"/>
        </w:rPr>
        <w:t>untuk</w:t>
      </w:r>
      <w:proofErr w:type="spellEnd"/>
      <w:r w:rsidRPr="00190756">
        <w:rPr>
          <w:lang w:val="en-ID" w:eastAsia="en-ID"/>
        </w:rPr>
        <w:t xml:space="preserve"> </w:t>
      </w:r>
      <w:proofErr w:type="spellStart"/>
      <w:r w:rsidRPr="00190756">
        <w:rPr>
          <w:lang w:val="en-ID" w:eastAsia="en-ID"/>
        </w:rPr>
        <w:t>pengembangan</w:t>
      </w:r>
      <w:proofErr w:type="spellEnd"/>
      <w:r w:rsidRPr="00190756">
        <w:rPr>
          <w:lang w:val="en-ID" w:eastAsia="en-ID"/>
        </w:rPr>
        <w:t xml:space="preserve"> </w:t>
      </w:r>
      <w:proofErr w:type="spellStart"/>
      <w:r w:rsidRPr="00190756">
        <w:rPr>
          <w:lang w:val="en-ID" w:eastAsia="en-ID"/>
        </w:rPr>
        <w:t>perangkat</w:t>
      </w:r>
      <w:proofErr w:type="spellEnd"/>
      <w:r w:rsidRPr="00190756">
        <w:rPr>
          <w:lang w:val="en-ID" w:eastAsia="en-ID"/>
        </w:rPr>
        <w:t xml:space="preserve"> IoT </w:t>
      </w:r>
      <w:proofErr w:type="spellStart"/>
      <w:r>
        <w:rPr>
          <w:lang w:val="en-ID" w:eastAsia="en-ID"/>
        </w:rPr>
        <w:t>yaitu</w:t>
      </w:r>
      <w:proofErr w:type="spellEnd"/>
      <w:r>
        <w:rPr>
          <w:lang w:val="en-ID" w:eastAsia="en-ID"/>
        </w:rPr>
        <w:t xml:space="preserve"> </w:t>
      </w:r>
      <w:r>
        <w:rPr>
          <w:i/>
          <w:iCs/>
        </w:rPr>
        <w:t>e</w:t>
      </w:r>
      <w:r w:rsidR="00AE11A5">
        <w:rPr>
          <w:i/>
          <w:iCs/>
        </w:rPr>
        <w:t xml:space="preserve">xtension </w:t>
      </w:r>
      <w:proofErr w:type="spellStart"/>
      <w:r w:rsidR="00AE11A5">
        <w:t>PlatformIO</w:t>
      </w:r>
      <w:proofErr w:type="spellEnd"/>
      <w:r w:rsidR="00AE11A5">
        <w:t xml:space="preserve"> pada Visual Studio Code </w:t>
      </w:r>
      <w:proofErr w:type="spellStart"/>
      <w:r w:rsidR="00AE11A5">
        <w:t>digunakan</w:t>
      </w:r>
      <w:proofErr w:type="spellEnd"/>
      <w:r w:rsidR="00AE11A5">
        <w:t xml:space="preserve"> untuk </w:t>
      </w:r>
      <w:proofErr w:type="spellStart"/>
      <w:r w:rsidR="00AE11A5">
        <w:t>pem</w:t>
      </w:r>
      <w:r w:rsidR="00405E91">
        <w:t>bangunan</w:t>
      </w:r>
      <w:proofErr w:type="spellEnd"/>
      <w:r w:rsidR="00405E91">
        <w:t xml:space="preserve"> </w:t>
      </w:r>
      <w:proofErr w:type="spellStart"/>
      <w:r w:rsidR="00405E91">
        <w:t>perangkat</w:t>
      </w:r>
      <w:proofErr w:type="spellEnd"/>
      <w:r w:rsidR="00405E91">
        <w:t xml:space="preserve"> </w:t>
      </w:r>
      <w:proofErr w:type="spellStart"/>
      <w:r w:rsidR="00405E91">
        <w:t>lunak</w:t>
      </w:r>
      <w:proofErr w:type="spellEnd"/>
      <w:r w:rsidR="00405E91">
        <w:t xml:space="preserve"> untuk </w:t>
      </w:r>
      <w:proofErr w:type="spellStart"/>
      <w:r w:rsidR="00405E91">
        <w:t>perangkat</w:t>
      </w:r>
      <w:proofErr w:type="spellEnd"/>
      <w:r w:rsidR="00405E91">
        <w:t xml:space="preserve"> ESP8266</w:t>
      </w:r>
      <w:r w:rsidR="00702C34">
        <w:t xml:space="preserve">. </w:t>
      </w:r>
      <w:proofErr w:type="spellStart"/>
      <w:r w:rsidR="00702C34" w:rsidRPr="00190756">
        <w:rPr>
          <w:lang w:val="en-ID" w:eastAsia="en-ID"/>
        </w:rPr>
        <w:t>PlatformIO</w:t>
      </w:r>
      <w:proofErr w:type="spellEnd"/>
      <w:r w:rsidR="00702C34" w:rsidRPr="00190756">
        <w:rPr>
          <w:lang w:val="en-ID" w:eastAsia="en-ID"/>
        </w:rPr>
        <w:t xml:space="preserve"> pada Visual Studio Code </w:t>
      </w:r>
      <w:proofErr w:type="spellStart"/>
      <w:r w:rsidR="00702C34" w:rsidRPr="00190756">
        <w:rPr>
          <w:lang w:val="en-ID" w:eastAsia="en-ID"/>
        </w:rPr>
        <w:t>digunakan</w:t>
      </w:r>
      <w:proofErr w:type="spellEnd"/>
      <w:r w:rsidR="00702C34" w:rsidRPr="00190756">
        <w:rPr>
          <w:lang w:val="en-ID" w:eastAsia="en-ID"/>
        </w:rPr>
        <w:t xml:space="preserve"> </w:t>
      </w:r>
      <w:proofErr w:type="spellStart"/>
      <w:r w:rsidR="00702C34" w:rsidRPr="00190756">
        <w:rPr>
          <w:lang w:val="en-ID" w:eastAsia="en-ID"/>
        </w:rPr>
        <w:t>untuk</w:t>
      </w:r>
      <w:proofErr w:type="spellEnd"/>
      <w:r w:rsidR="00702C34" w:rsidRPr="00190756">
        <w:rPr>
          <w:lang w:val="en-ID" w:eastAsia="en-ID"/>
        </w:rPr>
        <w:t xml:space="preserve"> </w:t>
      </w:r>
      <w:proofErr w:type="spellStart"/>
      <w:r w:rsidR="00702C34" w:rsidRPr="00190756">
        <w:rPr>
          <w:lang w:val="en-ID" w:eastAsia="en-ID"/>
        </w:rPr>
        <w:t>mempermudah</w:t>
      </w:r>
      <w:proofErr w:type="spellEnd"/>
      <w:r w:rsidR="00702C34" w:rsidRPr="00190756">
        <w:rPr>
          <w:lang w:val="en-ID" w:eastAsia="en-ID"/>
        </w:rPr>
        <w:t xml:space="preserve"> </w:t>
      </w:r>
      <w:proofErr w:type="spellStart"/>
      <w:r w:rsidR="00702C34" w:rsidRPr="00190756">
        <w:rPr>
          <w:lang w:val="en-ID" w:eastAsia="en-ID"/>
        </w:rPr>
        <w:t>pembangunan</w:t>
      </w:r>
      <w:proofErr w:type="spellEnd"/>
      <w:r w:rsidR="00702C34" w:rsidRPr="00190756">
        <w:rPr>
          <w:lang w:val="en-ID" w:eastAsia="en-ID"/>
        </w:rPr>
        <w:t xml:space="preserve"> </w:t>
      </w:r>
      <w:proofErr w:type="spellStart"/>
      <w:r w:rsidR="00702C34" w:rsidRPr="00190756">
        <w:rPr>
          <w:lang w:val="en-ID" w:eastAsia="en-ID"/>
        </w:rPr>
        <w:t>perangkat</w:t>
      </w:r>
      <w:proofErr w:type="spellEnd"/>
      <w:r w:rsidR="00702C34" w:rsidRPr="00190756">
        <w:rPr>
          <w:lang w:val="en-ID" w:eastAsia="en-ID"/>
        </w:rPr>
        <w:t xml:space="preserve"> </w:t>
      </w:r>
      <w:proofErr w:type="spellStart"/>
      <w:r w:rsidR="00702C34" w:rsidRPr="00190756">
        <w:rPr>
          <w:lang w:val="en-ID" w:eastAsia="en-ID"/>
        </w:rPr>
        <w:t>lunak</w:t>
      </w:r>
      <w:proofErr w:type="spellEnd"/>
      <w:r w:rsidR="00702C34" w:rsidRPr="00190756">
        <w:rPr>
          <w:lang w:val="en-ID" w:eastAsia="en-ID"/>
        </w:rPr>
        <w:t xml:space="preserve"> pada </w:t>
      </w:r>
      <w:proofErr w:type="spellStart"/>
      <w:r w:rsidR="00702C34" w:rsidRPr="00190756">
        <w:rPr>
          <w:lang w:val="en-ID" w:eastAsia="en-ID"/>
        </w:rPr>
        <w:t>perangkat</w:t>
      </w:r>
      <w:proofErr w:type="spellEnd"/>
      <w:r w:rsidR="00702C34" w:rsidRPr="00190756">
        <w:rPr>
          <w:lang w:val="en-ID" w:eastAsia="en-ID"/>
        </w:rPr>
        <w:t xml:space="preserve"> ESP8266 </w:t>
      </w:r>
      <w:proofErr w:type="spellStart"/>
      <w:r w:rsidR="00702C34" w:rsidRPr="00190756">
        <w:rPr>
          <w:lang w:val="en-ID" w:eastAsia="en-ID"/>
        </w:rPr>
        <w:t>dengan</w:t>
      </w:r>
      <w:proofErr w:type="spellEnd"/>
      <w:r w:rsidR="00702C34" w:rsidRPr="00190756">
        <w:rPr>
          <w:lang w:val="en-ID" w:eastAsia="en-ID"/>
        </w:rPr>
        <w:t xml:space="preserve"> </w:t>
      </w:r>
      <w:proofErr w:type="spellStart"/>
      <w:r w:rsidR="00702C34" w:rsidRPr="00190756">
        <w:rPr>
          <w:lang w:val="en-ID" w:eastAsia="en-ID"/>
        </w:rPr>
        <w:t>menyediakan</w:t>
      </w:r>
      <w:proofErr w:type="spellEnd"/>
      <w:r w:rsidR="00702C34" w:rsidRPr="00190756">
        <w:rPr>
          <w:lang w:val="en-ID" w:eastAsia="en-ID"/>
        </w:rPr>
        <w:t xml:space="preserve"> </w:t>
      </w:r>
      <w:proofErr w:type="spellStart"/>
      <w:r w:rsidR="00702C34" w:rsidRPr="00190756">
        <w:rPr>
          <w:lang w:val="en-ID" w:eastAsia="en-ID"/>
        </w:rPr>
        <w:t>fitur</w:t>
      </w:r>
      <w:proofErr w:type="spellEnd"/>
      <w:r w:rsidR="00702C34" w:rsidRPr="00190756">
        <w:rPr>
          <w:lang w:val="en-ID" w:eastAsia="en-ID"/>
        </w:rPr>
        <w:t xml:space="preserve"> </w:t>
      </w:r>
      <w:proofErr w:type="spellStart"/>
      <w:r w:rsidR="00702C34" w:rsidRPr="00190756">
        <w:rPr>
          <w:lang w:val="en-ID" w:eastAsia="en-ID"/>
        </w:rPr>
        <w:t>seperti</w:t>
      </w:r>
      <w:proofErr w:type="spellEnd"/>
      <w:r w:rsidR="00702C34" w:rsidRPr="00190756">
        <w:rPr>
          <w:lang w:val="en-ID" w:eastAsia="en-ID"/>
        </w:rPr>
        <w:t xml:space="preserve"> </w:t>
      </w:r>
      <w:proofErr w:type="spellStart"/>
      <w:r w:rsidR="00702C34" w:rsidRPr="00190756">
        <w:rPr>
          <w:lang w:val="en-ID" w:eastAsia="en-ID"/>
        </w:rPr>
        <w:t>manajemen</w:t>
      </w:r>
      <w:proofErr w:type="spellEnd"/>
      <w:r w:rsidR="00702C34" w:rsidRPr="00190756">
        <w:rPr>
          <w:lang w:val="en-ID" w:eastAsia="en-ID"/>
        </w:rPr>
        <w:t xml:space="preserve"> </w:t>
      </w:r>
      <w:proofErr w:type="spellStart"/>
      <w:r w:rsidR="00702C34" w:rsidRPr="00190756">
        <w:rPr>
          <w:lang w:val="en-ID" w:eastAsia="en-ID"/>
        </w:rPr>
        <w:t>dependensi</w:t>
      </w:r>
      <w:proofErr w:type="spellEnd"/>
      <w:r w:rsidR="00702C34" w:rsidRPr="00190756">
        <w:rPr>
          <w:lang w:val="en-ID" w:eastAsia="en-ID"/>
        </w:rPr>
        <w:t xml:space="preserve">, </w:t>
      </w:r>
      <w:proofErr w:type="spellStart"/>
      <w:r w:rsidR="00702C34" w:rsidRPr="00190756">
        <w:rPr>
          <w:lang w:val="en-ID" w:eastAsia="en-ID"/>
        </w:rPr>
        <w:t>konfigurasi</w:t>
      </w:r>
      <w:proofErr w:type="spellEnd"/>
      <w:r w:rsidR="00702C34" w:rsidRPr="00190756">
        <w:rPr>
          <w:lang w:val="en-ID" w:eastAsia="en-ID"/>
        </w:rPr>
        <w:t xml:space="preserve"> </w:t>
      </w:r>
      <w:proofErr w:type="spellStart"/>
      <w:r w:rsidR="00702C34" w:rsidRPr="00190756">
        <w:rPr>
          <w:lang w:val="en-ID" w:eastAsia="en-ID"/>
        </w:rPr>
        <w:t>proyek</w:t>
      </w:r>
      <w:proofErr w:type="spellEnd"/>
      <w:r w:rsidR="00702C34" w:rsidRPr="00190756">
        <w:rPr>
          <w:lang w:val="en-ID" w:eastAsia="en-ID"/>
        </w:rPr>
        <w:t xml:space="preserve">, debugging, dan </w:t>
      </w:r>
      <w:proofErr w:type="spellStart"/>
      <w:r w:rsidR="00702C34" w:rsidRPr="00190756">
        <w:rPr>
          <w:lang w:val="en-ID" w:eastAsia="en-ID"/>
        </w:rPr>
        <w:t>kompilasi</w:t>
      </w:r>
      <w:proofErr w:type="spellEnd"/>
      <w:r w:rsidR="00702C34" w:rsidRPr="00190756">
        <w:rPr>
          <w:lang w:val="en-ID" w:eastAsia="en-ID"/>
        </w:rPr>
        <w:t xml:space="preserve"> </w:t>
      </w:r>
      <w:proofErr w:type="spellStart"/>
      <w:r w:rsidR="00702C34" w:rsidRPr="00190756">
        <w:rPr>
          <w:lang w:val="en-ID" w:eastAsia="en-ID"/>
        </w:rPr>
        <w:t>kode</w:t>
      </w:r>
      <w:proofErr w:type="spellEnd"/>
      <w:r w:rsidR="00702C34" w:rsidRPr="00190756">
        <w:rPr>
          <w:lang w:val="en-ID" w:eastAsia="en-ID"/>
        </w:rPr>
        <w:t xml:space="preserve"> </w:t>
      </w:r>
      <w:proofErr w:type="spellStart"/>
      <w:r w:rsidR="00702C34" w:rsidRPr="00190756">
        <w:rPr>
          <w:lang w:val="en-ID" w:eastAsia="en-ID"/>
        </w:rPr>
        <w:t>secara</w:t>
      </w:r>
      <w:proofErr w:type="spellEnd"/>
      <w:r w:rsidR="00702C34" w:rsidRPr="00190756">
        <w:rPr>
          <w:lang w:val="en-ID" w:eastAsia="en-ID"/>
        </w:rPr>
        <w:t xml:space="preserve"> </w:t>
      </w:r>
      <w:proofErr w:type="spellStart"/>
      <w:r w:rsidR="00702C34" w:rsidRPr="00190756">
        <w:rPr>
          <w:lang w:val="en-ID" w:eastAsia="en-ID"/>
        </w:rPr>
        <w:t>otomatis</w:t>
      </w:r>
      <w:proofErr w:type="spellEnd"/>
      <w:r w:rsidR="00702C34" w:rsidRPr="00190756">
        <w:rPr>
          <w:lang w:val="en-ID" w:eastAsia="en-ID"/>
        </w:rPr>
        <w:t>.</w:t>
      </w:r>
      <w:r w:rsidR="00702C34" w:rsidRPr="00702C34">
        <w:rPr>
          <w:lang w:val="en-ID" w:eastAsia="en-ID"/>
        </w:rPr>
        <w:t xml:space="preserve"> </w:t>
      </w:r>
      <w:proofErr w:type="spellStart"/>
      <w:r w:rsidR="00702C34" w:rsidRPr="00190756">
        <w:rPr>
          <w:lang w:val="en-ID" w:eastAsia="en-ID"/>
        </w:rPr>
        <w:t>PlatformIO</w:t>
      </w:r>
      <w:proofErr w:type="spellEnd"/>
      <w:r w:rsidR="00702C34" w:rsidRPr="00190756">
        <w:rPr>
          <w:lang w:val="en-ID" w:eastAsia="en-ID"/>
        </w:rPr>
        <w:t xml:space="preserve"> </w:t>
      </w:r>
      <w:proofErr w:type="spellStart"/>
      <w:r w:rsidR="00702C34" w:rsidRPr="00190756">
        <w:rPr>
          <w:lang w:val="en-ID" w:eastAsia="en-ID"/>
        </w:rPr>
        <w:t>mendukung</w:t>
      </w:r>
      <w:proofErr w:type="spellEnd"/>
      <w:r w:rsidR="00702C34" w:rsidRPr="00190756">
        <w:rPr>
          <w:lang w:val="en-ID" w:eastAsia="en-ID"/>
        </w:rPr>
        <w:t xml:space="preserve"> </w:t>
      </w:r>
      <w:proofErr w:type="spellStart"/>
      <w:r w:rsidR="00702C34" w:rsidRPr="00190756">
        <w:rPr>
          <w:lang w:val="en-ID" w:eastAsia="en-ID"/>
        </w:rPr>
        <w:t>berbagai</w:t>
      </w:r>
      <w:proofErr w:type="spellEnd"/>
      <w:r w:rsidR="00702C34" w:rsidRPr="00190756">
        <w:rPr>
          <w:lang w:val="en-ID" w:eastAsia="en-ID"/>
        </w:rPr>
        <w:t xml:space="preserve"> framework, </w:t>
      </w:r>
      <w:proofErr w:type="spellStart"/>
      <w:r w:rsidR="00702C34" w:rsidRPr="00190756">
        <w:rPr>
          <w:lang w:val="en-ID" w:eastAsia="en-ID"/>
        </w:rPr>
        <w:t>seperti</w:t>
      </w:r>
      <w:proofErr w:type="spellEnd"/>
      <w:r w:rsidR="00702C34" w:rsidRPr="00190756">
        <w:rPr>
          <w:lang w:val="en-ID" w:eastAsia="en-ID"/>
        </w:rPr>
        <w:t xml:space="preserve"> Arduino dan ESP-IDF</w:t>
      </w:r>
      <w:r w:rsidR="00702C34">
        <w:rPr>
          <w:lang w:val="en-ID" w:eastAsia="en-ID"/>
        </w:rPr>
        <w:t xml:space="preserve"> </w:t>
      </w:r>
      <w:sdt>
        <w:sdtPr>
          <w:rPr>
            <w:lang w:val="en-ID" w:eastAsia="en-ID"/>
          </w:rPr>
          <w:tag w:val="MENDELEY_CITATION_v3_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"/>
          <w:id w:val="136384922"/>
          <w:placeholder>
            <w:docPart w:val="DefaultPlaceholder_-1854013440"/>
          </w:placeholder>
        </w:sdtPr>
        <w:sdtContent>
          <w:r w:rsidR="00306C8F" w:rsidRPr="00306C8F">
            <w:rPr>
              <w:rFonts w:eastAsia="Times New Roman"/>
            </w:rPr>
            <w:t>(Visual Studio Marketplace, 2024)</w:t>
          </w:r>
        </w:sdtContent>
      </w:sdt>
      <w:r w:rsidR="00702C34">
        <w:rPr>
          <w:lang w:val="en-ID" w:eastAsia="en-ID"/>
        </w:rPr>
        <w:t>.</w:t>
      </w:r>
      <w:r w:rsidR="00702C34" w:rsidRPr="00190756">
        <w:rPr>
          <w:lang w:val="en-ID" w:eastAsia="en-ID"/>
        </w:rPr>
        <w:t xml:space="preserve"> </w:t>
      </w:r>
    </w:p>
    <w:p w14:paraId="563C99F1" w14:textId="5B923960" w:rsidR="005D5BE6" w:rsidRDefault="00A12012" w:rsidP="005B1B84">
      <w:pPr>
        <w:pStyle w:val="Heading2"/>
        <w:ind w:left="426"/>
        <w:jc w:val="both"/>
        <w:rPr>
          <w:i/>
          <w:iCs/>
        </w:rPr>
      </w:pPr>
      <w:bookmarkStart w:id="22" w:name="_Toc186729882"/>
      <w:r>
        <w:rPr>
          <w:i/>
          <w:iCs/>
        </w:rPr>
        <w:t>Arduino</w:t>
      </w:r>
      <w:bookmarkEnd w:id="22"/>
    </w:p>
    <w:p w14:paraId="13AFF7C9" w14:textId="786C9582" w:rsidR="005B1B84" w:rsidRPr="005B1B84" w:rsidRDefault="00B7177F" w:rsidP="005E291B">
      <w:pPr>
        <w:pStyle w:val="paragraf"/>
      </w:pPr>
      <w:r>
        <w:t xml:space="preserve"> </w:t>
      </w:r>
      <w:r w:rsidR="005B1B84">
        <w:t xml:space="preserve">Arduino </w:t>
      </w:r>
      <w:proofErr w:type="spellStart"/>
      <w:r w:rsidR="005B1B84">
        <w:t>adalah</w:t>
      </w:r>
      <w:proofErr w:type="spellEnd"/>
      <w:r w:rsidR="005B1B84">
        <w:t xml:space="preserve"> platform prototyping </w:t>
      </w:r>
      <w:proofErr w:type="spellStart"/>
      <w:r w:rsidR="005B1B84">
        <w:t>elektronik</w:t>
      </w:r>
      <w:proofErr w:type="spellEnd"/>
      <w:r w:rsidR="005B1B84">
        <w:t xml:space="preserve"> </w:t>
      </w:r>
      <w:proofErr w:type="spellStart"/>
      <w:r w:rsidR="005B1B84">
        <w:t>berbasis</w:t>
      </w:r>
      <w:proofErr w:type="spellEnd"/>
      <w:r w:rsidR="005B1B84">
        <w:t xml:space="preserve"> open-source hardware yang </w:t>
      </w:r>
      <w:proofErr w:type="spellStart"/>
      <w:r w:rsidR="005B1B84">
        <w:t>menggabungkan</w:t>
      </w:r>
      <w:proofErr w:type="spellEnd"/>
      <w:r w:rsidR="005B1B84">
        <w:t xml:space="preserve"> </w:t>
      </w:r>
      <w:proofErr w:type="spellStart"/>
      <w:r w:rsidR="005B1B84">
        <w:t>perangkat</w:t>
      </w:r>
      <w:proofErr w:type="spellEnd"/>
      <w:r w:rsidR="005B1B84">
        <w:t xml:space="preserve"> </w:t>
      </w:r>
      <w:proofErr w:type="spellStart"/>
      <w:r w:rsidR="005B1B84">
        <w:t>keras</w:t>
      </w:r>
      <w:proofErr w:type="spellEnd"/>
      <w:r w:rsidR="005B1B84">
        <w:t xml:space="preserve"> dan </w:t>
      </w:r>
      <w:proofErr w:type="spellStart"/>
      <w:r w:rsidR="005B1B84">
        <w:t>perangkat</w:t>
      </w:r>
      <w:proofErr w:type="spellEnd"/>
      <w:r w:rsidR="005B1B84">
        <w:t xml:space="preserve"> </w:t>
      </w:r>
      <w:proofErr w:type="spellStart"/>
      <w:r w:rsidR="005B1B84">
        <w:t>lunak</w:t>
      </w:r>
      <w:proofErr w:type="spellEnd"/>
      <w:r w:rsidR="005B1B84">
        <w:t xml:space="preserve"> yang </w:t>
      </w:r>
      <w:proofErr w:type="spellStart"/>
      <w:r w:rsidR="005B1B84">
        <w:t>fleksibel</w:t>
      </w:r>
      <w:proofErr w:type="spellEnd"/>
      <w:r w:rsidR="005B1B84">
        <w:t xml:space="preserve"> </w:t>
      </w:r>
      <w:proofErr w:type="spellStart"/>
      <w:r w:rsidR="005B1B84">
        <w:t>serta</w:t>
      </w:r>
      <w:proofErr w:type="spellEnd"/>
      <w:r w:rsidR="005B1B84">
        <w:t xml:space="preserve"> </w:t>
      </w:r>
      <w:proofErr w:type="spellStart"/>
      <w:r w:rsidR="005B1B84">
        <w:t>mudah</w:t>
      </w:r>
      <w:proofErr w:type="spellEnd"/>
      <w:r w:rsidR="005B1B84">
        <w:t xml:space="preserve"> </w:t>
      </w:r>
      <w:proofErr w:type="spellStart"/>
      <w:r w:rsidR="005B1B84">
        <w:t>digunakan</w:t>
      </w:r>
      <w:proofErr w:type="spellEnd"/>
      <w:r w:rsidR="005B1B84">
        <w:t xml:space="preserve">. Bahasa </w:t>
      </w:r>
      <w:proofErr w:type="spellStart"/>
      <w:r w:rsidR="005B1B84">
        <w:t>pemrograman</w:t>
      </w:r>
      <w:proofErr w:type="spellEnd"/>
      <w:r w:rsidR="005B1B84">
        <w:t xml:space="preserve"> Arduino </w:t>
      </w:r>
      <w:proofErr w:type="spellStart"/>
      <w:r w:rsidR="005B1B84">
        <w:t>adalah</w:t>
      </w:r>
      <w:proofErr w:type="spellEnd"/>
      <w:r w:rsidR="005B1B84">
        <w:t xml:space="preserve"> Bahasa </w:t>
      </w:r>
      <w:proofErr w:type="spellStart"/>
      <w:r w:rsidR="005B1B84">
        <w:t>perograman</w:t>
      </w:r>
      <w:proofErr w:type="spellEnd"/>
      <w:r w:rsidR="005B1B84">
        <w:t xml:space="preserve"> yang </w:t>
      </w:r>
      <w:proofErr w:type="spellStart"/>
      <w:r w:rsidR="005B1B84">
        <w:t>umum</w:t>
      </w:r>
      <w:proofErr w:type="spellEnd"/>
      <w:r w:rsidR="005B1B84">
        <w:t xml:space="preserve"> </w:t>
      </w:r>
      <w:proofErr w:type="spellStart"/>
      <w:r w:rsidR="005B1B84">
        <w:t>digunakan</w:t>
      </w:r>
      <w:proofErr w:type="spellEnd"/>
      <w:r w:rsidR="005B1B84">
        <w:t xml:space="preserve"> untuk </w:t>
      </w:r>
      <w:proofErr w:type="spellStart"/>
      <w:r w:rsidR="005B1B84">
        <w:t>membuat</w:t>
      </w:r>
      <w:proofErr w:type="spellEnd"/>
      <w:r w:rsidR="005B1B84">
        <w:t xml:space="preserve"> </w:t>
      </w:r>
      <w:proofErr w:type="spellStart"/>
      <w:r w:rsidR="005B1B84">
        <w:t>perangkat</w:t>
      </w:r>
      <w:proofErr w:type="spellEnd"/>
      <w:r w:rsidR="005B1B84">
        <w:t xml:space="preserve"> </w:t>
      </w:r>
      <w:proofErr w:type="spellStart"/>
      <w:r w:rsidR="005B1B84">
        <w:t>lunak</w:t>
      </w:r>
      <w:proofErr w:type="spellEnd"/>
      <w:r w:rsidR="005B1B84">
        <w:t xml:space="preserve"> yang </w:t>
      </w:r>
      <w:proofErr w:type="spellStart"/>
      <w:r w:rsidR="005B1B84">
        <w:t>ditanamkan</w:t>
      </w:r>
      <w:proofErr w:type="spellEnd"/>
      <w:r w:rsidR="005B1B84">
        <w:t xml:space="preserve"> pada Arduino board. Bahasa </w:t>
      </w:r>
      <w:proofErr w:type="spellStart"/>
      <w:r w:rsidR="005B1B84">
        <w:t>pemrograman</w:t>
      </w:r>
      <w:proofErr w:type="spellEnd"/>
      <w:r w:rsidR="005B1B84">
        <w:t xml:space="preserve"> Arduino </w:t>
      </w:r>
      <w:proofErr w:type="spellStart"/>
      <w:r w:rsidR="005B1B84">
        <w:t>mirip</w:t>
      </w:r>
      <w:proofErr w:type="spellEnd"/>
      <w:r w:rsidR="005B1B84">
        <w:t xml:space="preserve"> </w:t>
      </w:r>
      <w:proofErr w:type="spellStart"/>
      <w:r w:rsidR="005B1B84">
        <w:t>dengan</w:t>
      </w:r>
      <w:proofErr w:type="spellEnd"/>
      <w:r w:rsidR="005B1B84">
        <w:t xml:space="preserve"> Bahasa </w:t>
      </w:r>
      <w:proofErr w:type="spellStart"/>
      <w:r w:rsidR="005B1B84">
        <w:t>pemrograman</w:t>
      </w:r>
      <w:proofErr w:type="spellEnd"/>
      <w:r w:rsidR="005B1B84">
        <w:t xml:space="preserve"> C++ </w:t>
      </w:r>
      <w:sdt>
        <w:sdtPr>
          <w:tag w:val="MENDELEY_CITATION_v3_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"/>
          <w:id w:val="-157148486"/>
          <w:placeholder>
            <w:docPart w:val="DefaultPlaceholder_-1854013440"/>
          </w:placeholder>
        </w:sdtPr>
        <w:sdtContent>
          <w:r w:rsidR="00306C8F" w:rsidRPr="00306C8F">
            <w:t xml:space="preserve">(Kusuma </w:t>
          </w:r>
          <w:proofErr w:type="spellStart"/>
          <w:r w:rsidR="00306C8F" w:rsidRPr="00306C8F">
            <w:t>dkk</w:t>
          </w:r>
          <w:proofErr w:type="spellEnd"/>
          <w:r w:rsidR="00306C8F" w:rsidRPr="00306C8F">
            <w:t>., 2020)</w:t>
          </w:r>
        </w:sdtContent>
      </w:sdt>
      <w:r w:rsidR="005B1B84">
        <w:t>.</w:t>
      </w:r>
    </w:p>
    <w:p w14:paraId="0737830B" w14:textId="0E31BFDD" w:rsidR="005D5BE6" w:rsidRDefault="00F012A6">
      <w:pPr>
        <w:pStyle w:val="Heading2"/>
      </w:pPr>
      <w:r>
        <w:t xml:space="preserve"> </w:t>
      </w:r>
      <w:bookmarkStart w:id="23" w:name="_Toc186729883"/>
      <w:r w:rsidR="00AE11A5">
        <w:t>Firebase</w:t>
      </w:r>
      <w:bookmarkEnd w:id="23"/>
    </w:p>
    <w:p w14:paraId="7C1B829A" w14:textId="2B8A8CFB" w:rsidR="00B7177F" w:rsidRDefault="00B7177F" w:rsidP="005E291B">
      <w:pPr>
        <w:pStyle w:val="paragraf"/>
      </w:pPr>
      <w:r>
        <w:t xml:space="preserve">Firebase </w:t>
      </w:r>
      <w:proofErr w:type="spellStart"/>
      <w:r>
        <w:t>merupakan</w:t>
      </w:r>
      <w:proofErr w:type="spellEnd"/>
      <w:r>
        <w:t xml:space="preserve"> platform untuk </w:t>
      </w:r>
      <w:proofErr w:type="spellStart"/>
      <w:r>
        <w:t>aplikasi</w:t>
      </w:r>
      <w:proofErr w:type="spellEnd"/>
      <w:r>
        <w:t xml:space="preserve"> </w:t>
      </w:r>
      <w:proofErr w:type="spellStart"/>
      <w:r>
        <w:t>realtime</w:t>
      </w:r>
      <w:proofErr w:type="spellEnd"/>
      <w:r>
        <w:t xml:space="preserve">. Ketika data berubah, </w:t>
      </w:r>
      <w:proofErr w:type="spellStart"/>
      <w:r>
        <w:t>maka</w:t>
      </w:r>
      <w:proofErr w:type="spellEnd"/>
      <w:r>
        <w:t xml:space="preserve"> </w:t>
      </w:r>
      <w:proofErr w:type="spellStart"/>
      <w:r>
        <w:t>aplikasi</w:t>
      </w:r>
      <w:proofErr w:type="spellEnd"/>
      <w:r>
        <w:t xml:space="preserve"> yang </w:t>
      </w:r>
      <w:proofErr w:type="spellStart"/>
      <w:r>
        <w:t>terhubung</w:t>
      </w:r>
      <w:proofErr w:type="spellEnd"/>
      <w:r>
        <w:t xml:space="preserve"> </w:t>
      </w:r>
      <w:proofErr w:type="spellStart"/>
      <w:r>
        <w:t>dengan</w:t>
      </w:r>
      <w:proofErr w:type="spellEnd"/>
      <w:r>
        <w:t xml:space="preserve"> firebase </w:t>
      </w:r>
      <w:proofErr w:type="spellStart"/>
      <w:r>
        <w:t>akan</w:t>
      </w:r>
      <w:proofErr w:type="spellEnd"/>
      <w:r>
        <w:t xml:space="preserve"> meng-update </w:t>
      </w:r>
      <w:proofErr w:type="spellStart"/>
      <w:r>
        <w:t>secara</w:t>
      </w:r>
      <w:proofErr w:type="spellEnd"/>
      <w:r>
        <w:t xml:space="preserve"> langsung </w:t>
      </w:r>
      <w:proofErr w:type="spellStart"/>
      <w:r>
        <w:t>melalui</w:t>
      </w:r>
      <w:proofErr w:type="spellEnd"/>
      <w:r>
        <w:t xml:space="preserve"> </w:t>
      </w:r>
      <w:proofErr w:type="spellStart"/>
      <w:r>
        <w:t>setiap</w:t>
      </w:r>
      <w:proofErr w:type="spellEnd"/>
      <w:r>
        <w:t xml:space="preserve"> device (</w:t>
      </w:r>
      <w:proofErr w:type="spellStart"/>
      <w:r>
        <w:t>perangkat</w:t>
      </w:r>
      <w:proofErr w:type="spellEnd"/>
      <w:r>
        <w:t xml:space="preserve">) </w:t>
      </w:r>
      <w:proofErr w:type="spellStart"/>
      <w:r>
        <w:t>baik</w:t>
      </w:r>
      <w:proofErr w:type="spellEnd"/>
      <w:r>
        <w:t xml:space="preserve"> website </w:t>
      </w:r>
      <w:proofErr w:type="spellStart"/>
      <w:r>
        <w:t>ataupun</w:t>
      </w:r>
      <w:proofErr w:type="spellEnd"/>
      <w:r>
        <w:t xml:space="preserve"> mobile </w:t>
      </w:r>
      <w:sdt>
        <w:sdtPr>
          <w:tag w:val="MENDELEY_CITATION_v3_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"/>
          <w:id w:val="1766810690"/>
          <w:placeholder>
            <w:docPart w:val="DefaultPlaceholder_-1854013440"/>
          </w:placeholder>
        </w:sdtPr>
        <w:sdtContent>
          <w:r w:rsidR="00306C8F" w:rsidRPr="00306C8F">
            <w:rPr>
              <w:rFonts w:eastAsia="Times New Roman"/>
            </w:rPr>
            <w:t>(Google Firebase, t.t.)</w:t>
          </w:r>
        </w:sdtContent>
      </w:sdt>
      <w:r>
        <w:t xml:space="preserve">. Firebase </w:t>
      </w:r>
      <w:proofErr w:type="spellStart"/>
      <w:r>
        <w:t>menyediakan</w:t>
      </w:r>
      <w:proofErr w:type="spellEnd"/>
      <w:r>
        <w:t xml:space="preserve"> library yang </w:t>
      </w:r>
      <w:proofErr w:type="spellStart"/>
      <w:r>
        <w:t>lengkap</w:t>
      </w:r>
      <w:proofErr w:type="spellEnd"/>
      <w:r>
        <w:t xml:space="preserve"> untuk </w:t>
      </w:r>
      <w:proofErr w:type="spellStart"/>
      <w:r>
        <w:t>berbagai</w:t>
      </w:r>
      <w:proofErr w:type="spellEnd"/>
      <w:r>
        <w:t xml:space="preserve"> platform web dan </w:t>
      </w:r>
      <w:r>
        <w:lastRenderedPageBreak/>
        <w:t xml:space="preserve">mobile, </w:t>
      </w:r>
      <w:proofErr w:type="spellStart"/>
      <w:r>
        <w:t>serta</w:t>
      </w:r>
      <w:proofErr w:type="spellEnd"/>
      <w:r>
        <w:t xml:space="preserve"> </w:t>
      </w:r>
      <w:proofErr w:type="spellStart"/>
      <w:r>
        <w:t>dapat</w:t>
      </w:r>
      <w:proofErr w:type="spellEnd"/>
      <w:r>
        <w:t xml:space="preserve"> </w:t>
      </w:r>
      <w:proofErr w:type="spellStart"/>
      <w:r>
        <w:t>diintegrasikan</w:t>
      </w:r>
      <w:proofErr w:type="spellEnd"/>
      <w:r>
        <w:t xml:space="preserve"> </w:t>
      </w:r>
      <w:proofErr w:type="spellStart"/>
      <w:r>
        <w:t>dengan</w:t>
      </w:r>
      <w:proofErr w:type="spellEnd"/>
      <w:r>
        <w:t xml:space="preserve"> </w:t>
      </w:r>
      <w:proofErr w:type="spellStart"/>
      <w:r>
        <w:t>berbagai</w:t>
      </w:r>
      <w:proofErr w:type="spellEnd"/>
      <w:r>
        <w:t xml:space="preserve"> framework lain </w:t>
      </w:r>
      <w:proofErr w:type="spellStart"/>
      <w:r>
        <w:t>seperti</w:t>
      </w:r>
      <w:proofErr w:type="spellEnd"/>
      <w:r>
        <w:t xml:space="preserve"> Node.js, Java, JavaScript, dan </w:t>
      </w:r>
      <w:proofErr w:type="spellStart"/>
      <w:r>
        <w:t>sebagainya</w:t>
      </w:r>
      <w:proofErr w:type="spellEnd"/>
      <w:r>
        <w:t xml:space="preserve">. </w:t>
      </w:r>
      <w:proofErr w:type="spellStart"/>
      <w:r w:rsidR="00273774">
        <w:t>Manfaat</w:t>
      </w:r>
      <w:proofErr w:type="spellEnd"/>
      <w:r w:rsidR="00273774">
        <w:t xml:space="preserve"> Firebase juga </w:t>
      </w:r>
      <w:proofErr w:type="spellStart"/>
      <w:r w:rsidR="00273774">
        <w:t>berlaku</w:t>
      </w:r>
      <w:proofErr w:type="spellEnd"/>
      <w:r w:rsidR="00273774">
        <w:t xml:space="preserve"> untuk </w:t>
      </w:r>
      <w:proofErr w:type="spellStart"/>
      <w:r w:rsidR="00273774">
        <w:t>aplikasi</w:t>
      </w:r>
      <w:proofErr w:type="spellEnd"/>
      <w:r w:rsidR="00273774">
        <w:t xml:space="preserve"> web </w:t>
      </w:r>
      <w:proofErr w:type="spellStart"/>
      <w:r w:rsidR="00273774">
        <w:t>dengan</w:t>
      </w:r>
      <w:proofErr w:type="spellEnd"/>
      <w:r w:rsidR="00273774">
        <w:t xml:space="preserve"> </w:t>
      </w:r>
      <w:proofErr w:type="spellStart"/>
      <w:r w:rsidR="00273774">
        <w:t>secara</w:t>
      </w:r>
      <w:proofErr w:type="spellEnd"/>
      <w:r w:rsidR="00273774">
        <w:t xml:space="preserve"> </w:t>
      </w:r>
      <w:proofErr w:type="spellStart"/>
      <w:r w:rsidR="00273774">
        <w:t>signifikan</w:t>
      </w:r>
      <w:proofErr w:type="spellEnd"/>
      <w:r w:rsidR="00273774">
        <w:t xml:space="preserve"> </w:t>
      </w:r>
      <w:proofErr w:type="spellStart"/>
      <w:r w:rsidR="00273774">
        <w:t>mengurangi</w:t>
      </w:r>
      <w:proofErr w:type="spellEnd"/>
      <w:r w:rsidR="00273774">
        <w:t xml:space="preserve"> </w:t>
      </w:r>
      <w:proofErr w:type="spellStart"/>
      <w:r w:rsidR="00273774">
        <w:t>biaya</w:t>
      </w:r>
      <w:proofErr w:type="spellEnd"/>
      <w:r w:rsidR="00273774">
        <w:t xml:space="preserve"> </w:t>
      </w:r>
      <w:proofErr w:type="spellStart"/>
      <w:r w:rsidR="00273774">
        <w:t>infrastruktur</w:t>
      </w:r>
      <w:proofErr w:type="spellEnd"/>
      <w:r w:rsidR="00273774">
        <w:t xml:space="preserve">, </w:t>
      </w:r>
      <w:proofErr w:type="spellStart"/>
      <w:r w:rsidR="00273774">
        <w:t>bahkan</w:t>
      </w:r>
      <w:proofErr w:type="spellEnd"/>
      <w:r w:rsidR="00273774">
        <w:t xml:space="preserve"> </w:t>
      </w:r>
      <w:proofErr w:type="spellStart"/>
      <w:r w:rsidR="00273774">
        <w:t>berpotensi</w:t>
      </w:r>
      <w:proofErr w:type="spellEnd"/>
      <w:r w:rsidR="00273774">
        <w:t xml:space="preserve"> </w:t>
      </w:r>
      <w:proofErr w:type="spellStart"/>
      <w:r w:rsidR="00273774">
        <w:t>menjadi</w:t>
      </w:r>
      <w:proofErr w:type="spellEnd"/>
      <w:r w:rsidR="00273774">
        <w:t xml:space="preserve"> </w:t>
      </w:r>
      <w:proofErr w:type="spellStart"/>
      <w:r w:rsidR="00273774">
        <w:t>nol</w:t>
      </w:r>
      <w:proofErr w:type="spellEnd"/>
      <w:r w:rsidR="00273774">
        <w:t xml:space="preserve">, </w:t>
      </w:r>
      <w:proofErr w:type="spellStart"/>
      <w:r w:rsidR="00273774">
        <w:t>sambil</w:t>
      </w:r>
      <w:proofErr w:type="spellEnd"/>
      <w:r w:rsidR="00273774">
        <w:t xml:space="preserve"> </w:t>
      </w:r>
      <w:proofErr w:type="spellStart"/>
      <w:r w:rsidR="00273774">
        <w:t>tetap</w:t>
      </w:r>
      <w:proofErr w:type="spellEnd"/>
      <w:r w:rsidR="00273774">
        <w:t xml:space="preserve"> </w:t>
      </w:r>
      <w:proofErr w:type="spellStart"/>
      <w:r w:rsidR="00273774">
        <w:t>menawarkan</w:t>
      </w:r>
      <w:proofErr w:type="spellEnd"/>
      <w:r w:rsidR="00273774">
        <w:t xml:space="preserve"> </w:t>
      </w:r>
      <w:proofErr w:type="spellStart"/>
      <w:r w:rsidR="00273774">
        <w:t>kemampuan</w:t>
      </w:r>
      <w:proofErr w:type="spellEnd"/>
      <w:r w:rsidR="00273774">
        <w:t xml:space="preserve"> yang </w:t>
      </w:r>
      <w:proofErr w:type="spellStart"/>
      <w:r w:rsidR="00273774">
        <w:t>kuat</w:t>
      </w:r>
      <w:proofErr w:type="spellEnd"/>
      <w:r w:rsidR="00273774">
        <w:t xml:space="preserve">. Firebase </w:t>
      </w:r>
      <w:proofErr w:type="spellStart"/>
      <w:r w:rsidR="00273774">
        <w:t>menyediakan</w:t>
      </w:r>
      <w:proofErr w:type="spellEnd"/>
      <w:r w:rsidR="00273774">
        <w:t xml:space="preserve"> </w:t>
      </w:r>
      <w:proofErr w:type="spellStart"/>
      <w:r w:rsidR="00273774">
        <w:t>fitur</w:t>
      </w:r>
      <w:proofErr w:type="spellEnd"/>
      <w:r w:rsidR="00273774">
        <w:t xml:space="preserve"> </w:t>
      </w:r>
      <w:proofErr w:type="spellStart"/>
      <w:r w:rsidR="00273774">
        <w:t>keamanan</w:t>
      </w:r>
      <w:proofErr w:type="spellEnd"/>
      <w:r w:rsidR="00273774">
        <w:t xml:space="preserve"> yang </w:t>
      </w:r>
      <w:proofErr w:type="spellStart"/>
      <w:r w:rsidR="00273774">
        <w:t>kuat</w:t>
      </w:r>
      <w:proofErr w:type="spellEnd"/>
      <w:r w:rsidR="00273774">
        <w:t xml:space="preserve">, </w:t>
      </w:r>
      <w:proofErr w:type="spellStart"/>
      <w:r w:rsidR="00273774">
        <w:t>pengembangan</w:t>
      </w:r>
      <w:proofErr w:type="spellEnd"/>
      <w:r w:rsidR="00273774">
        <w:t xml:space="preserve"> dan </w:t>
      </w:r>
      <w:proofErr w:type="spellStart"/>
      <w:r w:rsidR="00273774">
        <w:t>penyebaran</w:t>
      </w:r>
      <w:proofErr w:type="spellEnd"/>
      <w:r w:rsidR="00273774">
        <w:t xml:space="preserve"> API yang </w:t>
      </w:r>
      <w:proofErr w:type="spellStart"/>
      <w:r w:rsidR="00273774">
        <w:t>cepat</w:t>
      </w:r>
      <w:proofErr w:type="spellEnd"/>
      <w:r w:rsidR="00273774">
        <w:t xml:space="preserve">, </w:t>
      </w:r>
      <w:proofErr w:type="spellStart"/>
      <w:r w:rsidR="00273774">
        <w:t>serta</w:t>
      </w:r>
      <w:proofErr w:type="spellEnd"/>
      <w:r w:rsidR="00273774">
        <w:t xml:space="preserve"> </w:t>
      </w:r>
      <w:proofErr w:type="spellStart"/>
      <w:r w:rsidR="00273774">
        <w:t>kemampuan</w:t>
      </w:r>
      <w:proofErr w:type="spellEnd"/>
      <w:r w:rsidR="00273774">
        <w:t xml:space="preserve"> untuk meng-host file statis di CDN global </w:t>
      </w:r>
      <w:sdt>
        <w:sdtPr>
          <w:tag w:val="MENDELEY_CITATION_v3_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"/>
          <w:id w:val="-1907448088"/>
          <w:placeholder>
            <w:docPart w:val="DefaultPlaceholder_-1854013440"/>
          </w:placeholder>
        </w:sdtPr>
        <w:sdtContent>
          <w:r w:rsidR="00306C8F" w:rsidRPr="00306C8F">
            <w:rPr>
              <w:rFonts w:eastAsia="Times New Roman"/>
            </w:rPr>
            <w:t>(</w:t>
          </w:r>
          <w:proofErr w:type="spellStart"/>
          <w:r w:rsidR="00306C8F" w:rsidRPr="00306C8F">
            <w:rPr>
              <w:rFonts w:eastAsia="Times New Roman"/>
            </w:rPr>
            <w:t>BlowStack</w:t>
          </w:r>
          <w:proofErr w:type="spellEnd"/>
          <w:r w:rsidR="00306C8F" w:rsidRPr="00306C8F">
            <w:rPr>
              <w:rFonts w:eastAsia="Times New Roman"/>
            </w:rPr>
            <w:t>, 2022)</w:t>
          </w:r>
        </w:sdtContent>
      </w:sdt>
      <w:r w:rsidR="00AF465E">
        <w:t>.</w:t>
      </w:r>
    </w:p>
    <w:p w14:paraId="7779A6E3" w14:textId="77777777" w:rsidR="00B7177F" w:rsidRPr="00B7177F" w:rsidRDefault="00B7177F" w:rsidP="00B7177F"/>
    <w:p w14:paraId="416E4A33" w14:textId="2F4C30F4" w:rsidR="005D5BE6" w:rsidRDefault="00591118">
      <w:pPr>
        <w:pStyle w:val="Heading2"/>
      </w:pPr>
      <w:r>
        <w:t xml:space="preserve"> </w:t>
      </w:r>
      <w:bookmarkStart w:id="24" w:name="_Toc186729884"/>
      <w:r w:rsidR="00AE11A5">
        <w:t>React</w:t>
      </w:r>
      <w:bookmarkEnd w:id="24"/>
    </w:p>
    <w:p w14:paraId="1039DA82" w14:textId="0685A04E" w:rsidR="00AE11A5" w:rsidRDefault="00273774" w:rsidP="00F012A6">
      <w:pPr>
        <w:pStyle w:val="paragraf"/>
      </w:pPr>
      <w:r>
        <w:t xml:space="preserve">ReactJS </w:t>
      </w:r>
      <w:proofErr w:type="spellStart"/>
      <w:r>
        <w:t>adalah</w:t>
      </w:r>
      <w:proofErr w:type="spellEnd"/>
      <w:r>
        <w:t xml:space="preserve"> </w:t>
      </w:r>
      <w:proofErr w:type="spellStart"/>
      <w:r>
        <w:t>pustaka</w:t>
      </w:r>
      <w:proofErr w:type="spellEnd"/>
      <w:r>
        <w:t xml:space="preserve"> JavaScript yang </w:t>
      </w:r>
      <w:proofErr w:type="spellStart"/>
      <w:r>
        <w:t>digunakan</w:t>
      </w:r>
      <w:proofErr w:type="spellEnd"/>
      <w:r>
        <w:t xml:space="preserve"> untuk </w:t>
      </w:r>
      <w:proofErr w:type="spellStart"/>
      <w:r>
        <w:t>mengembangkan</w:t>
      </w:r>
      <w:proofErr w:type="spellEnd"/>
      <w:r>
        <w:t xml:space="preserve"> </w:t>
      </w:r>
      <w:proofErr w:type="spellStart"/>
      <w:r>
        <w:t>komponen</w:t>
      </w:r>
      <w:proofErr w:type="spellEnd"/>
      <w:r>
        <w:t xml:space="preserve"> </w:t>
      </w:r>
      <w:proofErr w:type="spellStart"/>
      <w:r>
        <w:t>antarmuka</w:t>
      </w:r>
      <w:proofErr w:type="spellEnd"/>
      <w:r>
        <w:t xml:space="preserve"> </w:t>
      </w:r>
      <w:proofErr w:type="spellStart"/>
      <w:r>
        <w:t>pengguna</w:t>
      </w:r>
      <w:proofErr w:type="spellEnd"/>
      <w:r>
        <w:t xml:space="preserve"> (UI) yang </w:t>
      </w:r>
      <w:proofErr w:type="spellStart"/>
      <w:r>
        <w:t>dapat</w:t>
      </w:r>
      <w:proofErr w:type="spellEnd"/>
      <w:r>
        <w:t xml:space="preserve"> </w:t>
      </w:r>
      <w:proofErr w:type="spellStart"/>
      <w:r>
        <w:t>digunakan</w:t>
      </w:r>
      <w:proofErr w:type="spellEnd"/>
      <w:r>
        <w:t xml:space="preserve"> </w:t>
      </w:r>
      <w:proofErr w:type="spellStart"/>
      <w:r>
        <w:t>kembali</w:t>
      </w:r>
      <w:proofErr w:type="spellEnd"/>
      <w:r>
        <w:t xml:space="preserve">. </w:t>
      </w:r>
      <w:proofErr w:type="spellStart"/>
      <w:r>
        <w:t>Berdasarkan</w:t>
      </w:r>
      <w:proofErr w:type="spellEnd"/>
      <w:r>
        <w:t xml:space="preserve"> </w:t>
      </w:r>
      <w:proofErr w:type="spellStart"/>
      <w:r>
        <w:t>dokumentasi</w:t>
      </w:r>
      <w:proofErr w:type="spellEnd"/>
      <w:r>
        <w:t xml:space="preserve"> </w:t>
      </w:r>
      <w:proofErr w:type="spellStart"/>
      <w:r>
        <w:t>resmi</w:t>
      </w:r>
      <w:proofErr w:type="spellEnd"/>
      <w:r>
        <w:t xml:space="preserve"> React, </w:t>
      </w:r>
      <w:proofErr w:type="spellStart"/>
      <w:r>
        <w:t>berikut</w:t>
      </w:r>
      <w:proofErr w:type="spellEnd"/>
      <w:r>
        <w:t xml:space="preserve"> </w:t>
      </w:r>
      <w:proofErr w:type="spellStart"/>
      <w:r>
        <w:t>adalah</w:t>
      </w:r>
      <w:proofErr w:type="spellEnd"/>
      <w:r>
        <w:t xml:space="preserve"> </w:t>
      </w:r>
      <w:proofErr w:type="spellStart"/>
      <w:r>
        <w:t>definisi</w:t>
      </w:r>
      <w:proofErr w:type="spellEnd"/>
      <w:r>
        <w:t xml:space="preserve"> React </w:t>
      </w:r>
      <w:proofErr w:type="spellStart"/>
      <w:r>
        <w:t>adalah</w:t>
      </w:r>
      <w:proofErr w:type="spellEnd"/>
      <w:r>
        <w:t xml:space="preserve"> </w:t>
      </w:r>
      <w:proofErr w:type="spellStart"/>
      <w:r>
        <w:t>perpustakaan</w:t>
      </w:r>
      <w:proofErr w:type="spellEnd"/>
      <w:r>
        <w:t xml:space="preserve"> untuk </w:t>
      </w:r>
      <w:proofErr w:type="spellStart"/>
      <w:r>
        <w:t>membangun</w:t>
      </w:r>
      <w:proofErr w:type="spellEnd"/>
      <w:r>
        <w:t xml:space="preserve"> </w:t>
      </w:r>
      <w:proofErr w:type="spellStart"/>
      <w:r>
        <w:t>antarmuka</w:t>
      </w:r>
      <w:proofErr w:type="spellEnd"/>
      <w:r>
        <w:t xml:space="preserve"> </w:t>
      </w:r>
      <w:proofErr w:type="spellStart"/>
      <w:r>
        <w:t>pengguna</w:t>
      </w:r>
      <w:proofErr w:type="spellEnd"/>
      <w:r>
        <w:t xml:space="preserve"> modular </w:t>
      </w:r>
      <w:sdt>
        <w:sdtPr>
          <w:tag w:val="MENDELEY_CITATION_v3_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"/>
          <w:id w:val="-1571026869"/>
          <w:placeholder>
            <w:docPart w:val="DefaultPlaceholder_-1854013440"/>
          </w:placeholder>
        </w:sdtPr>
        <w:sdtContent>
          <w:r w:rsidR="00306C8F" w:rsidRPr="00306C8F">
            <w:t>(Aggarwal, 2018)</w:t>
          </w:r>
        </w:sdtContent>
      </w:sdt>
      <w:r>
        <w:t xml:space="preserve">. Dari </w:t>
      </w:r>
      <w:proofErr w:type="spellStart"/>
      <w:r>
        <w:t>sisi</w:t>
      </w:r>
      <w:proofErr w:type="spellEnd"/>
      <w:r>
        <w:t xml:space="preserve"> </w:t>
      </w:r>
      <w:proofErr w:type="spellStart"/>
      <w:r>
        <w:t>pengembang</w:t>
      </w:r>
      <w:proofErr w:type="spellEnd"/>
      <w:r>
        <w:t xml:space="preserve"> </w:t>
      </w:r>
      <w:proofErr w:type="spellStart"/>
      <w:r>
        <w:t>penggunaan</w:t>
      </w:r>
      <w:proofErr w:type="spellEnd"/>
      <w:r>
        <w:t xml:space="preserve"> </w:t>
      </w:r>
      <w:proofErr w:type="spellStart"/>
      <w:r>
        <w:t>ReactJs</w:t>
      </w:r>
      <w:proofErr w:type="spellEnd"/>
      <w:r>
        <w:t xml:space="preserve"> </w:t>
      </w:r>
      <w:proofErr w:type="spellStart"/>
      <w:r>
        <w:t>sangatlah</w:t>
      </w:r>
      <w:proofErr w:type="spellEnd"/>
      <w:r>
        <w:t xml:space="preserve"> </w:t>
      </w:r>
      <w:proofErr w:type="spellStart"/>
      <w:r>
        <w:t>membantu</w:t>
      </w:r>
      <w:proofErr w:type="spellEnd"/>
      <w:r>
        <w:t xml:space="preserve">, </w:t>
      </w:r>
      <w:proofErr w:type="spellStart"/>
      <w:r>
        <w:t>selain</w:t>
      </w:r>
      <w:proofErr w:type="spellEnd"/>
      <w:r>
        <w:t xml:space="preserve"> </w:t>
      </w:r>
      <w:proofErr w:type="spellStart"/>
      <w:r>
        <w:t>mudah</w:t>
      </w:r>
      <w:proofErr w:type="spellEnd"/>
      <w:r>
        <w:t xml:space="preserve"> </w:t>
      </w:r>
      <w:proofErr w:type="spellStart"/>
      <w:r>
        <w:t>dipelajari</w:t>
      </w:r>
      <w:proofErr w:type="spellEnd"/>
      <w:r>
        <w:t>, React</w:t>
      </w:r>
      <w:r w:rsidR="00AF465E">
        <w:t>JS</w:t>
      </w:r>
      <w:r>
        <w:t xml:space="preserve"> juga </w:t>
      </w:r>
      <w:proofErr w:type="spellStart"/>
      <w:r>
        <w:t>mendapatkan</w:t>
      </w:r>
      <w:proofErr w:type="spellEnd"/>
      <w:r>
        <w:t xml:space="preserve"> </w:t>
      </w:r>
      <w:proofErr w:type="spellStart"/>
      <w:r>
        <w:t>hasil</w:t>
      </w:r>
      <w:proofErr w:type="spellEnd"/>
      <w:r>
        <w:t xml:space="preserve"> </w:t>
      </w:r>
      <w:proofErr w:type="spellStart"/>
      <w:r>
        <w:t>pengujian</w:t>
      </w:r>
      <w:proofErr w:type="spellEnd"/>
      <w:r>
        <w:t xml:space="preserve"> </w:t>
      </w:r>
      <w:proofErr w:type="spellStart"/>
      <w:r>
        <w:t>kinerja</w:t>
      </w:r>
      <w:proofErr w:type="spellEnd"/>
      <w:r>
        <w:t xml:space="preserve"> yang bagus, dan React </w:t>
      </w:r>
      <w:proofErr w:type="spellStart"/>
      <w:r>
        <w:t>cocok</w:t>
      </w:r>
      <w:proofErr w:type="spellEnd"/>
      <w:r>
        <w:t xml:space="preserve"> untuk </w:t>
      </w:r>
      <w:proofErr w:type="spellStart"/>
      <w:r>
        <w:t>digunakan</w:t>
      </w:r>
      <w:proofErr w:type="spellEnd"/>
      <w:r>
        <w:t xml:space="preserve"> </w:t>
      </w:r>
      <w:proofErr w:type="spellStart"/>
      <w:r>
        <w:t>dalam</w:t>
      </w:r>
      <w:proofErr w:type="spellEnd"/>
      <w:r>
        <w:t xml:space="preserve"> </w:t>
      </w:r>
      <w:proofErr w:type="spellStart"/>
      <w:r>
        <w:t>pembuatan</w:t>
      </w:r>
      <w:proofErr w:type="spellEnd"/>
      <w:r>
        <w:t xml:space="preserve"> website modular </w:t>
      </w:r>
      <w:sdt>
        <w:sdtPr>
          <w:tag w:val="MENDELEY_CITATION_v3_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"/>
          <w:id w:val="-1937056707"/>
          <w:placeholder>
            <w:docPart w:val="DefaultPlaceholder_-1854013440"/>
          </w:placeholder>
        </w:sdtPr>
        <w:sdtContent>
          <w:r w:rsidR="00306C8F" w:rsidRPr="00306C8F">
            <w:rPr>
              <w:rFonts w:eastAsia="Times New Roman"/>
            </w:rPr>
            <w:t xml:space="preserve">(Murti &amp; </w:t>
          </w:r>
          <w:proofErr w:type="spellStart"/>
          <w:r w:rsidR="00306C8F" w:rsidRPr="00306C8F">
            <w:rPr>
              <w:rFonts w:eastAsia="Times New Roman"/>
            </w:rPr>
            <w:t>Sujarwo</w:t>
          </w:r>
          <w:proofErr w:type="spellEnd"/>
          <w:r w:rsidR="00306C8F" w:rsidRPr="00306C8F">
            <w:rPr>
              <w:rFonts w:eastAsia="Times New Roman"/>
            </w:rPr>
            <w:t>, 2021)</w:t>
          </w:r>
        </w:sdtContent>
      </w:sdt>
      <w:r>
        <w:t xml:space="preserve">. </w:t>
      </w:r>
      <w:r w:rsidR="00CF0F62">
        <w:t xml:space="preserve">Kode yang </w:t>
      </w:r>
      <w:proofErr w:type="spellStart"/>
      <w:r w:rsidR="00CF0F62">
        <w:t>dibuat</w:t>
      </w:r>
      <w:proofErr w:type="spellEnd"/>
      <w:r w:rsidR="00CF0F62">
        <w:t xml:space="preserve"> pada </w:t>
      </w:r>
      <w:r w:rsidRPr="00273774">
        <w:t xml:space="preserve">React JS </w:t>
      </w:r>
      <w:proofErr w:type="spellStart"/>
      <w:r w:rsidRPr="00273774">
        <w:t>bisa</w:t>
      </w:r>
      <w:proofErr w:type="spellEnd"/>
      <w:r w:rsidRPr="00273774">
        <w:t xml:space="preserve"> </w:t>
      </w:r>
      <w:proofErr w:type="spellStart"/>
      <w:r w:rsidRPr="00273774">
        <w:t>digunakan</w:t>
      </w:r>
      <w:proofErr w:type="spellEnd"/>
      <w:r>
        <w:t xml:space="preserve"> </w:t>
      </w:r>
      <w:proofErr w:type="spellStart"/>
      <w:r w:rsidRPr="00273774">
        <w:t>kembali</w:t>
      </w:r>
      <w:proofErr w:type="spellEnd"/>
      <w:r>
        <w:t xml:space="preserve"> </w:t>
      </w:r>
      <w:proofErr w:type="spellStart"/>
      <w:r w:rsidRPr="00273774">
        <w:t>jika</w:t>
      </w:r>
      <w:proofErr w:type="spellEnd"/>
      <w:r w:rsidRPr="00273774">
        <w:t xml:space="preserve"> </w:t>
      </w:r>
      <w:proofErr w:type="spellStart"/>
      <w:r w:rsidRPr="00273774">
        <w:t>dibutuhkan</w:t>
      </w:r>
      <w:proofErr w:type="spellEnd"/>
      <w:r w:rsidR="00CF0F62">
        <w:t xml:space="preserve"> </w:t>
      </w:r>
      <w:proofErr w:type="spellStart"/>
      <w:r w:rsidR="00CF0F62">
        <w:t>seperti</w:t>
      </w:r>
      <w:proofErr w:type="spellEnd"/>
      <w:r w:rsidR="00CF0F62">
        <w:t xml:space="preserve"> </w:t>
      </w:r>
      <w:proofErr w:type="spellStart"/>
      <w:r w:rsidR="00CF0F62">
        <w:t>melakukan</w:t>
      </w:r>
      <w:proofErr w:type="spellEnd"/>
      <w:r w:rsidR="00CF0F62">
        <w:t xml:space="preserve"> </w:t>
      </w:r>
      <w:proofErr w:type="spellStart"/>
      <w:r w:rsidR="00CF0F62">
        <w:t>daur</w:t>
      </w:r>
      <w:proofErr w:type="spellEnd"/>
      <w:r w:rsidR="00CF0F62">
        <w:t xml:space="preserve"> </w:t>
      </w:r>
      <w:proofErr w:type="spellStart"/>
      <w:r w:rsidR="00CF0F62">
        <w:t>ulang</w:t>
      </w:r>
      <w:proofErr w:type="spellEnd"/>
      <w:r>
        <w:t>,</w:t>
      </w:r>
      <w:r w:rsidRPr="00273774">
        <w:t xml:space="preserve"> </w:t>
      </w:r>
      <w:proofErr w:type="spellStart"/>
      <w:r w:rsidRPr="00273774">
        <w:t>hal</w:t>
      </w:r>
      <w:proofErr w:type="spellEnd"/>
      <w:r w:rsidRPr="00273774">
        <w:t xml:space="preserve"> ini </w:t>
      </w:r>
      <w:proofErr w:type="spellStart"/>
      <w:r w:rsidRPr="00273774">
        <w:t>dapat</w:t>
      </w:r>
      <w:proofErr w:type="spellEnd"/>
      <w:r w:rsidRPr="00273774">
        <w:t xml:space="preserve"> </w:t>
      </w:r>
      <w:proofErr w:type="spellStart"/>
      <w:r w:rsidRPr="00273774">
        <w:t>menghemat</w:t>
      </w:r>
      <w:proofErr w:type="spellEnd"/>
      <w:r w:rsidRPr="00273774">
        <w:t xml:space="preserve"> </w:t>
      </w:r>
      <w:proofErr w:type="spellStart"/>
      <w:r w:rsidRPr="00273774">
        <w:t>waktu</w:t>
      </w:r>
      <w:proofErr w:type="spellEnd"/>
      <w:r w:rsidRPr="00273774">
        <w:t xml:space="preserve"> </w:t>
      </w:r>
      <w:proofErr w:type="spellStart"/>
      <w:r w:rsidRPr="00273774">
        <w:t>pengembangan</w:t>
      </w:r>
      <w:proofErr w:type="spellEnd"/>
      <w:r w:rsidRPr="00273774">
        <w:t xml:space="preserve"> yang </w:t>
      </w:r>
      <w:proofErr w:type="spellStart"/>
      <w:r w:rsidRPr="00273774">
        <w:t>membutuhkan</w:t>
      </w:r>
      <w:proofErr w:type="spellEnd"/>
      <w:r w:rsidRPr="00273774">
        <w:t xml:space="preserve"> </w:t>
      </w:r>
      <w:proofErr w:type="spellStart"/>
      <w:r w:rsidRPr="00273774">
        <w:t>kecepatan</w:t>
      </w:r>
      <w:proofErr w:type="spellEnd"/>
      <w:r w:rsidRPr="00273774">
        <w:t xml:space="preserve"> </w:t>
      </w:r>
      <w:proofErr w:type="spellStart"/>
      <w:r w:rsidRPr="00273774">
        <w:t>pengembangan</w:t>
      </w:r>
      <w:proofErr w:type="spellEnd"/>
      <w:r>
        <w:t xml:space="preserve"> </w:t>
      </w:r>
      <w:sdt>
        <w:sdtPr>
          <w:tag w:val="MENDELEY_CITATION_v3_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"/>
          <w:id w:val="-1402212497"/>
          <w:placeholder>
            <w:docPart w:val="DefaultPlaceholder_-1854013440"/>
          </w:placeholder>
        </w:sdtPr>
        <w:sdtContent>
          <w:r w:rsidR="00306C8F" w:rsidRPr="00306C8F">
            <w:rPr>
              <w:rFonts w:eastAsia="Times New Roman"/>
            </w:rPr>
            <w:t>(</w:t>
          </w:r>
          <w:proofErr w:type="spellStart"/>
          <w:r w:rsidR="00306C8F" w:rsidRPr="00306C8F">
            <w:rPr>
              <w:rFonts w:eastAsia="Times New Roman"/>
            </w:rPr>
            <w:t>Nasution</w:t>
          </w:r>
          <w:proofErr w:type="spellEnd"/>
          <w:r w:rsidR="00306C8F" w:rsidRPr="00306C8F">
            <w:rPr>
              <w:rFonts w:eastAsia="Times New Roman"/>
            </w:rPr>
            <w:t xml:space="preserve"> &amp; </w:t>
          </w:r>
          <w:proofErr w:type="spellStart"/>
          <w:r w:rsidR="00306C8F" w:rsidRPr="00306C8F">
            <w:rPr>
              <w:rFonts w:eastAsia="Times New Roman"/>
            </w:rPr>
            <w:t>Iswari</w:t>
          </w:r>
          <w:proofErr w:type="spellEnd"/>
          <w:r w:rsidR="00306C8F" w:rsidRPr="00306C8F">
            <w:rPr>
              <w:rFonts w:eastAsia="Times New Roman"/>
            </w:rPr>
            <w:t>, 2021)</w:t>
          </w:r>
        </w:sdtContent>
      </w:sdt>
      <w:r>
        <w:t>.</w:t>
      </w:r>
      <w:r w:rsidR="00AE11A5">
        <w:br w:type="page"/>
      </w:r>
    </w:p>
    <w:bookmarkEnd w:id="13"/>
    <w:p w14:paraId="70295592" w14:textId="4A194223" w:rsidR="00245B63" w:rsidRPr="000D3765" w:rsidRDefault="00AE11A5" w:rsidP="00245B63">
      <w:pPr>
        <w:pStyle w:val="Heading1"/>
        <w:ind w:left="0" w:firstLine="0"/>
      </w:pPr>
      <w:r>
        <w:lastRenderedPageBreak/>
        <w:br/>
      </w:r>
      <w:bookmarkStart w:id="25" w:name="_Toc186729885"/>
      <w:r>
        <w:t>METODE</w:t>
      </w:r>
      <w:bookmarkEnd w:id="25"/>
    </w:p>
    <w:p w14:paraId="683E8436" w14:textId="22475828" w:rsidR="005D5BE6" w:rsidRDefault="00AE11A5">
      <w:pPr>
        <w:pStyle w:val="Heading2"/>
      </w:pPr>
      <w:bookmarkStart w:id="26" w:name="_Hlk532877700"/>
      <w:bookmarkStart w:id="27" w:name="_Toc186729886"/>
      <w:proofErr w:type="spellStart"/>
      <w:r>
        <w:t>Perangkat</w:t>
      </w:r>
      <w:proofErr w:type="spellEnd"/>
      <w:r>
        <w:t xml:space="preserve"> yang </w:t>
      </w:r>
      <w:proofErr w:type="spellStart"/>
      <w:r>
        <w:t>Digunakan</w:t>
      </w:r>
      <w:bookmarkEnd w:id="27"/>
      <w:proofErr w:type="spellEnd"/>
      <w:r w:rsidR="006E0A83">
        <w:rPr>
          <w:lang w:val="id-ID"/>
        </w:rPr>
        <w:t xml:space="preserve"> </w:t>
      </w:r>
    </w:p>
    <w:p w14:paraId="4162EC33" w14:textId="4795DF0A" w:rsidR="005D5BE6" w:rsidRPr="00F36BFE" w:rsidRDefault="00C523D3">
      <w:pPr>
        <w:pStyle w:val="ListParagraph"/>
        <w:spacing w:after="0" w:line="480" w:lineRule="auto"/>
        <w:ind w:left="0" w:firstLine="708"/>
        <w:jc w:val="both"/>
      </w:pPr>
      <w:r>
        <w:rPr>
          <w:color w:val="000000"/>
          <w:szCs w:val="24"/>
          <w:shd w:val="clear" w:color="auto" w:fill="FFFFFF"/>
        </w:rPr>
        <w:t>Dalam p</w:t>
      </w:r>
      <w:r w:rsidR="00F36BFE">
        <w:rPr>
          <w:color w:val="000000"/>
          <w:szCs w:val="24"/>
          <w:shd w:val="clear" w:color="auto" w:fill="FFFFFF"/>
        </w:rPr>
        <w:t xml:space="preserve">roses pembangunan </w:t>
      </w:r>
      <w:proofErr w:type="spellStart"/>
      <w:r w:rsidR="00F36BFE">
        <w:rPr>
          <w:i/>
          <w:iCs/>
          <w:color w:val="000000"/>
          <w:szCs w:val="24"/>
          <w:shd w:val="clear" w:color="auto" w:fill="FFFFFF"/>
        </w:rPr>
        <w:t>project</w:t>
      </w:r>
      <w:proofErr w:type="spellEnd"/>
      <w:r w:rsidR="00F36BFE">
        <w:rPr>
          <w:i/>
          <w:iCs/>
          <w:color w:val="000000"/>
          <w:szCs w:val="24"/>
          <w:shd w:val="clear" w:color="auto" w:fill="FFFFFF"/>
        </w:rPr>
        <w:t xml:space="preserve"> </w:t>
      </w:r>
      <w:r w:rsidR="00F36BFE">
        <w:rPr>
          <w:color w:val="000000"/>
          <w:szCs w:val="24"/>
          <w:shd w:val="clear" w:color="auto" w:fill="FFFFFF"/>
        </w:rPr>
        <w:t xml:space="preserve">ini, terdapat beberapa alat dan </w:t>
      </w:r>
      <w:proofErr w:type="spellStart"/>
      <w:r w:rsidR="00F36BFE">
        <w:rPr>
          <w:i/>
          <w:iCs/>
          <w:color w:val="000000"/>
          <w:szCs w:val="24"/>
          <w:shd w:val="clear" w:color="auto" w:fill="FFFFFF"/>
        </w:rPr>
        <w:t>tools</w:t>
      </w:r>
      <w:proofErr w:type="spellEnd"/>
      <w:r w:rsidR="00F36BFE">
        <w:rPr>
          <w:i/>
          <w:iCs/>
          <w:color w:val="000000"/>
          <w:szCs w:val="24"/>
          <w:shd w:val="clear" w:color="auto" w:fill="FFFFFF"/>
        </w:rPr>
        <w:t xml:space="preserve"> </w:t>
      </w:r>
      <w:r w:rsidR="00F36BFE">
        <w:rPr>
          <w:color w:val="000000"/>
          <w:szCs w:val="24"/>
          <w:shd w:val="clear" w:color="auto" w:fill="FFFFFF"/>
        </w:rPr>
        <w:t xml:space="preserve">yang digunakan oleh penulis, seperti </w:t>
      </w:r>
      <w:proofErr w:type="spellStart"/>
      <w:r w:rsidR="00F36BFE">
        <w:rPr>
          <w:i/>
          <w:iCs/>
          <w:color w:val="000000"/>
          <w:szCs w:val="24"/>
          <w:shd w:val="clear" w:color="auto" w:fill="FFFFFF"/>
        </w:rPr>
        <w:t>hardware</w:t>
      </w:r>
      <w:proofErr w:type="spellEnd"/>
      <w:r w:rsidR="00F36BFE">
        <w:rPr>
          <w:i/>
          <w:iCs/>
          <w:color w:val="000000"/>
          <w:szCs w:val="24"/>
          <w:shd w:val="clear" w:color="auto" w:fill="FFFFFF"/>
        </w:rPr>
        <w:t xml:space="preserve"> </w:t>
      </w:r>
      <w:r w:rsidR="00F36BFE">
        <w:rPr>
          <w:color w:val="000000"/>
          <w:szCs w:val="24"/>
          <w:shd w:val="clear" w:color="auto" w:fill="FFFFFF"/>
        </w:rPr>
        <w:t xml:space="preserve">yang digunakan maupun </w:t>
      </w:r>
      <w:proofErr w:type="spellStart"/>
      <w:r w:rsidR="00F36BFE">
        <w:rPr>
          <w:i/>
          <w:iCs/>
          <w:color w:val="000000"/>
          <w:szCs w:val="24"/>
          <w:shd w:val="clear" w:color="auto" w:fill="FFFFFF"/>
        </w:rPr>
        <w:t>software</w:t>
      </w:r>
      <w:proofErr w:type="spellEnd"/>
      <w:r w:rsidR="00F36BFE">
        <w:rPr>
          <w:i/>
          <w:iCs/>
          <w:color w:val="000000"/>
          <w:szCs w:val="24"/>
          <w:shd w:val="clear" w:color="auto" w:fill="FFFFFF"/>
        </w:rPr>
        <w:t xml:space="preserve"> </w:t>
      </w:r>
      <w:r w:rsidR="00F36BFE">
        <w:rPr>
          <w:color w:val="000000"/>
          <w:szCs w:val="24"/>
          <w:shd w:val="clear" w:color="auto" w:fill="FFFFFF"/>
        </w:rPr>
        <w:t>yang akan digunakan.</w:t>
      </w:r>
    </w:p>
    <w:p w14:paraId="0B0C3F8A" w14:textId="0B6BDB53" w:rsidR="005D5BE6" w:rsidRDefault="006E0A83">
      <w:pPr>
        <w:pStyle w:val="Heading3"/>
        <w:ind w:left="567"/>
      </w:pPr>
      <w:bookmarkStart w:id="28" w:name="_Toc186729887"/>
      <w:r>
        <w:rPr>
          <w:lang w:val="id-ID"/>
        </w:rPr>
        <w:t>Perangkat Keras (</w:t>
      </w:r>
      <w:r>
        <w:rPr>
          <w:i/>
          <w:iCs/>
          <w:lang w:val="id-ID"/>
        </w:rPr>
        <w:t>Hardware</w:t>
      </w:r>
      <w:r>
        <w:rPr>
          <w:lang w:val="id-ID"/>
        </w:rPr>
        <w:t>)</w:t>
      </w:r>
      <w:bookmarkEnd w:id="28"/>
    </w:p>
    <w:p w14:paraId="240D5561" w14:textId="22F8BABB" w:rsidR="001D7110" w:rsidRPr="00F36BFE" w:rsidRDefault="00F36BFE" w:rsidP="00AE11A5">
      <w:pPr>
        <w:spacing w:after="0" w:line="480" w:lineRule="auto"/>
        <w:ind w:firstLine="708"/>
        <w:contextualSpacing/>
        <w:jc w:val="both"/>
        <w:rPr>
          <w:color w:val="000000"/>
          <w:szCs w:val="24"/>
          <w:shd w:val="clear" w:color="auto" w:fill="FFFFFF"/>
          <w:lang w:val="id-ID"/>
        </w:rPr>
      </w:pPr>
      <w:r>
        <w:rPr>
          <w:color w:val="000000"/>
          <w:szCs w:val="24"/>
          <w:shd w:val="clear" w:color="auto" w:fill="FFFFFF"/>
          <w:lang w:val="id-ID"/>
        </w:rPr>
        <w:t xml:space="preserve">Berikut beberapa </w:t>
      </w:r>
      <w:proofErr w:type="spellStart"/>
      <w:r>
        <w:rPr>
          <w:i/>
          <w:iCs/>
          <w:color w:val="000000"/>
          <w:szCs w:val="24"/>
          <w:shd w:val="clear" w:color="auto" w:fill="FFFFFF"/>
          <w:lang w:val="id-ID"/>
        </w:rPr>
        <w:t>hardware</w:t>
      </w:r>
      <w:proofErr w:type="spellEnd"/>
      <w:r>
        <w:rPr>
          <w:i/>
          <w:iCs/>
          <w:color w:val="000000"/>
          <w:szCs w:val="24"/>
          <w:shd w:val="clear" w:color="auto" w:fill="FFFFFF"/>
          <w:lang w:val="id-ID"/>
        </w:rPr>
        <w:t xml:space="preserve"> </w:t>
      </w:r>
      <w:r>
        <w:rPr>
          <w:color w:val="000000"/>
          <w:szCs w:val="24"/>
          <w:shd w:val="clear" w:color="auto" w:fill="FFFFFF"/>
          <w:lang w:val="id-ID"/>
        </w:rPr>
        <w:t xml:space="preserve">yang digunakan dalam pengembangan </w:t>
      </w:r>
      <w:proofErr w:type="spellStart"/>
      <w:r>
        <w:rPr>
          <w:i/>
          <w:iCs/>
          <w:color w:val="000000"/>
          <w:szCs w:val="24"/>
          <w:shd w:val="clear" w:color="auto" w:fill="FFFFFF"/>
          <w:lang w:val="id-ID"/>
        </w:rPr>
        <w:t>project</w:t>
      </w:r>
      <w:proofErr w:type="spellEnd"/>
      <w:r>
        <w:rPr>
          <w:color w:val="000000"/>
          <w:szCs w:val="24"/>
          <w:shd w:val="clear" w:color="auto" w:fill="FFFFFF"/>
          <w:lang w:val="id-ID"/>
        </w:rPr>
        <w:t>.</w:t>
      </w:r>
    </w:p>
    <w:p w14:paraId="4C5A00E2" w14:textId="1A81DCA8" w:rsidR="00AE11A5" w:rsidRPr="00AE11A5" w:rsidRDefault="00AE11A5" w:rsidP="00AE11A5">
      <w:pPr>
        <w:pStyle w:val="ListParagraph"/>
        <w:numPr>
          <w:ilvl w:val="0"/>
          <w:numId w:val="46"/>
        </w:numPr>
        <w:spacing w:after="0" w:line="480" w:lineRule="auto"/>
        <w:ind w:left="360"/>
        <w:jc w:val="both"/>
        <w:rPr>
          <w:color w:val="000000"/>
          <w:szCs w:val="24"/>
          <w:shd w:val="clear" w:color="auto" w:fill="FFFFFF"/>
        </w:rPr>
      </w:pPr>
      <w:r>
        <w:rPr>
          <w:b/>
          <w:bCs/>
          <w:color w:val="000000"/>
          <w:szCs w:val="24"/>
          <w:shd w:val="clear" w:color="auto" w:fill="FFFFFF"/>
          <w:lang w:val="en-US"/>
        </w:rPr>
        <w:t>NodeMCUv3</w:t>
      </w:r>
    </w:p>
    <w:p w14:paraId="729612A9" w14:textId="41A6F523" w:rsidR="00F012A6" w:rsidRPr="00AF465E" w:rsidRDefault="00F36BFE" w:rsidP="00AF465E">
      <w:pPr>
        <w:pStyle w:val="paragraf"/>
      </w:pPr>
      <w:r>
        <w:rPr>
          <w:lang w:val="id-ID"/>
        </w:rPr>
        <w:t xml:space="preserve">NodeMCUv3 ini merupakan perangkat utama yang digunakan dalam </w:t>
      </w:r>
      <w:proofErr w:type="spellStart"/>
      <w:r>
        <w:rPr>
          <w:i/>
          <w:iCs/>
          <w:lang w:val="id-ID"/>
        </w:rPr>
        <w:t>project</w:t>
      </w:r>
      <w:proofErr w:type="spellEnd"/>
      <w:r>
        <w:rPr>
          <w:i/>
          <w:iCs/>
          <w:lang w:val="id-ID"/>
        </w:rPr>
        <w:t xml:space="preserve"> </w:t>
      </w:r>
      <w:r>
        <w:rPr>
          <w:lang w:val="id-ID"/>
        </w:rPr>
        <w:t xml:space="preserve">ini, berperan sebagai alat yang menerima data dari sensor DHT dan </w:t>
      </w:r>
      <w:proofErr w:type="spellStart"/>
      <w:r>
        <w:rPr>
          <w:i/>
          <w:iCs/>
          <w:lang w:val="id-ID"/>
        </w:rPr>
        <w:t>buzzer</w:t>
      </w:r>
      <w:proofErr w:type="spellEnd"/>
      <w:r>
        <w:rPr>
          <w:i/>
          <w:iCs/>
          <w:lang w:val="id-ID"/>
        </w:rPr>
        <w:t xml:space="preserve"> </w:t>
      </w:r>
      <w:r>
        <w:rPr>
          <w:lang w:val="id-ID"/>
        </w:rPr>
        <w:t xml:space="preserve">lalu mengirimkannya ke </w:t>
      </w:r>
      <w:proofErr w:type="spellStart"/>
      <w:r>
        <w:rPr>
          <w:i/>
          <w:iCs/>
          <w:lang w:val="id-ID"/>
        </w:rPr>
        <w:t>firebase</w:t>
      </w:r>
      <w:proofErr w:type="spellEnd"/>
      <w:r w:rsidR="00AF465E">
        <w:t>.</w:t>
      </w:r>
      <w:r>
        <w:rPr>
          <w:lang w:val="id-ID"/>
        </w:rPr>
        <w:t xml:space="preserve"> </w:t>
      </w:r>
      <w:r w:rsidR="00F012A6">
        <w:fldChar w:fldCharType="begin"/>
      </w:r>
      <w:r w:rsidR="00F012A6">
        <w:instrText xml:space="preserve"> REF _Ref186029649 \h </w:instrText>
      </w:r>
      <w:r w:rsidR="00F012A6">
        <w:fldChar w:fldCharType="separate"/>
      </w:r>
      <w:r w:rsidR="009E57D1">
        <w:t xml:space="preserve">Gambar </w:t>
      </w:r>
      <w:r w:rsidR="009E57D1">
        <w:rPr>
          <w:noProof/>
        </w:rPr>
        <w:t>3</w:t>
      </w:r>
      <w:r w:rsidR="009E57D1">
        <w:t>.</w:t>
      </w:r>
      <w:r w:rsidR="009E57D1">
        <w:rPr>
          <w:noProof/>
        </w:rPr>
        <w:t>1</w:t>
      </w:r>
      <w:r w:rsidR="00F012A6">
        <w:fldChar w:fldCharType="end"/>
      </w:r>
      <w:r w:rsidR="00AF465E">
        <w:t xml:space="preserve"> </w:t>
      </w:r>
      <w:r w:rsidR="00AF465E">
        <w:rPr>
          <w:lang w:val="id-ID"/>
        </w:rPr>
        <w:t xml:space="preserve">merupakan contoh gambar dari perangkat NodeMCUv3 yang digunakan pada </w:t>
      </w:r>
      <w:proofErr w:type="spellStart"/>
      <w:r w:rsidR="00AF465E">
        <w:rPr>
          <w:i/>
          <w:iCs/>
          <w:lang w:val="id-ID"/>
        </w:rPr>
        <w:t>project</w:t>
      </w:r>
      <w:proofErr w:type="spellEnd"/>
      <w:r w:rsidR="00AF465E">
        <w:rPr>
          <w:i/>
          <w:iCs/>
          <w:lang w:val="id-ID"/>
        </w:rPr>
        <w:t xml:space="preserve"> </w:t>
      </w:r>
      <w:r w:rsidR="00AF465E">
        <w:rPr>
          <w:lang w:val="id-ID"/>
        </w:rPr>
        <w:t>ini</w:t>
      </w:r>
      <w:r w:rsidR="00AF465E">
        <w:t>.</w:t>
      </w:r>
    </w:p>
    <w:p w14:paraId="56EF52FE" w14:textId="386C8465" w:rsidR="00591118" w:rsidRPr="005E291B" w:rsidRDefault="005E291B" w:rsidP="005E291B">
      <w:pPr>
        <w:pStyle w:val="paragraf"/>
        <w:ind w:firstLine="0"/>
        <w:jc w:val="center"/>
      </w:pPr>
      <w:r w:rsidRPr="00022991">
        <w:rPr>
          <w:noProof/>
        </w:rPr>
        <w:drawing>
          <wp:inline distT="0" distB="0" distL="0" distR="0" wp14:anchorId="361FDBC7" wp14:editId="7F3F26E6">
            <wp:extent cx="3058164" cy="239077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61904" cy="2393699"/>
                    </a:xfrm>
                    <a:prstGeom prst="rect">
                      <a:avLst/>
                    </a:prstGeom>
                  </pic:spPr>
                </pic:pic>
              </a:graphicData>
            </a:graphic>
          </wp:inline>
        </w:drawing>
      </w:r>
    </w:p>
    <w:p w14:paraId="2B5E86F7" w14:textId="0D35A713" w:rsidR="00591118" w:rsidRDefault="00591118" w:rsidP="00591118">
      <w:pPr>
        <w:pStyle w:val="Caption"/>
      </w:pPr>
      <w:bookmarkStart w:id="29" w:name="_Ref186029649"/>
      <w:r>
        <w:t xml:space="preserve">Gambar </w:t>
      </w:r>
      <w:r w:rsidR="003E33A8">
        <w:fldChar w:fldCharType="begin"/>
      </w:r>
      <w:r w:rsidR="003E33A8">
        <w:instrText xml:space="preserve"> STYLEREF 1 \s </w:instrText>
      </w:r>
      <w:r w:rsidR="003E33A8">
        <w:fldChar w:fldCharType="separate"/>
      </w:r>
      <w:r w:rsidR="009E57D1">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9E57D1">
        <w:rPr>
          <w:noProof/>
        </w:rPr>
        <w:t>1</w:t>
      </w:r>
      <w:r w:rsidR="003E33A8">
        <w:fldChar w:fldCharType="end"/>
      </w:r>
      <w:bookmarkEnd w:id="29"/>
      <w:r>
        <w:t xml:space="preserve"> NodeMCUv3 (ESP8266MOD)</w:t>
      </w:r>
    </w:p>
    <w:p w14:paraId="5ED24226" w14:textId="77777777" w:rsidR="00591118" w:rsidRPr="00AE11A5" w:rsidRDefault="00591118" w:rsidP="00AE11A5">
      <w:pPr>
        <w:pStyle w:val="paragraf"/>
      </w:pPr>
    </w:p>
    <w:p w14:paraId="6F90D291" w14:textId="7C44E0BF" w:rsidR="00AE11A5" w:rsidRPr="00AE11A5" w:rsidRDefault="00AE11A5" w:rsidP="00AE11A5">
      <w:pPr>
        <w:pStyle w:val="ListParagraph"/>
        <w:numPr>
          <w:ilvl w:val="0"/>
          <w:numId w:val="46"/>
        </w:numPr>
        <w:spacing w:after="0" w:line="480" w:lineRule="auto"/>
        <w:ind w:left="360"/>
        <w:jc w:val="both"/>
        <w:rPr>
          <w:color w:val="000000"/>
          <w:szCs w:val="24"/>
          <w:shd w:val="clear" w:color="auto" w:fill="FFFFFF"/>
        </w:rPr>
      </w:pPr>
      <w:r>
        <w:rPr>
          <w:b/>
          <w:bCs/>
          <w:color w:val="000000"/>
          <w:szCs w:val="24"/>
          <w:shd w:val="clear" w:color="auto" w:fill="FFFFFF"/>
          <w:lang w:val="en-US"/>
        </w:rPr>
        <w:lastRenderedPageBreak/>
        <w:t xml:space="preserve">Sensor </w:t>
      </w:r>
      <w:r>
        <w:rPr>
          <w:b/>
          <w:bCs/>
          <w:i/>
          <w:iCs/>
          <w:color w:val="000000"/>
          <w:szCs w:val="24"/>
          <w:shd w:val="clear" w:color="auto" w:fill="FFFFFF"/>
          <w:lang w:val="en-US"/>
        </w:rPr>
        <w:t>Digital Humidity and Temperature</w:t>
      </w:r>
    </w:p>
    <w:p w14:paraId="788A782B" w14:textId="7603272C" w:rsidR="00F012A6" w:rsidRDefault="00C77598" w:rsidP="00AF465E">
      <w:pPr>
        <w:pStyle w:val="paragraf"/>
      </w:pPr>
      <w:r>
        <w:rPr>
          <w:lang w:val="id-ID"/>
        </w:rPr>
        <w:t xml:space="preserve">Sensor </w:t>
      </w:r>
      <w:r w:rsidR="00C60461">
        <w:rPr>
          <w:lang w:val="id-ID"/>
        </w:rPr>
        <w:t>DHT yang kami gunakan adalah DHT11 yang berfungsi sebagai sensor untuk mendapatkan nilai kelembapan dan suhu yang akan dikirim ke NodeMCUv3. Seperti pada Gambar 3.2 merupakan contoh dari DHT11 yang kami gunakan</w:t>
      </w:r>
      <w:r w:rsidR="00AF465E">
        <w:t xml:space="preserve"> </w:t>
      </w:r>
      <w:r w:rsidR="00F012A6">
        <w:fldChar w:fldCharType="begin"/>
      </w:r>
      <w:r w:rsidR="00F012A6">
        <w:instrText xml:space="preserve"> REF _Ref186029657 \h </w:instrText>
      </w:r>
      <w:r w:rsidR="00F012A6">
        <w:fldChar w:fldCharType="separate"/>
      </w:r>
      <w:r w:rsidR="009E57D1">
        <w:t xml:space="preserve">Gambar </w:t>
      </w:r>
      <w:r w:rsidR="009E57D1">
        <w:rPr>
          <w:noProof/>
        </w:rPr>
        <w:t>3</w:t>
      </w:r>
      <w:r w:rsidR="009E57D1">
        <w:t>.</w:t>
      </w:r>
      <w:r w:rsidR="009E57D1">
        <w:rPr>
          <w:noProof/>
        </w:rPr>
        <w:t>2</w:t>
      </w:r>
      <w:r w:rsidR="00F012A6">
        <w:fldChar w:fldCharType="end"/>
      </w:r>
    </w:p>
    <w:p w14:paraId="2C698313" w14:textId="4B1B48B0" w:rsidR="00591118" w:rsidRDefault="005E291B" w:rsidP="005E291B">
      <w:pPr>
        <w:jc w:val="center"/>
      </w:pPr>
      <w:r w:rsidRPr="00305F63">
        <w:rPr>
          <w:noProof/>
        </w:rPr>
        <w:drawing>
          <wp:inline distT="0" distB="0" distL="0" distR="0" wp14:anchorId="70C068D1" wp14:editId="208214CF">
            <wp:extent cx="2543530" cy="182905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43530" cy="1829055"/>
                    </a:xfrm>
                    <a:prstGeom prst="rect">
                      <a:avLst/>
                    </a:prstGeom>
                  </pic:spPr>
                </pic:pic>
              </a:graphicData>
            </a:graphic>
          </wp:inline>
        </w:drawing>
      </w:r>
    </w:p>
    <w:p w14:paraId="44BB3C80" w14:textId="318F6C4A" w:rsidR="00591118" w:rsidRPr="00591118" w:rsidRDefault="00591118" w:rsidP="00591118">
      <w:pPr>
        <w:pStyle w:val="Caption"/>
      </w:pPr>
      <w:bookmarkStart w:id="30" w:name="_Ref186029657"/>
      <w:r>
        <w:t xml:space="preserve">Gambar </w:t>
      </w:r>
      <w:r w:rsidR="003E33A8">
        <w:fldChar w:fldCharType="begin"/>
      </w:r>
      <w:r w:rsidR="003E33A8">
        <w:instrText xml:space="preserve"> STYLEREF 1 \s </w:instrText>
      </w:r>
      <w:r w:rsidR="003E33A8">
        <w:fldChar w:fldCharType="separate"/>
      </w:r>
      <w:r w:rsidR="009E57D1">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9E57D1">
        <w:rPr>
          <w:noProof/>
        </w:rPr>
        <w:t>2</w:t>
      </w:r>
      <w:r w:rsidR="003E33A8">
        <w:fldChar w:fldCharType="end"/>
      </w:r>
      <w:bookmarkEnd w:id="30"/>
      <w:r>
        <w:t xml:space="preserve"> </w:t>
      </w:r>
      <w:r>
        <w:rPr>
          <w:i/>
          <w:iCs/>
        </w:rPr>
        <w:t xml:space="preserve">Digital Humidity and Temperature </w:t>
      </w:r>
      <w:r>
        <w:t>11 (DHT11) Sensor</w:t>
      </w:r>
    </w:p>
    <w:p w14:paraId="2B10183D" w14:textId="77777777" w:rsidR="00591118" w:rsidRPr="00AE11A5" w:rsidRDefault="00591118" w:rsidP="00AE11A5">
      <w:pPr>
        <w:pStyle w:val="paragraf"/>
      </w:pPr>
    </w:p>
    <w:p w14:paraId="1750CC15" w14:textId="23E72DCE" w:rsidR="00AE11A5" w:rsidRPr="00AE11A5" w:rsidRDefault="00AE11A5" w:rsidP="00AE11A5">
      <w:pPr>
        <w:pStyle w:val="ListParagraph"/>
        <w:numPr>
          <w:ilvl w:val="0"/>
          <w:numId w:val="46"/>
        </w:numPr>
        <w:spacing w:after="0" w:line="480" w:lineRule="auto"/>
        <w:ind w:left="360"/>
        <w:jc w:val="both"/>
        <w:rPr>
          <w:color w:val="000000"/>
          <w:szCs w:val="24"/>
          <w:shd w:val="clear" w:color="auto" w:fill="FFFFFF"/>
        </w:rPr>
      </w:pPr>
      <w:r>
        <w:rPr>
          <w:b/>
          <w:bCs/>
          <w:i/>
          <w:iCs/>
          <w:color w:val="000000"/>
          <w:szCs w:val="24"/>
          <w:shd w:val="clear" w:color="auto" w:fill="FFFFFF"/>
          <w:lang w:val="en-US"/>
        </w:rPr>
        <w:t>Buzzer</w:t>
      </w:r>
    </w:p>
    <w:p w14:paraId="0F62F305" w14:textId="22B669A6" w:rsidR="00F012A6" w:rsidRPr="00C60461" w:rsidRDefault="00C60461" w:rsidP="00C60461">
      <w:pPr>
        <w:pStyle w:val="paragraf"/>
        <w:rPr>
          <w:lang w:val="id-ID"/>
        </w:rPr>
      </w:pPr>
      <w:proofErr w:type="spellStart"/>
      <w:r>
        <w:rPr>
          <w:i/>
          <w:iCs/>
          <w:lang w:val="id-ID"/>
        </w:rPr>
        <w:t>Buzzer</w:t>
      </w:r>
      <w:proofErr w:type="spellEnd"/>
      <w:r>
        <w:rPr>
          <w:i/>
          <w:iCs/>
          <w:lang w:val="id-ID"/>
        </w:rPr>
        <w:t xml:space="preserve"> </w:t>
      </w:r>
      <w:r>
        <w:rPr>
          <w:lang w:val="id-ID"/>
        </w:rPr>
        <w:t xml:space="preserve">yang digunakan adalah </w:t>
      </w:r>
      <w:proofErr w:type="spellStart"/>
      <w:r>
        <w:rPr>
          <w:i/>
          <w:iCs/>
          <w:lang w:val="id-ID"/>
        </w:rPr>
        <w:t>buzzer</w:t>
      </w:r>
      <w:proofErr w:type="spellEnd"/>
      <w:r>
        <w:rPr>
          <w:i/>
          <w:iCs/>
          <w:lang w:val="id-ID"/>
        </w:rPr>
        <w:t xml:space="preserve"> </w:t>
      </w:r>
      <w:r>
        <w:rPr>
          <w:lang w:val="id-ID"/>
        </w:rPr>
        <w:t xml:space="preserve">aktif yang digunakan untuk mengeluarkan suara jika suhu yang ditangkap dari sensor DHT11 mencapai suhu tertentu. Gambar 3.3 adalah gambar </w:t>
      </w:r>
      <w:proofErr w:type="spellStart"/>
      <w:r>
        <w:rPr>
          <w:lang w:val="id-ID"/>
        </w:rPr>
        <w:t>Buzzer</w:t>
      </w:r>
      <w:proofErr w:type="spellEnd"/>
      <w:r>
        <w:rPr>
          <w:lang w:val="id-ID"/>
        </w:rPr>
        <w:t xml:space="preserve"> yang digunakan pada </w:t>
      </w:r>
      <w:proofErr w:type="spellStart"/>
      <w:r>
        <w:rPr>
          <w:i/>
          <w:iCs/>
          <w:lang w:val="id-ID"/>
        </w:rPr>
        <w:t>project</w:t>
      </w:r>
      <w:proofErr w:type="spellEnd"/>
      <w:r>
        <w:rPr>
          <w:i/>
          <w:iCs/>
          <w:lang w:val="id-ID"/>
        </w:rPr>
        <w:t xml:space="preserve"> </w:t>
      </w:r>
      <w:r>
        <w:rPr>
          <w:lang w:val="id-ID"/>
        </w:rPr>
        <w:t>ini.</w:t>
      </w:r>
    </w:p>
    <w:p w14:paraId="4F3756B0" w14:textId="5A274AD4" w:rsidR="00591118" w:rsidRDefault="005E291B" w:rsidP="005E291B">
      <w:pPr>
        <w:jc w:val="center"/>
      </w:pPr>
      <w:r w:rsidRPr="00CE6AD0">
        <w:rPr>
          <w:noProof/>
        </w:rPr>
        <w:drawing>
          <wp:inline distT="0" distB="0" distL="0" distR="0" wp14:anchorId="306E9CCE" wp14:editId="1E8252FF">
            <wp:extent cx="1695687" cy="156231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95687" cy="1562318"/>
                    </a:xfrm>
                    <a:prstGeom prst="rect">
                      <a:avLst/>
                    </a:prstGeom>
                  </pic:spPr>
                </pic:pic>
              </a:graphicData>
            </a:graphic>
          </wp:inline>
        </w:drawing>
      </w:r>
    </w:p>
    <w:p w14:paraId="00A8E34B" w14:textId="387AE8FC" w:rsidR="00591118" w:rsidRPr="00591118" w:rsidRDefault="00591118" w:rsidP="00591118">
      <w:pPr>
        <w:pStyle w:val="Caption"/>
        <w:rPr>
          <w:i/>
          <w:iCs/>
        </w:rPr>
      </w:pPr>
      <w:bookmarkStart w:id="31" w:name="_Ref186029662"/>
      <w:r>
        <w:t xml:space="preserve">Gambar </w:t>
      </w:r>
      <w:r w:rsidR="003E33A8">
        <w:fldChar w:fldCharType="begin"/>
      </w:r>
      <w:r w:rsidR="003E33A8">
        <w:instrText xml:space="preserve"> STYLEREF 1 \s </w:instrText>
      </w:r>
      <w:r w:rsidR="003E33A8">
        <w:fldChar w:fldCharType="separate"/>
      </w:r>
      <w:r w:rsidR="009E57D1">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9E57D1">
        <w:rPr>
          <w:noProof/>
        </w:rPr>
        <w:t>3</w:t>
      </w:r>
      <w:r w:rsidR="003E33A8">
        <w:fldChar w:fldCharType="end"/>
      </w:r>
      <w:bookmarkEnd w:id="31"/>
      <w:r>
        <w:t xml:space="preserve"> </w:t>
      </w:r>
      <w:r>
        <w:rPr>
          <w:i/>
          <w:iCs/>
        </w:rPr>
        <w:t>Buzzer</w:t>
      </w:r>
    </w:p>
    <w:p w14:paraId="109DC20A" w14:textId="3B20688F" w:rsidR="00306C8F" w:rsidRDefault="00306C8F">
      <w:pPr>
        <w:suppressAutoHyphens w:val="0"/>
        <w:spacing w:after="160" w:line="259" w:lineRule="auto"/>
        <w:rPr>
          <w:color w:val="000000"/>
          <w:szCs w:val="24"/>
          <w:shd w:val="clear" w:color="auto" w:fill="FFFFFF"/>
        </w:rPr>
      </w:pPr>
      <w:r>
        <w:br w:type="page"/>
      </w:r>
    </w:p>
    <w:p w14:paraId="0CA2A835" w14:textId="0D924554" w:rsidR="00AE11A5" w:rsidRPr="00AE11A5" w:rsidRDefault="00AE11A5" w:rsidP="00AE11A5">
      <w:pPr>
        <w:pStyle w:val="ListParagraph"/>
        <w:numPr>
          <w:ilvl w:val="0"/>
          <w:numId w:val="46"/>
        </w:numPr>
        <w:spacing w:after="0" w:line="480" w:lineRule="auto"/>
        <w:ind w:left="360"/>
        <w:jc w:val="both"/>
        <w:rPr>
          <w:color w:val="000000"/>
          <w:szCs w:val="24"/>
          <w:shd w:val="clear" w:color="auto" w:fill="FFFFFF"/>
        </w:rPr>
      </w:pPr>
      <w:r>
        <w:rPr>
          <w:b/>
          <w:bCs/>
          <w:color w:val="000000"/>
          <w:szCs w:val="24"/>
          <w:shd w:val="clear" w:color="auto" w:fill="FFFFFF"/>
          <w:lang w:val="en-US"/>
        </w:rPr>
        <w:lastRenderedPageBreak/>
        <w:t xml:space="preserve">Kabel </w:t>
      </w:r>
      <w:r>
        <w:rPr>
          <w:b/>
          <w:bCs/>
          <w:i/>
          <w:iCs/>
          <w:color w:val="000000"/>
          <w:szCs w:val="24"/>
          <w:shd w:val="clear" w:color="auto" w:fill="FFFFFF"/>
          <w:lang w:val="en-US"/>
        </w:rPr>
        <w:t>Jumper</w:t>
      </w:r>
    </w:p>
    <w:p w14:paraId="5C2BE3D7" w14:textId="548DC6B5" w:rsidR="00F012A6" w:rsidRPr="00C60461" w:rsidRDefault="00C60461" w:rsidP="00C60461">
      <w:pPr>
        <w:pStyle w:val="paragraf"/>
        <w:rPr>
          <w:lang w:val="id-ID"/>
        </w:rPr>
      </w:pPr>
      <w:r>
        <w:rPr>
          <w:lang w:val="id-ID"/>
        </w:rPr>
        <w:t xml:space="preserve">Kabel </w:t>
      </w:r>
      <w:proofErr w:type="spellStart"/>
      <w:r>
        <w:rPr>
          <w:i/>
          <w:iCs/>
          <w:lang w:val="id-ID"/>
        </w:rPr>
        <w:t>jumper</w:t>
      </w:r>
      <w:proofErr w:type="spellEnd"/>
      <w:r>
        <w:rPr>
          <w:i/>
          <w:iCs/>
          <w:lang w:val="id-ID"/>
        </w:rPr>
        <w:t xml:space="preserve"> </w:t>
      </w:r>
      <w:r>
        <w:rPr>
          <w:lang w:val="id-ID"/>
        </w:rPr>
        <w:t xml:space="preserve">ini berfungsi sebagai media </w:t>
      </w:r>
      <w:proofErr w:type="spellStart"/>
      <w:r>
        <w:rPr>
          <w:lang w:val="id-ID"/>
        </w:rPr>
        <w:t>penguhubung</w:t>
      </w:r>
      <w:proofErr w:type="spellEnd"/>
      <w:r>
        <w:rPr>
          <w:lang w:val="id-ID"/>
        </w:rPr>
        <w:t xml:space="preserve"> antar NodeMCUv3 dengan perangkat keras lain seperti DHT11 dan </w:t>
      </w:r>
      <w:proofErr w:type="spellStart"/>
      <w:r>
        <w:rPr>
          <w:i/>
          <w:iCs/>
          <w:lang w:val="id-ID"/>
        </w:rPr>
        <w:t>buzzer</w:t>
      </w:r>
      <w:proofErr w:type="spellEnd"/>
      <w:r>
        <w:rPr>
          <w:i/>
          <w:iCs/>
          <w:lang w:val="id-ID"/>
        </w:rPr>
        <w:t>.</w:t>
      </w:r>
      <w:r>
        <w:rPr>
          <w:lang w:val="id-ID"/>
        </w:rPr>
        <w:t xml:space="preserve"> Pada Gambar 3.4 adalah gambar kabel </w:t>
      </w:r>
      <w:proofErr w:type="spellStart"/>
      <w:r>
        <w:rPr>
          <w:i/>
          <w:iCs/>
          <w:lang w:val="id-ID"/>
        </w:rPr>
        <w:t>jumper</w:t>
      </w:r>
      <w:proofErr w:type="spellEnd"/>
      <w:r>
        <w:rPr>
          <w:i/>
          <w:iCs/>
          <w:lang w:val="id-ID"/>
        </w:rPr>
        <w:t xml:space="preserve"> </w:t>
      </w:r>
      <w:r>
        <w:rPr>
          <w:lang w:val="id-ID"/>
        </w:rPr>
        <w:t xml:space="preserve">yang kami gunakan pada </w:t>
      </w:r>
      <w:proofErr w:type="spellStart"/>
      <w:r>
        <w:rPr>
          <w:i/>
          <w:iCs/>
          <w:lang w:val="id-ID"/>
        </w:rPr>
        <w:t>project</w:t>
      </w:r>
      <w:proofErr w:type="spellEnd"/>
      <w:r>
        <w:rPr>
          <w:i/>
          <w:iCs/>
          <w:lang w:val="id-ID"/>
        </w:rPr>
        <w:t xml:space="preserve"> </w:t>
      </w:r>
      <w:r>
        <w:rPr>
          <w:lang w:val="id-ID"/>
        </w:rPr>
        <w:t>ini.</w:t>
      </w:r>
    </w:p>
    <w:p w14:paraId="53BEC95E" w14:textId="037FEECD" w:rsidR="00591118" w:rsidRDefault="005E291B" w:rsidP="005E291B">
      <w:pPr>
        <w:jc w:val="center"/>
      </w:pPr>
      <w:r w:rsidRPr="007102D4">
        <w:rPr>
          <w:noProof/>
        </w:rPr>
        <w:drawing>
          <wp:inline distT="0" distB="0" distL="0" distR="0" wp14:anchorId="5DF8D416" wp14:editId="2DED30E0">
            <wp:extent cx="2495550" cy="266716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05552" cy="2677854"/>
                    </a:xfrm>
                    <a:prstGeom prst="rect">
                      <a:avLst/>
                    </a:prstGeom>
                  </pic:spPr>
                </pic:pic>
              </a:graphicData>
            </a:graphic>
          </wp:inline>
        </w:drawing>
      </w:r>
    </w:p>
    <w:p w14:paraId="052DA505" w14:textId="75A343B4" w:rsidR="00591118" w:rsidRPr="00591118" w:rsidRDefault="00591118" w:rsidP="00591118">
      <w:pPr>
        <w:pStyle w:val="Caption"/>
        <w:rPr>
          <w:i/>
          <w:iCs/>
        </w:rPr>
      </w:pPr>
      <w:bookmarkStart w:id="32" w:name="_Ref186029667"/>
      <w:r>
        <w:t xml:space="preserve">Gambar </w:t>
      </w:r>
      <w:r w:rsidR="003E33A8">
        <w:fldChar w:fldCharType="begin"/>
      </w:r>
      <w:r w:rsidR="003E33A8">
        <w:instrText xml:space="preserve"> STYLEREF 1 \s </w:instrText>
      </w:r>
      <w:r w:rsidR="003E33A8">
        <w:fldChar w:fldCharType="separate"/>
      </w:r>
      <w:r w:rsidR="009E57D1">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9E57D1">
        <w:rPr>
          <w:noProof/>
        </w:rPr>
        <w:t>4</w:t>
      </w:r>
      <w:r w:rsidR="003E33A8">
        <w:fldChar w:fldCharType="end"/>
      </w:r>
      <w:bookmarkEnd w:id="32"/>
      <w:r>
        <w:t xml:space="preserve"> </w:t>
      </w:r>
      <w:r>
        <w:rPr>
          <w:i/>
          <w:iCs/>
        </w:rPr>
        <w:t>Jumper male to female</w:t>
      </w:r>
    </w:p>
    <w:p w14:paraId="49D48406" w14:textId="77777777" w:rsidR="00591118" w:rsidRPr="00AE11A5" w:rsidRDefault="00591118" w:rsidP="00AE11A5">
      <w:pPr>
        <w:pStyle w:val="paragraf"/>
      </w:pPr>
    </w:p>
    <w:p w14:paraId="3E57CDEB" w14:textId="7F412E53" w:rsidR="00AE11A5" w:rsidRPr="00AE11A5" w:rsidRDefault="00AE11A5" w:rsidP="00AE11A5">
      <w:pPr>
        <w:pStyle w:val="ListParagraph"/>
        <w:numPr>
          <w:ilvl w:val="0"/>
          <w:numId w:val="46"/>
        </w:numPr>
        <w:spacing w:after="0" w:line="480" w:lineRule="auto"/>
        <w:ind w:left="360"/>
        <w:jc w:val="both"/>
        <w:rPr>
          <w:color w:val="000000"/>
          <w:szCs w:val="24"/>
          <w:shd w:val="clear" w:color="auto" w:fill="FFFFFF"/>
        </w:rPr>
      </w:pPr>
      <w:r>
        <w:rPr>
          <w:b/>
          <w:bCs/>
          <w:color w:val="000000"/>
          <w:szCs w:val="24"/>
          <w:shd w:val="clear" w:color="auto" w:fill="FFFFFF"/>
          <w:lang w:val="en-US"/>
        </w:rPr>
        <w:t>Kabel USB</w:t>
      </w:r>
    </w:p>
    <w:p w14:paraId="06CCEEA7" w14:textId="5C937DD8" w:rsidR="00F012A6" w:rsidRPr="00AF465E" w:rsidRDefault="00C60461" w:rsidP="00AF465E">
      <w:pPr>
        <w:pStyle w:val="paragraf"/>
        <w:rPr>
          <w:lang w:val="id-ID"/>
        </w:rPr>
      </w:pPr>
      <w:r>
        <w:rPr>
          <w:lang w:val="id-ID"/>
        </w:rPr>
        <w:t xml:space="preserve">Kabel USB yang digunakan adalah </w:t>
      </w:r>
      <w:proofErr w:type="spellStart"/>
      <w:r>
        <w:rPr>
          <w:i/>
          <w:iCs/>
          <w:lang w:val="id-ID"/>
        </w:rPr>
        <w:t>micro</w:t>
      </w:r>
      <w:proofErr w:type="spellEnd"/>
      <w:r>
        <w:rPr>
          <w:i/>
          <w:iCs/>
          <w:lang w:val="id-ID"/>
        </w:rPr>
        <w:t xml:space="preserve"> </w:t>
      </w:r>
      <w:r w:rsidRPr="00C60461">
        <w:rPr>
          <w:lang w:val="id-ID"/>
        </w:rPr>
        <w:t>USB</w:t>
      </w:r>
      <w:r>
        <w:rPr>
          <w:lang w:val="id-ID"/>
        </w:rPr>
        <w:t xml:space="preserve"> berfungsi sebagai media penghubung untuk menyalurkan listrik dari </w:t>
      </w:r>
      <w:proofErr w:type="spellStart"/>
      <w:r>
        <w:rPr>
          <w:i/>
          <w:iCs/>
          <w:lang w:val="id-ID"/>
        </w:rPr>
        <w:t>powerbank</w:t>
      </w:r>
      <w:proofErr w:type="spellEnd"/>
      <w:r>
        <w:rPr>
          <w:i/>
          <w:iCs/>
          <w:lang w:val="id-ID"/>
        </w:rPr>
        <w:t xml:space="preserve"> </w:t>
      </w:r>
      <w:r>
        <w:rPr>
          <w:lang w:val="id-ID"/>
        </w:rPr>
        <w:t>ke NodeMCUv3.</w:t>
      </w:r>
      <w:r w:rsidR="00AF465E">
        <w:t xml:space="preserve"> Pada </w:t>
      </w:r>
      <w:r w:rsidR="00F012A6">
        <w:fldChar w:fldCharType="begin"/>
      </w:r>
      <w:r w:rsidR="00F012A6">
        <w:instrText xml:space="preserve"> REF _Ref186029671 \h </w:instrText>
      </w:r>
      <w:r w:rsidR="00F012A6">
        <w:fldChar w:fldCharType="separate"/>
      </w:r>
      <w:r w:rsidR="009E57D1">
        <w:t xml:space="preserve">Gambar </w:t>
      </w:r>
      <w:r w:rsidR="009E57D1">
        <w:rPr>
          <w:noProof/>
        </w:rPr>
        <w:t>3</w:t>
      </w:r>
      <w:r w:rsidR="009E57D1">
        <w:t>.</w:t>
      </w:r>
      <w:r w:rsidR="009E57D1">
        <w:rPr>
          <w:noProof/>
        </w:rPr>
        <w:t>5</w:t>
      </w:r>
      <w:r w:rsidR="00F012A6">
        <w:fldChar w:fldCharType="end"/>
      </w:r>
      <w:r w:rsidR="00AF465E">
        <w:t xml:space="preserve"> </w:t>
      </w:r>
      <w:proofErr w:type="spellStart"/>
      <w:r w:rsidR="00AF465E">
        <w:t>dilampirkan</w:t>
      </w:r>
      <w:proofErr w:type="spellEnd"/>
      <w:r w:rsidR="00AF465E">
        <w:t xml:space="preserve"> </w:t>
      </w:r>
      <w:proofErr w:type="spellStart"/>
      <w:r w:rsidR="00AF465E">
        <w:t>contoh</w:t>
      </w:r>
      <w:proofErr w:type="spellEnd"/>
      <w:r w:rsidR="00AF465E">
        <w:t xml:space="preserve"> </w:t>
      </w:r>
      <w:proofErr w:type="spellStart"/>
      <w:r w:rsidR="00AF465E">
        <w:t>perangkat</w:t>
      </w:r>
      <w:proofErr w:type="spellEnd"/>
      <w:r w:rsidR="00AF465E">
        <w:t xml:space="preserve"> </w:t>
      </w:r>
      <w:proofErr w:type="spellStart"/>
      <w:r w:rsidR="00AF465E">
        <w:t>kabel</w:t>
      </w:r>
      <w:proofErr w:type="spellEnd"/>
      <w:r w:rsidR="00AF465E">
        <w:t xml:space="preserve"> USB.</w:t>
      </w:r>
    </w:p>
    <w:p w14:paraId="434175EB" w14:textId="250028B9" w:rsidR="00591118" w:rsidRDefault="005E291B" w:rsidP="005E291B">
      <w:pPr>
        <w:jc w:val="center"/>
      </w:pPr>
      <w:r w:rsidRPr="007E5148">
        <w:rPr>
          <w:noProof/>
        </w:rPr>
        <w:lastRenderedPageBreak/>
        <w:drawing>
          <wp:inline distT="0" distB="0" distL="0" distR="0" wp14:anchorId="1226F702" wp14:editId="7BDECB3C">
            <wp:extent cx="3533592" cy="24860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40929" cy="2491187"/>
                    </a:xfrm>
                    <a:prstGeom prst="rect">
                      <a:avLst/>
                    </a:prstGeom>
                  </pic:spPr>
                </pic:pic>
              </a:graphicData>
            </a:graphic>
          </wp:inline>
        </w:drawing>
      </w:r>
    </w:p>
    <w:p w14:paraId="07F43488" w14:textId="1673246E" w:rsidR="00591118" w:rsidRPr="005E291B" w:rsidRDefault="005E291B" w:rsidP="005E291B">
      <w:pPr>
        <w:pStyle w:val="Caption"/>
      </w:pPr>
      <w:bookmarkStart w:id="33" w:name="_Ref186029671"/>
      <w:r>
        <w:t xml:space="preserve">Gambar </w:t>
      </w:r>
      <w:r w:rsidR="003E33A8">
        <w:fldChar w:fldCharType="begin"/>
      </w:r>
      <w:r w:rsidR="003E33A8">
        <w:instrText xml:space="preserve"> STYLEREF 1 \s </w:instrText>
      </w:r>
      <w:r w:rsidR="003E33A8">
        <w:fldChar w:fldCharType="separate"/>
      </w:r>
      <w:r w:rsidR="009E57D1">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9E57D1">
        <w:rPr>
          <w:noProof/>
        </w:rPr>
        <w:t>5</w:t>
      </w:r>
      <w:r w:rsidR="003E33A8">
        <w:fldChar w:fldCharType="end"/>
      </w:r>
      <w:bookmarkEnd w:id="33"/>
      <w:r>
        <w:t xml:space="preserve"> Kabel USB</w:t>
      </w:r>
    </w:p>
    <w:p w14:paraId="31F8C28C" w14:textId="77777777" w:rsidR="00591118" w:rsidRPr="00AE11A5" w:rsidRDefault="00591118" w:rsidP="00AE11A5">
      <w:pPr>
        <w:pStyle w:val="paragraf"/>
      </w:pPr>
    </w:p>
    <w:p w14:paraId="20DE0BD3" w14:textId="31821C96" w:rsidR="005E291B" w:rsidRPr="005E291B" w:rsidRDefault="005E291B" w:rsidP="00AE11A5">
      <w:pPr>
        <w:pStyle w:val="ListParagraph"/>
        <w:numPr>
          <w:ilvl w:val="0"/>
          <w:numId w:val="46"/>
        </w:numPr>
        <w:spacing w:after="0" w:line="480" w:lineRule="auto"/>
        <w:ind w:left="360"/>
        <w:jc w:val="both"/>
        <w:rPr>
          <w:color w:val="000000"/>
          <w:szCs w:val="24"/>
          <w:shd w:val="clear" w:color="auto" w:fill="FFFFFF"/>
        </w:rPr>
      </w:pPr>
      <w:r>
        <w:rPr>
          <w:b/>
          <w:bCs/>
          <w:i/>
          <w:iCs/>
          <w:color w:val="000000"/>
          <w:szCs w:val="24"/>
          <w:shd w:val="clear" w:color="auto" w:fill="FFFFFF"/>
          <w:lang w:val="en-US"/>
        </w:rPr>
        <w:t xml:space="preserve">Universal </w:t>
      </w:r>
      <w:r>
        <w:rPr>
          <w:b/>
          <w:bCs/>
          <w:color w:val="000000"/>
          <w:szCs w:val="24"/>
          <w:shd w:val="clear" w:color="auto" w:fill="FFFFFF"/>
          <w:lang w:val="en-US"/>
        </w:rPr>
        <w:t>PCB</w:t>
      </w:r>
    </w:p>
    <w:p w14:paraId="678F7923" w14:textId="757BF9D7" w:rsidR="005E291B" w:rsidRPr="00306C8F" w:rsidRDefault="00DF24BD" w:rsidP="005E291B">
      <w:pPr>
        <w:pStyle w:val="paragraf"/>
      </w:pPr>
      <w:r>
        <w:rPr>
          <w:i/>
          <w:iCs/>
          <w:lang w:val="id-ID"/>
        </w:rPr>
        <w:t xml:space="preserve">Universal PCB </w:t>
      </w:r>
      <w:r>
        <w:rPr>
          <w:lang w:val="id-ID"/>
        </w:rPr>
        <w:t>ini menjadi media penghubung dan wadah untuk menaruh NodeMCUv3 ini dengan perangkat keras lainnya.</w:t>
      </w:r>
      <w:r w:rsidR="00306C8F">
        <w:t xml:space="preserve"> Pada </w:t>
      </w:r>
      <w:r w:rsidR="00306C8F">
        <w:fldChar w:fldCharType="begin"/>
      </w:r>
      <w:r w:rsidR="00306C8F">
        <w:instrText xml:space="preserve"> REF _Ref186029676 \h </w:instrText>
      </w:r>
      <w:r w:rsidR="00306C8F">
        <w:fldChar w:fldCharType="separate"/>
      </w:r>
      <w:r w:rsidR="009E57D1">
        <w:t xml:space="preserve">Gambar </w:t>
      </w:r>
      <w:r w:rsidR="009E57D1">
        <w:rPr>
          <w:noProof/>
        </w:rPr>
        <w:t>3</w:t>
      </w:r>
      <w:r w:rsidR="009E57D1">
        <w:t>.</w:t>
      </w:r>
      <w:r w:rsidR="009E57D1">
        <w:rPr>
          <w:noProof/>
        </w:rPr>
        <w:t>6</w:t>
      </w:r>
      <w:r w:rsidR="00306C8F">
        <w:fldChar w:fldCharType="end"/>
      </w:r>
      <w:r w:rsidR="00306C8F">
        <w:t xml:space="preserve"> </w:t>
      </w:r>
      <w:proofErr w:type="spellStart"/>
      <w:r w:rsidR="00306C8F">
        <w:t>dilampirkan</w:t>
      </w:r>
      <w:proofErr w:type="spellEnd"/>
      <w:r w:rsidR="00306C8F">
        <w:t xml:space="preserve"> </w:t>
      </w:r>
      <w:proofErr w:type="spellStart"/>
      <w:r w:rsidR="00306C8F">
        <w:t>contoh</w:t>
      </w:r>
      <w:proofErr w:type="spellEnd"/>
      <w:r w:rsidR="00306C8F">
        <w:t xml:space="preserve"> </w:t>
      </w:r>
      <w:proofErr w:type="spellStart"/>
      <w:r w:rsidR="00306C8F">
        <w:t>papan</w:t>
      </w:r>
      <w:proofErr w:type="spellEnd"/>
      <w:r w:rsidR="00306C8F">
        <w:t xml:space="preserve"> </w:t>
      </w:r>
      <w:r w:rsidR="00306C8F">
        <w:rPr>
          <w:i/>
          <w:iCs/>
        </w:rPr>
        <w:t xml:space="preserve">universal </w:t>
      </w:r>
      <w:r w:rsidR="00306C8F">
        <w:t>PCB.</w:t>
      </w:r>
    </w:p>
    <w:p w14:paraId="6C95557D" w14:textId="2869B035" w:rsidR="005E291B" w:rsidRDefault="00C60461" w:rsidP="005E291B">
      <w:pPr>
        <w:jc w:val="center"/>
        <w:rPr>
          <w:shd w:val="clear" w:color="auto" w:fill="FFFFFF"/>
        </w:rPr>
      </w:pPr>
      <w:r>
        <w:rPr>
          <w:noProof/>
        </w:rPr>
        <w:drawing>
          <wp:inline distT="0" distB="0" distL="0" distR="0" wp14:anchorId="57F66367" wp14:editId="2A262958">
            <wp:extent cx="2811780" cy="2811780"/>
            <wp:effectExtent l="0" t="0" r="7620" b="7620"/>
            <wp:docPr id="11" name="Picture 11" descr="image 0 of Unique Bargains 10pcs Prototype Universal PCB Print Circuit Board 7cm x 9cm Copper T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0 of Unique Bargains 10pcs Prototype Universal PCB Print Circuit Board 7cm x 9cm Copper Ton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11780" cy="2811780"/>
                    </a:xfrm>
                    <a:prstGeom prst="rect">
                      <a:avLst/>
                    </a:prstGeom>
                    <a:noFill/>
                    <a:ln>
                      <a:noFill/>
                    </a:ln>
                  </pic:spPr>
                </pic:pic>
              </a:graphicData>
            </a:graphic>
          </wp:inline>
        </w:drawing>
      </w:r>
    </w:p>
    <w:p w14:paraId="17EC7F18" w14:textId="080CFF24" w:rsidR="005E291B" w:rsidRPr="005E291B" w:rsidRDefault="005E291B" w:rsidP="005E291B">
      <w:pPr>
        <w:pStyle w:val="Caption"/>
        <w:rPr>
          <w:color w:val="000000"/>
          <w:shd w:val="clear" w:color="auto" w:fill="FFFFFF"/>
        </w:rPr>
      </w:pPr>
      <w:bookmarkStart w:id="34" w:name="_Ref186029676"/>
      <w:r>
        <w:t xml:space="preserve">Gambar </w:t>
      </w:r>
      <w:r w:rsidR="003E33A8">
        <w:fldChar w:fldCharType="begin"/>
      </w:r>
      <w:r w:rsidR="003E33A8">
        <w:instrText xml:space="preserve"> STYLEREF 1 \s </w:instrText>
      </w:r>
      <w:r w:rsidR="003E33A8">
        <w:fldChar w:fldCharType="separate"/>
      </w:r>
      <w:r w:rsidR="009E57D1">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9E57D1">
        <w:rPr>
          <w:noProof/>
        </w:rPr>
        <w:t>6</w:t>
      </w:r>
      <w:r w:rsidR="003E33A8">
        <w:fldChar w:fldCharType="end"/>
      </w:r>
      <w:bookmarkEnd w:id="34"/>
      <w:r>
        <w:t xml:space="preserve"> </w:t>
      </w:r>
      <w:r>
        <w:rPr>
          <w:i/>
          <w:iCs/>
        </w:rPr>
        <w:t xml:space="preserve">Universal </w:t>
      </w:r>
      <w:r>
        <w:t>PCB</w:t>
      </w:r>
    </w:p>
    <w:p w14:paraId="0BEE0759" w14:textId="77777777" w:rsidR="005E291B" w:rsidRPr="005E291B" w:rsidRDefault="005E291B" w:rsidP="005E291B">
      <w:pPr>
        <w:spacing w:after="0" w:line="480" w:lineRule="auto"/>
        <w:jc w:val="both"/>
        <w:rPr>
          <w:color w:val="000000"/>
          <w:szCs w:val="24"/>
          <w:shd w:val="clear" w:color="auto" w:fill="FFFFFF"/>
        </w:rPr>
      </w:pPr>
    </w:p>
    <w:p w14:paraId="7AE73BD7" w14:textId="5CA77FC8" w:rsidR="00AE11A5" w:rsidRPr="00AE11A5" w:rsidRDefault="00AE11A5" w:rsidP="00AE11A5">
      <w:pPr>
        <w:pStyle w:val="ListParagraph"/>
        <w:numPr>
          <w:ilvl w:val="0"/>
          <w:numId w:val="46"/>
        </w:numPr>
        <w:spacing w:after="0" w:line="480" w:lineRule="auto"/>
        <w:ind w:left="360"/>
        <w:jc w:val="both"/>
        <w:rPr>
          <w:color w:val="000000"/>
          <w:szCs w:val="24"/>
          <w:shd w:val="clear" w:color="auto" w:fill="FFFFFF"/>
        </w:rPr>
      </w:pPr>
      <w:r>
        <w:rPr>
          <w:b/>
          <w:bCs/>
          <w:i/>
          <w:iCs/>
          <w:color w:val="000000"/>
          <w:szCs w:val="24"/>
          <w:shd w:val="clear" w:color="auto" w:fill="FFFFFF"/>
          <w:lang w:val="en-US"/>
        </w:rPr>
        <w:lastRenderedPageBreak/>
        <w:t>Power Bank</w:t>
      </w:r>
    </w:p>
    <w:p w14:paraId="366C5655" w14:textId="32CC84FC" w:rsidR="00F012A6" w:rsidRPr="00C60461" w:rsidRDefault="00EA2E1A" w:rsidP="00C60461">
      <w:pPr>
        <w:pStyle w:val="paragraf"/>
        <w:rPr>
          <w:lang w:val="id-ID"/>
        </w:rPr>
      </w:pPr>
      <w:proofErr w:type="spellStart"/>
      <w:r w:rsidRPr="00EA2E1A">
        <w:rPr>
          <w:i/>
          <w:iCs/>
          <w:lang w:val="id-ID"/>
        </w:rPr>
        <w:t>Powerbank</w:t>
      </w:r>
      <w:proofErr w:type="spellEnd"/>
      <w:r>
        <w:rPr>
          <w:lang w:val="id-ID"/>
        </w:rPr>
        <w:t xml:space="preserve"> ini menjadi </w:t>
      </w:r>
      <w:proofErr w:type="spellStart"/>
      <w:r>
        <w:rPr>
          <w:i/>
          <w:iCs/>
          <w:lang w:val="id-ID"/>
        </w:rPr>
        <w:t>power</w:t>
      </w:r>
      <w:proofErr w:type="spellEnd"/>
      <w:r>
        <w:rPr>
          <w:i/>
          <w:iCs/>
          <w:lang w:val="id-ID"/>
        </w:rPr>
        <w:t xml:space="preserve"> </w:t>
      </w:r>
      <w:proofErr w:type="spellStart"/>
      <w:r>
        <w:rPr>
          <w:i/>
          <w:iCs/>
          <w:lang w:val="id-ID"/>
        </w:rPr>
        <w:t>supply</w:t>
      </w:r>
      <w:proofErr w:type="spellEnd"/>
      <w:r>
        <w:rPr>
          <w:i/>
          <w:iCs/>
          <w:lang w:val="id-ID"/>
        </w:rPr>
        <w:t xml:space="preserve"> </w:t>
      </w:r>
      <w:r>
        <w:rPr>
          <w:lang w:val="id-ID"/>
        </w:rPr>
        <w:t xml:space="preserve">sebagai penyedia listrik untuk NodeMCUv3 pada </w:t>
      </w:r>
      <w:proofErr w:type="spellStart"/>
      <w:r>
        <w:rPr>
          <w:i/>
          <w:iCs/>
          <w:lang w:val="id-ID"/>
        </w:rPr>
        <w:t>project</w:t>
      </w:r>
      <w:proofErr w:type="spellEnd"/>
      <w:r>
        <w:rPr>
          <w:i/>
          <w:iCs/>
          <w:lang w:val="id-ID"/>
        </w:rPr>
        <w:t xml:space="preserve"> </w:t>
      </w:r>
      <w:r>
        <w:rPr>
          <w:lang w:val="id-ID"/>
        </w:rPr>
        <w:t xml:space="preserve">ini. Gambar 3.7 merupakan contoh </w:t>
      </w:r>
      <w:proofErr w:type="spellStart"/>
      <w:r w:rsidRPr="00EA2E1A">
        <w:rPr>
          <w:i/>
          <w:iCs/>
          <w:lang w:val="id-ID"/>
        </w:rPr>
        <w:t>powerbank</w:t>
      </w:r>
      <w:proofErr w:type="spellEnd"/>
      <w:r>
        <w:rPr>
          <w:lang w:val="id-ID"/>
        </w:rPr>
        <w:t xml:space="preserve"> yang kami gunakan pada </w:t>
      </w:r>
      <w:proofErr w:type="spellStart"/>
      <w:r>
        <w:rPr>
          <w:i/>
          <w:iCs/>
          <w:lang w:val="id-ID"/>
        </w:rPr>
        <w:t>project</w:t>
      </w:r>
      <w:proofErr w:type="spellEnd"/>
      <w:r>
        <w:rPr>
          <w:i/>
          <w:iCs/>
          <w:lang w:val="id-ID"/>
        </w:rPr>
        <w:t xml:space="preserve"> </w:t>
      </w:r>
      <w:r>
        <w:rPr>
          <w:lang w:val="id-ID"/>
        </w:rPr>
        <w:t>ini.</w:t>
      </w:r>
    </w:p>
    <w:p w14:paraId="09790A40" w14:textId="0B23CF11" w:rsidR="005E291B" w:rsidRDefault="005E291B" w:rsidP="005E291B">
      <w:pPr>
        <w:jc w:val="center"/>
      </w:pPr>
      <w:r w:rsidRPr="005235D8">
        <w:rPr>
          <w:rFonts w:eastAsia="Times New Roman"/>
          <w:noProof/>
          <w:szCs w:val="24"/>
          <w:lang w:val="en-ID" w:eastAsia="en-ID"/>
        </w:rPr>
        <w:drawing>
          <wp:inline distT="0" distB="0" distL="0" distR="0" wp14:anchorId="77CB63AA" wp14:editId="50BB5C34">
            <wp:extent cx="1933575" cy="209664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39824" cy="2103424"/>
                    </a:xfrm>
                    <a:prstGeom prst="rect">
                      <a:avLst/>
                    </a:prstGeom>
                  </pic:spPr>
                </pic:pic>
              </a:graphicData>
            </a:graphic>
          </wp:inline>
        </w:drawing>
      </w:r>
    </w:p>
    <w:p w14:paraId="22583A8C" w14:textId="042C333F" w:rsidR="005E291B" w:rsidRPr="005E291B" w:rsidRDefault="005E291B" w:rsidP="005E291B">
      <w:pPr>
        <w:pStyle w:val="Caption"/>
        <w:rPr>
          <w:i/>
          <w:iCs/>
        </w:rPr>
      </w:pPr>
      <w:bookmarkStart w:id="35" w:name="_Ref186029681"/>
      <w:r>
        <w:t xml:space="preserve">Gambar </w:t>
      </w:r>
      <w:r w:rsidR="003E33A8">
        <w:fldChar w:fldCharType="begin"/>
      </w:r>
      <w:r w:rsidR="003E33A8">
        <w:instrText xml:space="preserve"> STYLEREF 1 \s </w:instrText>
      </w:r>
      <w:r w:rsidR="003E33A8">
        <w:fldChar w:fldCharType="separate"/>
      </w:r>
      <w:r w:rsidR="009E57D1">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9E57D1">
        <w:rPr>
          <w:noProof/>
        </w:rPr>
        <w:t>7</w:t>
      </w:r>
      <w:r w:rsidR="003E33A8">
        <w:fldChar w:fldCharType="end"/>
      </w:r>
      <w:bookmarkEnd w:id="35"/>
      <w:r>
        <w:t xml:space="preserve"> </w:t>
      </w:r>
      <w:r>
        <w:rPr>
          <w:i/>
          <w:iCs/>
        </w:rPr>
        <w:t>Power Bank</w:t>
      </w:r>
    </w:p>
    <w:p w14:paraId="05A8163A" w14:textId="72AD5B9D" w:rsidR="005E291B" w:rsidRDefault="005E291B" w:rsidP="00AE11A5">
      <w:pPr>
        <w:pStyle w:val="paragraf"/>
      </w:pPr>
    </w:p>
    <w:p w14:paraId="7FA099FB" w14:textId="77777777" w:rsidR="00145897" w:rsidRPr="00AE11A5" w:rsidRDefault="00145897" w:rsidP="00AE11A5">
      <w:pPr>
        <w:pStyle w:val="paragraf"/>
      </w:pPr>
    </w:p>
    <w:p w14:paraId="10E1BBED" w14:textId="7D4A3224" w:rsidR="005D5BE6" w:rsidRDefault="006E0A83">
      <w:pPr>
        <w:pStyle w:val="Heading3"/>
        <w:ind w:left="567"/>
      </w:pPr>
      <w:bookmarkStart w:id="36" w:name="_Toc186729888"/>
      <w:r>
        <w:rPr>
          <w:lang w:val="id-ID"/>
        </w:rPr>
        <w:t>Perangkat Lunak (</w:t>
      </w:r>
      <w:proofErr w:type="spellStart"/>
      <w:r>
        <w:rPr>
          <w:i/>
          <w:iCs/>
          <w:lang w:val="id-ID"/>
        </w:rPr>
        <w:t>Software</w:t>
      </w:r>
      <w:proofErr w:type="spellEnd"/>
      <w:r>
        <w:rPr>
          <w:lang w:val="id-ID"/>
        </w:rPr>
        <w:t>)</w:t>
      </w:r>
      <w:bookmarkEnd w:id="36"/>
    </w:p>
    <w:p w14:paraId="53E5ECED" w14:textId="0A1F08E7" w:rsidR="001D7110" w:rsidRPr="00145897" w:rsidRDefault="00145897" w:rsidP="00AE11A5">
      <w:pPr>
        <w:spacing w:after="0" w:line="480" w:lineRule="auto"/>
        <w:ind w:firstLine="567"/>
        <w:contextualSpacing/>
        <w:jc w:val="both"/>
        <w:rPr>
          <w:color w:val="000000"/>
          <w:szCs w:val="24"/>
          <w:shd w:val="clear" w:color="auto" w:fill="FFFFFF"/>
          <w:lang w:val="id-ID"/>
        </w:rPr>
      </w:pPr>
      <w:r>
        <w:rPr>
          <w:color w:val="000000"/>
          <w:szCs w:val="24"/>
          <w:shd w:val="clear" w:color="auto" w:fill="FFFFFF"/>
          <w:lang w:val="id-ID"/>
        </w:rPr>
        <w:t xml:space="preserve">Berikut perangkat lunak yang dipakai dalam pembangunan </w:t>
      </w:r>
      <w:proofErr w:type="spellStart"/>
      <w:r>
        <w:rPr>
          <w:i/>
          <w:iCs/>
          <w:color w:val="000000"/>
          <w:szCs w:val="24"/>
          <w:shd w:val="clear" w:color="auto" w:fill="FFFFFF"/>
          <w:lang w:val="id-ID"/>
        </w:rPr>
        <w:t>project</w:t>
      </w:r>
      <w:proofErr w:type="spellEnd"/>
      <w:r>
        <w:rPr>
          <w:color w:val="000000"/>
          <w:szCs w:val="24"/>
          <w:shd w:val="clear" w:color="auto" w:fill="FFFFFF"/>
          <w:lang w:val="id-ID"/>
        </w:rPr>
        <w:t xml:space="preserve"> ini.</w:t>
      </w:r>
    </w:p>
    <w:p w14:paraId="32F0C6F5" w14:textId="772A1BAF" w:rsidR="00AE11A5" w:rsidRPr="00405E91" w:rsidRDefault="00405E91" w:rsidP="00AE11A5">
      <w:pPr>
        <w:pStyle w:val="ListParagraph"/>
        <w:numPr>
          <w:ilvl w:val="0"/>
          <w:numId w:val="47"/>
        </w:numPr>
        <w:spacing w:after="0" w:line="480" w:lineRule="auto"/>
        <w:ind w:left="360"/>
        <w:jc w:val="both"/>
        <w:rPr>
          <w:color w:val="000000"/>
          <w:szCs w:val="24"/>
          <w:shd w:val="clear" w:color="auto" w:fill="FFFFFF"/>
        </w:rPr>
      </w:pPr>
      <w:r>
        <w:rPr>
          <w:b/>
          <w:bCs/>
          <w:color w:val="000000"/>
          <w:szCs w:val="24"/>
          <w:shd w:val="clear" w:color="auto" w:fill="FFFFFF"/>
          <w:lang w:val="en-US"/>
        </w:rPr>
        <w:t>Visual Studio Code</w:t>
      </w:r>
    </w:p>
    <w:p w14:paraId="25751212" w14:textId="680B3D29" w:rsidR="00405E91" w:rsidRPr="00145897" w:rsidRDefault="00145897" w:rsidP="00405E91">
      <w:pPr>
        <w:pStyle w:val="paragraf"/>
        <w:rPr>
          <w:lang w:val="id-ID"/>
        </w:rPr>
      </w:pPr>
      <w:r w:rsidRPr="00145897">
        <w:rPr>
          <w:i/>
          <w:iCs/>
          <w:lang w:val="id-ID"/>
        </w:rPr>
        <w:t>Visual Studio Code</w:t>
      </w:r>
      <w:r>
        <w:rPr>
          <w:lang w:val="id-ID"/>
        </w:rPr>
        <w:t xml:space="preserve"> atau </w:t>
      </w:r>
      <w:r w:rsidRPr="00145897">
        <w:rPr>
          <w:i/>
          <w:iCs/>
          <w:lang w:val="id-ID"/>
        </w:rPr>
        <w:t>VSC</w:t>
      </w:r>
      <w:r>
        <w:rPr>
          <w:lang w:val="id-ID"/>
        </w:rPr>
        <w:t xml:space="preserve"> merupakan IDE yang digunakan untuk membuat program NodeMCUv3 dan juga program </w:t>
      </w:r>
      <w:proofErr w:type="spellStart"/>
      <w:r w:rsidRPr="00145897">
        <w:rPr>
          <w:lang w:val="id-ID"/>
        </w:rPr>
        <w:t>react</w:t>
      </w:r>
      <w:proofErr w:type="spellEnd"/>
      <w:r>
        <w:rPr>
          <w:lang w:val="id-ID"/>
        </w:rPr>
        <w:t>.</w:t>
      </w:r>
    </w:p>
    <w:p w14:paraId="0C3F8520" w14:textId="1A72E200" w:rsidR="00405E91" w:rsidRPr="00405E91" w:rsidRDefault="00405E91" w:rsidP="00AE11A5">
      <w:pPr>
        <w:pStyle w:val="ListParagraph"/>
        <w:numPr>
          <w:ilvl w:val="0"/>
          <w:numId w:val="47"/>
        </w:numPr>
        <w:spacing w:after="0" w:line="480" w:lineRule="auto"/>
        <w:ind w:left="360"/>
        <w:jc w:val="both"/>
        <w:rPr>
          <w:color w:val="000000"/>
          <w:szCs w:val="24"/>
          <w:shd w:val="clear" w:color="auto" w:fill="FFFFFF"/>
        </w:rPr>
      </w:pPr>
      <w:r>
        <w:rPr>
          <w:b/>
          <w:bCs/>
          <w:color w:val="000000"/>
          <w:szCs w:val="24"/>
          <w:shd w:val="clear" w:color="auto" w:fill="FFFFFF"/>
          <w:lang w:val="en-US"/>
        </w:rPr>
        <w:t>Firebase</w:t>
      </w:r>
    </w:p>
    <w:p w14:paraId="4454D472" w14:textId="70106108" w:rsidR="00306C8F" w:rsidRDefault="00145897" w:rsidP="00405E91">
      <w:pPr>
        <w:pStyle w:val="paragraf"/>
        <w:rPr>
          <w:i/>
          <w:iCs/>
          <w:lang w:val="id-ID"/>
        </w:rPr>
      </w:pPr>
      <w:proofErr w:type="spellStart"/>
      <w:r>
        <w:rPr>
          <w:i/>
          <w:iCs/>
          <w:lang w:val="id-ID"/>
        </w:rPr>
        <w:t>Firebase</w:t>
      </w:r>
      <w:proofErr w:type="spellEnd"/>
      <w:r>
        <w:rPr>
          <w:i/>
          <w:iCs/>
          <w:lang w:val="id-ID"/>
        </w:rPr>
        <w:t xml:space="preserve"> </w:t>
      </w:r>
      <w:r>
        <w:rPr>
          <w:lang w:val="id-ID"/>
        </w:rPr>
        <w:t xml:space="preserve">ini digunakan untuk tempat penyimpanan nilai angka yang ditangkap oleh perangkat DHT11 lalu dikirim oleh NodeMCUv3 secara </w:t>
      </w:r>
      <w:proofErr w:type="spellStart"/>
      <w:r>
        <w:rPr>
          <w:i/>
          <w:iCs/>
          <w:lang w:val="id-ID"/>
        </w:rPr>
        <w:t>realtime</w:t>
      </w:r>
      <w:proofErr w:type="spellEnd"/>
      <w:r>
        <w:rPr>
          <w:i/>
          <w:iCs/>
          <w:lang w:val="id-ID"/>
        </w:rPr>
        <w:t>.</w:t>
      </w:r>
    </w:p>
    <w:p w14:paraId="3F676BB0" w14:textId="77777777" w:rsidR="00306C8F" w:rsidRDefault="00306C8F">
      <w:pPr>
        <w:suppressAutoHyphens w:val="0"/>
        <w:spacing w:after="160" w:line="259" w:lineRule="auto"/>
        <w:rPr>
          <w:i/>
          <w:iCs/>
          <w:color w:val="000000"/>
          <w:szCs w:val="24"/>
          <w:shd w:val="clear" w:color="auto" w:fill="FFFFFF"/>
          <w:lang w:val="id-ID"/>
        </w:rPr>
      </w:pPr>
      <w:r>
        <w:rPr>
          <w:i/>
          <w:iCs/>
          <w:lang w:val="id-ID"/>
        </w:rPr>
        <w:br w:type="page"/>
      </w:r>
    </w:p>
    <w:p w14:paraId="604CB47A" w14:textId="44D41F56" w:rsidR="00405E91" w:rsidRPr="00405E91" w:rsidRDefault="00405E91" w:rsidP="00AE11A5">
      <w:pPr>
        <w:pStyle w:val="ListParagraph"/>
        <w:numPr>
          <w:ilvl w:val="0"/>
          <w:numId w:val="47"/>
        </w:numPr>
        <w:spacing w:after="0" w:line="480" w:lineRule="auto"/>
        <w:ind w:left="360"/>
        <w:jc w:val="both"/>
        <w:rPr>
          <w:color w:val="000000"/>
          <w:szCs w:val="24"/>
          <w:shd w:val="clear" w:color="auto" w:fill="FFFFFF"/>
        </w:rPr>
      </w:pPr>
      <w:r>
        <w:rPr>
          <w:b/>
          <w:bCs/>
          <w:color w:val="000000"/>
          <w:szCs w:val="24"/>
          <w:shd w:val="clear" w:color="auto" w:fill="FFFFFF"/>
          <w:lang w:val="en-US"/>
        </w:rPr>
        <w:lastRenderedPageBreak/>
        <w:t>React</w:t>
      </w:r>
    </w:p>
    <w:p w14:paraId="18C30EB2" w14:textId="7AEDFC9E" w:rsidR="00405E91" w:rsidRPr="00145897" w:rsidRDefault="00145897" w:rsidP="00405E91">
      <w:pPr>
        <w:pStyle w:val="paragraf"/>
        <w:rPr>
          <w:lang w:val="id-ID"/>
        </w:rPr>
      </w:pPr>
      <w:proofErr w:type="spellStart"/>
      <w:r>
        <w:rPr>
          <w:lang w:val="id-ID"/>
        </w:rPr>
        <w:t>React</w:t>
      </w:r>
      <w:proofErr w:type="spellEnd"/>
      <w:r>
        <w:rPr>
          <w:lang w:val="id-ID"/>
        </w:rPr>
        <w:t xml:space="preserve"> adalah </w:t>
      </w:r>
      <w:proofErr w:type="spellStart"/>
      <w:r>
        <w:rPr>
          <w:i/>
          <w:iCs/>
          <w:lang w:val="id-ID"/>
        </w:rPr>
        <w:t>framework</w:t>
      </w:r>
      <w:proofErr w:type="spellEnd"/>
      <w:r>
        <w:rPr>
          <w:i/>
          <w:iCs/>
          <w:lang w:val="id-ID"/>
        </w:rPr>
        <w:t xml:space="preserve"> </w:t>
      </w:r>
      <w:r>
        <w:rPr>
          <w:lang w:val="id-ID"/>
        </w:rPr>
        <w:t xml:space="preserve">yang menggunakan bahasa </w:t>
      </w:r>
      <w:proofErr w:type="spellStart"/>
      <w:r>
        <w:rPr>
          <w:lang w:val="id-ID"/>
        </w:rPr>
        <w:t>pemograman</w:t>
      </w:r>
      <w:proofErr w:type="spellEnd"/>
      <w:r>
        <w:rPr>
          <w:lang w:val="id-ID"/>
        </w:rPr>
        <w:t xml:space="preserve"> </w:t>
      </w:r>
      <w:proofErr w:type="spellStart"/>
      <w:r>
        <w:rPr>
          <w:lang w:val="id-ID"/>
        </w:rPr>
        <w:t>JavaScript</w:t>
      </w:r>
      <w:proofErr w:type="spellEnd"/>
      <w:r>
        <w:rPr>
          <w:lang w:val="id-ID"/>
        </w:rPr>
        <w:t xml:space="preserve">, yang digunakan untuk membuat </w:t>
      </w:r>
      <w:r>
        <w:rPr>
          <w:i/>
          <w:iCs/>
          <w:lang w:val="id-ID"/>
        </w:rPr>
        <w:t xml:space="preserve">laman </w:t>
      </w:r>
      <w:proofErr w:type="spellStart"/>
      <w:r>
        <w:rPr>
          <w:i/>
          <w:iCs/>
          <w:lang w:val="id-ID"/>
        </w:rPr>
        <w:t>dashboard</w:t>
      </w:r>
      <w:proofErr w:type="spellEnd"/>
      <w:r>
        <w:rPr>
          <w:lang w:val="id-ID"/>
        </w:rPr>
        <w:t xml:space="preserve"> pemantauan suhu dan kelembapan udara pada </w:t>
      </w:r>
      <w:proofErr w:type="spellStart"/>
      <w:r>
        <w:rPr>
          <w:i/>
          <w:iCs/>
          <w:lang w:val="id-ID"/>
        </w:rPr>
        <w:t>project</w:t>
      </w:r>
      <w:proofErr w:type="spellEnd"/>
      <w:r>
        <w:rPr>
          <w:i/>
          <w:iCs/>
          <w:lang w:val="id-ID"/>
        </w:rPr>
        <w:t xml:space="preserve"> </w:t>
      </w:r>
      <w:r>
        <w:rPr>
          <w:lang w:val="id-ID"/>
        </w:rPr>
        <w:t>ini</w:t>
      </w:r>
      <w:r w:rsidR="008B16A2">
        <w:rPr>
          <w:lang w:val="id-ID"/>
        </w:rPr>
        <w:t>.</w:t>
      </w:r>
    </w:p>
    <w:p w14:paraId="7C21F547" w14:textId="04D4EB4A" w:rsidR="005D5BE6" w:rsidRDefault="009019AB">
      <w:pPr>
        <w:pStyle w:val="Heading2"/>
        <w:rPr>
          <w:lang w:val="id-ID"/>
        </w:rPr>
      </w:pPr>
      <w:bookmarkStart w:id="37" w:name="_Toc186729889"/>
      <w:r>
        <w:t xml:space="preserve">Pembangunan </w:t>
      </w:r>
      <w:proofErr w:type="spellStart"/>
      <w:r>
        <w:t>Perangkat</w:t>
      </w:r>
      <w:bookmarkEnd w:id="37"/>
      <w:proofErr w:type="spellEnd"/>
    </w:p>
    <w:p w14:paraId="1D376B71" w14:textId="32445B7B" w:rsidR="005D5BE6" w:rsidRPr="00DF24BD" w:rsidRDefault="00DF24BD" w:rsidP="009019AB">
      <w:pPr>
        <w:spacing w:after="0" w:line="480" w:lineRule="auto"/>
        <w:ind w:firstLine="708"/>
        <w:jc w:val="both"/>
        <w:rPr>
          <w:lang w:val="id-ID"/>
        </w:rPr>
      </w:pPr>
      <w:r>
        <w:rPr>
          <w:color w:val="000000"/>
          <w:szCs w:val="24"/>
          <w:shd w:val="clear" w:color="auto" w:fill="FFFFFF"/>
          <w:lang w:val="id-ID"/>
        </w:rPr>
        <w:t xml:space="preserve">Berikut beberapa tahapan dalam pembangunan perangkat </w:t>
      </w:r>
      <w:proofErr w:type="spellStart"/>
      <w:r>
        <w:rPr>
          <w:color w:val="000000"/>
          <w:szCs w:val="24"/>
          <w:shd w:val="clear" w:color="auto" w:fill="FFFFFF"/>
          <w:lang w:val="id-ID"/>
        </w:rPr>
        <w:t>sensos</w:t>
      </w:r>
      <w:proofErr w:type="spellEnd"/>
      <w:r>
        <w:rPr>
          <w:color w:val="000000"/>
          <w:szCs w:val="24"/>
          <w:shd w:val="clear" w:color="auto" w:fill="FFFFFF"/>
          <w:lang w:val="id-ID"/>
        </w:rPr>
        <w:t xml:space="preserve"> kelembapan dan suhu udara yang dibangun pada </w:t>
      </w:r>
      <w:proofErr w:type="spellStart"/>
      <w:r>
        <w:rPr>
          <w:i/>
          <w:iCs/>
          <w:color w:val="000000"/>
          <w:szCs w:val="24"/>
          <w:shd w:val="clear" w:color="auto" w:fill="FFFFFF"/>
          <w:lang w:val="id-ID"/>
        </w:rPr>
        <w:t>project</w:t>
      </w:r>
      <w:proofErr w:type="spellEnd"/>
      <w:r>
        <w:rPr>
          <w:i/>
          <w:iCs/>
          <w:color w:val="000000"/>
          <w:szCs w:val="24"/>
          <w:shd w:val="clear" w:color="auto" w:fill="FFFFFF"/>
          <w:lang w:val="id-ID"/>
        </w:rPr>
        <w:t xml:space="preserve"> </w:t>
      </w:r>
      <w:r>
        <w:rPr>
          <w:color w:val="000000"/>
          <w:szCs w:val="24"/>
          <w:shd w:val="clear" w:color="auto" w:fill="FFFFFF"/>
          <w:lang w:val="id-ID"/>
        </w:rPr>
        <w:t>ini.</w:t>
      </w:r>
    </w:p>
    <w:p w14:paraId="7EDCBDB3" w14:textId="18D04057" w:rsidR="009019AB" w:rsidRDefault="009019AB" w:rsidP="009019AB">
      <w:pPr>
        <w:pStyle w:val="Heading3"/>
        <w:ind w:left="540"/>
        <w:rPr>
          <w:shd w:val="clear" w:color="auto" w:fill="FFFFFF"/>
        </w:rPr>
      </w:pPr>
      <w:bookmarkStart w:id="38" w:name="_Toc186729890"/>
      <w:r>
        <w:rPr>
          <w:shd w:val="clear" w:color="auto" w:fill="FFFFFF"/>
        </w:rPr>
        <w:t xml:space="preserve">Pembangunan </w:t>
      </w:r>
      <w:proofErr w:type="spellStart"/>
      <w:r>
        <w:rPr>
          <w:shd w:val="clear" w:color="auto" w:fill="FFFFFF"/>
        </w:rPr>
        <w:t>Perangkat</w:t>
      </w:r>
      <w:proofErr w:type="spellEnd"/>
      <w:r>
        <w:rPr>
          <w:shd w:val="clear" w:color="auto" w:fill="FFFFFF"/>
        </w:rPr>
        <w:t xml:space="preserve"> </w:t>
      </w:r>
      <w:proofErr w:type="spellStart"/>
      <w:r>
        <w:rPr>
          <w:shd w:val="clear" w:color="auto" w:fill="FFFFFF"/>
        </w:rPr>
        <w:t>Keras</w:t>
      </w:r>
      <w:bookmarkEnd w:id="38"/>
      <w:proofErr w:type="spellEnd"/>
    </w:p>
    <w:p w14:paraId="78E212DC" w14:textId="77777777" w:rsidR="00591118" w:rsidRDefault="00DD7174" w:rsidP="00DD7174">
      <w:pPr>
        <w:pStyle w:val="paragraf"/>
      </w:pPr>
      <w:proofErr w:type="spellStart"/>
      <w:r>
        <w:t>Perangkat</w:t>
      </w:r>
      <w:proofErr w:type="spellEnd"/>
      <w:r>
        <w:t xml:space="preserve"> </w:t>
      </w:r>
      <w:proofErr w:type="spellStart"/>
      <w:r>
        <w:t>keras</w:t>
      </w:r>
      <w:proofErr w:type="spellEnd"/>
      <w:r>
        <w:t xml:space="preserve"> yang </w:t>
      </w:r>
      <w:proofErr w:type="spellStart"/>
      <w:r>
        <w:t>digunakan</w:t>
      </w:r>
      <w:proofErr w:type="spellEnd"/>
      <w:r>
        <w:t xml:space="preserve"> </w:t>
      </w:r>
      <w:proofErr w:type="spellStart"/>
      <w:r>
        <w:t>dihubungkan</w:t>
      </w:r>
      <w:proofErr w:type="spellEnd"/>
      <w:r>
        <w:t xml:space="preserve"> pada </w:t>
      </w:r>
      <w:proofErr w:type="spellStart"/>
      <w:r>
        <w:t>sebuah</w:t>
      </w:r>
      <w:proofErr w:type="spellEnd"/>
      <w:r>
        <w:t xml:space="preserve"> </w:t>
      </w:r>
      <w:r>
        <w:rPr>
          <w:i/>
          <w:iCs/>
        </w:rPr>
        <w:t>universal</w:t>
      </w:r>
      <w:r>
        <w:t xml:space="preserve"> PCB </w:t>
      </w:r>
      <w:proofErr w:type="spellStart"/>
      <w:r>
        <w:t>supaya</w:t>
      </w:r>
      <w:proofErr w:type="spellEnd"/>
      <w:r>
        <w:t xml:space="preserve"> </w:t>
      </w:r>
      <w:proofErr w:type="spellStart"/>
      <w:r>
        <w:t>perangkat</w:t>
      </w:r>
      <w:proofErr w:type="spellEnd"/>
      <w:r>
        <w:t xml:space="preserve"> </w:t>
      </w:r>
      <w:proofErr w:type="spellStart"/>
      <w:r>
        <w:t>dapat</w:t>
      </w:r>
      <w:proofErr w:type="spellEnd"/>
      <w:r>
        <w:t xml:space="preserve"> </w:t>
      </w:r>
      <w:proofErr w:type="spellStart"/>
      <w:r>
        <w:t>diganti</w:t>
      </w:r>
      <w:proofErr w:type="spellEnd"/>
      <w:r>
        <w:t xml:space="preserve"> </w:t>
      </w:r>
      <w:proofErr w:type="spellStart"/>
      <w:r>
        <w:t>jika</w:t>
      </w:r>
      <w:proofErr w:type="spellEnd"/>
      <w:r>
        <w:t xml:space="preserve"> </w:t>
      </w:r>
      <w:proofErr w:type="spellStart"/>
      <w:r>
        <w:t>diperlukan</w:t>
      </w:r>
      <w:proofErr w:type="spellEnd"/>
      <w:r>
        <w:t xml:space="preserve">. </w:t>
      </w:r>
      <w:proofErr w:type="spellStart"/>
      <w:r>
        <w:t>NodeMCU</w:t>
      </w:r>
      <w:proofErr w:type="spellEnd"/>
      <w:r>
        <w:t xml:space="preserve"> ESP8266 </w:t>
      </w:r>
      <w:proofErr w:type="spellStart"/>
      <w:r>
        <w:t>dihubungkan</w:t>
      </w:r>
      <w:proofErr w:type="spellEnd"/>
      <w:r>
        <w:t xml:space="preserve"> ke </w:t>
      </w:r>
      <w:r>
        <w:rPr>
          <w:i/>
          <w:iCs/>
        </w:rPr>
        <w:t>universal</w:t>
      </w:r>
      <w:r>
        <w:t xml:space="preserve"> PCB pada </w:t>
      </w:r>
      <w:r>
        <w:rPr>
          <w:i/>
          <w:iCs/>
        </w:rPr>
        <w:t>slot female</w:t>
      </w:r>
      <w:r>
        <w:t xml:space="preserve"> yang di solder. DHT11 </w:t>
      </w:r>
      <w:proofErr w:type="spellStart"/>
      <w:r>
        <w:t>dihubungkan</w:t>
      </w:r>
      <w:proofErr w:type="spellEnd"/>
      <w:r>
        <w:t xml:space="preserve"> ke </w:t>
      </w:r>
      <w:r>
        <w:rPr>
          <w:i/>
          <w:iCs/>
        </w:rPr>
        <w:t>universal</w:t>
      </w:r>
      <w:r>
        <w:t xml:space="preserve"> PCB </w:t>
      </w:r>
      <w:proofErr w:type="spellStart"/>
      <w:r>
        <w:t>dengan</w:t>
      </w:r>
      <w:proofErr w:type="spellEnd"/>
      <w:r>
        <w:t xml:space="preserve"> </w:t>
      </w:r>
      <w:proofErr w:type="spellStart"/>
      <w:r>
        <w:t>kabel</w:t>
      </w:r>
      <w:proofErr w:type="spellEnd"/>
      <w:r>
        <w:t xml:space="preserve"> </w:t>
      </w:r>
      <w:r w:rsidRPr="00DD7174">
        <w:rPr>
          <w:i/>
          <w:iCs/>
        </w:rPr>
        <w:t>jumper</w:t>
      </w:r>
      <w:r>
        <w:t xml:space="preserve">. </w:t>
      </w:r>
      <w:r>
        <w:rPr>
          <w:i/>
          <w:iCs/>
        </w:rPr>
        <w:t>Buzzer</w:t>
      </w:r>
      <w:r>
        <w:t xml:space="preserve"> </w:t>
      </w:r>
      <w:proofErr w:type="spellStart"/>
      <w:r>
        <w:t>disolder</w:t>
      </w:r>
      <w:proofErr w:type="spellEnd"/>
      <w:r>
        <w:t xml:space="preserve"> ke </w:t>
      </w:r>
      <w:r>
        <w:rPr>
          <w:i/>
          <w:iCs/>
        </w:rPr>
        <w:t>universal</w:t>
      </w:r>
      <w:r>
        <w:t xml:space="preserve"> PCB.</w:t>
      </w:r>
    </w:p>
    <w:p w14:paraId="2FF95B6F" w14:textId="2AA52285" w:rsidR="00DD7174" w:rsidRDefault="00DD7174" w:rsidP="00DD7174">
      <w:pPr>
        <w:pStyle w:val="paragraf"/>
      </w:pPr>
      <w:r>
        <w:rPr>
          <w:i/>
          <w:iCs/>
        </w:rPr>
        <w:t>Universal</w:t>
      </w:r>
      <w:r>
        <w:t xml:space="preserve"> PCB </w:t>
      </w:r>
      <w:proofErr w:type="spellStart"/>
      <w:r>
        <w:t>berperan</w:t>
      </w:r>
      <w:proofErr w:type="spellEnd"/>
      <w:r>
        <w:t xml:space="preserve"> </w:t>
      </w:r>
      <w:proofErr w:type="spellStart"/>
      <w:r>
        <w:t>sebagai</w:t>
      </w:r>
      <w:proofErr w:type="spellEnd"/>
      <w:r>
        <w:t xml:space="preserve"> </w:t>
      </w:r>
      <w:r>
        <w:rPr>
          <w:i/>
          <w:iCs/>
        </w:rPr>
        <w:t>daughterboard</w:t>
      </w:r>
      <w:r>
        <w:t xml:space="preserve"> dan </w:t>
      </w:r>
      <w:proofErr w:type="spellStart"/>
      <w:r>
        <w:t>menghubungkan</w:t>
      </w:r>
      <w:proofErr w:type="spellEnd"/>
      <w:r>
        <w:t xml:space="preserve"> </w:t>
      </w:r>
      <w:r>
        <w:rPr>
          <w:i/>
          <w:iCs/>
        </w:rPr>
        <w:t>output</w:t>
      </w:r>
      <w:r>
        <w:t xml:space="preserve"> DHT</w:t>
      </w:r>
      <w:r w:rsidR="00591118">
        <w:t xml:space="preserve"> </w:t>
      </w:r>
      <w:proofErr w:type="spellStart"/>
      <w:r w:rsidR="00591118">
        <w:t>sebelah</w:t>
      </w:r>
      <w:proofErr w:type="spellEnd"/>
      <w:r>
        <w:t xml:space="preserve"> </w:t>
      </w:r>
      <w:proofErr w:type="spellStart"/>
      <w:r>
        <w:t>kiri</w:t>
      </w:r>
      <w:proofErr w:type="spellEnd"/>
      <w:r>
        <w:t xml:space="preserve"> ke pin </w:t>
      </w:r>
      <w:r w:rsidR="00591118">
        <w:t xml:space="preserve">D5 (GPIO14), </w:t>
      </w:r>
      <w:proofErr w:type="spellStart"/>
      <w:r w:rsidR="00591118">
        <w:t>menghubungkan</w:t>
      </w:r>
      <w:proofErr w:type="spellEnd"/>
      <w:r w:rsidR="00591118">
        <w:t xml:space="preserve"> </w:t>
      </w:r>
      <w:r w:rsidR="00591118">
        <w:rPr>
          <w:i/>
          <w:iCs/>
        </w:rPr>
        <w:t>output</w:t>
      </w:r>
      <w:r w:rsidR="00591118">
        <w:t xml:space="preserve"> DHT </w:t>
      </w:r>
      <w:proofErr w:type="spellStart"/>
      <w:r w:rsidR="00591118">
        <w:t>sebelah</w:t>
      </w:r>
      <w:proofErr w:type="spellEnd"/>
      <w:r w:rsidR="00591118">
        <w:t xml:space="preserve"> </w:t>
      </w:r>
      <w:proofErr w:type="spellStart"/>
      <w:r w:rsidR="00591118">
        <w:t>kanan</w:t>
      </w:r>
      <w:proofErr w:type="spellEnd"/>
      <w:r w:rsidR="00591118">
        <w:t xml:space="preserve"> ke pin D1 (GPIO5), dan </w:t>
      </w:r>
      <w:proofErr w:type="spellStart"/>
      <w:r w:rsidR="00591118">
        <w:t>menghubungkan</w:t>
      </w:r>
      <w:proofErr w:type="spellEnd"/>
      <w:r w:rsidR="00591118">
        <w:t xml:space="preserve"> </w:t>
      </w:r>
      <w:r w:rsidR="00591118">
        <w:rPr>
          <w:i/>
          <w:iCs/>
        </w:rPr>
        <w:t>input</w:t>
      </w:r>
      <w:r w:rsidR="00591118">
        <w:t xml:space="preserve"> </w:t>
      </w:r>
      <w:r w:rsidR="00591118">
        <w:rPr>
          <w:i/>
          <w:iCs/>
        </w:rPr>
        <w:t>buzzer</w:t>
      </w:r>
      <w:r w:rsidR="00591118">
        <w:t xml:space="preserve"> ke D2 (GPIO4). Pin </w:t>
      </w:r>
      <w:r w:rsidR="00591118">
        <w:rPr>
          <w:i/>
          <w:iCs/>
        </w:rPr>
        <w:t>power</w:t>
      </w:r>
      <w:r w:rsidR="00591118">
        <w:t xml:space="preserve"> DHT </w:t>
      </w:r>
      <w:proofErr w:type="spellStart"/>
      <w:r w:rsidR="00591118">
        <w:t>sebelah</w:t>
      </w:r>
      <w:proofErr w:type="spellEnd"/>
      <w:r w:rsidR="00591118">
        <w:t xml:space="preserve"> </w:t>
      </w:r>
      <w:proofErr w:type="spellStart"/>
      <w:r w:rsidR="00591118">
        <w:t>kiri</w:t>
      </w:r>
      <w:proofErr w:type="spellEnd"/>
      <w:r w:rsidR="00591118">
        <w:t xml:space="preserve"> dan </w:t>
      </w:r>
      <w:r w:rsidR="00591118">
        <w:rPr>
          <w:i/>
          <w:iCs/>
        </w:rPr>
        <w:t>power</w:t>
      </w:r>
      <w:r w:rsidR="00591118">
        <w:t xml:space="preserve"> DHT </w:t>
      </w:r>
      <w:proofErr w:type="spellStart"/>
      <w:r w:rsidR="00591118">
        <w:t>sebelah</w:t>
      </w:r>
      <w:proofErr w:type="spellEnd"/>
      <w:r w:rsidR="00591118">
        <w:t xml:space="preserve"> </w:t>
      </w:r>
      <w:proofErr w:type="spellStart"/>
      <w:r w:rsidR="00591118">
        <w:t>kanan</w:t>
      </w:r>
      <w:proofErr w:type="spellEnd"/>
      <w:r w:rsidR="00591118">
        <w:t xml:space="preserve"> </w:t>
      </w:r>
      <w:proofErr w:type="spellStart"/>
      <w:r w:rsidR="00591118">
        <w:t>dihubungkan</w:t>
      </w:r>
      <w:proofErr w:type="spellEnd"/>
      <w:r w:rsidR="00591118">
        <w:t xml:space="preserve"> ke pin 3.3V </w:t>
      </w:r>
      <w:proofErr w:type="spellStart"/>
      <w:r w:rsidR="00591118">
        <w:t>terdekat</w:t>
      </w:r>
      <w:proofErr w:type="spellEnd"/>
      <w:r w:rsidR="00591118">
        <w:t xml:space="preserve"> </w:t>
      </w:r>
      <w:proofErr w:type="spellStart"/>
      <w:r w:rsidR="00591118">
        <w:t>dengan</w:t>
      </w:r>
      <w:proofErr w:type="spellEnd"/>
      <w:r w:rsidR="00591118">
        <w:t xml:space="preserve"> </w:t>
      </w:r>
      <w:proofErr w:type="spellStart"/>
      <w:r w:rsidR="00591118">
        <w:t>posisi</w:t>
      </w:r>
      <w:proofErr w:type="spellEnd"/>
      <w:r w:rsidR="00591118">
        <w:t xml:space="preserve"> </w:t>
      </w:r>
      <w:r w:rsidR="00591118">
        <w:rPr>
          <w:i/>
          <w:iCs/>
        </w:rPr>
        <w:t>slot</w:t>
      </w:r>
      <w:r w:rsidR="00591118">
        <w:t xml:space="preserve"> DHT dan pin </w:t>
      </w:r>
      <w:r w:rsidR="00591118">
        <w:rPr>
          <w:i/>
          <w:iCs/>
        </w:rPr>
        <w:t>ground</w:t>
      </w:r>
      <w:r w:rsidR="00591118">
        <w:t xml:space="preserve"> DHT </w:t>
      </w:r>
      <w:proofErr w:type="spellStart"/>
      <w:r w:rsidR="00591118">
        <w:t>sebelah</w:t>
      </w:r>
      <w:proofErr w:type="spellEnd"/>
      <w:r w:rsidR="00591118">
        <w:t xml:space="preserve"> </w:t>
      </w:r>
      <w:proofErr w:type="spellStart"/>
      <w:r w:rsidR="00591118">
        <w:t>kiri</w:t>
      </w:r>
      <w:proofErr w:type="spellEnd"/>
      <w:r w:rsidR="00591118">
        <w:t xml:space="preserve">, </w:t>
      </w:r>
      <w:r w:rsidR="00591118">
        <w:rPr>
          <w:i/>
          <w:iCs/>
        </w:rPr>
        <w:t>ground</w:t>
      </w:r>
      <w:r w:rsidR="00591118">
        <w:t xml:space="preserve"> DHT </w:t>
      </w:r>
      <w:proofErr w:type="spellStart"/>
      <w:r w:rsidR="00591118">
        <w:t>sebelah</w:t>
      </w:r>
      <w:proofErr w:type="spellEnd"/>
      <w:r w:rsidR="00591118">
        <w:t xml:space="preserve"> </w:t>
      </w:r>
      <w:proofErr w:type="spellStart"/>
      <w:r w:rsidR="00591118">
        <w:t>kanan</w:t>
      </w:r>
      <w:proofErr w:type="spellEnd"/>
      <w:r w:rsidR="00591118">
        <w:t xml:space="preserve">, dan </w:t>
      </w:r>
      <w:r w:rsidR="00591118">
        <w:rPr>
          <w:i/>
          <w:iCs/>
        </w:rPr>
        <w:t>ground</w:t>
      </w:r>
      <w:r w:rsidR="00591118">
        <w:t xml:space="preserve"> </w:t>
      </w:r>
      <w:r w:rsidR="00591118">
        <w:rPr>
          <w:i/>
          <w:iCs/>
        </w:rPr>
        <w:t>buzzer</w:t>
      </w:r>
      <w:r w:rsidR="00591118">
        <w:t xml:space="preserve"> </w:t>
      </w:r>
      <w:proofErr w:type="spellStart"/>
      <w:r w:rsidR="00591118">
        <w:t>dihubungkan</w:t>
      </w:r>
      <w:proofErr w:type="spellEnd"/>
      <w:r w:rsidR="00591118">
        <w:t xml:space="preserve"> ke pin </w:t>
      </w:r>
      <w:r w:rsidR="00591118">
        <w:rPr>
          <w:i/>
          <w:iCs/>
        </w:rPr>
        <w:t>ground</w:t>
      </w:r>
      <w:r w:rsidR="00591118">
        <w:t xml:space="preserve"> </w:t>
      </w:r>
      <w:proofErr w:type="spellStart"/>
      <w:r w:rsidR="00591118">
        <w:t>terdekat</w:t>
      </w:r>
      <w:proofErr w:type="spellEnd"/>
      <w:r w:rsidR="00591118">
        <w:t>.</w:t>
      </w:r>
      <w:r w:rsidR="00F012A6">
        <w:t xml:space="preserve"> </w:t>
      </w:r>
      <w:proofErr w:type="spellStart"/>
      <w:r w:rsidR="00F012A6">
        <w:t>Skematik</w:t>
      </w:r>
      <w:proofErr w:type="spellEnd"/>
      <w:r w:rsidR="00F012A6">
        <w:t xml:space="preserve"> </w:t>
      </w:r>
      <w:proofErr w:type="spellStart"/>
      <w:r w:rsidR="00F012A6">
        <w:t>perancangan</w:t>
      </w:r>
      <w:proofErr w:type="spellEnd"/>
      <w:r w:rsidR="00F012A6">
        <w:t xml:space="preserve"> </w:t>
      </w:r>
      <w:proofErr w:type="spellStart"/>
      <w:r w:rsidR="00F012A6">
        <w:t>perangkat</w:t>
      </w:r>
      <w:proofErr w:type="spellEnd"/>
      <w:r w:rsidR="00F012A6">
        <w:t xml:space="preserve"> </w:t>
      </w:r>
      <w:proofErr w:type="spellStart"/>
      <w:r w:rsidR="00F012A6">
        <w:t>keras</w:t>
      </w:r>
      <w:proofErr w:type="spellEnd"/>
      <w:r w:rsidR="00F012A6">
        <w:t xml:space="preserve"> </w:t>
      </w:r>
      <w:proofErr w:type="spellStart"/>
      <w:r w:rsidR="00F012A6">
        <w:t>tertera</w:t>
      </w:r>
      <w:proofErr w:type="spellEnd"/>
      <w:r w:rsidR="00F012A6">
        <w:t xml:space="preserve"> pada </w:t>
      </w:r>
      <w:r w:rsidR="00F012A6">
        <w:fldChar w:fldCharType="begin"/>
      </w:r>
      <w:r w:rsidR="00F012A6">
        <w:instrText xml:space="preserve"> REF _Ref186029722 \h </w:instrText>
      </w:r>
      <w:r w:rsidR="00F012A6">
        <w:fldChar w:fldCharType="separate"/>
      </w:r>
      <w:r w:rsidR="009E57D1">
        <w:t xml:space="preserve">Gambar </w:t>
      </w:r>
      <w:r w:rsidR="009E57D1">
        <w:rPr>
          <w:noProof/>
        </w:rPr>
        <w:t>3</w:t>
      </w:r>
      <w:r w:rsidR="009E57D1">
        <w:t>.</w:t>
      </w:r>
      <w:r w:rsidR="009E57D1">
        <w:rPr>
          <w:noProof/>
        </w:rPr>
        <w:t>8</w:t>
      </w:r>
      <w:r w:rsidR="00F012A6">
        <w:fldChar w:fldCharType="end"/>
      </w:r>
      <w:r w:rsidR="00F012A6">
        <w:t>.</w:t>
      </w:r>
    </w:p>
    <w:p w14:paraId="1E985A14" w14:textId="61E7390F" w:rsidR="00591118" w:rsidRDefault="00605B3A" w:rsidP="00591118">
      <w:pPr>
        <w:jc w:val="center"/>
      </w:pPr>
      <w:r>
        <w:rPr>
          <w:noProof/>
        </w:rPr>
        <w:lastRenderedPageBreak/>
        <w:drawing>
          <wp:inline distT="0" distB="0" distL="0" distR="0" wp14:anchorId="6D90982E" wp14:editId="1DA5B9A8">
            <wp:extent cx="4533900" cy="430921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4394" t="10201"/>
                    <a:stretch/>
                  </pic:blipFill>
                  <pic:spPr bwMode="auto">
                    <a:xfrm>
                      <a:off x="0" y="0"/>
                      <a:ext cx="4538580" cy="4313659"/>
                    </a:xfrm>
                    <a:prstGeom prst="rect">
                      <a:avLst/>
                    </a:prstGeom>
                    <a:noFill/>
                    <a:ln>
                      <a:noFill/>
                    </a:ln>
                    <a:extLst>
                      <a:ext uri="{53640926-AAD7-44D8-BBD7-CCE9431645EC}">
                        <a14:shadowObscured xmlns:a14="http://schemas.microsoft.com/office/drawing/2010/main"/>
                      </a:ext>
                    </a:extLst>
                  </pic:spPr>
                </pic:pic>
              </a:graphicData>
            </a:graphic>
          </wp:inline>
        </w:drawing>
      </w:r>
    </w:p>
    <w:p w14:paraId="6F5E84E2" w14:textId="373BC4FD" w:rsidR="00591118" w:rsidRDefault="00F012A6" w:rsidP="00F012A6">
      <w:pPr>
        <w:pStyle w:val="Caption"/>
      </w:pPr>
      <w:bookmarkStart w:id="39" w:name="_Ref186029722"/>
      <w:r>
        <w:t xml:space="preserve">Gambar </w:t>
      </w:r>
      <w:r w:rsidR="003E33A8">
        <w:fldChar w:fldCharType="begin"/>
      </w:r>
      <w:r w:rsidR="003E33A8">
        <w:instrText xml:space="preserve"> STYLEREF 1 \s </w:instrText>
      </w:r>
      <w:r w:rsidR="003E33A8">
        <w:fldChar w:fldCharType="separate"/>
      </w:r>
      <w:r w:rsidR="009E57D1">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9E57D1">
        <w:rPr>
          <w:noProof/>
        </w:rPr>
        <w:t>8</w:t>
      </w:r>
      <w:r w:rsidR="003E33A8">
        <w:fldChar w:fldCharType="end"/>
      </w:r>
      <w:bookmarkEnd w:id="39"/>
      <w:r>
        <w:t xml:space="preserve"> </w:t>
      </w:r>
      <w:proofErr w:type="spellStart"/>
      <w:r>
        <w:t>Skematik</w:t>
      </w:r>
      <w:proofErr w:type="spellEnd"/>
      <w:r>
        <w:t xml:space="preserve"> </w:t>
      </w:r>
      <w:proofErr w:type="spellStart"/>
      <w:r>
        <w:t>Perancangan</w:t>
      </w:r>
      <w:proofErr w:type="spellEnd"/>
    </w:p>
    <w:p w14:paraId="4D611904" w14:textId="77777777" w:rsidR="00F012A6" w:rsidRPr="00591118" w:rsidRDefault="00F012A6" w:rsidP="00591118"/>
    <w:p w14:paraId="196136B0" w14:textId="511A802F" w:rsidR="009019AB" w:rsidRDefault="009019AB" w:rsidP="009019AB">
      <w:pPr>
        <w:pStyle w:val="Heading3"/>
        <w:ind w:left="540"/>
      </w:pPr>
      <w:bookmarkStart w:id="40" w:name="_Toc186729891"/>
      <w:proofErr w:type="spellStart"/>
      <w:r>
        <w:t>Penggunaan</w:t>
      </w:r>
      <w:proofErr w:type="spellEnd"/>
      <w:r>
        <w:t xml:space="preserve"> Arduino</w:t>
      </w:r>
      <w:bookmarkEnd w:id="40"/>
    </w:p>
    <w:p w14:paraId="129187E8" w14:textId="78F5A2E7" w:rsidR="00887AAB" w:rsidRDefault="003C5A4D" w:rsidP="009019AB">
      <w:pPr>
        <w:pStyle w:val="paragraf"/>
      </w:pPr>
      <w:r>
        <w:t xml:space="preserve">Program pada ESP8266 </w:t>
      </w:r>
      <w:proofErr w:type="spellStart"/>
      <w:r>
        <w:t>akan</w:t>
      </w:r>
      <w:proofErr w:type="spellEnd"/>
      <w:r>
        <w:t xml:space="preserve"> </w:t>
      </w:r>
      <w:proofErr w:type="spellStart"/>
      <w:r>
        <w:t>dibuat</w:t>
      </w:r>
      <w:proofErr w:type="spellEnd"/>
      <w:r>
        <w:t xml:space="preserve"> </w:t>
      </w:r>
      <w:proofErr w:type="spellStart"/>
      <w:r>
        <w:t>dengan</w:t>
      </w:r>
      <w:proofErr w:type="spellEnd"/>
      <w:r>
        <w:t xml:space="preserve"> </w:t>
      </w:r>
      <w:proofErr w:type="spellStart"/>
      <w:r>
        <w:t>pustaka</w:t>
      </w:r>
      <w:proofErr w:type="spellEnd"/>
      <w:r>
        <w:t xml:space="preserve"> </w:t>
      </w:r>
      <w:proofErr w:type="spellStart"/>
      <w:r>
        <w:t>PlatformIO</w:t>
      </w:r>
      <w:proofErr w:type="spellEnd"/>
      <w:r>
        <w:t xml:space="preserve"> </w:t>
      </w:r>
      <w:proofErr w:type="spellStart"/>
      <w:r>
        <w:t>dari</w:t>
      </w:r>
      <w:proofErr w:type="spellEnd"/>
      <w:r>
        <w:t xml:space="preserve"> </w:t>
      </w:r>
      <w:r w:rsidRPr="003C5A4D">
        <w:t>Visual Studio Co</w:t>
      </w:r>
      <w:r>
        <w:t xml:space="preserve">de untuk </w:t>
      </w:r>
      <w:proofErr w:type="spellStart"/>
      <w:r>
        <w:t>melakukan</w:t>
      </w:r>
      <w:proofErr w:type="spellEnd"/>
      <w:r>
        <w:t xml:space="preserve"> </w:t>
      </w:r>
      <w:proofErr w:type="spellStart"/>
      <w:r>
        <w:t>pembangunan</w:t>
      </w:r>
      <w:proofErr w:type="spellEnd"/>
      <w:r>
        <w:t xml:space="preserve"> dan </w:t>
      </w:r>
      <w:proofErr w:type="spellStart"/>
      <w:r>
        <w:t>pengunggahan</w:t>
      </w:r>
      <w:proofErr w:type="spellEnd"/>
      <w:r>
        <w:t xml:space="preserve"> program untuk ESP8266. </w:t>
      </w:r>
      <w:r w:rsidR="00887AAB">
        <w:t xml:space="preserve">Kode program </w:t>
      </w:r>
      <w:proofErr w:type="spellStart"/>
      <w:r w:rsidR="00887AAB">
        <w:t>dapat</w:t>
      </w:r>
      <w:proofErr w:type="spellEnd"/>
      <w:r w:rsidR="00887AAB">
        <w:t xml:space="preserve"> </w:t>
      </w:r>
      <w:proofErr w:type="spellStart"/>
      <w:r w:rsidR="00887AAB">
        <w:t>diakses</w:t>
      </w:r>
      <w:proofErr w:type="spellEnd"/>
      <w:r w:rsidR="00887AAB">
        <w:t xml:space="preserve"> </w:t>
      </w:r>
      <w:proofErr w:type="spellStart"/>
      <w:r w:rsidR="00887AAB">
        <w:t>melalui</w:t>
      </w:r>
      <w:proofErr w:type="spellEnd"/>
      <w:r w:rsidR="00887AAB">
        <w:t xml:space="preserve"> URL </w:t>
      </w:r>
      <w:hyperlink r:id="rId20" w:history="1">
        <w:r w:rsidR="00887AAB" w:rsidRPr="008D05FC">
          <w:rPr>
            <w:rStyle w:val="Hyperlink"/>
          </w:rPr>
          <w:t>https://github.com/roberika/iot-esp</w:t>
        </w:r>
      </w:hyperlink>
      <w:r w:rsidR="00887AAB">
        <w:t>.</w:t>
      </w:r>
    </w:p>
    <w:p w14:paraId="00B47567" w14:textId="1429E5B9" w:rsidR="009019AB" w:rsidRDefault="0047435D" w:rsidP="009019AB">
      <w:pPr>
        <w:pStyle w:val="paragraf"/>
      </w:pPr>
      <w:r>
        <w:t xml:space="preserve">Program </w:t>
      </w:r>
      <w:proofErr w:type="spellStart"/>
      <w:r>
        <w:t>melakukan</w:t>
      </w:r>
      <w:proofErr w:type="spellEnd"/>
      <w:r>
        <w:t xml:space="preserve"> </w:t>
      </w:r>
      <w:proofErr w:type="spellStart"/>
      <w:r>
        <w:t>beberapa</w:t>
      </w:r>
      <w:proofErr w:type="spellEnd"/>
      <w:r>
        <w:t xml:space="preserve"> </w:t>
      </w:r>
      <w:proofErr w:type="spellStart"/>
      <w:r>
        <w:t>pengaturan</w:t>
      </w:r>
      <w:proofErr w:type="spellEnd"/>
      <w:r>
        <w:t xml:space="preserve"> global </w:t>
      </w:r>
      <w:proofErr w:type="spellStart"/>
      <w:r>
        <w:t>seperti</w:t>
      </w:r>
      <w:proofErr w:type="spellEnd"/>
      <w:r>
        <w:t xml:space="preserve"> </w:t>
      </w:r>
      <w:proofErr w:type="spellStart"/>
      <w:r>
        <w:t>deklarasi</w:t>
      </w:r>
      <w:proofErr w:type="spellEnd"/>
      <w:r>
        <w:t xml:space="preserve"> </w:t>
      </w:r>
      <w:proofErr w:type="spellStart"/>
      <w:r>
        <w:t>penggunaan</w:t>
      </w:r>
      <w:proofErr w:type="spellEnd"/>
      <w:r>
        <w:t xml:space="preserve"> </w:t>
      </w:r>
      <w:proofErr w:type="spellStart"/>
      <w:r>
        <w:t>pustaka</w:t>
      </w:r>
      <w:proofErr w:type="spellEnd"/>
      <w:r>
        <w:t xml:space="preserve"> pada program dan </w:t>
      </w:r>
      <w:proofErr w:type="spellStart"/>
      <w:r>
        <w:t>konfigurasi</w:t>
      </w:r>
      <w:proofErr w:type="spellEnd"/>
      <w:r>
        <w:t xml:space="preserve"> program. Pustaka yang </w:t>
      </w:r>
      <w:proofErr w:type="spellStart"/>
      <w:r>
        <w:t>digunakan</w:t>
      </w:r>
      <w:proofErr w:type="spellEnd"/>
      <w:r>
        <w:t xml:space="preserve"> </w:t>
      </w:r>
      <w:proofErr w:type="spellStart"/>
      <w:r>
        <w:t>meliputi</w:t>
      </w:r>
      <w:proofErr w:type="spellEnd"/>
      <w:r>
        <w:t xml:space="preserve"> </w:t>
      </w:r>
      <w:proofErr w:type="spellStart"/>
      <w:r>
        <w:t>pustaka</w:t>
      </w:r>
      <w:proofErr w:type="spellEnd"/>
      <w:r>
        <w:t xml:space="preserve"> Arduino, </w:t>
      </w:r>
      <w:proofErr w:type="spellStart"/>
      <w:r>
        <w:t>pustaka-pustaka</w:t>
      </w:r>
      <w:proofErr w:type="spellEnd"/>
      <w:r>
        <w:t xml:space="preserve"> untuk </w:t>
      </w:r>
      <w:proofErr w:type="spellStart"/>
      <w:r>
        <w:t>koneksi</w:t>
      </w:r>
      <w:proofErr w:type="spellEnd"/>
      <w:r>
        <w:t xml:space="preserve"> </w:t>
      </w:r>
      <w:r>
        <w:rPr>
          <w:i/>
          <w:iCs/>
        </w:rPr>
        <w:t>Wi-Fi</w:t>
      </w:r>
      <w:r>
        <w:t xml:space="preserve"> pada ESP8266, </w:t>
      </w:r>
      <w:proofErr w:type="spellStart"/>
      <w:r>
        <w:t>pustaka</w:t>
      </w:r>
      <w:proofErr w:type="spellEnd"/>
      <w:r>
        <w:t xml:space="preserve"> </w:t>
      </w:r>
      <w:proofErr w:type="spellStart"/>
      <w:r w:rsidRPr="0047435D">
        <w:t>FirebaseClient</w:t>
      </w:r>
      <w:proofErr w:type="spellEnd"/>
      <w:r>
        <w:t xml:space="preserve">, </w:t>
      </w:r>
      <w:proofErr w:type="spellStart"/>
      <w:r>
        <w:t>pustaka</w:t>
      </w:r>
      <w:proofErr w:type="spellEnd"/>
      <w:r>
        <w:t xml:space="preserve"> </w:t>
      </w:r>
      <w:proofErr w:type="spellStart"/>
      <w:r>
        <w:t>AdafruitSensor</w:t>
      </w:r>
      <w:proofErr w:type="spellEnd"/>
      <w:r>
        <w:t xml:space="preserve"> dan DHT </w:t>
      </w:r>
      <w:proofErr w:type="spellStart"/>
      <w:r>
        <w:t>unutk</w:t>
      </w:r>
      <w:proofErr w:type="spellEnd"/>
      <w:r>
        <w:t xml:space="preserve"> </w:t>
      </w:r>
      <w:proofErr w:type="spellStart"/>
      <w:r>
        <w:lastRenderedPageBreak/>
        <w:t>penggunaan</w:t>
      </w:r>
      <w:proofErr w:type="spellEnd"/>
      <w:r>
        <w:t xml:space="preserve"> DHT11, </w:t>
      </w:r>
      <w:proofErr w:type="spellStart"/>
      <w:r>
        <w:t>pustaka</w:t>
      </w:r>
      <w:proofErr w:type="spellEnd"/>
      <w:r>
        <w:t xml:space="preserve"> JSON oleh </w:t>
      </w:r>
      <w:proofErr w:type="spellStart"/>
      <w:r>
        <w:t>nlohmann</w:t>
      </w:r>
      <w:proofErr w:type="spellEnd"/>
      <w:r>
        <w:t xml:space="preserve">, dan </w:t>
      </w:r>
      <w:proofErr w:type="spellStart"/>
      <w:r>
        <w:t>pustaka</w:t>
      </w:r>
      <w:proofErr w:type="spellEnd"/>
      <w:r>
        <w:t xml:space="preserve"> </w:t>
      </w:r>
      <w:r>
        <w:rPr>
          <w:i/>
          <w:iCs/>
        </w:rPr>
        <w:t>time</w:t>
      </w:r>
      <w:r>
        <w:t xml:space="preserve"> untuk </w:t>
      </w:r>
      <w:proofErr w:type="spellStart"/>
      <w:r>
        <w:t>pengaturan</w:t>
      </w:r>
      <w:proofErr w:type="spellEnd"/>
      <w:r>
        <w:t xml:space="preserve"> </w:t>
      </w:r>
      <w:proofErr w:type="spellStart"/>
      <w:r>
        <w:t>pencatatan</w:t>
      </w:r>
      <w:proofErr w:type="spellEnd"/>
      <w:r>
        <w:t xml:space="preserve"> </w:t>
      </w:r>
      <w:proofErr w:type="spellStart"/>
      <w:r>
        <w:t>waktu</w:t>
      </w:r>
      <w:proofErr w:type="spellEnd"/>
      <w:r>
        <w:t xml:space="preserve">. </w:t>
      </w:r>
      <w:proofErr w:type="spellStart"/>
      <w:r w:rsidR="003C5A4D">
        <w:t>Pengaturan</w:t>
      </w:r>
      <w:proofErr w:type="spellEnd"/>
      <w:r w:rsidR="003C5A4D">
        <w:t xml:space="preserve"> </w:t>
      </w:r>
      <w:proofErr w:type="spellStart"/>
      <w:r w:rsidR="003C5A4D">
        <w:t>jaringan</w:t>
      </w:r>
      <w:proofErr w:type="spellEnd"/>
      <w:r w:rsidR="003C5A4D">
        <w:t xml:space="preserve"> </w:t>
      </w:r>
      <w:r w:rsidR="003C5A4D">
        <w:rPr>
          <w:i/>
          <w:iCs/>
        </w:rPr>
        <w:t>Wi-Fi</w:t>
      </w:r>
      <w:r w:rsidR="003C5A4D">
        <w:t xml:space="preserve"> dan </w:t>
      </w:r>
      <w:proofErr w:type="spellStart"/>
      <w:r w:rsidR="003C5A4D">
        <w:t>konfigurasi</w:t>
      </w:r>
      <w:proofErr w:type="spellEnd"/>
      <w:r w:rsidR="003C5A4D">
        <w:t xml:space="preserve"> </w:t>
      </w:r>
      <w:proofErr w:type="spellStart"/>
      <w:r w:rsidR="003C5A4D">
        <w:t>layanan</w:t>
      </w:r>
      <w:proofErr w:type="spellEnd"/>
      <w:r w:rsidR="003C5A4D">
        <w:t xml:space="preserve"> </w:t>
      </w:r>
      <w:r w:rsidR="003C5A4D">
        <w:rPr>
          <w:i/>
          <w:iCs/>
        </w:rPr>
        <w:t>Firebase</w:t>
      </w:r>
      <w:r w:rsidR="003C5A4D">
        <w:t xml:space="preserve"> </w:t>
      </w:r>
      <w:proofErr w:type="spellStart"/>
      <w:r w:rsidR="003C5A4D">
        <w:t>dilakukan</w:t>
      </w:r>
      <w:proofErr w:type="spellEnd"/>
      <w:r w:rsidR="003C5A4D">
        <w:t xml:space="preserve"> </w:t>
      </w:r>
      <w:proofErr w:type="spellStart"/>
      <w:r w:rsidR="003C5A4D">
        <w:t>melalui</w:t>
      </w:r>
      <w:proofErr w:type="spellEnd"/>
      <w:r w:rsidR="003C5A4D">
        <w:t xml:space="preserve"> </w:t>
      </w:r>
      <w:proofErr w:type="spellStart"/>
      <w:r w:rsidR="003C5A4D">
        <w:t>kode</w:t>
      </w:r>
      <w:proofErr w:type="spellEnd"/>
      <w:r w:rsidR="003C5A4D">
        <w:t xml:space="preserve"> program. Kode program untuk </w:t>
      </w:r>
      <w:proofErr w:type="spellStart"/>
      <w:r w:rsidR="003C5A4D">
        <w:t>melakukan</w:t>
      </w:r>
      <w:proofErr w:type="spellEnd"/>
      <w:r w:rsidR="003C5A4D">
        <w:t xml:space="preserve"> </w:t>
      </w:r>
      <w:proofErr w:type="spellStart"/>
      <w:r w:rsidR="003C5A4D">
        <w:t>pengaturan</w:t>
      </w:r>
      <w:proofErr w:type="spellEnd"/>
      <w:r w:rsidR="003C5A4D">
        <w:t xml:space="preserve"> </w:t>
      </w:r>
      <w:proofErr w:type="spellStart"/>
      <w:r>
        <w:t>tersebut</w:t>
      </w:r>
      <w:proofErr w:type="spellEnd"/>
      <w:r w:rsidR="003C5A4D">
        <w:t xml:space="preserve"> </w:t>
      </w:r>
      <w:proofErr w:type="spellStart"/>
      <w:r w:rsidR="003C5A4D">
        <w:t>dilampirkan</w:t>
      </w:r>
      <w:proofErr w:type="spellEnd"/>
      <w:r w:rsidR="003C5A4D">
        <w:t xml:space="preserve"> pada </w:t>
      </w:r>
      <w:r>
        <w:fldChar w:fldCharType="begin"/>
      </w:r>
      <w:r>
        <w:instrText xml:space="preserve"> REF _Ref186031206 \h </w:instrText>
      </w:r>
      <w:r>
        <w:fldChar w:fldCharType="separate"/>
      </w:r>
      <w:r w:rsidR="009E57D1">
        <w:t xml:space="preserve">Gambar </w:t>
      </w:r>
      <w:r w:rsidR="009E57D1">
        <w:rPr>
          <w:noProof/>
        </w:rPr>
        <w:t>3</w:t>
      </w:r>
      <w:r w:rsidR="009E57D1">
        <w:t>.</w:t>
      </w:r>
      <w:r w:rsidR="009E57D1">
        <w:rPr>
          <w:noProof/>
        </w:rPr>
        <w:t>9</w:t>
      </w:r>
      <w:r>
        <w:fldChar w:fldCharType="end"/>
      </w:r>
      <w:r w:rsidR="003C5A4D">
        <w:t>.</w:t>
      </w:r>
    </w:p>
    <w:tbl>
      <w:tblPr>
        <w:tblStyle w:val="TableGrid"/>
        <w:tblW w:w="0" w:type="auto"/>
        <w:tblCellMar>
          <w:top w:w="115" w:type="dxa"/>
          <w:bottom w:w="115" w:type="dxa"/>
        </w:tblCellMar>
        <w:tblLook w:val="04A0" w:firstRow="1" w:lastRow="0" w:firstColumn="1" w:lastColumn="0" w:noHBand="0" w:noVBand="1"/>
      </w:tblPr>
      <w:tblGrid>
        <w:gridCol w:w="7927"/>
      </w:tblGrid>
      <w:tr w:rsidR="0047435D" w:rsidRPr="0047435D" w14:paraId="577EFFA2" w14:textId="77777777" w:rsidTr="0047435D">
        <w:tc>
          <w:tcPr>
            <w:tcW w:w="7927" w:type="dxa"/>
          </w:tcPr>
          <w:p w14:paraId="49F3FF05" w14:textId="008038F3" w:rsidR="00E24978" w:rsidRPr="00E24978" w:rsidRDefault="00E24978"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E24978">
              <w:rPr>
                <w:rFonts w:ascii="Consolas" w:eastAsia="Times New Roman" w:hAnsi="Consolas"/>
                <w:color w:val="008000"/>
                <w:sz w:val="18"/>
                <w:szCs w:val="18"/>
                <w:lang w:val="en-ID" w:eastAsia="ja-JP"/>
              </w:rPr>
              <w:t xml:space="preserve">// </w:t>
            </w:r>
            <w:proofErr w:type="spellStart"/>
            <w:r>
              <w:rPr>
                <w:rFonts w:ascii="Consolas" w:eastAsia="Times New Roman" w:hAnsi="Consolas"/>
                <w:color w:val="008000"/>
                <w:sz w:val="18"/>
                <w:szCs w:val="18"/>
                <w:lang w:val="en-ID" w:eastAsia="ja-JP"/>
              </w:rPr>
              <w:t>Impor</w:t>
            </w:r>
            <w:proofErr w:type="spellEnd"/>
            <w:r>
              <w:rPr>
                <w:rFonts w:ascii="Consolas" w:eastAsia="Times New Roman" w:hAnsi="Consolas"/>
                <w:color w:val="008000"/>
                <w:sz w:val="18"/>
                <w:szCs w:val="18"/>
                <w:lang w:val="en-ID" w:eastAsia="ja-JP"/>
              </w:rPr>
              <w:t xml:space="preserve"> </w:t>
            </w:r>
            <w:proofErr w:type="spellStart"/>
            <w:r>
              <w:rPr>
                <w:rFonts w:ascii="Consolas" w:eastAsia="Times New Roman" w:hAnsi="Consolas"/>
                <w:color w:val="008000"/>
                <w:sz w:val="18"/>
                <w:szCs w:val="18"/>
                <w:lang w:val="en-ID" w:eastAsia="ja-JP"/>
              </w:rPr>
              <w:t>pustaka</w:t>
            </w:r>
            <w:proofErr w:type="spellEnd"/>
          </w:p>
          <w:p w14:paraId="2A54E05E" w14:textId="5B5794CA"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#include</w:t>
            </w:r>
            <w:r w:rsidRPr="0047435D">
              <w:rPr>
                <w:rFonts w:ascii="Consolas" w:eastAsia="Times New Roman" w:hAnsi="Consolas"/>
                <w:color w:val="0000FF"/>
                <w:sz w:val="18"/>
                <w:szCs w:val="18"/>
                <w:lang w:val="en-ID" w:eastAsia="ja-JP"/>
              </w:rPr>
              <w:t xml:space="preserve"> </w:t>
            </w:r>
            <w:r w:rsidRPr="0047435D">
              <w:rPr>
                <w:rFonts w:ascii="Consolas" w:eastAsia="Times New Roman" w:hAnsi="Consolas"/>
                <w:color w:val="A31515"/>
                <w:sz w:val="18"/>
                <w:szCs w:val="18"/>
                <w:lang w:val="en-ID" w:eastAsia="ja-JP"/>
              </w:rPr>
              <w:t>&lt;</w:t>
            </w:r>
            <w:proofErr w:type="spellStart"/>
            <w:r w:rsidRPr="0047435D">
              <w:rPr>
                <w:rFonts w:ascii="Consolas" w:eastAsia="Times New Roman" w:hAnsi="Consolas"/>
                <w:color w:val="A31515"/>
                <w:sz w:val="18"/>
                <w:szCs w:val="18"/>
                <w:lang w:val="en-ID" w:eastAsia="ja-JP"/>
              </w:rPr>
              <w:t>Arduino.h</w:t>
            </w:r>
            <w:proofErr w:type="spellEnd"/>
            <w:r w:rsidRPr="0047435D">
              <w:rPr>
                <w:rFonts w:ascii="Consolas" w:eastAsia="Times New Roman" w:hAnsi="Consolas"/>
                <w:color w:val="A31515"/>
                <w:sz w:val="18"/>
                <w:szCs w:val="18"/>
                <w:lang w:val="en-ID" w:eastAsia="ja-JP"/>
              </w:rPr>
              <w:t>&gt;</w:t>
            </w:r>
          </w:p>
          <w:p w14:paraId="15305037"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#include</w:t>
            </w:r>
            <w:r w:rsidRPr="0047435D">
              <w:rPr>
                <w:rFonts w:ascii="Consolas" w:eastAsia="Times New Roman" w:hAnsi="Consolas"/>
                <w:color w:val="0000FF"/>
                <w:sz w:val="18"/>
                <w:szCs w:val="18"/>
                <w:lang w:val="en-ID" w:eastAsia="ja-JP"/>
              </w:rPr>
              <w:t xml:space="preserve"> </w:t>
            </w:r>
            <w:r w:rsidRPr="0047435D">
              <w:rPr>
                <w:rFonts w:ascii="Consolas" w:eastAsia="Times New Roman" w:hAnsi="Consolas"/>
                <w:color w:val="A31515"/>
                <w:sz w:val="18"/>
                <w:szCs w:val="18"/>
                <w:lang w:val="en-ID" w:eastAsia="ja-JP"/>
              </w:rPr>
              <w:t>&lt;ESP8266WiFi.h&gt;</w:t>
            </w:r>
          </w:p>
          <w:p w14:paraId="79820E31"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#include</w:t>
            </w:r>
            <w:r w:rsidRPr="0047435D">
              <w:rPr>
                <w:rFonts w:ascii="Consolas" w:eastAsia="Times New Roman" w:hAnsi="Consolas"/>
                <w:color w:val="0000FF"/>
                <w:sz w:val="18"/>
                <w:szCs w:val="18"/>
                <w:lang w:val="en-ID" w:eastAsia="ja-JP"/>
              </w:rPr>
              <w:t xml:space="preserve"> </w:t>
            </w:r>
            <w:r w:rsidRPr="0047435D">
              <w:rPr>
                <w:rFonts w:ascii="Consolas" w:eastAsia="Times New Roman" w:hAnsi="Consolas"/>
                <w:color w:val="A31515"/>
                <w:sz w:val="18"/>
                <w:szCs w:val="18"/>
                <w:lang w:val="en-ID" w:eastAsia="ja-JP"/>
              </w:rPr>
              <w:t>&lt;</w:t>
            </w:r>
            <w:proofErr w:type="spellStart"/>
            <w:r w:rsidRPr="0047435D">
              <w:rPr>
                <w:rFonts w:ascii="Consolas" w:eastAsia="Times New Roman" w:hAnsi="Consolas"/>
                <w:color w:val="A31515"/>
                <w:sz w:val="18"/>
                <w:szCs w:val="18"/>
                <w:lang w:val="en-ID" w:eastAsia="ja-JP"/>
              </w:rPr>
              <w:t>WiFiClientSecure.h</w:t>
            </w:r>
            <w:proofErr w:type="spellEnd"/>
            <w:r w:rsidRPr="0047435D">
              <w:rPr>
                <w:rFonts w:ascii="Consolas" w:eastAsia="Times New Roman" w:hAnsi="Consolas"/>
                <w:color w:val="A31515"/>
                <w:sz w:val="18"/>
                <w:szCs w:val="18"/>
                <w:lang w:val="en-ID" w:eastAsia="ja-JP"/>
              </w:rPr>
              <w:t>&gt;</w:t>
            </w:r>
          </w:p>
          <w:p w14:paraId="0D676132"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#include</w:t>
            </w:r>
            <w:r w:rsidRPr="0047435D">
              <w:rPr>
                <w:rFonts w:ascii="Consolas" w:eastAsia="Times New Roman" w:hAnsi="Consolas"/>
                <w:color w:val="0000FF"/>
                <w:sz w:val="18"/>
                <w:szCs w:val="18"/>
                <w:lang w:val="en-ID" w:eastAsia="ja-JP"/>
              </w:rPr>
              <w:t xml:space="preserve"> </w:t>
            </w:r>
            <w:r w:rsidRPr="0047435D">
              <w:rPr>
                <w:rFonts w:ascii="Consolas" w:eastAsia="Times New Roman" w:hAnsi="Consolas"/>
                <w:color w:val="A31515"/>
                <w:sz w:val="18"/>
                <w:szCs w:val="18"/>
                <w:lang w:val="en-ID" w:eastAsia="ja-JP"/>
              </w:rPr>
              <w:t>&lt;</w:t>
            </w:r>
            <w:proofErr w:type="spellStart"/>
            <w:r w:rsidRPr="0047435D">
              <w:rPr>
                <w:rFonts w:ascii="Consolas" w:eastAsia="Times New Roman" w:hAnsi="Consolas"/>
                <w:color w:val="A31515"/>
                <w:sz w:val="18"/>
                <w:szCs w:val="18"/>
                <w:lang w:val="en-ID" w:eastAsia="ja-JP"/>
              </w:rPr>
              <w:t>FirebaseClient.h</w:t>
            </w:r>
            <w:proofErr w:type="spellEnd"/>
            <w:r w:rsidRPr="0047435D">
              <w:rPr>
                <w:rFonts w:ascii="Consolas" w:eastAsia="Times New Roman" w:hAnsi="Consolas"/>
                <w:color w:val="A31515"/>
                <w:sz w:val="18"/>
                <w:szCs w:val="18"/>
                <w:lang w:val="en-ID" w:eastAsia="ja-JP"/>
              </w:rPr>
              <w:t>&gt;</w:t>
            </w:r>
          </w:p>
          <w:p w14:paraId="52086426"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#include</w:t>
            </w:r>
            <w:r w:rsidRPr="0047435D">
              <w:rPr>
                <w:rFonts w:ascii="Consolas" w:eastAsia="Times New Roman" w:hAnsi="Consolas"/>
                <w:color w:val="0000FF"/>
                <w:sz w:val="18"/>
                <w:szCs w:val="18"/>
                <w:lang w:val="en-ID" w:eastAsia="ja-JP"/>
              </w:rPr>
              <w:t xml:space="preserve"> </w:t>
            </w:r>
            <w:r w:rsidRPr="0047435D">
              <w:rPr>
                <w:rFonts w:ascii="Consolas" w:eastAsia="Times New Roman" w:hAnsi="Consolas"/>
                <w:color w:val="A31515"/>
                <w:sz w:val="18"/>
                <w:szCs w:val="18"/>
                <w:lang w:val="en-ID" w:eastAsia="ja-JP"/>
              </w:rPr>
              <w:t>&lt;</w:t>
            </w:r>
            <w:proofErr w:type="spellStart"/>
            <w:r w:rsidRPr="0047435D">
              <w:rPr>
                <w:rFonts w:ascii="Consolas" w:eastAsia="Times New Roman" w:hAnsi="Consolas"/>
                <w:color w:val="A31515"/>
                <w:sz w:val="18"/>
                <w:szCs w:val="18"/>
                <w:lang w:val="en-ID" w:eastAsia="ja-JP"/>
              </w:rPr>
              <w:t>nlohmann</w:t>
            </w:r>
            <w:proofErr w:type="spellEnd"/>
            <w:r w:rsidRPr="0047435D">
              <w:rPr>
                <w:rFonts w:ascii="Consolas" w:eastAsia="Times New Roman" w:hAnsi="Consolas"/>
                <w:color w:val="A31515"/>
                <w:sz w:val="18"/>
                <w:szCs w:val="18"/>
                <w:lang w:val="en-ID" w:eastAsia="ja-JP"/>
              </w:rPr>
              <w:t>/json.hpp&gt;</w:t>
            </w:r>
          </w:p>
          <w:p w14:paraId="26F6ED5C"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#include</w:t>
            </w:r>
            <w:r w:rsidRPr="0047435D">
              <w:rPr>
                <w:rFonts w:ascii="Consolas" w:eastAsia="Times New Roman" w:hAnsi="Consolas"/>
                <w:color w:val="0000FF"/>
                <w:sz w:val="18"/>
                <w:szCs w:val="18"/>
                <w:lang w:val="en-ID" w:eastAsia="ja-JP"/>
              </w:rPr>
              <w:t xml:space="preserve"> </w:t>
            </w:r>
            <w:r w:rsidRPr="0047435D">
              <w:rPr>
                <w:rFonts w:ascii="Consolas" w:eastAsia="Times New Roman" w:hAnsi="Consolas"/>
                <w:color w:val="A31515"/>
                <w:sz w:val="18"/>
                <w:szCs w:val="18"/>
                <w:lang w:val="en-ID" w:eastAsia="ja-JP"/>
              </w:rPr>
              <w:t>&lt;</w:t>
            </w:r>
            <w:proofErr w:type="spellStart"/>
            <w:r w:rsidRPr="0047435D">
              <w:rPr>
                <w:rFonts w:ascii="Consolas" w:eastAsia="Times New Roman" w:hAnsi="Consolas"/>
                <w:color w:val="A31515"/>
                <w:sz w:val="18"/>
                <w:szCs w:val="18"/>
                <w:lang w:val="en-ID" w:eastAsia="ja-JP"/>
              </w:rPr>
              <w:t>Adafruit_Sensor.h</w:t>
            </w:r>
            <w:proofErr w:type="spellEnd"/>
            <w:r w:rsidRPr="0047435D">
              <w:rPr>
                <w:rFonts w:ascii="Consolas" w:eastAsia="Times New Roman" w:hAnsi="Consolas"/>
                <w:color w:val="A31515"/>
                <w:sz w:val="18"/>
                <w:szCs w:val="18"/>
                <w:lang w:val="en-ID" w:eastAsia="ja-JP"/>
              </w:rPr>
              <w:t>&gt;</w:t>
            </w:r>
          </w:p>
          <w:p w14:paraId="69FC96F2"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#include</w:t>
            </w:r>
            <w:r w:rsidRPr="0047435D">
              <w:rPr>
                <w:rFonts w:ascii="Consolas" w:eastAsia="Times New Roman" w:hAnsi="Consolas"/>
                <w:color w:val="0000FF"/>
                <w:sz w:val="18"/>
                <w:szCs w:val="18"/>
                <w:lang w:val="en-ID" w:eastAsia="ja-JP"/>
              </w:rPr>
              <w:t xml:space="preserve"> </w:t>
            </w:r>
            <w:r w:rsidRPr="0047435D">
              <w:rPr>
                <w:rFonts w:ascii="Consolas" w:eastAsia="Times New Roman" w:hAnsi="Consolas"/>
                <w:color w:val="A31515"/>
                <w:sz w:val="18"/>
                <w:szCs w:val="18"/>
                <w:lang w:val="en-ID" w:eastAsia="ja-JP"/>
              </w:rPr>
              <w:t>"</w:t>
            </w:r>
            <w:proofErr w:type="spellStart"/>
            <w:r w:rsidRPr="0047435D">
              <w:rPr>
                <w:rFonts w:ascii="Consolas" w:eastAsia="Times New Roman" w:hAnsi="Consolas"/>
                <w:color w:val="A31515"/>
                <w:sz w:val="18"/>
                <w:szCs w:val="18"/>
                <w:lang w:val="en-ID" w:eastAsia="ja-JP"/>
              </w:rPr>
              <w:t>DHT.h</w:t>
            </w:r>
            <w:proofErr w:type="spellEnd"/>
            <w:r w:rsidRPr="0047435D">
              <w:rPr>
                <w:rFonts w:ascii="Consolas" w:eastAsia="Times New Roman" w:hAnsi="Consolas"/>
                <w:color w:val="A31515"/>
                <w:sz w:val="18"/>
                <w:szCs w:val="18"/>
                <w:lang w:val="en-ID" w:eastAsia="ja-JP"/>
              </w:rPr>
              <w:t>"</w:t>
            </w:r>
          </w:p>
          <w:p w14:paraId="1A37A86B" w14:textId="46CAE09D" w:rsidR="0047435D" w:rsidRDefault="0047435D" w:rsidP="0047435D">
            <w:pPr>
              <w:shd w:val="clear" w:color="auto" w:fill="FFFFFF"/>
              <w:suppressAutoHyphens w:val="0"/>
              <w:spacing w:after="0" w:line="240" w:lineRule="auto"/>
              <w:rPr>
                <w:rFonts w:ascii="Consolas" w:eastAsia="Times New Roman" w:hAnsi="Consolas"/>
                <w:color w:val="A31515"/>
                <w:sz w:val="18"/>
                <w:szCs w:val="18"/>
                <w:lang w:val="en-ID" w:eastAsia="ja-JP"/>
              </w:rPr>
            </w:pPr>
            <w:r w:rsidRPr="0047435D">
              <w:rPr>
                <w:rFonts w:ascii="Consolas" w:eastAsia="Times New Roman" w:hAnsi="Consolas"/>
                <w:color w:val="AF00DB"/>
                <w:sz w:val="18"/>
                <w:szCs w:val="18"/>
                <w:lang w:val="en-ID" w:eastAsia="ja-JP"/>
              </w:rPr>
              <w:t>#include</w:t>
            </w:r>
            <w:r w:rsidRPr="0047435D">
              <w:rPr>
                <w:rFonts w:ascii="Consolas" w:eastAsia="Times New Roman" w:hAnsi="Consolas"/>
                <w:color w:val="0000FF"/>
                <w:sz w:val="18"/>
                <w:szCs w:val="18"/>
                <w:lang w:val="en-ID" w:eastAsia="ja-JP"/>
              </w:rPr>
              <w:t xml:space="preserve"> </w:t>
            </w:r>
            <w:r w:rsidRPr="0047435D">
              <w:rPr>
                <w:rFonts w:ascii="Consolas" w:eastAsia="Times New Roman" w:hAnsi="Consolas"/>
                <w:color w:val="A31515"/>
                <w:sz w:val="18"/>
                <w:szCs w:val="18"/>
                <w:lang w:val="en-ID" w:eastAsia="ja-JP"/>
              </w:rPr>
              <w:t>"</w:t>
            </w:r>
            <w:proofErr w:type="spellStart"/>
            <w:r w:rsidRPr="0047435D">
              <w:rPr>
                <w:rFonts w:ascii="Consolas" w:eastAsia="Times New Roman" w:hAnsi="Consolas"/>
                <w:color w:val="A31515"/>
                <w:sz w:val="18"/>
                <w:szCs w:val="18"/>
                <w:lang w:val="en-ID" w:eastAsia="ja-JP"/>
              </w:rPr>
              <w:t>time.h</w:t>
            </w:r>
            <w:proofErr w:type="spellEnd"/>
            <w:r w:rsidRPr="0047435D">
              <w:rPr>
                <w:rFonts w:ascii="Consolas" w:eastAsia="Times New Roman" w:hAnsi="Consolas"/>
                <w:color w:val="A31515"/>
                <w:sz w:val="18"/>
                <w:szCs w:val="18"/>
                <w:lang w:val="en-ID" w:eastAsia="ja-JP"/>
              </w:rPr>
              <w:t>"</w:t>
            </w:r>
          </w:p>
          <w:p w14:paraId="7017C13F" w14:textId="77777777" w:rsidR="00E24978" w:rsidRPr="0047435D" w:rsidRDefault="00E24978" w:rsidP="0047435D">
            <w:pPr>
              <w:shd w:val="clear" w:color="auto" w:fill="FFFFFF"/>
              <w:suppressAutoHyphens w:val="0"/>
              <w:spacing w:after="0" w:line="240" w:lineRule="auto"/>
              <w:rPr>
                <w:rFonts w:ascii="Consolas" w:eastAsia="Times New Roman" w:hAnsi="Consolas"/>
                <w:color w:val="3B3B3B"/>
                <w:sz w:val="18"/>
                <w:szCs w:val="18"/>
                <w:lang w:val="en-ID" w:eastAsia="ja-JP"/>
              </w:rPr>
            </w:pPr>
          </w:p>
          <w:p w14:paraId="6444D6ED" w14:textId="2D58056F"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3B3B3B"/>
                <w:sz w:val="18"/>
                <w:szCs w:val="18"/>
                <w:lang w:val="en-ID" w:eastAsia="ja-JP"/>
              </w:rPr>
              <w:t> </w:t>
            </w:r>
            <w:r w:rsidR="00E24978" w:rsidRPr="00E24978">
              <w:rPr>
                <w:rFonts w:ascii="Consolas" w:eastAsia="Times New Roman" w:hAnsi="Consolas"/>
                <w:color w:val="008000"/>
                <w:sz w:val="18"/>
                <w:szCs w:val="18"/>
                <w:lang w:val="en-ID" w:eastAsia="ja-JP"/>
              </w:rPr>
              <w:t xml:space="preserve">// </w:t>
            </w:r>
            <w:proofErr w:type="spellStart"/>
            <w:r w:rsidR="00E24978">
              <w:rPr>
                <w:rFonts w:ascii="Consolas" w:eastAsia="Times New Roman" w:hAnsi="Consolas"/>
                <w:color w:val="008000"/>
                <w:sz w:val="18"/>
                <w:szCs w:val="18"/>
                <w:lang w:val="en-ID" w:eastAsia="ja-JP"/>
              </w:rPr>
              <w:t>Setelan</w:t>
            </w:r>
            <w:proofErr w:type="spellEnd"/>
            <w:r w:rsidR="00E24978" w:rsidRPr="00E24978">
              <w:rPr>
                <w:rFonts w:ascii="Consolas" w:eastAsia="Times New Roman" w:hAnsi="Consolas"/>
                <w:color w:val="008000"/>
                <w:sz w:val="18"/>
                <w:szCs w:val="18"/>
                <w:lang w:val="en-ID" w:eastAsia="ja-JP"/>
              </w:rPr>
              <w:t xml:space="preserve"> </w:t>
            </w:r>
            <w:r w:rsidR="00E24978">
              <w:rPr>
                <w:rFonts w:ascii="Consolas" w:eastAsia="Times New Roman" w:hAnsi="Consolas"/>
                <w:color w:val="008000"/>
                <w:sz w:val="18"/>
                <w:szCs w:val="18"/>
                <w:lang w:val="en-ID" w:eastAsia="ja-JP"/>
              </w:rPr>
              <w:t>database Firebase</w:t>
            </w:r>
          </w:p>
          <w:p w14:paraId="3FF63BEE"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w:t>
            </w:r>
            <w:proofErr w:type="gramStart"/>
            <w:r w:rsidRPr="0047435D">
              <w:rPr>
                <w:rFonts w:ascii="Consolas" w:eastAsia="Times New Roman" w:hAnsi="Consolas"/>
                <w:color w:val="AF00DB"/>
                <w:sz w:val="18"/>
                <w:szCs w:val="18"/>
                <w:lang w:val="en-ID" w:eastAsia="ja-JP"/>
              </w:rPr>
              <w:t>define</w:t>
            </w:r>
            <w:proofErr w:type="gramEnd"/>
            <w:r w:rsidRPr="0047435D">
              <w:rPr>
                <w:rFonts w:ascii="Consolas" w:eastAsia="Times New Roman" w:hAnsi="Consolas"/>
                <w:color w:val="0000FF"/>
                <w:sz w:val="18"/>
                <w:szCs w:val="18"/>
                <w:lang w:val="en-ID" w:eastAsia="ja-JP"/>
              </w:rPr>
              <w:t xml:space="preserve"> WIFI_SSID </w:t>
            </w:r>
            <w:r w:rsidRPr="0047435D">
              <w:rPr>
                <w:rFonts w:ascii="Consolas" w:eastAsia="Times New Roman" w:hAnsi="Consolas"/>
                <w:color w:val="A31515"/>
                <w:sz w:val="18"/>
                <w:szCs w:val="18"/>
                <w:lang w:val="en-ID" w:eastAsia="ja-JP"/>
              </w:rPr>
              <w:t>"</w:t>
            </w:r>
            <w:proofErr w:type="spellStart"/>
            <w:r w:rsidRPr="0047435D">
              <w:rPr>
                <w:rFonts w:ascii="Consolas" w:eastAsia="Times New Roman" w:hAnsi="Consolas"/>
                <w:color w:val="A31515"/>
                <w:sz w:val="18"/>
                <w:szCs w:val="18"/>
                <w:lang w:val="en-ID" w:eastAsia="ja-JP"/>
              </w:rPr>
              <w:t>Wifi</w:t>
            </w:r>
            <w:proofErr w:type="spellEnd"/>
            <w:r w:rsidRPr="0047435D">
              <w:rPr>
                <w:rFonts w:ascii="Consolas" w:eastAsia="Times New Roman" w:hAnsi="Consolas"/>
                <w:color w:val="A31515"/>
                <w:sz w:val="18"/>
                <w:szCs w:val="18"/>
                <w:lang w:val="en-ID" w:eastAsia="ja-JP"/>
              </w:rPr>
              <w:t xml:space="preserve"> </w:t>
            </w:r>
            <w:proofErr w:type="spellStart"/>
            <w:r w:rsidRPr="0047435D">
              <w:rPr>
                <w:rFonts w:ascii="Consolas" w:eastAsia="Times New Roman" w:hAnsi="Consolas"/>
                <w:color w:val="A31515"/>
                <w:sz w:val="18"/>
                <w:szCs w:val="18"/>
                <w:lang w:val="en-ID" w:eastAsia="ja-JP"/>
              </w:rPr>
              <w:t>Rumah</w:t>
            </w:r>
            <w:proofErr w:type="spellEnd"/>
            <w:r w:rsidRPr="0047435D">
              <w:rPr>
                <w:rFonts w:ascii="Consolas" w:eastAsia="Times New Roman" w:hAnsi="Consolas"/>
                <w:color w:val="A31515"/>
                <w:sz w:val="18"/>
                <w:szCs w:val="18"/>
                <w:lang w:val="en-ID" w:eastAsia="ja-JP"/>
              </w:rPr>
              <w:t>"</w:t>
            </w:r>
            <w:r w:rsidRPr="0047435D">
              <w:rPr>
                <w:rFonts w:ascii="Consolas" w:eastAsia="Times New Roman" w:hAnsi="Consolas"/>
                <w:color w:val="0000FF"/>
                <w:sz w:val="18"/>
                <w:szCs w:val="18"/>
                <w:lang w:val="en-ID" w:eastAsia="ja-JP"/>
              </w:rPr>
              <w:t xml:space="preserve"> </w:t>
            </w:r>
          </w:p>
          <w:p w14:paraId="646600A3"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w:t>
            </w:r>
            <w:proofErr w:type="gramStart"/>
            <w:r w:rsidRPr="0047435D">
              <w:rPr>
                <w:rFonts w:ascii="Consolas" w:eastAsia="Times New Roman" w:hAnsi="Consolas"/>
                <w:color w:val="AF00DB"/>
                <w:sz w:val="18"/>
                <w:szCs w:val="18"/>
                <w:lang w:val="en-ID" w:eastAsia="ja-JP"/>
              </w:rPr>
              <w:t>define</w:t>
            </w:r>
            <w:proofErr w:type="gramEnd"/>
            <w:r w:rsidRPr="0047435D">
              <w:rPr>
                <w:rFonts w:ascii="Consolas" w:eastAsia="Times New Roman" w:hAnsi="Consolas"/>
                <w:color w:val="0000FF"/>
                <w:sz w:val="18"/>
                <w:szCs w:val="18"/>
                <w:lang w:val="en-ID" w:eastAsia="ja-JP"/>
              </w:rPr>
              <w:t xml:space="preserve"> WIFI_PASSWORD </w:t>
            </w:r>
            <w:r w:rsidRPr="0047435D">
              <w:rPr>
                <w:rFonts w:ascii="Consolas" w:eastAsia="Times New Roman" w:hAnsi="Consolas"/>
                <w:color w:val="A31515"/>
                <w:sz w:val="18"/>
                <w:szCs w:val="18"/>
                <w:lang w:val="en-ID" w:eastAsia="ja-JP"/>
              </w:rPr>
              <w:t>"1992kunci"</w:t>
            </w:r>
            <w:r w:rsidRPr="0047435D">
              <w:rPr>
                <w:rFonts w:ascii="Consolas" w:eastAsia="Times New Roman" w:hAnsi="Consolas"/>
                <w:color w:val="0000FF"/>
                <w:sz w:val="18"/>
                <w:szCs w:val="18"/>
                <w:lang w:val="en-ID" w:eastAsia="ja-JP"/>
              </w:rPr>
              <w:t xml:space="preserve"> </w:t>
            </w:r>
          </w:p>
          <w:p w14:paraId="38334BA0"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w:t>
            </w:r>
            <w:proofErr w:type="gramStart"/>
            <w:r w:rsidRPr="0047435D">
              <w:rPr>
                <w:rFonts w:ascii="Consolas" w:eastAsia="Times New Roman" w:hAnsi="Consolas"/>
                <w:color w:val="AF00DB"/>
                <w:sz w:val="18"/>
                <w:szCs w:val="18"/>
                <w:lang w:val="en-ID" w:eastAsia="ja-JP"/>
              </w:rPr>
              <w:t>define</w:t>
            </w:r>
            <w:proofErr w:type="gramEnd"/>
            <w:r w:rsidRPr="0047435D">
              <w:rPr>
                <w:rFonts w:ascii="Consolas" w:eastAsia="Times New Roman" w:hAnsi="Consolas"/>
                <w:color w:val="0000FF"/>
                <w:sz w:val="18"/>
                <w:szCs w:val="18"/>
                <w:lang w:val="en-ID" w:eastAsia="ja-JP"/>
              </w:rPr>
              <w:t xml:space="preserve"> DHT_TYPE </w:t>
            </w:r>
            <w:r w:rsidRPr="0047435D">
              <w:rPr>
                <w:rFonts w:ascii="Consolas" w:eastAsia="Times New Roman" w:hAnsi="Consolas"/>
                <w:color w:val="001080"/>
                <w:sz w:val="18"/>
                <w:szCs w:val="18"/>
                <w:lang w:val="en-ID" w:eastAsia="ja-JP"/>
              </w:rPr>
              <w:t>DHT11</w:t>
            </w:r>
            <w:r w:rsidRPr="0047435D">
              <w:rPr>
                <w:rFonts w:ascii="Consolas" w:eastAsia="Times New Roman" w:hAnsi="Consolas"/>
                <w:color w:val="0000FF"/>
                <w:sz w:val="18"/>
                <w:szCs w:val="18"/>
                <w:lang w:val="en-ID" w:eastAsia="ja-JP"/>
              </w:rPr>
              <w:t xml:space="preserve">  </w:t>
            </w:r>
          </w:p>
          <w:p w14:paraId="22E90DDF"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w:t>
            </w:r>
            <w:proofErr w:type="gramStart"/>
            <w:r w:rsidRPr="0047435D">
              <w:rPr>
                <w:rFonts w:ascii="Consolas" w:eastAsia="Times New Roman" w:hAnsi="Consolas"/>
                <w:color w:val="AF00DB"/>
                <w:sz w:val="18"/>
                <w:szCs w:val="18"/>
                <w:lang w:val="en-ID" w:eastAsia="ja-JP"/>
              </w:rPr>
              <w:t>define</w:t>
            </w:r>
            <w:proofErr w:type="gramEnd"/>
            <w:r w:rsidRPr="0047435D">
              <w:rPr>
                <w:rFonts w:ascii="Consolas" w:eastAsia="Times New Roman" w:hAnsi="Consolas"/>
                <w:color w:val="0000FF"/>
                <w:sz w:val="18"/>
                <w:szCs w:val="18"/>
                <w:lang w:val="en-ID" w:eastAsia="ja-JP"/>
              </w:rPr>
              <w:t xml:space="preserve"> FIREBASE_PROJECT_ID </w:t>
            </w:r>
            <w:r w:rsidRPr="0047435D">
              <w:rPr>
                <w:rFonts w:ascii="Consolas" w:eastAsia="Times New Roman" w:hAnsi="Consolas"/>
                <w:color w:val="A31515"/>
                <w:sz w:val="18"/>
                <w:szCs w:val="18"/>
                <w:lang w:val="en-ID" w:eastAsia="ja-JP"/>
              </w:rPr>
              <w:t>"dht-firebase-if51"</w:t>
            </w:r>
          </w:p>
          <w:p w14:paraId="61C5E832"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w:t>
            </w:r>
            <w:proofErr w:type="gramStart"/>
            <w:r w:rsidRPr="0047435D">
              <w:rPr>
                <w:rFonts w:ascii="Consolas" w:eastAsia="Times New Roman" w:hAnsi="Consolas"/>
                <w:color w:val="AF00DB"/>
                <w:sz w:val="18"/>
                <w:szCs w:val="18"/>
                <w:lang w:val="en-ID" w:eastAsia="ja-JP"/>
              </w:rPr>
              <w:t>define</w:t>
            </w:r>
            <w:proofErr w:type="gramEnd"/>
            <w:r w:rsidRPr="0047435D">
              <w:rPr>
                <w:rFonts w:ascii="Consolas" w:eastAsia="Times New Roman" w:hAnsi="Consolas"/>
                <w:color w:val="0000FF"/>
                <w:sz w:val="18"/>
                <w:szCs w:val="18"/>
                <w:lang w:val="en-ID" w:eastAsia="ja-JP"/>
              </w:rPr>
              <w:t xml:space="preserve"> API_KEY </w:t>
            </w:r>
            <w:r w:rsidRPr="0047435D">
              <w:rPr>
                <w:rFonts w:ascii="Consolas" w:eastAsia="Times New Roman" w:hAnsi="Consolas"/>
                <w:color w:val="A31515"/>
                <w:sz w:val="18"/>
                <w:szCs w:val="18"/>
                <w:lang w:val="en-ID" w:eastAsia="ja-JP"/>
              </w:rPr>
              <w:t>"AIzaSyDwOZzT_L0wlNby5OrAscTdL8sBKDmZ1ik"</w:t>
            </w:r>
          </w:p>
          <w:p w14:paraId="0069AB3F"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w:t>
            </w:r>
            <w:proofErr w:type="gramStart"/>
            <w:r w:rsidRPr="0047435D">
              <w:rPr>
                <w:rFonts w:ascii="Consolas" w:eastAsia="Times New Roman" w:hAnsi="Consolas"/>
                <w:color w:val="AF00DB"/>
                <w:sz w:val="18"/>
                <w:szCs w:val="18"/>
                <w:lang w:val="en-ID" w:eastAsia="ja-JP"/>
              </w:rPr>
              <w:t>define</w:t>
            </w:r>
            <w:proofErr w:type="gramEnd"/>
            <w:r w:rsidRPr="0047435D">
              <w:rPr>
                <w:rFonts w:ascii="Consolas" w:eastAsia="Times New Roman" w:hAnsi="Consolas"/>
                <w:color w:val="0000FF"/>
                <w:sz w:val="18"/>
                <w:szCs w:val="18"/>
                <w:lang w:val="en-ID" w:eastAsia="ja-JP"/>
              </w:rPr>
              <w:t xml:space="preserve"> THRESHOLD_COLLECTION_ID </w:t>
            </w:r>
            <w:r w:rsidRPr="0047435D">
              <w:rPr>
                <w:rFonts w:ascii="Consolas" w:eastAsia="Times New Roman" w:hAnsi="Consolas"/>
                <w:color w:val="A31515"/>
                <w:sz w:val="18"/>
                <w:szCs w:val="18"/>
                <w:lang w:val="en-ID" w:eastAsia="ja-JP"/>
              </w:rPr>
              <w:t>"thresholds/threshold"</w:t>
            </w:r>
          </w:p>
          <w:p w14:paraId="70DB44A2"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w:t>
            </w:r>
            <w:proofErr w:type="gramStart"/>
            <w:r w:rsidRPr="0047435D">
              <w:rPr>
                <w:rFonts w:ascii="Consolas" w:eastAsia="Times New Roman" w:hAnsi="Consolas"/>
                <w:color w:val="AF00DB"/>
                <w:sz w:val="18"/>
                <w:szCs w:val="18"/>
                <w:lang w:val="en-ID" w:eastAsia="ja-JP"/>
              </w:rPr>
              <w:t>define</w:t>
            </w:r>
            <w:proofErr w:type="gramEnd"/>
            <w:r w:rsidRPr="0047435D">
              <w:rPr>
                <w:rFonts w:ascii="Consolas" w:eastAsia="Times New Roman" w:hAnsi="Consolas"/>
                <w:color w:val="0000FF"/>
                <w:sz w:val="18"/>
                <w:szCs w:val="18"/>
                <w:lang w:val="en-ID" w:eastAsia="ja-JP"/>
              </w:rPr>
              <w:t xml:space="preserve"> THRESHOLD_INTERVAL </w:t>
            </w:r>
            <w:r w:rsidRPr="0047435D">
              <w:rPr>
                <w:rFonts w:ascii="Consolas" w:eastAsia="Times New Roman" w:hAnsi="Consolas"/>
                <w:color w:val="098658"/>
                <w:sz w:val="18"/>
                <w:szCs w:val="18"/>
                <w:lang w:val="en-ID" w:eastAsia="ja-JP"/>
              </w:rPr>
              <w:t>5000</w:t>
            </w:r>
          </w:p>
          <w:p w14:paraId="26E4F643"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w:t>
            </w:r>
            <w:proofErr w:type="gramStart"/>
            <w:r w:rsidRPr="0047435D">
              <w:rPr>
                <w:rFonts w:ascii="Consolas" w:eastAsia="Times New Roman" w:hAnsi="Consolas"/>
                <w:color w:val="AF00DB"/>
                <w:sz w:val="18"/>
                <w:szCs w:val="18"/>
                <w:lang w:val="en-ID" w:eastAsia="ja-JP"/>
              </w:rPr>
              <w:t>define</w:t>
            </w:r>
            <w:proofErr w:type="gramEnd"/>
            <w:r w:rsidRPr="0047435D">
              <w:rPr>
                <w:rFonts w:ascii="Consolas" w:eastAsia="Times New Roman" w:hAnsi="Consolas"/>
                <w:color w:val="0000FF"/>
                <w:sz w:val="18"/>
                <w:szCs w:val="18"/>
                <w:lang w:val="en-ID" w:eastAsia="ja-JP"/>
              </w:rPr>
              <w:t xml:space="preserve"> RECORDS_COLLECTION_ID </w:t>
            </w:r>
            <w:r w:rsidRPr="0047435D">
              <w:rPr>
                <w:rFonts w:ascii="Consolas" w:eastAsia="Times New Roman" w:hAnsi="Consolas"/>
                <w:color w:val="A31515"/>
                <w:sz w:val="18"/>
                <w:szCs w:val="18"/>
                <w:lang w:val="en-ID" w:eastAsia="ja-JP"/>
              </w:rPr>
              <w:t>"records"</w:t>
            </w:r>
          </w:p>
          <w:p w14:paraId="38C8307F"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w:t>
            </w:r>
            <w:proofErr w:type="gramStart"/>
            <w:r w:rsidRPr="0047435D">
              <w:rPr>
                <w:rFonts w:ascii="Consolas" w:eastAsia="Times New Roman" w:hAnsi="Consolas"/>
                <w:color w:val="AF00DB"/>
                <w:sz w:val="18"/>
                <w:szCs w:val="18"/>
                <w:lang w:val="en-ID" w:eastAsia="ja-JP"/>
              </w:rPr>
              <w:t>define</w:t>
            </w:r>
            <w:proofErr w:type="gramEnd"/>
            <w:r w:rsidRPr="0047435D">
              <w:rPr>
                <w:rFonts w:ascii="Consolas" w:eastAsia="Times New Roman" w:hAnsi="Consolas"/>
                <w:color w:val="0000FF"/>
                <w:sz w:val="18"/>
                <w:szCs w:val="18"/>
                <w:lang w:val="en-ID" w:eastAsia="ja-JP"/>
              </w:rPr>
              <w:t xml:space="preserve"> RECORDS_INTERVAL </w:t>
            </w:r>
            <w:r w:rsidRPr="0047435D">
              <w:rPr>
                <w:rFonts w:ascii="Consolas" w:eastAsia="Times New Roman" w:hAnsi="Consolas"/>
                <w:color w:val="098658"/>
                <w:sz w:val="18"/>
                <w:szCs w:val="18"/>
                <w:lang w:val="en-ID" w:eastAsia="ja-JP"/>
              </w:rPr>
              <w:t>10000</w:t>
            </w:r>
          </w:p>
          <w:p w14:paraId="72F94EE7"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w:t>
            </w:r>
            <w:proofErr w:type="gramStart"/>
            <w:r w:rsidRPr="0047435D">
              <w:rPr>
                <w:rFonts w:ascii="Consolas" w:eastAsia="Times New Roman" w:hAnsi="Consolas"/>
                <w:color w:val="AF00DB"/>
                <w:sz w:val="18"/>
                <w:szCs w:val="18"/>
                <w:lang w:val="en-ID" w:eastAsia="ja-JP"/>
              </w:rPr>
              <w:t>define</w:t>
            </w:r>
            <w:proofErr w:type="gramEnd"/>
            <w:r w:rsidRPr="0047435D">
              <w:rPr>
                <w:rFonts w:ascii="Consolas" w:eastAsia="Times New Roman" w:hAnsi="Consolas"/>
                <w:color w:val="0000FF"/>
                <w:sz w:val="18"/>
                <w:szCs w:val="18"/>
                <w:lang w:val="en-ID" w:eastAsia="ja-JP"/>
              </w:rPr>
              <w:t xml:space="preserve"> USER_EMAIL </w:t>
            </w:r>
            <w:r w:rsidRPr="0047435D">
              <w:rPr>
                <w:rFonts w:ascii="Consolas" w:eastAsia="Times New Roman" w:hAnsi="Consolas"/>
                <w:color w:val="A31515"/>
                <w:sz w:val="18"/>
                <w:szCs w:val="18"/>
                <w:lang w:val="en-ID" w:eastAsia="ja-JP"/>
              </w:rPr>
              <w:t>"dht-firebase@if51.mdp.ac.id"</w:t>
            </w:r>
          </w:p>
          <w:p w14:paraId="6154DACB"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w:t>
            </w:r>
            <w:proofErr w:type="gramStart"/>
            <w:r w:rsidRPr="0047435D">
              <w:rPr>
                <w:rFonts w:ascii="Consolas" w:eastAsia="Times New Roman" w:hAnsi="Consolas"/>
                <w:color w:val="AF00DB"/>
                <w:sz w:val="18"/>
                <w:szCs w:val="18"/>
                <w:lang w:val="en-ID" w:eastAsia="ja-JP"/>
              </w:rPr>
              <w:t>define</w:t>
            </w:r>
            <w:proofErr w:type="gramEnd"/>
            <w:r w:rsidRPr="0047435D">
              <w:rPr>
                <w:rFonts w:ascii="Consolas" w:eastAsia="Times New Roman" w:hAnsi="Consolas"/>
                <w:color w:val="0000FF"/>
                <w:sz w:val="18"/>
                <w:szCs w:val="18"/>
                <w:lang w:val="en-ID" w:eastAsia="ja-JP"/>
              </w:rPr>
              <w:t xml:space="preserve"> USER_PASSWORD </w:t>
            </w:r>
            <w:r w:rsidRPr="0047435D">
              <w:rPr>
                <w:rFonts w:ascii="Consolas" w:eastAsia="Times New Roman" w:hAnsi="Consolas"/>
                <w:color w:val="A31515"/>
                <w:sz w:val="18"/>
                <w:szCs w:val="18"/>
                <w:lang w:val="en-ID" w:eastAsia="ja-JP"/>
              </w:rPr>
              <w:t>"</w:t>
            </w:r>
            <w:proofErr w:type="spellStart"/>
            <w:r w:rsidRPr="0047435D">
              <w:rPr>
                <w:rFonts w:ascii="Consolas" w:eastAsia="Times New Roman" w:hAnsi="Consolas"/>
                <w:color w:val="A31515"/>
                <w:sz w:val="18"/>
                <w:szCs w:val="18"/>
                <w:lang w:val="en-ID" w:eastAsia="ja-JP"/>
              </w:rPr>
              <w:t>janganlupo</w:t>
            </w:r>
            <w:proofErr w:type="spellEnd"/>
            <w:r w:rsidRPr="0047435D">
              <w:rPr>
                <w:rFonts w:ascii="Consolas" w:eastAsia="Times New Roman" w:hAnsi="Consolas"/>
                <w:color w:val="A31515"/>
                <w:sz w:val="18"/>
                <w:szCs w:val="18"/>
                <w:lang w:val="en-ID" w:eastAsia="ja-JP"/>
              </w:rPr>
              <w:t>"</w:t>
            </w:r>
          </w:p>
          <w:p w14:paraId="0F5A86B9"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w:t>
            </w:r>
            <w:proofErr w:type="gramStart"/>
            <w:r w:rsidRPr="0047435D">
              <w:rPr>
                <w:rFonts w:ascii="Consolas" w:eastAsia="Times New Roman" w:hAnsi="Consolas"/>
                <w:color w:val="AF00DB"/>
                <w:sz w:val="18"/>
                <w:szCs w:val="18"/>
                <w:lang w:val="en-ID" w:eastAsia="ja-JP"/>
              </w:rPr>
              <w:t>define</w:t>
            </w:r>
            <w:proofErr w:type="gramEnd"/>
            <w:r w:rsidRPr="0047435D">
              <w:rPr>
                <w:rFonts w:ascii="Consolas" w:eastAsia="Times New Roman" w:hAnsi="Consolas"/>
                <w:color w:val="0000FF"/>
                <w:sz w:val="18"/>
                <w:szCs w:val="18"/>
                <w:lang w:val="en-ID" w:eastAsia="ja-JP"/>
              </w:rPr>
              <w:t xml:space="preserve"> DATABASE_URL </w:t>
            </w:r>
            <w:r w:rsidRPr="0047435D">
              <w:rPr>
                <w:rFonts w:ascii="Consolas" w:eastAsia="Times New Roman" w:hAnsi="Consolas"/>
                <w:color w:val="A31515"/>
                <w:sz w:val="18"/>
                <w:szCs w:val="18"/>
                <w:lang w:val="en-ID" w:eastAsia="ja-JP"/>
              </w:rPr>
              <w:t>"https://dht-firebase-if51-default-rtdb.asia-southeast1.firebasedatabase.app/"</w:t>
            </w:r>
          </w:p>
          <w:p w14:paraId="1EEF2D0B"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w:t>
            </w:r>
            <w:proofErr w:type="gramStart"/>
            <w:r w:rsidRPr="0047435D">
              <w:rPr>
                <w:rFonts w:ascii="Consolas" w:eastAsia="Times New Roman" w:hAnsi="Consolas"/>
                <w:color w:val="AF00DB"/>
                <w:sz w:val="18"/>
                <w:szCs w:val="18"/>
                <w:lang w:val="en-ID" w:eastAsia="ja-JP"/>
              </w:rPr>
              <w:t>define</w:t>
            </w:r>
            <w:proofErr w:type="gramEnd"/>
            <w:r w:rsidRPr="0047435D">
              <w:rPr>
                <w:rFonts w:ascii="Consolas" w:eastAsia="Times New Roman" w:hAnsi="Consolas"/>
                <w:color w:val="0000FF"/>
                <w:sz w:val="18"/>
                <w:szCs w:val="18"/>
                <w:lang w:val="en-ID" w:eastAsia="ja-JP"/>
              </w:rPr>
              <w:t xml:space="preserve"> DATABASE_SECRET </w:t>
            </w:r>
            <w:r w:rsidRPr="0047435D">
              <w:rPr>
                <w:rFonts w:ascii="Consolas" w:eastAsia="Times New Roman" w:hAnsi="Consolas"/>
                <w:color w:val="A31515"/>
                <w:sz w:val="18"/>
                <w:szCs w:val="18"/>
                <w:lang w:val="en-ID" w:eastAsia="ja-JP"/>
              </w:rPr>
              <w:t>"seXLmFU5gfHCwQ8SE4Y9yK1iDxLv1CAMJZtAkTed"</w:t>
            </w:r>
          </w:p>
          <w:p w14:paraId="589FBD8F"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w:t>
            </w:r>
            <w:proofErr w:type="gramStart"/>
            <w:r w:rsidRPr="0047435D">
              <w:rPr>
                <w:rFonts w:ascii="Consolas" w:eastAsia="Times New Roman" w:hAnsi="Consolas"/>
                <w:color w:val="AF00DB"/>
                <w:sz w:val="18"/>
                <w:szCs w:val="18"/>
                <w:lang w:val="en-ID" w:eastAsia="ja-JP"/>
              </w:rPr>
              <w:t>define</w:t>
            </w:r>
            <w:proofErr w:type="gramEnd"/>
            <w:r w:rsidRPr="0047435D">
              <w:rPr>
                <w:rFonts w:ascii="Consolas" w:eastAsia="Times New Roman" w:hAnsi="Consolas"/>
                <w:color w:val="0000FF"/>
                <w:sz w:val="18"/>
                <w:szCs w:val="18"/>
                <w:lang w:val="en-ID" w:eastAsia="ja-JP"/>
              </w:rPr>
              <w:t xml:space="preserve"> MONITORING_INTERVAL </w:t>
            </w:r>
            <w:r w:rsidRPr="0047435D">
              <w:rPr>
                <w:rFonts w:ascii="Consolas" w:eastAsia="Times New Roman" w:hAnsi="Consolas"/>
                <w:color w:val="098658"/>
                <w:sz w:val="18"/>
                <w:szCs w:val="18"/>
                <w:lang w:val="en-ID" w:eastAsia="ja-JP"/>
              </w:rPr>
              <w:t>1000</w:t>
            </w:r>
          </w:p>
          <w:p w14:paraId="03380A7E"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w:t>
            </w:r>
            <w:proofErr w:type="gramStart"/>
            <w:r w:rsidRPr="0047435D">
              <w:rPr>
                <w:rFonts w:ascii="Consolas" w:eastAsia="Times New Roman" w:hAnsi="Consolas"/>
                <w:color w:val="AF00DB"/>
                <w:sz w:val="18"/>
                <w:szCs w:val="18"/>
                <w:lang w:val="en-ID" w:eastAsia="ja-JP"/>
              </w:rPr>
              <w:t>define</w:t>
            </w:r>
            <w:proofErr w:type="gramEnd"/>
            <w:r w:rsidRPr="0047435D">
              <w:rPr>
                <w:rFonts w:ascii="Consolas" w:eastAsia="Times New Roman" w:hAnsi="Consolas"/>
                <w:color w:val="0000FF"/>
                <w:sz w:val="18"/>
                <w:szCs w:val="18"/>
                <w:lang w:val="en-ID" w:eastAsia="ja-JP"/>
              </w:rPr>
              <w:t xml:space="preserve"> BUZZER </w:t>
            </w:r>
            <w:r w:rsidRPr="0047435D">
              <w:rPr>
                <w:rFonts w:ascii="Consolas" w:eastAsia="Times New Roman" w:hAnsi="Consolas"/>
                <w:color w:val="098658"/>
                <w:sz w:val="18"/>
                <w:szCs w:val="18"/>
                <w:lang w:val="en-ID" w:eastAsia="ja-JP"/>
              </w:rPr>
              <w:t>4</w:t>
            </w:r>
          </w:p>
          <w:p w14:paraId="17F73AB3"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w:t>
            </w:r>
            <w:proofErr w:type="gramStart"/>
            <w:r w:rsidRPr="0047435D">
              <w:rPr>
                <w:rFonts w:ascii="Consolas" w:eastAsia="Times New Roman" w:hAnsi="Consolas"/>
                <w:color w:val="AF00DB"/>
                <w:sz w:val="18"/>
                <w:szCs w:val="18"/>
                <w:lang w:val="en-ID" w:eastAsia="ja-JP"/>
              </w:rPr>
              <w:t>define</w:t>
            </w:r>
            <w:proofErr w:type="gramEnd"/>
            <w:r w:rsidRPr="0047435D">
              <w:rPr>
                <w:rFonts w:ascii="Consolas" w:eastAsia="Times New Roman" w:hAnsi="Consolas"/>
                <w:color w:val="0000FF"/>
                <w:sz w:val="18"/>
                <w:szCs w:val="18"/>
                <w:lang w:val="en-ID" w:eastAsia="ja-JP"/>
              </w:rPr>
              <w:t xml:space="preserve"> DHT_LEFT </w:t>
            </w:r>
            <w:r w:rsidRPr="0047435D">
              <w:rPr>
                <w:rFonts w:ascii="Consolas" w:eastAsia="Times New Roman" w:hAnsi="Consolas"/>
                <w:color w:val="098658"/>
                <w:sz w:val="18"/>
                <w:szCs w:val="18"/>
                <w:lang w:val="en-ID" w:eastAsia="ja-JP"/>
              </w:rPr>
              <w:t>14</w:t>
            </w:r>
          </w:p>
          <w:p w14:paraId="02939DFB"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w:t>
            </w:r>
            <w:proofErr w:type="gramStart"/>
            <w:r w:rsidRPr="0047435D">
              <w:rPr>
                <w:rFonts w:ascii="Consolas" w:eastAsia="Times New Roman" w:hAnsi="Consolas"/>
                <w:color w:val="AF00DB"/>
                <w:sz w:val="18"/>
                <w:szCs w:val="18"/>
                <w:lang w:val="en-ID" w:eastAsia="ja-JP"/>
              </w:rPr>
              <w:t>define</w:t>
            </w:r>
            <w:proofErr w:type="gramEnd"/>
            <w:r w:rsidRPr="0047435D">
              <w:rPr>
                <w:rFonts w:ascii="Consolas" w:eastAsia="Times New Roman" w:hAnsi="Consolas"/>
                <w:color w:val="0000FF"/>
                <w:sz w:val="18"/>
                <w:szCs w:val="18"/>
                <w:lang w:val="en-ID" w:eastAsia="ja-JP"/>
              </w:rPr>
              <w:t xml:space="preserve"> DHT_RIGHT </w:t>
            </w:r>
            <w:r w:rsidRPr="0047435D">
              <w:rPr>
                <w:rFonts w:ascii="Consolas" w:eastAsia="Times New Roman" w:hAnsi="Consolas"/>
                <w:color w:val="098658"/>
                <w:sz w:val="18"/>
                <w:szCs w:val="18"/>
                <w:lang w:val="en-ID" w:eastAsia="ja-JP"/>
              </w:rPr>
              <w:t>5</w:t>
            </w:r>
          </w:p>
          <w:p w14:paraId="74204C18" w14:textId="53585AE8" w:rsid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p>
          <w:p w14:paraId="7FA45057" w14:textId="4E3D5001" w:rsidR="00E24978" w:rsidRPr="0047435D" w:rsidRDefault="00E24978" w:rsidP="00E24978">
            <w:pPr>
              <w:shd w:val="clear" w:color="auto" w:fill="FFFFFF"/>
              <w:suppressAutoHyphens w:val="0"/>
              <w:spacing w:after="0" w:line="240" w:lineRule="auto"/>
              <w:rPr>
                <w:rFonts w:ascii="Consolas" w:eastAsia="Times New Roman" w:hAnsi="Consolas"/>
                <w:color w:val="3B3B3B"/>
                <w:sz w:val="18"/>
                <w:szCs w:val="18"/>
                <w:lang w:val="en-ID" w:eastAsia="ja-JP"/>
              </w:rPr>
            </w:pPr>
            <w:r w:rsidRPr="00E24978">
              <w:rPr>
                <w:rFonts w:ascii="Consolas" w:eastAsia="Times New Roman" w:hAnsi="Consolas"/>
                <w:color w:val="008000"/>
                <w:sz w:val="18"/>
                <w:szCs w:val="18"/>
                <w:lang w:val="en-ID" w:eastAsia="ja-JP"/>
              </w:rPr>
              <w:t xml:space="preserve">// </w:t>
            </w:r>
            <w:proofErr w:type="spellStart"/>
            <w:r w:rsidRPr="00E24978">
              <w:rPr>
                <w:rFonts w:ascii="Consolas" w:eastAsia="Times New Roman" w:hAnsi="Consolas"/>
                <w:color w:val="008000"/>
                <w:sz w:val="18"/>
                <w:szCs w:val="18"/>
                <w:lang w:val="en-ID" w:eastAsia="ja-JP"/>
              </w:rPr>
              <w:t>Konfigurasi</w:t>
            </w:r>
            <w:proofErr w:type="spellEnd"/>
            <w:r w:rsidRPr="00E24978">
              <w:rPr>
                <w:rFonts w:ascii="Consolas" w:eastAsia="Times New Roman" w:hAnsi="Consolas"/>
                <w:color w:val="008000"/>
                <w:sz w:val="18"/>
                <w:szCs w:val="18"/>
                <w:lang w:val="en-ID" w:eastAsia="ja-JP"/>
              </w:rPr>
              <w:t xml:space="preserve"> </w:t>
            </w:r>
            <w:proofErr w:type="spellStart"/>
            <w:r w:rsidRPr="00E24978">
              <w:rPr>
                <w:rFonts w:ascii="Consolas" w:eastAsia="Times New Roman" w:hAnsi="Consolas"/>
                <w:color w:val="008000"/>
                <w:sz w:val="18"/>
                <w:szCs w:val="18"/>
                <w:lang w:val="en-ID" w:eastAsia="ja-JP"/>
              </w:rPr>
              <w:t>perangkat</w:t>
            </w:r>
            <w:proofErr w:type="spellEnd"/>
          </w:p>
          <w:p w14:paraId="61A3C77F"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267F99"/>
                <w:sz w:val="18"/>
                <w:szCs w:val="18"/>
                <w:lang w:val="en-ID" w:eastAsia="ja-JP"/>
              </w:rPr>
              <w:t>DHT</w:t>
            </w:r>
            <w:r w:rsidRPr="0047435D">
              <w:rPr>
                <w:rFonts w:ascii="Consolas" w:eastAsia="Times New Roman" w:hAnsi="Consolas"/>
                <w:color w:val="3B3B3B"/>
                <w:sz w:val="18"/>
                <w:szCs w:val="18"/>
                <w:lang w:val="en-ID" w:eastAsia="ja-JP"/>
              </w:rPr>
              <w:t xml:space="preserve"> </w:t>
            </w:r>
            <w:proofErr w:type="spellStart"/>
            <w:proofErr w:type="gramStart"/>
            <w:r w:rsidRPr="0047435D">
              <w:rPr>
                <w:rFonts w:ascii="Consolas" w:eastAsia="Times New Roman" w:hAnsi="Consolas"/>
                <w:color w:val="001080"/>
                <w:sz w:val="18"/>
                <w:szCs w:val="18"/>
                <w:lang w:val="en-ID" w:eastAsia="ja-JP"/>
              </w:rPr>
              <w:t>dhtLeft</w:t>
            </w:r>
            <w:proofErr w:type="spellEnd"/>
            <w:r w:rsidRPr="0047435D">
              <w:rPr>
                <w:rFonts w:ascii="Consolas" w:eastAsia="Times New Roman" w:hAnsi="Consolas"/>
                <w:color w:val="3B3B3B"/>
                <w:sz w:val="18"/>
                <w:szCs w:val="18"/>
                <w:lang w:val="en-ID" w:eastAsia="ja-JP"/>
              </w:rPr>
              <w:t>(</w:t>
            </w:r>
            <w:proofErr w:type="gramEnd"/>
            <w:r w:rsidRPr="0047435D">
              <w:rPr>
                <w:rFonts w:ascii="Consolas" w:eastAsia="Times New Roman" w:hAnsi="Consolas"/>
                <w:color w:val="0000FF"/>
                <w:sz w:val="18"/>
                <w:szCs w:val="18"/>
                <w:lang w:val="en-ID" w:eastAsia="ja-JP"/>
              </w:rPr>
              <w:t>DHT_LEFT</w:t>
            </w:r>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0000FF"/>
                <w:sz w:val="18"/>
                <w:szCs w:val="18"/>
                <w:lang w:val="en-ID" w:eastAsia="ja-JP"/>
              </w:rPr>
              <w:t>DHT_TYPE</w:t>
            </w:r>
            <w:r w:rsidRPr="0047435D">
              <w:rPr>
                <w:rFonts w:ascii="Consolas" w:eastAsia="Times New Roman" w:hAnsi="Consolas"/>
                <w:color w:val="3B3B3B"/>
                <w:sz w:val="18"/>
                <w:szCs w:val="18"/>
                <w:lang w:val="en-ID" w:eastAsia="ja-JP"/>
              </w:rPr>
              <w:t>);</w:t>
            </w:r>
          </w:p>
          <w:p w14:paraId="63293750"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267F99"/>
                <w:sz w:val="18"/>
                <w:szCs w:val="18"/>
                <w:lang w:val="en-ID" w:eastAsia="ja-JP"/>
              </w:rPr>
              <w:t>DHT</w:t>
            </w:r>
            <w:r w:rsidRPr="0047435D">
              <w:rPr>
                <w:rFonts w:ascii="Consolas" w:eastAsia="Times New Roman" w:hAnsi="Consolas"/>
                <w:color w:val="3B3B3B"/>
                <w:sz w:val="18"/>
                <w:szCs w:val="18"/>
                <w:lang w:val="en-ID" w:eastAsia="ja-JP"/>
              </w:rPr>
              <w:t xml:space="preserve"> </w:t>
            </w:r>
            <w:proofErr w:type="spellStart"/>
            <w:proofErr w:type="gramStart"/>
            <w:r w:rsidRPr="0047435D">
              <w:rPr>
                <w:rFonts w:ascii="Consolas" w:eastAsia="Times New Roman" w:hAnsi="Consolas"/>
                <w:color w:val="001080"/>
                <w:sz w:val="18"/>
                <w:szCs w:val="18"/>
                <w:lang w:val="en-ID" w:eastAsia="ja-JP"/>
              </w:rPr>
              <w:t>dhtRight</w:t>
            </w:r>
            <w:proofErr w:type="spellEnd"/>
            <w:r w:rsidRPr="0047435D">
              <w:rPr>
                <w:rFonts w:ascii="Consolas" w:eastAsia="Times New Roman" w:hAnsi="Consolas"/>
                <w:color w:val="3B3B3B"/>
                <w:sz w:val="18"/>
                <w:szCs w:val="18"/>
                <w:lang w:val="en-ID" w:eastAsia="ja-JP"/>
              </w:rPr>
              <w:t>(</w:t>
            </w:r>
            <w:proofErr w:type="gramEnd"/>
            <w:r w:rsidRPr="0047435D">
              <w:rPr>
                <w:rFonts w:ascii="Consolas" w:eastAsia="Times New Roman" w:hAnsi="Consolas"/>
                <w:color w:val="0000FF"/>
                <w:sz w:val="18"/>
                <w:szCs w:val="18"/>
                <w:lang w:val="en-ID" w:eastAsia="ja-JP"/>
              </w:rPr>
              <w:t>DHT_RIGHT</w:t>
            </w:r>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0000FF"/>
                <w:sz w:val="18"/>
                <w:szCs w:val="18"/>
                <w:lang w:val="en-ID" w:eastAsia="ja-JP"/>
              </w:rPr>
              <w:t>DHT_TYPE</w:t>
            </w:r>
            <w:r w:rsidRPr="0047435D">
              <w:rPr>
                <w:rFonts w:ascii="Consolas" w:eastAsia="Times New Roman" w:hAnsi="Consolas"/>
                <w:color w:val="3B3B3B"/>
                <w:sz w:val="18"/>
                <w:szCs w:val="18"/>
                <w:lang w:val="en-ID" w:eastAsia="ja-JP"/>
              </w:rPr>
              <w:t>);</w:t>
            </w:r>
          </w:p>
          <w:p w14:paraId="2EF85261" w14:textId="77777777" w:rsidR="00E24978" w:rsidRPr="0047435D" w:rsidRDefault="0047435D" w:rsidP="00E24978">
            <w:pPr>
              <w:shd w:val="clear" w:color="auto" w:fill="FFFFFF"/>
              <w:suppressAutoHyphens w:val="0"/>
              <w:spacing w:after="0" w:line="240" w:lineRule="auto"/>
              <w:rPr>
                <w:rFonts w:ascii="Consolas" w:eastAsia="Times New Roman" w:hAnsi="Consolas"/>
                <w:color w:val="3B3B3B"/>
                <w:sz w:val="18"/>
                <w:szCs w:val="18"/>
                <w:lang w:val="en-ID" w:eastAsia="ja-JP"/>
              </w:rPr>
            </w:pPr>
            <w:proofErr w:type="spellStart"/>
            <w:r w:rsidRPr="0047435D">
              <w:rPr>
                <w:rFonts w:ascii="Consolas" w:eastAsia="Times New Roman" w:hAnsi="Consolas"/>
                <w:color w:val="267F99"/>
                <w:sz w:val="18"/>
                <w:szCs w:val="18"/>
                <w:lang w:val="en-ID" w:eastAsia="ja-JP"/>
              </w:rPr>
              <w:t>DefaultNetwork</w:t>
            </w:r>
            <w:proofErr w:type="spellEnd"/>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001080"/>
                <w:sz w:val="18"/>
                <w:szCs w:val="18"/>
                <w:lang w:val="en-ID" w:eastAsia="ja-JP"/>
              </w:rPr>
              <w:t>network</w:t>
            </w:r>
            <w:r w:rsidRPr="0047435D">
              <w:rPr>
                <w:rFonts w:ascii="Consolas" w:eastAsia="Times New Roman" w:hAnsi="Consolas"/>
                <w:color w:val="3B3B3B"/>
                <w:sz w:val="18"/>
                <w:szCs w:val="18"/>
                <w:lang w:val="en-ID" w:eastAsia="ja-JP"/>
              </w:rPr>
              <w:t xml:space="preserve">; </w:t>
            </w:r>
          </w:p>
          <w:p w14:paraId="3F3BF2A5" w14:textId="7039431B" w:rsidR="0047435D" w:rsidRDefault="00E24978" w:rsidP="00E24978">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using</w:t>
            </w:r>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267F99"/>
                <w:sz w:val="18"/>
                <w:szCs w:val="18"/>
                <w:lang w:val="en-ID" w:eastAsia="ja-JP"/>
              </w:rPr>
              <w:t>json</w:t>
            </w:r>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000000"/>
                <w:sz w:val="18"/>
                <w:szCs w:val="18"/>
                <w:lang w:val="en-ID" w:eastAsia="ja-JP"/>
              </w:rPr>
              <w:t>=</w:t>
            </w:r>
            <w:r w:rsidRPr="0047435D">
              <w:rPr>
                <w:rFonts w:ascii="Consolas" w:eastAsia="Times New Roman" w:hAnsi="Consolas"/>
                <w:color w:val="3B3B3B"/>
                <w:sz w:val="18"/>
                <w:szCs w:val="18"/>
                <w:lang w:val="en-ID" w:eastAsia="ja-JP"/>
              </w:rPr>
              <w:t xml:space="preserve"> </w:t>
            </w:r>
            <w:proofErr w:type="spellStart"/>
            <w:proofErr w:type="gramStart"/>
            <w:r w:rsidRPr="0047435D">
              <w:rPr>
                <w:rFonts w:ascii="Consolas" w:eastAsia="Times New Roman" w:hAnsi="Consolas"/>
                <w:color w:val="267F99"/>
                <w:sz w:val="18"/>
                <w:szCs w:val="18"/>
                <w:lang w:val="en-ID" w:eastAsia="ja-JP"/>
              </w:rPr>
              <w:t>nlohmann</w:t>
            </w:r>
            <w:proofErr w:type="spellEnd"/>
            <w:r w:rsidRPr="0047435D">
              <w:rPr>
                <w:rFonts w:ascii="Consolas" w:eastAsia="Times New Roman" w:hAnsi="Consolas"/>
                <w:color w:val="3B3B3B"/>
                <w:sz w:val="18"/>
                <w:szCs w:val="18"/>
                <w:lang w:val="en-ID" w:eastAsia="ja-JP"/>
              </w:rPr>
              <w:t>::</w:t>
            </w:r>
            <w:proofErr w:type="gramEnd"/>
            <w:r w:rsidRPr="0047435D">
              <w:rPr>
                <w:rFonts w:ascii="Consolas" w:eastAsia="Times New Roman" w:hAnsi="Consolas"/>
                <w:color w:val="267F99"/>
                <w:sz w:val="18"/>
                <w:szCs w:val="18"/>
                <w:lang w:val="en-ID" w:eastAsia="ja-JP"/>
              </w:rPr>
              <w:t>json</w:t>
            </w:r>
            <w:r w:rsidRPr="0047435D">
              <w:rPr>
                <w:rFonts w:ascii="Consolas" w:eastAsia="Times New Roman" w:hAnsi="Consolas"/>
                <w:color w:val="3B3B3B"/>
                <w:sz w:val="18"/>
                <w:szCs w:val="18"/>
                <w:lang w:val="en-ID" w:eastAsia="ja-JP"/>
              </w:rPr>
              <w:t>;</w:t>
            </w:r>
          </w:p>
          <w:p w14:paraId="5FD04E7B" w14:textId="77777777" w:rsidR="00E24978" w:rsidRDefault="00E24978" w:rsidP="00E24978">
            <w:pPr>
              <w:shd w:val="clear" w:color="auto" w:fill="FFFFFF"/>
              <w:suppressAutoHyphens w:val="0"/>
              <w:spacing w:after="0" w:line="240" w:lineRule="auto"/>
              <w:rPr>
                <w:rFonts w:ascii="Consolas" w:eastAsia="Times New Roman" w:hAnsi="Consolas"/>
                <w:color w:val="3B3B3B"/>
                <w:sz w:val="18"/>
                <w:szCs w:val="18"/>
                <w:lang w:val="en-ID" w:eastAsia="ja-JP"/>
              </w:rPr>
            </w:pPr>
          </w:p>
          <w:p w14:paraId="34485FA8" w14:textId="07FB32EC" w:rsidR="00E24978" w:rsidRPr="0047435D" w:rsidRDefault="00E24978"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E24978">
              <w:rPr>
                <w:rFonts w:ascii="Consolas" w:eastAsia="Times New Roman" w:hAnsi="Consolas"/>
                <w:color w:val="008000"/>
                <w:sz w:val="18"/>
                <w:szCs w:val="18"/>
                <w:lang w:val="en-ID" w:eastAsia="ja-JP"/>
              </w:rPr>
              <w:t xml:space="preserve">// </w:t>
            </w:r>
            <w:proofErr w:type="spellStart"/>
            <w:r w:rsidRPr="00E24978">
              <w:rPr>
                <w:rFonts w:ascii="Consolas" w:eastAsia="Times New Roman" w:hAnsi="Consolas"/>
                <w:color w:val="008000"/>
                <w:sz w:val="18"/>
                <w:szCs w:val="18"/>
                <w:lang w:val="en-ID" w:eastAsia="ja-JP"/>
              </w:rPr>
              <w:t>Konfigurasi</w:t>
            </w:r>
            <w:proofErr w:type="spellEnd"/>
            <w:r w:rsidRPr="00E24978">
              <w:rPr>
                <w:rFonts w:ascii="Consolas" w:eastAsia="Times New Roman" w:hAnsi="Consolas"/>
                <w:color w:val="008000"/>
                <w:sz w:val="18"/>
                <w:szCs w:val="18"/>
                <w:lang w:val="en-ID" w:eastAsia="ja-JP"/>
              </w:rPr>
              <w:t xml:space="preserve"> </w:t>
            </w:r>
            <w:r>
              <w:rPr>
                <w:rFonts w:ascii="Consolas" w:eastAsia="Times New Roman" w:hAnsi="Consolas"/>
                <w:color w:val="008000"/>
                <w:sz w:val="18"/>
                <w:szCs w:val="18"/>
                <w:lang w:val="en-ID" w:eastAsia="ja-JP"/>
              </w:rPr>
              <w:t>Firebase</w:t>
            </w:r>
          </w:p>
          <w:p w14:paraId="79D88412"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proofErr w:type="spellStart"/>
            <w:r w:rsidRPr="0047435D">
              <w:rPr>
                <w:rFonts w:ascii="Consolas" w:eastAsia="Times New Roman" w:hAnsi="Consolas"/>
                <w:color w:val="267F99"/>
                <w:sz w:val="18"/>
                <w:szCs w:val="18"/>
                <w:lang w:val="en-ID" w:eastAsia="ja-JP"/>
              </w:rPr>
              <w:t>FirebaseApp</w:t>
            </w:r>
            <w:proofErr w:type="spellEnd"/>
            <w:r w:rsidRPr="0047435D">
              <w:rPr>
                <w:rFonts w:ascii="Consolas" w:eastAsia="Times New Roman" w:hAnsi="Consolas"/>
                <w:color w:val="3B3B3B"/>
                <w:sz w:val="18"/>
                <w:szCs w:val="18"/>
                <w:lang w:val="en-ID" w:eastAsia="ja-JP"/>
              </w:rPr>
              <w:t xml:space="preserve"> </w:t>
            </w:r>
            <w:proofErr w:type="spellStart"/>
            <w:r w:rsidRPr="0047435D">
              <w:rPr>
                <w:rFonts w:ascii="Consolas" w:eastAsia="Times New Roman" w:hAnsi="Consolas"/>
                <w:color w:val="001080"/>
                <w:sz w:val="18"/>
                <w:szCs w:val="18"/>
                <w:lang w:val="en-ID" w:eastAsia="ja-JP"/>
              </w:rPr>
              <w:t>appFirestore</w:t>
            </w:r>
            <w:proofErr w:type="spellEnd"/>
            <w:r w:rsidRPr="0047435D">
              <w:rPr>
                <w:rFonts w:ascii="Consolas" w:eastAsia="Times New Roman" w:hAnsi="Consolas"/>
                <w:color w:val="3B3B3B"/>
                <w:sz w:val="18"/>
                <w:szCs w:val="18"/>
                <w:lang w:val="en-ID" w:eastAsia="ja-JP"/>
              </w:rPr>
              <w:t xml:space="preserve">, </w:t>
            </w:r>
            <w:proofErr w:type="spellStart"/>
            <w:r w:rsidRPr="0047435D">
              <w:rPr>
                <w:rFonts w:ascii="Consolas" w:eastAsia="Times New Roman" w:hAnsi="Consolas"/>
                <w:color w:val="001080"/>
                <w:sz w:val="18"/>
                <w:szCs w:val="18"/>
                <w:lang w:val="en-ID" w:eastAsia="ja-JP"/>
              </w:rPr>
              <w:t>appRealtime</w:t>
            </w:r>
            <w:proofErr w:type="spellEnd"/>
            <w:r w:rsidRPr="0047435D">
              <w:rPr>
                <w:rFonts w:ascii="Consolas" w:eastAsia="Times New Roman" w:hAnsi="Consolas"/>
                <w:color w:val="3B3B3B"/>
                <w:sz w:val="18"/>
                <w:szCs w:val="18"/>
                <w:lang w:val="en-ID" w:eastAsia="ja-JP"/>
              </w:rPr>
              <w:t>;</w:t>
            </w:r>
          </w:p>
          <w:p w14:paraId="024FA878"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proofErr w:type="spellStart"/>
            <w:r w:rsidRPr="0047435D">
              <w:rPr>
                <w:rFonts w:ascii="Consolas" w:eastAsia="Times New Roman" w:hAnsi="Consolas"/>
                <w:color w:val="267F99"/>
                <w:sz w:val="18"/>
                <w:szCs w:val="18"/>
                <w:lang w:val="en-ID" w:eastAsia="ja-JP"/>
              </w:rPr>
              <w:t>UserAuth</w:t>
            </w:r>
            <w:proofErr w:type="spellEnd"/>
            <w:r w:rsidRPr="0047435D">
              <w:rPr>
                <w:rFonts w:ascii="Consolas" w:eastAsia="Times New Roman" w:hAnsi="Consolas"/>
                <w:color w:val="3B3B3B"/>
                <w:sz w:val="18"/>
                <w:szCs w:val="18"/>
                <w:lang w:val="en-ID" w:eastAsia="ja-JP"/>
              </w:rPr>
              <w:t xml:space="preserve"> </w:t>
            </w:r>
            <w:proofErr w:type="spellStart"/>
            <w:proofErr w:type="gramStart"/>
            <w:r w:rsidRPr="0047435D">
              <w:rPr>
                <w:rFonts w:ascii="Consolas" w:eastAsia="Times New Roman" w:hAnsi="Consolas"/>
                <w:color w:val="001080"/>
                <w:sz w:val="18"/>
                <w:szCs w:val="18"/>
                <w:lang w:val="en-ID" w:eastAsia="ja-JP"/>
              </w:rPr>
              <w:t>userAuth</w:t>
            </w:r>
            <w:proofErr w:type="spellEnd"/>
            <w:r w:rsidRPr="0047435D">
              <w:rPr>
                <w:rFonts w:ascii="Consolas" w:eastAsia="Times New Roman" w:hAnsi="Consolas"/>
                <w:color w:val="3B3B3B"/>
                <w:sz w:val="18"/>
                <w:szCs w:val="18"/>
                <w:lang w:val="en-ID" w:eastAsia="ja-JP"/>
              </w:rPr>
              <w:t>(</w:t>
            </w:r>
            <w:proofErr w:type="gramEnd"/>
            <w:r w:rsidRPr="0047435D">
              <w:rPr>
                <w:rFonts w:ascii="Consolas" w:eastAsia="Times New Roman" w:hAnsi="Consolas"/>
                <w:color w:val="0000FF"/>
                <w:sz w:val="18"/>
                <w:szCs w:val="18"/>
                <w:lang w:val="en-ID" w:eastAsia="ja-JP"/>
              </w:rPr>
              <w:t>API_KEY</w:t>
            </w:r>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0000FF"/>
                <w:sz w:val="18"/>
                <w:szCs w:val="18"/>
                <w:lang w:val="en-ID" w:eastAsia="ja-JP"/>
              </w:rPr>
              <w:t>USER_EMAIL</w:t>
            </w:r>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0000FF"/>
                <w:sz w:val="18"/>
                <w:szCs w:val="18"/>
                <w:lang w:val="en-ID" w:eastAsia="ja-JP"/>
              </w:rPr>
              <w:t>USER_PASSWORD</w:t>
            </w:r>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098658"/>
                <w:sz w:val="18"/>
                <w:szCs w:val="18"/>
                <w:lang w:val="en-ID" w:eastAsia="ja-JP"/>
              </w:rPr>
              <w:t>3000</w:t>
            </w:r>
            <w:r w:rsidRPr="0047435D">
              <w:rPr>
                <w:rFonts w:ascii="Consolas" w:eastAsia="Times New Roman" w:hAnsi="Consolas"/>
                <w:color w:val="3B3B3B"/>
                <w:sz w:val="18"/>
                <w:szCs w:val="18"/>
                <w:lang w:val="en-ID" w:eastAsia="ja-JP"/>
              </w:rPr>
              <w:t>);</w:t>
            </w:r>
          </w:p>
          <w:p w14:paraId="44FEB5DF"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proofErr w:type="spellStart"/>
            <w:r w:rsidRPr="0047435D">
              <w:rPr>
                <w:rFonts w:ascii="Consolas" w:eastAsia="Times New Roman" w:hAnsi="Consolas"/>
                <w:color w:val="267F99"/>
                <w:sz w:val="18"/>
                <w:szCs w:val="18"/>
                <w:lang w:val="en-ID" w:eastAsia="ja-JP"/>
              </w:rPr>
              <w:t>LegacyToken</w:t>
            </w:r>
            <w:proofErr w:type="spellEnd"/>
            <w:r w:rsidRPr="0047435D">
              <w:rPr>
                <w:rFonts w:ascii="Consolas" w:eastAsia="Times New Roman" w:hAnsi="Consolas"/>
                <w:color w:val="3B3B3B"/>
                <w:sz w:val="18"/>
                <w:szCs w:val="18"/>
                <w:lang w:val="en-ID" w:eastAsia="ja-JP"/>
              </w:rPr>
              <w:t xml:space="preserve"> </w:t>
            </w:r>
            <w:proofErr w:type="spellStart"/>
            <w:proofErr w:type="gramStart"/>
            <w:r w:rsidRPr="0047435D">
              <w:rPr>
                <w:rFonts w:ascii="Consolas" w:eastAsia="Times New Roman" w:hAnsi="Consolas"/>
                <w:color w:val="001080"/>
                <w:sz w:val="18"/>
                <w:szCs w:val="18"/>
                <w:lang w:val="en-ID" w:eastAsia="ja-JP"/>
              </w:rPr>
              <w:t>legacyToken</w:t>
            </w:r>
            <w:proofErr w:type="spellEnd"/>
            <w:r w:rsidRPr="0047435D">
              <w:rPr>
                <w:rFonts w:ascii="Consolas" w:eastAsia="Times New Roman" w:hAnsi="Consolas"/>
                <w:color w:val="3B3B3B"/>
                <w:sz w:val="18"/>
                <w:szCs w:val="18"/>
                <w:lang w:val="en-ID" w:eastAsia="ja-JP"/>
              </w:rPr>
              <w:t>(</w:t>
            </w:r>
            <w:proofErr w:type="gramEnd"/>
            <w:r w:rsidRPr="0047435D">
              <w:rPr>
                <w:rFonts w:ascii="Consolas" w:eastAsia="Times New Roman" w:hAnsi="Consolas"/>
                <w:color w:val="0000FF"/>
                <w:sz w:val="18"/>
                <w:szCs w:val="18"/>
                <w:lang w:val="en-ID" w:eastAsia="ja-JP"/>
              </w:rPr>
              <w:t>DATABASE_SECRET</w:t>
            </w:r>
            <w:r w:rsidRPr="0047435D">
              <w:rPr>
                <w:rFonts w:ascii="Consolas" w:eastAsia="Times New Roman" w:hAnsi="Consolas"/>
                <w:color w:val="3B3B3B"/>
                <w:sz w:val="18"/>
                <w:szCs w:val="18"/>
                <w:lang w:val="en-ID" w:eastAsia="ja-JP"/>
              </w:rPr>
              <w:t>);</w:t>
            </w:r>
          </w:p>
          <w:p w14:paraId="7A940147"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proofErr w:type="spellStart"/>
            <w:r w:rsidRPr="0047435D">
              <w:rPr>
                <w:rFonts w:ascii="Consolas" w:eastAsia="Times New Roman" w:hAnsi="Consolas"/>
                <w:color w:val="267F99"/>
                <w:sz w:val="18"/>
                <w:szCs w:val="18"/>
                <w:lang w:val="en-ID" w:eastAsia="ja-JP"/>
              </w:rPr>
              <w:t>RealtimeDatabase</w:t>
            </w:r>
            <w:proofErr w:type="spellEnd"/>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001080"/>
                <w:sz w:val="18"/>
                <w:szCs w:val="18"/>
                <w:lang w:val="en-ID" w:eastAsia="ja-JP"/>
              </w:rPr>
              <w:t>database</w:t>
            </w:r>
            <w:r w:rsidRPr="0047435D">
              <w:rPr>
                <w:rFonts w:ascii="Consolas" w:eastAsia="Times New Roman" w:hAnsi="Consolas"/>
                <w:color w:val="3B3B3B"/>
                <w:sz w:val="18"/>
                <w:szCs w:val="18"/>
                <w:lang w:val="en-ID" w:eastAsia="ja-JP"/>
              </w:rPr>
              <w:t>;</w:t>
            </w:r>
          </w:p>
          <w:p w14:paraId="1B020CC3"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proofErr w:type="spellStart"/>
            <w:r w:rsidRPr="0047435D">
              <w:rPr>
                <w:rFonts w:ascii="Consolas" w:eastAsia="Times New Roman" w:hAnsi="Consolas"/>
                <w:color w:val="267F99"/>
                <w:sz w:val="18"/>
                <w:szCs w:val="18"/>
                <w:lang w:val="en-ID" w:eastAsia="ja-JP"/>
              </w:rPr>
              <w:t>AsyncResult</w:t>
            </w:r>
            <w:proofErr w:type="spellEnd"/>
            <w:r w:rsidRPr="0047435D">
              <w:rPr>
                <w:rFonts w:ascii="Consolas" w:eastAsia="Times New Roman" w:hAnsi="Consolas"/>
                <w:color w:val="3B3B3B"/>
                <w:sz w:val="18"/>
                <w:szCs w:val="18"/>
                <w:lang w:val="en-ID" w:eastAsia="ja-JP"/>
              </w:rPr>
              <w:t xml:space="preserve"> </w:t>
            </w:r>
            <w:proofErr w:type="spellStart"/>
            <w:r w:rsidRPr="0047435D">
              <w:rPr>
                <w:rFonts w:ascii="Consolas" w:eastAsia="Times New Roman" w:hAnsi="Consolas"/>
                <w:color w:val="001080"/>
                <w:sz w:val="18"/>
                <w:szCs w:val="18"/>
                <w:lang w:val="en-ID" w:eastAsia="ja-JP"/>
              </w:rPr>
              <w:t>resultFirestore</w:t>
            </w:r>
            <w:proofErr w:type="spellEnd"/>
            <w:r w:rsidRPr="0047435D">
              <w:rPr>
                <w:rFonts w:ascii="Consolas" w:eastAsia="Times New Roman" w:hAnsi="Consolas"/>
                <w:color w:val="3B3B3B"/>
                <w:sz w:val="18"/>
                <w:szCs w:val="18"/>
                <w:lang w:val="en-ID" w:eastAsia="ja-JP"/>
              </w:rPr>
              <w:t xml:space="preserve">, </w:t>
            </w:r>
            <w:proofErr w:type="spellStart"/>
            <w:r w:rsidRPr="0047435D">
              <w:rPr>
                <w:rFonts w:ascii="Consolas" w:eastAsia="Times New Roman" w:hAnsi="Consolas"/>
                <w:color w:val="001080"/>
                <w:sz w:val="18"/>
                <w:szCs w:val="18"/>
                <w:lang w:val="en-ID" w:eastAsia="ja-JP"/>
              </w:rPr>
              <w:t>resultRealtime</w:t>
            </w:r>
            <w:proofErr w:type="spellEnd"/>
            <w:r w:rsidRPr="0047435D">
              <w:rPr>
                <w:rFonts w:ascii="Consolas" w:eastAsia="Times New Roman" w:hAnsi="Consolas"/>
                <w:color w:val="3B3B3B"/>
                <w:sz w:val="18"/>
                <w:szCs w:val="18"/>
                <w:lang w:val="en-ID" w:eastAsia="ja-JP"/>
              </w:rPr>
              <w:t>;</w:t>
            </w:r>
          </w:p>
          <w:p w14:paraId="38B05401"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proofErr w:type="spellStart"/>
            <w:proofErr w:type="gramStart"/>
            <w:r w:rsidRPr="0047435D">
              <w:rPr>
                <w:rFonts w:ascii="Consolas" w:eastAsia="Times New Roman" w:hAnsi="Consolas"/>
                <w:color w:val="267F99"/>
                <w:sz w:val="18"/>
                <w:szCs w:val="18"/>
                <w:lang w:val="en-ID" w:eastAsia="ja-JP"/>
              </w:rPr>
              <w:t>Firestore</w:t>
            </w:r>
            <w:proofErr w:type="spellEnd"/>
            <w:r w:rsidRPr="0047435D">
              <w:rPr>
                <w:rFonts w:ascii="Consolas" w:eastAsia="Times New Roman" w:hAnsi="Consolas"/>
                <w:color w:val="3B3B3B"/>
                <w:sz w:val="18"/>
                <w:szCs w:val="18"/>
                <w:lang w:val="en-ID" w:eastAsia="ja-JP"/>
              </w:rPr>
              <w:t>::</w:t>
            </w:r>
            <w:proofErr w:type="gramEnd"/>
            <w:r w:rsidRPr="0047435D">
              <w:rPr>
                <w:rFonts w:ascii="Consolas" w:eastAsia="Times New Roman" w:hAnsi="Consolas"/>
                <w:color w:val="267F99"/>
                <w:sz w:val="18"/>
                <w:szCs w:val="18"/>
                <w:lang w:val="en-ID" w:eastAsia="ja-JP"/>
              </w:rPr>
              <w:t>Documents</w:t>
            </w:r>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001080"/>
                <w:sz w:val="18"/>
                <w:szCs w:val="18"/>
                <w:lang w:val="en-ID" w:eastAsia="ja-JP"/>
              </w:rPr>
              <w:t>docs</w:t>
            </w:r>
            <w:r w:rsidRPr="0047435D">
              <w:rPr>
                <w:rFonts w:ascii="Consolas" w:eastAsia="Times New Roman" w:hAnsi="Consolas"/>
                <w:color w:val="3B3B3B"/>
                <w:sz w:val="18"/>
                <w:szCs w:val="18"/>
                <w:lang w:val="en-ID" w:eastAsia="ja-JP"/>
              </w:rPr>
              <w:t>;</w:t>
            </w:r>
          </w:p>
          <w:p w14:paraId="5F9388EC"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proofErr w:type="spellStart"/>
            <w:r w:rsidRPr="0047435D">
              <w:rPr>
                <w:rFonts w:ascii="Consolas" w:eastAsia="Times New Roman" w:hAnsi="Consolas"/>
                <w:color w:val="3B3B3B"/>
                <w:sz w:val="18"/>
                <w:szCs w:val="18"/>
                <w:lang w:val="en-ID" w:eastAsia="ja-JP"/>
              </w:rPr>
              <w:t>WiFiClientSecure</w:t>
            </w:r>
            <w:proofErr w:type="spellEnd"/>
            <w:r w:rsidRPr="0047435D">
              <w:rPr>
                <w:rFonts w:ascii="Consolas" w:eastAsia="Times New Roman" w:hAnsi="Consolas"/>
                <w:color w:val="3B3B3B"/>
                <w:sz w:val="18"/>
                <w:szCs w:val="18"/>
                <w:lang w:val="en-ID" w:eastAsia="ja-JP"/>
              </w:rPr>
              <w:t xml:space="preserve"> </w:t>
            </w:r>
            <w:proofErr w:type="spellStart"/>
            <w:r w:rsidRPr="0047435D">
              <w:rPr>
                <w:rFonts w:ascii="Consolas" w:eastAsia="Times New Roman" w:hAnsi="Consolas"/>
                <w:color w:val="001080"/>
                <w:sz w:val="18"/>
                <w:szCs w:val="18"/>
                <w:lang w:val="en-ID" w:eastAsia="ja-JP"/>
              </w:rPr>
              <w:t>sslFirestore</w:t>
            </w:r>
            <w:proofErr w:type="spellEnd"/>
            <w:r w:rsidRPr="0047435D">
              <w:rPr>
                <w:rFonts w:ascii="Consolas" w:eastAsia="Times New Roman" w:hAnsi="Consolas"/>
                <w:color w:val="3B3B3B"/>
                <w:sz w:val="18"/>
                <w:szCs w:val="18"/>
                <w:lang w:val="en-ID" w:eastAsia="ja-JP"/>
              </w:rPr>
              <w:t xml:space="preserve">, </w:t>
            </w:r>
            <w:proofErr w:type="spellStart"/>
            <w:r w:rsidRPr="0047435D">
              <w:rPr>
                <w:rFonts w:ascii="Consolas" w:eastAsia="Times New Roman" w:hAnsi="Consolas"/>
                <w:color w:val="001080"/>
                <w:sz w:val="18"/>
                <w:szCs w:val="18"/>
                <w:lang w:val="en-ID" w:eastAsia="ja-JP"/>
              </w:rPr>
              <w:t>sslRealtime</w:t>
            </w:r>
            <w:proofErr w:type="spellEnd"/>
            <w:r w:rsidRPr="0047435D">
              <w:rPr>
                <w:rFonts w:ascii="Consolas" w:eastAsia="Times New Roman" w:hAnsi="Consolas"/>
                <w:color w:val="3B3B3B"/>
                <w:sz w:val="18"/>
                <w:szCs w:val="18"/>
                <w:lang w:val="en-ID" w:eastAsia="ja-JP"/>
              </w:rPr>
              <w:t>;</w:t>
            </w:r>
          </w:p>
          <w:p w14:paraId="39F8A86A"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using</w:t>
            </w:r>
            <w:r w:rsidRPr="0047435D">
              <w:rPr>
                <w:rFonts w:ascii="Consolas" w:eastAsia="Times New Roman" w:hAnsi="Consolas"/>
                <w:color w:val="3B3B3B"/>
                <w:sz w:val="18"/>
                <w:szCs w:val="18"/>
                <w:lang w:val="en-ID" w:eastAsia="ja-JP"/>
              </w:rPr>
              <w:t xml:space="preserve"> </w:t>
            </w:r>
            <w:proofErr w:type="spellStart"/>
            <w:r w:rsidRPr="0047435D">
              <w:rPr>
                <w:rFonts w:ascii="Consolas" w:eastAsia="Times New Roman" w:hAnsi="Consolas"/>
                <w:color w:val="267F99"/>
                <w:sz w:val="18"/>
                <w:szCs w:val="18"/>
                <w:lang w:val="en-ID" w:eastAsia="ja-JP"/>
              </w:rPr>
              <w:t>AsyncClient</w:t>
            </w:r>
            <w:proofErr w:type="spellEnd"/>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000000"/>
                <w:sz w:val="18"/>
                <w:szCs w:val="18"/>
                <w:lang w:val="en-ID" w:eastAsia="ja-JP"/>
              </w:rPr>
              <w:t>=</w:t>
            </w:r>
            <w:r w:rsidRPr="0047435D">
              <w:rPr>
                <w:rFonts w:ascii="Consolas" w:eastAsia="Times New Roman" w:hAnsi="Consolas"/>
                <w:color w:val="3B3B3B"/>
                <w:sz w:val="18"/>
                <w:szCs w:val="18"/>
                <w:lang w:val="en-ID" w:eastAsia="ja-JP"/>
              </w:rPr>
              <w:t xml:space="preserve"> </w:t>
            </w:r>
            <w:proofErr w:type="spellStart"/>
            <w:r w:rsidRPr="0047435D">
              <w:rPr>
                <w:rFonts w:ascii="Consolas" w:eastAsia="Times New Roman" w:hAnsi="Consolas"/>
                <w:color w:val="267F99"/>
                <w:sz w:val="18"/>
                <w:szCs w:val="18"/>
                <w:lang w:val="en-ID" w:eastAsia="ja-JP"/>
              </w:rPr>
              <w:t>AsyncClientClass</w:t>
            </w:r>
            <w:proofErr w:type="spellEnd"/>
            <w:r w:rsidRPr="0047435D">
              <w:rPr>
                <w:rFonts w:ascii="Consolas" w:eastAsia="Times New Roman" w:hAnsi="Consolas"/>
                <w:color w:val="3B3B3B"/>
                <w:sz w:val="18"/>
                <w:szCs w:val="18"/>
                <w:lang w:val="en-ID" w:eastAsia="ja-JP"/>
              </w:rPr>
              <w:t>;</w:t>
            </w:r>
          </w:p>
          <w:p w14:paraId="559886FA" w14:textId="70776205" w:rsidR="0047435D" w:rsidRPr="0047435D" w:rsidRDefault="0047435D" w:rsidP="00E24978">
            <w:pPr>
              <w:shd w:val="clear" w:color="auto" w:fill="FFFFFF"/>
              <w:suppressAutoHyphens w:val="0"/>
              <w:spacing w:after="0" w:line="240" w:lineRule="auto"/>
              <w:rPr>
                <w:rFonts w:ascii="Consolas" w:eastAsia="Times New Roman" w:hAnsi="Consolas"/>
                <w:color w:val="3B3B3B"/>
                <w:sz w:val="18"/>
                <w:szCs w:val="18"/>
                <w:lang w:val="en-ID" w:eastAsia="ja-JP"/>
              </w:rPr>
            </w:pPr>
            <w:proofErr w:type="spellStart"/>
            <w:r w:rsidRPr="0047435D">
              <w:rPr>
                <w:rFonts w:ascii="Consolas" w:eastAsia="Times New Roman" w:hAnsi="Consolas"/>
                <w:color w:val="267F99"/>
                <w:sz w:val="18"/>
                <w:szCs w:val="18"/>
                <w:lang w:val="en-ID" w:eastAsia="ja-JP"/>
              </w:rPr>
              <w:t>AsyncClient</w:t>
            </w:r>
            <w:proofErr w:type="spellEnd"/>
            <w:r w:rsidRPr="0047435D">
              <w:rPr>
                <w:rFonts w:ascii="Consolas" w:eastAsia="Times New Roman" w:hAnsi="Consolas"/>
                <w:color w:val="3B3B3B"/>
                <w:sz w:val="18"/>
                <w:szCs w:val="18"/>
                <w:lang w:val="en-ID" w:eastAsia="ja-JP"/>
              </w:rPr>
              <w:t xml:space="preserve"> </w:t>
            </w:r>
            <w:proofErr w:type="spellStart"/>
            <w:proofErr w:type="gramStart"/>
            <w:r w:rsidRPr="0047435D">
              <w:rPr>
                <w:rFonts w:ascii="Consolas" w:eastAsia="Times New Roman" w:hAnsi="Consolas"/>
                <w:color w:val="001080"/>
                <w:sz w:val="18"/>
                <w:szCs w:val="18"/>
                <w:lang w:val="en-ID" w:eastAsia="ja-JP"/>
              </w:rPr>
              <w:t>clientFirestore</w:t>
            </w:r>
            <w:proofErr w:type="spellEnd"/>
            <w:r w:rsidRPr="0047435D">
              <w:rPr>
                <w:rFonts w:ascii="Consolas" w:eastAsia="Times New Roman" w:hAnsi="Consolas"/>
                <w:color w:val="3B3B3B"/>
                <w:sz w:val="18"/>
                <w:szCs w:val="18"/>
                <w:lang w:val="en-ID" w:eastAsia="ja-JP"/>
              </w:rPr>
              <w:t>(</w:t>
            </w:r>
            <w:proofErr w:type="spellStart"/>
            <w:proofErr w:type="gramEnd"/>
            <w:r w:rsidRPr="0047435D">
              <w:rPr>
                <w:rFonts w:ascii="Consolas" w:eastAsia="Times New Roman" w:hAnsi="Consolas"/>
                <w:color w:val="001080"/>
                <w:sz w:val="18"/>
                <w:szCs w:val="18"/>
                <w:lang w:val="en-ID" w:eastAsia="ja-JP"/>
              </w:rPr>
              <w:t>sslFirestore</w:t>
            </w:r>
            <w:proofErr w:type="spellEnd"/>
            <w:r w:rsidRPr="0047435D">
              <w:rPr>
                <w:rFonts w:ascii="Consolas" w:eastAsia="Times New Roman" w:hAnsi="Consolas"/>
                <w:color w:val="3B3B3B"/>
                <w:sz w:val="18"/>
                <w:szCs w:val="18"/>
                <w:lang w:val="en-ID" w:eastAsia="ja-JP"/>
              </w:rPr>
              <w:t xml:space="preserve">, </w:t>
            </w:r>
            <w:proofErr w:type="spellStart"/>
            <w:r w:rsidRPr="0047435D">
              <w:rPr>
                <w:rFonts w:ascii="Consolas" w:eastAsia="Times New Roman" w:hAnsi="Consolas"/>
                <w:color w:val="795E26"/>
                <w:sz w:val="18"/>
                <w:szCs w:val="18"/>
                <w:lang w:val="en-ID" w:eastAsia="ja-JP"/>
              </w:rPr>
              <w:t>getNetwork</w:t>
            </w:r>
            <w:proofErr w:type="spellEnd"/>
            <w:r w:rsidRPr="0047435D">
              <w:rPr>
                <w:rFonts w:ascii="Consolas" w:eastAsia="Times New Roman" w:hAnsi="Consolas"/>
                <w:color w:val="3B3B3B"/>
                <w:sz w:val="18"/>
                <w:szCs w:val="18"/>
                <w:lang w:val="en-ID" w:eastAsia="ja-JP"/>
              </w:rPr>
              <w:t>(</w:t>
            </w:r>
            <w:r w:rsidRPr="0047435D">
              <w:rPr>
                <w:rFonts w:ascii="Consolas" w:eastAsia="Times New Roman" w:hAnsi="Consolas"/>
                <w:color w:val="001080"/>
                <w:sz w:val="18"/>
                <w:szCs w:val="18"/>
                <w:lang w:val="en-ID" w:eastAsia="ja-JP"/>
              </w:rPr>
              <w:t>network</w:t>
            </w:r>
            <w:r w:rsidRPr="0047435D">
              <w:rPr>
                <w:rFonts w:ascii="Consolas" w:eastAsia="Times New Roman" w:hAnsi="Consolas"/>
                <w:color w:val="3B3B3B"/>
                <w:sz w:val="18"/>
                <w:szCs w:val="18"/>
                <w:lang w:val="en-ID" w:eastAsia="ja-JP"/>
              </w:rPr>
              <w:t xml:space="preserve">)), </w:t>
            </w:r>
            <w:proofErr w:type="spellStart"/>
            <w:r w:rsidRPr="0047435D">
              <w:rPr>
                <w:rFonts w:ascii="Consolas" w:eastAsia="Times New Roman" w:hAnsi="Consolas"/>
                <w:color w:val="001080"/>
                <w:sz w:val="18"/>
                <w:szCs w:val="18"/>
                <w:lang w:val="en-ID" w:eastAsia="ja-JP"/>
              </w:rPr>
              <w:t>clientRealtime</w:t>
            </w:r>
            <w:proofErr w:type="spellEnd"/>
            <w:r w:rsidRPr="0047435D">
              <w:rPr>
                <w:rFonts w:ascii="Consolas" w:eastAsia="Times New Roman" w:hAnsi="Consolas"/>
                <w:color w:val="3B3B3B"/>
                <w:sz w:val="18"/>
                <w:szCs w:val="18"/>
                <w:lang w:val="en-ID" w:eastAsia="ja-JP"/>
              </w:rPr>
              <w:t>(</w:t>
            </w:r>
            <w:proofErr w:type="spellStart"/>
            <w:r w:rsidRPr="0047435D">
              <w:rPr>
                <w:rFonts w:ascii="Consolas" w:eastAsia="Times New Roman" w:hAnsi="Consolas"/>
                <w:color w:val="001080"/>
                <w:sz w:val="18"/>
                <w:szCs w:val="18"/>
                <w:lang w:val="en-ID" w:eastAsia="ja-JP"/>
              </w:rPr>
              <w:t>sslRealtime</w:t>
            </w:r>
            <w:proofErr w:type="spellEnd"/>
            <w:r w:rsidRPr="0047435D">
              <w:rPr>
                <w:rFonts w:ascii="Consolas" w:eastAsia="Times New Roman" w:hAnsi="Consolas"/>
                <w:color w:val="3B3B3B"/>
                <w:sz w:val="18"/>
                <w:szCs w:val="18"/>
                <w:lang w:val="en-ID" w:eastAsia="ja-JP"/>
              </w:rPr>
              <w:t xml:space="preserve">, </w:t>
            </w:r>
            <w:proofErr w:type="spellStart"/>
            <w:r w:rsidRPr="0047435D">
              <w:rPr>
                <w:rFonts w:ascii="Consolas" w:eastAsia="Times New Roman" w:hAnsi="Consolas"/>
                <w:color w:val="795E26"/>
                <w:sz w:val="18"/>
                <w:szCs w:val="18"/>
                <w:lang w:val="en-ID" w:eastAsia="ja-JP"/>
              </w:rPr>
              <w:t>getNetwork</w:t>
            </w:r>
            <w:proofErr w:type="spellEnd"/>
            <w:r w:rsidRPr="0047435D">
              <w:rPr>
                <w:rFonts w:ascii="Consolas" w:eastAsia="Times New Roman" w:hAnsi="Consolas"/>
                <w:color w:val="3B3B3B"/>
                <w:sz w:val="18"/>
                <w:szCs w:val="18"/>
                <w:lang w:val="en-ID" w:eastAsia="ja-JP"/>
              </w:rPr>
              <w:t>(</w:t>
            </w:r>
            <w:r w:rsidRPr="0047435D">
              <w:rPr>
                <w:rFonts w:ascii="Consolas" w:eastAsia="Times New Roman" w:hAnsi="Consolas"/>
                <w:color w:val="001080"/>
                <w:sz w:val="18"/>
                <w:szCs w:val="18"/>
                <w:lang w:val="en-ID" w:eastAsia="ja-JP"/>
              </w:rPr>
              <w:t>network</w:t>
            </w:r>
            <w:r w:rsidRPr="0047435D">
              <w:rPr>
                <w:rFonts w:ascii="Consolas" w:eastAsia="Times New Roman" w:hAnsi="Consolas"/>
                <w:color w:val="3B3B3B"/>
                <w:sz w:val="18"/>
                <w:szCs w:val="18"/>
                <w:lang w:val="en-ID" w:eastAsia="ja-JP"/>
              </w:rPr>
              <w:t>));</w:t>
            </w:r>
          </w:p>
        </w:tc>
      </w:tr>
    </w:tbl>
    <w:p w14:paraId="473D4950" w14:textId="531DEB99" w:rsidR="0047435D" w:rsidRDefault="0047435D" w:rsidP="0047435D">
      <w:pPr>
        <w:pStyle w:val="Caption"/>
      </w:pPr>
      <w:bookmarkStart w:id="41" w:name="_Ref186031206"/>
      <w:r>
        <w:t xml:space="preserve">Gambar </w:t>
      </w:r>
      <w:r w:rsidR="003E33A8">
        <w:fldChar w:fldCharType="begin"/>
      </w:r>
      <w:r w:rsidR="003E33A8">
        <w:instrText xml:space="preserve"> STYLEREF 1 \s </w:instrText>
      </w:r>
      <w:r w:rsidR="003E33A8">
        <w:fldChar w:fldCharType="separate"/>
      </w:r>
      <w:r w:rsidR="009E57D1">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9E57D1">
        <w:rPr>
          <w:noProof/>
        </w:rPr>
        <w:t>9</w:t>
      </w:r>
      <w:r w:rsidR="003E33A8">
        <w:fldChar w:fldCharType="end"/>
      </w:r>
      <w:bookmarkEnd w:id="41"/>
      <w:r>
        <w:t xml:space="preserve"> Kode Program </w:t>
      </w:r>
      <w:proofErr w:type="spellStart"/>
      <w:r>
        <w:t>Konfigurasi</w:t>
      </w:r>
      <w:proofErr w:type="spellEnd"/>
      <w:r>
        <w:t xml:space="preserve"> </w:t>
      </w:r>
      <w:proofErr w:type="spellStart"/>
      <w:r>
        <w:t>Perangkat</w:t>
      </w:r>
      <w:proofErr w:type="spellEnd"/>
    </w:p>
    <w:p w14:paraId="524AB8BF" w14:textId="0FF2485F" w:rsidR="0047435D" w:rsidRDefault="00E24978" w:rsidP="009019AB">
      <w:pPr>
        <w:pStyle w:val="paragraf"/>
      </w:pPr>
      <w:r>
        <w:lastRenderedPageBreak/>
        <w:t xml:space="preserve">Program </w:t>
      </w:r>
      <w:proofErr w:type="spellStart"/>
      <w:r>
        <w:t>menggunakan</w:t>
      </w:r>
      <w:proofErr w:type="spellEnd"/>
      <w:r>
        <w:t xml:space="preserve"> </w:t>
      </w:r>
      <w:proofErr w:type="spellStart"/>
      <w:r>
        <w:t>beberapa</w:t>
      </w:r>
      <w:proofErr w:type="spellEnd"/>
      <w:r>
        <w:t xml:space="preserve"> </w:t>
      </w:r>
      <w:proofErr w:type="spellStart"/>
      <w:r>
        <w:t>fungsi</w:t>
      </w:r>
      <w:proofErr w:type="spellEnd"/>
      <w:r>
        <w:t xml:space="preserve"> untuk </w:t>
      </w:r>
      <w:proofErr w:type="spellStart"/>
      <w:r>
        <w:t>mengolah</w:t>
      </w:r>
      <w:proofErr w:type="spellEnd"/>
      <w:r>
        <w:t xml:space="preserve"> data, </w:t>
      </w:r>
      <w:proofErr w:type="spellStart"/>
      <w:r>
        <w:t>seperti</w:t>
      </w:r>
      <w:proofErr w:type="spellEnd"/>
      <w:r>
        <w:t xml:space="preserve"> </w:t>
      </w:r>
      <w:proofErr w:type="spellStart"/>
      <w:r>
        <w:t>fungsi</w:t>
      </w:r>
      <w:proofErr w:type="spellEnd"/>
      <w:r>
        <w:t xml:space="preserve"> untuk </w:t>
      </w:r>
      <w:proofErr w:type="spellStart"/>
      <w:r>
        <w:t>menangani</w:t>
      </w:r>
      <w:proofErr w:type="spellEnd"/>
      <w:r>
        <w:t xml:space="preserve"> </w:t>
      </w:r>
      <w:proofErr w:type="spellStart"/>
      <w:r>
        <w:t>otentikasi</w:t>
      </w:r>
      <w:proofErr w:type="spellEnd"/>
      <w:r>
        <w:t xml:space="preserve">, </w:t>
      </w:r>
      <w:proofErr w:type="spellStart"/>
      <w:r>
        <w:t>fungsi</w:t>
      </w:r>
      <w:proofErr w:type="spellEnd"/>
      <w:r>
        <w:t xml:space="preserve"> untuk </w:t>
      </w:r>
      <w:proofErr w:type="spellStart"/>
      <w:r>
        <w:t>mengambil</w:t>
      </w:r>
      <w:proofErr w:type="spellEnd"/>
      <w:r>
        <w:t xml:space="preserve"> </w:t>
      </w:r>
      <w:r>
        <w:rPr>
          <w:i/>
          <w:iCs/>
        </w:rPr>
        <w:t xml:space="preserve">timestamp string </w:t>
      </w:r>
      <w:proofErr w:type="spellStart"/>
      <w:r>
        <w:t>dari</w:t>
      </w:r>
      <w:proofErr w:type="spellEnd"/>
      <w:r>
        <w:t xml:space="preserve"> </w:t>
      </w:r>
      <w:proofErr w:type="spellStart"/>
      <w:r>
        <w:t>waktu</w:t>
      </w:r>
      <w:proofErr w:type="spellEnd"/>
      <w:r>
        <w:t xml:space="preserve"> </w:t>
      </w:r>
      <w:proofErr w:type="spellStart"/>
      <w:r>
        <w:t>pencatatan</w:t>
      </w:r>
      <w:proofErr w:type="spellEnd"/>
      <w:r>
        <w:t xml:space="preserve">, </w:t>
      </w:r>
      <w:proofErr w:type="spellStart"/>
      <w:r>
        <w:t>fungsi</w:t>
      </w:r>
      <w:proofErr w:type="spellEnd"/>
      <w:r>
        <w:t xml:space="preserve"> untuk </w:t>
      </w:r>
      <w:proofErr w:type="spellStart"/>
      <w:r>
        <w:t>mengambil</w:t>
      </w:r>
      <w:proofErr w:type="spellEnd"/>
      <w:r>
        <w:t xml:space="preserve"> </w:t>
      </w:r>
      <w:proofErr w:type="spellStart"/>
      <w:r>
        <w:t>waktu</w:t>
      </w:r>
      <w:proofErr w:type="spellEnd"/>
      <w:r>
        <w:t xml:space="preserve"> </w:t>
      </w:r>
      <w:proofErr w:type="spellStart"/>
      <w:r>
        <w:t>saat</w:t>
      </w:r>
      <w:proofErr w:type="spellEnd"/>
      <w:r>
        <w:t xml:space="preserve"> ini </w:t>
      </w:r>
      <w:proofErr w:type="spellStart"/>
      <w:r>
        <w:t>dalam</w:t>
      </w:r>
      <w:proofErr w:type="spellEnd"/>
      <w:r>
        <w:t xml:space="preserve"> </w:t>
      </w:r>
      <w:proofErr w:type="spellStart"/>
      <w:r>
        <w:t>detik</w:t>
      </w:r>
      <w:proofErr w:type="spellEnd"/>
      <w:r>
        <w:t xml:space="preserve">, </w:t>
      </w:r>
      <w:proofErr w:type="spellStart"/>
      <w:r>
        <w:t>fungsi</w:t>
      </w:r>
      <w:proofErr w:type="spellEnd"/>
      <w:r>
        <w:t xml:space="preserve"> untuk </w:t>
      </w:r>
      <w:proofErr w:type="spellStart"/>
      <w:r>
        <w:t>mencetak</w:t>
      </w:r>
      <w:proofErr w:type="spellEnd"/>
      <w:r>
        <w:t xml:space="preserve"> </w:t>
      </w:r>
      <w:r>
        <w:rPr>
          <w:i/>
          <w:iCs/>
        </w:rPr>
        <w:t>payload</w:t>
      </w:r>
      <w:r>
        <w:t xml:space="preserve"> </w:t>
      </w:r>
      <w:r>
        <w:rPr>
          <w:i/>
          <w:iCs/>
        </w:rPr>
        <w:t>Firebase</w:t>
      </w:r>
      <w:r>
        <w:t xml:space="preserve"> untuk </w:t>
      </w:r>
      <w:r>
        <w:rPr>
          <w:i/>
          <w:iCs/>
        </w:rPr>
        <w:t>debugging</w:t>
      </w:r>
      <w:r>
        <w:t xml:space="preserve">, dan </w:t>
      </w:r>
      <w:proofErr w:type="spellStart"/>
      <w:r>
        <w:t>fungsi</w:t>
      </w:r>
      <w:proofErr w:type="spellEnd"/>
      <w:r>
        <w:t xml:space="preserve"> untuk </w:t>
      </w:r>
      <w:proofErr w:type="spellStart"/>
      <w:r>
        <w:t>mencetak</w:t>
      </w:r>
      <w:proofErr w:type="spellEnd"/>
      <w:r>
        <w:t xml:space="preserve"> </w:t>
      </w:r>
      <w:proofErr w:type="spellStart"/>
      <w:r>
        <w:t>hasil</w:t>
      </w:r>
      <w:proofErr w:type="spellEnd"/>
      <w:r>
        <w:t xml:space="preserve"> </w:t>
      </w:r>
      <w:proofErr w:type="spellStart"/>
      <w:r>
        <w:t>eksekusi</w:t>
      </w:r>
      <w:proofErr w:type="spellEnd"/>
      <w:r>
        <w:t xml:space="preserve"> </w:t>
      </w:r>
      <w:proofErr w:type="spellStart"/>
      <w:r>
        <w:t>fungsi</w:t>
      </w:r>
      <w:proofErr w:type="spellEnd"/>
      <w:r>
        <w:t xml:space="preserve"> </w:t>
      </w:r>
      <w:r>
        <w:rPr>
          <w:i/>
          <w:iCs/>
        </w:rPr>
        <w:t>Firebase</w:t>
      </w:r>
      <w:r>
        <w:t xml:space="preserve"> untuk </w:t>
      </w:r>
      <w:r>
        <w:rPr>
          <w:i/>
          <w:iCs/>
        </w:rPr>
        <w:t>debugging</w:t>
      </w:r>
      <w:r>
        <w:t xml:space="preserve">. </w:t>
      </w:r>
      <w:r w:rsidR="0047435D">
        <w:t xml:space="preserve">Program </w:t>
      </w:r>
      <w:proofErr w:type="spellStart"/>
      <w:r w:rsidR="0047435D">
        <w:t>menggunakan</w:t>
      </w:r>
      <w:proofErr w:type="spellEnd"/>
      <w:r w:rsidR="0047435D">
        <w:t xml:space="preserve"> </w:t>
      </w:r>
      <w:proofErr w:type="spellStart"/>
      <w:r w:rsidR="0047435D">
        <w:t>beberapa</w:t>
      </w:r>
      <w:proofErr w:type="spellEnd"/>
      <w:r w:rsidR="0047435D">
        <w:t xml:space="preserve"> </w:t>
      </w:r>
      <w:proofErr w:type="spellStart"/>
      <w:r w:rsidR="0047435D">
        <w:t>variabel</w:t>
      </w:r>
      <w:proofErr w:type="spellEnd"/>
      <w:r w:rsidR="0047435D">
        <w:t xml:space="preserve"> untuk </w:t>
      </w:r>
      <w:proofErr w:type="spellStart"/>
      <w:r w:rsidR="0047435D">
        <w:t>operasinya</w:t>
      </w:r>
      <w:proofErr w:type="spellEnd"/>
      <w:r w:rsidR="0047435D">
        <w:t xml:space="preserve">, </w:t>
      </w:r>
      <w:proofErr w:type="spellStart"/>
      <w:r w:rsidR="0047435D">
        <w:t>yaitu</w:t>
      </w:r>
      <w:proofErr w:type="spellEnd"/>
      <w:r w:rsidR="0047435D">
        <w:t xml:space="preserve"> </w:t>
      </w:r>
      <w:proofErr w:type="spellStart"/>
      <w:r w:rsidR="0047435D">
        <w:t>variabel</w:t>
      </w:r>
      <w:proofErr w:type="spellEnd"/>
      <w:r w:rsidR="0047435D">
        <w:t xml:space="preserve"> untuk </w:t>
      </w:r>
      <w:proofErr w:type="spellStart"/>
      <w:r w:rsidR="0047435D">
        <w:t>menyimpan</w:t>
      </w:r>
      <w:proofErr w:type="spellEnd"/>
      <w:r w:rsidR="0047435D">
        <w:t xml:space="preserve"> </w:t>
      </w:r>
      <w:proofErr w:type="spellStart"/>
      <w:r w:rsidR="0047435D">
        <w:t>hasil</w:t>
      </w:r>
      <w:proofErr w:type="spellEnd"/>
      <w:r w:rsidR="0047435D">
        <w:t xml:space="preserve"> </w:t>
      </w:r>
      <w:proofErr w:type="spellStart"/>
      <w:r w:rsidR="0047435D">
        <w:t>rekaman</w:t>
      </w:r>
      <w:proofErr w:type="spellEnd"/>
      <w:r w:rsidR="0047435D">
        <w:t xml:space="preserve"> sensor </w:t>
      </w:r>
      <w:proofErr w:type="spellStart"/>
      <w:r w:rsidR="0047435D">
        <w:t>secara</w:t>
      </w:r>
      <w:proofErr w:type="spellEnd"/>
      <w:r w:rsidR="0047435D">
        <w:t xml:space="preserve"> </w:t>
      </w:r>
      <w:proofErr w:type="spellStart"/>
      <w:r w:rsidR="0047435D">
        <w:t>sementara</w:t>
      </w:r>
      <w:proofErr w:type="spellEnd"/>
      <w:r w:rsidR="0047435D">
        <w:t xml:space="preserve">, </w:t>
      </w:r>
      <w:proofErr w:type="spellStart"/>
      <w:r w:rsidR="0047435D">
        <w:t>variabel</w:t>
      </w:r>
      <w:proofErr w:type="spellEnd"/>
      <w:r w:rsidR="0047435D">
        <w:t xml:space="preserve"> untuk </w:t>
      </w:r>
      <w:proofErr w:type="spellStart"/>
      <w:r w:rsidR="0047435D">
        <w:t>menyimpan</w:t>
      </w:r>
      <w:proofErr w:type="spellEnd"/>
      <w:r w:rsidR="0047435D">
        <w:t xml:space="preserve"> </w:t>
      </w:r>
      <w:r w:rsidR="0047435D">
        <w:rPr>
          <w:i/>
          <w:iCs/>
        </w:rPr>
        <w:t>threshold</w:t>
      </w:r>
      <w:r w:rsidR="0047435D">
        <w:t xml:space="preserve"> yang </w:t>
      </w:r>
      <w:proofErr w:type="spellStart"/>
      <w:r w:rsidR="0047435D">
        <w:t>dimuat</w:t>
      </w:r>
      <w:proofErr w:type="spellEnd"/>
      <w:r w:rsidR="0047435D">
        <w:t xml:space="preserve"> </w:t>
      </w:r>
      <w:proofErr w:type="spellStart"/>
      <w:r w:rsidR="0047435D">
        <w:t>dari</w:t>
      </w:r>
      <w:proofErr w:type="spellEnd"/>
      <w:r w:rsidR="0047435D">
        <w:t xml:space="preserve"> </w:t>
      </w:r>
      <w:r w:rsidR="0047435D">
        <w:rPr>
          <w:i/>
          <w:iCs/>
        </w:rPr>
        <w:t xml:space="preserve">Firebase Cloud </w:t>
      </w:r>
      <w:proofErr w:type="spellStart"/>
      <w:r w:rsidR="0047435D">
        <w:rPr>
          <w:i/>
          <w:iCs/>
        </w:rPr>
        <w:t>Firestore</w:t>
      </w:r>
      <w:proofErr w:type="spellEnd"/>
      <w:r w:rsidR="0047435D">
        <w:t xml:space="preserve"> untuk </w:t>
      </w:r>
      <w:proofErr w:type="spellStart"/>
      <w:r w:rsidR="0047435D">
        <w:t>perbandingan</w:t>
      </w:r>
      <w:proofErr w:type="spellEnd"/>
      <w:r w:rsidR="0047435D">
        <w:t xml:space="preserve"> dan </w:t>
      </w:r>
      <w:proofErr w:type="spellStart"/>
      <w:r w:rsidR="0047435D">
        <w:t>aktivasi</w:t>
      </w:r>
      <w:proofErr w:type="spellEnd"/>
      <w:r w:rsidR="0047435D">
        <w:t xml:space="preserve"> </w:t>
      </w:r>
      <w:r w:rsidR="0047435D">
        <w:rPr>
          <w:i/>
          <w:iCs/>
        </w:rPr>
        <w:t>buzzer</w:t>
      </w:r>
      <w:r w:rsidR="0047435D">
        <w:t xml:space="preserve">, dan </w:t>
      </w:r>
      <w:proofErr w:type="spellStart"/>
      <w:r w:rsidR="0047435D">
        <w:t>variabel</w:t>
      </w:r>
      <w:proofErr w:type="spellEnd"/>
      <w:r w:rsidR="0047435D">
        <w:t xml:space="preserve"> untuk </w:t>
      </w:r>
      <w:proofErr w:type="spellStart"/>
      <w:r w:rsidR="0047435D">
        <w:t>menyimpan</w:t>
      </w:r>
      <w:proofErr w:type="spellEnd"/>
      <w:r w:rsidR="0047435D">
        <w:t xml:space="preserve"> </w:t>
      </w:r>
      <w:proofErr w:type="spellStart"/>
      <w:r w:rsidR="0047435D">
        <w:t>jeda</w:t>
      </w:r>
      <w:proofErr w:type="spellEnd"/>
      <w:r w:rsidR="0047435D">
        <w:t xml:space="preserve"> </w:t>
      </w:r>
      <w:proofErr w:type="spellStart"/>
      <w:r w:rsidR="0047435D">
        <w:t>waktu</w:t>
      </w:r>
      <w:proofErr w:type="spellEnd"/>
      <w:r w:rsidR="0047435D">
        <w:t xml:space="preserve"> </w:t>
      </w:r>
      <w:proofErr w:type="spellStart"/>
      <w:r w:rsidR="0047435D">
        <w:t>dari</w:t>
      </w:r>
      <w:proofErr w:type="spellEnd"/>
      <w:r w:rsidR="0047435D">
        <w:t xml:space="preserve"> </w:t>
      </w:r>
      <w:proofErr w:type="spellStart"/>
      <w:r w:rsidR="0047435D">
        <w:t>penyimpanan</w:t>
      </w:r>
      <w:proofErr w:type="spellEnd"/>
      <w:r w:rsidR="0047435D">
        <w:t xml:space="preserve"> </w:t>
      </w:r>
      <w:proofErr w:type="spellStart"/>
      <w:r w:rsidR="0047435D">
        <w:t>rekaman</w:t>
      </w:r>
      <w:proofErr w:type="spellEnd"/>
      <w:r w:rsidR="0047435D">
        <w:t xml:space="preserve"> </w:t>
      </w:r>
      <w:proofErr w:type="spellStart"/>
      <w:r w:rsidR="0047435D">
        <w:t>terakhir</w:t>
      </w:r>
      <w:proofErr w:type="spellEnd"/>
      <w:r w:rsidR="0047435D">
        <w:t xml:space="preserve">. </w:t>
      </w:r>
      <w:proofErr w:type="spellStart"/>
      <w:r>
        <w:t>Fungsi</w:t>
      </w:r>
      <w:proofErr w:type="spellEnd"/>
      <w:r>
        <w:t xml:space="preserve"> dan </w:t>
      </w:r>
      <w:proofErr w:type="spellStart"/>
      <w:r>
        <w:t>v</w:t>
      </w:r>
      <w:r w:rsidR="0047435D">
        <w:t>ariabel</w:t>
      </w:r>
      <w:proofErr w:type="spellEnd"/>
      <w:r w:rsidR="0047435D">
        <w:t xml:space="preserve"> </w:t>
      </w:r>
      <w:proofErr w:type="spellStart"/>
      <w:r w:rsidR="0047435D">
        <w:t>tersebut</w:t>
      </w:r>
      <w:proofErr w:type="spellEnd"/>
      <w:r w:rsidR="0047435D">
        <w:t xml:space="preserve"> </w:t>
      </w:r>
      <w:proofErr w:type="spellStart"/>
      <w:r w:rsidR="0047435D">
        <w:t>dideklarasikan</w:t>
      </w:r>
      <w:proofErr w:type="spellEnd"/>
      <w:r w:rsidR="0047435D">
        <w:t xml:space="preserve"> pada</w:t>
      </w:r>
      <w:r>
        <w:t xml:space="preserve"> </w:t>
      </w:r>
      <w:r>
        <w:fldChar w:fldCharType="begin"/>
      </w:r>
      <w:r>
        <w:instrText xml:space="preserve"> REF _Ref186031572 \h </w:instrText>
      </w:r>
      <w:r>
        <w:fldChar w:fldCharType="separate"/>
      </w:r>
      <w:r w:rsidR="009E57D1">
        <w:t xml:space="preserve">Gambar </w:t>
      </w:r>
      <w:r w:rsidR="009E57D1">
        <w:rPr>
          <w:noProof/>
        </w:rPr>
        <w:t>3</w:t>
      </w:r>
      <w:r w:rsidR="009E57D1">
        <w:t>.</w:t>
      </w:r>
      <w:r w:rsidR="009E57D1">
        <w:rPr>
          <w:noProof/>
        </w:rPr>
        <w:t>10</w:t>
      </w:r>
      <w:r>
        <w:fldChar w:fldCharType="end"/>
      </w:r>
      <w:r>
        <w:t>.</w:t>
      </w:r>
    </w:p>
    <w:tbl>
      <w:tblPr>
        <w:tblStyle w:val="TableGrid"/>
        <w:tblW w:w="0" w:type="auto"/>
        <w:tblCellMar>
          <w:top w:w="115" w:type="dxa"/>
          <w:bottom w:w="115" w:type="dxa"/>
        </w:tblCellMar>
        <w:tblLook w:val="04A0" w:firstRow="1" w:lastRow="0" w:firstColumn="1" w:lastColumn="0" w:noHBand="0" w:noVBand="1"/>
      </w:tblPr>
      <w:tblGrid>
        <w:gridCol w:w="7927"/>
      </w:tblGrid>
      <w:tr w:rsidR="0047435D" w:rsidRPr="0047435D" w14:paraId="7CA4F193" w14:textId="77777777" w:rsidTr="00325E19">
        <w:tc>
          <w:tcPr>
            <w:tcW w:w="7927" w:type="dxa"/>
          </w:tcPr>
          <w:p w14:paraId="1778854D" w14:textId="52157740" w:rsidR="00E24978" w:rsidRPr="0047435D" w:rsidRDefault="00E24978" w:rsidP="00E24978">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0000FF"/>
                <w:sz w:val="18"/>
                <w:szCs w:val="18"/>
                <w:lang w:val="en-ID" w:eastAsia="ja-JP"/>
              </w:rPr>
              <w:t>void</w:t>
            </w:r>
            <w:r w:rsidRPr="0047435D">
              <w:rPr>
                <w:rFonts w:ascii="Consolas" w:eastAsia="Times New Roman" w:hAnsi="Consolas"/>
                <w:color w:val="3B3B3B"/>
                <w:sz w:val="18"/>
                <w:szCs w:val="18"/>
                <w:lang w:val="en-ID" w:eastAsia="ja-JP"/>
              </w:rPr>
              <w:t xml:space="preserve"> </w:t>
            </w:r>
            <w:proofErr w:type="spellStart"/>
            <w:proofErr w:type="gramStart"/>
            <w:r w:rsidRPr="0047435D">
              <w:rPr>
                <w:rFonts w:ascii="Consolas" w:eastAsia="Times New Roman" w:hAnsi="Consolas"/>
                <w:color w:val="795E26"/>
                <w:sz w:val="18"/>
                <w:szCs w:val="18"/>
                <w:lang w:val="en-ID" w:eastAsia="ja-JP"/>
              </w:rPr>
              <w:t>authHandler</w:t>
            </w:r>
            <w:proofErr w:type="spellEnd"/>
            <w:r w:rsidRPr="0047435D">
              <w:rPr>
                <w:rFonts w:ascii="Consolas" w:eastAsia="Times New Roman" w:hAnsi="Consolas"/>
                <w:color w:val="3B3B3B"/>
                <w:sz w:val="18"/>
                <w:szCs w:val="18"/>
                <w:lang w:val="en-ID" w:eastAsia="ja-JP"/>
              </w:rPr>
              <w:t>(</w:t>
            </w:r>
            <w:proofErr w:type="spellStart"/>
            <w:proofErr w:type="gramEnd"/>
            <w:r w:rsidRPr="0047435D">
              <w:rPr>
                <w:rFonts w:ascii="Consolas" w:eastAsia="Times New Roman" w:hAnsi="Consolas"/>
                <w:color w:val="267F99"/>
                <w:sz w:val="18"/>
                <w:szCs w:val="18"/>
                <w:lang w:val="en-ID" w:eastAsia="ja-JP"/>
              </w:rPr>
              <w:t>FirebaseApp</w:t>
            </w:r>
            <w:proofErr w:type="spellEnd"/>
            <w:r w:rsidRPr="0047435D">
              <w:rPr>
                <w:rFonts w:ascii="Consolas" w:eastAsia="Times New Roman" w:hAnsi="Consolas"/>
                <w:color w:val="3B3B3B"/>
                <w:sz w:val="18"/>
                <w:szCs w:val="18"/>
                <w:lang w:val="en-ID" w:eastAsia="ja-JP"/>
              </w:rPr>
              <w:t xml:space="preserve"> </w:t>
            </w:r>
            <w:proofErr w:type="spellStart"/>
            <w:r w:rsidRPr="0047435D">
              <w:rPr>
                <w:rFonts w:ascii="Consolas" w:eastAsia="Times New Roman" w:hAnsi="Consolas"/>
                <w:color w:val="001080"/>
                <w:sz w:val="18"/>
                <w:szCs w:val="18"/>
                <w:lang w:val="en-ID" w:eastAsia="ja-JP"/>
              </w:rPr>
              <w:t>appFirestore</w:t>
            </w:r>
            <w:proofErr w:type="spellEnd"/>
            <w:r w:rsidRPr="0047435D">
              <w:rPr>
                <w:rFonts w:ascii="Consolas" w:eastAsia="Times New Roman" w:hAnsi="Consolas"/>
                <w:color w:val="3B3B3B"/>
                <w:sz w:val="18"/>
                <w:szCs w:val="18"/>
                <w:lang w:val="en-ID" w:eastAsia="ja-JP"/>
              </w:rPr>
              <w:t>);</w:t>
            </w:r>
          </w:p>
          <w:p w14:paraId="059E890F" w14:textId="77777777" w:rsidR="00E24978" w:rsidRPr="0047435D" w:rsidRDefault="00E24978" w:rsidP="00E24978">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267F99"/>
                <w:sz w:val="18"/>
                <w:szCs w:val="18"/>
                <w:lang w:val="en-ID" w:eastAsia="ja-JP"/>
              </w:rPr>
              <w:t>String</w:t>
            </w:r>
            <w:r w:rsidRPr="0047435D">
              <w:rPr>
                <w:rFonts w:ascii="Consolas" w:eastAsia="Times New Roman" w:hAnsi="Consolas"/>
                <w:color w:val="3B3B3B"/>
                <w:sz w:val="18"/>
                <w:szCs w:val="18"/>
                <w:lang w:val="en-ID" w:eastAsia="ja-JP"/>
              </w:rPr>
              <w:t xml:space="preserve"> </w:t>
            </w:r>
            <w:proofErr w:type="spellStart"/>
            <w:proofErr w:type="gramStart"/>
            <w:r w:rsidRPr="0047435D">
              <w:rPr>
                <w:rFonts w:ascii="Consolas" w:eastAsia="Times New Roman" w:hAnsi="Consolas"/>
                <w:color w:val="795E26"/>
                <w:sz w:val="18"/>
                <w:szCs w:val="18"/>
                <w:lang w:val="en-ID" w:eastAsia="ja-JP"/>
              </w:rPr>
              <w:t>getTimestampString</w:t>
            </w:r>
            <w:proofErr w:type="spellEnd"/>
            <w:r w:rsidRPr="0047435D">
              <w:rPr>
                <w:rFonts w:ascii="Consolas" w:eastAsia="Times New Roman" w:hAnsi="Consolas"/>
                <w:color w:val="3B3B3B"/>
                <w:sz w:val="18"/>
                <w:szCs w:val="18"/>
                <w:lang w:val="en-ID" w:eastAsia="ja-JP"/>
              </w:rPr>
              <w:t>(</w:t>
            </w:r>
            <w:proofErr w:type="gramEnd"/>
            <w:r w:rsidRPr="0047435D">
              <w:rPr>
                <w:rFonts w:ascii="Consolas" w:eastAsia="Times New Roman" w:hAnsi="Consolas"/>
                <w:color w:val="267F99"/>
                <w:sz w:val="18"/>
                <w:szCs w:val="18"/>
                <w:lang w:val="en-ID" w:eastAsia="ja-JP"/>
              </w:rPr>
              <w:t>uint64_t</w:t>
            </w:r>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001080"/>
                <w:sz w:val="18"/>
                <w:szCs w:val="18"/>
                <w:lang w:val="en-ID" w:eastAsia="ja-JP"/>
              </w:rPr>
              <w:t>sec</w:t>
            </w:r>
            <w:r w:rsidRPr="0047435D">
              <w:rPr>
                <w:rFonts w:ascii="Consolas" w:eastAsia="Times New Roman" w:hAnsi="Consolas"/>
                <w:color w:val="3B3B3B"/>
                <w:sz w:val="18"/>
                <w:szCs w:val="18"/>
                <w:lang w:val="en-ID" w:eastAsia="ja-JP"/>
              </w:rPr>
              <w:t>);</w:t>
            </w:r>
          </w:p>
          <w:p w14:paraId="2DFCACC3" w14:textId="77777777" w:rsidR="00E24978" w:rsidRPr="0047435D" w:rsidRDefault="00E24978" w:rsidP="00E24978">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0000FF"/>
                <w:sz w:val="18"/>
                <w:szCs w:val="18"/>
                <w:lang w:val="en-ID" w:eastAsia="ja-JP"/>
              </w:rPr>
              <w:t>unsigned</w:t>
            </w:r>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0000FF"/>
                <w:sz w:val="18"/>
                <w:szCs w:val="18"/>
                <w:lang w:val="en-ID" w:eastAsia="ja-JP"/>
              </w:rPr>
              <w:t>long</w:t>
            </w:r>
            <w:r w:rsidRPr="0047435D">
              <w:rPr>
                <w:rFonts w:ascii="Consolas" w:eastAsia="Times New Roman" w:hAnsi="Consolas"/>
                <w:color w:val="3B3B3B"/>
                <w:sz w:val="18"/>
                <w:szCs w:val="18"/>
                <w:lang w:val="en-ID" w:eastAsia="ja-JP"/>
              </w:rPr>
              <w:t xml:space="preserve"> </w:t>
            </w:r>
            <w:proofErr w:type="spellStart"/>
            <w:proofErr w:type="gramStart"/>
            <w:r w:rsidRPr="0047435D">
              <w:rPr>
                <w:rFonts w:ascii="Consolas" w:eastAsia="Times New Roman" w:hAnsi="Consolas"/>
                <w:color w:val="795E26"/>
                <w:sz w:val="18"/>
                <w:szCs w:val="18"/>
                <w:lang w:val="en-ID" w:eastAsia="ja-JP"/>
              </w:rPr>
              <w:t>getTime</w:t>
            </w:r>
            <w:proofErr w:type="spellEnd"/>
            <w:r w:rsidRPr="0047435D">
              <w:rPr>
                <w:rFonts w:ascii="Consolas" w:eastAsia="Times New Roman" w:hAnsi="Consolas"/>
                <w:color w:val="3B3B3B"/>
                <w:sz w:val="18"/>
                <w:szCs w:val="18"/>
                <w:lang w:val="en-ID" w:eastAsia="ja-JP"/>
              </w:rPr>
              <w:t>(</w:t>
            </w:r>
            <w:proofErr w:type="gramEnd"/>
            <w:r w:rsidRPr="0047435D">
              <w:rPr>
                <w:rFonts w:ascii="Consolas" w:eastAsia="Times New Roman" w:hAnsi="Consolas"/>
                <w:color w:val="3B3B3B"/>
                <w:sz w:val="18"/>
                <w:szCs w:val="18"/>
                <w:lang w:val="en-ID" w:eastAsia="ja-JP"/>
              </w:rPr>
              <w:t>);</w:t>
            </w:r>
          </w:p>
          <w:p w14:paraId="517C840A" w14:textId="77777777" w:rsidR="00E24978" w:rsidRPr="0047435D" w:rsidRDefault="00E24978" w:rsidP="00E24978">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0000FF"/>
                <w:sz w:val="18"/>
                <w:szCs w:val="18"/>
                <w:lang w:val="en-ID" w:eastAsia="ja-JP"/>
              </w:rPr>
              <w:t>void</w:t>
            </w:r>
            <w:r w:rsidRPr="0047435D">
              <w:rPr>
                <w:rFonts w:ascii="Consolas" w:eastAsia="Times New Roman" w:hAnsi="Consolas"/>
                <w:color w:val="3B3B3B"/>
                <w:sz w:val="18"/>
                <w:szCs w:val="18"/>
                <w:lang w:val="en-ID" w:eastAsia="ja-JP"/>
              </w:rPr>
              <w:t xml:space="preserve"> </w:t>
            </w:r>
            <w:proofErr w:type="spellStart"/>
            <w:proofErr w:type="gramStart"/>
            <w:r w:rsidRPr="0047435D">
              <w:rPr>
                <w:rFonts w:ascii="Consolas" w:eastAsia="Times New Roman" w:hAnsi="Consolas"/>
                <w:color w:val="795E26"/>
                <w:sz w:val="18"/>
                <w:szCs w:val="18"/>
                <w:lang w:val="en-ID" w:eastAsia="ja-JP"/>
              </w:rPr>
              <w:t>printPayload</w:t>
            </w:r>
            <w:proofErr w:type="spellEnd"/>
            <w:r w:rsidRPr="0047435D">
              <w:rPr>
                <w:rFonts w:ascii="Consolas" w:eastAsia="Times New Roman" w:hAnsi="Consolas"/>
                <w:color w:val="3B3B3B"/>
                <w:sz w:val="18"/>
                <w:szCs w:val="18"/>
                <w:lang w:val="en-ID" w:eastAsia="ja-JP"/>
              </w:rPr>
              <w:t>(</w:t>
            </w:r>
            <w:proofErr w:type="spellStart"/>
            <w:proofErr w:type="gramEnd"/>
            <w:r w:rsidRPr="0047435D">
              <w:rPr>
                <w:rFonts w:ascii="Consolas" w:eastAsia="Times New Roman" w:hAnsi="Consolas"/>
                <w:color w:val="267F99"/>
                <w:sz w:val="18"/>
                <w:szCs w:val="18"/>
                <w:lang w:val="en-ID" w:eastAsia="ja-JP"/>
              </w:rPr>
              <w:t>AsyncClient</w:t>
            </w:r>
            <w:proofErr w:type="spellEnd"/>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001080"/>
                <w:sz w:val="18"/>
                <w:szCs w:val="18"/>
                <w:lang w:val="en-ID" w:eastAsia="ja-JP"/>
              </w:rPr>
              <w:t>client</w:t>
            </w:r>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267F99"/>
                <w:sz w:val="18"/>
                <w:szCs w:val="18"/>
                <w:lang w:val="en-ID" w:eastAsia="ja-JP"/>
              </w:rPr>
              <w:t>String</w:t>
            </w:r>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001080"/>
                <w:sz w:val="18"/>
                <w:szCs w:val="18"/>
                <w:lang w:val="en-ID" w:eastAsia="ja-JP"/>
              </w:rPr>
              <w:t>payload</w:t>
            </w:r>
            <w:r w:rsidRPr="0047435D">
              <w:rPr>
                <w:rFonts w:ascii="Consolas" w:eastAsia="Times New Roman" w:hAnsi="Consolas"/>
                <w:color w:val="3B3B3B"/>
                <w:sz w:val="18"/>
                <w:szCs w:val="18"/>
                <w:lang w:val="en-ID" w:eastAsia="ja-JP"/>
              </w:rPr>
              <w:t>);</w:t>
            </w:r>
          </w:p>
          <w:p w14:paraId="2FF2F05C" w14:textId="619142F6" w:rsidR="00E24978" w:rsidRDefault="00E24978" w:rsidP="00E24978">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0000FF"/>
                <w:sz w:val="18"/>
                <w:szCs w:val="18"/>
                <w:lang w:val="en-ID" w:eastAsia="ja-JP"/>
              </w:rPr>
              <w:t>void</w:t>
            </w:r>
            <w:r w:rsidRPr="0047435D">
              <w:rPr>
                <w:rFonts w:ascii="Consolas" w:eastAsia="Times New Roman" w:hAnsi="Consolas"/>
                <w:color w:val="3B3B3B"/>
                <w:sz w:val="18"/>
                <w:szCs w:val="18"/>
                <w:lang w:val="en-ID" w:eastAsia="ja-JP"/>
              </w:rPr>
              <w:t xml:space="preserve"> </w:t>
            </w:r>
            <w:proofErr w:type="spellStart"/>
            <w:proofErr w:type="gramStart"/>
            <w:r w:rsidRPr="0047435D">
              <w:rPr>
                <w:rFonts w:ascii="Consolas" w:eastAsia="Times New Roman" w:hAnsi="Consolas"/>
                <w:color w:val="795E26"/>
                <w:sz w:val="18"/>
                <w:szCs w:val="18"/>
                <w:lang w:val="en-ID" w:eastAsia="ja-JP"/>
              </w:rPr>
              <w:t>printResult</w:t>
            </w:r>
            <w:proofErr w:type="spellEnd"/>
            <w:r w:rsidRPr="0047435D">
              <w:rPr>
                <w:rFonts w:ascii="Consolas" w:eastAsia="Times New Roman" w:hAnsi="Consolas"/>
                <w:color w:val="3B3B3B"/>
                <w:sz w:val="18"/>
                <w:szCs w:val="18"/>
                <w:lang w:val="en-ID" w:eastAsia="ja-JP"/>
              </w:rPr>
              <w:t>(</w:t>
            </w:r>
            <w:proofErr w:type="spellStart"/>
            <w:proofErr w:type="gramEnd"/>
            <w:r w:rsidRPr="0047435D">
              <w:rPr>
                <w:rFonts w:ascii="Consolas" w:eastAsia="Times New Roman" w:hAnsi="Consolas"/>
                <w:color w:val="267F99"/>
                <w:sz w:val="18"/>
                <w:szCs w:val="18"/>
                <w:lang w:val="en-ID" w:eastAsia="ja-JP"/>
              </w:rPr>
              <w:t>AsyncResult</w:t>
            </w:r>
            <w:proofErr w:type="spellEnd"/>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0000FF"/>
                <w:sz w:val="18"/>
                <w:szCs w:val="18"/>
                <w:lang w:val="en-ID" w:eastAsia="ja-JP"/>
              </w:rPr>
              <w:t>&amp;</w:t>
            </w:r>
            <w:proofErr w:type="spellStart"/>
            <w:r w:rsidRPr="0047435D">
              <w:rPr>
                <w:rFonts w:ascii="Consolas" w:eastAsia="Times New Roman" w:hAnsi="Consolas"/>
                <w:color w:val="001080"/>
                <w:sz w:val="18"/>
                <w:szCs w:val="18"/>
                <w:lang w:val="en-ID" w:eastAsia="ja-JP"/>
              </w:rPr>
              <w:t>aResult</w:t>
            </w:r>
            <w:proofErr w:type="spellEnd"/>
            <w:r w:rsidRPr="0047435D">
              <w:rPr>
                <w:rFonts w:ascii="Consolas" w:eastAsia="Times New Roman" w:hAnsi="Consolas"/>
                <w:color w:val="3B3B3B"/>
                <w:sz w:val="18"/>
                <w:szCs w:val="18"/>
                <w:lang w:val="en-ID" w:eastAsia="ja-JP"/>
              </w:rPr>
              <w:t>);</w:t>
            </w:r>
          </w:p>
          <w:p w14:paraId="1C91B726" w14:textId="2C563688"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0000FF"/>
                <w:sz w:val="18"/>
                <w:szCs w:val="18"/>
                <w:lang w:val="en-ID" w:eastAsia="ja-JP"/>
              </w:rPr>
              <w:t>double</w:t>
            </w:r>
            <w:r w:rsidRPr="0047435D">
              <w:rPr>
                <w:rFonts w:ascii="Consolas" w:eastAsia="Times New Roman" w:hAnsi="Consolas"/>
                <w:color w:val="3B3B3B"/>
                <w:sz w:val="18"/>
                <w:szCs w:val="18"/>
                <w:lang w:val="en-ID" w:eastAsia="ja-JP"/>
              </w:rPr>
              <w:t xml:space="preserve"> </w:t>
            </w:r>
            <w:proofErr w:type="spellStart"/>
            <w:r w:rsidRPr="0047435D">
              <w:rPr>
                <w:rFonts w:ascii="Consolas" w:eastAsia="Times New Roman" w:hAnsi="Consolas"/>
                <w:color w:val="001080"/>
                <w:sz w:val="18"/>
                <w:szCs w:val="18"/>
                <w:lang w:val="en-ID" w:eastAsia="ja-JP"/>
              </w:rPr>
              <w:t>thresholdDHTLeftTemperature</w:t>
            </w:r>
            <w:proofErr w:type="spellEnd"/>
            <w:r w:rsidRPr="0047435D">
              <w:rPr>
                <w:rFonts w:ascii="Consolas" w:eastAsia="Times New Roman" w:hAnsi="Consolas"/>
                <w:color w:val="3B3B3B"/>
                <w:sz w:val="18"/>
                <w:szCs w:val="18"/>
                <w:lang w:val="en-ID" w:eastAsia="ja-JP"/>
              </w:rPr>
              <w:t>;</w:t>
            </w:r>
          </w:p>
          <w:p w14:paraId="1D2BF676"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0000FF"/>
                <w:sz w:val="18"/>
                <w:szCs w:val="18"/>
                <w:lang w:val="en-ID" w:eastAsia="ja-JP"/>
              </w:rPr>
              <w:t>double</w:t>
            </w:r>
            <w:r w:rsidRPr="0047435D">
              <w:rPr>
                <w:rFonts w:ascii="Consolas" w:eastAsia="Times New Roman" w:hAnsi="Consolas"/>
                <w:color w:val="3B3B3B"/>
                <w:sz w:val="18"/>
                <w:szCs w:val="18"/>
                <w:lang w:val="en-ID" w:eastAsia="ja-JP"/>
              </w:rPr>
              <w:t xml:space="preserve"> </w:t>
            </w:r>
            <w:proofErr w:type="spellStart"/>
            <w:r w:rsidRPr="0047435D">
              <w:rPr>
                <w:rFonts w:ascii="Consolas" w:eastAsia="Times New Roman" w:hAnsi="Consolas"/>
                <w:color w:val="001080"/>
                <w:sz w:val="18"/>
                <w:szCs w:val="18"/>
                <w:lang w:val="en-ID" w:eastAsia="ja-JP"/>
              </w:rPr>
              <w:t>thresholdDHTLeftHumidity</w:t>
            </w:r>
            <w:proofErr w:type="spellEnd"/>
            <w:r w:rsidRPr="0047435D">
              <w:rPr>
                <w:rFonts w:ascii="Consolas" w:eastAsia="Times New Roman" w:hAnsi="Consolas"/>
                <w:color w:val="3B3B3B"/>
                <w:sz w:val="18"/>
                <w:szCs w:val="18"/>
                <w:lang w:val="en-ID" w:eastAsia="ja-JP"/>
              </w:rPr>
              <w:t>;</w:t>
            </w:r>
          </w:p>
          <w:p w14:paraId="3A9AD58C"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0000FF"/>
                <w:sz w:val="18"/>
                <w:szCs w:val="18"/>
                <w:lang w:val="en-ID" w:eastAsia="ja-JP"/>
              </w:rPr>
              <w:t>double</w:t>
            </w:r>
            <w:r w:rsidRPr="0047435D">
              <w:rPr>
                <w:rFonts w:ascii="Consolas" w:eastAsia="Times New Roman" w:hAnsi="Consolas"/>
                <w:color w:val="3B3B3B"/>
                <w:sz w:val="18"/>
                <w:szCs w:val="18"/>
                <w:lang w:val="en-ID" w:eastAsia="ja-JP"/>
              </w:rPr>
              <w:t xml:space="preserve"> </w:t>
            </w:r>
            <w:proofErr w:type="spellStart"/>
            <w:r w:rsidRPr="0047435D">
              <w:rPr>
                <w:rFonts w:ascii="Consolas" w:eastAsia="Times New Roman" w:hAnsi="Consolas"/>
                <w:color w:val="001080"/>
                <w:sz w:val="18"/>
                <w:szCs w:val="18"/>
                <w:lang w:val="en-ID" w:eastAsia="ja-JP"/>
              </w:rPr>
              <w:t>recordedDHTLeftTemperature</w:t>
            </w:r>
            <w:proofErr w:type="spellEnd"/>
            <w:r w:rsidRPr="0047435D">
              <w:rPr>
                <w:rFonts w:ascii="Consolas" w:eastAsia="Times New Roman" w:hAnsi="Consolas"/>
                <w:color w:val="3B3B3B"/>
                <w:sz w:val="18"/>
                <w:szCs w:val="18"/>
                <w:lang w:val="en-ID" w:eastAsia="ja-JP"/>
              </w:rPr>
              <w:t>;</w:t>
            </w:r>
          </w:p>
          <w:p w14:paraId="60FF3D0A"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0000FF"/>
                <w:sz w:val="18"/>
                <w:szCs w:val="18"/>
                <w:lang w:val="en-ID" w:eastAsia="ja-JP"/>
              </w:rPr>
              <w:t>double</w:t>
            </w:r>
            <w:r w:rsidRPr="0047435D">
              <w:rPr>
                <w:rFonts w:ascii="Consolas" w:eastAsia="Times New Roman" w:hAnsi="Consolas"/>
                <w:color w:val="3B3B3B"/>
                <w:sz w:val="18"/>
                <w:szCs w:val="18"/>
                <w:lang w:val="en-ID" w:eastAsia="ja-JP"/>
              </w:rPr>
              <w:t xml:space="preserve"> </w:t>
            </w:r>
            <w:proofErr w:type="spellStart"/>
            <w:r w:rsidRPr="0047435D">
              <w:rPr>
                <w:rFonts w:ascii="Consolas" w:eastAsia="Times New Roman" w:hAnsi="Consolas"/>
                <w:color w:val="001080"/>
                <w:sz w:val="18"/>
                <w:szCs w:val="18"/>
                <w:lang w:val="en-ID" w:eastAsia="ja-JP"/>
              </w:rPr>
              <w:t>recordedDHTLeftHumidity</w:t>
            </w:r>
            <w:proofErr w:type="spellEnd"/>
            <w:r w:rsidRPr="0047435D">
              <w:rPr>
                <w:rFonts w:ascii="Consolas" w:eastAsia="Times New Roman" w:hAnsi="Consolas"/>
                <w:color w:val="3B3B3B"/>
                <w:sz w:val="18"/>
                <w:szCs w:val="18"/>
                <w:lang w:val="en-ID" w:eastAsia="ja-JP"/>
              </w:rPr>
              <w:t>;</w:t>
            </w:r>
          </w:p>
          <w:p w14:paraId="2F5C66B4"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0000FF"/>
                <w:sz w:val="18"/>
                <w:szCs w:val="18"/>
                <w:lang w:val="en-ID" w:eastAsia="ja-JP"/>
              </w:rPr>
              <w:t>double</w:t>
            </w:r>
            <w:r w:rsidRPr="0047435D">
              <w:rPr>
                <w:rFonts w:ascii="Consolas" w:eastAsia="Times New Roman" w:hAnsi="Consolas"/>
                <w:color w:val="3B3B3B"/>
                <w:sz w:val="18"/>
                <w:szCs w:val="18"/>
                <w:lang w:val="en-ID" w:eastAsia="ja-JP"/>
              </w:rPr>
              <w:t xml:space="preserve"> </w:t>
            </w:r>
            <w:proofErr w:type="spellStart"/>
            <w:r w:rsidRPr="0047435D">
              <w:rPr>
                <w:rFonts w:ascii="Consolas" w:eastAsia="Times New Roman" w:hAnsi="Consolas"/>
                <w:color w:val="001080"/>
                <w:sz w:val="18"/>
                <w:szCs w:val="18"/>
                <w:lang w:val="en-ID" w:eastAsia="ja-JP"/>
              </w:rPr>
              <w:t>thresholdDHTRightTemperature</w:t>
            </w:r>
            <w:proofErr w:type="spellEnd"/>
            <w:r w:rsidRPr="0047435D">
              <w:rPr>
                <w:rFonts w:ascii="Consolas" w:eastAsia="Times New Roman" w:hAnsi="Consolas"/>
                <w:color w:val="3B3B3B"/>
                <w:sz w:val="18"/>
                <w:szCs w:val="18"/>
                <w:lang w:val="en-ID" w:eastAsia="ja-JP"/>
              </w:rPr>
              <w:t>;</w:t>
            </w:r>
          </w:p>
          <w:p w14:paraId="06DCD3F9"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0000FF"/>
                <w:sz w:val="18"/>
                <w:szCs w:val="18"/>
                <w:lang w:val="en-ID" w:eastAsia="ja-JP"/>
              </w:rPr>
              <w:t>double</w:t>
            </w:r>
            <w:r w:rsidRPr="0047435D">
              <w:rPr>
                <w:rFonts w:ascii="Consolas" w:eastAsia="Times New Roman" w:hAnsi="Consolas"/>
                <w:color w:val="3B3B3B"/>
                <w:sz w:val="18"/>
                <w:szCs w:val="18"/>
                <w:lang w:val="en-ID" w:eastAsia="ja-JP"/>
              </w:rPr>
              <w:t xml:space="preserve"> </w:t>
            </w:r>
            <w:proofErr w:type="spellStart"/>
            <w:r w:rsidRPr="0047435D">
              <w:rPr>
                <w:rFonts w:ascii="Consolas" w:eastAsia="Times New Roman" w:hAnsi="Consolas"/>
                <w:color w:val="001080"/>
                <w:sz w:val="18"/>
                <w:szCs w:val="18"/>
                <w:lang w:val="en-ID" w:eastAsia="ja-JP"/>
              </w:rPr>
              <w:t>thresholdDHTRightHumidity</w:t>
            </w:r>
            <w:proofErr w:type="spellEnd"/>
            <w:r w:rsidRPr="0047435D">
              <w:rPr>
                <w:rFonts w:ascii="Consolas" w:eastAsia="Times New Roman" w:hAnsi="Consolas"/>
                <w:color w:val="3B3B3B"/>
                <w:sz w:val="18"/>
                <w:szCs w:val="18"/>
                <w:lang w:val="en-ID" w:eastAsia="ja-JP"/>
              </w:rPr>
              <w:t>;</w:t>
            </w:r>
          </w:p>
          <w:p w14:paraId="60BC9CFF"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0000FF"/>
                <w:sz w:val="18"/>
                <w:szCs w:val="18"/>
                <w:lang w:val="en-ID" w:eastAsia="ja-JP"/>
              </w:rPr>
              <w:t>double</w:t>
            </w:r>
            <w:r w:rsidRPr="0047435D">
              <w:rPr>
                <w:rFonts w:ascii="Consolas" w:eastAsia="Times New Roman" w:hAnsi="Consolas"/>
                <w:color w:val="3B3B3B"/>
                <w:sz w:val="18"/>
                <w:szCs w:val="18"/>
                <w:lang w:val="en-ID" w:eastAsia="ja-JP"/>
              </w:rPr>
              <w:t xml:space="preserve"> </w:t>
            </w:r>
            <w:proofErr w:type="spellStart"/>
            <w:r w:rsidRPr="0047435D">
              <w:rPr>
                <w:rFonts w:ascii="Consolas" w:eastAsia="Times New Roman" w:hAnsi="Consolas"/>
                <w:color w:val="001080"/>
                <w:sz w:val="18"/>
                <w:szCs w:val="18"/>
                <w:lang w:val="en-ID" w:eastAsia="ja-JP"/>
              </w:rPr>
              <w:t>recordedDHTRightTemperature</w:t>
            </w:r>
            <w:proofErr w:type="spellEnd"/>
            <w:r w:rsidRPr="0047435D">
              <w:rPr>
                <w:rFonts w:ascii="Consolas" w:eastAsia="Times New Roman" w:hAnsi="Consolas"/>
                <w:color w:val="3B3B3B"/>
                <w:sz w:val="18"/>
                <w:szCs w:val="18"/>
                <w:lang w:val="en-ID" w:eastAsia="ja-JP"/>
              </w:rPr>
              <w:t>;</w:t>
            </w:r>
          </w:p>
          <w:p w14:paraId="3EDFBC8D"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0000FF"/>
                <w:sz w:val="18"/>
                <w:szCs w:val="18"/>
                <w:lang w:val="en-ID" w:eastAsia="ja-JP"/>
              </w:rPr>
              <w:t>double</w:t>
            </w:r>
            <w:r w:rsidRPr="0047435D">
              <w:rPr>
                <w:rFonts w:ascii="Consolas" w:eastAsia="Times New Roman" w:hAnsi="Consolas"/>
                <w:color w:val="3B3B3B"/>
                <w:sz w:val="18"/>
                <w:szCs w:val="18"/>
                <w:lang w:val="en-ID" w:eastAsia="ja-JP"/>
              </w:rPr>
              <w:t xml:space="preserve"> </w:t>
            </w:r>
            <w:proofErr w:type="spellStart"/>
            <w:r w:rsidRPr="0047435D">
              <w:rPr>
                <w:rFonts w:ascii="Consolas" w:eastAsia="Times New Roman" w:hAnsi="Consolas"/>
                <w:color w:val="001080"/>
                <w:sz w:val="18"/>
                <w:szCs w:val="18"/>
                <w:lang w:val="en-ID" w:eastAsia="ja-JP"/>
              </w:rPr>
              <w:t>recordedDHTRightHumidity</w:t>
            </w:r>
            <w:proofErr w:type="spellEnd"/>
            <w:r w:rsidRPr="0047435D">
              <w:rPr>
                <w:rFonts w:ascii="Consolas" w:eastAsia="Times New Roman" w:hAnsi="Consolas"/>
                <w:color w:val="3B3B3B"/>
                <w:sz w:val="18"/>
                <w:szCs w:val="18"/>
                <w:lang w:val="en-ID" w:eastAsia="ja-JP"/>
              </w:rPr>
              <w:t>;</w:t>
            </w:r>
          </w:p>
          <w:p w14:paraId="50F2048E"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0000FF"/>
                <w:sz w:val="18"/>
                <w:szCs w:val="18"/>
                <w:lang w:val="en-ID" w:eastAsia="ja-JP"/>
              </w:rPr>
              <w:t>unsigned</w:t>
            </w:r>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0000FF"/>
                <w:sz w:val="18"/>
                <w:szCs w:val="18"/>
                <w:lang w:val="en-ID" w:eastAsia="ja-JP"/>
              </w:rPr>
              <w:t>long</w:t>
            </w:r>
            <w:r w:rsidRPr="0047435D">
              <w:rPr>
                <w:rFonts w:ascii="Consolas" w:eastAsia="Times New Roman" w:hAnsi="Consolas"/>
                <w:color w:val="3B3B3B"/>
                <w:sz w:val="18"/>
                <w:szCs w:val="18"/>
                <w:lang w:val="en-ID" w:eastAsia="ja-JP"/>
              </w:rPr>
              <w:t xml:space="preserve"> </w:t>
            </w:r>
            <w:proofErr w:type="spellStart"/>
            <w:r w:rsidRPr="0047435D">
              <w:rPr>
                <w:rFonts w:ascii="Consolas" w:eastAsia="Times New Roman" w:hAnsi="Consolas"/>
                <w:color w:val="001080"/>
                <w:sz w:val="18"/>
                <w:szCs w:val="18"/>
                <w:lang w:val="en-ID" w:eastAsia="ja-JP"/>
              </w:rPr>
              <w:t>lastThresholdUpdate</w:t>
            </w:r>
            <w:proofErr w:type="spellEnd"/>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000000"/>
                <w:sz w:val="18"/>
                <w:szCs w:val="18"/>
                <w:lang w:val="en-ID" w:eastAsia="ja-JP"/>
              </w:rPr>
              <w:t>=</w:t>
            </w:r>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098658"/>
                <w:sz w:val="18"/>
                <w:szCs w:val="18"/>
                <w:lang w:val="en-ID" w:eastAsia="ja-JP"/>
              </w:rPr>
              <w:t>0</w:t>
            </w:r>
            <w:r w:rsidRPr="0047435D">
              <w:rPr>
                <w:rFonts w:ascii="Consolas" w:eastAsia="Times New Roman" w:hAnsi="Consolas"/>
                <w:color w:val="3B3B3B"/>
                <w:sz w:val="18"/>
                <w:szCs w:val="18"/>
                <w:lang w:val="en-ID" w:eastAsia="ja-JP"/>
              </w:rPr>
              <w:t>;</w:t>
            </w:r>
          </w:p>
          <w:p w14:paraId="6FA58A2F"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0000FF"/>
                <w:sz w:val="18"/>
                <w:szCs w:val="18"/>
                <w:lang w:val="en-ID" w:eastAsia="ja-JP"/>
              </w:rPr>
              <w:t>unsigned</w:t>
            </w:r>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0000FF"/>
                <w:sz w:val="18"/>
                <w:szCs w:val="18"/>
                <w:lang w:val="en-ID" w:eastAsia="ja-JP"/>
              </w:rPr>
              <w:t>long</w:t>
            </w:r>
            <w:r w:rsidRPr="0047435D">
              <w:rPr>
                <w:rFonts w:ascii="Consolas" w:eastAsia="Times New Roman" w:hAnsi="Consolas"/>
                <w:color w:val="3B3B3B"/>
                <w:sz w:val="18"/>
                <w:szCs w:val="18"/>
                <w:lang w:val="en-ID" w:eastAsia="ja-JP"/>
              </w:rPr>
              <w:t xml:space="preserve"> </w:t>
            </w:r>
            <w:proofErr w:type="spellStart"/>
            <w:r w:rsidRPr="0047435D">
              <w:rPr>
                <w:rFonts w:ascii="Consolas" w:eastAsia="Times New Roman" w:hAnsi="Consolas"/>
                <w:color w:val="001080"/>
                <w:sz w:val="18"/>
                <w:szCs w:val="18"/>
                <w:lang w:val="en-ID" w:eastAsia="ja-JP"/>
              </w:rPr>
              <w:t>lastFirestoreUpdate</w:t>
            </w:r>
            <w:proofErr w:type="spellEnd"/>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000000"/>
                <w:sz w:val="18"/>
                <w:szCs w:val="18"/>
                <w:lang w:val="en-ID" w:eastAsia="ja-JP"/>
              </w:rPr>
              <w:t>=</w:t>
            </w:r>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098658"/>
                <w:sz w:val="18"/>
                <w:szCs w:val="18"/>
                <w:lang w:val="en-ID" w:eastAsia="ja-JP"/>
              </w:rPr>
              <w:t>0</w:t>
            </w:r>
            <w:r w:rsidRPr="0047435D">
              <w:rPr>
                <w:rFonts w:ascii="Consolas" w:eastAsia="Times New Roman" w:hAnsi="Consolas"/>
                <w:color w:val="3B3B3B"/>
                <w:sz w:val="18"/>
                <w:szCs w:val="18"/>
                <w:lang w:val="en-ID" w:eastAsia="ja-JP"/>
              </w:rPr>
              <w:t>;</w:t>
            </w:r>
          </w:p>
          <w:p w14:paraId="7346C29D" w14:textId="3A3C39D1"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0000FF"/>
                <w:sz w:val="18"/>
                <w:szCs w:val="18"/>
                <w:lang w:val="en-ID" w:eastAsia="ja-JP"/>
              </w:rPr>
              <w:t>unsigned</w:t>
            </w:r>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0000FF"/>
                <w:sz w:val="18"/>
                <w:szCs w:val="18"/>
                <w:lang w:val="en-ID" w:eastAsia="ja-JP"/>
              </w:rPr>
              <w:t>long</w:t>
            </w:r>
            <w:r w:rsidRPr="0047435D">
              <w:rPr>
                <w:rFonts w:ascii="Consolas" w:eastAsia="Times New Roman" w:hAnsi="Consolas"/>
                <w:color w:val="3B3B3B"/>
                <w:sz w:val="18"/>
                <w:szCs w:val="18"/>
                <w:lang w:val="en-ID" w:eastAsia="ja-JP"/>
              </w:rPr>
              <w:t xml:space="preserve"> </w:t>
            </w:r>
            <w:proofErr w:type="spellStart"/>
            <w:r w:rsidRPr="0047435D">
              <w:rPr>
                <w:rFonts w:ascii="Consolas" w:eastAsia="Times New Roman" w:hAnsi="Consolas"/>
                <w:color w:val="001080"/>
                <w:sz w:val="18"/>
                <w:szCs w:val="18"/>
                <w:lang w:val="en-ID" w:eastAsia="ja-JP"/>
              </w:rPr>
              <w:t>lastRealtimeUpdate</w:t>
            </w:r>
            <w:proofErr w:type="spellEnd"/>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000000"/>
                <w:sz w:val="18"/>
                <w:szCs w:val="18"/>
                <w:lang w:val="en-ID" w:eastAsia="ja-JP"/>
              </w:rPr>
              <w:t>=</w:t>
            </w:r>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098658"/>
                <w:sz w:val="18"/>
                <w:szCs w:val="18"/>
                <w:lang w:val="en-ID" w:eastAsia="ja-JP"/>
              </w:rPr>
              <w:t>0</w:t>
            </w:r>
            <w:r w:rsidRPr="0047435D">
              <w:rPr>
                <w:rFonts w:ascii="Consolas" w:eastAsia="Times New Roman" w:hAnsi="Consolas"/>
                <w:color w:val="3B3B3B"/>
                <w:sz w:val="18"/>
                <w:szCs w:val="18"/>
                <w:lang w:val="en-ID" w:eastAsia="ja-JP"/>
              </w:rPr>
              <w:t>;</w:t>
            </w:r>
          </w:p>
        </w:tc>
      </w:tr>
    </w:tbl>
    <w:p w14:paraId="424A300F" w14:textId="5486574F" w:rsidR="0047435D" w:rsidRPr="0047435D" w:rsidRDefault="0047435D" w:rsidP="0047435D">
      <w:pPr>
        <w:pStyle w:val="Caption"/>
      </w:pPr>
      <w:bookmarkStart w:id="42" w:name="_Ref186031572"/>
      <w:r>
        <w:t xml:space="preserve">Gambar </w:t>
      </w:r>
      <w:r w:rsidR="003E33A8">
        <w:fldChar w:fldCharType="begin"/>
      </w:r>
      <w:r w:rsidR="003E33A8">
        <w:instrText xml:space="preserve"> STYLEREF 1 \s </w:instrText>
      </w:r>
      <w:r w:rsidR="003E33A8">
        <w:fldChar w:fldCharType="separate"/>
      </w:r>
      <w:r w:rsidR="009E57D1">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9E57D1">
        <w:rPr>
          <w:noProof/>
        </w:rPr>
        <w:t>10</w:t>
      </w:r>
      <w:r w:rsidR="003E33A8">
        <w:fldChar w:fldCharType="end"/>
      </w:r>
      <w:bookmarkEnd w:id="42"/>
      <w:r>
        <w:t xml:space="preserve"> Kode Program </w:t>
      </w:r>
      <w:proofErr w:type="spellStart"/>
      <w:r>
        <w:t>Deklarasi</w:t>
      </w:r>
      <w:proofErr w:type="spellEnd"/>
      <w:r>
        <w:t xml:space="preserve"> </w:t>
      </w:r>
      <w:proofErr w:type="spellStart"/>
      <w:r w:rsidR="00E24978">
        <w:t>Fungsi</w:t>
      </w:r>
      <w:proofErr w:type="spellEnd"/>
      <w:r w:rsidR="00E24978">
        <w:t xml:space="preserve"> dan </w:t>
      </w:r>
      <w:proofErr w:type="spellStart"/>
      <w:r>
        <w:t>Variabel</w:t>
      </w:r>
      <w:proofErr w:type="spellEnd"/>
    </w:p>
    <w:p w14:paraId="31315DA3" w14:textId="5745D055" w:rsidR="00306C8F" w:rsidRDefault="00306C8F">
      <w:pPr>
        <w:suppressAutoHyphens w:val="0"/>
        <w:spacing w:after="160" w:line="259" w:lineRule="auto"/>
        <w:rPr>
          <w:color w:val="000000"/>
          <w:szCs w:val="24"/>
          <w:shd w:val="clear" w:color="auto" w:fill="FFFFFF"/>
        </w:rPr>
      </w:pPr>
    </w:p>
    <w:p w14:paraId="67303222" w14:textId="54A7CDAE" w:rsidR="00E24978" w:rsidRPr="00557AE2" w:rsidRDefault="00E24978" w:rsidP="009019AB">
      <w:pPr>
        <w:pStyle w:val="paragraf"/>
      </w:pPr>
      <w:r>
        <w:t xml:space="preserve">Program </w:t>
      </w:r>
      <w:proofErr w:type="spellStart"/>
      <w:r>
        <w:t>perlu</w:t>
      </w:r>
      <w:proofErr w:type="spellEnd"/>
      <w:r>
        <w:t xml:space="preserve"> </w:t>
      </w:r>
      <w:proofErr w:type="spellStart"/>
      <w:r>
        <w:t>menjalankan</w:t>
      </w:r>
      <w:proofErr w:type="spellEnd"/>
      <w:r>
        <w:t xml:space="preserve"> </w:t>
      </w:r>
      <w:proofErr w:type="spellStart"/>
      <w:r>
        <w:t>serangkaian</w:t>
      </w:r>
      <w:proofErr w:type="spellEnd"/>
      <w:r>
        <w:t xml:space="preserve"> </w:t>
      </w:r>
      <w:proofErr w:type="spellStart"/>
      <w:r>
        <w:t>perintah</w:t>
      </w:r>
      <w:proofErr w:type="spellEnd"/>
      <w:r>
        <w:t xml:space="preserve"> </w:t>
      </w:r>
      <w:proofErr w:type="spellStart"/>
      <w:r>
        <w:t>sebelum</w:t>
      </w:r>
      <w:proofErr w:type="spellEnd"/>
      <w:r>
        <w:t xml:space="preserve"> </w:t>
      </w:r>
      <w:proofErr w:type="spellStart"/>
      <w:r>
        <w:t>memulai</w:t>
      </w:r>
      <w:proofErr w:type="spellEnd"/>
      <w:r>
        <w:t xml:space="preserve"> </w:t>
      </w:r>
      <w:proofErr w:type="spellStart"/>
      <w:r>
        <w:t>merekam</w:t>
      </w:r>
      <w:proofErr w:type="spellEnd"/>
      <w:r>
        <w:t xml:space="preserve"> sensor. Kode program ini </w:t>
      </w:r>
      <w:proofErr w:type="spellStart"/>
      <w:r>
        <w:t>tertulis</w:t>
      </w:r>
      <w:proofErr w:type="spellEnd"/>
      <w:r>
        <w:t xml:space="preserve"> </w:t>
      </w:r>
      <w:proofErr w:type="spellStart"/>
      <w:r>
        <w:t>dalam</w:t>
      </w:r>
      <w:proofErr w:type="spellEnd"/>
      <w:r>
        <w:t xml:space="preserve"> </w:t>
      </w:r>
      <w:proofErr w:type="spellStart"/>
      <w:r>
        <w:t>fungsi</w:t>
      </w:r>
      <w:proofErr w:type="spellEnd"/>
      <w:r>
        <w:t xml:space="preserve"> </w:t>
      </w:r>
      <w:proofErr w:type="gramStart"/>
      <w:r w:rsidRPr="00E24978">
        <w:rPr>
          <w:i/>
          <w:iCs/>
        </w:rPr>
        <w:t>setup(</w:t>
      </w:r>
      <w:proofErr w:type="gramEnd"/>
      <w:r w:rsidRPr="00E24978">
        <w:rPr>
          <w:i/>
          <w:iCs/>
        </w:rPr>
        <w:t>)</w:t>
      </w:r>
      <w:r>
        <w:t xml:space="preserve"> </w:t>
      </w:r>
      <w:proofErr w:type="spellStart"/>
      <w:r>
        <w:t>sehingga</w:t>
      </w:r>
      <w:proofErr w:type="spellEnd"/>
      <w:r>
        <w:t xml:space="preserve"> </w:t>
      </w:r>
      <w:proofErr w:type="spellStart"/>
      <w:r>
        <w:t>dilaksanakan</w:t>
      </w:r>
      <w:proofErr w:type="spellEnd"/>
      <w:r>
        <w:t xml:space="preserve"> </w:t>
      </w:r>
      <w:proofErr w:type="spellStart"/>
      <w:r>
        <w:t>sebelum</w:t>
      </w:r>
      <w:proofErr w:type="spellEnd"/>
      <w:r>
        <w:t xml:space="preserve"> </w:t>
      </w:r>
      <w:r>
        <w:rPr>
          <w:i/>
          <w:iCs/>
        </w:rPr>
        <w:t>loop</w:t>
      </w:r>
      <w:r>
        <w:t xml:space="preserve"> </w:t>
      </w:r>
      <w:proofErr w:type="spellStart"/>
      <w:r>
        <w:t>awal</w:t>
      </w:r>
      <w:proofErr w:type="spellEnd"/>
      <w:r>
        <w:t xml:space="preserve"> </w:t>
      </w:r>
      <w:proofErr w:type="spellStart"/>
      <w:r>
        <w:t>dimulai</w:t>
      </w:r>
      <w:proofErr w:type="spellEnd"/>
      <w:r>
        <w:t xml:space="preserve"> dan </w:t>
      </w:r>
      <w:proofErr w:type="spellStart"/>
      <w:r>
        <w:t>meliputi</w:t>
      </w:r>
      <w:proofErr w:type="spellEnd"/>
      <w:r>
        <w:t xml:space="preserve"> </w:t>
      </w:r>
      <w:proofErr w:type="spellStart"/>
      <w:r>
        <w:t>fungsi</w:t>
      </w:r>
      <w:proofErr w:type="spellEnd"/>
      <w:r>
        <w:t xml:space="preserve"> untuk </w:t>
      </w:r>
      <w:proofErr w:type="spellStart"/>
      <w:r>
        <w:t>menyetel</w:t>
      </w:r>
      <w:proofErr w:type="spellEnd"/>
      <w:r>
        <w:t xml:space="preserve"> ESP8266, </w:t>
      </w:r>
      <w:proofErr w:type="spellStart"/>
      <w:r w:rsidR="00557AE2">
        <w:t>menghubungkan</w:t>
      </w:r>
      <w:proofErr w:type="spellEnd"/>
      <w:r w:rsidR="00557AE2">
        <w:t xml:space="preserve"> ke </w:t>
      </w:r>
      <w:proofErr w:type="spellStart"/>
      <w:r w:rsidR="00557AE2">
        <w:t>jaringan</w:t>
      </w:r>
      <w:proofErr w:type="spellEnd"/>
      <w:r w:rsidR="00557AE2">
        <w:t xml:space="preserve">, </w:t>
      </w:r>
      <w:proofErr w:type="spellStart"/>
      <w:r w:rsidR="00557AE2">
        <w:t>menghubungkan</w:t>
      </w:r>
      <w:proofErr w:type="spellEnd"/>
      <w:r w:rsidR="00557AE2">
        <w:t xml:space="preserve"> ke server NTP, </w:t>
      </w:r>
      <w:proofErr w:type="spellStart"/>
      <w:r w:rsidR="00557AE2">
        <w:lastRenderedPageBreak/>
        <w:t>menghubungkan</w:t>
      </w:r>
      <w:proofErr w:type="spellEnd"/>
      <w:r w:rsidR="00557AE2">
        <w:t xml:space="preserve"> ke </w:t>
      </w:r>
      <w:r w:rsidR="00557AE2">
        <w:rPr>
          <w:i/>
          <w:iCs/>
        </w:rPr>
        <w:t xml:space="preserve">Cloud </w:t>
      </w:r>
      <w:proofErr w:type="spellStart"/>
      <w:r w:rsidR="00557AE2">
        <w:rPr>
          <w:i/>
          <w:iCs/>
        </w:rPr>
        <w:t>Firestore</w:t>
      </w:r>
      <w:proofErr w:type="spellEnd"/>
      <w:r w:rsidR="00557AE2">
        <w:t xml:space="preserve">, dan </w:t>
      </w:r>
      <w:proofErr w:type="spellStart"/>
      <w:r w:rsidR="00557AE2">
        <w:t>menghubungkan</w:t>
      </w:r>
      <w:proofErr w:type="spellEnd"/>
      <w:r w:rsidR="00557AE2">
        <w:t xml:space="preserve"> ke </w:t>
      </w:r>
      <w:r w:rsidR="00557AE2">
        <w:rPr>
          <w:i/>
          <w:iCs/>
        </w:rPr>
        <w:t>Realtime Database</w:t>
      </w:r>
      <w:r w:rsidR="00557AE2">
        <w:t xml:space="preserve">. Kode program untuk </w:t>
      </w:r>
      <w:proofErr w:type="spellStart"/>
      <w:r w:rsidR="00557AE2">
        <w:t>setelan</w:t>
      </w:r>
      <w:proofErr w:type="spellEnd"/>
      <w:r w:rsidR="00557AE2">
        <w:t xml:space="preserve"> </w:t>
      </w:r>
      <w:proofErr w:type="spellStart"/>
      <w:r w:rsidR="00557AE2">
        <w:t>awal</w:t>
      </w:r>
      <w:proofErr w:type="spellEnd"/>
      <w:r w:rsidR="00557AE2">
        <w:t xml:space="preserve"> </w:t>
      </w:r>
      <w:proofErr w:type="spellStart"/>
      <w:r w:rsidR="00557AE2">
        <w:t>perangkat</w:t>
      </w:r>
      <w:proofErr w:type="spellEnd"/>
      <w:r w:rsidR="00557AE2">
        <w:t xml:space="preserve"> </w:t>
      </w:r>
      <w:proofErr w:type="spellStart"/>
      <w:r w:rsidR="00557AE2">
        <w:t>dapat</w:t>
      </w:r>
      <w:proofErr w:type="spellEnd"/>
      <w:r w:rsidR="00557AE2">
        <w:t xml:space="preserve"> </w:t>
      </w:r>
      <w:proofErr w:type="spellStart"/>
      <w:r w:rsidR="00557AE2">
        <w:t>dibaca</w:t>
      </w:r>
      <w:proofErr w:type="spellEnd"/>
      <w:r w:rsidR="00557AE2">
        <w:t xml:space="preserve"> pada </w:t>
      </w:r>
      <w:r w:rsidR="006F1C28">
        <w:fldChar w:fldCharType="begin"/>
      </w:r>
      <w:r w:rsidR="006F1C28">
        <w:instrText xml:space="preserve"> REF _Ref186032279 \h </w:instrText>
      </w:r>
      <w:r w:rsidR="006F1C28">
        <w:fldChar w:fldCharType="separate"/>
      </w:r>
      <w:r w:rsidR="009E57D1">
        <w:t xml:space="preserve">Gambar </w:t>
      </w:r>
      <w:r w:rsidR="009E57D1">
        <w:rPr>
          <w:noProof/>
        </w:rPr>
        <w:t>3</w:t>
      </w:r>
      <w:r w:rsidR="009E57D1">
        <w:t>.</w:t>
      </w:r>
      <w:r w:rsidR="009E57D1">
        <w:rPr>
          <w:noProof/>
        </w:rPr>
        <w:t>11</w:t>
      </w:r>
      <w:r w:rsidR="006F1C28">
        <w:fldChar w:fldCharType="end"/>
      </w:r>
      <w:r w:rsidR="00557AE2">
        <w:t>.</w:t>
      </w:r>
    </w:p>
    <w:tbl>
      <w:tblPr>
        <w:tblStyle w:val="TableGrid"/>
        <w:tblW w:w="0" w:type="auto"/>
        <w:tblCellMar>
          <w:top w:w="115" w:type="dxa"/>
          <w:bottom w:w="115" w:type="dxa"/>
        </w:tblCellMar>
        <w:tblLook w:val="04A0" w:firstRow="1" w:lastRow="0" w:firstColumn="1" w:lastColumn="0" w:noHBand="0" w:noVBand="1"/>
      </w:tblPr>
      <w:tblGrid>
        <w:gridCol w:w="7927"/>
      </w:tblGrid>
      <w:tr w:rsidR="006F1C28" w14:paraId="74C1C744" w14:textId="77777777" w:rsidTr="00325E19">
        <w:tc>
          <w:tcPr>
            <w:tcW w:w="7927" w:type="dxa"/>
          </w:tcPr>
          <w:p w14:paraId="378ECCCE"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0000FF"/>
                <w:sz w:val="18"/>
                <w:szCs w:val="18"/>
                <w:lang w:val="en-ID" w:eastAsia="ja-JP"/>
              </w:rPr>
              <w:t>void</w:t>
            </w:r>
            <w:r w:rsidRPr="006F1C28">
              <w:rPr>
                <w:rFonts w:ascii="Consolas" w:eastAsia="Times New Roman" w:hAnsi="Consolas"/>
                <w:color w:val="3B3B3B"/>
                <w:sz w:val="18"/>
                <w:szCs w:val="18"/>
                <w:lang w:val="en-ID" w:eastAsia="ja-JP"/>
              </w:rPr>
              <w:t xml:space="preserve"> </w:t>
            </w:r>
            <w:proofErr w:type="gramStart"/>
            <w:r w:rsidRPr="006F1C28">
              <w:rPr>
                <w:rFonts w:ascii="Consolas" w:eastAsia="Times New Roman" w:hAnsi="Consolas"/>
                <w:color w:val="795E26"/>
                <w:sz w:val="18"/>
                <w:szCs w:val="18"/>
                <w:lang w:val="en-ID" w:eastAsia="ja-JP"/>
              </w:rPr>
              <w:t>setup</w:t>
            </w:r>
            <w:r w:rsidRPr="006F1C28">
              <w:rPr>
                <w:rFonts w:ascii="Consolas" w:eastAsia="Times New Roman" w:hAnsi="Consolas"/>
                <w:color w:val="3B3B3B"/>
                <w:sz w:val="18"/>
                <w:szCs w:val="18"/>
                <w:lang w:val="en-ID" w:eastAsia="ja-JP"/>
              </w:rPr>
              <w:t>(</w:t>
            </w:r>
            <w:proofErr w:type="gramEnd"/>
            <w:r w:rsidRPr="006F1C28">
              <w:rPr>
                <w:rFonts w:ascii="Consolas" w:eastAsia="Times New Roman" w:hAnsi="Consolas"/>
                <w:color w:val="3B3B3B"/>
                <w:sz w:val="18"/>
                <w:szCs w:val="18"/>
                <w:lang w:val="en-ID" w:eastAsia="ja-JP"/>
              </w:rPr>
              <w:t xml:space="preserve">) { </w:t>
            </w:r>
          </w:p>
          <w:p w14:paraId="7C53CEAD"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008000"/>
                <w:sz w:val="18"/>
                <w:szCs w:val="18"/>
                <w:lang w:val="en-ID" w:eastAsia="ja-JP"/>
              </w:rPr>
              <w:t xml:space="preserve">  // Setup </w:t>
            </w:r>
            <w:proofErr w:type="spellStart"/>
            <w:r w:rsidRPr="006F1C28">
              <w:rPr>
                <w:rFonts w:ascii="Consolas" w:eastAsia="Times New Roman" w:hAnsi="Consolas"/>
                <w:color w:val="008000"/>
                <w:sz w:val="18"/>
                <w:szCs w:val="18"/>
                <w:lang w:val="en-ID" w:eastAsia="ja-JP"/>
              </w:rPr>
              <w:t>perangkat</w:t>
            </w:r>
            <w:proofErr w:type="spellEnd"/>
          </w:p>
          <w:p w14:paraId="362CCCDE"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Serial</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begin</w:t>
            </w:r>
            <w:proofErr w:type="spellEnd"/>
            <w:r w:rsidRPr="006F1C28">
              <w:rPr>
                <w:rFonts w:ascii="Consolas" w:eastAsia="Times New Roman" w:hAnsi="Consolas"/>
                <w:color w:val="3B3B3B"/>
                <w:sz w:val="18"/>
                <w:szCs w:val="18"/>
                <w:lang w:val="en-ID" w:eastAsia="ja-JP"/>
              </w:rPr>
              <w:t>(</w:t>
            </w:r>
            <w:r w:rsidRPr="006F1C28">
              <w:rPr>
                <w:rFonts w:ascii="Consolas" w:eastAsia="Times New Roman" w:hAnsi="Consolas"/>
                <w:color w:val="098658"/>
                <w:sz w:val="18"/>
                <w:szCs w:val="18"/>
                <w:lang w:val="en-ID" w:eastAsia="ja-JP"/>
              </w:rPr>
              <w:t>115200</w:t>
            </w:r>
            <w:r w:rsidRPr="006F1C28">
              <w:rPr>
                <w:rFonts w:ascii="Consolas" w:eastAsia="Times New Roman" w:hAnsi="Consolas"/>
                <w:color w:val="3B3B3B"/>
                <w:sz w:val="18"/>
                <w:szCs w:val="18"/>
                <w:lang w:val="en-ID" w:eastAsia="ja-JP"/>
              </w:rPr>
              <w:t xml:space="preserve">); </w:t>
            </w:r>
          </w:p>
          <w:p w14:paraId="6FBC2A9A"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Serial</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println</w:t>
            </w:r>
            <w:proofErr w:type="spellEnd"/>
            <w:r w:rsidRPr="006F1C28">
              <w:rPr>
                <w:rFonts w:ascii="Consolas" w:eastAsia="Times New Roman" w:hAnsi="Consolas"/>
                <w:color w:val="3B3B3B"/>
                <w:sz w:val="18"/>
                <w:szCs w:val="18"/>
                <w:lang w:val="en-ID" w:eastAsia="ja-JP"/>
              </w:rPr>
              <w:t>(</w:t>
            </w:r>
            <w:r w:rsidRPr="006F1C28">
              <w:rPr>
                <w:rFonts w:ascii="Consolas" w:eastAsia="Times New Roman" w:hAnsi="Consolas"/>
                <w:color w:val="A31515"/>
                <w:sz w:val="18"/>
                <w:szCs w:val="18"/>
                <w:lang w:val="en-ID" w:eastAsia="ja-JP"/>
              </w:rPr>
              <w:t>" "</w:t>
            </w:r>
            <w:r w:rsidRPr="006F1C28">
              <w:rPr>
                <w:rFonts w:ascii="Consolas" w:eastAsia="Times New Roman" w:hAnsi="Consolas"/>
                <w:color w:val="3B3B3B"/>
                <w:sz w:val="18"/>
                <w:szCs w:val="18"/>
                <w:lang w:val="en-ID" w:eastAsia="ja-JP"/>
              </w:rPr>
              <w:t>);</w:t>
            </w:r>
          </w:p>
          <w:p w14:paraId="20BB3A80"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proofErr w:type="gramStart"/>
            <w:r w:rsidRPr="006F1C28">
              <w:rPr>
                <w:rFonts w:ascii="Consolas" w:eastAsia="Times New Roman" w:hAnsi="Consolas"/>
                <w:color w:val="795E26"/>
                <w:sz w:val="18"/>
                <w:szCs w:val="18"/>
                <w:lang w:val="en-ID" w:eastAsia="ja-JP"/>
              </w:rPr>
              <w:t>pinMode</w:t>
            </w:r>
            <w:proofErr w:type="spellEnd"/>
            <w:r w:rsidRPr="006F1C28">
              <w:rPr>
                <w:rFonts w:ascii="Consolas" w:eastAsia="Times New Roman" w:hAnsi="Consolas"/>
                <w:color w:val="3B3B3B"/>
                <w:sz w:val="18"/>
                <w:szCs w:val="18"/>
                <w:lang w:val="en-ID" w:eastAsia="ja-JP"/>
              </w:rPr>
              <w:t>(</w:t>
            </w:r>
            <w:proofErr w:type="gramEnd"/>
            <w:r w:rsidRPr="006F1C28">
              <w:rPr>
                <w:rFonts w:ascii="Consolas" w:eastAsia="Times New Roman" w:hAnsi="Consolas"/>
                <w:color w:val="0000FF"/>
                <w:sz w:val="18"/>
                <w:szCs w:val="18"/>
                <w:lang w:val="en-ID" w:eastAsia="ja-JP"/>
              </w:rPr>
              <w:t>BUZZER</w:t>
            </w:r>
            <w:r w:rsidRPr="006F1C28">
              <w:rPr>
                <w:rFonts w:ascii="Consolas" w:eastAsia="Times New Roman" w:hAnsi="Consolas"/>
                <w:color w:val="3B3B3B"/>
                <w:sz w:val="18"/>
                <w:szCs w:val="18"/>
                <w:lang w:val="en-ID" w:eastAsia="ja-JP"/>
              </w:rPr>
              <w:t>, OUTPUT);</w:t>
            </w:r>
          </w:p>
          <w:p w14:paraId="49C01159"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dhtLeft</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begin</w:t>
            </w:r>
            <w:proofErr w:type="spellEnd"/>
            <w:r w:rsidRPr="006F1C28">
              <w:rPr>
                <w:rFonts w:ascii="Consolas" w:eastAsia="Times New Roman" w:hAnsi="Consolas"/>
                <w:color w:val="3B3B3B"/>
                <w:sz w:val="18"/>
                <w:szCs w:val="18"/>
                <w:lang w:val="en-ID" w:eastAsia="ja-JP"/>
              </w:rPr>
              <w:t>();</w:t>
            </w:r>
          </w:p>
          <w:p w14:paraId="68665CCB"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dhtRight</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begin</w:t>
            </w:r>
            <w:proofErr w:type="spellEnd"/>
            <w:r w:rsidRPr="006F1C28">
              <w:rPr>
                <w:rFonts w:ascii="Consolas" w:eastAsia="Times New Roman" w:hAnsi="Consolas"/>
                <w:color w:val="3B3B3B"/>
                <w:sz w:val="18"/>
                <w:szCs w:val="18"/>
                <w:lang w:val="en-ID" w:eastAsia="ja-JP"/>
              </w:rPr>
              <w:t>();</w:t>
            </w:r>
          </w:p>
          <w:p w14:paraId="3A02D34E"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w:t>
            </w:r>
          </w:p>
          <w:p w14:paraId="19711EF8"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008000"/>
                <w:sz w:val="18"/>
                <w:szCs w:val="18"/>
                <w:lang w:val="en-ID" w:eastAsia="ja-JP"/>
              </w:rPr>
              <w:t xml:space="preserve">  // </w:t>
            </w:r>
            <w:proofErr w:type="spellStart"/>
            <w:r w:rsidRPr="006F1C28">
              <w:rPr>
                <w:rFonts w:ascii="Consolas" w:eastAsia="Times New Roman" w:hAnsi="Consolas"/>
                <w:color w:val="008000"/>
                <w:sz w:val="18"/>
                <w:szCs w:val="18"/>
                <w:lang w:val="en-ID" w:eastAsia="ja-JP"/>
              </w:rPr>
              <w:t>Konek</w:t>
            </w:r>
            <w:proofErr w:type="spellEnd"/>
            <w:r w:rsidRPr="006F1C28">
              <w:rPr>
                <w:rFonts w:ascii="Consolas" w:eastAsia="Times New Roman" w:hAnsi="Consolas"/>
                <w:color w:val="008000"/>
                <w:sz w:val="18"/>
                <w:szCs w:val="18"/>
                <w:lang w:val="en-ID" w:eastAsia="ja-JP"/>
              </w:rPr>
              <w:t xml:space="preserve"> </w:t>
            </w:r>
            <w:proofErr w:type="spellStart"/>
            <w:r w:rsidRPr="006F1C28">
              <w:rPr>
                <w:rFonts w:ascii="Consolas" w:eastAsia="Times New Roman" w:hAnsi="Consolas"/>
                <w:color w:val="008000"/>
                <w:sz w:val="18"/>
                <w:szCs w:val="18"/>
                <w:lang w:val="en-ID" w:eastAsia="ja-JP"/>
              </w:rPr>
              <w:t>ke</w:t>
            </w:r>
            <w:proofErr w:type="spellEnd"/>
            <w:r w:rsidRPr="006F1C28">
              <w:rPr>
                <w:rFonts w:ascii="Consolas" w:eastAsia="Times New Roman" w:hAnsi="Consolas"/>
                <w:color w:val="008000"/>
                <w:sz w:val="18"/>
                <w:szCs w:val="18"/>
                <w:lang w:val="en-ID" w:eastAsia="ja-JP"/>
              </w:rPr>
              <w:t xml:space="preserve"> internet </w:t>
            </w:r>
          </w:p>
          <w:p w14:paraId="23BDDC73"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WiFi</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begin</w:t>
            </w:r>
            <w:proofErr w:type="spellEnd"/>
            <w:r w:rsidRPr="006F1C28">
              <w:rPr>
                <w:rFonts w:ascii="Consolas" w:eastAsia="Times New Roman" w:hAnsi="Consolas"/>
                <w:color w:val="3B3B3B"/>
                <w:sz w:val="18"/>
                <w:szCs w:val="18"/>
                <w:lang w:val="en-ID" w:eastAsia="ja-JP"/>
              </w:rPr>
              <w:t>(</w:t>
            </w:r>
            <w:r w:rsidRPr="006F1C28">
              <w:rPr>
                <w:rFonts w:ascii="Consolas" w:eastAsia="Times New Roman" w:hAnsi="Consolas"/>
                <w:color w:val="0000FF"/>
                <w:sz w:val="18"/>
                <w:szCs w:val="18"/>
                <w:lang w:val="en-ID" w:eastAsia="ja-JP"/>
              </w:rPr>
              <w:t>WIFI_SSID</w:t>
            </w:r>
            <w:r w:rsidRPr="006F1C28">
              <w:rPr>
                <w:rFonts w:ascii="Consolas" w:eastAsia="Times New Roman" w:hAnsi="Consolas"/>
                <w:color w:val="3B3B3B"/>
                <w:sz w:val="18"/>
                <w:szCs w:val="18"/>
                <w:lang w:val="en-ID" w:eastAsia="ja-JP"/>
              </w:rPr>
              <w:t xml:space="preserve">, </w:t>
            </w:r>
            <w:r w:rsidRPr="006F1C28">
              <w:rPr>
                <w:rFonts w:ascii="Consolas" w:eastAsia="Times New Roman" w:hAnsi="Consolas"/>
                <w:color w:val="0000FF"/>
                <w:sz w:val="18"/>
                <w:szCs w:val="18"/>
                <w:lang w:val="en-ID" w:eastAsia="ja-JP"/>
              </w:rPr>
              <w:t>WIFI_PASSWORD</w:t>
            </w:r>
            <w:r w:rsidRPr="006F1C28">
              <w:rPr>
                <w:rFonts w:ascii="Consolas" w:eastAsia="Times New Roman" w:hAnsi="Consolas"/>
                <w:color w:val="3B3B3B"/>
                <w:sz w:val="18"/>
                <w:szCs w:val="18"/>
                <w:lang w:val="en-ID" w:eastAsia="ja-JP"/>
              </w:rPr>
              <w:t xml:space="preserve">); </w:t>
            </w:r>
          </w:p>
          <w:p w14:paraId="45BEDEC6"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Serial</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print</w:t>
            </w:r>
            <w:proofErr w:type="spellEnd"/>
            <w:r w:rsidRPr="006F1C28">
              <w:rPr>
                <w:rFonts w:ascii="Consolas" w:eastAsia="Times New Roman" w:hAnsi="Consolas"/>
                <w:color w:val="3B3B3B"/>
                <w:sz w:val="18"/>
                <w:szCs w:val="18"/>
                <w:lang w:val="en-ID" w:eastAsia="ja-JP"/>
              </w:rPr>
              <w:t>(</w:t>
            </w:r>
            <w:r w:rsidRPr="006F1C28">
              <w:rPr>
                <w:rFonts w:ascii="Consolas" w:eastAsia="Times New Roman" w:hAnsi="Consolas"/>
                <w:color w:val="A31515"/>
                <w:sz w:val="18"/>
                <w:szCs w:val="18"/>
                <w:lang w:val="en-ID" w:eastAsia="ja-JP"/>
              </w:rPr>
              <w:t>"Connecting to "</w:t>
            </w:r>
            <w:r w:rsidRPr="006F1C28">
              <w:rPr>
                <w:rFonts w:ascii="Consolas" w:eastAsia="Times New Roman" w:hAnsi="Consolas"/>
                <w:color w:val="3B3B3B"/>
                <w:sz w:val="18"/>
                <w:szCs w:val="18"/>
                <w:lang w:val="en-ID" w:eastAsia="ja-JP"/>
              </w:rPr>
              <w:t xml:space="preserve">); </w:t>
            </w:r>
          </w:p>
          <w:p w14:paraId="46753835"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Serial</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print</w:t>
            </w:r>
            <w:proofErr w:type="spellEnd"/>
            <w:r w:rsidRPr="006F1C28">
              <w:rPr>
                <w:rFonts w:ascii="Consolas" w:eastAsia="Times New Roman" w:hAnsi="Consolas"/>
                <w:color w:val="3B3B3B"/>
                <w:sz w:val="18"/>
                <w:szCs w:val="18"/>
                <w:lang w:val="en-ID" w:eastAsia="ja-JP"/>
              </w:rPr>
              <w:t>(</w:t>
            </w:r>
            <w:r w:rsidRPr="006F1C28">
              <w:rPr>
                <w:rFonts w:ascii="Consolas" w:eastAsia="Times New Roman" w:hAnsi="Consolas"/>
                <w:color w:val="0000FF"/>
                <w:sz w:val="18"/>
                <w:szCs w:val="18"/>
                <w:lang w:val="en-ID" w:eastAsia="ja-JP"/>
              </w:rPr>
              <w:t>WIFI_SSID</w:t>
            </w:r>
            <w:r w:rsidRPr="006F1C28">
              <w:rPr>
                <w:rFonts w:ascii="Consolas" w:eastAsia="Times New Roman" w:hAnsi="Consolas"/>
                <w:color w:val="3B3B3B"/>
                <w:sz w:val="18"/>
                <w:szCs w:val="18"/>
                <w:lang w:val="en-ID" w:eastAsia="ja-JP"/>
              </w:rPr>
              <w:t>);</w:t>
            </w:r>
          </w:p>
          <w:p w14:paraId="19FA20C6"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r w:rsidRPr="006F1C28">
              <w:rPr>
                <w:rFonts w:ascii="Consolas" w:eastAsia="Times New Roman" w:hAnsi="Consolas"/>
                <w:color w:val="AF00DB"/>
                <w:sz w:val="18"/>
                <w:szCs w:val="18"/>
                <w:lang w:val="en-ID" w:eastAsia="ja-JP"/>
              </w:rPr>
              <w:t>while</w:t>
            </w: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WiFi</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status</w:t>
            </w:r>
            <w:proofErr w:type="spellEnd"/>
            <w:r w:rsidRPr="006F1C28">
              <w:rPr>
                <w:rFonts w:ascii="Consolas" w:eastAsia="Times New Roman" w:hAnsi="Consolas"/>
                <w:color w:val="3B3B3B"/>
                <w:sz w:val="18"/>
                <w:szCs w:val="18"/>
                <w:lang w:val="en-ID" w:eastAsia="ja-JP"/>
              </w:rPr>
              <w:t>(</w:t>
            </w:r>
            <w:proofErr w:type="gramStart"/>
            <w:r w:rsidRPr="006F1C28">
              <w:rPr>
                <w:rFonts w:ascii="Consolas" w:eastAsia="Times New Roman" w:hAnsi="Consolas"/>
                <w:color w:val="3B3B3B"/>
                <w:sz w:val="18"/>
                <w:szCs w:val="18"/>
                <w:lang w:val="en-ID" w:eastAsia="ja-JP"/>
              </w:rPr>
              <w:t xml:space="preserve">) </w:t>
            </w:r>
            <w:r w:rsidRPr="006F1C28">
              <w:rPr>
                <w:rFonts w:ascii="Consolas" w:eastAsia="Times New Roman" w:hAnsi="Consolas"/>
                <w:color w:val="000000"/>
                <w:sz w:val="18"/>
                <w:szCs w:val="18"/>
                <w:lang w:val="en-ID" w:eastAsia="ja-JP"/>
              </w:rPr>
              <w:t>!</w:t>
            </w:r>
            <w:proofErr w:type="gramEnd"/>
            <w:r w:rsidRPr="006F1C28">
              <w:rPr>
                <w:rFonts w:ascii="Consolas" w:eastAsia="Times New Roman" w:hAnsi="Consolas"/>
                <w:color w:val="000000"/>
                <w:sz w:val="18"/>
                <w:szCs w:val="18"/>
                <w:lang w:val="en-ID" w:eastAsia="ja-JP"/>
              </w:rPr>
              <w:t>=</w:t>
            </w:r>
            <w:r w:rsidRPr="006F1C28">
              <w:rPr>
                <w:rFonts w:ascii="Consolas" w:eastAsia="Times New Roman" w:hAnsi="Consolas"/>
                <w:color w:val="3B3B3B"/>
                <w:sz w:val="18"/>
                <w:szCs w:val="18"/>
                <w:lang w:val="en-ID" w:eastAsia="ja-JP"/>
              </w:rPr>
              <w:t xml:space="preserve"> WL_CONNECTED) { </w:t>
            </w:r>
          </w:p>
          <w:p w14:paraId="2BC80567"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Serial</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print</w:t>
            </w:r>
            <w:proofErr w:type="spellEnd"/>
            <w:r w:rsidRPr="006F1C28">
              <w:rPr>
                <w:rFonts w:ascii="Consolas" w:eastAsia="Times New Roman" w:hAnsi="Consolas"/>
                <w:color w:val="3B3B3B"/>
                <w:sz w:val="18"/>
                <w:szCs w:val="18"/>
                <w:lang w:val="en-ID" w:eastAsia="ja-JP"/>
              </w:rPr>
              <w:t>(</w:t>
            </w:r>
            <w:r w:rsidRPr="006F1C28">
              <w:rPr>
                <w:rFonts w:ascii="Consolas" w:eastAsia="Times New Roman" w:hAnsi="Consolas"/>
                <w:color w:val="A31515"/>
                <w:sz w:val="18"/>
                <w:szCs w:val="18"/>
                <w:lang w:val="en-ID" w:eastAsia="ja-JP"/>
              </w:rPr>
              <w:t>"."</w:t>
            </w:r>
            <w:r w:rsidRPr="006F1C28">
              <w:rPr>
                <w:rFonts w:ascii="Consolas" w:eastAsia="Times New Roman" w:hAnsi="Consolas"/>
                <w:color w:val="3B3B3B"/>
                <w:sz w:val="18"/>
                <w:szCs w:val="18"/>
                <w:lang w:val="en-ID" w:eastAsia="ja-JP"/>
              </w:rPr>
              <w:t xml:space="preserve">); </w:t>
            </w:r>
          </w:p>
          <w:p w14:paraId="3384001C"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gramStart"/>
            <w:r w:rsidRPr="006F1C28">
              <w:rPr>
                <w:rFonts w:ascii="Consolas" w:eastAsia="Times New Roman" w:hAnsi="Consolas"/>
                <w:color w:val="795E26"/>
                <w:sz w:val="18"/>
                <w:szCs w:val="18"/>
                <w:lang w:val="en-ID" w:eastAsia="ja-JP"/>
              </w:rPr>
              <w:t>delay</w:t>
            </w:r>
            <w:r w:rsidRPr="006F1C28">
              <w:rPr>
                <w:rFonts w:ascii="Consolas" w:eastAsia="Times New Roman" w:hAnsi="Consolas"/>
                <w:color w:val="3B3B3B"/>
                <w:sz w:val="18"/>
                <w:szCs w:val="18"/>
                <w:lang w:val="en-ID" w:eastAsia="ja-JP"/>
              </w:rPr>
              <w:t>(</w:t>
            </w:r>
            <w:proofErr w:type="gramEnd"/>
            <w:r w:rsidRPr="006F1C28">
              <w:rPr>
                <w:rFonts w:ascii="Consolas" w:eastAsia="Times New Roman" w:hAnsi="Consolas"/>
                <w:color w:val="098658"/>
                <w:sz w:val="18"/>
                <w:szCs w:val="18"/>
                <w:lang w:val="en-ID" w:eastAsia="ja-JP"/>
              </w:rPr>
              <w:t>500</w:t>
            </w:r>
            <w:r w:rsidRPr="006F1C28">
              <w:rPr>
                <w:rFonts w:ascii="Consolas" w:eastAsia="Times New Roman" w:hAnsi="Consolas"/>
                <w:color w:val="3B3B3B"/>
                <w:sz w:val="18"/>
                <w:szCs w:val="18"/>
                <w:lang w:val="en-ID" w:eastAsia="ja-JP"/>
              </w:rPr>
              <w:t xml:space="preserve">); </w:t>
            </w:r>
          </w:p>
          <w:p w14:paraId="6A04F4C8"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 </w:t>
            </w:r>
          </w:p>
          <w:p w14:paraId="5B2F88DA"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Serial</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println</w:t>
            </w:r>
            <w:proofErr w:type="spellEnd"/>
            <w:r w:rsidRPr="006F1C28">
              <w:rPr>
                <w:rFonts w:ascii="Consolas" w:eastAsia="Times New Roman" w:hAnsi="Consolas"/>
                <w:color w:val="3B3B3B"/>
                <w:sz w:val="18"/>
                <w:szCs w:val="18"/>
                <w:lang w:val="en-ID" w:eastAsia="ja-JP"/>
              </w:rPr>
              <w:t xml:space="preserve">(); </w:t>
            </w:r>
          </w:p>
          <w:p w14:paraId="49A1F820"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Serial</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print</w:t>
            </w:r>
            <w:proofErr w:type="spellEnd"/>
            <w:r w:rsidRPr="006F1C28">
              <w:rPr>
                <w:rFonts w:ascii="Consolas" w:eastAsia="Times New Roman" w:hAnsi="Consolas"/>
                <w:color w:val="3B3B3B"/>
                <w:sz w:val="18"/>
                <w:szCs w:val="18"/>
                <w:lang w:val="en-ID" w:eastAsia="ja-JP"/>
              </w:rPr>
              <w:t>(</w:t>
            </w:r>
            <w:r w:rsidRPr="006F1C28">
              <w:rPr>
                <w:rFonts w:ascii="Consolas" w:eastAsia="Times New Roman" w:hAnsi="Consolas"/>
                <w:color w:val="A31515"/>
                <w:sz w:val="18"/>
                <w:szCs w:val="18"/>
                <w:lang w:val="en-ID" w:eastAsia="ja-JP"/>
              </w:rPr>
              <w:t>"Connected to "</w:t>
            </w:r>
            <w:r w:rsidRPr="006F1C28">
              <w:rPr>
                <w:rFonts w:ascii="Consolas" w:eastAsia="Times New Roman" w:hAnsi="Consolas"/>
                <w:color w:val="3B3B3B"/>
                <w:sz w:val="18"/>
                <w:szCs w:val="18"/>
                <w:lang w:val="en-ID" w:eastAsia="ja-JP"/>
              </w:rPr>
              <w:t xml:space="preserve">); </w:t>
            </w:r>
          </w:p>
          <w:p w14:paraId="65B8B0CD"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Serial</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println</w:t>
            </w:r>
            <w:proofErr w:type="spellEnd"/>
            <w:r w:rsidRPr="006F1C28">
              <w:rPr>
                <w:rFonts w:ascii="Consolas" w:eastAsia="Times New Roman" w:hAnsi="Consolas"/>
                <w:color w:val="3B3B3B"/>
                <w:sz w:val="18"/>
                <w:szCs w:val="18"/>
                <w:lang w:val="en-ID" w:eastAsia="ja-JP"/>
              </w:rPr>
              <w:t>(</w:t>
            </w:r>
            <w:proofErr w:type="spellStart"/>
            <w:r w:rsidRPr="006F1C28">
              <w:rPr>
                <w:rFonts w:ascii="Consolas" w:eastAsia="Times New Roman" w:hAnsi="Consolas"/>
                <w:color w:val="001080"/>
                <w:sz w:val="18"/>
                <w:szCs w:val="18"/>
                <w:lang w:val="en-ID" w:eastAsia="ja-JP"/>
              </w:rPr>
              <w:t>WiFi</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localIP</w:t>
            </w:r>
            <w:proofErr w:type="spellEnd"/>
            <w:r w:rsidRPr="006F1C28">
              <w:rPr>
                <w:rFonts w:ascii="Consolas" w:eastAsia="Times New Roman" w:hAnsi="Consolas"/>
                <w:color w:val="3B3B3B"/>
                <w:sz w:val="18"/>
                <w:szCs w:val="18"/>
                <w:lang w:val="en-ID" w:eastAsia="ja-JP"/>
              </w:rPr>
              <w:t xml:space="preserve">()); </w:t>
            </w:r>
          </w:p>
          <w:p w14:paraId="796385C1"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p>
          <w:p w14:paraId="7A0F42C8"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008000"/>
                <w:sz w:val="18"/>
                <w:szCs w:val="18"/>
                <w:lang w:val="en-ID" w:eastAsia="ja-JP"/>
              </w:rPr>
              <w:t xml:space="preserve">  // </w:t>
            </w:r>
            <w:proofErr w:type="spellStart"/>
            <w:r w:rsidRPr="006F1C28">
              <w:rPr>
                <w:rFonts w:ascii="Consolas" w:eastAsia="Times New Roman" w:hAnsi="Consolas"/>
                <w:color w:val="008000"/>
                <w:sz w:val="18"/>
                <w:szCs w:val="18"/>
                <w:lang w:val="en-ID" w:eastAsia="ja-JP"/>
              </w:rPr>
              <w:t>Konek</w:t>
            </w:r>
            <w:proofErr w:type="spellEnd"/>
            <w:r w:rsidRPr="006F1C28">
              <w:rPr>
                <w:rFonts w:ascii="Consolas" w:eastAsia="Times New Roman" w:hAnsi="Consolas"/>
                <w:color w:val="008000"/>
                <w:sz w:val="18"/>
                <w:szCs w:val="18"/>
                <w:lang w:val="en-ID" w:eastAsia="ja-JP"/>
              </w:rPr>
              <w:t xml:space="preserve"> </w:t>
            </w:r>
            <w:proofErr w:type="spellStart"/>
            <w:r w:rsidRPr="006F1C28">
              <w:rPr>
                <w:rFonts w:ascii="Consolas" w:eastAsia="Times New Roman" w:hAnsi="Consolas"/>
                <w:color w:val="008000"/>
                <w:sz w:val="18"/>
                <w:szCs w:val="18"/>
                <w:lang w:val="en-ID" w:eastAsia="ja-JP"/>
              </w:rPr>
              <w:t>ke</w:t>
            </w:r>
            <w:proofErr w:type="spellEnd"/>
            <w:r w:rsidRPr="006F1C28">
              <w:rPr>
                <w:rFonts w:ascii="Consolas" w:eastAsia="Times New Roman" w:hAnsi="Consolas"/>
                <w:color w:val="008000"/>
                <w:sz w:val="18"/>
                <w:szCs w:val="18"/>
                <w:lang w:val="en-ID" w:eastAsia="ja-JP"/>
              </w:rPr>
              <w:t xml:space="preserve"> server NTP</w:t>
            </w:r>
          </w:p>
          <w:p w14:paraId="3681F4A8"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008000"/>
                <w:sz w:val="18"/>
                <w:szCs w:val="18"/>
                <w:lang w:val="en-ID" w:eastAsia="ja-JP"/>
              </w:rPr>
              <w:t>  //.. UTC+7 &amp; no daylight savings</w:t>
            </w:r>
          </w:p>
          <w:p w14:paraId="3293B091"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proofErr w:type="gramStart"/>
            <w:r w:rsidRPr="006F1C28">
              <w:rPr>
                <w:rFonts w:ascii="Consolas" w:eastAsia="Times New Roman" w:hAnsi="Consolas"/>
                <w:color w:val="795E26"/>
                <w:sz w:val="18"/>
                <w:szCs w:val="18"/>
                <w:lang w:val="en-ID" w:eastAsia="ja-JP"/>
              </w:rPr>
              <w:t>configTime</w:t>
            </w:r>
            <w:proofErr w:type="spellEnd"/>
            <w:r w:rsidRPr="006F1C28">
              <w:rPr>
                <w:rFonts w:ascii="Consolas" w:eastAsia="Times New Roman" w:hAnsi="Consolas"/>
                <w:color w:val="3B3B3B"/>
                <w:sz w:val="18"/>
                <w:szCs w:val="18"/>
                <w:lang w:val="en-ID" w:eastAsia="ja-JP"/>
              </w:rPr>
              <w:t>(</w:t>
            </w:r>
            <w:proofErr w:type="gramEnd"/>
            <w:r w:rsidRPr="006F1C28">
              <w:rPr>
                <w:rFonts w:ascii="Consolas" w:eastAsia="Times New Roman" w:hAnsi="Consolas"/>
                <w:color w:val="098658"/>
                <w:sz w:val="18"/>
                <w:szCs w:val="18"/>
                <w:lang w:val="en-ID" w:eastAsia="ja-JP"/>
              </w:rPr>
              <w:t>0</w:t>
            </w:r>
            <w:r w:rsidRPr="006F1C28">
              <w:rPr>
                <w:rFonts w:ascii="Consolas" w:eastAsia="Times New Roman" w:hAnsi="Consolas"/>
                <w:color w:val="3B3B3B"/>
                <w:sz w:val="18"/>
                <w:szCs w:val="18"/>
                <w:lang w:val="en-ID" w:eastAsia="ja-JP"/>
              </w:rPr>
              <w:t xml:space="preserve">, </w:t>
            </w:r>
            <w:r w:rsidRPr="006F1C28">
              <w:rPr>
                <w:rFonts w:ascii="Consolas" w:eastAsia="Times New Roman" w:hAnsi="Consolas"/>
                <w:color w:val="098658"/>
                <w:sz w:val="18"/>
                <w:szCs w:val="18"/>
                <w:lang w:val="en-ID" w:eastAsia="ja-JP"/>
              </w:rPr>
              <w:t>0</w:t>
            </w:r>
            <w:r w:rsidRPr="006F1C28">
              <w:rPr>
                <w:rFonts w:ascii="Consolas" w:eastAsia="Times New Roman" w:hAnsi="Consolas"/>
                <w:color w:val="3B3B3B"/>
                <w:sz w:val="18"/>
                <w:szCs w:val="18"/>
                <w:lang w:val="en-ID" w:eastAsia="ja-JP"/>
              </w:rPr>
              <w:t xml:space="preserve">, </w:t>
            </w:r>
            <w:r w:rsidRPr="006F1C28">
              <w:rPr>
                <w:rFonts w:ascii="Consolas" w:eastAsia="Times New Roman" w:hAnsi="Consolas"/>
                <w:color w:val="A31515"/>
                <w:sz w:val="18"/>
                <w:szCs w:val="18"/>
                <w:lang w:val="en-ID" w:eastAsia="ja-JP"/>
              </w:rPr>
              <w:t>"id.pool.ntp.org"</w:t>
            </w:r>
            <w:r w:rsidRPr="006F1C28">
              <w:rPr>
                <w:rFonts w:ascii="Consolas" w:eastAsia="Times New Roman" w:hAnsi="Consolas"/>
                <w:color w:val="3B3B3B"/>
                <w:sz w:val="18"/>
                <w:szCs w:val="18"/>
                <w:lang w:val="en-ID" w:eastAsia="ja-JP"/>
              </w:rPr>
              <w:t>);</w:t>
            </w:r>
          </w:p>
          <w:p w14:paraId="66E974DA"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
          <w:p w14:paraId="2534C8A8"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008000"/>
                <w:sz w:val="18"/>
                <w:szCs w:val="18"/>
                <w:lang w:val="en-ID" w:eastAsia="ja-JP"/>
              </w:rPr>
              <w:t xml:space="preserve">  // </w:t>
            </w:r>
            <w:proofErr w:type="spellStart"/>
            <w:r w:rsidRPr="006F1C28">
              <w:rPr>
                <w:rFonts w:ascii="Consolas" w:eastAsia="Times New Roman" w:hAnsi="Consolas"/>
                <w:color w:val="008000"/>
                <w:sz w:val="18"/>
                <w:szCs w:val="18"/>
                <w:lang w:val="en-ID" w:eastAsia="ja-JP"/>
              </w:rPr>
              <w:t>Konek</w:t>
            </w:r>
            <w:proofErr w:type="spellEnd"/>
            <w:r w:rsidRPr="006F1C28">
              <w:rPr>
                <w:rFonts w:ascii="Consolas" w:eastAsia="Times New Roman" w:hAnsi="Consolas"/>
                <w:color w:val="008000"/>
                <w:sz w:val="18"/>
                <w:szCs w:val="18"/>
                <w:lang w:val="en-ID" w:eastAsia="ja-JP"/>
              </w:rPr>
              <w:t xml:space="preserve"> </w:t>
            </w:r>
            <w:proofErr w:type="spellStart"/>
            <w:r w:rsidRPr="006F1C28">
              <w:rPr>
                <w:rFonts w:ascii="Consolas" w:eastAsia="Times New Roman" w:hAnsi="Consolas"/>
                <w:color w:val="008000"/>
                <w:sz w:val="18"/>
                <w:szCs w:val="18"/>
                <w:lang w:val="en-ID" w:eastAsia="ja-JP"/>
              </w:rPr>
              <w:t>ke</w:t>
            </w:r>
            <w:proofErr w:type="spellEnd"/>
            <w:r w:rsidRPr="006F1C28">
              <w:rPr>
                <w:rFonts w:ascii="Consolas" w:eastAsia="Times New Roman" w:hAnsi="Consolas"/>
                <w:color w:val="008000"/>
                <w:sz w:val="18"/>
                <w:szCs w:val="18"/>
                <w:lang w:val="en-ID" w:eastAsia="ja-JP"/>
              </w:rPr>
              <w:t xml:space="preserve"> Firebase</w:t>
            </w:r>
          </w:p>
          <w:p w14:paraId="7502995D"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Serial</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print</w:t>
            </w:r>
            <w:proofErr w:type="spellEnd"/>
            <w:r w:rsidRPr="006F1C28">
              <w:rPr>
                <w:rFonts w:ascii="Consolas" w:eastAsia="Times New Roman" w:hAnsi="Consolas"/>
                <w:color w:val="3B3B3B"/>
                <w:sz w:val="18"/>
                <w:szCs w:val="18"/>
                <w:lang w:val="en-ID" w:eastAsia="ja-JP"/>
              </w:rPr>
              <w:t>(</w:t>
            </w:r>
            <w:r w:rsidRPr="006F1C28">
              <w:rPr>
                <w:rFonts w:ascii="Consolas" w:eastAsia="Times New Roman" w:hAnsi="Consolas"/>
                <w:color w:val="A31515"/>
                <w:sz w:val="18"/>
                <w:szCs w:val="18"/>
                <w:lang w:val="en-ID" w:eastAsia="ja-JP"/>
              </w:rPr>
              <w:t>"Connecting to "</w:t>
            </w:r>
            <w:r w:rsidRPr="006F1C28">
              <w:rPr>
                <w:rFonts w:ascii="Consolas" w:eastAsia="Times New Roman" w:hAnsi="Consolas"/>
                <w:color w:val="3B3B3B"/>
                <w:sz w:val="18"/>
                <w:szCs w:val="18"/>
                <w:lang w:val="en-ID" w:eastAsia="ja-JP"/>
              </w:rPr>
              <w:t xml:space="preserve">); </w:t>
            </w:r>
          </w:p>
          <w:p w14:paraId="7FC277CC"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Serial</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println</w:t>
            </w:r>
            <w:proofErr w:type="spellEnd"/>
            <w:r w:rsidRPr="006F1C28">
              <w:rPr>
                <w:rFonts w:ascii="Consolas" w:eastAsia="Times New Roman" w:hAnsi="Consolas"/>
                <w:color w:val="3B3B3B"/>
                <w:sz w:val="18"/>
                <w:szCs w:val="18"/>
                <w:lang w:val="en-ID" w:eastAsia="ja-JP"/>
              </w:rPr>
              <w:t>(</w:t>
            </w:r>
            <w:r w:rsidRPr="006F1C28">
              <w:rPr>
                <w:rFonts w:ascii="Consolas" w:eastAsia="Times New Roman" w:hAnsi="Consolas"/>
                <w:color w:val="0000FF"/>
                <w:sz w:val="18"/>
                <w:szCs w:val="18"/>
                <w:lang w:val="en-ID" w:eastAsia="ja-JP"/>
              </w:rPr>
              <w:t>FIREBASE_PROJECT_ID</w:t>
            </w:r>
            <w:r w:rsidRPr="006F1C28">
              <w:rPr>
                <w:rFonts w:ascii="Consolas" w:eastAsia="Times New Roman" w:hAnsi="Consolas"/>
                <w:color w:val="3B3B3B"/>
                <w:sz w:val="18"/>
                <w:szCs w:val="18"/>
                <w:lang w:val="en-ID" w:eastAsia="ja-JP"/>
              </w:rPr>
              <w:t xml:space="preserve">); </w:t>
            </w:r>
          </w:p>
          <w:p w14:paraId="627AC66B"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p>
          <w:p w14:paraId="1B1AD3B6"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008000"/>
                <w:sz w:val="18"/>
                <w:szCs w:val="18"/>
                <w:lang w:val="en-ID" w:eastAsia="ja-JP"/>
              </w:rPr>
              <w:t xml:space="preserve">  //.. </w:t>
            </w:r>
            <w:proofErr w:type="spellStart"/>
            <w:r w:rsidRPr="006F1C28">
              <w:rPr>
                <w:rFonts w:ascii="Consolas" w:eastAsia="Times New Roman" w:hAnsi="Consolas"/>
                <w:color w:val="008000"/>
                <w:sz w:val="18"/>
                <w:szCs w:val="18"/>
                <w:lang w:val="en-ID" w:eastAsia="ja-JP"/>
              </w:rPr>
              <w:t>Konek</w:t>
            </w:r>
            <w:proofErr w:type="spellEnd"/>
            <w:r w:rsidRPr="006F1C28">
              <w:rPr>
                <w:rFonts w:ascii="Consolas" w:eastAsia="Times New Roman" w:hAnsi="Consolas"/>
                <w:color w:val="008000"/>
                <w:sz w:val="18"/>
                <w:szCs w:val="18"/>
                <w:lang w:val="en-ID" w:eastAsia="ja-JP"/>
              </w:rPr>
              <w:t xml:space="preserve"> </w:t>
            </w:r>
            <w:proofErr w:type="spellStart"/>
            <w:r w:rsidRPr="006F1C28">
              <w:rPr>
                <w:rFonts w:ascii="Consolas" w:eastAsia="Times New Roman" w:hAnsi="Consolas"/>
                <w:color w:val="008000"/>
                <w:sz w:val="18"/>
                <w:szCs w:val="18"/>
                <w:lang w:val="en-ID" w:eastAsia="ja-JP"/>
              </w:rPr>
              <w:t>ke</w:t>
            </w:r>
            <w:proofErr w:type="spellEnd"/>
            <w:r w:rsidRPr="006F1C28">
              <w:rPr>
                <w:rFonts w:ascii="Consolas" w:eastAsia="Times New Roman" w:hAnsi="Consolas"/>
                <w:color w:val="008000"/>
                <w:sz w:val="18"/>
                <w:szCs w:val="18"/>
                <w:lang w:val="en-ID" w:eastAsia="ja-JP"/>
              </w:rPr>
              <w:t xml:space="preserve"> cloud </w:t>
            </w:r>
            <w:proofErr w:type="spellStart"/>
            <w:r w:rsidRPr="006F1C28">
              <w:rPr>
                <w:rFonts w:ascii="Consolas" w:eastAsia="Times New Roman" w:hAnsi="Consolas"/>
                <w:color w:val="008000"/>
                <w:sz w:val="18"/>
                <w:szCs w:val="18"/>
                <w:lang w:val="en-ID" w:eastAsia="ja-JP"/>
              </w:rPr>
              <w:t>firestore</w:t>
            </w:r>
            <w:proofErr w:type="spellEnd"/>
          </w:p>
          <w:p w14:paraId="6F38A29D"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sslFirestore</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setInsecure</w:t>
            </w:r>
            <w:proofErr w:type="spellEnd"/>
            <w:r w:rsidRPr="006F1C28">
              <w:rPr>
                <w:rFonts w:ascii="Consolas" w:eastAsia="Times New Roman" w:hAnsi="Consolas"/>
                <w:color w:val="3B3B3B"/>
                <w:sz w:val="18"/>
                <w:szCs w:val="18"/>
                <w:lang w:val="en-ID" w:eastAsia="ja-JP"/>
              </w:rPr>
              <w:t>();</w:t>
            </w:r>
          </w:p>
          <w:p w14:paraId="6AC35566"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sslFirestore</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setBufferSizes</w:t>
            </w:r>
            <w:proofErr w:type="spellEnd"/>
            <w:r w:rsidRPr="006F1C28">
              <w:rPr>
                <w:rFonts w:ascii="Consolas" w:eastAsia="Times New Roman" w:hAnsi="Consolas"/>
                <w:color w:val="3B3B3B"/>
                <w:sz w:val="18"/>
                <w:szCs w:val="18"/>
                <w:lang w:val="en-ID" w:eastAsia="ja-JP"/>
              </w:rPr>
              <w:t>(</w:t>
            </w:r>
            <w:r w:rsidRPr="006F1C28">
              <w:rPr>
                <w:rFonts w:ascii="Consolas" w:eastAsia="Times New Roman" w:hAnsi="Consolas"/>
                <w:color w:val="098658"/>
                <w:sz w:val="18"/>
                <w:szCs w:val="18"/>
                <w:lang w:val="en-ID" w:eastAsia="ja-JP"/>
              </w:rPr>
              <w:t>1024</w:t>
            </w:r>
            <w:r w:rsidRPr="006F1C28">
              <w:rPr>
                <w:rFonts w:ascii="Consolas" w:eastAsia="Times New Roman" w:hAnsi="Consolas"/>
                <w:color w:val="3B3B3B"/>
                <w:sz w:val="18"/>
                <w:szCs w:val="18"/>
                <w:lang w:val="en-ID" w:eastAsia="ja-JP"/>
              </w:rPr>
              <w:t xml:space="preserve">, </w:t>
            </w:r>
            <w:r w:rsidRPr="006F1C28">
              <w:rPr>
                <w:rFonts w:ascii="Consolas" w:eastAsia="Times New Roman" w:hAnsi="Consolas"/>
                <w:color w:val="098658"/>
                <w:sz w:val="18"/>
                <w:szCs w:val="18"/>
                <w:lang w:val="en-ID" w:eastAsia="ja-JP"/>
              </w:rPr>
              <w:t>1024</w:t>
            </w:r>
            <w:r w:rsidRPr="006F1C28">
              <w:rPr>
                <w:rFonts w:ascii="Consolas" w:eastAsia="Times New Roman" w:hAnsi="Consolas"/>
                <w:color w:val="3B3B3B"/>
                <w:sz w:val="18"/>
                <w:szCs w:val="18"/>
                <w:lang w:val="en-ID" w:eastAsia="ja-JP"/>
              </w:rPr>
              <w:t>);</w:t>
            </w:r>
          </w:p>
          <w:p w14:paraId="6B47164A" w14:textId="212F1310" w:rsidR="006F1C28" w:rsidRDefault="006F1C28" w:rsidP="006F1C28">
            <w:pPr>
              <w:shd w:val="clear" w:color="auto" w:fill="FFFFFF"/>
              <w:suppressAutoHyphens w:val="0"/>
              <w:spacing w:after="0" w:line="240" w:lineRule="auto"/>
              <w:ind w:firstLine="192"/>
              <w:rPr>
                <w:rFonts w:ascii="Consolas" w:eastAsia="Times New Roman" w:hAnsi="Consolas"/>
                <w:color w:val="3B3B3B"/>
                <w:sz w:val="18"/>
                <w:szCs w:val="18"/>
                <w:lang w:val="en-ID" w:eastAsia="ja-JP"/>
              </w:rPr>
            </w:pPr>
            <w:proofErr w:type="spellStart"/>
            <w:proofErr w:type="gramStart"/>
            <w:r w:rsidRPr="006F1C28">
              <w:rPr>
                <w:rFonts w:ascii="Consolas" w:eastAsia="Times New Roman" w:hAnsi="Consolas"/>
                <w:color w:val="795E26"/>
                <w:sz w:val="18"/>
                <w:szCs w:val="18"/>
                <w:lang w:val="en-ID" w:eastAsia="ja-JP"/>
              </w:rPr>
              <w:t>initializeApp</w:t>
            </w:r>
            <w:proofErr w:type="spellEnd"/>
            <w:r w:rsidRPr="006F1C28">
              <w:rPr>
                <w:rFonts w:ascii="Consolas" w:eastAsia="Times New Roman" w:hAnsi="Consolas"/>
                <w:color w:val="3B3B3B"/>
                <w:sz w:val="18"/>
                <w:szCs w:val="18"/>
                <w:lang w:val="en-ID" w:eastAsia="ja-JP"/>
              </w:rPr>
              <w:t>(</w:t>
            </w:r>
            <w:proofErr w:type="spellStart"/>
            <w:proofErr w:type="gramEnd"/>
            <w:r w:rsidRPr="006F1C28">
              <w:rPr>
                <w:rFonts w:ascii="Consolas" w:eastAsia="Times New Roman" w:hAnsi="Consolas"/>
                <w:color w:val="001080"/>
                <w:sz w:val="18"/>
                <w:szCs w:val="18"/>
                <w:lang w:val="en-ID" w:eastAsia="ja-JP"/>
              </w:rPr>
              <w:t>clientFirestore</w:t>
            </w:r>
            <w:proofErr w:type="spellEnd"/>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appFirestore</w:t>
            </w:r>
            <w:proofErr w:type="spellEnd"/>
            <w:r w:rsidRPr="006F1C28">
              <w:rPr>
                <w:rFonts w:ascii="Consolas" w:eastAsia="Times New Roman" w:hAnsi="Consolas"/>
                <w:color w:val="3B3B3B"/>
                <w:sz w:val="18"/>
                <w:szCs w:val="18"/>
                <w:lang w:val="en-ID" w:eastAsia="ja-JP"/>
              </w:rPr>
              <w:t xml:space="preserve">, </w:t>
            </w:r>
          </w:p>
          <w:p w14:paraId="161673EB" w14:textId="2E5A2E1A" w:rsidR="006F1C28" w:rsidRPr="006F1C28" w:rsidRDefault="006F1C28" w:rsidP="006F1C28">
            <w:pPr>
              <w:shd w:val="clear" w:color="auto" w:fill="FFFFFF"/>
              <w:suppressAutoHyphens w:val="0"/>
              <w:spacing w:after="0" w:line="240" w:lineRule="auto"/>
              <w:ind w:firstLine="192"/>
              <w:rPr>
                <w:rFonts w:ascii="Consolas" w:eastAsia="Times New Roman" w:hAnsi="Consolas"/>
                <w:color w:val="3B3B3B"/>
                <w:sz w:val="18"/>
                <w:szCs w:val="18"/>
                <w:lang w:val="en-ID" w:eastAsia="ja-JP"/>
              </w:rPr>
            </w:pPr>
            <w:r>
              <w:rPr>
                <w:rFonts w:ascii="Consolas" w:eastAsia="Times New Roman" w:hAnsi="Consolas"/>
                <w:color w:val="795E26"/>
                <w:sz w:val="18"/>
                <w:szCs w:val="18"/>
                <w:lang w:val="en-ID" w:eastAsia="ja-JP"/>
              </w:rPr>
              <w:t xml:space="preserve">  </w:t>
            </w:r>
            <w:proofErr w:type="spellStart"/>
            <w:r w:rsidRPr="006F1C28">
              <w:rPr>
                <w:rFonts w:ascii="Consolas" w:eastAsia="Times New Roman" w:hAnsi="Consolas"/>
                <w:color w:val="795E26"/>
                <w:sz w:val="18"/>
                <w:szCs w:val="18"/>
                <w:lang w:val="en-ID" w:eastAsia="ja-JP"/>
              </w:rPr>
              <w:t>getAuth</w:t>
            </w:r>
            <w:proofErr w:type="spellEnd"/>
            <w:r w:rsidRPr="006F1C28">
              <w:rPr>
                <w:rFonts w:ascii="Consolas" w:eastAsia="Times New Roman" w:hAnsi="Consolas"/>
                <w:color w:val="3B3B3B"/>
                <w:sz w:val="18"/>
                <w:szCs w:val="18"/>
                <w:lang w:val="en-ID" w:eastAsia="ja-JP"/>
              </w:rPr>
              <w:t>(</w:t>
            </w:r>
            <w:proofErr w:type="spellStart"/>
            <w:r w:rsidRPr="006F1C28">
              <w:rPr>
                <w:rFonts w:ascii="Consolas" w:eastAsia="Times New Roman" w:hAnsi="Consolas"/>
                <w:color w:val="001080"/>
                <w:sz w:val="18"/>
                <w:szCs w:val="18"/>
                <w:lang w:val="en-ID" w:eastAsia="ja-JP"/>
              </w:rPr>
              <w:t>userAuth</w:t>
            </w:r>
            <w:proofErr w:type="spellEnd"/>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resultFirestore</w:t>
            </w:r>
            <w:proofErr w:type="spellEnd"/>
            <w:r w:rsidRPr="006F1C28">
              <w:rPr>
                <w:rFonts w:ascii="Consolas" w:eastAsia="Times New Roman" w:hAnsi="Consolas"/>
                <w:color w:val="3B3B3B"/>
                <w:sz w:val="18"/>
                <w:szCs w:val="18"/>
                <w:lang w:val="en-ID" w:eastAsia="ja-JP"/>
              </w:rPr>
              <w:t>);</w:t>
            </w:r>
          </w:p>
          <w:p w14:paraId="7669B3A4"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795E26"/>
                <w:sz w:val="18"/>
                <w:szCs w:val="18"/>
                <w:lang w:val="en-ID" w:eastAsia="ja-JP"/>
              </w:rPr>
              <w:t>authHandler</w:t>
            </w:r>
            <w:proofErr w:type="spellEnd"/>
            <w:r w:rsidRPr="006F1C28">
              <w:rPr>
                <w:rFonts w:ascii="Consolas" w:eastAsia="Times New Roman" w:hAnsi="Consolas"/>
                <w:color w:val="3B3B3B"/>
                <w:sz w:val="18"/>
                <w:szCs w:val="18"/>
                <w:lang w:val="en-ID" w:eastAsia="ja-JP"/>
              </w:rPr>
              <w:t>(</w:t>
            </w:r>
            <w:proofErr w:type="spellStart"/>
            <w:r w:rsidRPr="006F1C28">
              <w:rPr>
                <w:rFonts w:ascii="Consolas" w:eastAsia="Times New Roman" w:hAnsi="Consolas"/>
                <w:color w:val="001080"/>
                <w:sz w:val="18"/>
                <w:szCs w:val="18"/>
                <w:lang w:val="en-ID" w:eastAsia="ja-JP"/>
              </w:rPr>
              <w:t>appFirestore</w:t>
            </w:r>
            <w:proofErr w:type="spellEnd"/>
            <w:r w:rsidRPr="006F1C28">
              <w:rPr>
                <w:rFonts w:ascii="Consolas" w:eastAsia="Times New Roman" w:hAnsi="Consolas"/>
                <w:color w:val="3B3B3B"/>
                <w:sz w:val="18"/>
                <w:szCs w:val="18"/>
                <w:lang w:val="en-ID" w:eastAsia="ja-JP"/>
              </w:rPr>
              <w:t>);</w:t>
            </w:r>
          </w:p>
          <w:p w14:paraId="501DA066"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Serial</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println</w:t>
            </w:r>
            <w:proofErr w:type="spellEnd"/>
            <w:r w:rsidRPr="006F1C28">
              <w:rPr>
                <w:rFonts w:ascii="Consolas" w:eastAsia="Times New Roman" w:hAnsi="Consolas"/>
                <w:color w:val="3B3B3B"/>
                <w:sz w:val="18"/>
                <w:szCs w:val="18"/>
                <w:lang w:val="en-ID" w:eastAsia="ja-JP"/>
              </w:rPr>
              <w:t>(</w:t>
            </w:r>
            <w:r w:rsidRPr="006F1C28">
              <w:rPr>
                <w:rFonts w:ascii="Consolas" w:eastAsia="Times New Roman" w:hAnsi="Consolas"/>
                <w:color w:val="A31515"/>
                <w:sz w:val="18"/>
                <w:szCs w:val="18"/>
                <w:lang w:val="en-ID" w:eastAsia="ja-JP"/>
              </w:rPr>
              <w:t>"Authentication Information"</w:t>
            </w:r>
            <w:r w:rsidRPr="006F1C28">
              <w:rPr>
                <w:rFonts w:ascii="Consolas" w:eastAsia="Times New Roman" w:hAnsi="Consolas"/>
                <w:color w:val="3B3B3B"/>
                <w:sz w:val="18"/>
                <w:szCs w:val="18"/>
                <w:lang w:val="en-ID" w:eastAsia="ja-JP"/>
              </w:rPr>
              <w:t>);</w:t>
            </w:r>
          </w:p>
          <w:p w14:paraId="1B9F52C8"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Firebase</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printf</w:t>
            </w:r>
            <w:proofErr w:type="spellEnd"/>
            <w:r w:rsidRPr="006F1C28">
              <w:rPr>
                <w:rFonts w:ascii="Consolas" w:eastAsia="Times New Roman" w:hAnsi="Consolas"/>
                <w:color w:val="3B3B3B"/>
                <w:sz w:val="18"/>
                <w:szCs w:val="18"/>
                <w:lang w:val="en-ID" w:eastAsia="ja-JP"/>
              </w:rPr>
              <w:t>(</w:t>
            </w:r>
            <w:r w:rsidRPr="006F1C28">
              <w:rPr>
                <w:rFonts w:ascii="Consolas" w:eastAsia="Times New Roman" w:hAnsi="Consolas"/>
                <w:color w:val="A31515"/>
                <w:sz w:val="18"/>
                <w:szCs w:val="18"/>
                <w:lang w:val="en-ID" w:eastAsia="ja-JP"/>
              </w:rPr>
              <w:t xml:space="preserve">"User UID: </w:t>
            </w:r>
            <w:r w:rsidRPr="006F1C28">
              <w:rPr>
                <w:rFonts w:ascii="Consolas" w:eastAsia="Times New Roman" w:hAnsi="Consolas"/>
                <w:color w:val="001080"/>
                <w:sz w:val="18"/>
                <w:szCs w:val="18"/>
                <w:lang w:val="en-ID" w:eastAsia="ja-JP"/>
              </w:rPr>
              <w:t>%s</w:t>
            </w:r>
            <w:r w:rsidRPr="006F1C28">
              <w:rPr>
                <w:rFonts w:ascii="Consolas" w:eastAsia="Times New Roman" w:hAnsi="Consolas"/>
                <w:color w:val="EE0000"/>
                <w:sz w:val="18"/>
                <w:szCs w:val="18"/>
                <w:lang w:val="en-ID" w:eastAsia="ja-JP"/>
              </w:rPr>
              <w:t>\n</w:t>
            </w:r>
            <w:r w:rsidRPr="006F1C28">
              <w:rPr>
                <w:rFonts w:ascii="Consolas" w:eastAsia="Times New Roman" w:hAnsi="Consolas"/>
                <w:color w:val="A31515"/>
                <w:sz w:val="18"/>
                <w:szCs w:val="18"/>
                <w:lang w:val="en-ID" w:eastAsia="ja-JP"/>
              </w:rPr>
              <w:t>"</w:t>
            </w: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appFirestore</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getUid</w:t>
            </w:r>
            <w:proofErr w:type="spellEnd"/>
            <w:r w:rsidRPr="006F1C28">
              <w:rPr>
                <w:rFonts w:ascii="Consolas" w:eastAsia="Times New Roman" w:hAnsi="Consolas"/>
                <w:color w:val="3B3B3B"/>
                <w:sz w:val="18"/>
                <w:szCs w:val="18"/>
                <w:lang w:val="en-ID" w:eastAsia="ja-JP"/>
              </w:rPr>
              <w:t>().</w:t>
            </w:r>
            <w:proofErr w:type="spellStart"/>
            <w:r w:rsidRPr="006F1C28">
              <w:rPr>
                <w:rFonts w:ascii="Consolas" w:eastAsia="Times New Roman" w:hAnsi="Consolas"/>
                <w:color w:val="795E26"/>
                <w:sz w:val="18"/>
                <w:szCs w:val="18"/>
                <w:lang w:val="en-ID" w:eastAsia="ja-JP"/>
              </w:rPr>
              <w:t>c_</w:t>
            </w:r>
            <w:proofErr w:type="gramStart"/>
            <w:r w:rsidRPr="006F1C28">
              <w:rPr>
                <w:rFonts w:ascii="Consolas" w:eastAsia="Times New Roman" w:hAnsi="Consolas"/>
                <w:color w:val="795E26"/>
                <w:sz w:val="18"/>
                <w:szCs w:val="18"/>
                <w:lang w:val="en-ID" w:eastAsia="ja-JP"/>
              </w:rPr>
              <w:t>str</w:t>
            </w:r>
            <w:proofErr w:type="spellEnd"/>
            <w:r w:rsidRPr="006F1C28">
              <w:rPr>
                <w:rFonts w:ascii="Consolas" w:eastAsia="Times New Roman" w:hAnsi="Consolas"/>
                <w:color w:val="3B3B3B"/>
                <w:sz w:val="18"/>
                <w:szCs w:val="18"/>
                <w:lang w:val="en-ID" w:eastAsia="ja-JP"/>
              </w:rPr>
              <w:t>(</w:t>
            </w:r>
            <w:proofErr w:type="gramEnd"/>
            <w:r w:rsidRPr="006F1C28">
              <w:rPr>
                <w:rFonts w:ascii="Consolas" w:eastAsia="Times New Roman" w:hAnsi="Consolas"/>
                <w:color w:val="3B3B3B"/>
                <w:sz w:val="18"/>
                <w:szCs w:val="18"/>
                <w:lang w:val="en-ID" w:eastAsia="ja-JP"/>
              </w:rPr>
              <w:t>));</w:t>
            </w:r>
          </w:p>
          <w:p w14:paraId="4A378172"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Firebase</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printf</w:t>
            </w:r>
            <w:proofErr w:type="spellEnd"/>
            <w:r w:rsidRPr="006F1C28">
              <w:rPr>
                <w:rFonts w:ascii="Consolas" w:eastAsia="Times New Roman" w:hAnsi="Consolas"/>
                <w:color w:val="3B3B3B"/>
                <w:sz w:val="18"/>
                <w:szCs w:val="18"/>
                <w:lang w:val="en-ID" w:eastAsia="ja-JP"/>
              </w:rPr>
              <w:t>(</w:t>
            </w:r>
            <w:r w:rsidRPr="006F1C28">
              <w:rPr>
                <w:rFonts w:ascii="Consolas" w:eastAsia="Times New Roman" w:hAnsi="Consolas"/>
                <w:color w:val="A31515"/>
                <w:sz w:val="18"/>
                <w:szCs w:val="18"/>
                <w:lang w:val="en-ID" w:eastAsia="ja-JP"/>
              </w:rPr>
              <w:t xml:space="preserve">"Auth Token: </w:t>
            </w:r>
            <w:r w:rsidRPr="006F1C28">
              <w:rPr>
                <w:rFonts w:ascii="Consolas" w:eastAsia="Times New Roman" w:hAnsi="Consolas"/>
                <w:color w:val="001080"/>
                <w:sz w:val="18"/>
                <w:szCs w:val="18"/>
                <w:lang w:val="en-ID" w:eastAsia="ja-JP"/>
              </w:rPr>
              <w:t>%s</w:t>
            </w:r>
            <w:r w:rsidRPr="006F1C28">
              <w:rPr>
                <w:rFonts w:ascii="Consolas" w:eastAsia="Times New Roman" w:hAnsi="Consolas"/>
                <w:color w:val="EE0000"/>
                <w:sz w:val="18"/>
                <w:szCs w:val="18"/>
                <w:lang w:val="en-ID" w:eastAsia="ja-JP"/>
              </w:rPr>
              <w:t>\n</w:t>
            </w:r>
            <w:r w:rsidRPr="006F1C28">
              <w:rPr>
                <w:rFonts w:ascii="Consolas" w:eastAsia="Times New Roman" w:hAnsi="Consolas"/>
                <w:color w:val="A31515"/>
                <w:sz w:val="18"/>
                <w:szCs w:val="18"/>
                <w:lang w:val="en-ID" w:eastAsia="ja-JP"/>
              </w:rPr>
              <w:t>"</w:t>
            </w: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appFirestore</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getToken</w:t>
            </w:r>
            <w:proofErr w:type="spellEnd"/>
            <w:r w:rsidRPr="006F1C28">
              <w:rPr>
                <w:rFonts w:ascii="Consolas" w:eastAsia="Times New Roman" w:hAnsi="Consolas"/>
                <w:color w:val="3B3B3B"/>
                <w:sz w:val="18"/>
                <w:szCs w:val="18"/>
                <w:lang w:val="en-ID" w:eastAsia="ja-JP"/>
              </w:rPr>
              <w:t>().</w:t>
            </w:r>
            <w:proofErr w:type="spellStart"/>
            <w:r w:rsidRPr="006F1C28">
              <w:rPr>
                <w:rFonts w:ascii="Consolas" w:eastAsia="Times New Roman" w:hAnsi="Consolas"/>
                <w:color w:val="795E26"/>
                <w:sz w:val="18"/>
                <w:szCs w:val="18"/>
                <w:lang w:val="en-ID" w:eastAsia="ja-JP"/>
              </w:rPr>
              <w:t>c_</w:t>
            </w:r>
            <w:proofErr w:type="gramStart"/>
            <w:r w:rsidRPr="006F1C28">
              <w:rPr>
                <w:rFonts w:ascii="Consolas" w:eastAsia="Times New Roman" w:hAnsi="Consolas"/>
                <w:color w:val="795E26"/>
                <w:sz w:val="18"/>
                <w:szCs w:val="18"/>
                <w:lang w:val="en-ID" w:eastAsia="ja-JP"/>
              </w:rPr>
              <w:t>str</w:t>
            </w:r>
            <w:proofErr w:type="spellEnd"/>
            <w:r w:rsidRPr="006F1C28">
              <w:rPr>
                <w:rFonts w:ascii="Consolas" w:eastAsia="Times New Roman" w:hAnsi="Consolas"/>
                <w:color w:val="3B3B3B"/>
                <w:sz w:val="18"/>
                <w:szCs w:val="18"/>
                <w:lang w:val="en-ID" w:eastAsia="ja-JP"/>
              </w:rPr>
              <w:t>(</w:t>
            </w:r>
            <w:proofErr w:type="gramEnd"/>
            <w:r w:rsidRPr="006F1C28">
              <w:rPr>
                <w:rFonts w:ascii="Consolas" w:eastAsia="Times New Roman" w:hAnsi="Consolas"/>
                <w:color w:val="3B3B3B"/>
                <w:sz w:val="18"/>
                <w:szCs w:val="18"/>
                <w:lang w:val="en-ID" w:eastAsia="ja-JP"/>
              </w:rPr>
              <w:t>));</w:t>
            </w:r>
          </w:p>
          <w:p w14:paraId="3409A8B2" w14:textId="719993E5" w:rsidR="006F1C28" w:rsidRDefault="006F1C28" w:rsidP="006F1C28">
            <w:pPr>
              <w:shd w:val="clear" w:color="auto" w:fill="FFFFFF"/>
              <w:suppressAutoHyphens w:val="0"/>
              <w:spacing w:after="0" w:line="240" w:lineRule="auto"/>
              <w:ind w:firstLine="192"/>
              <w:rPr>
                <w:rFonts w:ascii="Consolas" w:eastAsia="Times New Roman" w:hAnsi="Consolas"/>
                <w:color w:val="3B3B3B"/>
                <w:sz w:val="18"/>
                <w:szCs w:val="18"/>
                <w:lang w:val="en-ID" w:eastAsia="ja-JP"/>
              </w:rPr>
            </w:pPr>
            <w:proofErr w:type="spellStart"/>
            <w:r w:rsidRPr="006F1C28">
              <w:rPr>
                <w:rFonts w:ascii="Consolas" w:eastAsia="Times New Roman" w:hAnsi="Consolas"/>
                <w:color w:val="001080"/>
                <w:sz w:val="18"/>
                <w:szCs w:val="18"/>
                <w:lang w:val="en-ID" w:eastAsia="ja-JP"/>
              </w:rPr>
              <w:t>Firebase</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printf</w:t>
            </w:r>
            <w:proofErr w:type="spellEnd"/>
            <w:r w:rsidRPr="006F1C28">
              <w:rPr>
                <w:rFonts w:ascii="Consolas" w:eastAsia="Times New Roman" w:hAnsi="Consolas"/>
                <w:color w:val="3B3B3B"/>
                <w:sz w:val="18"/>
                <w:szCs w:val="18"/>
                <w:lang w:val="en-ID" w:eastAsia="ja-JP"/>
              </w:rPr>
              <w:t>(</w:t>
            </w:r>
            <w:r w:rsidRPr="006F1C28">
              <w:rPr>
                <w:rFonts w:ascii="Consolas" w:eastAsia="Times New Roman" w:hAnsi="Consolas"/>
                <w:color w:val="A31515"/>
                <w:sz w:val="18"/>
                <w:szCs w:val="18"/>
                <w:lang w:val="en-ID" w:eastAsia="ja-JP"/>
              </w:rPr>
              <w:t xml:space="preserve">"Refresh Token: </w:t>
            </w:r>
            <w:r w:rsidRPr="006F1C28">
              <w:rPr>
                <w:rFonts w:ascii="Consolas" w:eastAsia="Times New Roman" w:hAnsi="Consolas"/>
                <w:color w:val="001080"/>
                <w:sz w:val="18"/>
                <w:szCs w:val="18"/>
                <w:lang w:val="en-ID" w:eastAsia="ja-JP"/>
              </w:rPr>
              <w:t>%s</w:t>
            </w:r>
            <w:r w:rsidRPr="006F1C28">
              <w:rPr>
                <w:rFonts w:ascii="Consolas" w:eastAsia="Times New Roman" w:hAnsi="Consolas"/>
                <w:color w:val="EE0000"/>
                <w:sz w:val="18"/>
                <w:szCs w:val="18"/>
                <w:lang w:val="en-ID" w:eastAsia="ja-JP"/>
              </w:rPr>
              <w:t>\n</w:t>
            </w:r>
            <w:r w:rsidRPr="006F1C28">
              <w:rPr>
                <w:rFonts w:ascii="Consolas" w:eastAsia="Times New Roman" w:hAnsi="Consolas"/>
                <w:color w:val="A31515"/>
                <w:sz w:val="18"/>
                <w:szCs w:val="18"/>
                <w:lang w:val="en-ID" w:eastAsia="ja-JP"/>
              </w:rPr>
              <w:t>"</w:t>
            </w:r>
            <w:r w:rsidRPr="006F1C28">
              <w:rPr>
                <w:rFonts w:ascii="Consolas" w:eastAsia="Times New Roman" w:hAnsi="Consolas"/>
                <w:color w:val="3B3B3B"/>
                <w:sz w:val="18"/>
                <w:szCs w:val="18"/>
                <w:lang w:val="en-ID" w:eastAsia="ja-JP"/>
              </w:rPr>
              <w:t xml:space="preserve">, </w:t>
            </w:r>
          </w:p>
          <w:p w14:paraId="667DDD0F" w14:textId="40A77570" w:rsidR="006F1C28" w:rsidRPr="006F1C28" w:rsidRDefault="006F1C28" w:rsidP="006F1C28">
            <w:pPr>
              <w:shd w:val="clear" w:color="auto" w:fill="FFFFFF"/>
              <w:suppressAutoHyphens w:val="0"/>
              <w:spacing w:after="0" w:line="240" w:lineRule="auto"/>
              <w:ind w:firstLine="192"/>
              <w:rPr>
                <w:rFonts w:ascii="Consolas" w:eastAsia="Times New Roman" w:hAnsi="Consolas"/>
                <w:color w:val="3B3B3B"/>
                <w:sz w:val="18"/>
                <w:szCs w:val="18"/>
                <w:lang w:val="en-ID" w:eastAsia="ja-JP"/>
              </w:rPr>
            </w:pPr>
            <w:r>
              <w:rPr>
                <w:rFonts w:ascii="Consolas" w:eastAsia="Times New Roman" w:hAnsi="Consolas"/>
                <w:color w:val="001080"/>
                <w:sz w:val="18"/>
                <w:szCs w:val="18"/>
                <w:lang w:val="en-ID" w:eastAsia="ja-JP"/>
              </w:rPr>
              <w:t xml:space="preserve">  </w:t>
            </w:r>
            <w:proofErr w:type="spellStart"/>
            <w:r w:rsidRPr="006F1C28">
              <w:rPr>
                <w:rFonts w:ascii="Consolas" w:eastAsia="Times New Roman" w:hAnsi="Consolas"/>
                <w:color w:val="001080"/>
                <w:sz w:val="18"/>
                <w:szCs w:val="18"/>
                <w:lang w:val="en-ID" w:eastAsia="ja-JP"/>
              </w:rPr>
              <w:t>appFirestore</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getRefreshToken</w:t>
            </w:r>
            <w:proofErr w:type="spellEnd"/>
            <w:r w:rsidRPr="006F1C28">
              <w:rPr>
                <w:rFonts w:ascii="Consolas" w:eastAsia="Times New Roman" w:hAnsi="Consolas"/>
                <w:color w:val="3B3B3B"/>
                <w:sz w:val="18"/>
                <w:szCs w:val="18"/>
                <w:lang w:val="en-ID" w:eastAsia="ja-JP"/>
              </w:rPr>
              <w:t>().</w:t>
            </w:r>
            <w:proofErr w:type="spellStart"/>
            <w:r w:rsidRPr="006F1C28">
              <w:rPr>
                <w:rFonts w:ascii="Consolas" w:eastAsia="Times New Roman" w:hAnsi="Consolas"/>
                <w:color w:val="795E26"/>
                <w:sz w:val="18"/>
                <w:szCs w:val="18"/>
                <w:lang w:val="en-ID" w:eastAsia="ja-JP"/>
              </w:rPr>
              <w:t>c_</w:t>
            </w:r>
            <w:proofErr w:type="gramStart"/>
            <w:r w:rsidRPr="006F1C28">
              <w:rPr>
                <w:rFonts w:ascii="Consolas" w:eastAsia="Times New Roman" w:hAnsi="Consolas"/>
                <w:color w:val="795E26"/>
                <w:sz w:val="18"/>
                <w:szCs w:val="18"/>
                <w:lang w:val="en-ID" w:eastAsia="ja-JP"/>
              </w:rPr>
              <w:t>str</w:t>
            </w:r>
            <w:proofErr w:type="spellEnd"/>
            <w:r w:rsidRPr="006F1C28">
              <w:rPr>
                <w:rFonts w:ascii="Consolas" w:eastAsia="Times New Roman" w:hAnsi="Consolas"/>
                <w:color w:val="3B3B3B"/>
                <w:sz w:val="18"/>
                <w:szCs w:val="18"/>
                <w:lang w:val="en-ID" w:eastAsia="ja-JP"/>
              </w:rPr>
              <w:t>(</w:t>
            </w:r>
            <w:proofErr w:type="gramEnd"/>
            <w:r w:rsidRPr="006F1C28">
              <w:rPr>
                <w:rFonts w:ascii="Consolas" w:eastAsia="Times New Roman" w:hAnsi="Consolas"/>
                <w:color w:val="3B3B3B"/>
                <w:sz w:val="18"/>
                <w:szCs w:val="18"/>
                <w:lang w:val="en-ID" w:eastAsia="ja-JP"/>
              </w:rPr>
              <w:t>));</w:t>
            </w:r>
          </w:p>
          <w:p w14:paraId="059668E3"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appFirestore</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getApp</w:t>
            </w:r>
            <w:proofErr w:type="spellEnd"/>
            <w:r w:rsidRPr="006F1C28">
              <w:rPr>
                <w:rFonts w:ascii="Consolas" w:eastAsia="Times New Roman" w:hAnsi="Consolas"/>
                <w:color w:val="000000"/>
                <w:sz w:val="18"/>
                <w:szCs w:val="18"/>
                <w:lang w:val="en-ID" w:eastAsia="ja-JP"/>
              </w:rPr>
              <w:t>&lt;</w:t>
            </w:r>
            <w:proofErr w:type="spellStart"/>
            <w:proofErr w:type="gramStart"/>
            <w:r w:rsidRPr="006F1C28">
              <w:rPr>
                <w:rFonts w:ascii="Consolas" w:eastAsia="Times New Roman" w:hAnsi="Consolas"/>
                <w:color w:val="267F99"/>
                <w:sz w:val="18"/>
                <w:szCs w:val="18"/>
                <w:lang w:val="en-ID" w:eastAsia="ja-JP"/>
              </w:rPr>
              <w:t>Firestore</w:t>
            </w:r>
            <w:proofErr w:type="spellEnd"/>
            <w:r w:rsidRPr="006F1C28">
              <w:rPr>
                <w:rFonts w:ascii="Consolas" w:eastAsia="Times New Roman" w:hAnsi="Consolas"/>
                <w:color w:val="3B3B3B"/>
                <w:sz w:val="18"/>
                <w:szCs w:val="18"/>
                <w:lang w:val="en-ID" w:eastAsia="ja-JP"/>
              </w:rPr>
              <w:t>::</w:t>
            </w:r>
            <w:proofErr w:type="gramEnd"/>
            <w:r w:rsidRPr="006F1C28">
              <w:rPr>
                <w:rFonts w:ascii="Consolas" w:eastAsia="Times New Roman" w:hAnsi="Consolas"/>
                <w:color w:val="267F99"/>
                <w:sz w:val="18"/>
                <w:szCs w:val="18"/>
                <w:lang w:val="en-ID" w:eastAsia="ja-JP"/>
              </w:rPr>
              <w:t>Documents</w:t>
            </w:r>
            <w:r w:rsidRPr="006F1C28">
              <w:rPr>
                <w:rFonts w:ascii="Consolas" w:eastAsia="Times New Roman" w:hAnsi="Consolas"/>
                <w:color w:val="000000"/>
                <w:sz w:val="18"/>
                <w:szCs w:val="18"/>
                <w:lang w:val="en-ID" w:eastAsia="ja-JP"/>
              </w:rPr>
              <w:t>&gt;</w:t>
            </w:r>
            <w:r w:rsidRPr="006F1C28">
              <w:rPr>
                <w:rFonts w:ascii="Consolas" w:eastAsia="Times New Roman" w:hAnsi="Consolas"/>
                <w:color w:val="3B3B3B"/>
                <w:sz w:val="18"/>
                <w:szCs w:val="18"/>
                <w:lang w:val="en-ID" w:eastAsia="ja-JP"/>
              </w:rPr>
              <w:t>(</w:t>
            </w:r>
            <w:r w:rsidRPr="006F1C28">
              <w:rPr>
                <w:rFonts w:ascii="Consolas" w:eastAsia="Times New Roman" w:hAnsi="Consolas"/>
                <w:color w:val="001080"/>
                <w:sz w:val="18"/>
                <w:szCs w:val="18"/>
                <w:lang w:val="en-ID" w:eastAsia="ja-JP"/>
              </w:rPr>
              <w:t>docs</w:t>
            </w:r>
            <w:r w:rsidRPr="006F1C28">
              <w:rPr>
                <w:rFonts w:ascii="Consolas" w:eastAsia="Times New Roman" w:hAnsi="Consolas"/>
                <w:color w:val="3B3B3B"/>
                <w:sz w:val="18"/>
                <w:szCs w:val="18"/>
                <w:lang w:val="en-ID" w:eastAsia="ja-JP"/>
              </w:rPr>
              <w:t>);</w:t>
            </w:r>
          </w:p>
          <w:p w14:paraId="7642772C"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clientFirestore</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setAsyncResult</w:t>
            </w:r>
            <w:proofErr w:type="spellEnd"/>
            <w:r w:rsidRPr="006F1C28">
              <w:rPr>
                <w:rFonts w:ascii="Consolas" w:eastAsia="Times New Roman" w:hAnsi="Consolas"/>
                <w:color w:val="3B3B3B"/>
                <w:sz w:val="18"/>
                <w:szCs w:val="18"/>
                <w:lang w:val="en-ID" w:eastAsia="ja-JP"/>
              </w:rPr>
              <w:t>(</w:t>
            </w:r>
            <w:proofErr w:type="spellStart"/>
            <w:r w:rsidRPr="006F1C28">
              <w:rPr>
                <w:rFonts w:ascii="Consolas" w:eastAsia="Times New Roman" w:hAnsi="Consolas"/>
                <w:color w:val="001080"/>
                <w:sz w:val="18"/>
                <w:szCs w:val="18"/>
                <w:lang w:val="en-ID" w:eastAsia="ja-JP"/>
              </w:rPr>
              <w:t>resultFirestore</w:t>
            </w:r>
            <w:proofErr w:type="spellEnd"/>
            <w:r w:rsidRPr="006F1C28">
              <w:rPr>
                <w:rFonts w:ascii="Consolas" w:eastAsia="Times New Roman" w:hAnsi="Consolas"/>
                <w:color w:val="3B3B3B"/>
                <w:sz w:val="18"/>
                <w:szCs w:val="18"/>
                <w:lang w:val="en-ID" w:eastAsia="ja-JP"/>
              </w:rPr>
              <w:t>);</w:t>
            </w:r>
          </w:p>
          <w:p w14:paraId="6EE2C15A"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p>
          <w:p w14:paraId="0C2088F8"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008000"/>
                <w:sz w:val="18"/>
                <w:szCs w:val="18"/>
                <w:lang w:val="en-ID" w:eastAsia="ja-JP"/>
              </w:rPr>
              <w:t xml:space="preserve">  //.. </w:t>
            </w:r>
            <w:proofErr w:type="spellStart"/>
            <w:r w:rsidRPr="006F1C28">
              <w:rPr>
                <w:rFonts w:ascii="Consolas" w:eastAsia="Times New Roman" w:hAnsi="Consolas"/>
                <w:color w:val="008000"/>
                <w:sz w:val="18"/>
                <w:szCs w:val="18"/>
                <w:lang w:val="en-ID" w:eastAsia="ja-JP"/>
              </w:rPr>
              <w:t>Konek</w:t>
            </w:r>
            <w:proofErr w:type="spellEnd"/>
            <w:r w:rsidRPr="006F1C28">
              <w:rPr>
                <w:rFonts w:ascii="Consolas" w:eastAsia="Times New Roman" w:hAnsi="Consolas"/>
                <w:color w:val="008000"/>
                <w:sz w:val="18"/>
                <w:szCs w:val="18"/>
                <w:lang w:val="en-ID" w:eastAsia="ja-JP"/>
              </w:rPr>
              <w:t xml:space="preserve"> </w:t>
            </w:r>
            <w:proofErr w:type="spellStart"/>
            <w:r w:rsidRPr="006F1C28">
              <w:rPr>
                <w:rFonts w:ascii="Consolas" w:eastAsia="Times New Roman" w:hAnsi="Consolas"/>
                <w:color w:val="008000"/>
                <w:sz w:val="18"/>
                <w:szCs w:val="18"/>
                <w:lang w:val="en-ID" w:eastAsia="ja-JP"/>
              </w:rPr>
              <w:t>ke</w:t>
            </w:r>
            <w:proofErr w:type="spellEnd"/>
            <w:r w:rsidRPr="006F1C28">
              <w:rPr>
                <w:rFonts w:ascii="Consolas" w:eastAsia="Times New Roman" w:hAnsi="Consolas"/>
                <w:color w:val="008000"/>
                <w:sz w:val="18"/>
                <w:szCs w:val="18"/>
                <w:lang w:val="en-ID" w:eastAsia="ja-JP"/>
              </w:rPr>
              <w:t xml:space="preserve"> stream </w:t>
            </w:r>
            <w:proofErr w:type="spellStart"/>
            <w:r w:rsidRPr="006F1C28">
              <w:rPr>
                <w:rFonts w:ascii="Consolas" w:eastAsia="Times New Roman" w:hAnsi="Consolas"/>
                <w:color w:val="008000"/>
                <w:sz w:val="18"/>
                <w:szCs w:val="18"/>
                <w:lang w:val="en-ID" w:eastAsia="ja-JP"/>
              </w:rPr>
              <w:t>realtime</w:t>
            </w:r>
            <w:proofErr w:type="spellEnd"/>
            <w:r w:rsidRPr="006F1C28">
              <w:rPr>
                <w:rFonts w:ascii="Consolas" w:eastAsia="Times New Roman" w:hAnsi="Consolas"/>
                <w:color w:val="008000"/>
                <w:sz w:val="18"/>
                <w:szCs w:val="18"/>
                <w:lang w:val="en-ID" w:eastAsia="ja-JP"/>
              </w:rPr>
              <w:t xml:space="preserve"> database</w:t>
            </w:r>
          </w:p>
          <w:p w14:paraId="57333B87"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sslRealtime</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setInsecure</w:t>
            </w:r>
            <w:proofErr w:type="spellEnd"/>
            <w:r w:rsidRPr="006F1C28">
              <w:rPr>
                <w:rFonts w:ascii="Consolas" w:eastAsia="Times New Roman" w:hAnsi="Consolas"/>
                <w:color w:val="3B3B3B"/>
                <w:sz w:val="18"/>
                <w:szCs w:val="18"/>
                <w:lang w:val="en-ID" w:eastAsia="ja-JP"/>
              </w:rPr>
              <w:t>();</w:t>
            </w:r>
          </w:p>
          <w:p w14:paraId="637F950A"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sslRealtime</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setBufferSizes</w:t>
            </w:r>
            <w:proofErr w:type="spellEnd"/>
            <w:r w:rsidRPr="006F1C28">
              <w:rPr>
                <w:rFonts w:ascii="Consolas" w:eastAsia="Times New Roman" w:hAnsi="Consolas"/>
                <w:color w:val="3B3B3B"/>
                <w:sz w:val="18"/>
                <w:szCs w:val="18"/>
                <w:lang w:val="en-ID" w:eastAsia="ja-JP"/>
              </w:rPr>
              <w:t>(</w:t>
            </w:r>
            <w:r w:rsidRPr="006F1C28">
              <w:rPr>
                <w:rFonts w:ascii="Consolas" w:eastAsia="Times New Roman" w:hAnsi="Consolas"/>
                <w:color w:val="098658"/>
                <w:sz w:val="18"/>
                <w:szCs w:val="18"/>
                <w:lang w:val="en-ID" w:eastAsia="ja-JP"/>
              </w:rPr>
              <w:t>1024</w:t>
            </w:r>
            <w:r w:rsidRPr="006F1C28">
              <w:rPr>
                <w:rFonts w:ascii="Consolas" w:eastAsia="Times New Roman" w:hAnsi="Consolas"/>
                <w:color w:val="3B3B3B"/>
                <w:sz w:val="18"/>
                <w:szCs w:val="18"/>
                <w:lang w:val="en-ID" w:eastAsia="ja-JP"/>
              </w:rPr>
              <w:t xml:space="preserve">, </w:t>
            </w:r>
            <w:r w:rsidRPr="006F1C28">
              <w:rPr>
                <w:rFonts w:ascii="Consolas" w:eastAsia="Times New Roman" w:hAnsi="Consolas"/>
                <w:color w:val="098658"/>
                <w:sz w:val="18"/>
                <w:szCs w:val="18"/>
                <w:lang w:val="en-ID" w:eastAsia="ja-JP"/>
              </w:rPr>
              <w:t>1024</w:t>
            </w:r>
            <w:r w:rsidRPr="006F1C28">
              <w:rPr>
                <w:rFonts w:ascii="Consolas" w:eastAsia="Times New Roman" w:hAnsi="Consolas"/>
                <w:color w:val="3B3B3B"/>
                <w:sz w:val="18"/>
                <w:szCs w:val="18"/>
                <w:lang w:val="en-ID" w:eastAsia="ja-JP"/>
              </w:rPr>
              <w:t>);</w:t>
            </w:r>
          </w:p>
          <w:p w14:paraId="0DEBAC49" w14:textId="740B3216"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proofErr w:type="gramStart"/>
            <w:r w:rsidRPr="006F1C28">
              <w:rPr>
                <w:rFonts w:ascii="Consolas" w:eastAsia="Times New Roman" w:hAnsi="Consolas"/>
                <w:color w:val="795E26"/>
                <w:sz w:val="18"/>
                <w:szCs w:val="18"/>
                <w:lang w:val="en-ID" w:eastAsia="ja-JP"/>
              </w:rPr>
              <w:t>initializeApp</w:t>
            </w:r>
            <w:proofErr w:type="spellEnd"/>
            <w:r w:rsidRPr="006F1C28">
              <w:rPr>
                <w:rFonts w:ascii="Consolas" w:eastAsia="Times New Roman" w:hAnsi="Consolas"/>
                <w:color w:val="3B3B3B"/>
                <w:sz w:val="18"/>
                <w:szCs w:val="18"/>
                <w:lang w:val="en-ID" w:eastAsia="ja-JP"/>
              </w:rPr>
              <w:t>(</w:t>
            </w:r>
            <w:proofErr w:type="spellStart"/>
            <w:proofErr w:type="gramEnd"/>
            <w:r w:rsidRPr="006F1C28">
              <w:rPr>
                <w:rFonts w:ascii="Consolas" w:eastAsia="Times New Roman" w:hAnsi="Consolas"/>
                <w:color w:val="001080"/>
                <w:sz w:val="18"/>
                <w:szCs w:val="18"/>
                <w:lang w:val="en-ID" w:eastAsia="ja-JP"/>
              </w:rPr>
              <w:t>clientRealtime</w:t>
            </w:r>
            <w:proofErr w:type="spellEnd"/>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appRealtime</w:t>
            </w:r>
            <w:proofErr w:type="spellEnd"/>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795E26"/>
                <w:sz w:val="18"/>
                <w:szCs w:val="18"/>
                <w:lang w:val="en-ID" w:eastAsia="ja-JP"/>
              </w:rPr>
              <w:t>getAuth</w:t>
            </w:r>
            <w:proofErr w:type="spellEnd"/>
            <w:r w:rsidRPr="006F1C28">
              <w:rPr>
                <w:rFonts w:ascii="Consolas" w:eastAsia="Times New Roman" w:hAnsi="Consolas"/>
                <w:color w:val="3B3B3B"/>
                <w:sz w:val="18"/>
                <w:szCs w:val="18"/>
                <w:lang w:val="en-ID" w:eastAsia="ja-JP"/>
              </w:rPr>
              <w:t>(</w:t>
            </w:r>
            <w:proofErr w:type="spellStart"/>
            <w:r w:rsidRPr="006F1C28">
              <w:rPr>
                <w:rFonts w:ascii="Consolas" w:eastAsia="Times New Roman" w:hAnsi="Consolas"/>
                <w:color w:val="001080"/>
                <w:sz w:val="18"/>
                <w:szCs w:val="18"/>
                <w:lang w:val="en-ID" w:eastAsia="ja-JP"/>
              </w:rPr>
              <w:t>legacyToken</w:t>
            </w:r>
            <w:proofErr w:type="spellEnd"/>
            <w:r w:rsidRPr="006F1C28">
              <w:rPr>
                <w:rFonts w:ascii="Consolas" w:eastAsia="Times New Roman" w:hAnsi="Consolas"/>
                <w:color w:val="3B3B3B"/>
                <w:sz w:val="18"/>
                <w:szCs w:val="18"/>
                <w:lang w:val="en-ID" w:eastAsia="ja-JP"/>
              </w:rPr>
              <w:t>));</w:t>
            </w:r>
          </w:p>
          <w:p w14:paraId="253D1D73"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appRealtime</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getApp</w:t>
            </w:r>
            <w:proofErr w:type="spellEnd"/>
            <w:r w:rsidRPr="006F1C28">
              <w:rPr>
                <w:rFonts w:ascii="Consolas" w:eastAsia="Times New Roman" w:hAnsi="Consolas"/>
                <w:color w:val="000000"/>
                <w:sz w:val="18"/>
                <w:szCs w:val="18"/>
                <w:lang w:val="en-ID" w:eastAsia="ja-JP"/>
              </w:rPr>
              <w:t>&lt;</w:t>
            </w:r>
            <w:proofErr w:type="spellStart"/>
            <w:r w:rsidRPr="006F1C28">
              <w:rPr>
                <w:rFonts w:ascii="Consolas" w:eastAsia="Times New Roman" w:hAnsi="Consolas"/>
                <w:color w:val="267F99"/>
                <w:sz w:val="18"/>
                <w:szCs w:val="18"/>
                <w:lang w:val="en-ID" w:eastAsia="ja-JP"/>
              </w:rPr>
              <w:t>RealtimeDatabase</w:t>
            </w:r>
            <w:proofErr w:type="spellEnd"/>
            <w:r w:rsidRPr="006F1C28">
              <w:rPr>
                <w:rFonts w:ascii="Consolas" w:eastAsia="Times New Roman" w:hAnsi="Consolas"/>
                <w:color w:val="000000"/>
                <w:sz w:val="18"/>
                <w:szCs w:val="18"/>
                <w:lang w:val="en-ID" w:eastAsia="ja-JP"/>
              </w:rPr>
              <w:t>&gt;</w:t>
            </w:r>
            <w:r w:rsidRPr="006F1C28">
              <w:rPr>
                <w:rFonts w:ascii="Consolas" w:eastAsia="Times New Roman" w:hAnsi="Consolas"/>
                <w:color w:val="3B3B3B"/>
                <w:sz w:val="18"/>
                <w:szCs w:val="18"/>
                <w:lang w:val="en-ID" w:eastAsia="ja-JP"/>
              </w:rPr>
              <w:t>(</w:t>
            </w:r>
            <w:r w:rsidRPr="006F1C28">
              <w:rPr>
                <w:rFonts w:ascii="Consolas" w:eastAsia="Times New Roman" w:hAnsi="Consolas"/>
                <w:color w:val="001080"/>
                <w:sz w:val="18"/>
                <w:szCs w:val="18"/>
                <w:lang w:val="en-ID" w:eastAsia="ja-JP"/>
              </w:rPr>
              <w:t>database</w:t>
            </w:r>
            <w:r w:rsidRPr="006F1C28">
              <w:rPr>
                <w:rFonts w:ascii="Consolas" w:eastAsia="Times New Roman" w:hAnsi="Consolas"/>
                <w:color w:val="3B3B3B"/>
                <w:sz w:val="18"/>
                <w:szCs w:val="18"/>
                <w:lang w:val="en-ID" w:eastAsia="ja-JP"/>
              </w:rPr>
              <w:t>);</w:t>
            </w:r>
          </w:p>
          <w:p w14:paraId="349F8FB5"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gramStart"/>
            <w:r w:rsidRPr="006F1C28">
              <w:rPr>
                <w:rFonts w:ascii="Consolas" w:eastAsia="Times New Roman" w:hAnsi="Consolas"/>
                <w:color w:val="001080"/>
                <w:sz w:val="18"/>
                <w:szCs w:val="18"/>
                <w:lang w:val="en-ID" w:eastAsia="ja-JP"/>
              </w:rPr>
              <w:t>database</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url</w:t>
            </w:r>
            <w:r w:rsidRPr="006F1C28">
              <w:rPr>
                <w:rFonts w:ascii="Consolas" w:eastAsia="Times New Roman" w:hAnsi="Consolas"/>
                <w:color w:val="3B3B3B"/>
                <w:sz w:val="18"/>
                <w:szCs w:val="18"/>
                <w:lang w:val="en-ID" w:eastAsia="ja-JP"/>
              </w:rPr>
              <w:t>(</w:t>
            </w:r>
            <w:proofErr w:type="gramEnd"/>
            <w:r w:rsidRPr="006F1C28">
              <w:rPr>
                <w:rFonts w:ascii="Consolas" w:eastAsia="Times New Roman" w:hAnsi="Consolas"/>
                <w:color w:val="0000FF"/>
                <w:sz w:val="18"/>
                <w:szCs w:val="18"/>
                <w:lang w:val="en-ID" w:eastAsia="ja-JP"/>
              </w:rPr>
              <w:t>DATABASE_URL</w:t>
            </w:r>
            <w:r w:rsidRPr="006F1C28">
              <w:rPr>
                <w:rFonts w:ascii="Consolas" w:eastAsia="Times New Roman" w:hAnsi="Consolas"/>
                <w:color w:val="3B3B3B"/>
                <w:sz w:val="18"/>
                <w:szCs w:val="18"/>
                <w:lang w:val="en-ID" w:eastAsia="ja-JP"/>
              </w:rPr>
              <w:t>);</w:t>
            </w:r>
          </w:p>
          <w:p w14:paraId="6858DECE"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clientRealtime</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setAsyncResult</w:t>
            </w:r>
            <w:proofErr w:type="spellEnd"/>
            <w:r w:rsidRPr="006F1C28">
              <w:rPr>
                <w:rFonts w:ascii="Consolas" w:eastAsia="Times New Roman" w:hAnsi="Consolas"/>
                <w:color w:val="3B3B3B"/>
                <w:sz w:val="18"/>
                <w:szCs w:val="18"/>
                <w:lang w:val="en-ID" w:eastAsia="ja-JP"/>
              </w:rPr>
              <w:t>(</w:t>
            </w:r>
            <w:proofErr w:type="spellStart"/>
            <w:r w:rsidRPr="006F1C28">
              <w:rPr>
                <w:rFonts w:ascii="Consolas" w:eastAsia="Times New Roman" w:hAnsi="Consolas"/>
                <w:color w:val="001080"/>
                <w:sz w:val="18"/>
                <w:szCs w:val="18"/>
                <w:lang w:val="en-ID" w:eastAsia="ja-JP"/>
              </w:rPr>
              <w:t>resultRealtime</w:t>
            </w:r>
            <w:proofErr w:type="spellEnd"/>
            <w:r w:rsidRPr="006F1C28">
              <w:rPr>
                <w:rFonts w:ascii="Consolas" w:eastAsia="Times New Roman" w:hAnsi="Consolas"/>
                <w:color w:val="3B3B3B"/>
                <w:sz w:val="18"/>
                <w:szCs w:val="18"/>
                <w:lang w:val="en-ID" w:eastAsia="ja-JP"/>
              </w:rPr>
              <w:t>);</w:t>
            </w:r>
          </w:p>
          <w:p w14:paraId="34686CB0"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p>
          <w:p w14:paraId="251E6C56"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Serial</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print</w:t>
            </w:r>
            <w:proofErr w:type="spellEnd"/>
            <w:r w:rsidRPr="006F1C28">
              <w:rPr>
                <w:rFonts w:ascii="Consolas" w:eastAsia="Times New Roman" w:hAnsi="Consolas"/>
                <w:color w:val="3B3B3B"/>
                <w:sz w:val="18"/>
                <w:szCs w:val="18"/>
                <w:lang w:val="en-ID" w:eastAsia="ja-JP"/>
              </w:rPr>
              <w:t>(</w:t>
            </w:r>
            <w:r w:rsidRPr="006F1C28">
              <w:rPr>
                <w:rFonts w:ascii="Consolas" w:eastAsia="Times New Roman" w:hAnsi="Consolas"/>
                <w:color w:val="A31515"/>
                <w:sz w:val="18"/>
                <w:szCs w:val="18"/>
                <w:lang w:val="en-ID" w:eastAsia="ja-JP"/>
              </w:rPr>
              <w:t>"Connected to "</w:t>
            </w:r>
            <w:r w:rsidRPr="006F1C28">
              <w:rPr>
                <w:rFonts w:ascii="Consolas" w:eastAsia="Times New Roman" w:hAnsi="Consolas"/>
                <w:color w:val="3B3B3B"/>
                <w:sz w:val="18"/>
                <w:szCs w:val="18"/>
                <w:lang w:val="en-ID" w:eastAsia="ja-JP"/>
              </w:rPr>
              <w:t xml:space="preserve">); </w:t>
            </w:r>
          </w:p>
          <w:p w14:paraId="1B2EF543"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Serial</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println</w:t>
            </w:r>
            <w:proofErr w:type="spellEnd"/>
            <w:r w:rsidRPr="006F1C28">
              <w:rPr>
                <w:rFonts w:ascii="Consolas" w:eastAsia="Times New Roman" w:hAnsi="Consolas"/>
                <w:color w:val="3B3B3B"/>
                <w:sz w:val="18"/>
                <w:szCs w:val="18"/>
                <w:lang w:val="en-ID" w:eastAsia="ja-JP"/>
              </w:rPr>
              <w:t>(</w:t>
            </w:r>
            <w:r w:rsidRPr="006F1C28">
              <w:rPr>
                <w:rFonts w:ascii="Consolas" w:eastAsia="Times New Roman" w:hAnsi="Consolas"/>
                <w:color w:val="0000FF"/>
                <w:sz w:val="18"/>
                <w:szCs w:val="18"/>
                <w:lang w:val="en-ID" w:eastAsia="ja-JP"/>
              </w:rPr>
              <w:t>FIREBASE_PROJECT_ID</w:t>
            </w:r>
            <w:r w:rsidRPr="006F1C28">
              <w:rPr>
                <w:rFonts w:ascii="Consolas" w:eastAsia="Times New Roman" w:hAnsi="Consolas"/>
                <w:color w:val="3B3B3B"/>
                <w:sz w:val="18"/>
                <w:szCs w:val="18"/>
                <w:lang w:val="en-ID" w:eastAsia="ja-JP"/>
              </w:rPr>
              <w:t xml:space="preserve">); </w:t>
            </w:r>
          </w:p>
          <w:p w14:paraId="0625D750" w14:textId="06D75220"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
        </w:tc>
      </w:tr>
    </w:tbl>
    <w:p w14:paraId="06626625" w14:textId="090C68D3" w:rsidR="00E24978" w:rsidRDefault="006F1C28" w:rsidP="006F1C28">
      <w:pPr>
        <w:pStyle w:val="Caption"/>
      </w:pPr>
      <w:bookmarkStart w:id="43" w:name="_Ref186032279"/>
      <w:r>
        <w:t xml:space="preserve">Gambar </w:t>
      </w:r>
      <w:r w:rsidR="003E33A8">
        <w:fldChar w:fldCharType="begin"/>
      </w:r>
      <w:r w:rsidR="003E33A8">
        <w:instrText xml:space="preserve"> STYLEREF 1 \s </w:instrText>
      </w:r>
      <w:r w:rsidR="003E33A8">
        <w:fldChar w:fldCharType="separate"/>
      </w:r>
      <w:r w:rsidR="009E57D1">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9E57D1">
        <w:rPr>
          <w:noProof/>
        </w:rPr>
        <w:t>11</w:t>
      </w:r>
      <w:r w:rsidR="003E33A8">
        <w:fldChar w:fldCharType="end"/>
      </w:r>
      <w:bookmarkEnd w:id="43"/>
      <w:r>
        <w:t xml:space="preserve"> Kode Program Setelah </w:t>
      </w:r>
      <w:proofErr w:type="spellStart"/>
      <w:r>
        <w:t>Perangkat</w:t>
      </w:r>
      <w:proofErr w:type="spellEnd"/>
    </w:p>
    <w:p w14:paraId="1F4B3B9F" w14:textId="6838FC6F" w:rsidR="006F1C28" w:rsidRPr="000B4E84" w:rsidRDefault="000B4E84" w:rsidP="009019AB">
      <w:pPr>
        <w:pStyle w:val="paragraf"/>
      </w:pPr>
      <w:r>
        <w:lastRenderedPageBreak/>
        <w:t xml:space="preserve">Program </w:t>
      </w:r>
      <w:proofErr w:type="spellStart"/>
      <w:r>
        <w:t>berjalan</w:t>
      </w:r>
      <w:proofErr w:type="spellEnd"/>
      <w:r>
        <w:t xml:space="preserve"> </w:t>
      </w:r>
      <w:proofErr w:type="spellStart"/>
      <w:r>
        <w:t>mengikuti</w:t>
      </w:r>
      <w:proofErr w:type="spellEnd"/>
      <w:r>
        <w:t xml:space="preserve"> </w:t>
      </w:r>
      <w:proofErr w:type="spellStart"/>
      <w:r>
        <w:t>fungsi</w:t>
      </w:r>
      <w:proofErr w:type="spellEnd"/>
      <w:r>
        <w:t xml:space="preserve"> </w:t>
      </w:r>
      <w:proofErr w:type="gramStart"/>
      <w:r>
        <w:rPr>
          <w:i/>
          <w:iCs/>
        </w:rPr>
        <w:t>loop(</w:t>
      </w:r>
      <w:proofErr w:type="gramEnd"/>
      <w:r>
        <w:rPr>
          <w:i/>
          <w:iCs/>
        </w:rPr>
        <w:t>)</w:t>
      </w:r>
      <w:r>
        <w:t xml:space="preserve"> </w:t>
      </w:r>
      <w:proofErr w:type="spellStart"/>
      <w:r>
        <w:t>dari</w:t>
      </w:r>
      <w:proofErr w:type="spellEnd"/>
      <w:r>
        <w:t xml:space="preserve"> Arduino. </w:t>
      </w:r>
      <w:proofErr w:type="spellStart"/>
      <w:r>
        <w:t>Sebelum</w:t>
      </w:r>
      <w:proofErr w:type="spellEnd"/>
      <w:r>
        <w:t xml:space="preserve"> </w:t>
      </w:r>
      <w:proofErr w:type="spellStart"/>
      <w:r>
        <w:t>melakukan</w:t>
      </w:r>
      <w:proofErr w:type="spellEnd"/>
      <w:r>
        <w:t xml:space="preserve"> </w:t>
      </w:r>
      <w:proofErr w:type="spellStart"/>
      <w:r>
        <w:t>fungsi</w:t>
      </w:r>
      <w:proofErr w:type="spellEnd"/>
      <w:r>
        <w:t xml:space="preserve"> lain pada </w:t>
      </w:r>
      <w:r>
        <w:rPr>
          <w:i/>
          <w:iCs/>
        </w:rPr>
        <w:t>loop</w:t>
      </w:r>
      <w:r>
        <w:t xml:space="preserve"> program </w:t>
      </w:r>
      <w:proofErr w:type="spellStart"/>
      <w:r>
        <w:t>pertama</w:t>
      </w:r>
      <w:proofErr w:type="spellEnd"/>
      <w:r>
        <w:t xml:space="preserve"> </w:t>
      </w:r>
      <w:proofErr w:type="spellStart"/>
      <w:r>
        <w:t>memastikan</w:t>
      </w:r>
      <w:proofErr w:type="spellEnd"/>
      <w:r>
        <w:t xml:space="preserve"> </w:t>
      </w:r>
      <w:proofErr w:type="spellStart"/>
      <w:r>
        <w:t>apakah</w:t>
      </w:r>
      <w:proofErr w:type="spellEnd"/>
      <w:r>
        <w:t xml:space="preserve"> </w:t>
      </w:r>
      <w:proofErr w:type="spellStart"/>
      <w:r>
        <w:t>klien</w:t>
      </w:r>
      <w:proofErr w:type="spellEnd"/>
      <w:r>
        <w:t xml:space="preserve"> </w:t>
      </w:r>
      <w:r>
        <w:rPr>
          <w:i/>
          <w:iCs/>
        </w:rPr>
        <w:t>Firebase</w:t>
      </w:r>
      <w:r>
        <w:t xml:space="preserve"> sudah </w:t>
      </w:r>
      <w:proofErr w:type="spellStart"/>
      <w:r>
        <w:t>terhubung</w:t>
      </w:r>
      <w:proofErr w:type="spellEnd"/>
      <w:r>
        <w:t xml:space="preserve">, </w:t>
      </w:r>
      <w:proofErr w:type="spellStart"/>
      <w:r>
        <w:t>melakukan</w:t>
      </w:r>
      <w:proofErr w:type="spellEnd"/>
      <w:r>
        <w:t xml:space="preserve"> </w:t>
      </w:r>
      <w:proofErr w:type="spellStart"/>
      <w:r>
        <w:t>otentikasi</w:t>
      </w:r>
      <w:proofErr w:type="spellEnd"/>
      <w:r>
        <w:t xml:space="preserve"> </w:t>
      </w:r>
      <w:proofErr w:type="spellStart"/>
      <w:r>
        <w:t>dengan</w:t>
      </w:r>
      <w:proofErr w:type="spellEnd"/>
      <w:r>
        <w:t xml:space="preserve"> </w:t>
      </w:r>
      <w:r>
        <w:rPr>
          <w:i/>
          <w:iCs/>
        </w:rPr>
        <w:t xml:space="preserve">Cloud </w:t>
      </w:r>
      <w:proofErr w:type="spellStart"/>
      <w:r>
        <w:rPr>
          <w:i/>
          <w:iCs/>
        </w:rPr>
        <w:t>Firestore</w:t>
      </w:r>
      <w:proofErr w:type="spellEnd"/>
      <w:r>
        <w:t xml:space="preserve">, dan </w:t>
      </w:r>
      <w:proofErr w:type="spellStart"/>
      <w:r>
        <w:t>membiarkan</w:t>
      </w:r>
      <w:proofErr w:type="spellEnd"/>
      <w:r>
        <w:t xml:space="preserve"> </w:t>
      </w:r>
      <w:proofErr w:type="spellStart"/>
      <w:r>
        <w:t>fungsi</w:t>
      </w:r>
      <w:proofErr w:type="spellEnd"/>
      <w:r>
        <w:t xml:space="preserve"> </w:t>
      </w:r>
      <w:r>
        <w:rPr>
          <w:i/>
          <w:iCs/>
        </w:rPr>
        <w:t xml:space="preserve">looping </w:t>
      </w:r>
      <w:proofErr w:type="spellStart"/>
      <w:r>
        <w:t>dari</w:t>
      </w:r>
      <w:proofErr w:type="spellEnd"/>
      <w:r>
        <w:t xml:space="preserve"> </w:t>
      </w:r>
      <w:r>
        <w:rPr>
          <w:i/>
          <w:iCs/>
        </w:rPr>
        <w:t>Realtime Database</w:t>
      </w:r>
      <w:r>
        <w:t xml:space="preserve"> dan </w:t>
      </w:r>
      <w:r>
        <w:rPr>
          <w:i/>
          <w:iCs/>
        </w:rPr>
        <w:t xml:space="preserve">Cloud </w:t>
      </w:r>
      <w:proofErr w:type="spellStart"/>
      <w:r>
        <w:rPr>
          <w:i/>
          <w:iCs/>
        </w:rPr>
        <w:t>Firestore</w:t>
      </w:r>
      <w:proofErr w:type="spellEnd"/>
      <w:r>
        <w:t xml:space="preserve"> </w:t>
      </w:r>
      <w:proofErr w:type="spellStart"/>
      <w:r>
        <w:t>telah</w:t>
      </w:r>
      <w:proofErr w:type="spellEnd"/>
      <w:r>
        <w:t xml:space="preserve"> </w:t>
      </w:r>
      <w:proofErr w:type="spellStart"/>
      <w:r>
        <w:t>berjalan</w:t>
      </w:r>
      <w:proofErr w:type="spellEnd"/>
      <w:r>
        <w:t xml:space="preserve"> </w:t>
      </w:r>
      <w:proofErr w:type="spellStart"/>
      <w:r>
        <w:t>terlebih</w:t>
      </w:r>
      <w:proofErr w:type="spellEnd"/>
      <w:r>
        <w:t xml:space="preserve"> </w:t>
      </w:r>
      <w:proofErr w:type="spellStart"/>
      <w:r>
        <w:t>dahulu</w:t>
      </w:r>
      <w:proofErr w:type="spellEnd"/>
      <w:r>
        <w:t xml:space="preserve">. Kode program </w:t>
      </w:r>
      <w:proofErr w:type="spellStart"/>
      <w:r>
        <w:t>awal</w:t>
      </w:r>
      <w:proofErr w:type="spellEnd"/>
      <w:r>
        <w:t xml:space="preserve"> </w:t>
      </w:r>
      <w:r>
        <w:rPr>
          <w:i/>
          <w:iCs/>
        </w:rPr>
        <w:t>loop</w:t>
      </w:r>
      <w:r>
        <w:t xml:space="preserve"> </w:t>
      </w:r>
      <w:proofErr w:type="spellStart"/>
      <w:r>
        <w:t>tercantumkan</w:t>
      </w:r>
      <w:proofErr w:type="spellEnd"/>
      <w:r>
        <w:t xml:space="preserve"> pada </w:t>
      </w:r>
      <w:r>
        <w:fldChar w:fldCharType="begin"/>
      </w:r>
      <w:r>
        <w:instrText xml:space="preserve"> REF _Ref186033881 \h </w:instrText>
      </w:r>
      <w:r>
        <w:fldChar w:fldCharType="separate"/>
      </w:r>
      <w:r w:rsidR="009E57D1">
        <w:t xml:space="preserve">Gambar </w:t>
      </w:r>
      <w:r w:rsidR="009E57D1">
        <w:rPr>
          <w:noProof/>
        </w:rPr>
        <w:t>3</w:t>
      </w:r>
      <w:r w:rsidR="009E57D1">
        <w:t>.</w:t>
      </w:r>
      <w:r w:rsidR="009E57D1">
        <w:rPr>
          <w:noProof/>
        </w:rPr>
        <w:t>12</w:t>
      </w:r>
      <w:r>
        <w:fldChar w:fldCharType="end"/>
      </w:r>
      <w:r>
        <w:t>.</w:t>
      </w:r>
    </w:p>
    <w:tbl>
      <w:tblPr>
        <w:tblStyle w:val="TableGrid"/>
        <w:tblW w:w="0" w:type="auto"/>
        <w:tblCellMar>
          <w:top w:w="115" w:type="dxa"/>
          <w:bottom w:w="115" w:type="dxa"/>
        </w:tblCellMar>
        <w:tblLook w:val="04A0" w:firstRow="1" w:lastRow="0" w:firstColumn="1" w:lastColumn="0" w:noHBand="0" w:noVBand="1"/>
      </w:tblPr>
      <w:tblGrid>
        <w:gridCol w:w="7927"/>
      </w:tblGrid>
      <w:tr w:rsidR="006F1C28" w14:paraId="1D99B0C8" w14:textId="77777777" w:rsidTr="00325E19">
        <w:tc>
          <w:tcPr>
            <w:tcW w:w="7927" w:type="dxa"/>
          </w:tcPr>
          <w:p w14:paraId="0F84516C" w14:textId="10092ADB"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0000FF"/>
                <w:sz w:val="18"/>
                <w:szCs w:val="18"/>
                <w:lang w:val="en-ID" w:eastAsia="ja-JP"/>
              </w:rPr>
              <w:t>void</w:t>
            </w:r>
            <w:r w:rsidRPr="006F1C28">
              <w:rPr>
                <w:rFonts w:ascii="Consolas" w:eastAsia="Times New Roman" w:hAnsi="Consolas"/>
                <w:color w:val="3B3B3B"/>
                <w:sz w:val="18"/>
                <w:szCs w:val="18"/>
                <w:lang w:val="en-ID" w:eastAsia="ja-JP"/>
              </w:rPr>
              <w:t xml:space="preserve"> </w:t>
            </w:r>
            <w:proofErr w:type="gramStart"/>
            <w:r w:rsidRPr="006F1C28">
              <w:rPr>
                <w:rFonts w:ascii="Consolas" w:eastAsia="Times New Roman" w:hAnsi="Consolas"/>
                <w:color w:val="795E26"/>
                <w:sz w:val="18"/>
                <w:szCs w:val="18"/>
                <w:lang w:val="en-ID" w:eastAsia="ja-JP"/>
              </w:rPr>
              <w:t>loop</w:t>
            </w:r>
            <w:r w:rsidRPr="006F1C28">
              <w:rPr>
                <w:rFonts w:ascii="Consolas" w:eastAsia="Times New Roman" w:hAnsi="Consolas"/>
                <w:color w:val="3B3B3B"/>
                <w:sz w:val="18"/>
                <w:szCs w:val="18"/>
                <w:lang w:val="en-ID" w:eastAsia="ja-JP"/>
              </w:rPr>
              <w:t>(</w:t>
            </w:r>
            <w:proofErr w:type="gramEnd"/>
            <w:r w:rsidRPr="006F1C28">
              <w:rPr>
                <w:rFonts w:ascii="Consolas" w:eastAsia="Times New Roman" w:hAnsi="Consolas"/>
                <w:color w:val="3B3B3B"/>
                <w:sz w:val="18"/>
                <w:szCs w:val="18"/>
                <w:lang w:val="en-ID" w:eastAsia="ja-JP"/>
              </w:rPr>
              <w:t>) {</w:t>
            </w:r>
          </w:p>
          <w:p w14:paraId="623445F8"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r w:rsidRPr="006F1C28">
              <w:rPr>
                <w:rFonts w:ascii="Consolas" w:eastAsia="Times New Roman" w:hAnsi="Consolas"/>
                <w:color w:val="AF00DB"/>
                <w:sz w:val="18"/>
                <w:szCs w:val="18"/>
                <w:lang w:val="en-ID" w:eastAsia="ja-JP"/>
              </w:rPr>
              <w:t>if</w:t>
            </w:r>
            <w:r w:rsidRPr="006F1C28">
              <w:rPr>
                <w:rFonts w:ascii="Consolas" w:eastAsia="Times New Roman" w:hAnsi="Consolas"/>
                <w:color w:val="3B3B3B"/>
                <w:sz w:val="18"/>
                <w:szCs w:val="18"/>
                <w:lang w:val="en-ID" w:eastAsia="ja-JP"/>
              </w:rPr>
              <w:t xml:space="preserve"> </w:t>
            </w:r>
            <w:proofErr w:type="gramStart"/>
            <w:r w:rsidRPr="006F1C28">
              <w:rPr>
                <w:rFonts w:ascii="Consolas" w:eastAsia="Times New Roman" w:hAnsi="Consolas"/>
                <w:color w:val="3B3B3B"/>
                <w:sz w:val="18"/>
                <w:szCs w:val="18"/>
                <w:lang w:val="en-ID" w:eastAsia="ja-JP"/>
              </w:rPr>
              <w:t>(</w:t>
            </w:r>
            <w:r w:rsidRPr="006F1C28">
              <w:rPr>
                <w:rFonts w:ascii="Consolas" w:eastAsia="Times New Roman" w:hAnsi="Consolas"/>
                <w:color w:val="000000"/>
                <w:sz w:val="18"/>
                <w:szCs w:val="18"/>
                <w:lang w:val="en-ID" w:eastAsia="ja-JP"/>
              </w:rPr>
              <w:t>!</w:t>
            </w:r>
            <w:proofErr w:type="spellStart"/>
            <w:r w:rsidRPr="006F1C28">
              <w:rPr>
                <w:rFonts w:ascii="Consolas" w:eastAsia="Times New Roman" w:hAnsi="Consolas"/>
                <w:color w:val="001080"/>
                <w:sz w:val="18"/>
                <w:szCs w:val="18"/>
                <w:lang w:val="en-ID" w:eastAsia="ja-JP"/>
              </w:rPr>
              <w:t>appFirestore</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ready</w:t>
            </w:r>
            <w:proofErr w:type="spellEnd"/>
            <w:proofErr w:type="gramEnd"/>
            <w:r w:rsidRPr="006F1C28">
              <w:rPr>
                <w:rFonts w:ascii="Consolas" w:eastAsia="Times New Roman" w:hAnsi="Consolas"/>
                <w:color w:val="3B3B3B"/>
                <w:sz w:val="18"/>
                <w:szCs w:val="18"/>
                <w:lang w:val="en-ID" w:eastAsia="ja-JP"/>
              </w:rPr>
              <w:t xml:space="preserve">() </w:t>
            </w:r>
            <w:r w:rsidRPr="006F1C28">
              <w:rPr>
                <w:rFonts w:ascii="Consolas" w:eastAsia="Times New Roman" w:hAnsi="Consolas"/>
                <w:color w:val="000000"/>
                <w:sz w:val="18"/>
                <w:szCs w:val="18"/>
                <w:lang w:val="en-ID" w:eastAsia="ja-JP"/>
              </w:rPr>
              <w:t>||</w:t>
            </w:r>
            <w:r w:rsidRPr="006F1C28">
              <w:rPr>
                <w:rFonts w:ascii="Consolas" w:eastAsia="Times New Roman" w:hAnsi="Consolas"/>
                <w:color w:val="3B3B3B"/>
                <w:sz w:val="18"/>
                <w:szCs w:val="18"/>
                <w:lang w:val="en-ID" w:eastAsia="ja-JP"/>
              </w:rPr>
              <w:t xml:space="preserve"> </w:t>
            </w:r>
            <w:r w:rsidRPr="006F1C28">
              <w:rPr>
                <w:rFonts w:ascii="Consolas" w:eastAsia="Times New Roman" w:hAnsi="Consolas"/>
                <w:color w:val="000000"/>
                <w:sz w:val="18"/>
                <w:szCs w:val="18"/>
                <w:lang w:val="en-ID" w:eastAsia="ja-JP"/>
              </w:rPr>
              <w:t>!</w:t>
            </w:r>
            <w:proofErr w:type="spellStart"/>
            <w:r w:rsidRPr="006F1C28">
              <w:rPr>
                <w:rFonts w:ascii="Consolas" w:eastAsia="Times New Roman" w:hAnsi="Consolas"/>
                <w:color w:val="001080"/>
                <w:sz w:val="18"/>
                <w:szCs w:val="18"/>
                <w:lang w:val="en-ID" w:eastAsia="ja-JP"/>
              </w:rPr>
              <w:t>appRealtime</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ready</w:t>
            </w:r>
            <w:proofErr w:type="spellEnd"/>
            <w:r w:rsidRPr="006F1C28">
              <w:rPr>
                <w:rFonts w:ascii="Consolas" w:eastAsia="Times New Roman" w:hAnsi="Consolas"/>
                <w:color w:val="3B3B3B"/>
                <w:sz w:val="18"/>
                <w:szCs w:val="18"/>
                <w:lang w:val="en-ID" w:eastAsia="ja-JP"/>
              </w:rPr>
              <w:t>()) {</w:t>
            </w:r>
          </w:p>
          <w:p w14:paraId="0A6D1B9B"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r w:rsidRPr="006F1C28">
              <w:rPr>
                <w:rFonts w:ascii="Consolas" w:eastAsia="Times New Roman" w:hAnsi="Consolas"/>
                <w:color w:val="AF00DB"/>
                <w:sz w:val="18"/>
                <w:szCs w:val="18"/>
                <w:lang w:val="en-ID" w:eastAsia="ja-JP"/>
              </w:rPr>
              <w:t>return</w:t>
            </w:r>
            <w:r w:rsidRPr="006F1C28">
              <w:rPr>
                <w:rFonts w:ascii="Consolas" w:eastAsia="Times New Roman" w:hAnsi="Consolas"/>
                <w:color w:val="3B3B3B"/>
                <w:sz w:val="18"/>
                <w:szCs w:val="18"/>
                <w:lang w:val="en-ID" w:eastAsia="ja-JP"/>
              </w:rPr>
              <w:t>;</w:t>
            </w:r>
          </w:p>
          <w:p w14:paraId="16C8BAFD"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w:t>
            </w:r>
          </w:p>
          <w:p w14:paraId="2DBA3FCC"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p>
          <w:p w14:paraId="5D2E3E50"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795E26"/>
                <w:sz w:val="18"/>
                <w:szCs w:val="18"/>
                <w:lang w:val="en-ID" w:eastAsia="ja-JP"/>
              </w:rPr>
              <w:t>authHandler</w:t>
            </w:r>
            <w:proofErr w:type="spellEnd"/>
            <w:r w:rsidRPr="006F1C28">
              <w:rPr>
                <w:rFonts w:ascii="Consolas" w:eastAsia="Times New Roman" w:hAnsi="Consolas"/>
                <w:color w:val="3B3B3B"/>
                <w:sz w:val="18"/>
                <w:szCs w:val="18"/>
                <w:lang w:val="en-ID" w:eastAsia="ja-JP"/>
              </w:rPr>
              <w:t>(</w:t>
            </w:r>
            <w:proofErr w:type="spellStart"/>
            <w:r w:rsidRPr="006F1C28">
              <w:rPr>
                <w:rFonts w:ascii="Consolas" w:eastAsia="Times New Roman" w:hAnsi="Consolas"/>
                <w:color w:val="001080"/>
                <w:sz w:val="18"/>
                <w:szCs w:val="18"/>
                <w:lang w:val="en-ID" w:eastAsia="ja-JP"/>
              </w:rPr>
              <w:t>appFirestore</w:t>
            </w:r>
            <w:proofErr w:type="spellEnd"/>
            <w:r w:rsidRPr="006F1C28">
              <w:rPr>
                <w:rFonts w:ascii="Consolas" w:eastAsia="Times New Roman" w:hAnsi="Consolas"/>
                <w:color w:val="3B3B3B"/>
                <w:sz w:val="18"/>
                <w:szCs w:val="18"/>
                <w:lang w:val="en-ID" w:eastAsia="ja-JP"/>
              </w:rPr>
              <w:t>);</w:t>
            </w:r>
          </w:p>
          <w:p w14:paraId="52196EA9"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proofErr w:type="gramStart"/>
            <w:r w:rsidRPr="006F1C28">
              <w:rPr>
                <w:rFonts w:ascii="Consolas" w:eastAsia="Times New Roman" w:hAnsi="Consolas"/>
                <w:color w:val="001080"/>
                <w:sz w:val="18"/>
                <w:szCs w:val="18"/>
                <w:lang w:val="en-ID" w:eastAsia="ja-JP"/>
              </w:rPr>
              <w:t>database</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loop</w:t>
            </w:r>
            <w:proofErr w:type="spellEnd"/>
            <w:proofErr w:type="gramEnd"/>
            <w:r w:rsidRPr="006F1C28">
              <w:rPr>
                <w:rFonts w:ascii="Consolas" w:eastAsia="Times New Roman" w:hAnsi="Consolas"/>
                <w:color w:val="3B3B3B"/>
                <w:sz w:val="18"/>
                <w:szCs w:val="18"/>
                <w:lang w:val="en-ID" w:eastAsia="ja-JP"/>
              </w:rPr>
              <w:t>();</w:t>
            </w:r>
          </w:p>
          <w:p w14:paraId="34B71CF1"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proofErr w:type="gramStart"/>
            <w:r w:rsidRPr="006F1C28">
              <w:rPr>
                <w:rFonts w:ascii="Consolas" w:eastAsia="Times New Roman" w:hAnsi="Consolas"/>
                <w:color w:val="001080"/>
                <w:sz w:val="18"/>
                <w:szCs w:val="18"/>
                <w:lang w:val="en-ID" w:eastAsia="ja-JP"/>
              </w:rPr>
              <w:t>docs</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loop</w:t>
            </w:r>
            <w:proofErr w:type="spellEnd"/>
            <w:proofErr w:type="gramEnd"/>
            <w:r w:rsidRPr="006F1C28">
              <w:rPr>
                <w:rFonts w:ascii="Consolas" w:eastAsia="Times New Roman" w:hAnsi="Consolas"/>
                <w:color w:val="3B3B3B"/>
                <w:sz w:val="18"/>
                <w:szCs w:val="18"/>
                <w:lang w:val="en-ID" w:eastAsia="ja-JP"/>
              </w:rPr>
              <w:t>();</w:t>
            </w:r>
          </w:p>
          <w:p w14:paraId="6FDE1154" w14:textId="5CFF7C55" w:rsidR="006F1C28" w:rsidRPr="006F1C28" w:rsidRDefault="006F1C28" w:rsidP="006F1C28">
            <w:pPr>
              <w:shd w:val="clear" w:color="auto" w:fill="FFFFFF"/>
              <w:suppressAutoHyphens w:val="0"/>
              <w:spacing w:after="0" w:line="240" w:lineRule="auto"/>
              <w:ind w:firstLine="240"/>
              <w:rPr>
                <w:rFonts w:ascii="Consolas" w:eastAsia="Times New Roman" w:hAnsi="Consolas"/>
                <w:color w:val="008000"/>
                <w:sz w:val="18"/>
                <w:szCs w:val="18"/>
                <w:lang w:val="en-ID" w:eastAsia="ja-JP"/>
              </w:rPr>
            </w:pPr>
            <w:r w:rsidRPr="006F1C28">
              <w:rPr>
                <w:rFonts w:ascii="Consolas" w:eastAsia="Times New Roman" w:hAnsi="Consolas"/>
                <w:color w:val="008000"/>
                <w:sz w:val="18"/>
                <w:szCs w:val="18"/>
                <w:lang w:val="en-ID" w:eastAsia="ja-JP"/>
              </w:rPr>
              <w:t>//...</w:t>
            </w:r>
          </w:p>
          <w:p w14:paraId="52CD0084" w14:textId="510E05DA"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w:t>
            </w:r>
          </w:p>
        </w:tc>
      </w:tr>
    </w:tbl>
    <w:p w14:paraId="0697C1BB" w14:textId="6054FD42" w:rsidR="006F1C28" w:rsidRPr="00445C8B" w:rsidRDefault="00445C8B" w:rsidP="00445C8B">
      <w:pPr>
        <w:pStyle w:val="Caption"/>
        <w:rPr>
          <w:i/>
          <w:iCs/>
        </w:rPr>
      </w:pPr>
      <w:bookmarkStart w:id="44" w:name="_Ref186033881"/>
      <w:r>
        <w:t xml:space="preserve">Gambar </w:t>
      </w:r>
      <w:r w:rsidR="003E33A8">
        <w:fldChar w:fldCharType="begin"/>
      </w:r>
      <w:r w:rsidR="003E33A8">
        <w:instrText xml:space="preserve"> STYLEREF 1 \s </w:instrText>
      </w:r>
      <w:r w:rsidR="003E33A8">
        <w:fldChar w:fldCharType="separate"/>
      </w:r>
      <w:r w:rsidR="009E57D1">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9E57D1">
        <w:rPr>
          <w:noProof/>
        </w:rPr>
        <w:t>12</w:t>
      </w:r>
      <w:r w:rsidR="003E33A8">
        <w:fldChar w:fldCharType="end"/>
      </w:r>
      <w:bookmarkEnd w:id="44"/>
      <w:r>
        <w:t xml:space="preserve"> Kode Program Awal </w:t>
      </w:r>
      <w:r>
        <w:rPr>
          <w:i/>
          <w:iCs/>
        </w:rPr>
        <w:t>Loop</w:t>
      </w:r>
    </w:p>
    <w:p w14:paraId="3B5659B0" w14:textId="1975E56B" w:rsidR="00306C8F" w:rsidRDefault="00306C8F">
      <w:pPr>
        <w:suppressAutoHyphens w:val="0"/>
        <w:spacing w:after="160" w:line="259" w:lineRule="auto"/>
        <w:rPr>
          <w:color w:val="000000"/>
          <w:szCs w:val="24"/>
          <w:shd w:val="clear" w:color="auto" w:fill="FFFFFF"/>
        </w:rPr>
      </w:pPr>
    </w:p>
    <w:p w14:paraId="0E8D1961" w14:textId="00E3E181" w:rsidR="00306C8F" w:rsidRDefault="000B4E84" w:rsidP="009019AB">
      <w:pPr>
        <w:pStyle w:val="paragraf"/>
      </w:pPr>
      <w:r>
        <w:t xml:space="preserve">Program </w:t>
      </w:r>
      <w:proofErr w:type="spellStart"/>
      <w:r>
        <w:t>memuat</w:t>
      </w:r>
      <w:proofErr w:type="spellEnd"/>
      <w:r>
        <w:t xml:space="preserve"> </w:t>
      </w:r>
      <w:r>
        <w:rPr>
          <w:i/>
          <w:iCs/>
        </w:rPr>
        <w:t>threshold</w:t>
      </w:r>
      <w:r>
        <w:t xml:space="preserve"> </w:t>
      </w:r>
      <w:proofErr w:type="spellStart"/>
      <w:r>
        <w:t>dari</w:t>
      </w:r>
      <w:proofErr w:type="spellEnd"/>
      <w:r>
        <w:t xml:space="preserve"> </w:t>
      </w:r>
      <w:r>
        <w:rPr>
          <w:i/>
          <w:iCs/>
        </w:rPr>
        <w:t xml:space="preserve">Cloud </w:t>
      </w:r>
      <w:proofErr w:type="spellStart"/>
      <w:r>
        <w:rPr>
          <w:i/>
          <w:iCs/>
        </w:rPr>
        <w:t>Firestore</w:t>
      </w:r>
      <w:proofErr w:type="spellEnd"/>
      <w:r>
        <w:t xml:space="preserve"> </w:t>
      </w:r>
      <w:proofErr w:type="spellStart"/>
      <w:r>
        <w:t>setiap</w:t>
      </w:r>
      <w:proofErr w:type="spellEnd"/>
      <w:r>
        <w:t xml:space="preserve"> 5 </w:t>
      </w:r>
      <w:proofErr w:type="spellStart"/>
      <w:r>
        <w:t>detik</w:t>
      </w:r>
      <w:proofErr w:type="spellEnd"/>
      <w:r>
        <w:t xml:space="preserve"> untuk </w:t>
      </w:r>
      <w:proofErr w:type="spellStart"/>
      <w:r>
        <w:t>memastikan</w:t>
      </w:r>
      <w:proofErr w:type="spellEnd"/>
      <w:r>
        <w:t xml:space="preserve"> </w:t>
      </w:r>
      <w:r>
        <w:rPr>
          <w:i/>
          <w:iCs/>
        </w:rPr>
        <w:t>threshold</w:t>
      </w:r>
      <w:r w:rsidR="00A62357">
        <w:t xml:space="preserve"> </w:t>
      </w:r>
      <w:proofErr w:type="spellStart"/>
      <w:r w:rsidR="00A62357">
        <w:t>sesuai</w:t>
      </w:r>
      <w:proofErr w:type="spellEnd"/>
      <w:r w:rsidR="00A62357">
        <w:t xml:space="preserve"> </w:t>
      </w:r>
      <w:proofErr w:type="spellStart"/>
      <w:r w:rsidR="00A62357">
        <w:t>dengan</w:t>
      </w:r>
      <w:proofErr w:type="spellEnd"/>
      <w:r w:rsidR="00A62357">
        <w:t xml:space="preserve"> </w:t>
      </w:r>
      <w:proofErr w:type="spellStart"/>
      <w:r w:rsidR="00A62357">
        <w:t>setelan</w:t>
      </w:r>
      <w:proofErr w:type="spellEnd"/>
      <w:r w:rsidR="00A62357">
        <w:t xml:space="preserve"> </w:t>
      </w:r>
      <w:proofErr w:type="spellStart"/>
      <w:r w:rsidR="00A62357">
        <w:t>dari</w:t>
      </w:r>
      <w:proofErr w:type="spellEnd"/>
      <w:r w:rsidR="00A62357">
        <w:t xml:space="preserve"> </w:t>
      </w:r>
      <w:proofErr w:type="spellStart"/>
      <w:r w:rsidR="00A62357">
        <w:t>pengguna</w:t>
      </w:r>
      <w:proofErr w:type="spellEnd"/>
      <w:r w:rsidR="00A62357">
        <w:t xml:space="preserve"> </w:t>
      </w:r>
      <w:proofErr w:type="spellStart"/>
      <w:r w:rsidR="00A62357">
        <w:t>namun</w:t>
      </w:r>
      <w:proofErr w:type="spellEnd"/>
      <w:r w:rsidR="00A62357">
        <w:t xml:space="preserve"> </w:t>
      </w:r>
      <w:proofErr w:type="spellStart"/>
      <w:r w:rsidR="00A62357">
        <w:t>tidak</w:t>
      </w:r>
      <w:proofErr w:type="spellEnd"/>
      <w:r w:rsidR="00A62357">
        <w:t xml:space="preserve"> </w:t>
      </w:r>
      <w:r w:rsidR="00011B72">
        <w:t xml:space="preserve"> </w:t>
      </w:r>
      <w:r w:rsidR="00A62357">
        <w:t xml:space="preserve"> yang </w:t>
      </w:r>
      <w:proofErr w:type="spellStart"/>
      <w:r w:rsidR="00A62357">
        <w:t>dimuat</w:t>
      </w:r>
      <w:proofErr w:type="spellEnd"/>
      <w:r w:rsidR="00A62357">
        <w:t xml:space="preserve"> </w:t>
      </w:r>
      <w:proofErr w:type="spellStart"/>
      <w:r w:rsidR="00A62357">
        <w:t>mencakup</w:t>
      </w:r>
      <w:proofErr w:type="spellEnd"/>
      <w:r w:rsidR="00A62357">
        <w:t xml:space="preserve"> </w:t>
      </w:r>
      <w:r w:rsidR="00A62357">
        <w:rPr>
          <w:i/>
          <w:iCs/>
        </w:rPr>
        <w:t>threshold</w:t>
      </w:r>
      <w:r w:rsidR="00A62357">
        <w:t xml:space="preserve"> untuk </w:t>
      </w:r>
      <w:proofErr w:type="spellStart"/>
      <w:r w:rsidR="00A62357">
        <w:t>kelembaban</w:t>
      </w:r>
      <w:proofErr w:type="spellEnd"/>
      <w:r w:rsidR="00A62357">
        <w:t xml:space="preserve"> dan </w:t>
      </w:r>
      <w:proofErr w:type="spellStart"/>
      <w:r w:rsidR="00A62357">
        <w:t>suhu</w:t>
      </w:r>
      <w:proofErr w:type="spellEnd"/>
      <w:r w:rsidR="00A62357">
        <w:t xml:space="preserve"> pada sensor DHT </w:t>
      </w:r>
      <w:proofErr w:type="spellStart"/>
      <w:r w:rsidR="00A62357">
        <w:t>sebelah</w:t>
      </w:r>
      <w:proofErr w:type="spellEnd"/>
      <w:r w:rsidR="00A62357">
        <w:t xml:space="preserve"> </w:t>
      </w:r>
      <w:proofErr w:type="spellStart"/>
      <w:r w:rsidR="00A62357">
        <w:t>kiri</w:t>
      </w:r>
      <w:proofErr w:type="spellEnd"/>
      <w:r w:rsidR="00A62357">
        <w:t xml:space="preserve"> dan </w:t>
      </w:r>
      <w:proofErr w:type="spellStart"/>
      <w:r w:rsidR="00A62357">
        <w:t>kelembaban</w:t>
      </w:r>
      <w:proofErr w:type="spellEnd"/>
      <w:r w:rsidR="00A62357">
        <w:t xml:space="preserve"> dan </w:t>
      </w:r>
      <w:proofErr w:type="spellStart"/>
      <w:r w:rsidR="00A62357">
        <w:t>suhu</w:t>
      </w:r>
      <w:proofErr w:type="spellEnd"/>
      <w:r w:rsidR="00A62357">
        <w:t xml:space="preserve"> pada sensor DHT </w:t>
      </w:r>
      <w:proofErr w:type="spellStart"/>
      <w:r w:rsidR="00A62357">
        <w:t>sebelah</w:t>
      </w:r>
      <w:proofErr w:type="spellEnd"/>
      <w:r w:rsidR="00A62357">
        <w:t xml:space="preserve"> </w:t>
      </w:r>
      <w:proofErr w:type="spellStart"/>
      <w:r w:rsidR="00A62357">
        <w:t>kanan</w:t>
      </w:r>
      <w:proofErr w:type="spellEnd"/>
      <w:r w:rsidR="00A62357">
        <w:t xml:space="preserve">. Kode program untuk </w:t>
      </w:r>
      <w:proofErr w:type="spellStart"/>
      <w:r w:rsidR="00A62357">
        <w:t>memuat</w:t>
      </w:r>
      <w:proofErr w:type="spellEnd"/>
      <w:r w:rsidR="00A62357">
        <w:t xml:space="preserve"> </w:t>
      </w:r>
      <w:r w:rsidR="00A62357">
        <w:rPr>
          <w:i/>
          <w:iCs/>
        </w:rPr>
        <w:t>threshold</w:t>
      </w:r>
      <w:r w:rsidR="00A62357">
        <w:t xml:space="preserve"> </w:t>
      </w:r>
      <w:proofErr w:type="spellStart"/>
      <w:r w:rsidR="00A62357">
        <w:t>dicantumkan</w:t>
      </w:r>
      <w:proofErr w:type="spellEnd"/>
      <w:r w:rsidR="00A62357">
        <w:t xml:space="preserve"> pada </w:t>
      </w:r>
      <w:r w:rsidR="00A62357">
        <w:fldChar w:fldCharType="begin"/>
      </w:r>
      <w:r w:rsidR="00A62357">
        <w:instrText xml:space="preserve"> REF _Ref186034257 \h </w:instrText>
      </w:r>
      <w:r w:rsidR="00A62357">
        <w:fldChar w:fldCharType="separate"/>
      </w:r>
      <w:r w:rsidR="009E57D1">
        <w:t xml:space="preserve">Gambar </w:t>
      </w:r>
      <w:r w:rsidR="009E57D1">
        <w:rPr>
          <w:noProof/>
        </w:rPr>
        <w:t>3</w:t>
      </w:r>
      <w:r w:rsidR="009E57D1">
        <w:t>.</w:t>
      </w:r>
      <w:r w:rsidR="009E57D1">
        <w:rPr>
          <w:noProof/>
        </w:rPr>
        <w:t>13</w:t>
      </w:r>
      <w:r w:rsidR="00A62357">
        <w:fldChar w:fldCharType="end"/>
      </w:r>
      <w:r w:rsidR="00A62357">
        <w:t>.</w:t>
      </w:r>
    </w:p>
    <w:p w14:paraId="1BB9E661" w14:textId="77777777" w:rsidR="00306C8F" w:rsidRDefault="00306C8F">
      <w:pPr>
        <w:suppressAutoHyphens w:val="0"/>
        <w:spacing w:after="160" w:line="259" w:lineRule="auto"/>
        <w:rPr>
          <w:color w:val="000000"/>
          <w:szCs w:val="24"/>
          <w:shd w:val="clear" w:color="auto" w:fill="FFFFFF"/>
        </w:rPr>
      </w:pPr>
      <w:r>
        <w:br w:type="page"/>
      </w:r>
    </w:p>
    <w:tbl>
      <w:tblPr>
        <w:tblStyle w:val="TableGrid"/>
        <w:tblW w:w="0" w:type="auto"/>
        <w:tblCellMar>
          <w:top w:w="115" w:type="dxa"/>
          <w:bottom w:w="115" w:type="dxa"/>
        </w:tblCellMar>
        <w:tblLook w:val="04A0" w:firstRow="1" w:lastRow="0" w:firstColumn="1" w:lastColumn="0" w:noHBand="0" w:noVBand="1"/>
      </w:tblPr>
      <w:tblGrid>
        <w:gridCol w:w="7927"/>
      </w:tblGrid>
      <w:tr w:rsidR="0054189F" w:rsidRPr="0054189F" w14:paraId="5EDADB99" w14:textId="77777777" w:rsidTr="00325E19">
        <w:tc>
          <w:tcPr>
            <w:tcW w:w="7927" w:type="dxa"/>
          </w:tcPr>
          <w:p w14:paraId="656A72E7"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0000FF"/>
                <w:sz w:val="18"/>
                <w:szCs w:val="18"/>
                <w:lang w:val="en-ID" w:eastAsia="ja-JP"/>
              </w:rPr>
              <w:lastRenderedPageBreak/>
              <w:t>void</w:t>
            </w:r>
            <w:r w:rsidRPr="0054189F">
              <w:rPr>
                <w:rFonts w:ascii="Consolas" w:eastAsia="Times New Roman" w:hAnsi="Consolas"/>
                <w:color w:val="3B3B3B"/>
                <w:sz w:val="18"/>
                <w:szCs w:val="18"/>
                <w:lang w:val="en-ID" w:eastAsia="ja-JP"/>
              </w:rPr>
              <w:t xml:space="preserve"> </w:t>
            </w:r>
            <w:proofErr w:type="gramStart"/>
            <w:r w:rsidRPr="0054189F">
              <w:rPr>
                <w:rFonts w:ascii="Consolas" w:eastAsia="Times New Roman" w:hAnsi="Consolas"/>
                <w:color w:val="795E26"/>
                <w:sz w:val="18"/>
                <w:szCs w:val="18"/>
                <w:lang w:val="en-ID" w:eastAsia="ja-JP"/>
              </w:rPr>
              <w:t>loop</w:t>
            </w:r>
            <w:r w:rsidRPr="0054189F">
              <w:rPr>
                <w:rFonts w:ascii="Consolas" w:eastAsia="Times New Roman" w:hAnsi="Consolas"/>
                <w:color w:val="3B3B3B"/>
                <w:sz w:val="18"/>
                <w:szCs w:val="18"/>
                <w:lang w:val="en-ID" w:eastAsia="ja-JP"/>
              </w:rPr>
              <w:t>(</w:t>
            </w:r>
            <w:proofErr w:type="gramEnd"/>
            <w:r w:rsidRPr="0054189F">
              <w:rPr>
                <w:rFonts w:ascii="Consolas" w:eastAsia="Times New Roman" w:hAnsi="Consolas"/>
                <w:color w:val="3B3B3B"/>
                <w:sz w:val="18"/>
                <w:szCs w:val="18"/>
                <w:lang w:val="en-ID" w:eastAsia="ja-JP"/>
              </w:rPr>
              <w:t>) {</w:t>
            </w:r>
          </w:p>
          <w:p w14:paraId="3FC6E6DA" w14:textId="0C3ADFC8" w:rsidR="0054189F" w:rsidRDefault="0054189F" w:rsidP="00445C8B">
            <w:pPr>
              <w:shd w:val="clear" w:color="auto" w:fill="FFFFFF"/>
              <w:suppressAutoHyphens w:val="0"/>
              <w:spacing w:after="0" w:line="240" w:lineRule="auto"/>
              <w:ind w:firstLine="192"/>
              <w:rPr>
                <w:rFonts w:ascii="Consolas" w:eastAsia="Times New Roman" w:hAnsi="Consolas"/>
                <w:color w:val="008000"/>
                <w:sz w:val="18"/>
                <w:szCs w:val="18"/>
                <w:lang w:val="en-ID" w:eastAsia="ja-JP"/>
              </w:rPr>
            </w:pPr>
            <w:r w:rsidRPr="0054189F">
              <w:rPr>
                <w:rFonts w:ascii="Consolas" w:eastAsia="Times New Roman" w:hAnsi="Consolas"/>
                <w:color w:val="008000"/>
                <w:sz w:val="18"/>
                <w:szCs w:val="18"/>
                <w:lang w:val="en-ID" w:eastAsia="ja-JP"/>
              </w:rPr>
              <w:t>//...</w:t>
            </w:r>
          </w:p>
          <w:p w14:paraId="7D53A055" w14:textId="77777777" w:rsidR="00445C8B" w:rsidRPr="0054189F" w:rsidRDefault="00445C8B" w:rsidP="00445C8B">
            <w:pPr>
              <w:shd w:val="clear" w:color="auto" w:fill="FFFFFF"/>
              <w:suppressAutoHyphens w:val="0"/>
              <w:spacing w:after="0" w:line="240" w:lineRule="auto"/>
              <w:ind w:firstLine="192"/>
              <w:rPr>
                <w:rFonts w:ascii="Consolas" w:eastAsia="Times New Roman" w:hAnsi="Consolas"/>
                <w:color w:val="3B3B3B"/>
                <w:sz w:val="18"/>
                <w:szCs w:val="18"/>
                <w:lang w:val="en-ID" w:eastAsia="ja-JP"/>
              </w:rPr>
            </w:pPr>
          </w:p>
          <w:p w14:paraId="4C93185B"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008000"/>
                <w:sz w:val="18"/>
                <w:szCs w:val="18"/>
                <w:lang w:val="en-ID" w:eastAsia="ja-JP"/>
              </w:rPr>
              <w:t xml:space="preserve">  // Ambil </w:t>
            </w:r>
            <w:proofErr w:type="spellStart"/>
            <w:r w:rsidRPr="0054189F">
              <w:rPr>
                <w:rFonts w:ascii="Consolas" w:eastAsia="Times New Roman" w:hAnsi="Consolas"/>
                <w:color w:val="008000"/>
                <w:sz w:val="18"/>
                <w:szCs w:val="18"/>
                <w:lang w:val="en-ID" w:eastAsia="ja-JP"/>
              </w:rPr>
              <w:t>nilai</w:t>
            </w:r>
            <w:proofErr w:type="spellEnd"/>
            <w:r w:rsidRPr="0054189F">
              <w:rPr>
                <w:rFonts w:ascii="Consolas" w:eastAsia="Times New Roman" w:hAnsi="Consolas"/>
                <w:color w:val="008000"/>
                <w:sz w:val="18"/>
                <w:szCs w:val="18"/>
                <w:lang w:val="en-ID" w:eastAsia="ja-JP"/>
              </w:rPr>
              <w:t xml:space="preserve"> threshold yang </w:t>
            </w:r>
            <w:proofErr w:type="spellStart"/>
            <w:r w:rsidRPr="0054189F">
              <w:rPr>
                <w:rFonts w:ascii="Consolas" w:eastAsia="Times New Roman" w:hAnsi="Consolas"/>
                <w:color w:val="008000"/>
                <w:sz w:val="18"/>
                <w:szCs w:val="18"/>
                <w:lang w:val="en-ID" w:eastAsia="ja-JP"/>
              </w:rPr>
              <w:t>disimpan</w:t>
            </w:r>
            <w:proofErr w:type="spellEnd"/>
            <w:r w:rsidRPr="0054189F">
              <w:rPr>
                <w:rFonts w:ascii="Consolas" w:eastAsia="Times New Roman" w:hAnsi="Consolas"/>
                <w:color w:val="008000"/>
                <w:sz w:val="18"/>
                <w:szCs w:val="18"/>
                <w:lang w:val="en-ID" w:eastAsia="ja-JP"/>
              </w:rPr>
              <w:t xml:space="preserve"> pada Firebase</w:t>
            </w:r>
          </w:p>
          <w:p w14:paraId="421A28C2"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AF00DB"/>
                <w:sz w:val="18"/>
                <w:szCs w:val="18"/>
                <w:lang w:val="en-ID" w:eastAsia="ja-JP"/>
              </w:rPr>
              <w:t>if</w:t>
            </w:r>
            <w:r w:rsidRPr="0054189F">
              <w:rPr>
                <w:rFonts w:ascii="Consolas" w:eastAsia="Times New Roman" w:hAnsi="Consolas"/>
                <w:color w:val="3B3B3B"/>
                <w:sz w:val="18"/>
                <w:szCs w:val="18"/>
                <w:lang w:val="en-ID" w:eastAsia="ja-JP"/>
              </w:rPr>
              <w:t xml:space="preserve"> (</w:t>
            </w:r>
            <w:proofErr w:type="spellStart"/>
            <w:proofErr w:type="gramStart"/>
            <w:r w:rsidRPr="0054189F">
              <w:rPr>
                <w:rFonts w:ascii="Consolas" w:eastAsia="Times New Roman" w:hAnsi="Consolas"/>
                <w:color w:val="795E26"/>
                <w:sz w:val="18"/>
                <w:szCs w:val="18"/>
                <w:lang w:val="en-ID" w:eastAsia="ja-JP"/>
              </w:rPr>
              <w:t>millis</w:t>
            </w:r>
            <w:proofErr w:type="spellEnd"/>
            <w:r w:rsidRPr="0054189F">
              <w:rPr>
                <w:rFonts w:ascii="Consolas" w:eastAsia="Times New Roman" w:hAnsi="Consolas"/>
                <w:color w:val="3B3B3B"/>
                <w:sz w:val="18"/>
                <w:szCs w:val="18"/>
                <w:lang w:val="en-ID" w:eastAsia="ja-JP"/>
              </w:rPr>
              <w:t>(</w:t>
            </w:r>
            <w:proofErr w:type="gram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3B3B3B"/>
                <w:sz w:val="18"/>
                <w:szCs w:val="18"/>
                <w:lang w:val="en-ID" w:eastAsia="ja-JP"/>
              </w:rPr>
              <w:t>lastThresholdUpdate</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&gt;</w:t>
            </w: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FF"/>
                <w:sz w:val="18"/>
                <w:szCs w:val="18"/>
                <w:lang w:val="en-ID" w:eastAsia="ja-JP"/>
              </w:rPr>
              <w:t>THRESHOLD_INTERVAL</w:t>
            </w:r>
            <w:r w:rsidRPr="0054189F">
              <w:rPr>
                <w:rFonts w:ascii="Consolas" w:eastAsia="Times New Roman" w:hAnsi="Consolas"/>
                <w:color w:val="3B3B3B"/>
                <w:sz w:val="18"/>
                <w:szCs w:val="18"/>
                <w:lang w:val="en-ID" w:eastAsia="ja-JP"/>
              </w:rPr>
              <w:t>) {</w:t>
            </w:r>
          </w:p>
          <w:p w14:paraId="009A822E"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3B3B3B"/>
                <w:sz w:val="18"/>
                <w:szCs w:val="18"/>
                <w:lang w:val="en-ID" w:eastAsia="ja-JP"/>
              </w:rPr>
              <w:t>lastThresholdUpdate</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proofErr w:type="spellStart"/>
            <w:proofErr w:type="gramStart"/>
            <w:r w:rsidRPr="0054189F">
              <w:rPr>
                <w:rFonts w:ascii="Consolas" w:eastAsia="Times New Roman" w:hAnsi="Consolas"/>
                <w:color w:val="795E26"/>
                <w:sz w:val="18"/>
                <w:szCs w:val="18"/>
                <w:lang w:val="en-ID" w:eastAsia="ja-JP"/>
              </w:rPr>
              <w:t>millis</w:t>
            </w:r>
            <w:proofErr w:type="spellEnd"/>
            <w:r w:rsidRPr="0054189F">
              <w:rPr>
                <w:rFonts w:ascii="Consolas" w:eastAsia="Times New Roman" w:hAnsi="Consolas"/>
                <w:color w:val="3B3B3B"/>
                <w:sz w:val="18"/>
                <w:szCs w:val="18"/>
                <w:lang w:val="en-ID" w:eastAsia="ja-JP"/>
              </w:rPr>
              <w:t>(</w:t>
            </w:r>
            <w:proofErr w:type="gramEnd"/>
            <w:r w:rsidRPr="0054189F">
              <w:rPr>
                <w:rFonts w:ascii="Consolas" w:eastAsia="Times New Roman" w:hAnsi="Consolas"/>
                <w:color w:val="3B3B3B"/>
                <w:sz w:val="18"/>
                <w:szCs w:val="18"/>
                <w:lang w:val="en-ID" w:eastAsia="ja-JP"/>
              </w:rPr>
              <w:t>);</w:t>
            </w:r>
          </w:p>
          <w:p w14:paraId="4280E12C"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p>
          <w:p w14:paraId="654B333E"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008000"/>
                <w:sz w:val="18"/>
                <w:szCs w:val="18"/>
                <w:lang w:val="en-ID" w:eastAsia="ja-JP"/>
              </w:rPr>
              <w:t xml:space="preserve">    //.. Ambil Document dht1 dan dht2 pada Collection </w:t>
            </w:r>
          </w:p>
          <w:p w14:paraId="10F9CA29"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008000"/>
                <w:sz w:val="18"/>
                <w:szCs w:val="18"/>
                <w:lang w:val="en-ID" w:eastAsia="ja-JP"/>
              </w:rPr>
              <w:t xml:space="preserve">    //.. threshold yang </w:t>
            </w:r>
            <w:proofErr w:type="spellStart"/>
            <w:r w:rsidRPr="0054189F">
              <w:rPr>
                <w:rFonts w:ascii="Consolas" w:eastAsia="Times New Roman" w:hAnsi="Consolas"/>
                <w:color w:val="008000"/>
                <w:sz w:val="18"/>
                <w:szCs w:val="18"/>
                <w:lang w:val="en-ID" w:eastAsia="ja-JP"/>
              </w:rPr>
              <w:t>berisi</w:t>
            </w:r>
            <w:proofErr w:type="spellEnd"/>
            <w:r w:rsidRPr="0054189F">
              <w:rPr>
                <w:rFonts w:ascii="Consolas" w:eastAsia="Times New Roman" w:hAnsi="Consolas"/>
                <w:color w:val="008000"/>
                <w:sz w:val="18"/>
                <w:szCs w:val="18"/>
                <w:lang w:val="en-ID" w:eastAsia="ja-JP"/>
              </w:rPr>
              <w:t xml:space="preserve"> threshold </w:t>
            </w:r>
            <w:proofErr w:type="spellStart"/>
            <w:r w:rsidRPr="0054189F">
              <w:rPr>
                <w:rFonts w:ascii="Consolas" w:eastAsia="Times New Roman" w:hAnsi="Consolas"/>
                <w:color w:val="008000"/>
                <w:sz w:val="18"/>
                <w:szCs w:val="18"/>
                <w:lang w:val="en-ID" w:eastAsia="ja-JP"/>
              </w:rPr>
              <w:t>peringatan</w:t>
            </w:r>
            <w:proofErr w:type="spellEnd"/>
            <w:r w:rsidRPr="0054189F">
              <w:rPr>
                <w:rFonts w:ascii="Consolas" w:eastAsia="Times New Roman" w:hAnsi="Consolas"/>
                <w:color w:val="008000"/>
                <w:sz w:val="18"/>
                <w:szCs w:val="18"/>
                <w:lang w:val="en-ID" w:eastAsia="ja-JP"/>
              </w:rPr>
              <w:t xml:space="preserve"> buzzer</w:t>
            </w:r>
          </w:p>
          <w:p w14:paraId="59CD4B4E"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"Fetching thresholds..."</w:t>
            </w:r>
            <w:r w:rsidRPr="0054189F">
              <w:rPr>
                <w:rFonts w:ascii="Consolas" w:eastAsia="Times New Roman" w:hAnsi="Consolas"/>
                <w:color w:val="3B3B3B"/>
                <w:sz w:val="18"/>
                <w:szCs w:val="18"/>
                <w:lang w:val="en-ID" w:eastAsia="ja-JP"/>
              </w:rPr>
              <w:t>);</w:t>
            </w:r>
          </w:p>
          <w:p w14:paraId="50C6DABC" w14:textId="77777777" w:rsidR="00445C8B"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String payload </w:t>
            </w:r>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proofErr w:type="spellStart"/>
            <w:proofErr w:type="gramStart"/>
            <w:r w:rsidRPr="0054189F">
              <w:rPr>
                <w:rFonts w:ascii="Consolas" w:eastAsia="Times New Roman" w:hAnsi="Consolas"/>
                <w:color w:val="001080"/>
                <w:sz w:val="18"/>
                <w:szCs w:val="18"/>
                <w:lang w:val="en-ID" w:eastAsia="ja-JP"/>
              </w:rPr>
              <w:t>docs</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get</w:t>
            </w:r>
            <w:proofErr w:type="spellEnd"/>
            <w:r w:rsidRPr="0054189F">
              <w:rPr>
                <w:rFonts w:ascii="Consolas" w:eastAsia="Times New Roman" w:hAnsi="Consolas"/>
                <w:color w:val="3B3B3B"/>
                <w:sz w:val="18"/>
                <w:szCs w:val="18"/>
                <w:lang w:val="en-ID" w:eastAsia="ja-JP"/>
              </w:rPr>
              <w:t>(</w:t>
            </w:r>
            <w:proofErr w:type="spellStart"/>
            <w:proofErr w:type="gramEnd"/>
            <w:r w:rsidRPr="0054189F">
              <w:rPr>
                <w:rFonts w:ascii="Consolas" w:eastAsia="Times New Roman" w:hAnsi="Consolas"/>
                <w:color w:val="3B3B3B"/>
                <w:sz w:val="18"/>
                <w:szCs w:val="18"/>
                <w:lang w:val="en-ID" w:eastAsia="ja-JP"/>
              </w:rPr>
              <w:t>clientFirestore</w:t>
            </w:r>
            <w:proofErr w:type="spellEnd"/>
            <w:r w:rsidRPr="0054189F">
              <w:rPr>
                <w:rFonts w:ascii="Consolas" w:eastAsia="Times New Roman" w:hAnsi="Consolas"/>
                <w:color w:val="3B3B3B"/>
                <w:sz w:val="18"/>
                <w:szCs w:val="18"/>
                <w:lang w:val="en-ID" w:eastAsia="ja-JP"/>
              </w:rPr>
              <w:t xml:space="preserve">, </w:t>
            </w:r>
          </w:p>
          <w:p w14:paraId="5D6584CD" w14:textId="77777777" w:rsidR="00445C8B" w:rsidRDefault="00445C8B"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Pr>
                <w:rFonts w:ascii="Consolas" w:eastAsia="Times New Roman" w:hAnsi="Consolas"/>
                <w:color w:val="3B3B3B"/>
                <w:sz w:val="18"/>
                <w:szCs w:val="18"/>
                <w:lang w:val="en-ID" w:eastAsia="ja-JP"/>
              </w:rPr>
              <w:t xml:space="preserve">      </w:t>
            </w:r>
            <w:proofErr w:type="spellStart"/>
            <w:proofErr w:type="gramStart"/>
            <w:r w:rsidR="0054189F" w:rsidRPr="0054189F">
              <w:rPr>
                <w:rFonts w:ascii="Consolas" w:eastAsia="Times New Roman" w:hAnsi="Consolas"/>
                <w:color w:val="267F99"/>
                <w:sz w:val="18"/>
                <w:szCs w:val="18"/>
                <w:lang w:val="en-ID" w:eastAsia="ja-JP"/>
              </w:rPr>
              <w:t>Firestore</w:t>
            </w:r>
            <w:proofErr w:type="spellEnd"/>
            <w:r w:rsidR="0054189F" w:rsidRPr="0054189F">
              <w:rPr>
                <w:rFonts w:ascii="Consolas" w:eastAsia="Times New Roman" w:hAnsi="Consolas"/>
                <w:color w:val="3B3B3B"/>
                <w:sz w:val="18"/>
                <w:szCs w:val="18"/>
                <w:lang w:val="en-ID" w:eastAsia="ja-JP"/>
              </w:rPr>
              <w:t>::</w:t>
            </w:r>
            <w:proofErr w:type="gramEnd"/>
            <w:r w:rsidR="0054189F" w:rsidRPr="0054189F">
              <w:rPr>
                <w:rFonts w:ascii="Consolas" w:eastAsia="Times New Roman" w:hAnsi="Consolas"/>
                <w:color w:val="795E26"/>
                <w:sz w:val="18"/>
                <w:szCs w:val="18"/>
                <w:lang w:val="en-ID" w:eastAsia="ja-JP"/>
              </w:rPr>
              <w:t>Parent</w:t>
            </w:r>
            <w:r w:rsidR="0054189F" w:rsidRPr="0054189F">
              <w:rPr>
                <w:rFonts w:ascii="Consolas" w:eastAsia="Times New Roman" w:hAnsi="Consolas"/>
                <w:color w:val="3B3B3B"/>
                <w:sz w:val="18"/>
                <w:szCs w:val="18"/>
                <w:lang w:val="en-ID" w:eastAsia="ja-JP"/>
              </w:rPr>
              <w:t>(</w:t>
            </w:r>
            <w:r w:rsidR="0054189F" w:rsidRPr="0054189F">
              <w:rPr>
                <w:rFonts w:ascii="Consolas" w:eastAsia="Times New Roman" w:hAnsi="Consolas"/>
                <w:color w:val="0000FF"/>
                <w:sz w:val="18"/>
                <w:szCs w:val="18"/>
                <w:lang w:val="en-ID" w:eastAsia="ja-JP"/>
              </w:rPr>
              <w:t>FIREBASE_PROJECT_ID</w:t>
            </w:r>
            <w:r w:rsidR="0054189F" w:rsidRPr="0054189F">
              <w:rPr>
                <w:rFonts w:ascii="Consolas" w:eastAsia="Times New Roman" w:hAnsi="Consolas"/>
                <w:color w:val="3B3B3B"/>
                <w:sz w:val="18"/>
                <w:szCs w:val="18"/>
                <w:lang w:val="en-ID" w:eastAsia="ja-JP"/>
              </w:rPr>
              <w:t xml:space="preserve">), </w:t>
            </w:r>
            <w:r w:rsidR="0054189F" w:rsidRPr="0054189F">
              <w:rPr>
                <w:rFonts w:ascii="Consolas" w:eastAsia="Times New Roman" w:hAnsi="Consolas"/>
                <w:color w:val="0000FF"/>
                <w:sz w:val="18"/>
                <w:szCs w:val="18"/>
                <w:lang w:val="en-ID" w:eastAsia="ja-JP"/>
              </w:rPr>
              <w:t>THRESHOLD_COLLECTION_ID</w:t>
            </w:r>
            <w:r w:rsidR="0054189F" w:rsidRPr="0054189F">
              <w:rPr>
                <w:rFonts w:ascii="Consolas" w:eastAsia="Times New Roman" w:hAnsi="Consolas"/>
                <w:color w:val="3B3B3B"/>
                <w:sz w:val="18"/>
                <w:szCs w:val="18"/>
                <w:lang w:val="en-ID" w:eastAsia="ja-JP"/>
              </w:rPr>
              <w:t xml:space="preserve">, </w:t>
            </w:r>
          </w:p>
          <w:p w14:paraId="33CEC2F5" w14:textId="374385FD" w:rsidR="0054189F" w:rsidRPr="0054189F" w:rsidRDefault="00445C8B"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Pr>
                <w:rFonts w:ascii="Consolas" w:eastAsia="Times New Roman" w:hAnsi="Consolas"/>
                <w:color w:val="3B3B3B"/>
                <w:sz w:val="18"/>
                <w:szCs w:val="18"/>
                <w:lang w:val="en-ID" w:eastAsia="ja-JP"/>
              </w:rPr>
              <w:t xml:space="preserve">      </w:t>
            </w:r>
            <w:proofErr w:type="spellStart"/>
            <w:proofErr w:type="gramStart"/>
            <w:r w:rsidR="0054189F" w:rsidRPr="0054189F">
              <w:rPr>
                <w:rFonts w:ascii="Consolas" w:eastAsia="Times New Roman" w:hAnsi="Consolas"/>
                <w:color w:val="795E26"/>
                <w:sz w:val="18"/>
                <w:szCs w:val="18"/>
                <w:lang w:val="en-ID" w:eastAsia="ja-JP"/>
              </w:rPr>
              <w:t>GetDocumentOptions</w:t>
            </w:r>
            <w:proofErr w:type="spellEnd"/>
            <w:r w:rsidR="0054189F" w:rsidRPr="0054189F">
              <w:rPr>
                <w:rFonts w:ascii="Consolas" w:eastAsia="Times New Roman" w:hAnsi="Consolas"/>
                <w:color w:val="3B3B3B"/>
                <w:sz w:val="18"/>
                <w:szCs w:val="18"/>
                <w:lang w:val="en-ID" w:eastAsia="ja-JP"/>
              </w:rPr>
              <w:t>(</w:t>
            </w:r>
            <w:proofErr w:type="spellStart"/>
            <w:proofErr w:type="gramEnd"/>
            <w:r w:rsidR="0054189F" w:rsidRPr="0054189F">
              <w:rPr>
                <w:rFonts w:ascii="Consolas" w:eastAsia="Times New Roman" w:hAnsi="Consolas"/>
                <w:color w:val="795E26"/>
                <w:sz w:val="18"/>
                <w:szCs w:val="18"/>
                <w:lang w:val="en-ID" w:eastAsia="ja-JP"/>
              </w:rPr>
              <w:t>DocumentMask</w:t>
            </w:r>
            <w:proofErr w:type="spellEnd"/>
            <w:r w:rsidR="0054189F" w:rsidRPr="0054189F">
              <w:rPr>
                <w:rFonts w:ascii="Consolas" w:eastAsia="Times New Roman" w:hAnsi="Consolas"/>
                <w:color w:val="3B3B3B"/>
                <w:sz w:val="18"/>
                <w:szCs w:val="18"/>
                <w:lang w:val="en-ID" w:eastAsia="ja-JP"/>
              </w:rPr>
              <w:t>()));</w:t>
            </w:r>
          </w:p>
          <w:p w14:paraId="1E19FFC2"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p>
          <w:p w14:paraId="66756547"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008000"/>
                <w:sz w:val="18"/>
                <w:szCs w:val="18"/>
                <w:lang w:val="en-ID" w:eastAsia="ja-JP"/>
              </w:rPr>
              <w:t xml:space="preserve">    //.. </w:t>
            </w:r>
            <w:proofErr w:type="spellStart"/>
            <w:r w:rsidRPr="0054189F">
              <w:rPr>
                <w:rFonts w:ascii="Consolas" w:eastAsia="Times New Roman" w:hAnsi="Consolas"/>
                <w:color w:val="008000"/>
                <w:sz w:val="18"/>
                <w:szCs w:val="18"/>
                <w:lang w:val="en-ID" w:eastAsia="ja-JP"/>
              </w:rPr>
              <w:t>Muat</w:t>
            </w:r>
            <w:proofErr w:type="spellEnd"/>
            <w:r w:rsidRPr="0054189F">
              <w:rPr>
                <w:rFonts w:ascii="Consolas" w:eastAsia="Times New Roman" w:hAnsi="Consolas"/>
                <w:color w:val="008000"/>
                <w:sz w:val="18"/>
                <w:szCs w:val="18"/>
                <w:lang w:val="en-ID" w:eastAsia="ja-JP"/>
              </w:rPr>
              <w:t xml:space="preserve"> threshold</w:t>
            </w:r>
          </w:p>
          <w:p w14:paraId="40BB50A6"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json decoded </w:t>
            </w:r>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proofErr w:type="gramStart"/>
            <w:r w:rsidRPr="0054189F">
              <w:rPr>
                <w:rFonts w:ascii="Consolas" w:eastAsia="Times New Roman" w:hAnsi="Consolas"/>
                <w:color w:val="267F99"/>
                <w:sz w:val="18"/>
                <w:szCs w:val="18"/>
                <w:lang w:val="en-ID" w:eastAsia="ja-JP"/>
              </w:rPr>
              <w:t>json</w:t>
            </w:r>
            <w:r w:rsidRPr="0054189F">
              <w:rPr>
                <w:rFonts w:ascii="Consolas" w:eastAsia="Times New Roman" w:hAnsi="Consolas"/>
                <w:color w:val="3B3B3B"/>
                <w:sz w:val="18"/>
                <w:szCs w:val="18"/>
                <w:lang w:val="en-ID" w:eastAsia="ja-JP"/>
              </w:rPr>
              <w:t>::</w:t>
            </w:r>
            <w:proofErr w:type="gramEnd"/>
            <w:r w:rsidRPr="0054189F">
              <w:rPr>
                <w:rFonts w:ascii="Consolas" w:eastAsia="Times New Roman" w:hAnsi="Consolas"/>
                <w:color w:val="795E26"/>
                <w:sz w:val="18"/>
                <w:szCs w:val="18"/>
                <w:lang w:val="en-ID" w:eastAsia="ja-JP"/>
              </w:rPr>
              <w:t>parse</w:t>
            </w:r>
            <w:r w:rsidRPr="0054189F">
              <w:rPr>
                <w:rFonts w:ascii="Consolas" w:eastAsia="Times New Roman" w:hAnsi="Consolas"/>
                <w:color w:val="3B3B3B"/>
                <w:sz w:val="18"/>
                <w:szCs w:val="18"/>
                <w:lang w:val="en-ID" w:eastAsia="ja-JP"/>
              </w:rPr>
              <w:t>(payload);</w:t>
            </w:r>
          </w:p>
          <w:p w14:paraId="6D11D3CF"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json threshold </w:t>
            </w:r>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1080"/>
                <w:sz w:val="18"/>
                <w:szCs w:val="18"/>
                <w:lang w:val="en-ID" w:eastAsia="ja-JP"/>
              </w:rPr>
              <w:t>decoded</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at</w:t>
            </w:r>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"fields"</w:t>
            </w:r>
            <w:r w:rsidRPr="0054189F">
              <w:rPr>
                <w:rFonts w:ascii="Consolas" w:eastAsia="Times New Roman" w:hAnsi="Consolas"/>
                <w:color w:val="3B3B3B"/>
                <w:sz w:val="18"/>
                <w:szCs w:val="18"/>
                <w:lang w:val="en-ID" w:eastAsia="ja-JP"/>
              </w:rPr>
              <w:t>);</w:t>
            </w:r>
          </w:p>
          <w:p w14:paraId="3FBCC03C" w14:textId="77777777" w:rsidR="00445C8B"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3B3B3B"/>
                <w:sz w:val="18"/>
                <w:szCs w:val="18"/>
                <w:lang w:val="en-ID" w:eastAsia="ja-JP"/>
              </w:rPr>
              <w:t>thresholdDHTLeftTemperature</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1080"/>
                <w:sz w:val="18"/>
                <w:szCs w:val="18"/>
                <w:lang w:val="en-ID" w:eastAsia="ja-JP"/>
              </w:rPr>
              <w:t>threshold</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at</w:t>
            </w:r>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w:t>
            </w:r>
            <w:proofErr w:type="spellStart"/>
            <w:r w:rsidRPr="0054189F">
              <w:rPr>
                <w:rFonts w:ascii="Consolas" w:eastAsia="Times New Roman" w:hAnsi="Consolas"/>
                <w:color w:val="A31515"/>
                <w:sz w:val="18"/>
                <w:szCs w:val="18"/>
                <w:lang w:val="en-ID" w:eastAsia="ja-JP"/>
              </w:rPr>
              <w:t>leftTemperature</w:t>
            </w:r>
            <w:proofErr w:type="spellEnd"/>
            <w:r w:rsidRPr="0054189F">
              <w:rPr>
                <w:rFonts w:ascii="Consolas" w:eastAsia="Times New Roman" w:hAnsi="Consolas"/>
                <w:color w:val="A31515"/>
                <w:sz w:val="18"/>
                <w:szCs w:val="18"/>
                <w:lang w:val="en-ID" w:eastAsia="ja-JP"/>
              </w:rPr>
              <w:t>"</w:t>
            </w:r>
            <w:r w:rsidRPr="0054189F">
              <w:rPr>
                <w:rFonts w:ascii="Consolas" w:eastAsia="Times New Roman" w:hAnsi="Consolas"/>
                <w:color w:val="3B3B3B"/>
                <w:sz w:val="18"/>
                <w:szCs w:val="18"/>
                <w:lang w:val="en-ID" w:eastAsia="ja-JP"/>
              </w:rPr>
              <w:t>)</w:t>
            </w:r>
          </w:p>
          <w:p w14:paraId="5FF78E6E" w14:textId="69521F13" w:rsidR="0054189F" w:rsidRPr="0054189F" w:rsidRDefault="00445C8B"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Pr>
                <w:rFonts w:ascii="Consolas" w:eastAsia="Times New Roman" w:hAnsi="Consolas"/>
                <w:color w:val="3B3B3B"/>
                <w:sz w:val="18"/>
                <w:szCs w:val="18"/>
                <w:lang w:val="en-ID" w:eastAsia="ja-JP"/>
              </w:rPr>
              <w:t xml:space="preserve">      </w:t>
            </w:r>
            <w:r w:rsidR="0054189F" w:rsidRPr="0054189F">
              <w:rPr>
                <w:rFonts w:ascii="Consolas" w:eastAsia="Times New Roman" w:hAnsi="Consolas"/>
                <w:color w:val="3B3B3B"/>
                <w:sz w:val="18"/>
                <w:szCs w:val="18"/>
                <w:lang w:val="en-ID" w:eastAsia="ja-JP"/>
              </w:rPr>
              <w:t>.</w:t>
            </w:r>
            <w:r w:rsidR="0054189F" w:rsidRPr="0054189F">
              <w:rPr>
                <w:rFonts w:ascii="Consolas" w:eastAsia="Times New Roman" w:hAnsi="Consolas"/>
                <w:color w:val="795E26"/>
                <w:sz w:val="18"/>
                <w:szCs w:val="18"/>
                <w:lang w:val="en-ID" w:eastAsia="ja-JP"/>
              </w:rPr>
              <w:t>at</w:t>
            </w:r>
            <w:r w:rsidR="0054189F" w:rsidRPr="0054189F">
              <w:rPr>
                <w:rFonts w:ascii="Consolas" w:eastAsia="Times New Roman" w:hAnsi="Consolas"/>
                <w:color w:val="3B3B3B"/>
                <w:sz w:val="18"/>
                <w:szCs w:val="18"/>
                <w:lang w:val="en-ID" w:eastAsia="ja-JP"/>
              </w:rPr>
              <w:t>(</w:t>
            </w:r>
            <w:r w:rsidR="0054189F" w:rsidRPr="0054189F">
              <w:rPr>
                <w:rFonts w:ascii="Consolas" w:eastAsia="Times New Roman" w:hAnsi="Consolas"/>
                <w:color w:val="A31515"/>
                <w:sz w:val="18"/>
                <w:szCs w:val="18"/>
                <w:lang w:val="en-ID" w:eastAsia="ja-JP"/>
              </w:rPr>
              <w:t>"</w:t>
            </w:r>
            <w:proofErr w:type="spellStart"/>
            <w:r w:rsidR="0054189F" w:rsidRPr="0054189F">
              <w:rPr>
                <w:rFonts w:ascii="Consolas" w:eastAsia="Times New Roman" w:hAnsi="Consolas"/>
                <w:color w:val="A31515"/>
                <w:sz w:val="18"/>
                <w:szCs w:val="18"/>
                <w:lang w:val="en-ID" w:eastAsia="ja-JP"/>
              </w:rPr>
              <w:t>doubleValue</w:t>
            </w:r>
            <w:proofErr w:type="spellEnd"/>
            <w:r w:rsidR="0054189F" w:rsidRPr="0054189F">
              <w:rPr>
                <w:rFonts w:ascii="Consolas" w:eastAsia="Times New Roman" w:hAnsi="Consolas"/>
                <w:color w:val="A31515"/>
                <w:sz w:val="18"/>
                <w:szCs w:val="18"/>
                <w:lang w:val="en-ID" w:eastAsia="ja-JP"/>
              </w:rPr>
              <w:t>"</w:t>
            </w:r>
            <w:proofErr w:type="gramStart"/>
            <w:r w:rsidR="0054189F" w:rsidRPr="0054189F">
              <w:rPr>
                <w:rFonts w:ascii="Consolas" w:eastAsia="Times New Roman" w:hAnsi="Consolas"/>
                <w:color w:val="3B3B3B"/>
                <w:sz w:val="18"/>
                <w:szCs w:val="18"/>
                <w:lang w:val="en-ID" w:eastAsia="ja-JP"/>
              </w:rPr>
              <w:t>).</w:t>
            </w:r>
            <w:r w:rsidR="0054189F" w:rsidRPr="0054189F">
              <w:rPr>
                <w:rFonts w:ascii="Consolas" w:eastAsia="Times New Roman" w:hAnsi="Consolas"/>
                <w:color w:val="001080"/>
                <w:sz w:val="18"/>
                <w:szCs w:val="18"/>
                <w:lang w:val="en-ID" w:eastAsia="ja-JP"/>
              </w:rPr>
              <w:t>template</w:t>
            </w:r>
            <w:proofErr w:type="gramEnd"/>
            <w:r w:rsidR="0054189F" w:rsidRPr="0054189F">
              <w:rPr>
                <w:rFonts w:ascii="Consolas" w:eastAsia="Times New Roman" w:hAnsi="Consolas"/>
                <w:color w:val="3B3B3B"/>
                <w:sz w:val="18"/>
                <w:szCs w:val="18"/>
                <w:lang w:val="en-ID" w:eastAsia="ja-JP"/>
              </w:rPr>
              <w:t xml:space="preserve"> </w:t>
            </w:r>
            <w:r w:rsidR="0054189F" w:rsidRPr="0054189F">
              <w:rPr>
                <w:rFonts w:ascii="Consolas" w:eastAsia="Times New Roman" w:hAnsi="Consolas"/>
                <w:color w:val="795E26"/>
                <w:sz w:val="18"/>
                <w:szCs w:val="18"/>
                <w:lang w:val="en-ID" w:eastAsia="ja-JP"/>
              </w:rPr>
              <w:t>get</w:t>
            </w:r>
            <w:r w:rsidR="0054189F" w:rsidRPr="0054189F">
              <w:rPr>
                <w:rFonts w:ascii="Consolas" w:eastAsia="Times New Roman" w:hAnsi="Consolas"/>
                <w:color w:val="3B3B3B"/>
                <w:sz w:val="18"/>
                <w:szCs w:val="18"/>
                <w:lang w:val="en-ID" w:eastAsia="ja-JP"/>
              </w:rPr>
              <w:t>&lt;</w:t>
            </w:r>
            <w:r w:rsidR="0054189F" w:rsidRPr="0054189F">
              <w:rPr>
                <w:rFonts w:ascii="Consolas" w:eastAsia="Times New Roman" w:hAnsi="Consolas"/>
                <w:color w:val="0000FF"/>
                <w:sz w:val="18"/>
                <w:szCs w:val="18"/>
                <w:lang w:val="en-ID" w:eastAsia="ja-JP"/>
              </w:rPr>
              <w:t>double</w:t>
            </w:r>
            <w:r w:rsidR="0054189F" w:rsidRPr="0054189F">
              <w:rPr>
                <w:rFonts w:ascii="Consolas" w:eastAsia="Times New Roman" w:hAnsi="Consolas"/>
                <w:color w:val="3B3B3B"/>
                <w:sz w:val="18"/>
                <w:szCs w:val="18"/>
                <w:lang w:val="en-ID" w:eastAsia="ja-JP"/>
              </w:rPr>
              <w:t>&gt;();</w:t>
            </w:r>
          </w:p>
          <w:p w14:paraId="3BF33A2A" w14:textId="77777777" w:rsidR="00445C8B"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3B3B3B"/>
                <w:sz w:val="18"/>
                <w:szCs w:val="18"/>
                <w:lang w:val="en-ID" w:eastAsia="ja-JP"/>
              </w:rPr>
              <w:t>thresholdDHTLeftHumidity</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1080"/>
                <w:sz w:val="18"/>
                <w:szCs w:val="18"/>
                <w:lang w:val="en-ID" w:eastAsia="ja-JP"/>
              </w:rPr>
              <w:t>threshold</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at</w:t>
            </w:r>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w:t>
            </w:r>
            <w:proofErr w:type="spellStart"/>
            <w:r w:rsidRPr="0054189F">
              <w:rPr>
                <w:rFonts w:ascii="Consolas" w:eastAsia="Times New Roman" w:hAnsi="Consolas"/>
                <w:color w:val="A31515"/>
                <w:sz w:val="18"/>
                <w:szCs w:val="18"/>
                <w:lang w:val="en-ID" w:eastAsia="ja-JP"/>
              </w:rPr>
              <w:t>leftHumidity</w:t>
            </w:r>
            <w:proofErr w:type="spellEnd"/>
            <w:r w:rsidRPr="0054189F">
              <w:rPr>
                <w:rFonts w:ascii="Consolas" w:eastAsia="Times New Roman" w:hAnsi="Consolas"/>
                <w:color w:val="A31515"/>
                <w:sz w:val="18"/>
                <w:szCs w:val="18"/>
                <w:lang w:val="en-ID" w:eastAsia="ja-JP"/>
              </w:rPr>
              <w:t>"</w:t>
            </w:r>
            <w:r w:rsidRPr="0054189F">
              <w:rPr>
                <w:rFonts w:ascii="Consolas" w:eastAsia="Times New Roman" w:hAnsi="Consolas"/>
                <w:color w:val="3B3B3B"/>
                <w:sz w:val="18"/>
                <w:szCs w:val="18"/>
                <w:lang w:val="en-ID" w:eastAsia="ja-JP"/>
              </w:rPr>
              <w:t>)</w:t>
            </w:r>
          </w:p>
          <w:p w14:paraId="371FF0E5" w14:textId="54EFFDBE" w:rsidR="0054189F" w:rsidRPr="0054189F" w:rsidRDefault="00445C8B"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Pr>
                <w:rFonts w:ascii="Consolas" w:eastAsia="Times New Roman" w:hAnsi="Consolas"/>
                <w:color w:val="3B3B3B"/>
                <w:sz w:val="18"/>
                <w:szCs w:val="18"/>
                <w:lang w:val="en-ID" w:eastAsia="ja-JP"/>
              </w:rPr>
              <w:t xml:space="preserve">      </w:t>
            </w:r>
            <w:r w:rsidR="0054189F" w:rsidRPr="0054189F">
              <w:rPr>
                <w:rFonts w:ascii="Consolas" w:eastAsia="Times New Roman" w:hAnsi="Consolas"/>
                <w:color w:val="3B3B3B"/>
                <w:sz w:val="18"/>
                <w:szCs w:val="18"/>
                <w:lang w:val="en-ID" w:eastAsia="ja-JP"/>
              </w:rPr>
              <w:t>.</w:t>
            </w:r>
            <w:r w:rsidR="0054189F" w:rsidRPr="0054189F">
              <w:rPr>
                <w:rFonts w:ascii="Consolas" w:eastAsia="Times New Roman" w:hAnsi="Consolas"/>
                <w:color w:val="795E26"/>
                <w:sz w:val="18"/>
                <w:szCs w:val="18"/>
                <w:lang w:val="en-ID" w:eastAsia="ja-JP"/>
              </w:rPr>
              <w:t>at</w:t>
            </w:r>
            <w:r w:rsidR="0054189F" w:rsidRPr="0054189F">
              <w:rPr>
                <w:rFonts w:ascii="Consolas" w:eastAsia="Times New Roman" w:hAnsi="Consolas"/>
                <w:color w:val="3B3B3B"/>
                <w:sz w:val="18"/>
                <w:szCs w:val="18"/>
                <w:lang w:val="en-ID" w:eastAsia="ja-JP"/>
              </w:rPr>
              <w:t>(</w:t>
            </w:r>
            <w:r w:rsidR="0054189F" w:rsidRPr="0054189F">
              <w:rPr>
                <w:rFonts w:ascii="Consolas" w:eastAsia="Times New Roman" w:hAnsi="Consolas"/>
                <w:color w:val="A31515"/>
                <w:sz w:val="18"/>
                <w:szCs w:val="18"/>
                <w:lang w:val="en-ID" w:eastAsia="ja-JP"/>
              </w:rPr>
              <w:t>"</w:t>
            </w:r>
            <w:proofErr w:type="spellStart"/>
            <w:r w:rsidR="0054189F" w:rsidRPr="0054189F">
              <w:rPr>
                <w:rFonts w:ascii="Consolas" w:eastAsia="Times New Roman" w:hAnsi="Consolas"/>
                <w:color w:val="A31515"/>
                <w:sz w:val="18"/>
                <w:szCs w:val="18"/>
                <w:lang w:val="en-ID" w:eastAsia="ja-JP"/>
              </w:rPr>
              <w:t>doubleValue</w:t>
            </w:r>
            <w:proofErr w:type="spellEnd"/>
            <w:r w:rsidR="0054189F" w:rsidRPr="0054189F">
              <w:rPr>
                <w:rFonts w:ascii="Consolas" w:eastAsia="Times New Roman" w:hAnsi="Consolas"/>
                <w:color w:val="A31515"/>
                <w:sz w:val="18"/>
                <w:szCs w:val="18"/>
                <w:lang w:val="en-ID" w:eastAsia="ja-JP"/>
              </w:rPr>
              <w:t>"</w:t>
            </w:r>
            <w:proofErr w:type="gramStart"/>
            <w:r w:rsidR="0054189F" w:rsidRPr="0054189F">
              <w:rPr>
                <w:rFonts w:ascii="Consolas" w:eastAsia="Times New Roman" w:hAnsi="Consolas"/>
                <w:color w:val="3B3B3B"/>
                <w:sz w:val="18"/>
                <w:szCs w:val="18"/>
                <w:lang w:val="en-ID" w:eastAsia="ja-JP"/>
              </w:rPr>
              <w:t>).</w:t>
            </w:r>
            <w:r w:rsidR="0054189F" w:rsidRPr="0054189F">
              <w:rPr>
                <w:rFonts w:ascii="Consolas" w:eastAsia="Times New Roman" w:hAnsi="Consolas"/>
                <w:color w:val="001080"/>
                <w:sz w:val="18"/>
                <w:szCs w:val="18"/>
                <w:lang w:val="en-ID" w:eastAsia="ja-JP"/>
              </w:rPr>
              <w:t>template</w:t>
            </w:r>
            <w:proofErr w:type="gramEnd"/>
            <w:r w:rsidR="0054189F" w:rsidRPr="0054189F">
              <w:rPr>
                <w:rFonts w:ascii="Consolas" w:eastAsia="Times New Roman" w:hAnsi="Consolas"/>
                <w:color w:val="3B3B3B"/>
                <w:sz w:val="18"/>
                <w:szCs w:val="18"/>
                <w:lang w:val="en-ID" w:eastAsia="ja-JP"/>
              </w:rPr>
              <w:t xml:space="preserve"> </w:t>
            </w:r>
            <w:r w:rsidR="0054189F" w:rsidRPr="0054189F">
              <w:rPr>
                <w:rFonts w:ascii="Consolas" w:eastAsia="Times New Roman" w:hAnsi="Consolas"/>
                <w:color w:val="795E26"/>
                <w:sz w:val="18"/>
                <w:szCs w:val="18"/>
                <w:lang w:val="en-ID" w:eastAsia="ja-JP"/>
              </w:rPr>
              <w:t>get</w:t>
            </w:r>
            <w:r w:rsidR="0054189F" w:rsidRPr="0054189F">
              <w:rPr>
                <w:rFonts w:ascii="Consolas" w:eastAsia="Times New Roman" w:hAnsi="Consolas"/>
                <w:color w:val="3B3B3B"/>
                <w:sz w:val="18"/>
                <w:szCs w:val="18"/>
                <w:lang w:val="en-ID" w:eastAsia="ja-JP"/>
              </w:rPr>
              <w:t>&lt;</w:t>
            </w:r>
            <w:r w:rsidR="0054189F" w:rsidRPr="0054189F">
              <w:rPr>
                <w:rFonts w:ascii="Consolas" w:eastAsia="Times New Roman" w:hAnsi="Consolas"/>
                <w:color w:val="0000FF"/>
                <w:sz w:val="18"/>
                <w:szCs w:val="18"/>
                <w:lang w:val="en-ID" w:eastAsia="ja-JP"/>
              </w:rPr>
              <w:t>double</w:t>
            </w:r>
            <w:r w:rsidR="0054189F" w:rsidRPr="0054189F">
              <w:rPr>
                <w:rFonts w:ascii="Consolas" w:eastAsia="Times New Roman" w:hAnsi="Consolas"/>
                <w:color w:val="3B3B3B"/>
                <w:sz w:val="18"/>
                <w:szCs w:val="18"/>
                <w:lang w:val="en-ID" w:eastAsia="ja-JP"/>
              </w:rPr>
              <w:t>&gt;();</w:t>
            </w:r>
          </w:p>
          <w:p w14:paraId="3DEC4F70" w14:textId="77777777" w:rsidR="00445C8B"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3B3B3B"/>
                <w:sz w:val="18"/>
                <w:szCs w:val="18"/>
                <w:lang w:val="en-ID" w:eastAsia="ja-JP"/>
              </w:rPr>
              <w:t>thresholdDHTRightTemperature</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1080"/>
                <w:sz w:val="18"/>
                <w:szCs w:val="18"/>
                <w:lang w:val="en-ID" w:eastAsia="ja-JP"/>
              </w:rPr>
              <w:t>threshold</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at</w:t>
            </w:r>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w:t>
            </w:r>
            <w:proofErr w:type="spellStart"/>
            <w:r w:rsidRPr="0054189F">
              <w:rPr>
                <w:rFonts w:ascii="Consolas" w:eastAsia="Times New Roman" w:hAnsi="Consolas"/>
                <w:color w:val="A31515"/>
                <w:sz w:val="18"/>
                <w:szCs w:val="18"/>
                <w:lang w:val="en-ID" w:eastAsia="ja-JP"/>
              </w:rPr>
              <w:t>rightTemperature</w:t>
            </w:r>
            <w:proofErr w:type="spellEnd"/>
            <w:r w:rsidRPr="0054189F">
              <w:rPr>
                <w:rFonts w:ascii="Consolas" w:eastAsia="Times New Roman" w:hAnsi="Consolas"/>
                <w:color w:val="A31515"/>
                <w:sz w:val="18"/>
                <w:szCs w:val="18"/>
                <w:lang w:val="en-ID" w:eastAsia="ja-JP"/>
              </w:rPr>
              <w:t>"</w:t>
            </w:r>
            <w:r w:rsidRPr="0054189F">
              <w:rPr>
                <w:rFonts w:ascii="Consolas" w:eastAsia="Times New Roman" w:hAnsi="Consolas"/>
                <w:color w:val="3B3B3B"/>
                <w:sz w:val="18"/>
                <w:szCs w:val="18"/>
                <w:lang w:val="en-ID" w:eastAsia="ja-JP"/>
              </w:rPr>
              <w:t>)</w:t>
            </w:r>
          </w:p>
          <w:p w14:paraId="5F696059" w14:textId="35255862" w:rsidR="0054189F" w:rsidRPr="0054189F" w:rsidRDefault="00445C8B"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Pr>
                <w:rFonts w:ascii="Consolas" w:eastAsia="Times New Roman" w:hAnsi="Consolas"/>
                <w:color w:val="3B3B3B"/>
                <w:sz w:val="18"/>
                <w:szCs w:val="18"/>
                <w:lang w:val="en-ID" w:eastAsia="ja-JP"/>
              </w:rPr>
              <w:t xml:space="preserve">      </w:t>
            </w:r>
            <w:r w:rsidR="0054189F" w:rsidRPr="0054189F">
              <w:rPr>
                <w:rFonts w:ascii="Consolas" w:eastAsia="Times New Roman" w:hAnsi="Consolas"/>
                <w:color w:val="3B3B3B"/>
                <w:sz w:val="18"/>
                <w:szCs w:val="18"/>
                <w:lang w:val="en-ID" w:eastAsia="ja-JP"/>
              </w:rPr>
              <w:t>.</w:t>
            </w:r>
            <w:r w:rsidR="0054189F" w:rsidRPr="0054189F">
              <w:rPr>
                <w:rFonts w:ascii="Consolas" w:eastAsia="Times New Roman" w:hAnsi="Consolas"/>
                <w:color w:val="795E26"/>
                <w:sz w:val="18"/>
                <w:szCs w:val="18"/>
                <w:lang w:val="en-ID" w:eastAsia="ja-JP"/>
              </w:rPr>
              <w:t>at</w:t>
            </w:r>
            <w:r w:rsidR="0054189F" w:rsidRPr="0054189F">
              <w:rPr>
                <w:rFonts w:ascii="Consolas" w:eastAsia="Times New Roman" w:hAnsi="Consolas"/>
                <w:color w:val="3B3B3B"/>
                <w:sz w:val="18"/>
                <w:szCs w:val="18"/>
                <w:lang w:val="en-ID" w:eastAsia="ja-JP"/>
              </w:rPr>
              <w:t>(</w:t>
            </w:r>
            <w:r w:rsidR="0054189F" w:rsidRPr="0054189F">
              <w:rPr>
                <w:rFonts w:ascii="Consolas" w:eastAsia="Times New Roman" w:hAnsi="Consolas"/>
                <w:color w:val="A31515"/>
                <w:sz w:val="18"/>
                <w:szCs w:val="18"/>
                <w:lang w:val="en-ID" w:eastAsia="ja-JP"/>
              </w:rPr>
              <w:t>"</w:t>
            </w:r>
            <w:proofErr w:type="spellStart"/>
            <w:r w:rsidR="0054189F" w:rsidRPr="0054189F">
              <w:rPr>
                <w:rFonts w:ascii="Consolas" w:eastAsia="Times New Roman" w:hAnsi="Consolas"/>
                <w:color w:val="A31515"/>
                <w:sz w:val="18"/>
                <w:szCs w:val="18"/>
                <w:lang w:val="en-ID" w:eastAsia="ja-JP"/>
              </w:rPr>
              <w:t>doubleValue</w:t>
            </w:r>
            <w:proofErr w:type="spellEnd"/>
            <w:r w:rsidR="0054189F" w:rsidRPr="0054189F">
              <w:rPr>
                <w:rFonts w:ascii="Consolas" w:eastAsia="Times New Roman" w:hAnsi="Consolas"/>
                <w:color w:val="A31515"/>
                <w:sz w:val="18"/>
                <w:szCs w:val="18"/>
                <w:lang w:val="en-ID" w:eastAsia="ja-JP"/>
              </w:rPr>
              <w:t>"</w:t>
            </w:r>
            <w:proofErr w:type="gramStart"/>
            <w:r w:rsidR="0054189F" w:rsidRPr="0054189F">
              <w:rPr>
                <w:rFonts w:ascii="Consolas" w:eastAsia="Times New Roman" w:hAnsi="Consolas"/>
                <w:color w:val="3B3B3B"/>
                <w:sz w:val="18"/>
                <w:szCs w:val="18"/>
                <w:lang w:val="en-ID" w:eastAsia="ja-JP"/>
              </w:rPr>
              <w:t>).</w:t>
            </w:r>
            <w:r w:rsidR="0054189F" w:rsidRPr="0054189F">
              <w:rPr>
                <w:rFonts w:ascii="Consolas" w:eastAsia="Times New Roman" w:hAnsi="Consolas"/>
                <w:color w:val="001080"/>
                <w:sz w:val="18"/>
                <w:szCs w:val="18"/>
                <w:lang w:val="en-ID" w:eastAsia="ja-JP"/>
              </w:rPr>
              <w:t>template</w:t>
            </w:r>
            <w:proofErr w:type="gramEnd"/>
            <w:r w:rsidR="0054189F" w:rsidRPr="0054189F">
              <w:rPr>
                <w:rFonts w:ascii="Consolas" w:eastAsia="Times New Roman" w:hAnsi="Consolas"/>
                <w:color w:val="3B3B3B"/>
                <w:sz w:val="18"/>
                <w:szCs w:val="18"/>
                <w:lang w:val="en-ID" w:eastAsia="ja-JP"/>
              </w:rPr>
              <w:t xml:space="preserve"> </w:t>
            </w:r>
            <w:r w:rsidR="0054189F" w:rsidRPr="0054189F">
              <w:rPr>
                <w:rFonts w:ascii="Consolas" w:eastAsia="Times New Roman" w:hAnsi="Consolas"/>
                <w:color w:val="795E26"/>
                <w:sz w:val="18"/>
                <w:szCs w:val="18"/>
                <w:lang w:val="en-ID" w:eastAsia="ja-JP"/>
              </w:rPr>
              <w:t>get</w:t>
            </w:r>
            <w:r w:rsidR="0054189F" w:rsidRPr="0054189F">
              <w:rPr>
                <w:rFonts w:ascii="Consolas" w:eastAsia="Times New Roman" w:hAnsi="Consolas"/>
                <w:color w:val="3B3B3B"/>
                <w:sz w:val="18"/>
                <w:szCs w:val="18"/>
                <w:lang w:val="en-ID" w:eastAsia="ja-JP"/>
              </w:rPr>
              <w:t>&lt;</w:t>
            </w:r>
            <w:r w:rsidR="0054189F" w:rsidRPr="0054189F">
              <w:rPr>
                <w:rFonts w:ascii="Consolas" w:eastAsia="Times New Roman" w:hAnsi="Consolas"/>
                <w:color w:val="0000FF"/>
                <w:sz w:val="18"/>
                <w:szCs w:val="18"/>
                <w:lang w:val="en-ID" w:eastAsia="ja-JP"/>
              </w:rPr>
              <w:t>double</w:t>
            </w:r>
            <w:r w:rsidR="0054189F" w:rsidRPr="0054189F">
              <w:rPr>
                <w:rFonts w:ascii="Consolas" w:eastAsia="Times New Roman" w:hAnsi="Consolas"/>
                <w:color w:val="3B3B3B"/>
                <w:sz w:val="18"/>
                <w:szCs w:val="18"/>
                <w:lang w:val="en-ID" w:eastAsia="ja-JP"/>
              </w:rPr>
              <w:t>&gt;();</w:t>
            </w:r>
          </w:p>
          <w:p w14:paraId="7DA20A86" w14:textId="77777777" w:rsidR="00445C8B"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3B3B3B"/>
                <w:sz w:val="18"/>
                <w:szCs w:val="18"/>
                <w:lang w:val="en-ID" w:eastAsia="ja-JP"/>
              </w:rPr>
              <w:t>thresholdDHTRightHumidity</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1080"/>
                <w:sz w:val="18"/>
                <w:szCs w:val="18"/>
                <w:lang w:val="en-ID" w:eastAsia="ja-JP"/>
              </w:rPr>
              <w:t>threshold</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at</w:t>
            </w:r>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w:t>
            </w:r>
            <w:proofErr w:type="spellStart"/>
            <w:r w:rsidRPr="0054189F">
              <w:rPr>
                <w:rFonts w:ascii="Consolas" w:eastAsia="Times New Roman" w:hAnsi="Consolas"/>
                <w:color w:val="A31515"/>
                <w:sz w:val="18"/>
                <w:szCs w:val="18"/>
                <w:lang w:val="en-ID" w:eastAsia="ja-JP"/>
              </w:rPr>
              <w:t>rightHumidity</w:t>
            </w:r>
            <w:proofErr w:type="spellEnd"/>
            <w:r w:rsidRPr="0054189F">
              <w:rPr>
                <w:rFonts w:ascii="Consolas" w:eastAsia="Times New Roman" w:hAnsi="Consolas"/>
                <w:color w:val="A31515"/>
                <w:sz w:val="18"/>
                <w:szCs w:val="18"/>
                <w:lang w:val="en-ID" w:eastAsia="ja-JP"/>
              </w:rPr>
              <w:t>"</w:t>
            </w:r>
            <w:r w:rsidRPr="0054189F">
              <w:rPr>
                <w:rFonts w:ascii="Consolas" w:eastAsia="Times New Roman" w:hAnsi="Consolas"/>
                <w:color w:val="3B3B3B"/>
                <w:sz w:val="18"/>
                <w:szCs w:val="18"/>
                <w:lang w:val="en-ID" w:eastAsia="ja-JP"/>
              </w:rPr>
              <w:t>)</w:t>
            </w:r>
          </w:p>
          <w:p w14:paraId="68A22A65" w14:textId="32CFE591" w:rsidR="0054189F" w:rsidRPr="0054189F" w:rsidRDefault="00445C8B"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Pr>
                <w:rFonts w:ascii="Consolas" w:eastAsia="Times New Roman" w:hAnsi="Consolas"/>
                <w:color w:val="3B3B3B"/>
                <w:sz w:val="18"/>
                <w:szCs w:val="18"/>
                <w:lang w:val="en-ID" w:eastAsia="ja-JP"/>
              </w:rPr>
              <w:t xml:space="preserve">      </w:t>
            </w:r>
            <w:r w:rsidR="0054189F" w:rsidRPr="0054189F">
              <w:rPr>
                <w:rFonts w:ascii="Consolas" w:eastAsia="Times New Roman" w:hAnsi="Consolas"/>
                <w:color w:val="3B3B3B"/>
                <w:sz w:val="18"/>
                <w:szCs w:val="18"/>
                <w:lang w:val="en-ID" w:eastAsia="ja-JP"/>
              </w:rPr>
              <w:t>.</w:t>
            </w:r>
            <w:r w:rsidR="0054189F" w:rsidRPr="0054189F">
              <w:rPr>
                <w:rFonts w:ascii="Consolas" w:eastAsia="Times New Roman" w:hAnsi="Consolas"/>
                <w:color w:val="795E26"/>
                <w:sz w:val="18"/>
                <w:szCs w:val="18"/>
                <w:lang w:val="en-ID" w:eastAsia="ja-JP"/>
              </w:rPr>
              <w:t>at</w:t>
            </w:r>
            <w:r w:rsidR="0054189F" w:rsidRPr="0054189F">
              <w:rPr>
                <w:rFonts w:ascii="Consolas" w:eastAsia="Times New Roman" w:hAnsi="Consolas"/>
                <w:color w:val="3B3B3B"/>
                <w:sz w:val="18"/>
                <w:szCs w:val="18"/>
                <w:lang w:val="en-ID" w:eastAsia="ja-JP"/>
              </w:rPr>
              <w:t>(</w:t>
            </w:r>
            <w:r w:rsidR="0054189F" w:rsidRPr="0054189F">
              <w:rPr>
                <w:rFonts w:ascii="Consolas" w:eastAsia="Times New Roman" w:hAnsi="Consolas"/>
                <w:color w:val="A31515"/>
                <w:sz w:val="18"/>
                <w:szCs w:val="18"/>
                <w:lang w:val="en-ID" w:eastAsia="ja-JP"/>
              </w:rPr>
              <w:t>"</w:t>
            </w:r>
            <w:proofErr w:type="spellStart"/>
            <w:r w:rsidR="0054189F" w:rsidRPr="0054189F">
              <w:rPr>
                <w:rFonts w:ascii="Consolas" w:eastAsia="Times New Roman" w:hAnsi="Consolas"/>
                <w:color w:val="A31515"/>
                <w:sz w:val="18"/>
                <w:szCs w:val="18"/>
                <w:lang w:val="en-ID" w:eastAsia="ja-JP"/>
              </w:rPr>
              <w:t>doubleValue</w:t>
            </w:r>
            <w:proofErr w:type="spellEnd"/>
            <w:r w:rsidR="0054189F" w:rsidRPr="0054189F">
              <w:rPr>
                <w:rFonts w:ascii="Consolas" w:eastAsia="Times New Roman" w:hAnsi="Consolas"/>
                <w:color w:val="A31515"/>
                <w:sz w:val="18"/>
                <w:szCs w:val="18"/>
                <w:lang w:val="en-ID" w:eastAsia="ja-JP"/>
              </w:rPr>
              <w:t>"</w:t>
            </w:r>
            <w:proofErr w:type="gramStart"/>
            <w:r w:rsidR="0054189F" w:rsidRPr="0054189F">
              <w:rPr>
                <w:rFonts w:ascii="Consolas" w:eastAsia="Times New Roman" w:hAnsi="Consolas"/>
                <w:color w:val="3B3B3B"/>
                <w:sz w:val="18"/>
                <w:szCs w:val="18"/>
                <w:lang w:val="en-ID" w:eastAsia="ja-JP"/>
              </w:rPr>
              <w:t>).</w:t>
            </w:r>
            <w:r w:rsidR="0054189F" w:rsidRPr="0054189F">
              <w:rPr>
                <w:rFonts w:ascii="Consolas" w:eastAsia="Times New Roman" w:hAnsi="Consolas"/>
                <w:color w:val="001080"/>
                <w:sz w:val="18"/>
                <w:szCs w:val="18"/>
                <w:lang w:val="en-ID" w:eastAsia="ja-JP"/>
              </w:rPr>
              <w:t>template</w:t>
            </w:r>
            <w:proofErr w:type="gramEnd"/>
            <w:r w:rsidR="0054189F" w:rsidRPr="0054189F">
              <w:rPr>
                <w:rFonts w:ascii="Consolas" w:eastAsia="Times New Roman" w:hAnsi="Consolas"/>
                <w:color w:val="3B3B3B"/>
                <w:sz w:val="18"/>
                <w:szCs w:val="18"/>
                <w:lang w:val="en-ID" w:eastAsia="ja-JP"/>
              </w:rPr>
              <w:t xml:space="preserve"> </w:t>
            </w:r>
            <w:r w:rsidR="0054189F" w:rsidRPr="0054189F">
              <w:rPr>
                <w:rFonts w:ascii="Consolas" w:eastAsia="Times New Roman" w:hAnsi="Consolas"/>
                <w:color w:val="795E26"/>
                <w:sz w:val="18"/>
                <w:szCs w:val="18"/>
                <w:lang w:val="en-ID" w:eastAsia="ja-JP"/>
              </w:rPr>
              <w:t>get</w:t>
            </w:r>
            <w:r w:rsidR="0054189F" w:rsidRPr="0054189F">
              <w:rPr>
                <w:rFonts w:ascii="Consolas" w:eastAsia="Times New Roman" w:hAnsi="Consolas"/>
                <w:color w:val="3B3B3B"/>
                <w:sz w:val="18"/>
                <w:szCs w:val="18"/>
                <w:lang w:val="en-ID" w:eastAsia="ja-JP"/>
              </w:rPr>
              <w:t>&lt;</w:t>
            </w:r>
            <w:r w:rsidR="0054189F" w:rsidRPr="0054189F">
              <w:rPr>
                <w:rFonts w:ascii="Consolas" w:eastAsia="Times New Roman" w:hAnsi="Consolas"/>
                <w:color w:val="0000FF"/>
                <w:sz w:val="18"/>
                <w:szCs w:val="18"/>
                <w:lang w:val="en-ID" w:eastAsia="ja-JP"/>
              </w:rPr>
              <w:t>double</w:t>
            </w:r>
            <w:r w:rsidR="0054189F" w:rsidRPr="0054189F">
              <w:rPr>
                <w:rFonts w:ascii="Consolas" w:eastAsia="Times New Roman" w:hAnsi="Consolas"/>
                <w:color w:val="3B3B3B"/>
                <w:sz w:val="18"/>
                <w:szCs w:val="18"/>
                <w:lang w:val="en-ID" w:eastAsia="ja-JP"/>
              </w:rPr>
              <w:t>&gt;();</w:t>
            </w:r>
          </w:p>
          <w:p w14:paraId="30414C65"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proofErr w:type="spellStart"/>
            <w:r w:rsidRPr="0054189F">
              <w:rPr>
                <w:rFonts w:ascii="Consolas" w:eastAsia="Times New Roman" w:hAnsi="Consolas"/>
                <w:color w:val="3B3B3B"/>
                <w:sz w:val="18"/>
                <w:szCs w:val="18"/>
                <w:lang w:val="en-ID" w:eastAsia="ja-JP"/>
              </w:rPr>
              <w:t>thresholdDHTLeftTemperature</w:t>
            </w:r>
            <w:proofErr w:type="spellEnd"/>
            <w:r w:rsidRPr="0054189F">
              <w:rPr>
                <w:rFonts w:ascii="Consolas" w:eastAsia="Times New Roman" w:hAnsi="Consolas"/>
                <w:color w:val="3B3B3B"/>
                <w:sz w:val="18"/>
                <w:szCs w:val="18"/>
                <w:lang w:val="en-ID" w:eastAsia="ja-JP"/>
              </w:rPr>
              <w:t>);</w:t>
            </w:r>
          </w:p>
          <w:p w14:paraId="541C8127"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proofErr w:type="spellStart"/>
            <w:r w:rsidRPr="0054189F">
              <w:rPr>
                <w:rFonts w:ascii="Consolas" w:eastAsia="Times New Roman" w:hAnsi="Consolas"/>
                <w:color w:val="3B3B3B"/>
                <w:sz w:val="18"/>
                <w:szCs w:val="18"/>
                <w:lang w:val="en-ID" w:eastAsia="ja-JP"/>
              </w:rPr>
              <w:t>thresholdDHTLeftHumidity</w:t>
            </w:r>
            <w:proofErr w:type="spellEnd"/>
            <w:r w:rsidRPr="0054189F">
              <w:rPr>
                <w:rFonts w:ascii="Consolas" w:eastAsia="Times New Roman" w:hAnsi="Consolas"/>
                <w:color w:val="3B3B3B"/>
                <w:sz w:val="18"/>
                <w:szCs w:val="18"/>
                <w:lang w:val="en-ID" w:eastAsia="ja-JP"/>
              </w:rPr>
              <w:t>);</w:t>
            </w:r>
          </w:p>
          <w:p w14:paraId="6493936D"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proofErr w:type="spellStart"/>
            <w:r w:rsidRPr="0054189F">
              <w:rPr>
                <w:rFonts w:ascii="Consolas" w:eastAsia="Times New Roman" w:hAnsi="Consolas"/>
                <w:color w:val="3B3B3B"/>
                <w:sz w:val="18"/>
                <w:szCs w:val="18"/>
                <w:lang w:val="en-ID" w:eastAsia="ja-JP"/>
              </w:rPr>
              <w:t>thresholdDHTRightTemperature</w:t>
            </w:r>
            <w:proofErr w:type="spellEnd"/>
            <w:r w:rsidRPr="0054189F">
              <w:rPr>
                <w:rFonts w:ascii="Consolas" w:eastAsia="Times New Roman" w:hAnsi="Consolas"/>
                <w:color w:val="3B3B3B"/>
                <w:sz w:val="18"/>
                <w:szCs w:val="18"/>
                <w:lang w:val="en-ID" w:eastAsia="ja-JP"/>
              </w:rPr>
              <w:t>);</w:t>
            </w:r>
          </w:p>
          <w:p w14:paraId="0C8BA9C6"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proofErr w:type="spellStart"/>
            <w:r w:rsidRPr="0054189F">
              <w:rPr>
                <w:rFonts w:ascii="Consolas" w:eastAsia="Times New Roman" w:hAnsi="Consolas"/>
                <w:color w:val="3B3B3B"/>
                <w:sz w:val="18"/>
                <w:szCs w:val="18"/>
                <w:lang w:val="en-ID" w:eastAsia="ja-JP"/>
              </w:rPr>
              <w:t>thresholdDHTRightHumidity</w:t>
            </w:r>
            <w:proofErr w:type="spellEnd"/>
            <w:r w:rsidRPr="0054189F">
              <w:rPr>
                <w:rFonts w:ascii="Consolas" w:eastAsia="Times New Roman" w:hAnsi="Consolas"/>
                <w:color w:val="3B3B3B"/>
                <w:sz w:val="18"/>
                <w:szCs w:val="18"/>
                <w:lang w:val="en-ID" w:eastAsia="ja-JP"/>
              </w:rPr>
              <w:t>);</w:t>
            </w:r>
          </w:p>
          <w:p w14:paraId="64FCB6FE"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 "</w:t>
            </w:r>
            <w:r w:rsidRPr="0054189F">
              <w:rPr>
                <w:rFonts w:ascii="Consolas" w:eastAsia="Times New Roman" w:hAnsi="Consolas"/>
                <w:color w:val="3B3B3B"/>
                <w:sz w:val="18"/>
                <w:szCs w:val="18"/>
                <w:lang w:val="en-ID" w:eastAsia="ja-JP"/>
              </w:rPr>
              <w:t>);</w:t>
            </w:r>
          </w:p>
          <w:p w14:paraId="4E05129A"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w:t>
            </w:r>
          </w:p>
          <w:p w14:paraId="33A7801A"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008000"/>
                <w:sz w:val="18"/>
                <w:szCs w:val="18"/>
                <w:lang w:val="en-ID" w:eastAsia="ja-JP"/>
              </w:rPr>
              <w:t>  //...</w:t>
            </w:r>
          </w:p>
          <w:p w14:paraId="6DB89FE4" w14:textId="429C5AC1"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w:t>
            </w:r>
          </w:p>
        </w:tc>
      </w:tr>
    </w:tbl>
    <w:p w14:paraId="27294E61" w14:textId="0E8431D6" w:rsidR="006F1C28" w:rsidRPr="00A62357" w:rsidRDefault="00445C8B" w:rsidP="00445C8B">
      <w:pPr>
        <w:pStyle w:val="Caption"/>
      </w:pPr>
      <w:bookmarkStart w:id="45" w:name="_Ref186034257"/>
      <w:r>
        <w:t xml:space="preserve">Gambar </w:t>
      </w:r>
      <w:r w:rsidR="003E33A8">
        <w:fldChar w:fldCharType="begin"/>
      </w:r>
      <w:r w:rsidR="003E33A8">
        <w:instrText xml:space="preserve"> STYLEREF 1 \s </w:instrText>
      </w:r>
      <w:r w:rsidR="003E33A8">
        <w:fldChar w:fldCharType="separate"/>
      </w:r>
      <w:r w:rsidR="009E57D1">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9E57D1">
        <w:rPr>
          <w:noProof/>
        </w:rPr>
        <w:t>13</w:t>
      </w:r>
      <w:r w:rsidR="003E33A8">
        <w:fldChar w:fldCharType="end"/>
      </w:r>
      <w:bookmarkEnd w:id="45"/>
      <w:r>
        <w:t xml:space="preserve"> Kode Program</w:t>
      </w:r>
      <w:r w:rsidR="00A62357">
        <w:t xml:space="preserve"> </w:t>
      </w:r>
      <w:proofErr w:type="spellStart"/>
      <w:r w:rsidR="00A62357">
        <w:t>Memuat</w:t>
      </w:r>
      <w:proofErr w:type="spellEnd"/>
      <w:r w:rsidR="00A62357">
        <w:t xml:space="preserve"> </w:t>
      </w:r>
      <w:r w:rsidR="00A62357">
        <w:rPr>
          <w:i/>
          <w:iCs/>
        </w:rPr>
        <w:t>Threshold</w:t>
      </w:r>
    </w:p>
    <w:p w14:paraId="78E53C73" w14:textId="13327AB1" w:rsidR="006F1C28" w:rsidRDefault="006F1C28" w:rsidP="009019AB">
      <w:pPr>
        <w:pStyle w:val="paragraf"/>
      </w:pPr>
    </w:p>
    <w:p w14:paraId="12998D6E" w14:textId="3E8F74C0" w:rsidR="00306C8F" w:rsidRDefault="00A62357" w:rsidP="009019AB">
      <w:pPr>
        <w:pStyle w:val="paragraf"/>
      </w:pPr>
      <w:r>
        <w:t xml:space="preserve">Program </w:t>
      </w:r>
      <w:proofErr w:type="spellStart"/>
      <w:r>
        <w:t>mengukur</w:t>
      </w:r>
      <w:proofErr w:type="spellEnd"/>
      <w:r>
        <w:t xml:space="preserve"> </w:t>
      </w:r>
      <w:proofErr w:type="spellStart"/>
      <w:r>
        <w:t>kelemababan</w:t>
      </w:r>
      <w:proofErr w:type="spellEnd"/>
      <w:r>
        <w:t xml:space="preserve"> dan </w:t>
      </w:r>
      <w:proofErr w:type="spellStart"/>
      <w:r>
        <w:t>suhu</w:t>
      </w:r>
      <w:proofErr w:type="spellEnd"/>
      <w:r>
        <w:t xml:space="preserve"> </w:t>
      </w:r>
      <w:proofErr w:type="spellStart"/>
      <w:r>
        <w:t>melalui</w:t>
      </w:r>
      <w:proofErr w:type="spellEnd"/>
      <w:r>
        <w:t xml:space="preserve"> sensor dan </w:t>
      </w:r>
      <w:proofErr w:type="spellStart"/>
      <w:r>
        <w:t>menyimpannya</w:t>
      </w:r>
      <w:proofErr w:type="spellEnd"/>
      <w:r>
        <w:t xml:space="preserve"> ke </w:t>
      </w:r>
      <w:r>
        <w:rPr>
          <w:i/>
          <w:iCs/>
        </w:rPr>
        <w:t>Realtime Database</w:t>
      </w:r>
      <w:r>
        <w:t xml:space="preserve"> </w:t>
      </w:r>
      <w:proofErr w:type="spellStart"/>
      <w:r>
        <w:t>setiap</w:t>
      </w:r>
      <w:proofErr w:type="spellEnd"/>
      <w:r>
        <w:t xml:space="preserve"> 1 </w:t>
      </w:r>
      <w:proofErr w:type="spellStart"/>
      <w:r>
        <w:t>detik</w:t>
      </w:r>
      <w:proofErr w:type="spellEnd"/>
      <w:r>
        <w:t xml:space="preserve">. Pada </w:t>
      </w:r>
      <w:proofErr w:type="spellStart"/>
      <w:r>
        <w:t>bagian</w:t>
      </w:r>
      <w:proofErr w:type="spellEnd"/>
      <w:r>
        <w:t xml:space="preserve"> ini program juga </w:t>
      </w:r>
      <w:proofErr w:type="spellStart"/>
      <w:r>
        <w:t>membandingkan</w:t>
      </w:r>
      <w:proofErr w:type="spellEnd"/>
      <w:r>
        <w:t xml:space="preserve"> </w:t>
      </w:r>
      <w:proofErr w:type="spellStart"/>
      <w:r>
        <w:t>rekaman</w:t>
      </w:r>
      <w:proofErr w:type="spellEnd"/>
      <w:r>
        <w:t xml:space="preserve"> </w:t>
      </w:r>
      <w:proofErr w:type="spellStart"/>
      <w:r>
        <w:t>dengan</w:t>
      </w:r>
      <w:proofErr w:type="spellEnd"/>
      <w:r>
        <w:t xml:space="preserve"> </w:t>
      </w:r>
      <w:proofErr w:type="spellStart"/>
      <w:r>
        <w:t>nilai</w:t>
      </w:r>
      <w:proofErr w:type="spellEnd"/>
      <w:r>
        <w:t xml:space="preserve"> </w:t>
      </w:r>
      <w:r>
        <w:rPr>
          <w:i/>
          <w:iCs/>
        </w:rPr>
        <w:t>threshold</w:t>
      </w:r>
      <w:r>
        <w:t xml:space="preserve"> untuk </w:t>
      </w:r>
      <w:proofErr w:type="spellStart"/>
      <w:r>
        <w:t>mengecek</w:t>
      </w:r>
      <w:proofErr w:type="spellEnd"/>
      <w:r>
        <w:t xml:space="preserve"> </w:t>
      </w:r>
      <w:proofErr w:type="spellStart"/>
      <w:r>
        <w:t>apakah</w:t>
      </w:r>
      <w:proofErr w:type="spellEnd"/>
      <w:r>
        <w:t xml:space="preserve"> salah </w:t>
      </w:r>
      <w:proofErr w:type="spellStart"/>
      <w:r>
        <w:t>satu</w:t>
      </w:r>
      <w:proofErr w:type="spellEnd"/>
      <w:r>
        <w:t xml:space="preserve"> </w:t>
      </w:r>
      <w:proofErr w:type="spellStart"/>
      <w:r>
        <w:t>sisi</w:t>
      </w:r>
      <w:proofErr w:type="spellEnd"/>
      <w:r>
        <w:t xml:space="preserve"> </w:t>
      </w:r>
      <w:proofErr w:type="spellStart"/>
      <w:r>
        <w:t>melewati</w:t>
      </w:r>
      <w:proofErr w:type="spellEnd"/>
      <w:r>
        <w:t xml:space="preserve"> </w:t>
      </w:r>
      <w:r>
        <w:rPr>
          <w:i/>
          <w:iCs/>
        </w:rPr>
        <w:t>threshold</w:t>
      </w:r>
      <w:r>
        <w:t xml:space="preserve"> dan </w:t>
      </w:r>
      <w:proofErr w:type="spellStart"/>
      <w:r>
        <w:t>apakah</w:t>
      </w:r>
      <w:proofErr w:type="spellEnd"/>
      <w:r>
        <w:t xml:space="preserve"> </w:t>
      </w:r>
      <w:r>
        <w:rPr>
          <w:i/>
          <w:iCs/>
        </w:rPr>
        <w:t>buzzer</w:t>
      </w:r>
      <w:r>
        <w:t xml:space="preserve"> </w:t>
      </w:r>
      <w:proofErr w:type="spellStart"/>
      <w:r>
        <w:t>perlu</w:t>
      </w:r>
      <w:proofErr w:type="spellEnd"/>
      <w:r>
        <w:t xml:space="preserve"> </w:t>
      </w:r>
      <w:proofErr w:type="spellStart"/>
      <w:r>
        <w:t>dibunyikan</w:t>
      </w:r>
      <w:proofErr w:type="spellEnd"/>
      <w:r>
        <w:t xml:space="preserve">. Kode program </w:t>
      </w:r>
      <w:proofErr w:type="spellStart"/>
      <w:r>
        <w:t>pengukuran</w:t>
      </w:r>
      <w:proofErr w:type="spellEnd"/>
      <w:r>
        <w:t xml:space="preserve"> dan </w:t>
      </w:r>
      <w:proofErr w:type="spellStart"/>
      <w:r>
        <w:t>pembandingan</w:t>
      </w:r>
      <w:proofErr w:type="spellEnd"/>
      <w:r>
        <w:t xml:space="preserve"> ini </w:t>
      </w:r>
      <w:proofErr w:type="spellStart"/>
      <w:r>
        <w:t>dilampirkan</w:t>
      </w:r>
      <w:proofErr w:type="spellEnd"/>
      <w:r>
        <w:t xml:space="preserve"> pada </w:t>
      </w:r>
      <w:r w:rsidR="00721683">
        <w:fldChar w:fldCharType="begin"/>
      </w:r>
      <w:r w:rsidR="00721683">
        <w:instrText xml:space="preserve"> REF _Ref186034637 \h </w:instrText>
      </w:r>
      <w:r w:rsidR="00721683">
        <w:fldChar w:fldCharType="separate"/>
      </w:r>
      <w:r w:rsidR="009E57D1">
        <w:t xml:space="preserve">Gambar </w:t>
      </w:r>
      <w:r w:rsidR="009E57D1">
        <w:rPr>
          <w:noProof/>
        </w:rPr>
        <w:t>3</w:t>
      </w:r>
      <w:r w:rsidR="009E57D1">
        <w:t>.</w:t>
      </w:r>
      <w:r w:rsidR="009E57D1">
        <w:rPr>
          <w:noProof/>
        </w:rPr>
        <w:t>14</w:t>
      </w:r>
      <w:r w:rsidR="00721683">
        <w:fldChar w:fldCharType="end"/>
      </w:r>
      <w:r>
        <w:t>.</w:t>
      </w:r>
    </w:p>
    <w:p w14:paraId="0A65D2FE" w14:textId="77777777" w:rsidR="00306C8F" w:rsidRDefault="00306C8F">
      <w:pPr>
        <w:suppressAutoHyphens w:val="0"/>
        <w:spacing w:after="160" w:line="259" w:lineRule="auto"/>
        <w:rPr>
          <w:color w:val="000000"/>
          <w:szCs w:val="24"/>
          <w:shd w:val="clear" w:color="auto" w:fill="FFFFFF"/>
        </w:rPr>
      </w:pPr>
      <w:r>
        <w:br w:type="page"/>
      </w:r>
    </w:p>
    <w:tbl>
      <w:tblPr>
        <w:tblStyle w:val="TableGrid"/>
        <w:tblW w:w="0" w:type="auto"/>
        <w:tblCellMar>
          <w:top w:w="115" w:type="dxa"/>
          <w:bottom w:w="115" w:type="dxa"/>
        </w:tblCellMar>
        <w:tblLook w:val="04A0" w:firstRow="1" w:lastRow="0" w:firstColumn="1" w:lastColumn="0" w:noHBand="0" w:noVBand="1"/>
      </w:tblPr>
      <w:tblGrid>
        <w:gridCol w:w="7927"/>
      </w:tblGrid>
      <w:tr w:rsidR="0054189F" w:rsidRPr="0054189F" w14:paraId="655FF733" w14:textId="77777777" w:rsidTr="00325E19">
        <w:tc>
          <w:tcPr>
            <w:tcW w:w="7927" w:type="dxa"/>
          </w:tcPr>
          <w:p w14:paraId="660D57E5"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0000FF"/>
                <w:sz w:val="18"/>
                <w:szCs w:val="18"/>
                <w:lang w:val="en-ID" w:eastAsia="ja-JP"/>
              </w:rPr>
              <w:lastRenderedPageBreak/>
              <w:t>void</w:t>
            </w:r>
            <w:r w:rsidRPr="0054189F">
              <w:rPr>
                <w:rFonts w:ascii="Consolas" w:eastAsia="Times New Roman" w:hAnsi="Consolas"/>
                <w:color w:val="3B3B3B"/>
                <w:sz w:val="18"/>
                <w:szCs w:val="18"/>
                <w:lang w:val="en-ID" w:eastAsia="ja-JP"/>
              </w:rPr>
              <w:t xml:space="preserve"> </w:t>
            </w:r>
            <w:proofErr w:type="gramStart"/>
            <w:r w:rsidRPr="0054189F">
              <w:rPr>
                <w:rFonts w:ascii="Consolas" w:eastAsia="Times New Roman" w:hAnsi="Consolas"/>
                <w:color w:val="795E26"/>
                <w:sz w:val="18"/>
                <w:szCs w:val="18"/>
                <w:lang w:val="en-ID" w:eastAsia="ja-JP"/>
              </w:rPr>
              <w:t>loop</w:t>
            </w:r>
            <w:r w:rsidRPr="0054189F">
              <w:rPr>
                <w:rFonts w:ascii="Consolas" w:eastAsia="Times New Roman" w:hAnsi="Consolas"/>
                <w:color w:val="3B3B3B"/>
                <w:sz w:val="18"/>
                <w:szCs w:val="18"/>
                <w:lang w:val="en-ID" w:eastAsia="ja-JP"/>
              </w:rPr>
              <w:t>(</w:t>
            </w:r>
            <w:proofErr w:type="gramEnd"/>
            <w:r w:rsidRPr="0054189F">
              <w:rPr>
                <w:rFonts w:ascii="Consolas" w:eastAsia="Times New Roman" w:hAnsi="Consolas"/>
                <w:color w:val="3B3B3B"/>
                <w:sz w:val="18"/>
                <w:szCs w:val="18"/>
                <w:lang w:val="en-ID" w:eastAsia="ja-JP"/>
              </w:rPr>
              <w:t>) {</w:t>
            </w:r>
          </w:p>
          <w:p w14:paraId="28F1E786" w14:textId="6EF122DA" w:rsidR="0054189F" w:rsidRDefault="0054189F" w:rsidP="00445C8B">
            <w:pPr>
              <w:shd w:val="clear" w:color="auto" w:fill="FFFFFF"/>
              <w:suppressAutoHyphens w:val="0"/>
              <w:spacing w:after="0" w:line="240" w:lineRule="auto"/>
              <w:ind w:firstLine="192"/>
              <w:rPr>
                <w:rFonts w:ascii="Consolas" w:eastAsia="Times New Roman" w:hAnsi="Consolas"/>
                <w:color w:val="008000"/>
                <w:sz w:val="18"/>
                <w:szCs w:val="18"/>
                <w:lang w:val="en-ID" w:eastAsia="ja-JP"/>
              </w:rPr>
            </w:pPr>
            <w:r w:rsidRPr="0054189F">
              <w:rPr>
                <w:rFonts w:ascii="Consolas" w:eastAsia="Times New Roman" w:hAnsi="Consolas"/>
                <w:color w:val="008000"/>
                <w:sz w:val="18"/>
                <w:szCs w:val="18"/>
                <w:lang w:val="en-ID" w:eastAsia="ja-JP"/>
              </w:rPr>
              <w:t>//...</w:t>
            </w:r>
          </w:p>
          <w:p w14:paraId="19FF3717" w14:textId="77777777" w:rsidR="00445C8B" w:rsidRPr="0054189F" w:rsidRDefault="00445C8B" w:rsidP="00445C8B">
            <w:pPr>
              <w:shd w:val="clear" w:color="auto" w:fill="FFFFFF"/>
              <w:suppressAutoHyphens w:val="0"/>
              <w:spacing w:after="0" w:line="240" w:lineRule="auto"/>
              <w:ind w:firstLine="192"/>
              <w:rPr>
                <w:rFonts w:ascii="Consolas" w:eastAsia="Times New Roman" w:hAnsi="Consolas"/>
                <w:color w:val="3B3B3B"/>
                <w:sz w:val="18"/>
                <w:szCs w:val="18"/>
                <w:lang w:val="en-ID" w:eastAsia="ja-JP"/>
              </w:rPr>
            </w:pPr>
          </w:p>
          <w:p w14:paraId="634BD8C5"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AF00DB"/>
                <w:sz w:val="18"/>
                <w:szCs w:val="18"/>
                <w:lang w:val="en-ID" w:eastAsia="ja-JP"/>
              </w:rPr>
              <w:t>if</w:t>
            </w:r>
            <w:r w:rsidRPr="0054189F">
              <w:rPr>
                <w:rFonts w:ascii="Consolas" w:eastAsia="Times New Roman" w:hAnsi="Consolas"/>
                <w:color w:val="3B3B3B"/>
                <w:sz w:val="18"/>
                <w:szCs w:val="18"/>
                <w:lang w:val="en-ID" w:eastAsia="ja-JP"/>
              </w:rPr>
              <w:t xml:space="preserve"> (</w:t>
            </w:r>
            <w:proofErr w:type="spellStart"/>
            <w:proofErr w:type="gramStart"/>
            <w:r w:rsidRPr="0054189F">
              <w:rPr>
                <w:rFonts w:ascii="Consolas" w:eastAsia="Times New Roman" w:hAnsi="Consolas"/>
                <w:color w:val="795E26"/>
                <w:sz w:val="18"/>
                <w:szCs w:val="18"/>
                <w:lang w:val="en-ID" w:eastAsia="ja-JP"/>
              </w:rPr>
              <w:t>millis</w:t>
            </w:r>
            <w:proofErr w:type="spellEnd"/>
            <w:r w:rsidRPr="0054189F">
              <w:rPr>
                <w:rFonts w:ascii="Consolas" w:eastAsia="Times New Roman" w:hAnsi="Consolas"/>
                <w:color w:val="3B3B3B"/>
                <w:sz w:val="18"/>
                <w:szCs w:val="18"/>
                <w:lang w:val="en-ID" w:eastAsia="ja-JP"/>
              </w:rPr>
              <w:t>(</w:t>
            </w:r>
            <w:proofErr w:type="gram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3B3B3B"/>
                <w:sz w:val="18"/>
                <w:szCs w:val="18"/>
                <w:lang w:val="en-ID" w:eastAsia="ja-JP"/>
              </w:rPr>
              <w:t>lastRealtimeUpdate</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&gt;</w:t>
            </w: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FF"/>
                <w:sz w:val="18"/>
                <w:szCs w:val="18"/>
                <w:lang w:val="en-ID" w:eastAsia="ja-JP"/>
              </w:rPr>
              <w:t>MONITORING_INTERVAL</w:t>
            </w:r>
            <w:r w:rsidRPr="0054189F">
              <w:rPr>
                <w:rFonts w:ascii="Consolas" w:eastAsia="Times New Roman" w:hAnsi="Consolas"/>
                <w:color w:val="3B3B3B"/>
                <w:sz w:val="18"/>
                <w:szCs w:val="18"/>
                <w:lang w:val="en-ID" w:eastAsia="ja-JP"/>
              </w:rPr>
              <w:t>) {</w:t>
            </w:r>
          </w:p>
          <w:p w14:paraId="6FC7D647"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3B3B3B"/>
                <w:sz w:val="18"/>
                <w:szCs w:val="18"/>
                <w:lang w:val="en-ID" w:eastAsia="ja-JP"/>
              </w:rPr>
              <w:t>lastRealtimeUpdate</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proofErr w:type="spellStart"/>
            <w:proofErr w:type="gramStart"/>
            <w:r w:rsidRPr="0054189F">
              <w:rPr>
                <w:rFonts w:ascii="Consolas" w:eastAsia="Times New Roman" w:hAnsi="Consolas"/>
                <w:color w:val="795E26"/>
                <w:sz w:val="18"/>
                <w:szCs w:val="18"/>
                <w:lang w:val="en-ID" w:eastAsia="ja-JP"/>
              </w:rPr>
              <w:t>millis</w:t>
            </w:r>
            <w:proofErr w:type="spellEnd"/>
            <w:r w:rsidRPr="0054189F">
              <w:rPr>
                <w:rFonts w:ascii="Consolas" w:eastAsia="Times New Roman" w:hAnsi="Consolas"/>
                <w:color w:val="3B3B3B"/>
                <w:sz w:val="18"/>
                <w:szCs w:val="18"/>
                <w:lang w:val="en-ID" w:eastAsia="ja-JP"/>
              </w:rPr>
              <w:t>(</w:t>
            </w:r>
            <w:proofErr w:type="gramEnd"/>
            <w:r w:rsidRPr="0054189F">
              <w:rPr>
                <w:rFonts w:ascii="Consolas" w:eastAsia="Times New Roman" w:hAnsi="Consolas"/>
                <w:color w:val="3B3B3B"/>
                <w:sz w:val="18"/>
                <w:szCs w:val="18"/>
                <w:lang w:val="en-ID" w:eastAsia="ja-JP"/>
              </w:rPr>
              <w:t>);</w:t>
            </w:r>
          </w:p>
          <w:p w14:paraId="60746464"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008000"/>
                <w:sz w:val="18"/>
                <w:szCs w:val="18"/>
                <w:lang w:val="en-ID" w:eastAsia="ja-JP"/>
              </w:rPr>
              <w:t xml:space="preserve">    // Ambil data </w:t>
            </w:r>
            <w:proofErr w:type="spellStart"/>
            <w:r w:rsidRPr="0054189F">
              <w:rPr>
                <w:rFonts w:ascii="Consolas" w:eastAsia="Times New Roman" w:hAnsi="Consolas"/>
                <w:color w:val="008000"/>
                <w:sz w:val="18"/>
                <w:szCs w:val="18"/>
                <w:lang w:val="en-ID" w:eastAsia="ja-JP"/>
              </w:rPr>
              <w:t>suhu</w:t>
            </w:r>
            <w:proofErr w:type="spellEnd"/>
            <w:r w:rsidRPr="0054189F">
              <w:rPr>
                <w:rFonts w:ascii="Consolas" w:eastAsia="Times New Roman" w:hAnsi="Consolas"/>
                <w:color w:val="008000"/>
                <w:sz w:val="18"/>
                <w:szCs w:val="18"/>
                <w:lang w:val="en-ID" w:eastAsia="ja-JP"/>
              </w:rPr>
              <w:t xml:space="preserve"> dan </w:t>
            </w:r>
            <w:proofErr w:type="spellStart"/>
            <w:r w:rsidRPr="0054189F">
              <w:rPr>
                <w:rFonts w:ascii="Consolas" w:eastAsia="Times New Roman" w:hAnsi="Consolas"/>
                <w:color w:val="008000"/>
                <w:sz w:val="18"/>
                <w:szCs w:val="18"/>
                <w:lang w:val="en-ID" w:eastAsia="ja-JP"/>
              </w:rPr>
              <w:t>kelembaban</w:t>
            </w:r>
            <w:proofErr w:type="spellEnd"/>
            <w:r w:rsidRPr="0054189F">
              <w:rPr>
                <w:rFonts w:ascii="Consolas" w:eastAsia="Times New Roman" w:hAnsi="Consolas"/>
                <w:color w:val="008000"/>
                <w:sz w:val="18"/>
                <w:szCs w:val="18"/>
                <w:lang w:val="en-ID" w:eastAsia="ja-JP"/>
              </w:rPr>
              <w:t xml:space="preserve"> </w:t>
            </w:r>
            <w:proofErr w:type="spellStart"/>
            <w:r w:rsidRPr="0054189F">
              <w:rPr>
                <w:rFonts w:ascii="Consolas" w:eastAsia="Times New Roman" w:hAnsi="Consolas"/>
                <w:color w:val="008000"/>
                <w:sz w:val="18"/>
                <w:szCs w:val="18"/>
                <w:lang w:val="en-ID" w:eastAsia="ja-JP"/>
              </w:rPr>
              <w:t>dari</w:t>
            </w:r>
            <w:proofErr w:type="spellEnd"/>
            <w:r w:rsidRPr="0054189F">
              <w:rPr>
                <w:rFonts w:ascii="Consolas" w:eastAsia="Times New Roman" w:hAnsi="Consolas"/>
                <w:color w:val="008000"/>
                <w:sz w:val="18"/>
                <w:szCs w:val="18"/>
                <w:lang w:val="en-ID" w:eastAsia="ja-JP"/>
              </w:rPr>
              <w:t xml:space="preserve"> </w:t>
            </w:r>
            <w:proofErr w:type="spellStart"/>
            <w:r w:rsidRPr="0054189F">
              <w:rPr>
                <w:rFonts w:ascii="Consolas" w:eastAsia="Times New Roman" w:hAnsi="Consolas"/>
                <w:color w:val="008000"/>
                <w:sz w:val="18"/>
                <w:szCs w:val="18"/>
                <w:lang w:val="en-ID" w:eastAsia="ja-JP"/>
              </w:rPr>
              <w:t>dht</w:t>
            </w:r>
            <w:proofErr w:type="spellEnd"/>
          </w:p>
          <w:p w14:paraId="6C3C413E"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"Recording room condition..."</w:t>
            </w:r>
            <w:r w:rsidRPr="0054189F">
              <w:rPr>
                <w:rFonts w:ascii="Consolas" w:eastAsia="Times New Roman" w:hAnsi="Consolas"/>
                <w:color w:val="3B3B3B"/>
                <w:sz w:val="18"/>
                <w:szCs w:val="18"/>
                <w:lang w:val="en-ID" w:eastAsia="ja-JP"/>
              </w:rPr>
              <w:t>);</w:t>
            </w:r>
          </w:p>
          <w:p w14:paraId="5E9FDD76"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3B3B3B"/>
                <w:sz w:val="18"/>
                <w:szCs w:val="18"/>
                <w:lang w:val="en-ID" w:eastAsia="ja-JP"/>
              </w:rPr>
              <w:t>recordedDHTLeftTemperature</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dhtLeft</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readTemperature</w:t>
            </w:r>
            <w:proofErr w:type="spellEnd"/>
            <w:r w:rsidRPr="0054189F">
              <w:rPr>
                <w:rFonts w:ascii="Consolas" w:eastAsia="Times New Roman" w:hAnsi="Consolas"/>
                <w:color w:val="3B3B3B"/>
                <w:sz w:val="18"/>
                <w:szCs w:val="18"/>
                <w:lang w:val="en-ID" w:eastAsia="ja-JP"/>
              </w:rPr>
              <w:t>(</w:t>
            </w:r>
            <w:r w:rsidRPr="0054189F">
              <w:rPr>
                <w:rFonts w:ascii="Consolas" w:eastAsia="Times New Roman" w:hAnsi="Consolas"/>
                <w:color w:val="0000FF"/>
                <w:sz w:val="18"/>
                <w:szCs w:val="18"/>
                <w:lang w:val="en-ID" w:eastAsia="ja-JP"/>
              </w:rPr>
              <w:t>false</w:t>
            </w:r>
            <w:r w:rsidRPr="0054189F">
              <w:rPr>
                <w:rFonts w:ascii="Consolas" w:eastAsia="Times New Roman" w:hAnsi="Consolas"/>
                <w:color w:val="3B3B3B"/>
                <w:sz w:val="18"/>
                <w:szCs w:val="18"/>
                <w:lang w:val="en-ID" w:eastAsia="ja-JP"/>
              </w:rPr>
              <w:t>);</w:t>
            </w:r>
          </w:p>
          <w:p w14:paraId="35FFCE1C"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3B3B3B"/>
                <w:sz w:val="18"/>
                <w:szCs w:val="18"/>
                <w:lang w:val="en-ID" w:eastAsia="ja-JP"/>
              </w:rPr>
              <w:t>recordedDHTLeftHumidity</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dhtLeft</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readHumidity</w:t>
            </w:r>
            <w:proofErr w:type="spellEnd"/>
            <w:r w:rsidRPr="0054189F">
              <w:rPr>
                <w:rFonts w:ascii="Consolas" w:eastAsia="Times New Roman" w:hAnsi="Consolas"/>
                <w:color w:val="3B3B3B"/>
                <w:sz w:val="18"/>
                <w:szCs w:val="18"/>
                <w:lang w:val="en-ID" w:eastAsia="ja-JP"/>
              </w:rPr>
              <w:t>();</w:t>
            </w:r>
          </w:p>
          <w:p w14:paraId="3192E4A2"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3B3B3B"/>
                <w:sz w:val="18"/>
                <w:szCs w:val="18"/>
                <w:lang w:val="en-ID" w:eastAsia="ja-JP"/>
              </w:rPr>
              <w:t>recordedDHTRightTemperature</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dhtRight</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readTemperature</w:t>
            </w:r>
            <w:proofErr w:type="spellEnd"/>
            <w:r w:rsidRPr="0054189F">
              <w:rPr>
                <w:rFonts w:ascii="Consolas" w:eastAsia="Times New Roman" w:hAnsi="Consolas"/>
                <w:color w:val="3B3B3B"/>
                <w:sz w:val="18"/>
                <w:szCs w:val="18"/>
                <w:lang w:val="en-ID" w:eastAsia="ja-JP"/>
              </w:rPr>
              <w:t>(</w:t>
            </w:r>
            <w:r w:rsidRPr="0054189F">
              <w:rPr>
                <w:rFonts w:ascii="Consolas" w:eastAsia="Times New Roman" w:hAnsi="Consolas"/>
                <w:color w:val="0000FF"/>
                <w:sz w:val="18"/>
                <w:szCs w:val="18"/>
                <w:lang w:val="en-ID" w:eastAsia="ja-JP"/>
              </w:rPr>
              <w:t>false</w:t>
            </w:r>
            <w:r w:rsidRPr="0054189F">
              <w:rPr>
                <w:rFonts w:ascii="Consolas" w:eastAsia="Times New Roman" w:hAnsi="Consolas"/>
                <w:color w:val="3B3B3B"/>
                <w:sz w:val="18"/>
                <w:szCs w:val="18"/>
                <w:lang w:val="en-ID" w:eastAsia="ja-JP"/>
              </w:rPr>
              <w:t>);</w:t>
            </w:r>
          </w:p>
          <w:p w14:paraId="6B59FA3C"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3B3B3B"/>
                <w:sz w:val="18"/>
                <w:szCs w:val="18"/>
                <w:lang w:val="en-ID" w:eastAsia="ja-JP"/>
              </w:rPr>
              <w:t>recordedDHTRightHumidity</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dhtRight</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readHumidity</w:t>
            </w:r>
            <w:proofErr w:type="spellEnd"/>
            <w:r w:rsidRPr="0054189F">
              <w:rPr>
                <w:rFonts w:ascii="Consolas" w:eastAsia="Times New Roman" w:hAnsi="Consolas"/>
                <w:color w:val="3B3B3B"/>
                <w:sz w:val="18"/>
                <w:szCs w:val="18"/>
                <w:lang w:val="en-ID" w:eastAsia="ja-JP"/>
              </w:rPr>
              <w:t>();</w:t>
            </w:r>
          </w:p>
          <w:p w14:paraId="75E1B266"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proofErr w:type="spellStart"/>
            <w:r w:rsidRPr="0054189F">
              <w:rPr>
                <w:rFonts w:ascii="Consolas" w:eastAsia="Times New Roman" w:hAnsi="Consolas"/>
                <w:color w:val="3B3B3B"/>
                <w:sz w:val="18"/>
                <w:szCs w:val="18"/>
                <w:lang w:val="en-ID" w:eastAsia="ja-JP"/>
              </w:rPr>
              <w:t>recordedDHTLeftTemperature</w:t>
            </w:r>
            <w:proofErr w:type="spellEnd"/>
            <w:r w:rsidRPr="0054189F">
              <w:rPr>
                <w:rFonts w:ascii="Consolas" w:eastAsia="Times New Roman" w:hAnsi="Consolas"/>
                <w:color w:val="3B3B3B"/>
                <w:sz w:val="18"/>
                <w:szCs w:val="18"/>
                <w:lang w:val="en-ID" w:eastAsia="ja-JP"/>
              </w:rPr>
              <w:t>);</w:t>
            </w:r>
          </w:p>
          <w:p w14:paraId="6E85F4C1"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proofErr w:type="spellStart"/>
            <w:r w:rsidRPr="0054189F">
              <w:rPr>
                <w:rFonts w:ascii="Consolas" w:eastAsia="Times New Roman" w:hAnsi="Consolas"/>
                <w:color w:val="3B3B3B"/>
                <w:sz w:val="18"/>
                <w:szCs w:val="18"/>
                <w:lang w:val="en-ID" w:eastAsia="ja-JP"/>
              </w:rPr>
              <w:t>recordedDHTLeftHumidity</w:t>
            </w:r>
            <w:proofErr w:type="spellEnd"/>
            <w:r w:rsidRPr="0054189F">
              <w:rPr>
                <w:rFonts w:ascii="Consolas" w:eastAsia="Times New Roman" w:hAnsi="Consolas"/>
                <w:color w:val="3B3B3B"/>
                <w:sz w:val="18"/>
                <w:szCs w:val="18"/>
                <w:lang w:val="en-ID" w:eastAsia="ja-JP"/>
              </w:rPr>
              <w:t>);</w:t>
            </w:r>
          </w:p>
          <w:p w14:paraId="240B7A24"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proofErr w:type="spellStart"/>
            <w:r w:rsidRPr="0054189F">
              <w:rPr>
                <w:rFonts w:ascii="Consolas" w:eastAsia="Times New Roman" w:hAnsi="Consolas"/>
                <w:color w:val="3B3B3B"/>
                <w:sz w:val="18"/>
                <w:szCs w:val="18"/>
                <w:lang w:val="en-ID" w:eastAsia="ja-JP"/>
              </w:rPr>
              <w:t>recordedDHTRightTemperature</w:t>
            </w:r>
            <w:proofErr w:type="spellEnd"/>
            <w:r w:rsidRPr="0054189F">
              <w:rPr>
                <w:rFonts w:ascii="Consolas" w:eastAsia="Times New Roman" w:hAnsi="Consolas"/>
                <w:color w:val="3B3B3B"/>
                <w:sz w:val="18"/>
                <w:szCs w:val="18"/>
                <w:lang w:val="en-ID" w:eastAsia="ja-JP"/>
              </w:rPr>
              <w:t>);</w:t>
            </w:r>
          </w:p>
          <w:p w14:paraId="67596B73"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proofErr w:type="spellStart"/>
            <w:r w:rsidRPr="0054189F">
              <w:rPr>
                <w:rFonts w:ascii="Consolas" w:eastAsia="Times New Roman" w:hAnsi="Consolas"/>
                <w:color w:val="3B3B3B"/>
                <w:sz w:val="18"/>
                <w:szCs w:val="18"/>
                <w:lang w:val="en-ID" w:eastAsia="ja-JP"/>
              </w:rPr>
              <w:t>recordedDHTRightHumidity</w:t>
            </w:r>
            <w:proofErr w:type="spellEnd"/>
            <w:r w:rsidRPr="0054189F">
              <w:rPr>
                <w:rFonts w:ascii="Consolas" w:eastAsia="Times New Roman" w:hAnsi="Consolas"/>
                <w:color w:val="3B3B3B"/>
                <w:sz w:val="18"/>
                <w:szCs w:val="18"/>
                <w:lang w:val="en-ID" w:eastAsia="ja-JP"/>
              </w:rPr>
              <w:t>);</w:t>
            </w:r>
          </w:p>
          <w:p w14:paraId="6C7C19B4"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 "</w:t>
            </w:r>
            <w:r w:rsidRPr="0054189F">
              <w:rPr>
                <w:rFonts w:ascii="Consolas" w:eastAsia="Times New Roman" w:hAnsi="Consolas"/>
                <w:color w:val="3B3B3B"/>
                <w:sz w:val="18"/>
                <w:szCs w:val="18"/>
                <w:lang w:val="en-ID" w:eastAsia="ja-JP"/>
              </w:rPr>
              <w:t>);</w:t>
            </w:r>
          </w:p>
          <w:p w14:paraId="6FF3030D"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p>
          <w:p w14:paraId="58C902E1"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008000"/>
                <w:sz w:val="18"/>
                <w:szCs w:val="18"/>
                <w:lang w:val="en-ID" w:eastAsia="ja-JP"/>
              </w:rPr>
              <w:t xml:space="preserve">    // Cek </w:t>
            </w:r>
            <w:proofErr w:type="spellStart"/>
            <w:r w:rsidRPr="0054189F">
              <w:rPr>
                <w:rFonts w:ascii="Consolas" w:eastAsia="Times New Roman" w:hAnsi="Consolas"/>
                <w:color w:val="008000"/>
                <w:sz w:val="18"/>
                <w:szCs w:val="18"/>
                <w:lang w:val="en-ID" w:eastAsia="ja-JP"/>
              </w:rPr>
              <w:t>apakah</w:t>
            </w:r>
            <w:proofErr w:type="spellEnd"/>
            <w:r w:rsidRPr="0054189F">
              <w:rPr>
                <w:rFonts w:ascii="Consolas" w:eastAsia="Times New Roman" w:hAnsi="Consolas"/>
                <w:color w:val="008000"/>
                <w:sz w:val="18"/>
                <w:szCs w:val="18"/>
                <w:lang w:val="en-ID" w:eastAsia="ja-JP"/>
              </w:rPr>
              <w:t xml:space="preserve"> </w:t>
            </w:r>
            <w:proofErr w:type="spellStart"/>
            <w:r w:rsidRPr="0054189F">
              <w:rPr>
                <w:rFonts w:ascii="Consolas" w:eastAsia="Times New Roman" w:hAnsi="Consolas"/>
                <w:color w:val="008000"/>
                <w:sz w:val="18"/>
                <w:szCs w:val="18"/>
                <w:lang w:val="en-ID" w:eastAsia="ja-JP"/>
              </w:rPr>
              <w:t>suhu</w:t>
            </w:r>
            <w:proofErr w:type="spellEnd"/>
            <w:r w:rsidRPr="0054189F">
              <w:rPr>
                <w:rFonts w:ascii="Consolas" w:eastAsia="Times New Roman" w:hAnsi="Consolas"/>
                <w:color w:val="008000"/>
                <w:sz w:val="18"/>
                <w:szCs w:val="18"/>
                <w:lang w:val="en-ID" w:eastAsia="ja-JP"/>
              </w:rPr>
              <w:t xml:space="preserve"> dan </w:t>
            </w:r>
            <w:proofErr w:type="spellStart"/>
            <w:r w:rsidRPr="0054189F">
              <w:rPr>
                <w:rFonts w:ascii="Consolas" w:eastAsia="Times New Roman" w:hAnsi="Consolas"/>
                <w:color w:val="008000"/>
                <w:sz w:val="18"/>
                <w:szCs w:val="18"/>
                <w:lang w:val="en-ID" w:eastAsia="ja-JP"/>
              </w:rPr>
              <w:t>kelembaban</w:t>
            </w:r>
            <w:proofErr w:type="spellEnd"/>
            <w:r w:rsidRPr="0054189F">
              <w:rPr>
                <w:rFonts w:ascii="Consolas" w:eastAsia="Times New Roman" w:hAnsi="Consolas"/>
                <w:color w:val="008000"/>
                <w:sz w:val="18"/>
                <w:szCs w:val="18"/>
                <w:lang w:val="en-ID" w:eastAsia="ja-JP"/>
              </w:rPr>
              <w:t xml:space="preserve"> </w:t>
            </w:r>
            <w:proofErr w:type="spellStart"/>
            <w:r w:rsidRPr="0054189F">
              <w:rPr>
                <w:rFonts w:ascii="Consolas" w:eastAsia="Times New Roman" w:hAnsi="Consolas"/>
                <w:color w:val="008000"/>
                <w:sz w:val="18"/>
                <w:szCs w:val="18"/>
                <w:lang w:val="en-ID" w:eastAsia="ja-JP"/>
              </w:rPr>
              <w:t>melebihi</w:t>
            </w:r>
            <w:proofErr w:type="spellEnd"/>
            <w:r w:rsidRPr="0054189F">
              <w:rPr>
                <w:rFonts w:ascii="Consolas" w:eastAsia="Times New Roman" w:hAnsi="Consolas"/>
                <w:color w:val="008000"/>
                <w:sz w:val="18"/>
                <w:szCs w:val="18"/>
                <w:lang w:val="en-ID" w:eastAsia="ja-JP"/>
              </w:rPr>
              <w:t xml:space="preserve"> </w:t>
            </w:r>
            <w:proofErr w:type="spellStart"/>
            <w:r w:rsidRPr="0054189F">
              <w:rPr>
                <w:rFonts w:ascii="Consolas" w:eastAsia="Times New Roman" w:hAnsi="Consolas"/>
                <w:color w:val="008000"/>
                <w:sz w:val="18"/>
                <w:szCs w:val="18"/>
                <w:lang w:val="en-ID" w:eastAsia="ja-JP"/>
              </w:rPr>
              <w:t>nilai</w:t>
            </w:r>
            <w:proofErr w:type="spellEnd"/>
            <w:r w:rsidRPr="0054189F">
              <w:rPr>
                <w:rFonts w:ascii="Consolas" w:eastAsia="Times New Roman" w:hAnsi="Consolas"/>
                <w:color w:val="008000"/>
                <w:sz w:val="18"/>
                <w:szCs w:val="18"/>
                <w:lang w:val="en-ID" w:eastAsia="ja-JP"/>
              </w:rPr>
              <w:t xml:space="preserve"> threshold</w:t>
            </w:r>
          </w:p>
          <w:p w14:paraId="064B395F" w14:textId="77777777" w:rsidR="00445C8B"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FF"/>
                <w:sz w:val="18"/>
                <w:szCs w:val="18"/>
                <w:lang w:val="en-ID" w:eastAsia="ja-JP"/>
              </w:rPr>
              <w:t>bool</w:t>
            </w: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3B3B3B"/>
                <w:sz w:val="18"/>
                <w:szCs w:val="18"/>
                <w:lang w:val="en-ID" w:eastAsia="ja-JP"/>
              </w:rPr>
              <w:t>leftDanger</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3B3B3B"/>
                <w:sz w:val="18"/>
                <w:szCs w:val="18"/>
                <w:lang w:val="en-ID" w:eastAsia="ja-JP"/>
              </w:rPr>
              <w:t>recordedDHTLeftHumidity</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&gt;=</w:t>
            </w: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3B3B3B"/>
                <w:sz w:val="18"/>
                <w:szCs w:val="18"/>
                <w:lang w:val="en-ID" w:eastAsia="ja-JP"/>
              </w:rPr>
              <w:t>thresholdDHTLeftHumidity</w:t>
            </w:r>
            <w:proofErr w:type="spellEnd"/>
            <w:r w:rsidRPr="0054189F">
              <w:rPr>
                <w:rFonts w:ascii="Consolas" w:eastAsia="Times New Roman" w:hAnsi="Consolas"/>
                <w:color w:val="3B3B3B"/>
                <w:sz w:val="18"/>
                <w:szCs w:val="18"/>
                <w:lang w:val="en-ID" w:eastAsia="ja-JP"/>
              </w:rPr>
              <w:t xml:space="preserve"> </w:t>
            </w:r>
          </w:p>
          <w:p w14:paraId="32806701" w14:textId="550691CF" w:rsidR="0054189F" w:rsidRPr="0054189F" w:rsidRDefault="00445C8B"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Pr>
                <w:rFonts w:ascii="Consolas" w:eastAsia="Times New Roman" w:hAnsi="Consolas"/>
                <w:color w:val="3B3B3B"/>
                <w:sz w:val="18"/>
                <w:szCs w:val="18"/>
                <w:lang w:val="en-ID" w:eastAsia="ja-JP"/>
              </w:rPr>
              <w:t xml:space="preserve">      </w:t>
            </w:r>
            <w:r w:rsidR="0054189F" w:rsidRPr="0054189F">
              <w:rPr>
                <w:rFonts w:ascii="Consolas" w:eastAsia="Times New Roman" w:hAnsi="Consolas"/>
                <w:color w:val="000000"/>
                <w:sz w:val="18"/>
                <w:szCs w:val="18"/>
                <w:lang w:val="en-ID" w:eastAsia="ja-JP"/>
              </w:rPr>
              <w:t>&amp;&amp;</w:t>
            </w:r>
            <w:r w:rsidR="0054189F" w:rsidRPr="0054189F">
              <w:rPr>
                <w:rFonts w:ascii="Consolas" w:eastAsia="Times New Roman" w:hAnsi="Consolas"/>
                <w:color w:val="3B3B3B"/>
                <w:sz w:val="18"/>
                <w:szCs w:val="18"/>
                <w:lang w:val="en-ID" w:eastAsia="ja-JP"/>
              </w:rPr>
              <w:t xml:space="preserve"> </w:t>
            </w:r>
            <w:proofErr w:type="spellStart"/>
            <w:r w:rsidR="0054189F" w:rsidRPr="0054189F">
              <w:rPr>
                <w:rFonts w:ascii="Consolas" w:eastAsia="Times New Roman" w:hAnsi="Consolas"/>
                <w:color w:val="3B3B3B"/>
                <w:sz w:val="18"/>
                <w:szCs w:val="18"/>
                <w:lang w:val="en-ID" w:eastAsia="ja-JP"/>
              </w:rPr>
              <w:t>recordedDHTLeftTemperature</w:t>
            </w:r>
            <w:proofErr w:type="spellEnd"/>
            <w:r w:rsidR="0054189F" w:rsidRPr="0054189F">
              <w:rPr>
                <w:rFonts w:ascii="Consolas" w:eastAsia="Times New Roman" w:hAnsi="Consolas"/>
                <w:color w:val="3B3B3B"/>
                <w:sz w:val="18"/>
                <w:szCs w:val="18"/>
                <w:lang w:val="en-ID" w:eastAsia="ja-JP"/>
              </w:rPr>
              <w:t xml:space="preserve"> </w:t>
            </w:r>
            <w:r w:rsidR="0054189F" w:rsidRPr="0054189F">
              <w:rPr>
                <w:rFonts w:ascii="Consolas" w:eastAsia="Times New Roman" w:hAnsi="Consolas"/>
                <w:color w:val="000000"/>
                <w:sz w:val="18"/>
                <w:szCs w:val="18"/>
                <w:lang w:val="en-ID" w:eastAsia="ja-JP"/>
              </w:rPr>
              <w:t>&gt;=</w:t>
            </w:r>
            <w:r w:rsidR="0054189F" w:rsidRPr="0054189F">
              <w:rPr>
                <w:rFonts w:ascii="Consolas" w:eastAsia="Times New Roman" w:hAnsi="Consolas"/>
                <w:color w:val="3B3B3B"/>
                <w:sz w:val="18"/>
                <w:szCs w:val="18"/>
                <w:lang w:val="en-ID" w:eastAsia="ja-JP"/>
              </w:rPr>
              <w:t xml:space="preserve"> </w:t>
            </w:r>
            <w:proofErr w:type="spellStart"/>
            <w:r w:rsidR="0054189F" w:rsidRPr="0054189F">
              <w:rPr>
                <w:rFonts w:ascii="Consolas" w:eastAsia="Times New Roman" w:hAnsi="Consolas"/>
                <w:color w:val="3B3B3B"/>
                <w:sz w:val="18"/>
                <w:szCs w:val="18"/>
                <w:lang w:val="en-ID" w:eastAsia="ja-JP"/>
              </w:rPr>
              <w:t>thresholdDHTLeftTemperature</w:t>
            </w:r>
            <w:proofErr w:type="spellEnd"/>
            <w:r w:rsidR="0054189F" w:rsidRPr="0054189F">
              <w:rPr>
                <w:rFonts w:ascii="Consolas" w:eastAsia="Times New Roman" w:hAnsi="Consolas"/>
                <w:color w:val="3B3B3B"/>
                <w:sz w:val="18"/>
                <w:szCs w:val="18"/>
                <w:lang w:val="en-ID" w:eastAsia="ja-JP"/>
              </w:rPr>
              <w:t>;</w:t>
            </w:r>
          </w:p>
          <w:p w14:paraId="469AF553" w14:textId="77777777" w:rsidR="00445C8B"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FF"/>
                <w:sz w:val="18"/>
                <w:szCs w:val="18"/>
                <w:lang w:val="en-ID" w:eastAsia="ja-JP"/>
              </w:rPr>
              <w:t>bool</w:t>
            </w: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3B3B3B"/>
                <w:sz w:val="18"/>
                <w:szCs w:val="18"/>
                <w:lang w:val="en-ID" w:eastAsia="ja-JP"/>
              </w:rPr>
              <w:t>rightDanger</w:t>
            </w:r>
            <w:proofErr w:type="spellEnd"/>
            <w:r w:rsidRPr="0054189F">
              <w:rPr>
                <w:rFonts w:ascii="Consolas" w:eastAsia="Times New Roman" w:hAnsi="Consolas"/>
                <w:color w:val="3B3B3B"/>
                <w:sz w:val="18"/>
                <w:szCs w:val="18"/>
                <w:lang w:val="en-ID" w:eastAsia="ja-JP"/>
              </w:rPr>
              <w:t xml:space="preserve"> </w:t>
            </w:r>
            <w:proofErr w:type="gramStart"/>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3B3B3B"/>
                <w:sz w:val="18"/>
                <w:szCs w:val="18"/>
                <w:lang w:val="en-ID" w:eastAsia="ja-JP"/>
              </w:rPr>
              <w:t>recordedDHTRightHumidity</w:t>
            </w:r>
            <w:proofErr w:type="spellEnd"/>
            <w:proofErr w:type="gram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&gt;=</w:t>
            </w: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3B3B3B"/>
                <w:sz w:val="18"/>
                <w:szCs w:val="18"/>
                <w:lang w:val="en-ID" w:eastAsia="ja-JP"/>
              </w:rPr>
              <w:t>thresholdDHTRightHumidity</w:t>
            </w:r>
            <w:proofErr w:type="spellEnd"/>
            <w:r w:rsidRPr="0054189F">
              <w:rPr>
                <w:rFonts w:ascii="Consolas" w:eastAsia="Times New Roman" w:hAnsi="Consolas"/>
                <w:color w:val="3B3B3B"/>
                <w:sz w:val="18"/>
                <w:szCs w:val="18"/>
                <w:lang w:val="en-ID" w:eastAsia="ja-JP"/>
              </w:rPr>
              <w:t xml:space="preserve"> </w:t>
            </w:r>
          </w:p>
          <w:p w14:paraId="02FC4F1C" w14:textId="7C0ADEFE" w:rsidR="0054189F" w:rsidRPr="0054189F" w:rsidRDefault="00445C8B"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Pr>
                <w:rFonts w:ascii="Consolas" w:eastAsia="Times New Roman" w:hAnsi="Consolas"/>
                <w:color w:val="3B3B3B"/>
                <w:sz w:val="18"/>
                <w:szCs w:val="18"/>
                <w:lang w:val="en-ID" w:eastAsia="ja-JP"/>
              </w:rPr>
              <w:t xml:space="preserve">      </w:t>
            </w:r>
            <w:r w:rsidR="0054189F" w:rsidRPr="0054189F">
              <w:rPr>
                <w:rFonts w:ascii="Consolas" w:eastAsia="Times New Roman" w:hAnsi="Consolas"/>
                <w:color w:val="000000"/>
                <w:sz w:val="18"/>
                <w:szCs w:val="18"/>
                <w:lang w:val="en-ID" w:eastAsia="ja-JP"/>
              </w:rPr>
              <w:t>&amp;&amp;</w:t>
            </w:r>
            <w:r w:rsidR="0054189F" w:rsidRPr="0054189F">
              <w:rPr>
                <w:rFonts w:ascii="Consolas" w:eastAsia="Times New Roman" w:hAnsi="Consolas"/>
                <w:color w:val="3B3B3B"/>
                <w:sz w:val="18"/>
                <w:szCs w:val="18"/>
                <w:lang w:val="en-ID" w:eastAsia="ja-JP"/>
              </w:rPr>
              <w:t xml:space="preserve"> </w:t>
            </w:r>
            <w:proofErr w:type="spellStart"/>
            <w:r w:rsidR="0054189F" w:rsidRPr="0054189F">
              <w:rPr>
                <w:rFonts w:ascii="Consolas" w:eastAsia="Times New Roman" w:hAnsi="Consolas"/>
                <w:color w:val="3B3B3B"/>
                <w:sz w:val="18"/>
                <w:szCs w:val="18"/>
                <w:lang w:val="en-ID" w:eastAsia="ja-JP"/>
              </w:rPr>
              <w:t>recordedDHTRightTemperature</w:t>
            </w:r>
            <w:proofErr w:type="spellEnd"/>
            <w:r w:rsidR="0054189F" w:rsidRPr="0054189F">
              <w:rPr>
                <w:rFonts w:ascii="Consolas" w:eastAsia="Times New Roman" w:hAnsi="Consolas"/>
                <w:color w:val="3B3B3B"/>
                <w:sz w:val="18"/>
                <w:szCs w:val="18"/>
                <w:lang w:val="en-ID" w:eastAsia="ja-JP"/>
              </w:rPr>
              <w:t xml:space="preserve"> </w:t>
            </w:r>
            <w:r w:rsidR="0054189F" w:rsidRPr="0054189F">
              <w:rPr>
                <w:rFonts w:ascii="Consolas" w:eastAsia="Times New Roman" w:hAnsi="Consolas"/>
                <w:color w:val="000000"/>
                <w:sz w:val="18"/>
                <w:szCs w:val="18"/>
                <w:lang w:val="en-ID" w:eastAsia="ja-JP"/>
              </w:rPr>
              <w:t>&gt;=</w:t>
            </w:r>
            <w:r w:rsidR="0054189F" w:rsidRPr="0054189F">
              <w:rPr>
                <w:rFonts w:ascii="Consolas" w:eastAsia="Times New Roman" w:hAnsi="Consolas"/>
                <w:color w:val="3B3B3B"/>
                <w:sz w:val="18"/>
                <w:szCs w:val="18"/>
                <w:lang w:val="en-ID" w:eastAsia="ja-JP"/>
              </w:rPr>
              <w:t xml:space="preserve"> </w:t>
            </w:r>
            <w:proofErr w:type="spellStart"/>
            <w:r w:rsidR="0054189F" w:rsidRPr="0054189F">
              <w:rPr>
                <w:rFonts w:ascii="Consolas" w:eastAsia="Times New Roman" w:hAnsi="Consolas"/>
                <w:color w:val="3B3B3B"/>
                <w:sz w:val="18"/>
                <w:szCs w:val="18"/>
                <w:lang w:val="en-ID" w:eastAsia="ja-JP"/>
              </w:rPr>
              <w:t>thresholdDHTRightTemperature</w:t>
            </w:r>
            <w:proofErr w:type="spellEnd"/>
            <w:r w:rsidR="0054189F" w:rsidRPr="0054189F">
              <w:rPr>
                <w:rFonts w:ascii="Consolas" w:eastAsia="Times New Roman" w:hAnsi="Consolas"/>
                <w:color w:val="3B3B3B"/>
                <w:sz w:val="18"/>
                <w:szCs w:val="18"/>
                <w:lang w:val="en-ID" w:eastAsia="ja-JP"/>
              </w:rPr>
              <w:t>;</w:t>
            </w:r>
          </w:p>
          <w:p w14:paraId="24738C10"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p>
          <w:p w14:paraId="7FD0FFB4"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gramStart"/>
            <w:r w:rsidRPr="0054189F">
              <w:rPr>
                <w:rFonts w:ascii="Consolas" w:eastAsia="Times New Roman" w:hAnsi="Consolas"/>
                <w:color w:val="AF00DB"/>
                <w:sz w:val="18"/>
                <w:szCs w:val="18"/>
                <w:lang w:val="en-ID" w:eastAsia="ja-JP"/>
              </w:rPr>
              <w:t>if</w:t>
            </w:r>
            <w:r w:rsidRPr="0054189F">
              <w:rPr>
                <w:rFonts w:ascii="Consolas" w:eastAsia="Times New Roman" w:hAnsi="Consolas"/>
                <w:color w:val="3B3B3B"/>
                <w:sz w:val="18"/>
                <w:szCs w:val="18"/>
                <w:lang w:val="en-ID" w:eastAsia="ja-JP"/>
              </w:rPr>
              <w:t>(</w:t>
            </w:r>
            <w:proofErr w:type="gramEnd"/>
            <w:r w:rsidRPr="0054189F">
              <w:rPr>
                <w:rFonts w:ascii="Consolas" w:eastAsia="Times New Roman" w:hAnsi="Consolas"/>
                <w:color w:val="000000"/>
                <w:sz w:val="18"/>
                <w:szCs w:val="18"/>
                <w:lang w:val="en-ID" w:eastAsia="ja-JP"/>
              </w:rPr>
              <w:t>!</w:t>
            </w:r>
            <w:proofErr w:type="spellStart"/>
            <w:r w:rsidRPr="0054189F">
              <w:rPr>
                <w:rFonts w:ascii="Consolas" w:eastAsia="Times New Roman" w:hAnsi="Consolas"/>
                <w:color w:val="3B3B3B"/>
                <w:sz w:val="18"/>
                <w:szCs w:val="18"/>
                <w:lang w:val="en-ID" w:eastAsia="ja-JP"/>
              </w:rPr>
              <w:t>leftDanger</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&amp;&amp;</w:t>
            </w: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w:t>
            </w:r>
            <w:proofErr w:type="spellStart"/>
            <w:r w:rsidRPr="0054189F">
              <w:rPr>
                <w:rFonts w:ascii="Consolas" w:eastAsia="Times New Roman" w:hAnsi="Consolas"/>
                <w:color w:val="3B3B3B"/>
                <w:sz w:val="18"/>
                <w:szCs w:val="18"/>
                <w:lang w:val="en-ID" w:eastAsia="ja-JP"/>
              </w:rPr>
              <w:t>rightDanger</w:t>
            </w:r>
            <w:proofErr w:type="spellEnd"/>
            <w:r w:rsidRPr="0054189F">
              <w:rPr>
                <w:rFonts w:ascii="Consolas" w:eastAsia="Times New Roman" w:hAnsi="Consolas"/>
                <w:color w:val="3B3B3B"/>
                <w:sz w:val="18"/>
                <w:szCs w:val="18"/>
                <w:lang w:val="en-ID" w:eastAsia="ja-JP"/>
              </w:rPr>
              <w:t>) {</w:t>
            </w:r>
          </w:p>
          <w:p w14:paraId="0FEE8E96"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proofErr w:type="gramStart"/>
            <w:r w:rsidRPr="0054189F">
              <w:rPr>
                <w:rFonts w:ascii="Consolas" w:eastAsia="Times New Roman" w:hAnsi="Consolas"/>
                <w:color w:val="795E26"/>
                <w:sz w:val="18"/>
                <w:szCs w:val="18"/>
                <w:lang w:val="en-ID" w:eastAsia="ja-JP"/>
              </w:rPr>
              <w:t>digitalWrite</w:t>
            </w:r>
            <w:proofErr w:type="spellEnd"/>
            <w:r w:rsidRPr="0054189F">
              <w:rPr>
                <w:rFonts w:ascii="Consolas" w:eastAsia="Times New Roman" w:hAnsi="Consolas"/>
                <w:color w:val="3B3B3B"/>
                <w:sz w:val="18"/>
                <w:szCs w:val="18"/>
                <w:lang w:val="en-ID" w:eastAsia="ja-JP"/>
              </w:rPr>
              <w:t>(</w:t>
            </w:r>
            <w:proofErr w:type="gramEnd"/>
            <w:r w:rsidRPr="0054189F">
              <w:rPr>
                <w:rFonts w:ascii="Consolas" w:eastAsia="Times New Roman" w:hAnsi="Consolas"/>
                <w:color w:val="0000FF"/>
                <w:sz w:val="18"/>
                <w:szCs w:val="18"/>
                <w:lang w:val="en-ID" w:eastAsia="ja-JP"/>
              </w:rPr>
              <w:t>BUZZER</w:t>
            </w:r>
            <w:r w:rsidRPr="0054189F">
              <w:rPr>
                <w:rFonts w:ascii="Consolas" w:eastAsia="Times New Roman" w:hAnsi="Consolas"/>
                <w:color w:val="3B3B3B"/>
                <w:sz w:val="18"/>
                <w:szCs w:val="18"/>
                <w:lang w:val="en-ID" w:eastAsia="ja-JP"/>
              </w:rPr>
              <w:t>, LOW);</w:t>
            </w:r>
          </w:p>
          <w:p w14:paraId="4DE0BD13"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"calm..."</w:t>
            </w:r>
            <w:r w:rsidRPr="0054189F">
              <w:rPr>
                <w:rFonts w:ascii="Consolas" w:eastAsia="Times New Roman" w:hAnsi="Consolas"/>
                <w:color w:val="3B3B3B"/>
                <w:sz w:val="18"/>
                <w:szCs w:val="18"/>
                <w:lang w:val="en-ID" w:eastAsia="ja-JP"/>
              </w:rPr>
              <w:t>);</w:t>
            </w:r>
          </w:p>
          <w:p w14:paraId="41C25EAA"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 </w:t>
            </w:r>
            <w:r w:rsidRPr="0054189F">
              <w:rPr>
                <w:rFonts w:ascii="Consolas" w:eastAsia="Times New Roman" w:hAnsi="Consolas"/>
                <w:color w:val="AF00DB"/>
                <w:sz w:val="18"/>
                <w:szCs w:val="18"/>
                <w:lang w:val="en-ID" w:eastAsia="ja-JP"/>
              </w:rPr>
              <w:t>else</w:t>
            </w:r>
            <w:r w:rsidRPr="0054189F">
              <w:rPr>
                <w:rFonts w:ascii="Consolas" w:eastAsia="Times New Roman" w:hAnsi="Consolas"/>
                <w:color w:val="3B3B3B"/>
                <w:sz w:val="18"/>
                <w:szCs w:val="18"/>
                <w:lang w:val="en-ID" w:eastAsia="ja-JP"/>
              </w:rPr>
              <w:t xml:space="preserve"> {</w:t>
            </w:r>
          </w:p>
          <w:p w14:paraId="58B674A6"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AF00DB"/>
                <w:sz w:val="18"/>
                <w:szCs w:val="18"/>
                <w:lang w:val="en-ID" w:eastAsia="ja-JP"/>
              </w:rPr>
              <w:t>if</w:t>
            </w:r>
            <w:r w:rsidRPr="0054189F">
              <w:rPr>
                <w:rFonts w:ascii="Consolas" w:eastAsia="Times New Roman" w:hAnsi="Consolas"/>
                <w:color w:val="3B3B3B"/>
                <w:sz w:val="18"/>
                <w:szCs w:val="18"/>
                <w:lang w:val="en-ID" w:eastAsia="ja-JP"/>
              </w:rPr>
              <w:t>(</w:t>
            </w:r>
            <w:proofErr w:type="spellStart"/>
            <w:r w:rsidRPr="0054189F">
              <w:rPr>
                <w:rFonts w:ascii="Consolas" w:eastAsia="Times New Roman" w:hAnsi="Consolas"/>
                <w:color w:val="3B3B3B"/>
                <w:sz w:val="18"/>
                <w:szCs w:val="18"/>
                <w:lang w:val="en-ID" w:eastAsia="ja-JP"/>
              </w:rPr>
              <w:t>leftDanger</w:t>
            </w:r>
            <w:proofErr w:type="spellEnd"/>
            <w:r w:rsidRPr="0054189F">
              <w:rPr>
                <w:rFonts w:ascii="Consolas" w:eastAsia="Times New Roman" w:hAnsi="Consolas"/>
                <w:color w:val="3B3B3B"/>
                <w:sz w:val="18"/>
                <w:szCs w:val="18"/>
                <w:lang w:val="en-ID" w:eastAsia="ja-JP"/>
              </w:rPr>
              <w:t>) {</w:t>
            </w:r>
          </w:p>
          <w:p w14:paraId="6AA5FCC9"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proofErr w:type="gramStart"/>
            <w:r w:rsidRPr="0054189F">
              <w:rPr>
                <w:rFonts w:ascii="Consolas" w:eastAsia="Times New Roman" w:hAnsi="Consolas"/>
                <w:color w:val="795E26"/>
                <w:sz w:val="18"/>
                <w:szCs w:val="18"/>
                <w:lang w:val="en-ID" w:eastAsia="ja-JP"/>
              </w:rPr>
              <w:t>digitalWrite</w:t>
            </w:r>
            <w:proofErr w:type="spellEnd"/>
            <w:r w:rsidRPr="0054189F">
              <w:rPr>
                <w:rFonts w:ascii="Consolas" w:eastAsia="Times New Roman" w:hAnsi="Consolas"/>
                <w:color w:val="3B3B3B"/>
                <w:sz w:val="18"/>
                <w:szCs w:val="18"/>
                <w:lang w:val="en-ID" w:eastAsia="ja-JP"/>
              </w:rPr>
              <w:t>(</w:t>
            </w:r>
            <w:proofErr w:type="gramEnd"/>
            <w:r w:rsidRPr="0054189F">
              <w:rPr>
                <w:rFonts w:ascii="Consolas" w:eastAsia="Times New Roman" w:hAnsi="Consolas"/>
                <w:color w:val="0000FF"/>
                <w:sz w:val="18"/>
                <w:szCs w:val="18"/>
                <w:lang w:val="en-ID" w:eastAsia="ja-JP"/>
              </w:rPr>
              <w:t>BUZZER</w:t>
            </w:r>
            <w:r w:rsidRPr="0054189F">
              <w:rPr>
                <w:rFonts w:ascii="Consolas" w:eastAsia="Times New Roman" w:hAnsi="Consolas"/>
                <w:color w:val="3B3B3B"/>
                <w:sz w:val="18"/>
                <w:szCs w:val="18"/>
                <w:lang w:val="en-ID" w:eastAsia="ja-JP"/>
              </w:rPr>
              <w:t>, HIGH);</w:t>
            </w:r>
          </w:p>
          <w:p w14:paraId="7CDFAE37"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"LEFT, DANGER!!!"</w:t>
            </w:r>
            <w:r w:rsidRPr="0054189F">
              <w:rPr>
                <w:rFonts w:ascii="Consolas" w:eastAsia="Times New Roman" w:hAnsi="Consolas"/>
                <w:color w:val="3B3B3B"/>
                <w:sz w:val="18"/>
                <w:szCs w:val="18"/>
                <w:lang w:val="en-ID" w:eastAsia="ja-JP"/>
              </w:rPr>
              <w:t>);</w:t>
            </w:r>
          </w:p>
          <w:p w14:paraId="2C2B7635"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w:t>
            </w:r>
          </w:p>
          <w:p w14:paraId="1A629D68"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AF00DB"/>
                <w:sz w:val="18"/>
                <w:szCs w:val="18"/>
                <w:lang w:val="en-ID" w:eastAsia="ja-JP"/>
              </w:rPr>
              <w:t>if</w:t>
            </w:r>
            <w:r w:rsidRPr="0054189F">
              <w:rPr>
                <w:rFonts w:ascii="Consolas" w:eastAsia="Times New Roman" w:hAnsi="Consolas"/>
                <w:color w:val="3B3B3B"/>
                <w:sz w:val="18"/>
                <w:szCs w:val="18"/>
                <w:lang w:val="en-ID" w:eastAsia="ja-JP"/>
              </w:rPr>
              <w:t>(</w:t>
            </w:r>
            <w:proofErr w:type="spellStart"/>
            <w:r w:rsidRPr="0054189F">
              <w:rPr>
                <w:rFonts w:ascii="Consolas" w:eastAsia="Times New Roman" w:hAnsi="Consolas"/>
                <w:color w:val="3B3B3B"/>
                <w:sz w:val="18"/>
                <w:szCs w:val="18"/>
                <w:lang w:val="en-ID" w:eastAsia="ja-JP"/>
              </w:rPr>
              <w:t>rightDanger</w:t>
            </w:r>
            <w:proofErr w:type="spellEnd"/>
            <w:r w:rsidRPr="0054189F">
              <w:rPr>
                <w:rFonts w:ascii="Consolas" w:eastAsia="Times New Roman" w:hAnsi="Consolas"/>
                <w:color w:val="3B3B3B"/>
                <w:sz w:val="18"/>
                <w:szCs w:val="18"/>
                <w:lang w:val="en-ID" w:eastAsia="ja-JP"/>
              </w:rPr>
              <w:t>) {</w:t>
            </w:r>
          </w:p>
          <w:p w14:paraId="543D6391"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proofErr w:type="gramStart"/>
            <w:r w:rsidRPr="0054189F">
              <w:rPr>
                <w:rFonts w:ascii="Consolas" w:eastAsia="Times New Roman" w:hAnsi="Consolas"/>
                <w:color w:val="795E26"/>
                <w:sz w:val="18"/>
                <w:szCs w:val="18"/>
                <w:lang w:val="en-ID" w:eastAsia="ja-JP"/>
              </w:rPr>
              <w:t>digitalWrite</w:t>
            </w:r>
            <w:proofErr w:type="spellEnd"/>
            <w:r w:rsidRPr="0054189F">
              <w:rPr>
                <w:rFonts w:ascii="Consolas" w:eastAsia="Times New Roman" w:hAnsi="Consolas"/>
                <w:color w:val="3B3B3B"/>
                <w:sz w:val="18"/>
                <w:szCs w:val="18"/>
                <w:lang w:val="en-ID" w:eastAsia="ja-JP"/>
              </w:rPr>
              <w:t>(</w:t>
            </w:r>
            <w:proofErr w:type="gramEnd"/>
            <w:r w:rsidRPr="0054189F">
              <w:rPr>
                <w:rFonts w:ascii="Consolas" w:eastAsia="Times New Roman" w:hAnsi="Consolas"/>
                <w:color w:val="0000FF"/>
                <w:sz w:val="18"/>
                <w:szCs w:val="18"/>
                <w:lang w:val="en-ID" w:eastAsia="ja-JP"/>
              </w:rPr>
              <w:t>BUZZER</w:t>
            </w:r>
            <w:r w:rsidRPr="0054189F">
              <w:rPr>
                <w:rFonts w:ascii="Consolas" w:eastAsia="Times New Roman" w:hAnsi="Consolas"/>
                <w:color w:val="3B3B3B"/>
                <w:sz w:val="18"/>
                <w:szCs w:val="18"/>
                <w:lang w:val="en-ID" w:eastAsia="ja-JP"/>
              </w:rPr>
              <w:t>, HIGH);</w:t>
            </w:r>
          </w:p>
          <w:p w14:paraId="522181C6"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"RIGHT, DANGER!!!"</w:t>
            </w:r>
            <w:r w:rsidRPr="0054189F">
              <w:rPr>
                <w:rFonts w:ascii="Consolas" w:eastAsia="Times New Roman" w:hAnsi="Consolas"/>
                <w:color w:val="3B3B3B"/>
                <w:sz w:val="18"/>
                <w:szCs w:val="18"/>
                <w:lang w:val="en-ID" w:eastAsia="ja-JP"/>
              </w:rPr>
              <w:t>);</w:t>
            </w:r>
          </w:p>
          <w:p w14:paraId="6A7C696F"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 </w:t>
            </w:r>
          </w:p>
          <w:p w14:paraId="41E5C5BA"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w:t>
            </w:r>
          </w:p>
          <w:p w14:paraId="26DF5AD2"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 "</w:t>
            </w:r>
            <w:r w:rsidRPr="0054189F">
              <w:rPr>
                <w:rFonts w:ascii="Consolas" w:eastAsia="Times New Roman" w:hAnsi="Consolas"/>
                <w:color w:val="3B3B3B"/>
                <w:sz w:val="18"/>
                <w:szCs w:val="18"/>
                <w:lang w:val="en-ID" w:eastAsia="ja-JP"/>
              </w:rPr>
              <w:t>);</w:t>
            </w:r>
          </w:p>
          <w:p w14:paraId="61ABF37E"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p>
          <w:p w14:paraId="1CA9145F"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008000"/>
                <w:sz w:val="18"/>
                <w:szCs w:val="18"/>
                <w:lang w:val="en-ID" w:eastAsia="ja-JP"/>
              </w:rPr>
              <w:t xml:space="preserve">    // </w:t>
            </w:r>
            <w:proofErr w:type="spellStart"/>
            <w:r w:rsidRPr="0054189F">
              <w:rPr>
                <w:rFonts w:ascii="Consolas" w:eastAsia="Times New Roman" w:hAnsi="Consolas"/>
                <w:color w:val="008000"/>
                <w:sz w:val="18"/>
                <w:szCs w:val="18"/>
                <w:lang w:val="en-ID" w:eastAsia="ja-JP"/>
              </w:rPr>
              <w:t>Simpan</w:t>
            </w:r>
            <w:proofErr w:type="spellEnd"/>
            <w:r w:rsidRPr="0054189F">
              <w:rPr>
                <w:rFonts w:ascii="Consolas" w:eastAsia="Times New Roman" w:hAnsi="Consolas"/>
                <w:color w:val="008000"/>
                <w:sz w:val="18"/>
                <w:szCs w:val="18"/>
                <w:lang w:val="en-ID" w:eastAsia="ja-JP"/>
              </w:rPr>
              <w:t xml:space="preserve"> data </w:t>
            </w:r>
            <w:proofErr w:type="spellStart"/>
            <w:r w:rsidRPr="0054189F">
              <w:rPr>
                <w:rFonts w:ascii="Consolas" w:eastAsia="Times New Roman" w:hAnsi="Consolas"/>
                <w:color w:val="008000"/>
                <w:sz w:val="18"/>
                <w:szCs w:val="18"/>
                <w:lang w:val="en-ID" w:eastAsia="ja-JP"/>
              </w:rPr>
              <w:t>pengukuran</w:t>
            </w:r>
            <w:proofErr w:type="spellEnd"/>
            <w:r w:rsidRPr="0054189F">
              <w:rPr>
                <w:rFonts w:ascii="Consolas" w:eastAsia="Times New Roman" w:hAnsi="Consolas"/>
                <w:color w:val="008000"/>
                <w:sz w:val="18"/>
                <w:szCs w:val="18"/>
                <w:lang w:val="en-ID" w:eastAsia="ja-JP"/>
              </w:rPr>
              <w:t xml:space="preserve"> </w:t>
            </w:r>
            <w:proofErr w:type="spellStart"/>
            <w:r w:rsidRPr="0054189F">
              <w:rPr>
                <w:rFonts w:ascii="Consolas" w:eastAsia="Times New Roman" w:hAnsi="Consolas"/>
                <w:color w:val="008000"/>
                <w:sz w:val="18"/>
                <w:szCs w:val="18"/>
                <w:lang w:val="en-ID" w:eastAsia="ja-JP"/>
              </w:rPr>
              <w:t>ke</w:t>
            </w:r>
            <w:proofErr w:type="spellEnd"/>
            <w:r w:rsidRPr="0054189F">
              <w:rPr>
                <w:rFonts w:ascii="Consolas" w:eastAsia="Times New Roman" w:hAnsi="Consolas"/>
                <w:color w:val="008000"/>
                <w:sz w:val="18"/>
                <w:szCs w:val="18"/>
                <w:lang w:val="en-ID" w:eastAsia="ja-JP"/>
              </w:rPr>
              <w:t xml:space="preserve"> Realtime Database</w:t>
            </w:r>
          </w:p>
          <w:p w14:paraId="1D7F540F"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"Updating monitor values..."</w:t>
            </w:r>
            <w:r w:rsidRPr="0054189F">
              <w:rPr>
                <w:rFonts w:ascii="Consolas" w:eastAsia="Times New Roman" w:hAnsi="Consolas"/>
                <w:color w:val="3B3B3B"/>
                <w:sz w:val="18"/>
                <w:szCs w:val="18"/>
                <w:lang w:val="en-ID" w:eastAsia="ja-JP"/>
              </w:rPr>
              <w:t>);</w:t>
            </w:r>
          </w:p>
          <w:p w14:paraId="38C88B3B"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"Left Humidity..."</w:t>
            </w:r>
            <w:r w:rsidRPr="0054189F">
              <w:rPr>
                <w:rFonts w:ascii="Consolas" w:eastAsia="Times New Roman" w:hAnsi="Consolas"/>
                <w:color w:val="3B3B3B"/>
                <w:sz w:val="18"/>
                <w:szCs w:val="18"/>
                <w:lang w:val="en-ID" w:eastAsia="ja-JP"/>
              </w:rPr>
              <w:t>);</w:t>
            </w:r>
          </w:p>
          <w:p w14:paraId="342071E4" w14:textId="77777777" w:rsidR="00445C8B"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database</w:t>
            </w:r>
            <w:r w:rsidRPr="0054189F">
              <w:rPr>
                <w:rFonts w:ascii="Consolas" w:eastAsia="Times New Roman" w:hAnsi="Consolas"/>
                <w:color w:val="3B3B3B"/>
                <w:sz w:val="18"/>
                <w:szCs w:val="18"/>
                <w:lang w:val="en-ID" w:eastAsia="ja-JP"/>
              </w:rPr>
              <w:t>.</w:t>
            </w:r>
            <w:r w:rsidRPr="0054189F">
              <w:rPr>
                <w:rFonts w:ascii="Consolas" w:eastAsia="Times New Roman" w:hAnsi="Consolas"/>
                <w:color w:val="001080"/>
                <w:sz w:val="18"/>
                <w:szCs w:val="18"/>
                <w:lang w:val="en-ID" w:eastAsia="ja-JP"/>
              </w:rPr>
              <w:t>set</w:t>
            </w:r>
            <w:proofErr w:type="spellEnd"/>
            <w:r w:rsidRPr="0054189F">
              <w:rPr>
                <w:rFonts w:ascii="Consolas" w:eastAsia="Times New Roman" w:hAnsi="Consolas"/>
                <w:color w:val="000000"/>
                <w:sz w:val="18"/>
                <w:szCs w:val="18"/>
                <w:lang w:val="en-ID" w:eastAsia="ja-JP"/>
              </w:rPr>
              <w:t>&lt;</w:t>
            </w:r>
            <w:r w:rsidRPr="0054189F">
              <w:rPr>
                <w:rFonts w:ascii="Consolas" w:eastAsia="Times New Roman" w:hAnsi="Consolas"/>
                <w:color w:val="0000FF"/>
                <w:sz w:val="18"/>
                <w:szCs w:val="18"/>
                <w:lang w:val="en-ID" w:eastAsia="ja-JP"/>
              </w:rPr>
              <w:t>double</w:t>
            </w:r>
            <w:proofErr w:type="gramStart"/>
            <w:r w:rsidRPr="0054189F">
              <w:rPr>
                <w:rFonts w:ascii="Consolas" w:eastAsia="Times New Roman" w:hAnsi="Consolas"/>
                <w:color w:val="000000"/>
                <w:sz w:val="18"/>
                <w:szCs w:val="18"/>
                <w:lang w:val="en-ID" w:eastAsia="ja-JP"/>
              </w:rPr>
              <w:t>&gt;</w:t>
            </w:r>
            <w:r w:rsidRPr="0054189F">
              <w:rPr>
                <w:rFonts w:ascii="Consolas" w:eastAsia="Times New Roman" w:hAnsi="Consolas"/>
                <w:color w:val="3B3B3B"/>
                <w:sz w:val="18"/>
                <w:szCs w:val="18"/>
                <w:lang w:val="en-ID" w:eastAsia="ja-JP"/>
              </w:rPr>
              <w:t>(</w:t>
            </w:r>
            <w:proofErr w:type="spellStart"/>
            <w:proofErr w:type="gramEnd"/>
            <w:r w:rsidRPr="0054189F">
              <w:rPr>
                <w:rFonts w:ascii="Consolas" w:eastAsia="Times New Roman" w:hAnsi="Consolas"/>
                <w:color w:val="3B3B3B"/>
                <w:sz w:val="18"/>
                <w:szCs w:val="18"/>
                <w:lang w:val="en-ID" w:eastAsia="ja-JP"/>
              </w:rPr>
              <w:t>clientRealtime</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A31515"/>
                <w:sz w:val="18"/>
                <w:szCs w:val="18"/>
                <w:lang w:val="en-ID" w:eastAsia="ja-JP"/>
              </w:rPr>
              <w:t>"/</w:t>
            </w:r>
            <w:proofErr w:type="spellStart"/>
            <w:r w:rsidRPr="0054189F">
              <w:rPr>
                <w:rFonts w:ascii="Consolas" w:eastAsia="Times New Roman" w:hAnsi="Consolas"/>
                <w:color w:val="A31515"/>
                <w:sz w:val="18"/>
                <w:szCs w:val="18"/>
                <w:lang w:val="en-ID" w:eastAsia="ja-JP"/>
              </w:rPr>
              <w:t>leftHumidity</w:t>
            </w:r>
            <w:proofErr w:type="spellEnd"/>
            <w:r w:rsidRPr="0054189F">
              <w:rPr>
                <w:rFonts w:ascii="Consolas" w:eastAsia="Times New Roman" w:hAnsi="Consolas"/>
                <w:color w:val="A31515"/>
                <w:sz w:val="18"/>
                <w:szCs w:val="18"/>
                <w:lang w:val="en-ID" w:eastAsia="ja-JP"/>
              </w:rPr>
              <w:t>"</w:t>
            </w:r>
            <w:r w:rsidRPr="0054189F">
              <w:rPr>
                <w:rFonts w:ascii="Consolas" w:eastAsia="Times New Roman" w:hAnsi="Consolas"/>
                <w:color w:val="3B3B3B"/>
                <w:sz w:val="18"/>
                <w:szCs w:val="18"/>
                <w:lang w:val="en-ID" w:eastAsia="ja-JP"/>
              </w:rPr>
              <w:t xml:space="preserve">, </w:t>
            </w:r>
          </w:p>
          <w:p w14:paraId="009230BA" w14:textId="6DEB482E" w:rsidR="0054189F" w:rsidRPr="0054189F" w:rsidRDefault="00445C8B"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Pr>
                <w:rFonts w:ascii="Consolas" w:eastAsia="Times New Roman" w:hAnsi="Consolas"/>
                <w:color w:val="3B3B3B"/>
                <w:sz w:val="18"/>
                <w:szCs w:val="18"/>
                <w:lang w:val="en-ID" w:eastAsia="ja-JP"/>
              </w:rPr>
              <w:t xml:space="preserve">      </w:t>
            </w:r>
            <w:proofErr w:type="spellStart"/>
            <w:r w:rsidR="0054189F" w:rsidRPr="0054189F">
              <w:rPr>
                <w:rFonts w:ascii="Consolas" w:eastAsia="Times New Roman" w:hAnsi="Consolas"/>
                <w:color w:val="3B3B3B"/>
                <w:sz w:val="18"/>
                <w:szCs w:val="18"/>
                <w:lang w:val="en-ID" w:eastAsia="ja-JP"/>
              </w:rPr>
              <w:t>recordedDHTLeftHumidity</w:t>
            </w:r>
            <w:proofErr w:type="spellEnd"/>
            <w:r w:rsidR="0054189F" w:rsidRPr="0054189F">
              <w:rPr>
                <w:rFonts w:ascii="Consolas" w:eastAsia="Times New Roman" w:hAnsi="Consolas"/>
                <w:color w:val="3B3B3B"/>
                <w:sz w:val="18"/>
                <w:szCs w:val="18"/>
                <w:lang w:val="en-ID" w:eastAsia="ja-JP"/>
              </w:rPr>
              <w:t>);</w:t>
            </w:r>
          </w:p>
          <w:p w14:paraId="0363FE54"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"Left Temperature..."</w:t>
            </w:r>
            <w:r w:rsidRPr="0054189F">
              <w:rPr>
                <w:rFonts w:ascii="Consolas" w:eastAsia="Times New Roman" w:hAnsi="Consolas"/>
                <w:color w:val="3B3B3B"/>
                <w:sz w:val="18"/>
                <w:szCs w:val="18"/>
                <w:lang w:val="en-ID" w:eastAsia="ja-JP"/>
              </w:rPr>
              <w:t>);</w:t>
            </w:r>
          </w:p>
          <w:p w14:paraId="1C50DF59" w14:textId="77777777" w:rsidR="00445C8B"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database</w:t>
            </w:r>
            <w:r w:rsidRPr="0054189F">
              <w:rPr>
                <w:rFonts w:ascii="Consolas" w:eastAsia="Times New Roman" w:hAnsi="Consolas"/>
                <w:color w:val="3B3B3B"/>
                <w:sz w:val="18"/>
                <w:szCs w:val="18"/>
                <w:lang w:val="en-ID" w:eastAsia="ja-JP"/>
              </w:rPr>
              <w:t>.</w:t>
            </w:r>
            <w:r w:rsidRPr="0054189F">
              <w:rPr>
                <w:rFonts w:ascii="Consolas" w:eastAsia="Times New Roman" w:hAnsi="Consolas"/>
                <w:color w:val="001080"/>
                <w:sz w:val="18"/>
                <w:szCs w:val="18"/>
                <w:lang w:val="en-ID" w:eastAsia="ja-JP"/>
              </w:rPr>
              <w:t>set</w:t>
            </w:r>
            <w:proofErr w:type="spellEnd"/>
            <w:r w:rsidRPr="0054189F">
              <w:rPr>
                <w:rFonts w:ascii="Consolas" w:eastAsia="Times New Roman" w:hAnsi="Consolas"/>
                <w:color w:val="000000"/>
                <w:sz w:val="18"/>
                <w:szCs w:val="18"/>
                <w:lang w:val="en-ID" w:eastAsia="ja-JP"/>
              </w:rPr>
              <w:t>&lt;</w:t>
            </w:r>
            <w:r w:rsidRPr="0054189F">
              <w:rPr>
                <w:rFonts w:ascii="Consolas" w:eastAsia="Times New Roman" w:hAnsi="Consolas"/>
                <w:color w:val="0000FF"/>
                <w:sz w:val="18"/>
                <w:szCs w:val="18"/>
                <w:lang w:val="en-ID" w:eastAsia="ja-JP"/>
              </w:rPr>
              <w:t>double</w:t>
            </w:r>
            <w:proofErr w:type="gramStart"/>
            <w:r w:rsidRPr="0054189F">
              <w:rPr>
                <w:rFonts w:ascii="Consolas" w:eastAsia="Times New Roman" w:hAnsi="Consolas"/>
                <w:color w:val="000000"/>
                <w:sz w:val="18"/>
                <w:szCs w:val="18"/>
                <w:lang w:val="en-ID" w:eastAsia="ja-JP"/>
              </w:rPr>
              <w:t>&gt;</w:t>
            </w:r>
            <w:r w:rsidRPr="0054189F">
              <w:rPr>
                <w:rFonts w:ascii="Consolas" w:eastAsia="Times New Roman" w:hAnsi="Consolas"/>
                <w:color w:val="3B3B3B"/>
                <w:sz w:val="18"/>
                <w:szCs w:val="18"/>
                <w:lang w:val="en-ID" w:eastAsia="ja-JP"/>
              </w:rPr>
              <w:t>(</w:t>
            </w:r>
            <w:proofErr w:type="spellStart"/>
            <w:proofErr w:type="gramEnd"/>
            <w:r w:rsidRPr="0054189F">
              <w:rPr>
                <w:rFonts w:ascii="Consolas" w:eastAsia="Times New Roman" w:hAnsi="Consolas"/>
                <w:color w:val="3B3B3B"/>
                <w:sz w:val="18"/>
                <w:szCs w:val="18"/>
                <w:lang w:val="en-ID" w:eastAsia="ja-JP"/>
              </w:rPr>
              <w:t>clientRealtime</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A31515"/>
                <w:sz w:val="18"/>
                <w:szCs w:val="18"/>
                <w:lang w:val="en-ID" w:eastAsia="ja-JP"/>
              </w:rPr>
              <w:t>"/</w:t>
            </w:r>
            <w:proofErr w:type="spellStart"/>
            <w:r w:rsidRPr="0054189F">
              <w:rPr>
                <w:rFonts w:ascii="Consolas" w:eastAsia="Times New Roman" w:hAnsi="Consolas"/>
                <w:color w:val="A31515"/>
                <w:sz w:val="18"/>
                <w:szCs w:val="18"/>
                <w:lang w:val="en-ID" w:eastAsia="ja-JP"/>
              </w:rPr>
              <w:t>leftTemperature</w:t>
            </w:r>
            <w:proofErr w:type="spellEnd"/>
            <w:r w:rsidRPr="0054189F">
              <w:rPr>
                <w:rFonts w:ascii="Consolas" w:eastAsia="Times New Roman" w:hAnsi="Consolas"/>
                <w:color w:val="A31515"/>
                <w:sz w:val="18"/>
                <w:szCs w:val="18"/>
                <w:lang w:val="en-ID" w:eastAsia="ja-JP"/>
              </w:rPr>
              <w:t>"</w:t>
            </w:r>
            <w:r w:rsidRPr="0054189F">
              <w:rPr>
                <w:rFonts w:ascii="Consolas" w:eastAsia="Times New Roman" w:hAnsi="Consolas"/>
                <w:color w:val="3B3B3B"/>
                <w:sz w:val="18"/>
                <w:szCs w:val="18"/>
                <w:lang w:val="en-ID" w:eastAsia="ja-JP"/>
              </w:rPr>
              <w:t xml:space="preserve">, </w:t>
            </w:r>
          </w:p>
          <w:p w14:paraId="2E209D2E" w14:textId="32FB3D0B" w:rsidR="0054189F" w:rsidRPr="0054189F" w:rsidRDefault="00445C8B"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Pr>
                <w:rFonts w:ascii="Consolas" w:eastAsia="Times New Roman" w:hAnsi="Consolas"/>
                <w:color w:val="3B3B3B"/>
                <w:sz w:val="18"/>
                <w:szCs w:val="18"/>
                <w:lang w:val="en-ID" w:eastAsia="ja-JP"/>
              </w:rPr>
              <w:t xml:space="preserve">      </w:t>
            </w:r>
            <w:proofErr w:type="spellStart"/>
            <w:r w:rsidR="0054189F" w:rsidRPr="0054189F">
              <w:rPr>
                <w:rFonts w:ascii="Consolas" w:eastAsia="Times New Roman" w:hAnsi="Consolas"/>
                <w:color w:val="3B3B3B"/>
                <w:sz w:val="18"/>
                <w:szCs w:val="18"/>
                <w:lang w:val="en-ID" w:eastAsia="ja-JP"/>
              </w:rPr>
              <w:t>recordedDHTLeftTemperature</w:t>
            </w:r>
            <w:proofErr w:type="spellEnd"/>
            <w:r w:rsidR="0054189F" w:rsidRPr="0054189F">
              <w:rPr>
                <w:rFonts w:ascii="Consolas" w:eastAsia="Times New Roman" w:hAnsi="Consolas"/>
                <w:color w:val="3B3B3B"/>
                <w:sz w:val="18"/>
                <w:szCs w:val="18"/>
                <w:lang w:val="en-ID" w:eastAsia="ja-JP"/>
              </w:rPr>
              <w:t>);</w:t>
            </w:r>
          </w:p>
          <w:p w14:paraId="343AC9AF"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"Right Humidity..."</w:t>
            </w:r>
            <w:r w:rsidRPr="0054189F">
              <w:rPr>
                <w:rFonts w:ascii="Consolas" w:eastAsia="Times New Roman" w:hAnsi="Consolas"/>
                <w:color w:val="3B3B3B"/>
                <w:sz w:val="18"/>
                <w:szCs w:val="18"/>
                <w:lang w:val="en-ID" w:eastAsia="ja-JP"/>
              </w:rPr>
              <w:t>);</w:t>
            </w:r>
          </w:p>
          <w:p w14:paraId="1835DDDB" w14:textId="77777777" w:rsidR="00445C8B"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database</w:t>
            </w:r>
            <w:r w:rsidRPr="0054189F">
              <w:rPr>
                <w:rFonts w:ascii="Consolas" w:eastAsia="Times New Roman" w:hAnsi="Consolas"/>
                <w:color w:val="3B3B3B"/>
                <w:sz w:val="18"/>
                <w:szCs w:val="18"/>
                <w:lang w:val="en-ID" w:eastAsia="ja-JP"/>
              </w:rPr>
              <w:t>.</w:t>
            </w:r>
            <w:r w:rsidRPr="0054189F">
              <w:rPr>
                <w:rFonts w:ascii="Consolas" w:eastAsia="Times New Roman" w:hAnsi="Consolas"/>
                <w:color w:val="001080"/>
                <w:sz w:val="18"/>
                <w:szCs w:val="18"/>
                <w:lang w:val="en-ID" w:eastAsia="ja-JP"/>
              </w:rPr>
              <w:t>set</w:t>
            </w:r>
            <w:proofErr w:type="spellEnd"/>
            <w:r w:rsidRPr="0054189F">
              <w:rPr>
                <w:rFonts w:ascii="Consolas" w:eastAsia="Times New Roman" w:hAnsi="Consolas"/>
                <w:color w:val="000000"/>
                <w:sz w:val="18"/>
                <w:szCs w:val="18"/>
                <w:lang w:val="en-ID" w:eastAsia="ja-JP"/>
              </w:rPr>
              <w:t>&lt;</w:t>
            </w:r>
            <w:r w:rsidRPr="0054189F">
              <w:rPr>
                <w:rFonts w:ascii="Consolas" w:eastAsia="Times New Roman" w:hAnsi="Consolas"/>
                <w:color w:val="0000FF"/>
                <w:sz w:val="18"/>
                <w:szCs w:val="18"/>
                <w:lang w:val="en-ID" w:eastAsia="ja-JP"/>
              </w:rPr>
              <w:t>double</w:t>
            </w:r>
            <w:proofErr w:type="gramStart"/>
            <w:r w:rsidRPr="0054189F">
              <w:rPr>
                <w:rFonts w:ascii="Consolas" w:eastAsia="Times New Roman" w:hAnsi="Consolas"/>
                <w:color w:val="000000"/>
                <w:sz w:val="18"/>
                <w:szCs w:val="18"/>
                <w:lang w:val="en-ID" w:eastAsia="ja-JP"/>
              </w:rPr>
              <w:t>&gt;</w:t>
            </w:r>
            <w:r w:rsidRPr="0054189F">
              <w:rPr>
                <w:rFonts w:ascii="Consolas" w:eastAsia="Times New Roman" w:hAnsi="Consolas"/>
                <w:color w:val="3B3B3B"/>
                <w:sz w:val="18"/>
                <w:szCs w:val="18"/>
                <w:lang w:val="en-ID" w:eastAsia="ja-JP"/>
              </w:rPr>
              <w:t>(</w:t>
            </w:r>
            <w:proofErr w:type="spellStart"/>
            <w:proofErr w:type="gramEnd"/>
            <w:r w:rsidRPr="0054189F">
              <w:rPr>
                <w:rFonts w:ascii="Consolas" w:eastAsia="Times New Roman" w:hAnsi="Consolas"/>
                <w:color w:val="3B3B3B"/>
                <w:sz w:val="18"/>
                <w:szCs w:val="18"/>
                <w:lang w:val="en-ID" w:eastAsia="ja-JP"/>
              </w:rPr>
              <w:t>clientRealtime</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A31515"/>
                <w:sz w:val="18"/>
                <w:szCs w:val="18"/>
                <w:lang w:val="en-ID" w:eastAsia="ja-JP"/>
              </w:rPr>
              <w:t>"/</w:t>
            </w:r>
            <w:proofErr w:type="spellStart"/>
            <w:r w:rsidRPr="0054189F">
              <w:rPr>
                <w:rFonts w:ascii="Consolas" w:eastAsia="Times New Roman" w:hAnsi="Consolas"/>
                <w:color w:val="A31515"/>
                <w:sz w:val="18"/>
                <w:szCs w:val="18"/>
                <w:lang w:val="en-ID" w:eastAsia="ja-JP"/>
              </w:rPr>
              <w:t>rightHumidity</w:t>
            </w:r>
            <w:proofErr w:type="spellEnd"/>
            <w:r w:rsidRPr="0054189F">
              <w:rPr>
                <w:rFonts w:ascii="Consolas" w:eastAsia="Times New Roman" w:hAnsi="Consolas"/>
                <w:color w:val="A31515"/>
                <w:sz w:val="18"/>
                <w:szCs w:val="18"/>
                <w:lang w:val="en-ID" w:eastAsia="ja-JP"/>
              </w:rPr>
              <w:t>"</w:t>
            </w:r>
            <w:r w:rsidRPr="0054189F">
              <w:rPr>
                <w:rFonts w:ascii="Consolas" w:eastAsia="Times New Roman" w:hAnsi="Consolas"/>
                <w:color w:val="3B3B3B"/>
                <w:sz w:val="18"/>
                <w:szCs w:val="18"/>
                <w:lang w:val="en-ID" w:eastAsia="ja-JP"/>
              </w:rPr>
              <w:t xml:space="preserve">, </w:t>
            </w:r>
          </w:p>
          <w:p w14:paraId="4E57FC34" w14:textId="232BA0F4" w:rsidR="0054189F" w:rsidRPr="0054189F" w:rsidRDefault="00445C8B"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Pr>
                <w:rFonts w:ascii="Consolas" w:eastAsia="Times New Roman" w:hAnsi="Consolas"/>
                <w:color w:val="3B3B3B"/>
                <w:sz w:val="18"/>
                <w:szCs w:val="18"/>
                <w:lang w:val="en-ID" w:eastAsia="ja-JP"/>
              </w:rPr>
              <w:t xml:space="preserve">      </w:t>
            </w:r>
            <w:proofErr w:type="spellStart"/>
            <w:r w:rsidR="0054189F" w:rsidRPr="0054189F">
              <w:rPr>
                <w:rFonts w:ascii="Consolas" w:eastAsia="Times New Roman" w:hAnsi="Consolas"/>
                <w:color w:val="3B3B3B"/>
                <w:sz w:val="18"/>
                <w:szCs w:val="18"/>
                <w:lang w:val="en-ID" w:eastAsia="ja-JP"/>
              </w:rPr>
              <w:t>recordedDHTRightHumidity</w:t>
            </w:r>
            <w:proofErr w:type="spellEnd"/>
            <w:r w:rsidR="0054189F" w:rsidRPr="0054189F">
              <w:rPr>
                <w:rFonts w:ascii="Consolas" w:eastAsia="Times New Roman" w:hAnsi="Consolas"/>
                <w:color w:val="3B3B3B"/>
                <w:sz w:val="18"/>
                <w:szCs w:val="18"/>
                <w:lang w:val="en-ID" w:eastAsia="ja-JP"/>
              </w:rPr>
              <w:t>);</w:t>
            </w:r>
          </w:p>
          <w:p w14:paraId="20732CE0"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"Right Temperature..."</w:t>
            </w:r>
            <w:r w:rsidRPr="0054189F">
              <w:rPr>
                <w:rFonts w:ascii="Consolas" w:eastAsia="Times New Roman" w:hAnsi="Consolas"/>
                <w:color w:val="3B3B3B"/>
                <w:sz w:val="18"/>
                <w:szCs w:val="18"/>
                <w:lang w:val="en-ID" w:eastAsia="ja-JP"/>
              </w:rPr>
              <w:t>);</w:t>
            </w:r>
          </w:p>
          <w:p w14:paraId="7FE553C1" w14:textId="77777777" w:rsidR="00445C8B"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database</w:t>
            </w:r>
            <w:r w:rsidRPr="0054189F">
              <w:rPr>
                <w:rFonts w:ascii="Consolas" w:eastAsia="Times New Roman" w:hAnsi="Consolas"/>
                <w:color w:val="3B3B3B"/>
                <w:sz w:val="18"/>
                <w:szCs w:val="18"/>
                <w:lang w:val="en-ID" w:eastAsia="ja-JP"/>
              </w:rPr>
              <w:t>.</w:t>
            </w:r>
            <w:r w:rsidRPr="0054189F">
              <w:rPr>
                <w:rFonts w:ascii="Consolas" w:eastAsia="Times New Roman" w:hAnsi="Consolas"/>
                <w:color w:val="001080"/>
                <w:sz w:val="18"/>
                <w:szCs w:val="18"/>
                <w:lang w:val="en-ID" w:eastAsia="ja-JP"/>
              </w:rPr>
              <w:t>set</w:t>
            </w:r>
            <w:proofErr w:type="spellEnd"/>
            <w:r w:rsidRPr="0054189F">
              <w:rPr>
                <w:rFonts w:ascii="Consolas" w:eastAsia="Times New Roman" w:hAnsi="Consolas"/>
                <w:color w:val="000000"/>
                <w:sz w:val="18"/>
                <w:szCs w:val="18"/>
                <w:lang w:val="en-ID" w:eastAsia="ja-JP"/>
              </w:rPr>
              <w:t>&lt;</w:t>
            </w:r>
            <w:r w:rsidRPr="0054189F">
              <w:rPr>
                <w:rFonts w:ascii="Consolas" w:eastAsia="Times New Roman" w:hAnsi="Consolas"/>
                <w:color w:val="0000FF"/>
                <w:sz w:val="18"/>
                <w:szCs w:val="18"/>
                <w:lang w:val="en-ID" w:eastAsia="ja-JP"/>
              </w:rPr>
              <w:t>double</w:t>
            </w:r>
            <w:proofErr w:type="gramStart"/>
            <w:r w:rsidRPr="0054189F">
              <w:rPr>
                <w:rFonts w:ascii="Consolas" w:eastAsia="Times New Roman" w:hAnsi="Consolas"/>
                <w:color w:val="000000"/>
                <w:sz w:val="18"/>
                <w:szCs w:val="18"/>
                <w:lang w:val="en-ID" w:eastAsia="ja-JP"/>
              </w:rPr>
              <w:t>&gt;</w:t>
            </w:r>
            <w:r w:rsidRPr="0054189F">
              <w:rPr>
                <w:rFonts w:ascii="Consolas" w:eastAsia="Times New Roman" w:hAnsi="Consolas"/>
                <w:color w:val="3B3B3B"/>
                <w:sz w:val="18"/>
                <w:szCs w:val="18"/>
                <w:lang w:val="en-ID" w:eastAsia="ja-JP"/>
              </w:rPr>
              <w:t>(</w:t>
            </w:r>
            <w:proofErr w:type="spellStart"/>
            <w:proofErr w:type="gramEnd"/>
            <w:r w:rsidRPr="0054189F">
              <w:rPr>
                <w:rFonts w:ascii="Consolas" w:eastAsia="Times New Roman" w:hAnsi="Consolas"/>
                <w:color w:val="3B3B3B"/>
                <w:sz w:val="18"/>
                <w:szCs w:val="18"/>
                <w:lang w:val="en-ID" w:eastAsia="ja-JP"/>
              </w:rPr>
              <w:t>clientRealtime</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A31515"/>
                <w:sz w:val="18"/>
                <w:szCs w:val="18"/>
                <w:lang w:val="en-ID" w:eastAsia="ja-JP"/>
              </w:rPr>
              <w:t>"/</w:t>
            </w:r>
            <w:proofErr w:type="spellStart"/>
            <w:r w:rsidRPr="0054189F">
              <w:rPr>
                <w:rFonts w:ascii="Consolas" w:eastAsia="Times New Roman" w:hAnsi="Consolas"/>
                <w:color w:val="A31515"/>
                <w:sz w:val="18"/>
                <w:szCs w:val="18"/>
                <w:lang w:val="en-ID" w:eastAsia="ja-JP"/>
              </w:rPr>
              <w:t>rightTemperature</w:t>
            </w:r>
            <w:proofErr w:type="spellEnd"/>
            <w:r w:rsidRPr="0054189F">
              <w:rPr>
                <w:rFonts w:ascii="Consolas" w:eastAsia="Times New Roman" w:hAnsi="Consolas"/>
                <w:color w:val="A31515"/>
                <w:sz w:val="18"/>
                <w:szCs w:val="18"/>
                <w:lang w:val="en-ID" w:eastAsia="ja-JP"/>
              </w:rPr>
              <w:t>"</w:t>
            </w:r>
            <w:r w:rsidRPr="0054189F">
              <w:rPr>
                <w:rFonts w:ascii="Consolas" w:eastAsia="Times New Roman" w:hAnsi="Consolas"/>
                <w:color w:val="3B3B3B"/>
                <w:sz w:val="18"/>
                <w:szCs w:val="18"/>
                <w:lang w:val="en-ID" w:eastAsia="ja-JP"/>
              </w:rPr>
              <w:t xml:space="preserve">, </w:t>
            </w:r>
          </w:p>
          <w:p w14:paraId="7D8D3E3A" w14:textId="58064D3D" w:rsidR="0054189F" w:rsidRPr="0054189F" w:rsidRDefault="00445C8B"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Pr>
                <w:rFonts w:ascii="Consolas" w:eastAsia="Times New Roman" w:hAnsi="Consolas"/>
                <w:color w:val="3B3B3B"/>
                <w:sz w:val="18"/>
                <w:szCs w:val="18"/>
                <w:lang w:val="en-ID" w:eastAsia="ja-JP"/>
              </w:rPr>
              <w:t xml:space="preserve">      </w:t>
            </w:r>
            <w:proofErr w:type="spellStart"/>
            <w:r w:rsidR="0054189F" w:rsidRPr="0054189F">
              <w:rPr>
                <w:rFonts w:ascii="Consolas" w:eastAsia="Times New Roman" w:hAnsi="Consolas"/>
                <w:color w:val="3B3B3B"/>
                <w:sz w:val="18"/>
                <w:szCs w:val="18"/>
                <w:lang w:val="en-ID" w:eastAsia="ja-JP"/>
              </w:rPr>
              <w:t>recordedDHTRightTemperature</w:t>
            </w:r>
            <w:proofErr w:type="spellEnd"/>
            <w:r w:rsidR="0054189F" w:rsidRPr="0054189F">
              <w:rPr>
                <w:rFonts w:ascii="Consolas" w:eastAsia="Times New Roman" w:hAnsi="Consolas"/>
                <w:color w:val="3B3B3B"/>
                <w:sz w:val="18"/>
                <w:szCs w:val="18"/>
                <w:lang w:val="en-ID" w:eastAsia="ja-JP"/>
              </w:rPr>
              <w:t>);</w:t>
            </w:r>
          </w:p>
          <w:p w14:paraId="2E992165"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 "</w:t>
            </w:r>
            <w:r w:rsidRPr="0054189F">
              <w:rPr>
                <w:rFonts w:ascii="Consolas" w:eastAsia="Times New Roman" w:hAnsi="Consolas"/>
                <w:color w:val="3B3B3B"/>
                <w:sz w:val="18"/>
                <w:szCs w:val="18"/>
                <w:lang w:val="en-ID" w:eastAsia="ja-JP"/>
              </w:rPr>
              <w:t>);</w:t>
            </w:r>
          </w:p>
          <w:p w14:paraId="5CDBB8A1" w14:textId="30CE316D"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w:t>
            </w:r>
          </w:p>
          <w:p w14:paraId="7446EEA6"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008000"/>
                <w:sz w:val="18"/>
                <w:szCs w:val="18"/>
                <w:lang w:val="en-ID" w:eastAsia="ja-JP"/>
              </w:rPr>
              <w:t>  //...</w:t>
            </w:r>
          </w:p>
          <w:p w14:paraId="646081C9" w14:textId="25255225" w:rsidR="0054189F" w:rsidRPr="00325E19" w:rsidRDefault="0054189F"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w:t>
            </w:r>
          </w:p>
        </w:tc>
      </w:tr>
    </w:tbl>
    <w:p w14:paraId="5F6BB79A" w14:textId="02455D1E" w:rsidR="006F1C28" w:rsidRDefault="00A62357" w:rsidP="00A62357">
      <w:pPr>
        <w:pStyle w:val="Caption"/>
      </w:pPr>
      <w:bookmarkStart w:id="46" w:name="_Ref186034637"/>
      <w:r>
        <w:t xml:space="preserve">Gambar </w:t>
      </w:r>
      <w:r w:rsidR="003E33A8">
        <w:fldChar w:fldCharType="begin"/>
      </w:r>
      <w:r w:rsidR="003E33A8">
        <w:instrText xml:space="preserve"> STYLEREF 1 \s </w:instrText>
      </w:r>
      <w:r w:rsidR="003E33A8">
        <w:fldChar w:fldCharType="separate"/>
      </w:r>
      <w:r w:rsidR="009E57D1">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9E57D1">
        <w:rPr>
          <w:noProof/>
        </w:rPr>
        <w:t>14</w:t>
      </w:r>
      <w:r w:rsidR="003E33A8">
        <w:fldChar w:fldCharType="end"/>
      </w:r>
      <w:bookmarkEnd w:id="46"/>
      <w:r>
        <w:t xml:space="preserve"> Kode Program </w:t>
      </w:r>
      <w:proofErr w:type="spellStart"/>
      <w:r w:rsidR="00721683">
        <w:t>Mengecek</w:t>
      </w:r>
      <w:proofErr w:type="spellEnd"/>
      <w:r>
        <w:t xml:space="preserve"> dan </w:t>
      </w:r>
      <w:proofErr w:type="spellStart"/>
      <w:r>
        <w:t>Me</w:t>
      </w:r>
      <w:r w:rsidR="00721683">
        <w:t>nyimpan</w:t>
      </w:r>
      <w:proofErr w:type="spellEnd"/>
      <w:r w:rsidR="00721683">
        <w:t xml:space="preserve"> </w:t>
      </w:r>
      <w:proofErr w:type="spellStart"/>
      <w:r w:rsidR="00721683">
        <w:t>Rekaman</w:t>
      </w:r>
      <w:proofErr w:type="spellEnd"/>
    </w:p>
    <w:p w14:paraId="74D5C4A4" w14:textId="714AE342" w:rsidR="006F1C28" w:rsidRDefault="006F1C28" w:rsidP="009019AB">
      <w:pPr>
        <w:pStyle w:val="paragraf"/>
      </w:pPr>
    </w:p>
    <w:p w14:paraId="1E082567" w14:textId="79C46282" w:rsidR="0054189F" w:rsidRPr="00721683" w:rsidRDefault="00721683" w:rsidP="009019AB">
      <w:pPr>
        <w:pStyle w:val="paragraf"/>
      </w:pPr>
      <w:r>
        <w:lastRenderedPageBreak/>
        <w:t xml:space="preserve">Program </w:t>
      </w:r>
      <w:proofErr w:type="spellStart"/>
      <w:r>
        <w:t>menyimpan</w:t>
      </w:r>
      <w:proofErr w:type="spellEnd"/>
      <w:r>
        <w:t xml:space="preserve"> </w:t>
      </w:r>
      <w:proofErr w:type="spellStart"/>
      <w:r>
        <w:t>catatan</w:t>
      </w:r>
      <w:proofErr w:type="spellEnd"/>
      <w:r>
        <w:t xml:space="preserve"> </w:t>
      </w:r>
      <w:proofErr w:type="spellStart"/>
      <w:r>
        <w:t>rekaman</w:t>
      </w:r>
      <w:proofErr w:type="spellEnd"/>
      <w:r>
        <w:t xml:space="preserve"> ke </w:t>
      </w:r>
      <w:r>
        <w:rPr>
          <w:i/>
          <w:iCs/>
        </w:rPr>
        <w:t xml:space="preserve">Cloud </w:t>
      </w:r>
      <w:proofErr w:type="spellStart"/>
      <w:r>
        <w:rPr>
          <w:i/>
          <w:iCs/>
        </w:rPr>
        <w:t>Firestore</w:t>
      </w:r>
      <w:proofErr w:type="spellEnd"/>
      <w:r>
        <w:t xml:space="preserve"> </w:t>
      </w:r>
      <w:proofErr w:type="spellStart"/>
      <w:r>
        <w:t>setiap</w:t>
      </w:r>
      <w:proofErr w:type="spellEnd"/>
      <w:r>
        <w:t xml:space="preserve"> 10 </w:t>
      </w:r>
      <w:proofErr w:type="spellStart"/>
      <w:r>
        <w:t>detik</w:t>
      </w:r>
      <w:proofErr w:type="spellEnd"/>
      <w:r>
        <w:t xml:space="preserve">. </w:t>
      </w:r>
      <w:proofErr w:type="spellStart"/>
      <w:r>
        <w:t>Catatan</w:t>
      </w:r>
      <w:proofErr w:type="spellEnd"/>
      <w:r>
        <w:t xml:space="preserve"> </w:t>
      </w:r>
      <w:proofErr w:type="spellStart"/>
      <w:r>
        <w:t>memuat</w:t>
      </w:r>
      <w:proofErr w:type="spellEnd"/>
      <w:r>
        <w:t xml:space="preserve"> </w:t>
      </w:r>
      <w:proofErr w:type="spellStart"/>
      <w:r>
        <w:t>sisi</w:t>
      </w:r>
      <w:proofErr w:type="spellEnd"/>
      <w:r>
        <w:t xml:space="preserve"> DHT mana yang </w:t>
      </w:r>
      <w:proofErr w:type="spellStart"/>
      <w:r>
        <w:t>digunakan</w:t>
      </w:r>
      <w:proofErr w:type="spellEnd"/>
      <w:r>
        <w:t xml:space="preserve"> untuk </w:t>
      </w:r>
      <w:proofErr w:type="spellStart"/>
      <w:r>
        <w:t>rekaman</w:t>
      </w:r>
      <w:proofErr w:type="spellEnd"/>
      <w:r>
        <w:t xml:space="preserve">, </w:t>
      </w:r>
      <w:proofErr w:type="spellStart"/>
      <w:r>
        <w:t>tingkat</w:t>
      </w:r>
      <w:proofErr w:type="spellEnd"/>
      <w:r>
        <w:t xml:space="preserve"> </w:t>
      </w:r>
      <w:proofErr w:type="spellStart"/>
      <w:r>
        <w:t>kelembaban</w:t>
      </w:r>
      <w:proofErr w:type="spellEnd"/>
      <w:r>
        <w:t xml:space="preserve"> dan </w:t>
      </w:r>
      <w:proofErr w:type="spellStart"/>
      <w:r>
        <w:t>suhu</w:t>
      </w:r>
      <w:proofErr w:type="spellEnd"/>
      <w:r>
        <w:t xml:space="preserve"> yang </w:t>
      </w:r>
      <w:proofErr w:type="spellStart"/>
      <w:r>
        <w:t>direkam</w:t>
      </w:r>
      <w:proofErr w:type="spellEnd"/>
      <w:r>
        <w:t xml:space="preserve">, dan </w:t>
      </w:r>
      <w:proofErr w:type="spellStart"/>
      <w:r>
        <w:t>waktu</w:t>
      </w:r>
      <w:proofErr w:type="spellEnd"/>
      <w:r>
        <w:t xml:space="preserve"> </w:t>
      </w:r>
      <w:proofErr w:type="spellStart"/>
      <w:r>
        <w:t>pengambilan</w:t>
      </w:r>
      <w:proofErr w:type="spellEnd"/>
      <w:r>
        <w:t xml:space="preserve"> </w:t>
      </w:r>
      <w:proofErr w:type="spellStart"/>
      <w:r>
        <w:t>rekaman</w:t>
      </w:r>
      <w:proofErr w:type="spellEnd"/>
      <w:r>
        <w:t xml:space="preserve">. Kode program untuk </w:t>
      </w:r>
      <w:proofErr w:type="spellStart"/>
      <w:r>
        <w:t>menyimpan</w:t>
      </w:r>
      <w:proofErr w:type="spellEnd"/>
      <w:r>
        <w:t xml:space="preserve"> </w:t>
      </w:r>
      <w:proofErr w:type="spellStart"/>
      <w:r>
        <w:t>catatan</w:t>
      </w:r>
      <w:proofErr w:type="spellEnd"/>
      <w:r>
        <w:t xml:space="preserve"> </w:t>
      </w:r>
      <w:proofErr w:type="spellStart"/>
      <w:r>
        <w:t>dilampirkan</w:t>
      </w:r>
      <w:proofErr w:type="spellEnd"/>
      <w:r>
        <w:t xml:space="preserve"> pada </w:t>
      </w:r>
      <w:r>
        <w:fldChar w:fldCharType="begin"/>
      </w:r>
      <w:r>
        <w:instrText xml:space="preserve"> REF _Ref186034777 \h </w:instrText>
      </w:r>
      <w:r>
        <w:fldChar w:fldCharType="separate"/>
      </w:r>
      <w:r w:rsidR="009E57D1">
        <w:t xml:space="preserve">Gambar </w:t>
      </w:r>
      <w:r w:rsidR="009E57D1">
        <w:rPr>
          <w:noProof/>
        </w:rPr>
        <w:t>3</w:t>
      </w:r>
      <w:r w:rsidR="009E57D1">
        <w:t>.</w:t>
      </w:r>
      <w:r w:rsidR="009E57D1">
        <w:rPr>
          <w:noProof/>
        </w:rPr>
        <w:t>15</w:t>
      </w:r>
      <w:r>
        <w:fldChar w:fldCharType="end"/>
      </w:r>
      <w:r>
        <w:t>.</w:t>
      </w:r>
    </w:p>
    <w:tbl>
      <w:tblPr>
        <w:tblStyle w:val="TableGrid"/>
        <w:tblW w:w="0" w:type="auto"/>
        <w:tblCellMar>
          <w:top w:w="115" w:type="dxa"/>
          <w:bottom w:w="115" w:type="dxa"/>
        </w:tblCellMar>
        <w:tblLook w:val="04A0" w:firstRow="1" w:lastRow="0" w:firstColumn="1" w:lastColumn="0" w:noHBand="0" w:noVBand="1"/>
      </w:tblPr>
      <w:tblGrid>
        <w:gridCol w:w="7927"/>
      </w:tblGrid>
      <w:tr w:rsidR="0054189F" w:rsidRPr="0054189F" w14:paraId="31C8CFD0" w14:textId="77777777" w:rsidTr="00325E19">
        <w:tc>
          <w:tcPr>
            <w:tcW w:w="7927" w:type="dxa"/>
          </w:tcPr>
          <w:p w14:paraId="350D9B50"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0000FF"/>
                <w:sz w:val="18"/>
                <w:szCs w:val="18"/>
                <w:lang w:val="en-ID" w:eastAsia="ja-JP"/>
              </w:rPr>
              <w:t>void</w:t>
            </w:r>
            <w:r w:rsidRPr="0054189F">
              <w:rPr>
                <w:rFonts w:ascii="Consolas" w:eastAsia="Times New Roman" w:hAnsi="Consolas"/>
                <w:color w:val="3B3B3B"/>
                <w:sz w:val="18"/>
                <w:szCs w:val="18"/>
                <w:lang w:val="en-ID" w:eastAsia="ja-JP"/>
              </w:rPr>
              <w:t xml:space="preserve"> </w:t>
            </w:r>
            <w:proofErr w:type="gramStart"/>
            <w:r w:rsidRPr="0054189F">
              <w:rPr>
                <w:rFonts w:ascii="Consolas" w:eastAsia="Times New Roman" w:hAnsi="Consolas"/>
                <w:color w:val="795E26"/>
                <w:sz w:val="18"/>
                <w:szCs w:val="18"/>
                <w:lang w:val="en-ID" w:eastAsia="ja-JP"/>
              </w:rPr>
              <w:t>loop</w:t>
            </w:r>
            <w:r w:rsidRPr="0054189F">
              <w:rPr>
                <w:rFonts w:ascii="Consolas" w:eastAsia="Times New Roman" w:hAnsi="Consolas"/>
                <w:color w:val="3B3B3B"/>
                <w:sz w:val="18"/>
                <w:szCs w:val="18"/>
                <w:lang w:val="en-ID" w:eastAsia="ja-JP"/>
              </w:rPr>
              <w:t>(</w:t>
            </w:r>
            <w:proofErr w:type="gramEnd"/>
            <w:r w:rsidRPr="0054189F">
              <w:rPr>
                <w:rFonts w:ascii="Consolas" w:eastAsia="Times New Roman" w:hAnsi="Consolas"/>
                <w:color w:val="3B3B3B"/>
                <w:sz w:val="18"/>
                <w:szCs w:val="18"/>
                <w:lang w:val="en-ID" w:eastAsia="ja-JP"/>
              </w:rPr>
              <w:t>) {</w:t>
            </w:r>
          </w:p>
          <w:p w14:paraId="660C2AC5" w14:textId="2EE78C49" w:rsidR="0054189F" w:rsidRDefault="0054189F" w:rsidP="00445C8B">
            <w:pPr>
              <w:shd w:val="clear" w:color="auto" w:fill="FFFFFF"/>
              <w:suppressAutoHyphens w:val="0"/>
              <w:spacing w:after="0" w:line="240" w:lineRule="auto"/>
              <w:ind w:firstLine="192"/>
              <w:rPr>
                <w:rFonts w:ascii="Consolas" w:eastAsia="Times New Roman" w:hAnsi="Consolas"/>
                <w:color w:val="008000"/>
                <w:sz w:val="18"/>
                <w:szCs w:val="18"/>
                <w:lang w:val="en-ID" w:eastAsia="ja-JP"/>
              </w:rPr>
            </w:pPr>
            <w:r w:rsidRPr="0054189F">
              <w:rPr>
                <w:rFonts w:ascii="Consolas" w:eastAsia="Times New Roman" w:hAnsi="Consolas"/>
                <w:color w:val="008000"/>
                <w:sz w:val="18"/>
                <w:szCs w:val="18"/>
                <w:lang w:val="en-ID" w:eastAsia="ja-JP"/>
              </w:rPr>
              <w:t>//...</w:t>
            </w:r>
          </w:p>
          <w:p w14:paraId="73EEE581" w14:textId="77777777" w:rsidR="00445C8B" w:rsidRPr="0054189F" w:rsidRDefault="00445C8B" w:rsidP="00445C8B">
            <w:pPr>
              <w:shd w:val="clear" w:color="auto" w:fill="FFFFFF"/>
              <w:suppressAutoHyphens w:val="0"/>
              <w:spacing w:after="0" w:line="240" w:lineRule="auto"/>
              <w:ind w:firstLine="192"/>
              <w:rPr>
                <w:rFonts w:ascii="Consolas" w:eastAsia="Times New Roman" w:hAnsi="Consolas"/>
                <w:color w:val="3B3B3B"/>
                <w:sz w:val="18"/>
                <w:szCs w:val="18"/>
                <w:lang w:val="en-ID" w:eastAsia="ja-JP"/>
              </w:rPr>
            </w:pPr>
          </w:p>
          <w:p w14:paraId="7BD1B82E" w14:textId="0F909304"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008000"/>
                <w:sz w:val="18"/>
                <w:szCs w:val="18"/>
                <w:lang w:val="en-ID" w:eastAsia="ja-JP"/>
              </w:rPr>
              <w:t xml:space="preserve">  // </w:t>
            </w:r>
            <w:proofErr w:type="spellStart"/>
            <w:r w:rsidRPr="0054189F">
              <w:rPr>
                <w:rFonts w:ascii="Consolas" w:eastAsia="Times New Roman" w:hAnsi="Consolas"/>
                <w:color w:val="008000"/>
                <w:sz w:val="18"/>
                <w:szCs w:val="18"/>
                <w:lang w:val="en-ID" w:eastAsia="ja-JP"/>
              </w:rPr>
              <w:t>Simpan</w:t>
            </w:r>
            <w:proofErr w:type="spellEnd"/>
            <w:r w:rsidRPr="0054189F">
              <w:rPr>
                <w:rFonts w:ascii="Consolas" w:eastAsia="Times New Roman" w:hAnsi="Consolas"/>
                <w:color w:val="008000"/>
                <w:sz w:val="18"/>
                <w:szCs w:val="18"/>
                <w:lang w:val="en-ID" w:eastAsia="ja-JP"/>
              </w:rPr>
              <w:t xml:space="preserve"> </w:t>
            </w:r>
            <w:proofErr w:type="spellStart"/>
            <w:r w:rsidRPr="0054189F">
              <w:rPr>
                <w:rFonts w:ascii="Consolas" w:eastAsia="Times New Roman" w:hAnsi="Consolas"/>
                <w:color w:val="008000"/>
                <w:sz w:val="18"/>
                <w:szCs w:val="18"/>
                <w:lang w:val="en-ID" w:eastAsia="ja-JP"/>
              </w:rPr>
              <w:t>rekaman</w:t>
            </w:r>
            <w:proofErr w:type="spellEnd"/>
            <w:r w:rsidRPr="0054189F">
              <w:rPr>
                <w:rFonts w:ascii="Consolas" w:eastAsia="Times New Roman" w:hAnsi="Consolas"/>
                <w:color w:val="008000"/>
                <w:sz w:val="18"/>
                <w:szCs w:val="18"/>
                <w:lang w:val="en-ID" w:eastAsia="ja-JP"/>
              </w:rPr>
              <w:t xml:space="preserve"> </w:t>
            </w:r>
            <w:proofErr w:type="spellStart"/>
            <w:r w:rsidRPr="0054189F">
              <w:rPr>
                <w:rFonts w:ascii="Consolas" w:eastAsia="Times New Roman" w:hAnsi="Consolas"/>
                <w:color w:val="008000"/>
                <w:sz w:val="18"/>
                <w:szCs w:val="18"/>
                <w:lang w:val="en-ID" w:eastAsia="ja-JP"/>
              </w:rPr>
              <w:t>catatan</w:t>
            </w:r>
            <w:proofErr w:type="spellEnd"/>
            <w:r w:rsidRPr="0054189F">
              <w:rPr>
                <w:rFonts w:ascii="Consolas" w:eastAsia="Times New Roman" w:hAnsi="Consolas"/>
                <w:color w:val="008000"/>
                <w:sz w:val="18"/>
                <w:szCs w:val="18"/>
                <w:lang w:val="en-ID" w:eastAsia="ja-JP"/>
              </w:rPr>
              <w:t xml:space="preserve"> </w:t>
            </w:r>
            <w:proofErr w:type="spellStart"/>
            <w:r w:rsidRPr="0054189F">
              <w:rPr>
                <w:rFonts w:ascii="Consolas" w:eastAsia="Times New Roman" w:hAnsi="Consolas"/>
                <w:color w:val="008000"/>
                <w:sz w:val="18"/>
                <w:szCs w:val="18"/>
                <w:lang w:val="en-ID" w:eastAsia="ja-JP"/>
              </w:rPr>
              <w:t>ke</w:t>
            </w:r>
            <w:proofErr w:type="spellEnd"/>
            <w:r w:rsidRPr="0054189F">
              <w:rPr>
                <w:rFonts w:ascii="Consolas" w:eastAsia="Times New Roman" w:hAnsi="Consolas"/>
                <w:color w:val="008000"/>
                <w:sz w:val="18"/>
                <w:szCs w:val="18"/>
                <w:lang w:val="en-ID" w:eastAsia="ja-JP"/>
              </w:rPr>
              <w:t xml:space="preserve"> </w:t>
            </w:r>
            <w:r w:rsidR="00721683">
              <w:rPr>
                <w:rFonts w:ascii="Consolas" w:eastAsia="Times New Roman" w:hAnsi="Consolas"/>
                <w:color w:val="008000"/>
                <w:sz w:val="18"/>
                <w:szCs w:val="18"/>
                <w:lang w:val="en-ID" w:eastAsia="ja-JP"/>
              </w:rPr>
              <w:t xml:space="preserve">Cloud </w:t>
            </w:r>
            <w:proofErr w:type="spellStart"/>
            <w:r w:rsidRPr="0054189F">
              <w:rPr>
                <w:rFonts w:ascii="Consolas" w:eastAsia="Times New Roman" w:hAnsi="Consolas"/>
                <w:color w:val="008000"/>
                <w:sz w:val="18"/>
                <w:szCs w:val="18"/>
                <w:lang w:val="en-ID" w:eastAsia="ja-JP"/>
              </w:rPr>
              <w:t>Firestore</w:t>
            </w:r>
            <w:proofErr w:type="spellEnd"/>
          </w:p>
          <w:p w14:paraId="3793BD24"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AF00DB"/>
                <w:sz w:val="18"/>
                <w:szCs w:val="18"/>
                <w:lang w:val="en-ID" w:eastAsia="ja-JP"/>
              </w:rPr>
              <w:t>if</w:t>
            </w:r>
            <w:r w:rsidRPr="0054189F">
              <w:rPr>
                <w:rFonts w:ascii="Consolas" w:eastAsia="Times New Roman" w:hAnsi="Consolas"/>
                <w:color w:val="3B3B3B"/>
                <w:sz w:val="18"/>
                <w:szCs w:val="18"/>
                <w:lang w:val="en-ID" w:eastAsia="ja-JP"/>
              </w:rPr>
              <w:t xml:space="preserve"> (</w:t>
            </w:r>
            <w:proofErr w:type="spellStart"/>
            <w:proofErr w:type="gramStart"/>
            <w:r w:rsidRPr="0054189F">
              <w:rPr>
                <w:rFonts w:ascii="Consolas" w:eastAsia="Times New Roman" w:hAnsi="Consolas"/>
                <w:color w:val="795E26"/>
                <w:sz w:val="18"/>
                <w:szCs w:val="18"/>
                <w:lang w:val="en-ID" w:eastAsia="ja-JP"/>
              </w:rPr>
              <w:t>millis</w:t>
            </w:r>
            <w:proofErr w:type="spellEnd"/>
            <w:r w:rsidRPr="0054189F">
              <w:rPr>
                <w:rFonts w:ascii="Consolas" w:eastAsia="Times New Roman" w:hAnsi="Consolas"/>
                <w:color w:val="3B3B3B"/>
                <w:sz w:val="18"/>
                <w:szCs w:val="18"/>
                <w:lang w:val="en-ID" w:eastAsia="ja-JP"/>
              </w:rPr>
              <w:t>(</w:t>
            </w:r>
            <w:proofErr w:type="gram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3B3B3B"/>
                <w:sz w:val="18"/>
                <w:szCs w:val="18"/>
                <w:lang w:val="en-ID" w:eastAsia="ja-JP"/>
              </w:rPr>
              <w:t>lastFirestoreUpdate</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&gt;</w:t>
            </w: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FF"/>
                <w:sz w:val="18"/>
                <w:szCs w:val="18"/>
                <w:lang w:val="en-ID" w:eastAsia="ja-JP"/>
              </w:rPr>
              <w:t>RECORDS_INTERVAL</w:t>
            </w:r>
            <w:r w:rsidRPr="0054189F">
              <w:rPr>
                <w:rFonts w:ascii="Consolas" w:eastAsia="Times New Roman" w:hAnsi="Consolas"/>
                <w:color w:val="3B3B3B"/>
                <w:sz w:val="18"/>
                <w:szCs w:val="18"/>
                <w:lang w:val="en-ID" w:eastAsia="ja-JP"/>
              </w:rPr>
              <w:t>) {</w:t>
            </w:r>
          </w:p>
          <w:p w14:paraId="39CBCE71"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3B3B3B"/>
                <w:sz w:val="18"/>
                <w:szCs w:val="18"/>
                <w:lang w:val="en-ID" w:eastAsia="ja-JP"/>
              </w:rPr>
              <w:t>lastFirestoreUpdate</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proofErr w:type="spellStart"/>
            <w:proofErr w:type="gramStart"/>
            <w:r w:rsidRPr="0054189F">
              <w:rPr>
                <w:rFonts w:ascii="Consolas" w:eastAsia="Times New Roman" w:hAnsi="Consolas"/>
                <w:color w:val="795E26"/>
                <w:sz w:val="18"/>
                <w:szCs w:val="18"/>
                <w:lang w:val="en-ID" w:eastAsia="ja-JP"/>
              </w:rPr>
              <w:t>millis</w:t>
            </w:r>
            <w:proofErr w:type="spellEnd"/>
            <w:r w:rsidRPr="0054189F">
              <w:rPr>
                <w:rFonts w:ascii="Consolas" w:eastAsia="Times New Roman" w:hAnsi="Consolas"/>
                <w:color w:val="3B3B3B"/>
                <w:sz w:val="18"/>
                <w:szCs w:val="18"/>
                <w:lang w:val="en-ID" w:eastAsia="ja-JP"/>
              </w:rPr>
              <w:t>(</w:t>
            </w:r>
            <w:proofErr w:type="gramEnd"/>
            <w:r w:rsidRPr="0054189F">
              <w:rPr>
                <w:rFonts w:ascii="Consolas" w:eastAsia="Times New Roman" w:hAnsi="Consolas"/>
                <w:color w:val="3B3B3B"/>
                <w:sz w:val="18"/>
                <w:szCs w:val="18"/>
                <w:lang w:val="en-ID" w:eastAsia="ja-JP"/>
              </w:rPr>
              <w:t>);</w:t>
            </w:r>
          </w:p>
          <w:p w14:paraId="5ABBA003"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gramStart"/>
            <w:r w:rsidRPr="0054189F">
              <w:rPr>
                <w:rFonts w:ascii="Consolas" w:eastAsia="Times New Roman" w:hAnsi="Consolas"/>
                <w:color w:val="AF00DB"/>
                <w:sz w:val="18"/>
                <w:szCs w:val="18"/>
                <w:lang w:val="en-ID" w:eastAsia="ja-JP"/>
              </w:rPr>
              <w:t>for</w:t>
            </w:r>
            <w:r w:rsidRPr="0054189F">
              <w:rPr>
                <w:rFonts w:ascii="Consolas" w:eastAsia="Times New Roman" w:hAnsi="Consolas"/>
                <w:color w:val="3B3B3B"/>
                <w:sz w:val="18"/>
                <w:szCs w:val="18"/>
                <w:lang w:val="en-ID" w:eastAsia="ja-JP"/>
              </w:rPr>
              <w:t>(</w:t>
            </w:r>
            <w:proofErr w:type="gramEnd"/>
            <w:r w:rsidRPr="0054189F">
              <w:rPr>
                <w:rFonts w:ascii="Consolas" w:eastAsia="Times New Roman" w:hAnsi="Consolas"/>
                <w:color w:val="0000FF"/>
                <w:sz w:val="18"/>
                <w:szCs w:val="18"/>
                <w:lang w:val="en-ID" w:eastAsia="ja-JP"/>
              </w:rPr>
              <w:t>int</w:t>
            </w: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3B3B3B"/>
                <w:sz w:val="18"/>
                <w:szCs w:val="18"/>
                <w:lang w:val="en-ID" w:eastAsia="ja-JP"/>
              </w:rPr>
              <w:t>i</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98658"/>
                <w:sz w:val="18"/>
                <w:szCs w:val="18"/>
                <w:lang w:val="en-ID" w:eastAsia="ja-JP"/>
              </w:rPr>
              <w:t>0</w:t>
            </w: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3B3B3B"/>
                <w:sz w:val="18"/>
                <w:szCs w:val="18"/>
                <w:lang w:val="en-ID" w:eastAsia="ja-JP"/>
              </w:rPr>
              <w:t>i</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&lt;</w:t>
            </w: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98658"/>
                <w:sz w:val="18"/>
                <w:szCs w:val="18"/>
                <w:lang w:val="en-ID" w:eastAsia="ja-JP"/>
              </w:rPr>
              <w:t>2</w:t>
            </w: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3B3B3B"/>
                <w:sz w:val="18"/>
                <w:szCs w:val="18"/>
                <w:lang w:val="en-ID" w:eastAsia="ja-JP"/>
              </w:rPr>
              <w:t>i</w:t>
            </w:r>
            <w:proofErr w:type="spellEnd"/>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w:t>
            </w:r>
          </w:p>
          <w:p w14:paraId="6AF6808F"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008000"/>
                <w:sz w:val="18"/>
                <w:szCs w:val="18"/>
                <w:lang w:val="en-ID" w:eastAsia="ja-JP"/>
              </w:rPr>
              <w:t xml:space="preserve">      //.. </w:t>
            </w:r>
            <w:proofErr w:type="spellStart"/>
            <w:r w:rsidRPr="0054189F">
              <w:rPr>
                <w:rFonts w:ascii="Consolas" w:eastAsia="Times New Roman" w:hAnsi="Consolas"/>
                <w:color w:val="008000"/>
                <w:sz w:val="18"/>
                <w:szCs w:val="18"/>
                <w:lang w:val="en-ID" w:eastAsia="ja-JP"/>
              </w:rPr>
              <w:t>Susun</w:t>
            </w:r>
            <w:proofErr w:type="spellEnd"/>
            <w:r w:rsidRPr="0054189F">
              <w:rPr>
                <w:rFonts w:ascii="Consolas" w:eastAsia="Times New Roman" w:hAnsi="Consolas"/>
                <w:color w:val="008000"/>
                <w:sz w:val="18"/>
                <w:szCs w:val="18"/>
                <w:lang w:val="en-ID" w:eastAsia="ja-JP"/>
              </w:rPr>
              <w:t xml:space="preserve"> </w:t>
            </w:r>
            <w:proofErr w:type="spellStart"/>
            <w:r w:rsidRPr="0054189F">
              <w:rPr>
                <w:rFonts w:ascii="Consolas" w:eastAsia="Times New Roman" w:hAnsi="Consolas"/>
                <w:color w:val="008000"/>
                <w:sz w:val="18"/>
                <w:szCs w:val="18"/>
                <w:lang w:val="en-ID" w:eastAsia="ja-JP"/>
              </w:rPr>
              <w:t>jadi</w:t>
            </w:r>
            <w:proofErr w:type="spellEnd"/>
            <w:r w:rsidRPr="0054189F">
              <w:rPr>
                <w:rFonts w:ascii="Consolas" w:eastAsia="Times New Roman" w:hAnsi="Consolas"/>
                <w:color w:val="008000"/>
                <w:sz w:val="18"/>
                <w:szCs w:val="18"/>
                <w:lang w:val="en-ID" w:eastAsia="ja-JP"/>
              </w:rPr>
              <w:t xml:space="preserve"> 1 </w:t>
            </w:r>
            <w:proofErr w:type="spellStart"/>
            <w:r w:rsidRPr="0054189F">
              <w:rPr>
                <w:rFonts w:ascii="Consolas" w:eastAsia="Times New Roman" w:hAnsi="Consolas"/>
                <w:color w:val="008000"/>
                <w:sz w:val="18"/>
                <w:szCs w:val="18"/>
                <w:lang w:val="en-ID" w:eastAsia="ja-JP"/>
              </w:rPr>
              <w:t>dokumen</w:t>
            </w:r>
            <w:proofErr w:type="spellEnd"/>
          </w:p>
          <w:p w14:paraId="0DAED641"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"Saving recorded conditions..."</w:t>
            </w:r>
            <w:r w:rsidRPr="0054189F">
              <w:rPr>
                <w:rFonts w:ascii="Consolas" w:eastAsia="Times New Roman" w:hAnsi="Consolas"/>
                <w:color w:val="3B3B3B"/>
                <w:sz w:val="18"/>
                <w:szCs w:val="18"/>
                <w:lang w:val="en-ID" w:eastAsia="ja-JP"/>
              </w:rPr>
              <w:t>);</w:t>
            </w:r>
          </w:p>
          <w:p w14:paraId="075E2919"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"Timestamp..."</w:t>
            </w:r>
            <w:r w:rsidRPr="0054189F">
              <w:rPr>
                <w:rFonts w:ascii="Consolas" w:eastAsia="Times New Roman" w:hAnsi="Consolas"/>
                <w:color w:val="3B3B3B"/>
                <w:sz w:val="18"/>
                <w:szCs w:val="18"/>
                <w:lang w:val="en-ID" w:eastAsia="ja-JP"/>
              </w:rPr>
              <w:t>);</w:t>
            </w:r>
          </w:p>
          <w:p w14:paraId="425B6160"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gramStart"/>
            <w:r w:rsidRPr="0054189F">
              <w:rPr>
                <w:rFonts w:ascii="Consolas" w:eastAsia="Times New Roman" w:hAnsi="Consolas"/>
                <w:color w:val="267F99"/>
                <w:sz w:val="18"/>
                <w:szCs w:val="18"/>
                <w:lang w:val="en-ID" w:eastAsia="ja-JP"/>
              </w:rPr>
              <w:t>Values</w:t>
            </w:r>
            <w:r w:rsidRPr="0054189F">
              <w:rPr>
                <w:rFonts w:ascii="Consolas" w:eastAsia="Times New Roman" w:hAnsi="Consolas"/>
                <w:color w:val="3B3B3B"/>
                <w:sz w:val="18"/>
                <w:szCs w:val="18"/>
                <w:lang w:val="en-ID" w:eastAsia="ja-JP"/>
              </w:rPr>
              <w:t>::</w:t>
            </w:r>
            <w:proofErr w:type="spellStart"/>
            <w:proofErr w:type="gramEnd"/>
            <w:r w:rsidRPr="0054189F">
              <w:rPr>
                <w:rFonts w:ascii="Consolas" w:eastAsia="Times New Roman" w:hAnsi="Consolas"/>
                <w:color w:val="3B3B3B"/>
                <w:sz w:val="18"/>
                <w:szCs w:val="18"/>
                <w:lang w:val="en-ID" w:eastAsia="ja-JP"/>
              </w:rPr>
              <w:t>TimestampValue</w:t>
            </w:r>
            <w:proofErr w:type="spellEnd"/>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795E26"/>
                <w:sz w:val="18"/>
                <w:szCs w:val="18"/>
                <w:lang w:val="en-ID" w:eastAsia="ja-JP"/>
              </w:rPr>
              <w:t>recordTime</w:t>
            </w:r>
            <w:proofErr w:type="spellEnd"/>
            <w:r w:rsidRPr="0054189F">
              <w:rPr>
                <w:rFonts w:ascii="Consolas" w:eastAsia="Times New Roman" w:hAnsi="Consolas"/>
                <w:color w:val="3B3B3B"/>
                <w:sz w:val="18"/>
                <w:szCs w:val="18"/>
                <w:lang w:val="en-ID" w:eastAsia="ja-JP"/>
              </w:rPr>
              <w:t>(</w:t>
            </w:r>
            <w:proofErr w:type="spellStart"/>
            <w:r w:rsidRPr="0054189F">
              <w:rPr>
                <w:rFonts w:ascii="Consolas" w:eastAsia="Times New Roman" w:hAnsi="Consolas"/>
                <w:color w:val="795E26"/>
                <w:sz w:val="18"/>
                <w:szCs w:val="18"/>
                <w:lang w:val="en-ID" w:eastAsia="ja-JP"/>
              </w:rPr>
              <w:t>getTimestampString</w:t>
            </w:r>
            <w:proofErr w:type="spellEnd"/>
            <w:r w:rsidRPr="0054189F">
              <w:rPr>
                <w:rFonts w:ascii="Consolas" w:eastAsia="Times New Roman" w:hAnsi="Consolas"/>
                <w:color w:val="3B3B3B"/>
                <w:sz w:val="18"/>
                <w:szCs w:val="18"/>
                <w:lang w:val="en-ID" w:eastAsia="ja-JP"/>
              </w:rPr>
              <w:t>(</w:t>
            </w:r>
            <w:proofErr w:type="spellStart"/>
            <w:r w:rsidRPr="0054189F">
              <w:rPr>
                <w:rFonts w:ascii="Consolas" w:eastAsia="Times New Roman" w:hAnsi="Consolas"/>
                <w:color w:val="795E26"/>
                <w:sz w:val="18"/>
                <w:szCs w:val="18"/>
                <w:lang w:val="en-ID" w:eastAsia="ja-JP"/>
              </w:rPr>
              <w:t>getTime</w:t>
            </w:r>
            <w:proofErr w:type="spellEnd"/>
            <w:r w:rsidRPr="0054189F">
              <w:rPr>
                <w:rFonts w:ascii="Consolas" w:eastAsia="Times New Roman" w:hAnsi="Consolas"/>
                <w:color w:val="3B3B3B"/>
                <w:sz w:val="18"/>
                <w:szCs w:val="18"/>
                <w:lang w:val="en-ID" w:eastAsia="ja-JP"/>
              </w:rPr>
              <w:t>()));</w:t>
            </w:r>
          </w:p>
          <w:p w14:paraId="46B369AE"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"Temperature..."</w:t>
            </w:r>
            <w:r w:rsidRPr="0054189F">
              <w:rPr>
                <w:rFonts w:ascii="Consolas" w:eastAsia="Times New Roman" w:hAnsi="Consolas"/>
                <w:color w:val="3B3B3B"/>
                <w:sz w:val="18"/>
                <w:szCs w:val="18"/>
                <w:lang w:val="en-ID" w:eastAsia="ja-JP"/>
              </w:rPr>
              <w:t>);</w:t>
            </w:r>
          </w:p>
          <w:p w14:paraId="0683E621" w14:textId="77777777" w:rsid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gramStart"/>
            <w:r w:rsidRPr="0054189F">
              <w:rPr>
                <w:rFonts w:ascii="Consolas" w:eastAsia="Times New Roman" w:hAnsi="Consolas"/>
                <w:color w:val="267F99"/>
                <w:sz w:val="18"/>
                <w:szCs w:val="18"/>
                <w:lang w:val="en-ID" w:eastAsia="ja-JP"/>
              </w:rPr>
              <w:t>Values</w:t>
            </w:r>
            <w:r w:rsidRPr="0054189F">
              <w:rPr>
                <w:rFonts w:ascii="Consolas" w:eastAsia="Times New Roman" w:hAnsi="Consolas"/>
                <w:color w:val="3B3B3B"/>
                <w:sz w:val="18"/>
                <w:szCs w:val="18"/>
                <w:lang w:val="en-ID" w:eastAsia="ja-JP"/>
              </w:rPr>
              <w:t>::</w:t>
            </w:r>
            <w:proofErr w:type="spellStart"/>
            <w:proofErr w:type="gramEnd"/>
            <w:r w:rsidRPr="0054189F">
              <w:rPr>
                <w:rFonts w:ascii="Consolas" w:eastAsia="Times New Roman" w:hAnsi="Consolas"/>
                <w:color w:val="3B3B3B"/>
                <w:sz w:val="18"/>
                <w:szCs w:val="18"/>
                <w:lang w:val="en-ID" w:eastAsia="ja-JP"/>
              </w:rPr>
              <w:t>DoubleValue</w:t>
            </w:r>
            <w:proofErr w:type="spellEnd"/>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795E26"/>
                <w:sz w:val="18"/>
                <w:szCs w:val="18"/>
                <w:lang w:val="en-ID" w:eastAsia="ja-JP"/>
              </w:rPr>
              <w:t>recordTemperature</w:t>
            </w:r>
            <w:proofErr w:type="spellEnd"/>
            <w:r w:rsidRPr="0054189F">
              <w:rPr>
                <w:rFonts w:ascii="Consolas" w:eastAsia="Times New Roman" w:hAnsi="Consolas"/>
                <w:color w:val="3B3B3B"/>
                <w:sz w:val="18"/>
                <w:szCs w:val="18"/>
                <w:lang w:val="en-ID" w:eastAsia="ja-JP"/>
              </w:rPr>
              <w:t>((</w:t>
            </w:r>
            <w:proofErr w:type="spellStart"/>
            <w:r w:rsidRPr="0054189F">
              <w:rPr>
                <w:rFonts w:ascii="Consolas" w:eastAsia="Times New Roman" w:hAnsi="Consolas"/>
                <w:color w:val="3B3B3B"/>
                <w:sz w:val="18"/>
                <w:szCs w:val="18"/>
                <w:lang w:val="en-ID" w:eastAsia="ja-JP"/>
              </w:rPr>
              <w:t>i</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98658"/>
                <w:sz w:val="18"/>
                <w:szCs w:val="18"/>
                <w:lang w:val="en-ID" w:eastAsia="ja-JP"/>
              </w:rPr>
              <w:t>0</w:t>
            </w: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p>
          <w:p w14:paraId="6BEA0ED3" w14:textId="4B83337A"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Pr>
                <w:rFonts w:ascii="Consolas" w:eastAsia="Times New Roman" w:hAnsi="Consolas"/>
                <w:color w:val="3B3B3B"/>
                <w:sz w:val="18"/>
                <w:szCs w:val="18"/>
                <w:lang w:val="en-ID" w:eastAsia="ja-JP"/>
              </w:rPr>
              <w:t xml:space="preserve">        </w:t>
            </w:r>
            <w:proofErr w:type="spellStart"/>
            <w:proofErr w:type="gramStart"/>
            <w:r w:rsidRPr="0054189F">
              <w:rPr>
                <w:rFonts w:ascii="Consolas" w:eastAsia="Times New Roman" w:hAnsi="Consolas"/>
                <w:color w:val="3B3B3B"/>
                <w:sz w:val="18"/>
                <w:szCs w:val="18"/>
                <w:lang w:val="en-ID" w:eastAsia="ja-JP"/>
              </w:rPr>
              <w:t>recordedDHTLeftTemperature</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w:t>
            </w:r>
            <w:proofErr w:type="gramEnd"/>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3B3B3B"/>
                <w:sz w:val="18"/>
                <w:szCs w:val="18"/>
                <w:lang w:val="en-ID" w:eastAsia="ja-JP"/>
              </w:rPr>
              <w:t>recordedDHTRightTemperature</w:t>
            </w:r>
            <w:proofErr w:type="spellEnd"/>
            <w:r w:rsidRPr="0054189F">
              <w:rPr>
                <w:rFonts w:ascii="Consolas" w:eastAsia="Times New Roman" w:hAnsi="Consolas"/>
                <w:color w:val="3B3B3B"/>
                <w:sz w:val="18"/>
                <w:szCs w:val="18"/>
                <w:lang w:val="en-ID" w:eastAsia="ja-JP"/>
              </w:rPr>
              <w:t>);</w:t>
            </w:r>
          </w:p>
          <w:p w14:paraId="0D47B3F5"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"Humidity..."</w:t>
            </w:r>
            <w:r w:rsidRPr="0054189F">
              <w:rPr>
                <w:rFonts w:ascii="Consolas" w:eastAsia="Times New Roman" w:hAnsi="Consolas"/>
                <w:color w:val="3B3B3B"/>
                <w:sz w:val="18"/>
                <w:szCs w:val="18"/>
                <w:lang w:val="en-ID" w:eastAsia="ja-JP"/>
              </w:rPr>
              <w:t>);</w:t>
            </w:r>
          </w:p>
          <w:p w14:paraId="467D6510" w14:textId="77777777" w:rsid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gramStart"/>
            <w:r w:rsidRPr="0054189F">
              <w:rPr>
                <w:rFonts w:ascii="Consolas" w:eastAsia="Times New Roman" w:hAnsi="Consolas"/>
                <w:color w:val="267F99"/>
                <w:sz w:val="18"/>
                <w:szCs w:val="18"/>
                <w:lang w:val="en-ID" w:eastAsia="ja-JP"/>
              </w:rPr>
              <w:t>Values</w:t>
            </w:r>
            <w:r w:rsidRPr="0054189F">
              <w:rPr>
                <w:rFonts w:ascii="Consolas" w:eastAsia="Times New Roman" w:hAnsi="Consolas"/>
                <w:color w:val="3B3B3B"/>
                <w:sz w:val="18"/>
                <w:szCs w:val="18"/>
                <w:lang w:val="en-ID" w:eastAsia="ja-JP"/>
              </w:rPr>
              <w:t>::</w:t>
            </w:r>
            <w:proofErr w:type="spellStart"/>
            <w:proofErr w:type="gramEnd"/>
            <w:r w:rsidRPr="0054189F">
              <w:rPr>
                <w:rFonts w:ascii="Consolas" w:eastAsia="Times New Roman" w:hAnsi="Consolas"/>
                <w:color w:val="3B3B3B"/>
                <w:sz w:val="18"/>
                <w:szCs w:val="18"/>
                <w:lang w:val="en-ID" w:eastAsia="ja-JP"/>
              </w:rPr>
              <w:t>DoubleValue</w:t>
            </w:r>
            <w:proofErr w:type="spellEnd"/>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795E26"/>
                <w:sz w:val="18"/>
                <w:szCs w:val="18"/>
                <w:lang w:val="en-ID" w:eastAsia="ja-JP"/>
              </w:rPr>
              <w:t>recordHumidity</w:t>
            </w:r>
            <w:proofErr w:type="spellEnd"/>
            <w:r w:rsidRPr="0054189F">
              <w:rPr>
                <w:rFonts w:ascii="Consolas" w:eastAsia="Times New Roman" w:hAnsi="Consolas"/>
                <w:color w:val="3B3B3B"/>
                <w:sz w:val="18"/>
                <w:szCs w:val="18"/>
                <w:lang w:val="en-ID" w:eastAsia="ja-JP"/>
              </w:rPr>
              <w:t>((</w:t>
            </w:r>
            <w:proofErr w:type="spellStart"/>
            <w:r w:rsidRPr="0054189F">
              <w:rPr>
                <w:rFonts w:ascii="Consolas" w:eastAsia="Times New Roman" w:hAnsi="Consolas"/>
                <w:color w:val="3B3B3B"/>
                <w:sz w:val="18"/>
                <w:szCs w:val="18"/>
                <w:lang w:val="en-ID" w:eastAsia="ja-JP"/>
              </w:rPr>
              <w:t>i</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98658"/>
                <w:sz w:val="18"/>
                <w:szCs w:val="18"/>
                <w:lang w:val="en-ID" w:eastAsia="ja-JP"/>
              </w:rPr>
              <w:t>0</w:t>
            </w: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p>
          <w:p w14:paraId="12CF88DC" w14:textId="7D244CCB"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Pr>
                <w:rFonts w:ascii="Consolas" w:eastAsia="Times New Roman" w:hAnsi="Consolas"/>
                <w:color w:val="3B3B3B"/>
                <w:sz w:val="18"/>
                <w:szCs w:val="18"/>
                <w:lang w:val="en-ID" w:eastAsia="ja-JP"/>
              </w:rPr>
              <w:t xml:space="preserve">        </w:t>
            </w:r>
            <w:proofErr w:type="spellStart"/>
            <w:proofErr w:type="gramStart"/>
            <w:r w:rsidRPr="0054189F">
              <w:rPr>
                <w:rFonts w:ascii="Consolas" w:eastAsia="Times New Roman" w:hAnsi="Consolas"/>
                <w:color w:val="3B3B3B"/>
                <w:sz w:val="18"/>
                <w:szCs w:val="18"/>
                <w:lang w:val="en-ID" w:eastAsia="ja-JP"/>
              </w:rPr>
              <w:t>recordedDHTLeftHumidity</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w:t>
            </w:r>
            <w:proofErr w:type="gramEnd"/>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3B3B3B"/>
                <w:sz w:val="18"/>
                <w:szCs w:val="18"/>
                <w:lang w:val="en-ID" w:eastAsia="ja-JP"/>
              </w:rPr>
              <w:t>recordedDHTRightHumidity</w:t>
            </w:r>
            <w:proofErr w:type="spellEnd"/>
            <w:r w:rsidRPr="0054189F">
              <w:rPr>
                <w:rFonts w:ascii="Consolas" w:eastAsia="Times New Roman" w:hAnsi="Consolas"/>
                <w:color w:val="3B3B3B"/>
                <w:sz w:val="18"/>
                <w:szCs w:val="18"/>
                <w:lang w:val="en-ID" w:eastAsia="ja-JP"/>
              </w:rPr>
              <w:t>);</w:t>
            </w:r>
          </w:p>
          <w:p w14:paraId="3EC22502"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"Type..."</w:t>
            </w:r>
            <w:r w:rsidRPr="0054189F">
              <w:rPr>
                <w:rFonts w:ascii="Consolas" w:eastAsia="Times New Roman" w:hAnsi="Consolas"/>
                <w:color w:val="3B3B3B"/>
                <w:sz w:val="18"/>
                <w:szCs w:val="18"/>
                <w:lang w:val="en-ID" w:eastAsia="ja-JP"/>
              </w:rPr>
              <w:t>);</w:t>
            </w:r>
          </w:p>
          <w:p w14:paraId="39128356"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gramStart"/>
            <w:r w:rsidRPr="0054189F">
              <w:rPr>
                <w:rFonts w:ascii="Consolas" w:eastAsia="Times New Roman" w:hAnsi="Consolas"/>
                <w:color w:val="267F99"/>
                <w:sz w:val="18"/>
                <w:szCs w:val="18"/>
                <w:lang w:val="en-ID" w:eastAsia="ja-JP"/>
              </w:rPr>
              <w:t>Values</w:t>
            </w:r>
            <w:r w:rsidRPr="0054189F">
              <w:rPr>
                <w:rFonts w:ascii="Consolas" w:eastAsia="Times New Roman" w:hAnsi="Consolas"/>
                <w:color w:val="3B3B3B"/>
                <w:sz w:val="18"/>
                <w:szCs w:val="18"/>
                <w:lang w:val="en-ID" w:eastAsia="ja-JP"/>
              </w:rPr>
              <w:t>::</w:t>
            </w:r>
            <w:proofErr w:type="spellStart"/>
            <w:proofErr w:type="gramEnd"/>
            <w:r w:rsidRPr="0054189F">
              <w:rPr>
                <w:rFonts w:ascii="Consolas" w:eastAsia="Times New Roman" w:hAnsi="Consolas"/>
                <w:color w:val="3B3B3B"/>
                <w:sz w:val="18"/>
                <w:szCs w:val="18"/>
                <w:lang w:val="en-ID" w:eastAsia="ja-JP"/>
              </w:rPr>
              <w:t>IntegerValue</w:t>
            </w:r>
            <w:proofErr w:type="spellEnd"/>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795E26"/>
                <w:sz w:val="18"/>
                <w:szCs w:val="18"/>
                <w:lang w:val="en-ID" w:eastAsia="ja-JP"/>
              </w:rPr>
              <w:t>recordDHTID</w:t>
            </w:r>
            <w:proofErr w:type="spellEnd"/>
            <w:r w:rsidRPr="0054189F">
              <w:rPr>
                <w:rFonts w:ascii="Consolas" w:eastAsia="Times New Roman" w:hAnsi="Consolas"/>
                <w:color w:val="3B3B3B"/>
                <w:sz w:val="18"/>
                <w:szCs w:val="18"/>
                <w:lang w:val="en-ID" w:eastAsia="ja-JP"/>
              </w:rPr>
              <w:t>(</w:t>
            </w:r>
            <w:proofErr w:type="spellStart"/>
            <w:r w:rsidRPr="0054189F">
              <w:rPr>
                <w:rFonts w:ascii="Consolas" w:eastAsia="Times New Roman" w:hAnsi="Consolas"/>
                <w:color w:val="3B3B3B"/>
                <w:sz w:val="18"/>
                <w:szCs w:val="18"/>
                <w:lang w:val="en-ID" w:eastAsia="ja-JP"/>
              </w:rPr>
              <w:t>i</w:t>
            </w:r>
            <w:proofErr w:type="spellEnd"/>
            <w:r w:rsidRPr="0054189F">
              <w:rPr>
                <w:rFonts w:ascii="Consolas" w:eastAsia="Times New Roman" w:hAnsi="Consolas"/>
                <w:color w:val="3B3B3B"/>
                <w:sz w:val="18"/>
                <w:szCs w:val="18"/>
                <w:lang w:val="en-ID" w:eastAsia="ja-JP"/>
              </w:rPr>
              <w:t>);</w:t>
            </w:r>
          </w:p>
          <w:p w14:paraId="16454A45"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p>
          <w:p w14:paraId="7B3EEC3D"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Document</w:t>
            </w:r>
            <w:r w:rsidRPr="0054189F">
              <w:rPr>
                <w:rFonts w:ascii="Consolas" w:eastAsia="Times New Roman" w:hAnsi="Consolas"/>
                <w:color w:val="000000"/>
                <w:sz w:val="18"/>
                <w:szCs w:val="18"/>
                <w:lang w:val="en-ID" w:eastAsia="ja-JP"/>
              </w:rPr>
              <w:t>&lt;</w:t>
            </w:r>
            <w:proofErr w:type="gramStart"/>
            <w:r w:rsidRPr="0054189F">
              <w:rPr>
                <w:rFonts w:ascii="Consolas" w:eastAsia="Times New Roman" w:hAnsi="Consolas"/>
                <w:color w:val="267F99"/>
                <w:sz w:val="18"/>
                <w:szCs w:val="18"/>
                <w:lang w:val="en-ID" w:eastAsia="ja-JP"/>
              </w:rPr>
              <w:t>Values</w:t>
            </w:r>
            <w:r w:rsidRPr="0054189F">
              <w:rPr>
                <w:rFonts w:ascii="Consolas" w:eastAsia="Times New Roman" w:hAnsi="Consolas"/>
                <w:color w:val="3B3B3B"/>
                <w:sz w:val="18"/>
                <w:szCs w:val="18"/>
                <w:lang w:val="en-ID" w:eastAsia="ja-JP"/>
              </w:rPr>
              <w:t>::</w:t>
            </w:r>
            <w:proofErr w:type="gramEnd"/>
            <w:r w:rsidRPr="0054189F">
              <w:rPr>
                <w:rFonts w:ascii="Consolas" w:eastAsia="Times New Roman" w:hAnsi="Consolas"/>
                <w:color w:val="3B3B3B"/>
                <w:sz w:val="18"/>
                <w:szCs w:val="18"/>
                <w:lang w:val="en-ID" w:eastAsia="ja-JP"/>
              </w:rPr>
              <w:t>Value</w:t>
            </w:r>
            <w:r w:rsidRPr="0054189F">
              <w:rPr>
                <w:rFonts w:ascii="Consolas" w:eastAsia="Times New Roman" w:hAnsi="Consolas"/>
                <w:color w:val="000000"/>
                <w:sz w:val="18"/>
                <w:szCs w:val="18"/>
                <w:lang w:val="en-ID" w:eastAsia="ja-JP"/>
              </w:rPr>
              <w:t>&gt;</w:t>
            </w: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795E26"/>
                <w:sz w:val="18"/>
                <w:szCs w:val="18"/>
                <w:lang w:val="en-ID" w:eastAsia="ja-JP"/>
              </w:rPr>
              <w:t>doc</w:t>
            </w:r>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w:t>
            </w:r>
            <w:proofErr w:type="spellStart"/>
            <w:r w:rsidRPr="0054189F">
              <w:rPr>
                <w:rFonts w:ascii="Consolas" w:eastAsia="Times New Roman" w:hAnsi="Consolas"/>
                <w:color w:val="A31515"/>
                <w:sz w:val="18"/>
                <w:szCs w:val="18"/>
                <w:lang w:val="en-ID" w:eastAsia="ja-JP"/>
              </w:rPr>
              <w:t>dhtid</w:t>
            </w:r>
            <w:proofErr w:type="spellEnd"/>
            <w:r w:rsidRPr="0054189F">
              <w:rPr>
                <w:rFonts w:ascii="Consolas" w:eastAsia="Times New Roman" w:hAnsi="Consolas"/>
                <w:color w:val="A31515"/>
                <w:sz w:val="18"/>
                <w:szCs w:val="18"/>
                <w:lang w:val="en-ID" w:eastAsia="ja-JP"/>
              </w:rPr>
              <w:t>"</w:t>
            </w: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267F99"/>
                <w:sz w:val="18"/>
                <w:szCs w:val="18"/>
                <w:lang w:val="en-ID" w:eastAsia="ja-JP"/>
              </w:rPr>
              <w:t>Values</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Value</w:t>
            </w:r>
            <w:r w:rsidRPr="0054189F">
              <w:rPr>
                <w:rFonts w:ascii="Consolas" w:eastAsia="Times New Roman" w:hAnsi="Consolas"/>
                <w:color w:val="3B3B3B"/>
                <w:sz w:val="18"/>
                <w:szCs w:val="18"/>
                <w:lang w:val="en-ID" w:eastAsia="ja-JP"/>
              </w:rPr>
              <w:t>(</w:t>
            </w:r>
            <w:proofErr w:type="spellStart"/>
            <w:r w:rsidRPr="0054189F">
              <w:rPr>
                <w:rFonts w:ascii="Consolas" w:eastAsia="Times New Roman" w:hAnsi="Consolas"/>
                <w:color w:val="3B3B3B"/>
                <w:sz w:val="18"/>
                <w:szCs w:val="18"/>
                <w:lang w:val="en-ID" w:eastAsia="ja-JP"/>
              </w:rPr>
              <w:t>recordDHTID</w:t>
            </w:r>
            <w:proofErr w:type="spellEnd"/>
            <w:r w:rsidRPr="0054189F">
              <w:rPr>
                <w:rFonts w:ascii="Consolas" w:eastAsia="Times New Roman" w:hAnsi="Consolas"/>
                <w:color w:val="3B3B3B"/>
                <w:sz w:val="18"/>
                <w:szCs w:val="18"/>
                <w:lang w:val="en-ID" w:eastAsia="ja-JP"/>
              </w:rPr>
              <w:t>));</w:t>
            </w:r>
          </w:p>
          <w:p w14:paraId="37F9E2B0"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proofErr w:type="gramStart"/>
            <w:r w:rsidRPr="0054189F">
              <w:rPr>
                <w:rFonts w:ascii="Consolas" w:eastAsia="Times New Roman" w:hAnsi="Consolas"/>
                <w:color w:val="001080"/>
                <w:sz w:val="18"/>
                <w:szCs w:val="18"/>
                <w:lang w:val="en-ID" w:eastAsia="ja-JP"/>
              </w:rPr>
              <w:t>doc</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add</w:t>
            </w:r>
            <w:proofErr w:type="spellEnd"/>
            <w:r w:rsidRPr="0054189F">
              <w:rPr>
                <w:rFonts w:ascii="Consolas" w:eastAsia="Times New Roman" w:hAnsi="Consolas"/>
                <w:color w:val="3B3B3B"/>
                <w:sz w:val="18"/>
                <w:szCs w:val="18"/>
                <w:lang w:val="en-ID" w:eastAsia="ja-JP"/>
              </w:rPr>
              <w:t>(</w:t>
            </w:r>
            <w:proofErr w:type="gramEnd"/>
            <w:r w:rsidRPr="0054189F">
              <w:rPr>
                <w:rFonts w:ascii="Consolas" w:eastAsia="Times New Roman" w:hAnsi="Consolas"/>
                <w:color w:val="A31515"/>
                <w:sz w:val="18"/>
                <w:szCs w:val="18"/>
                <w:lang w:val="en-ID" w:eastAsia="ja-JP"/>
              </w:rPr>
              <w:t>"timestamp"</w:t>
            </w: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267F99"/>
                <w:sz w:val="18"/>
                <w:szCs w:val="18"/>
                <w:lang w:val="en-ID" w:eastAsia="ja-JP"/>
              </w:rPr>
              <w:t>Values</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Value</w:t>
            </w:r>
            <w:r w:rsidRPr="0054189F">
              <w:rPr>
                <w:rFonts w:ascii="Consolas" w:eastAsia="Times New Roman" w:hAnsi="Consolas"/>
                <w:color w:val="3B3B3B"/>
                <w:sz w:val="18"/>
                <w:szCs w:val="18"/>
                <w:lang w:val="en-ID" w:eastAsia="ja-JP"/>
              </w:rPr>
              <w:t>(</w:t>
            </w:r>
            <w:proofErr w:type="spellStart"/>
            <w:r w:rsidRPr="0054189F">
              <w:rPr>
                <w:rFonts w:ascii="Consolas" w:eastAsia="Times New Roman" w:hAnsi="Consolas"/>
                <w:color w:val="3B3B3B"/>
                <w:sz w:val="18"/>
                <w:szCs w:val="18"/>
                <w:lang w:val="en-ID" w:eastAsia="ja-JP"/>
              </w:rPr>
              <w:t>recordTime</w:t>
            </w:r>
            <w:proofErr w:type="spellEnd"/>
            <w:r w:rsidRPr="0054189F">
              <w:rPr>
                <w:rFonts w:ascii="Consolas" w:eastAsia="Times New Roman" w:hAnsi="Consolas"/>
                <w:color w:val="3B3B3B"/>
                <w:sz w:val="18"/>
                <w:szCs w:val="18"/>
                <w:lang w:val="en-ID" w:eastAsia="ja-JP"/>
              </w:rPr>
              <w:t>));</w:t>
            </w:r>
          </w:p>
          <w:p w14:paraId="087A3D9A"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proofErr w:type="gramStart"/>
            <w:r w:rsidRPr="0054189F">
              <w:rPr>
                <w:rFonts w:ascii="Consolas" w:eastAsia="Times New Roman" w:hAnsi="Consolas"/>
                <w:color w:val="001080"/>
                <w:sz w:val="18"/>
                <w:szCs w:val="18"/>
                <w:lang w:val="en-ID" w:eastAsia="ja-JP"/>
              </w:rPr>
              <w:t>doc</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add</w:t>
            </w:r>
            <w:proofErr w:type="spellEnd"/>
            <w:r w:rsidRPr="0054189F">
              <w:rPr>
                <w:rFonts w:ascii="Consolas" w:eastAsia="Times New Roman" w:hAnsi="Consolas"/>
                <w:color w:val="3B3B3B"/>
                <w:sz w:val="18"/>
                <w:szCs w:val="18"/>
                <w:lang w:val="en-ID" w:eastAsia="ja-JP"/>
              </w:rPr>
              <w:t>(</w:t>
            </w:r>
            <w:proofErr w:type="gramEnd"/>
            <w:r w:rsidRPr="0054189F">
              <w:rPr>
                <w:rFonts w:ascii="Consolas" w:eastAsia="Times New Roman" w:hAnsi="Consolas"/>
                <w:color w:val="A31515"/>
                <w:sz w:val="18"/>
                <w:szCs w:val="18"/>
                <w:lang w:val="en-ID" w:eastAsia="ja-JP"/>
              </w:rPr>
              <w:t>"temperature"</w:t>
            </w: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267F99"/>
                <w:sz w:val="18"/>
                <w:szCs w:val="18"/>
                <w:lang w:val="en-ID" w:eastAsia="ja-JP"/>
              </w:rPr>
              <w:t>Values</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Value</w:t>
            </w:r>
            <w:r w:rsidRPr="0054189F">
              <w:rPr>
                <w:rFonts w:ascii="Consolas" w:eastAsia="Times New Roman" w:hAnsi="Consolas"/>
                <w:color w:val="3B3B3B"/>
                <w:sz w:val="18"/>
                <w:szCs w:val="18"/>
                <w:lang w:val="en-ID" w:eastAsia="ja-JP"/>
              </w:rPr>
              <w:t>(</w:t>
            </w:r>
            <w:proofErr w:type="spellStart"/>
            <w:r w:rsidRPr="0054189F">
              <w:rPr>
                <w:rFonts w:ascii="Consolas" w:eastAsia="Times New Roman" w:hAnsi="Consolas"/>
                <w:color w:val="3B3B3B"/>
                <w:sz w:val="18"/>
                <w:szCs w:val="18"/>
                <w:lang w:val="en-ID" w:eastAsia="ja-JP"/>
              </w:rPr>
              <w:t>recordTemperature</w:t>
            </w:r>
            <w:proofErr w:type="spellEnd"/>
            <w:r w:rsidRPr="0054189F">
              <w:rPr>
                <w:rFonts w:ascii="Consolas" w:eastAsia="Times New Roman" w:hAnsi="Consolas"/>
                <w:color w:val="3B3B3B"/>
                <w:sz w:val="18"/>
                <w:szCs w:val="18"/>
                <w:lang w:val="en-ID" w:eastAsia="ja-JP"/>
              </w:rPr>
              <w:t>));</w:t>
            </w:r>
          </w:p>
          <w:p w14:paraId="5499F13F"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proofErr w:type="gramStart"/>
            <w:r w:rsidRPr="0054189F">
              <w:rPr>
                <w:rFonts w:ascii="Consolas" w:eastAsia="Times New Roman" w:hAnsi="Consolas"/>
                <w:color w:val="001080"/>
                <w:sz w:val="18"/>
                <w:szCs w:val="18"/>
                <w:lang w:val="en-ID" w:eastAsia="ja-JP"/>
              </w:rPr>
              <w:t>doc</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add</w:t>
            </w:r>
            <w:proofErr w:type="spellEnd"/>
            <w:r w:rsidRPr="0054189F">
              <w:rPr>
                <w:rFonts w:ascii="Consolas" w:eastAsia="Times New Roman" w:hAnsi="Consolas"/>
                <w:color w:val="3B3B3B"/>
                <w:sz w:val="18"/>
                <w:szCs w:val="18"/>
                <w:lang w:val="en-ID" w:eastAsia="ja-JP"/>
              </w:rPr>
              <w:t>(</w:t>
            </w:r>
            <w:proofErr w:type="gramEnd"/>
            <w:r w:rsidRPr="0054189F">
              <w:rPr>
                <w:rFonts w:ascii="Consolas" w:eastAsia="Times New Roman" w:hAnsi="Consolas"/>
                <w:color w:val="A31515"/>
                <w:sz w:val="18"/>
                <w:szCs w:val="18"/>
                <w:lang w:val="en-ID" w:eastAsia="ja-JP"/>
              </w:rPr>
              <w:t>"humidity"</w:t>
            </w: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267F99"/>
                <w:sz w:val="18"/>
                <w:szCs w:val="18"/>
                <w:lang w:val="en-ID" w:eastAsia="ja-JP"/>
              </w:rPr>
              <w:t>Values</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Value</w:t>
            </w:r>
            <w:r w:rsidRPr="0054189F">
              <w:rPr>
                <w:rFonts w:ascii="Consolas" w:eastAsia="Times New Roman" w:hAnsi="Consolas"/>
                <w:color w:val="3B3B3B"/>
                <w:sz w:val="18"/>
                <w:szCs w:val="18"/>
                <w:lang w:val="en-ID" w:eastAsia="ja-JP"/>
              </w:rPr>
              <w:t>(</w:t>
            </w:r>
            <w:proofErr w:type="spellStart"/>
            <w:r w:rsidRPr="0054189F">
              <w:rPr>
                <w:rFonts w:ascii="Consolas" w:eastAsia="Times New Roman" w:hAnsi="Consolas"/>
                <w:color w:val="3B3B3B"/>
                <w:sz w:val="18"/>
                <w:szCs w:val="18"/>
                <w:lang w:val="en-ID" w:eastAsia="ja-JP"/>
              </w:rPr>
              <w:t>recordHumidity</w:t>
            </w:r>
            <w:proofErr w:type="spellEnd"/>
            <w:r w:rsidRPr="0054189F">
              <w:rPr>
                <w:rFonts w:ascii="Consolas" w:eastAsia="Times New Roman" w:hAnsi="Consolas"/>
                <w:color w:val="3B3B3B"/>
                <w:sz w:val="18"/>
                <w:szCs w:val="18"/>
                <w:lang w:val="en-ID" w:eastAsia="ja-JP"/>
              </w:rPr>
              <w:t>));</w:t>
            </w:r>
          </w:p>
          <w:p w14:paraId="30C8CF7C"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p>
          <w:p w14:paraId="076EA86C" w14:textId="78BF908B" w:rsidR="0054189F" w:rsidRPr="0054189F" w:rsidRDefault="0054189F" w:rsidP="00445C8B">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008000"/>
                <w:sz w:val="18"/>
                <w:szCs w:val="18"/>
                <w:lang w:val="en-ID" w:eastAsia="ja-JP"/>
              </w:rPr>
              <w:t xml:space="preserve">      //.. Buat ID </w:t>
            </w:r>
            <w:proofErr w:type="spellStart"/>
            <w:r w:rsidRPr="0054189F">
              <w:rPr>
                <w:rFonts w:ascii="Consolas" w:eastAsia="Times New Roman" w:hAnsi="Consolas"/>
                <w:color w:val="008000"/>
                <w:sz w:val="18"/>
                <w:szCs w:val="18"/>
                <w:lang w:val="en-ID" w:eastAsia="ja-JP"/>
              </w:rPr>
              <w:t>baru</w:t>
            </w:r>
            <w:proofErr w:type="spellEnd"/>
            <w:r w:rsidRPr="0054189F">
              <w:rPr>
                <w:rFonts w:ascii="Consolas" w:eastAsia="Times New Roman" w:hAnsi="Consolas"/>
                <w:color w:val="008000"/>
                <w:sz w:val="18"/>
                <w:szCs w:val="18"/>
                <w:lang w:val="en-ID" w:eastAsia="ja-JP"/>
              </w:rPr>
              <w:t xml:space="preserve"> </w:t>
            </w:r>
            <w:proofErr w:type="spellStart"/>
            <w:r w:rsidRPr="0054189F">
              <w:rPr>
                <w:rFonts w:ascii="Consolas" w:eastAsia="Times New Roman" w:hAnsi="Consolas"/>
                <w:color w:val="008000"/>
                <w:sz w:val="18"/>
                <w:szCs w:val="18"/>
                <w:lang w:val="en-ID" w:eastAsia="ja-JP"/>
              </w:rPr>
              <w:t>untuk</w:t>
            </w:r>
            <w:proofErr w:type="spellEnd"/>
            <w:r w:rsidRPr="0054189F">
              <w:rPr>
                <w:rFonts w:ascii="Consolas" w:eastAsia="Times New Roman" w:hAnsi="Consolas"/>
                <w:color w:val="008000"/>
                <w:sz w:val="18"/>
                <w:szCs w:val="18"/>
                <w:lang w:val="en-ID" w:eastAsia="ja-JP"/>
              </w:rPr>
              <w:t xml:space="preserve"> </w:t>
            </w:r>
            <w:proofErr w:type="spellStart"/>
            <w:r w:rsidRPr="0054189F">
              <w:rPr>
                <w:rFonts w:ascii="Consolas" w:eastAsia="Times New Roman" w:hAnsi="Consolas"/>
                <w:color w:val="008000"/>
                <w:sz w:val="18"/>
                <w:szCs w:val="18"/>
                <w:lang w:val="en-ID" w:eastAsia="ja-JP"/>
              </w:rPr>
              <w:t>dokumen</w:t>
            </w:r>
            <w:proofErr w:type="spellEnd"/>
            <w:r w:rsidRPr="0054189F">
              <w:rPr>
                <w:rFonts w:ascii="Consolas" w:eastAsia="Times New Roman" w:hAnsi="Consolas"/>
                <w:color w:val="008000"/>
                <w:sz w:val="18"/>
                <w:szCs w:val="18"/>
                <w:lang w:val="en-ID" w:eastAsia="ja-JP"/>
              </w:rPr>
              <w:t xml:space="preserve">, </w:t>
            </w:r>
            <w:proofErr w:type="spellStart"/>
            <w:r w:rsidRPr="0054189F">
              <w:rPr>
                <w:rFonts w:ascii="Consolas" w:eastAsia="Times New Roman" w:hAnsi="Consolas"/>
                <w:color w:val="008000"/>
                <w:sz w:val="18"/>
                <w:szCs w:val="18"/>
                <w:lang w:val="en-ID" w:eastAsia="ja-JP"/>
              </w:rPr>
              <w:t>jadikan</w:t>
            </w:r>
            <w:proofErr w:type="spellEnd"/>
            <w:r w:rsidRPr="0054189F">
              <w:rPr>
                <w:rFonts w:ascii="Consolas" w:eastAsia="Times New Roman" w:hAnsi="Consolas"/>
                <w:color w:val="008000"/>
                <w:sz w:val="18"/>
                <w:szCs w:val="18"/>
                <w:lang w:val="en-ID" w:eastAsia="ja-JP"/>
              </w:rPr>
              <w:t xml:space="preserve"> payload, dan </w:t>
            </w:r>
            <w:proofErr w:type="spellStart"/>
            <w:r w:rsidRPr="0054189F">
              <w:rPr>
                <w:rFonts w:ascii="Consolas" w:eastAsia="Times New Roman" w:hAnsi="Consolas"/>
                <w:color w:val="008000"/>
                <w:sz w:val="18"/>
                <w:szCs w:val="18"/>
                <w:lang w:val="en-ID" w:eastAsia="ja-JP"/>
              </w:rPr>
              <w:t>kirim</w:t>
            </w:r>
            <w:proofErr w:type="spellEnd"/>
          </w:p>
          <w:p w14:paraId="3B3FF81F"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String </w:t>
            </w:r>
            <w:proofErr w:type="spellStart"/>
            <w:r w:rsidRPr="0054189F">
              <w:rPr>
                <w:rFonts w:ascii="Consolas" w:eastAsia="Times New Roman" w:hAnsi="Consolas"/>
                <w:color w:val="3B3B3B"/>
                <w:sz w:val="18"/>
                <w:szCs w:val="18"/>
                <w:lang w:val="en-ID" w:eastAsia="ja-JP"/>
              </w:rPr>
              <w:t>documentPath</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FF"/>
                <w:sz w:val="18"/>
                <w:szCs w:val="18"/>
                <w:lang w:val="en-ID" w:eastAsia="ja-JP"/>
              </w:rPr>
              <w:t>RECORDS_COLLECTION_ID</w:t>
            </w:r>
            <w:r w:rsidRPr="0054189F">
              <w:rPr>
                <w:rFonts w:ascii="Consolas" w:eastAsia="Times New Roman" w:hAnsi="Consolas"/>
                <w:color w:val="3B3B3B"/>
                <w:sz w:val="18"/>
                <w:szCs w:val="18"/>
                <w:lang w:val="en-ID" w:eastAsia="ja-JP"/>
              </w:rPr>
              <w:t>;</w:t>
            </w:r>
          </w:p>
          <w:p w14:paraId="201EA2A4"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"Saving..."</w:t>
            </w:r>
            <w:r w:rsidRPr="0054189F">
              <w:rPr>
                <w:rFonts w:ascii="Consolas" w:eastAsia="Times New Roman" w:hAnsi="Consolas"/>
                <w:color w:val="3B3B3B"/>
                <w:sz w:val="18"/>
                <w:szCs w:val="18"/>
                <w:lang w:val="en-ID" w:eastAsia="ja-JP"/>
              </w:rPr>
              <w:t>);</w:t>
            </w:r>
          </w:p>
          <w:p w14:paraId="10B8A8D0" w14:textId="77777777" w:rsidR="00445C8B"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String payload </w:t>
            </w:r>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proofErr w:type="spellStart"/>
            <w:proofErr w:type="gramStart"/>
            <w:r w:rsidRPr="0054189F">
              <w:rPr>
                <w:rFonts w:ascii="Consolas" w:eastAsia="Times New Roman" w:hAnsi="Consolas"/>
                <w:color w:val="001080"/>
                <w:sz w:val="18"/>
                <w:szCs w:val="18"/>
                <w:lang w:val="en-ID" w:eastAsia="ja-JP"/>
              </w:rPr>
              <w:t>docs</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createDocument</w:t>
            </w:r>
            <w:proofErr w:type="spellEnd"/>
            <w:proofErr w:type="gramEnd"/>
            <w:r w:rsidRPr="0054189F">
              <w:rPr>
                <w:rFonts w:ascii="Consolas" w:eastAsia="Times New Roman" w:hAnsi="Consolas"/>
                <w:color w:val="3B3B3B"/>
                <w:sz w:val="18"/>
                <w:szCs w:val="18"/>
                <w:lang w:val="en-ID" w:eastAsia="ja-JP"/>
              </w:rPr>
              <w:t>(</w:t>
            </w:r>
            <w:proofErr w:type="spellStart"/>
            <w:r w:rsidRPr="0054189F">
              <w:rPr>
                <w:rFonts w:ascii="Consolas" w:eastAsia="Times New Roman" w:hAnsi="Consolas"/>
                <w:color w:val="3B3B3B"/>
                <w:sz w:val="18"/>
                <w:szCs w:val="18"/>
                <w:lang w:val="en-ID" w:eastAsia="ja-JP"/>
              </w:rPr>
              <w:t>clientFirestore</w:t>
            </w:r>
            <w:proofErr w:type="spellEnd"/>
            <w:r w:rsidRPr="0054189F">
              <w:rPr>
                <w:rFonts w:ascii="Consolas" w:eastAsia="Times New Roman" w:hAnsi="Consolas"/>
                <w:color w:val="3B3B3B"/>
                <w:sz w:val="18"/>
                <w:szCs w:val="18"/>
                <w:lang w:val="en-ID" w:eastAsia="ja-JP"/>
              </w:rPr>
              <w:t xml:space="preserve">, </w:t>
            </w:r>
          </w:p>
          <w:p w14:paraId="4381A5CC" w14:textId="77777777" w:rsidR="00445C8B" w:rsidRDefault="00445C8B"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Pr>
                <w:rFonts w:ascii="Consolas" w:eastAsia="Times New Roman" w:hAnsi="Consolas"/>
                <w:color w:val="267F99"/>
                <w:sz w:val="18"/>
                <w:szCs w:val="18"/>
                <w:lang w:val="en-ID" w:eastAsia="ja-JP"/>
              </w:rPr>
              <w:t xml:space="preserve">        </w:t>
            </w:r>
            <w:proofErr w:type="spellStart"/>
            <w:proofErr w:type="gramStart"/>
            <w:r w:rsidR="0054189F" w:rsidRPr="0054189F">
              <w:rPr>
                <w:rFonts w:ascii="Consolas" w:eastAsia="Times New Roman" w:hAnsi="Consolas"/>
                <w:color w:val="267F99"/>
                <w:sz w:val="18"/>
                <w:szCs w:val="18"/>
                <w:lang w:val="en-ID" w:eastAsia="ja-JP"/>
              </w:rPr>
              <w:t>Firestore</w:t>
            </w:r>
            <w:proofErr w:type="spellEnd"/>
            <w:r w:rsidR="0054189F" w:rsidRPr="0054189F">
              <w:rPr>
                <w:rFonts w:ascii="Consolas" w:eastAsia="Times New Roman" w:hAnsi="Consolas"/>
                <w:color w:val="3B3B3B"/>
                <w:sz w:val="18"/>
                <w:szCs w:val="18"/>
                <w:lang w:val="en-ID" w:eastAsia="ja-JP"/>
              </w:rPr>
              <w:t>::</w:t>
            </w:r>
            <w:proofErr w:type="gramEnd"/>
            <w:r w:rsidR="0054189F" w:rsidRPr="0054189F">
              <w:rPr>
                <w:rFonts w:ascii="Consolas" w:eastAsia="Times New Roman" w:hAnsi="Consolas"/>
                <w:color w:val="795E26"/>
                <w:sz w:val="18"/>
                <w:szCs w:val="18"/>
                <w:lang w:val="en-ID" w:eastAsia="ja-JP"/>
              </w:rPr>
              <w:t>Parent</w:t>
            </w:r>
            <w:r w:rsidR="0054189F" w:rsidRPr="0054189F">
              <w:rPr>
                <w:rFonts w:ascii="Consolas" w:eastAsia="Times New Roman" w:hAnsi="Consolas"/>
                <w:color w:val="3B3B3B"/>
                <w:sz w:val="18"/>
                <w:szCs w:val="18"/>
                <w:lang w:val="en-ID" w:eastAsia="ja-JP"/>
              </w:rPr>
              <w:t>(</w:t>
            </w:r>
            <w:r w:rsidR="0054189F" w:rsidRPr="0054189F">
              <w:rPr>
                <w:rFonts w:ascii="Consolas" w:eastAsia="Times New Roman" w:hAnsi="Consolas"/>
                <w:color w:val="0000FF"/>
                <w:sz w:val="18"/>
                <w:szCs w:val="18"/>
                <w:lang w:val="en-ID" w:eastAsia="ja-JP"/>
              </w:rPr>
              <w:t>FIREBASE_PROJECT_ID</w:t>
            </w:r>
            <w:r w:rsidR="0054189F" w:rsidRPr="0054189F">
              <w:rPr>
                <w:rFonts w:ascii="Consolas" w:eastAsia="Times New Roman" w:hAnsi="Consolas"/>
                <w:color w:val="3B3B3B"/>
                <w:sz w:val="18"/>
                <w:szCs w:val="18"/>
                <w:lang w:val="en-ID" w:eastAsia="ja-JP"/>
              </w:rPr>
              <w:t xml:space="preserve">), </w:t>
            </w:r>
          </w:p>
          <w:p w14:paraId="52523E33" w14:textId="1F2AC07F" w:rsidR="0054189F" w:rsidRPr="0054189F" w:rsidRDefault="00445C8B"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Pr>
                <w:rFonts w:ascii="Consolas" w:eastAsia="Times New Roman" w:hAnsi="Consolas"/>
                <w:color w:val="3B3B3B"/>
                <w:sz w:val="18"/>
                <w:szCs w:val="18"/>
                <w:lang w:val="en-ID" w:eastAsia="ja-JP"/>
              </w:rPr>
              <w:t xml:space="preserve">        </w:t>
            </w:r>
            <w:proofErr w:type="spellStart"/>
            <w:r w:rsidR="0054189F" w:rsidRPr="0054189F">
              <w:rPr>
                <w:rFonts w:ascii="Consolas" w:eastAsia="Times New Roman" w:hAnsi="Consolas"/>
                <w:color w:val="3B3B3B"/>
                <w:sz w:val="18"/>
                <w:szCs w:val="18"/>
                <w:lang w:val="en-ID" w:eastAsia="ja-JP"/>
              </w:rPr>
              <w:t>documentPath</w:t>
            </w:r>
            <w:proofErr w:type="spellEnd"/>
            <w:r w:rsidR="0054189F" w:rsidRPr="0054189F">
              <w:rPr>
                <w:rFonts w:ascii="Consolas" w:eastAsia="Times New Roman" w:hAnsi="Consolas"/>
                <w:color w:val="3B3B3B"/>
                <w:sz w:val="18"/>
                <w:szCs w:val="18"/>
                <w:lang w:val="en-ID" w:eastAsia="ja-JP"/>
              </w:rPr>
              <w:t xml:space="preserve">, </w:t>
            </w:r>
            <w:proofErr w:type="spellStart"/>
            <w:proofErr w:type="gramStart"/>
            <w:r w:rsidR="0054189F" w:rsidRPr="0054189F">
              <w:rPr>
                <w:rFonts w:ascii="Consolas" w:eastAsia="Times New Roman" w:hAnsi="Consolas"/>
                <w:color w:val="795E26"/>
                <w:sz w:val="18"/>
                <w:szCs w:val="18"/>
                <w:lang w:val="en-ID" w:eastAsia="ja-JP"/>
              </w:rPr>
              <w:t>DocumentMask</w:t>
            </w:r>
            <w:proofErr w:type="spellEnd"/>
            <w:r w:rsidR="0054189F" w:rsidRPr="0054189F">
              <w:rPr>
                <w:rFonts w:ascii="Consolas" w:eastAsia="Times New Roman" w:hAnsi="Consolas"/>
                <w:color w:val="3B3B3B"/>
                <w:sz w:val="18"/>
                <w:szCs w:val="18"/>
                <w:lang w:val="en-ID" w:eastAsia="ja-JP"/>
              </w:rPr>
              <w:t>(</w:t>
            </w:r>
            <w:proofErr w:type="gramEnd"/>
            <w:r w:rsidR="0054189F" w:rsidRPr="0054189F">
              <w:rPr>
                <w:rFonts w:ascii="Consolas" w:eastAsia="Times New Roman" w:hAnsi="Consolas"/>
                <w:color w:val="3B3B3B"/>
                <w:sz w:val="18"/>
                <w:szCs w:val="18"/>
                <w:lang w:val="en-ID" w:eastAsia="ja-JP"/>
              </w:rPr>
              <w:t>), doc);</w:t>
            </w:r>
          </w:p>
          <w:p w14:paraId="38291573"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
          <w:p w14:paraId="1B28BE56"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008000"/>
                <w:sz w:val="18"/>
                <w:szCs w:val="18"/>
                <w:lang w:val="en-ID" w:eastAsia="ja-JP"/>
              </w:rPr>
              <w:t xml:space="preserve">      //.. </w:t>
            </w:r>
            <w:proofErr w:type="spellStart"/>
            <w:r w:rsidRPr="0054189F">
              <w:rPr>
                <w:rFonts w:ascii="Consolas" w:eastAsia="Times New Roman" w:hAnsi="Consolas"/>
                <w:color w:val="008000"/>
                <w:sz w:val="18"/>
                <w:szCs w:val="18"/>
                <w:lang w:val="en-ID" w:eastAsia="ja-JP"/>
              </w:rPr>
              <w:t>Tampilkan</w:t>
            </w:r>
            <w:proofErr w:type="spellEnd"/>
            <w:r w:rsidRPr="0054189F">
              <w:rPr>
                <w:rFonts w:ascii="Consolas" w:eastAsia="Times New Roman" w:hAnsi="Consolas"/>
                <w:color w:val="008000"/>
                <w:sz w:val="18"/>
                <w:szCs w:val="18"/>
                <w:lang w:val="en-ID" w:eastAsia="ja-JP"/>
              </w:rPr>
              <w:t xml:space="preserve"> payload </w:t>
            </w:r>
            <w:proofErr w:type="spellStart"/>
            <w:r w:rsidRPr="0054189F">
              <w:rPr>
                <w:rFonts w:ascii="Consolas" w:eastAsia="Times New Roman" w:hAnsi="Consolas"/>
                <w:color w:val="008000"/>
                <w:sz w:val="18"/>
                <w:szCs w:val="18"/>
                <w:lang w:val="en-ID" w:eastAsia="ja-JP"/>
              </w:rPr>
              <w:t>atau</w:t>
            </w:r>
            <w:proofErr w:type="spellEnd"/>
            <w:r w:rsidRPr="0054189F">
              <w:rPr>
                <w:rFonts w:ascii="Consolas" w:eastAsia="Times New Roman" w:hAnsi="Consolas"/>
                <w:color w:val="008000"/>
                <w:sz w:val="18"/>
                <w:szCs w:val="18"/>
                <w:lang w:val="en-ID" w:eastAsia="ja-JP"/>
              </w:rPr>
              <w:t xml:space="preserve"> error</w:t>
            </w:r>
          </w:p>
          <w:p w14:paraId="051AAFC1"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008000"/>
                <w:sz w:val="18"/>
                <w:szCs w:val="18"/>
                <w:lang w:val="en-ID" w:eastAsia="ja-JP"/>
              </w:rPr>
              <w:t xml:space="preserve">      // </w:t>
            </w:r>
            <w:proofErr w:type="spellStart"/>
            <w:proofErr w:type="gramStart"/>
            <w:r w:rsidRPr="0054189F">
              <w:rPr>
                <w:rFonts w:ascii="Consolas" w:eastAsia="Times New Roman" w:hAnsi="Consolas"/>
                <w:color w:val="008000"/>
                <w:sz w:val="18"/>
                <w:szCs w:val="18"/>
                <w:lang w:val="en-ID" w:eastAsia="ja-JP"/>
              </w:rPr>
              <w:t>printPayload</w:t>
            </w:r>
            <w:proofErr w:type="spellEnd"/>
            <w:r w:rsidRPr="0054189F">
              <w:rPr>
                <w:rFonts w:ascii="Consolas" w:eastAsia="Times New Roman" w:hAnsi="Consolas"/>
                <w:color w:val="008000"/>
                <w:sz w:val="18"/>
                <w:szCs w:val="18"/>
                <w:lang w:val="en-ID" w:eastAsia="ja-JP"/>
              </w:rPr>
              <w:t>(</w:t>
            </w:r>
            <w:proofErr w:type="spellStart"/>
            <w:proofErr w:type="gramEnd"/>
            <w:r w:rsidRPr="0054189F">
              <w:rPr>
                <w:rFonts w:ascii="Consolas" w:eastAsia="Times New Roman" w:hAnsi="Consolas"/>
                <w:color w:val="008000"/>
                <w:sz w:val="18"/>
                <w:szCs w:val="18"/>
                <w:lang w:val="en-ID" w:eastAsia="ja-JP"/>
              </w:rPr>
              <w:t>clientFirestore</w:t>
            </w:r>
            <w:proofErr w:type="spellEnd"/>
            <w:r w:rsidRPr="0054189F">
              <w:rPr>
                <w:rFonts w:ascii="Consolas" w:eastAsia="Times New Roman" w:hAnsi="Consolas"/>
                <w:color w:val="008000"/>
                <w:sz w:val="18"/>
                <w:szCs w:val="18"/>
                <w:lang w:val="en-ID" w:eastAsia="ja-JP"/>
              </w:rPr>
              <w:t>, payload);</w:t>
            </w:r>
          </w:p>
          <w:p w14:paraId="6BD52FAA"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 "</w:t>
            </w:r>
            <w:r w:rsidRPr="0054189F">
              <w:rPr>
                <w:rFonts w:ascii="Consolas" w:eastAsia="Times New Roman" w:hAnsi="Consolas"/>
                <w:color w:val="3B3B3B"/>
                <w:sz w:val="18"/>
                <w:szCs w:val="18"/>
                <w:lang w:val="en-ID" w:eastAsia="ja-JP"/>
              </w:rPr>
              <w:t>);</w:t>
            </w:r>
          </w:p>
          <w:p w14:paraId="6C928192"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w:t>
            </w:r>
          </w:p>
          <w:p w14:paraId="4B819EC5"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w:t>
            </w:r>
          </w:p>
          <w:p w14:paraId="0AEC997C" w14:textId="52F68A8A"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w:t>
            </w:r>
          </w:p>
        </w:tc>
      </w:tr>
    </w:tbl>
    <w:p w14:paraId="55B07846" w14:textId="7667CBAB" w:rsidR="0054189F" w:rsidRDefault="00721683" w:rsidP="00721683">
      <w:pPr>
        <w:pStyle w:val="Caption"/>
      </w:pPr>
      <w:bookmarkStart w:id="47" w:name="_Ref186034777"/>
      <w:r>
        <w:t xml:space="preserve">Gambar </w:t>
      </w:r>
      <w:r w:rsidR="003E33A8">
        <w:fldChar w:fldCharType="begin"/>
      </w:r>
      <w:r w:rsidR="003E33A8">
        <w:instrText xml:space="preserve"> STYLEREF 1 \s </w:instrText>
      </w:r>
      <w:r w:rsidR="003E33A8">
        <w:fldChar w:fldCharType="separate"/>
      </w:r>
      <w:r w:rsidR="009E57D1">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9E57D1">
        <w:rPr>
          <w:noProof/>
        </w:rPr>
        <w:t>15</w:t>
      </w:r>
      <w:r w:rsidR="003E33A8">
        <w:fldChar w:fldCharType="end"/>
      </w:r>
      <w:bookmarkEnd w:id="47"/>
      <w:r>
        <w:t xml:space="preserve"> Kode Program </w:t>
      </w:r>
      <w:proofErr w:type="spellStart"/>
      <w:r>
        <w:t>Menyimpan</w:t>
      </w:r>
      <w:proofErr w:type="spellEnd"/>
      <w:r>
        <w:t xml:space="preserve"> </w:t>
      </w:r>
      <w:proofErr w:type="spellStart"/>
      <w:r>
        <w:t>Catatan</w:t>
      </w:r>
      <w:proofErr w:type="spellEnd"/>
      <w:r>
        <w:t xml:space="preserve"> </w:t>
      </w:r>
      <w:proofErr w:type="spellStart"/>
      <w:r>
        <w:t>Rekaman</w:t>
      </w:r>
      <w:proofErr w:type="spellEnd"/>
    </w:p>
    <w:p w14:paraId="69F8D9D2" w14:textId="7F5C23B3" w:rsidR="00306C8F" w:rsidRDefault="00306C8F">
      <w:pPr>
        <w:suppressAutoHyphens w:val="0"/>
        <w:spacing w:after="160" w:line="259" w:lineRule="auto"/>
        <w:rPr>
          <w:color w:val="000000"/>
          <w:szCs w:val="24"/>
          <w:shd w:val="clear" w:color="auto" w:fill="FFFFFF"/>
        </w:rPr>
      </w:pPr>
      <w:r>
        <w:br w:type="page"/>
      </w:r>
    </w:p>
    <w:p w14:paraId="1B8539D6" w14:textId="3FFE8D7C" w:rsidR="009019AB" w:rsidRDefault="009019AB" w:rsidP="009019AB">
      <w:pPr>
        <w:pStyle w:val="Heading3"/>
        <w:ind w:left="540"/>
      </w:pPr>
      <w:bookmarkStart w:id="48" w:name="_Toc186729892"/>
      <w:proofErr w:type="spellStart"/>
      <w:r>
        <w:lastRenderedPageBreak/>
        <w:t>Penggunaan</w:t>
      </w:r>
      <w:proofErr w:type="spellEnd"/>
      <w:r>
        <w:t xml:space="preserve"> Firebase</w:t>
      </w:r>
      <w:bookmarkEnd w:id="48"/>
    </w:p>
    <w:p w14:paraId="238697EE" w14:textId="45B5E63E" w:rsidR="009019AB" w:rsidRDefault="00F012A6" w:rsidP="009019AB">
      <w:pPr>
        <w:pStyle w:val="paragraf"/>
      </w:pPr>
      <w:r>
        <w:t xml:space="preserve">Nilai sensor yang di </w:t>
      </w:r>
      <w:proofErr w:type="spellStart"/>
      <w:r>
        <w:t>dapat</w:t>
      </w:r>
      <w:proofErr w:type="spellEnd"/>
      <w:r>
        <w:t xml:space="preserve"> </w:t>
      </w:r>
      <w:proofErr w:type="spellStart"/>
      <w:r>
        <w:t>dari</w:t>
      </w:r>
      <w:proofErr w:type="spellEnd"/>
      <w:r>
        <w:t xml:space="preserve"> DHT11 </w:t>
      </w:r>
      <w:proofErr w:type="spellStart"/>
      <w:r>
        <w:t>akan</w:t>
      </w:r>
      <w:proofErr w:type="spellEnd"/>
      <w:r>
        <w:t xml:space="preserve"> </w:t>
      </w:r>
      <w:proofErr w:type="spellStart"/>
      <w:r>
        <w:t>diproses</w:t>
      </w:r>
      <w:proofErr w:type="spellEnd"/>
      <w:r>
        <w:t xml:space="preserve"> dan </w:t>
      </w:r>
      <w:proofErr w:type="spellStart"/>
      <w:r>
        <w:t>disimpan</w:t>
      </w:r>
      <w:proofErr w:type="spellEnd"/>
      <w:r>
        <w:t xml:space="preserve"> pada </w:t>
      </w:r>
      <w:r>
        <w:rPr>
          <w:i/>
          <w:iCs/>
        </w:rPr>
        <w:t>Firebase</w:t>
      </w:r>
      <w:r>
        <w:t xml:space="preserve">. Data </w:t>
      </w:r>
      <w:proofErr w:type="spellStart"/>
      <w:r>
        <w:t>hasil</w:t>
      </w:r>
      <w:proofErr w:type="spellEnd"/>
      <w:r>
        <w:t xml:space="preserve"> </w:t>
      </w:r>
      <w:proofErr w:type="spellStart"/>
      <w:r>
        <w:t>rekaman</w:t>
      </w:r>
      <w:proofErr w:type="spellEnd"/>
      <w:r>
        <w:t xml:space="preserve"> sensor </w:t>
      </w:r>
      <w:proofErr w:type="spellStart"/>
      <w:r>
        <w:t>akan</w:t>
      </w:r>
      <w:proofErr w:type="spellEnd"/>
      <w:r>
        <w:t xml:space="preserve"> </w:t>
      </w:r>
      <w:proofErr w:type="spellStart"/>
      <w:r>
        <w:t>diperbaharui</w:t>
      </w:r>
      <w:proofErr w:type="spellEnd"/>
      <w:r>
        <w:t xml:space="preserve"> </w:t>
      </w:r>
      <w:proofErr w:type="spellStart"/>
      <w:r>
        <w:t>setiap</w:t>
      </w:r>
      <w:proofErr w:type="spellEnd"/>
      <w:r>
        <w:t xml:space="preserve"> 1 </w:t>
      </w:r>
      <w:proofErr w:type="spellStart"/>
      <w:r>
        <w:t>detik</w:t>
      </w:r>
      <w:proofErr w:type="spellEnd"/>
      <w:r>
        <w:t xml:space="preserve"> dan </w:t>
      </w:r>
      <w:proofErr w:type="spellStart"/>
      <w:r>
        <w:t>disimpan</w:t>
      </w:r>
      <w:proofErr w:type="spellEnd"/>
      <w:r>
        <w:t xml:space="preserve"> pada </w:t>
      </w:r>
      <w:r>
        <w:rPr>
          <w:i/>
          <w:iCs/>
        </w:rPr>
        <w:t xml:space="preserve">Firebase Realtime Database </w:t>
      </w:r>
      <w:r>
        <w:t xml:space="preserve">untuk </w:t>
      </w:r>
      <w:proofErr w:type="spellStart"/>
      <w:r>
        <w:t>mengakses</w:t>
      </w:r>
      <w:proofErr w:type="spellEnd"/>
      <w:r>
        <w:t xml:space="preserve"> sensor </w:t>
      </w:r>
      <w:proofErr w:type="spellStart"/>
      <w:r>
        <w:t>secara</w:t>
      </w:r>
      <w:proofErr w:type="spellEnd"/>
      <w:r>
        <w:t xml:space="preserve"> </w:t>
      </w:r>
      <w:proofErr w:type="spellStart"/>
      <w:r>
        <w:rPr>
          <w:i/>
          <w:iCs/>
        </w:rPr>
        <w:t>realtime</w:t>
      </w:r>
      <w:proofErr w:type="spellEnd"/>
      <w:r>
        <w:t>/</w:t>
      </w:r>
      <w:r>
        <w:rPr>
          <w:i/>
          <w:iCs/>
        </w:rPr>
        <w:t>live</w:t>
      </w:r>
      <w:r>
        <w:t xml:space="preserve">. Data </w:t>
      </w:r>
      <w:proofErr w:type="spellStart"/>
      <w:r>
        <w:t>catatan</w:t>
      </w:r>
      <w:proofErr w:type="spellEnd"/>
      <w:r>
        <w:t xml:space="preserve"> </w:t>
      </w:r>
      <w:proofErr w:type="spellStart"/>
      <w:r>
        <w:t>rekaman</w:t>
      </w:r>
      <w:proofErr w:type="spellEnd"/>
      <w:r>
        <w:t xml:space="preserve"> sensor </w:t>
      </w:r>
      <w:proofErr w:type="spellStart"/>
      <w:r>
        <w:t>akan</w:t>
      </w:r>
      <w:proofErr w:type="spellEnd"/>
      <w:r>
        <w:t xml:space="preserve"> </w:t>
      </w:r>
      <w:proofErr w:type="spellStart"/>
      <w:r>
        <w:t>disimpan</w:t>
      </w:r>
      <w:proofErr w:type="spellEnd"/>
      <w:r>
        <w:t xml:space="preserve"> </w:t>
      </w:r>
      <w:proofErr w:type="spellStart"/>
      <w:r>
        <w:t>setiap</w:t>
      </w:r>
      <w:proofErr w:type="spellEnd"/>
      <w:r>
        <w:t xml:space="preserve"> 10 </w:t>
      </w:r>
      <w:proofErr w:type="spellStart"/>
      <w:r>
        <w:t>detik</w:t>
      </w:r>
      <w:proofErr w:type="spellEnd"/>
      <w:r>
        <w:t xml:space="preserve"> pada </w:t>
      </w:r>
      <w:r>
        <w:rPr>
          <w:i/>
          <w:iCs/>
        </w:rPr>
        <w:t xml:space="preserve">Firebase Cloud </w:t>
      </w:r>
      <w:proofErr w:type="spellStart"/>
      <w:r>
        <w:rPr>
          <w:i/>
          <w:iCs/>
        </w:rPr>
        <w:t>Firestore</w:t>
      </w:r>
      <w:proofErr w:type="spellEnd"/>
      <w:r>
        <w:t xml:space="preserve"> untuk </w:t>
      </w:r>
      <w:proofErr w:type="spellStart"/>
      <w:r>
        <w:t>mengakses</w:t>
      </w:r>
      <w:proofErr w:type="spellEnd"/>
      <w:r>
        <w:t xml:space="preserve"> </w:t>
      </w:r>
      <w:proofErr w:type="spellStart"/>
      <w:r>
        <w:t>catatan</w:t>
      </w:r>
      <w:proofErr w:type="spellEnd"/>
      <w:r>
        <w:t xml:space="preserve"> </w:t>
      </w:r>
      <w:proofErr w:type="spellStart"/>
      <w:r>
        <w:t>rekaman</w:t>
      </w:r>
      <w:proofErr w:type="spellEnd"/>
      <w:r>
        <w:t xml:space="preserve"> sensor </w:t>
      </w:r>
      <w:proofErr w:type="spellStart"/>
      <w:r>
        <w:t>saat</w:t>
      </w:r>
      <w:proofErr w:type="spellEnd"/>
      <w:r>
        <w:t xml:space="preserve"> </w:t>
      </w:r>
      <w:proofErr w:type="spellStart"/>
      <w:r>
        <w:t>diperlukan</w:t>
      </w:r>
      <w:proofErr w:type="spellEnd"/>
      <w:r>
        <w:t xml:space="preserve">. </w:t>
      </w:r>
      <w:r>
        <w:rPr>
          <w:i/>
          <w:iCs/>
        </w:rPr>
        <w:t>Threshold</w:t>
      </w:r>
      <w:r>
        <w:t xml:space="preserve"> yang </w:t>
      </w:r>
      <w:proofErr w:type="spellStart"/>
      <w:r>
        <w:t>digunakan</w:t>
      </w:r>
      <w:proofErr w:type="spellEnd"/>
      <w:r>
        <w:t xml:space="preserve"> untuk </w:t>
      </w:r>
      <w:proofErr w:type="spellStart"/>
      <w:r>
        <w:t>membunyikan</w:t>
      </w:r>
      <w:proofErr w:type="spellEnd"/>
      <w:r>
        <w:t xml:space="preserve"> </w:t>
      </w:r>
      <w:r>
        <w:rPr>
          <w:i/>
          <w:iCs/>
        </w:rPr>
        <w:t>buzzer</w:t>
      </w:r>
      <w:r>
        <w:t xml:space="preserve"> juga </w:t>
      </w:r>
      <w:proofErr w:type="spellStart"/>
      <w:r>
        <w:t>disimpan</w:t>
      </w:r>
      <w:proofErr w:type="spellEnd"/>
      <w:r>
        <w:t xml:space="preserve"> pada </w:t>
      </w:r>
      <w:r>
        <w:rPr>
          <w:i/>
          <w:iCs/>
        </w:rPr>
        <w:t xml:space="preserve">Cloud </w:t>
      </w:r>
      <w:proofErr w:type="spellStart"/>
      <w:r>
        <w:rPr>
          <w:i/>
          <w:iCs/>
        </w:rPr>
        <w:t>Firestore</w:t>
      </w:r>
      <w:proofErr w:type="spellEnd"/>
      <w:r>
        <w:t xml:space="preserve"> dan </w:t>
      </w:r>
      <w:proofErr w:type="spellStart"/>
      <w:r>
        <w:t>dimuat</w:t>
      </w:r>
      <w:proofErr w:type="spellEnd"/>
      <w:r>
        <w:t xml:space="preserve"> </w:t>
      </w:r>
      <w:proofErr w:type="spellStart"/>
      <w:r>
        <w:t>ulang</w:t>
      </w:r>
      <w:proofErr w:type="spellEnd"/>
      <w:r>
        <w:t xml:space="preserve"> pada ESP8266 </w:t>
      </w:r>
      <w:proofErr w:type="spellStart"/>
      <w:r>
        <w:t>setiap</w:t>
      </w:r>
      <w:proofErr w:type="spellEnd"/>
      <w:r>
        <w:t xml:space="preserve"> 5 </w:t>
      </w:r>
      <w:proofErr w:type="spellStart"/>
      <w:r>
        <w:t>detik</w:t>
      </w:r>
      <w:proofErr w:type="spellEnd"/>
      <w:r>
        <w:t>.</w:t>
      </w:r>
    </w:p>
    <w:p w14:paraId="6E4EA2DA" w14:textId="515DC1F2" w:rsidR="00F012A6" w:rsidRPr="00837AA5" w:rsidRDefault="00F012A6" w:rsidP="009019AB">
      <w:pPr>
        <w:pStyle w:val="paragraf"/>
      </w:pPr>
      <w:proofErr w:type="spellStart"/>
      <w:r>
        <w:t>Contoh</w:t>
      </w:r>
      <w:proofErr w:type="spellEnd"/>
      <w:r>
        <w:t xml:space="preserve"> </w:t>
      </w:r>
      <w:r>
        <w:rPr>
          <w:i/>
          <w:iCs/>
        </w:rPr>
        <w:t>live</w:t>
      </w:r>
      <w:r>
        <w:t xml:space="preserve"> </w:t>
      </w:r>
      <w:proofErr w:type="spellStart"/>
      <w:r>
        <w:t>rekaman</w:t>
      </w:r>
      <w:proofErr w:type="spellEnd"/>
      <w:r>
        <w:t xml:space="preserve"> sensor pada </w:t>
      </w:r>
      <w:r>
        <w:rPr>
          <w:i/>
          <w:iCs/>
        </w:rPr>
        <w:t>Firebase Realtime Database</w:t>
      </w:r>
      <w:r>
        <w:t xml:space="preserve"> </w:t>
      </w:r>
      <w:proofErr w:type="spellStart"/>
      <w:r>
        <w:t>dapat</w:t>
      </w:r>
      <w:proofErr w:type="spellEnd"/>
      <w:r>
        <w:t xml:space="preserve"> </w:t>
      </w:r>
      <w:proofErr w:type="spellStart"/>
      <w:r>
        <w:t>dilihat</w:t>
      </w:r>
      <w:proofErr w:type="spellEnd"/>
      <w:r>
        <w:t xml:space="preserve"> pada </w:t>
      </w:r>
      <w:r w:rsidR="00837AA5">
        <w:fldChar w:fldCharType="begin"/>
      </w:r>
      <w:r w:rsidR="00837AA5">
        <w:instrText xml:space="preserve"> REF _Ref186030325 \h </w:instrText>
      </w:r>
      <w:r w:rsidR="00837AA5">
        <w:fldChar w:fldCharType="separate"/>
      </w:r>
      <w:r w:rsidR="009E57D1">
        <w:t xml:space="preserve">Gambar </w:t>
      </w:r>
      <w:r w:rsidR="009E57D1">
        <w:rPr>
          <w:noProof/>
        </w:rPr>
        <w:t>3</w:t>
      </w:r>
      <w:r w:rsidR="009E57D1">
        <w:t>.</w:t>
      </w:r>
      <w:r w:rsidR="009E57D1">
        <w:rPr>
          <w:noProof/>
        </w:rPr>
        <w:t>16</w:t>
      </w:r>
      <w:r w:rsidR="00837AA5">
        <w:fldChar w:fldCharType="end"/>
      </w:r>
      <w:r>
        <w:t>.</w:t>
      </w:r>
      <w:r w:rsidR="00837AA5">
        <w:t xml:space="preserve"> </w:t>
      </w:r>
      <w:proofErr w:type="spellStart"/>
      <w:r w:rsidR="00837AA5">
        <w:t>Contoh</w:t>
      </w:r>
      <w:proofErr w:type="spellEnd"/>
      <w:r w:rsidR="00837AA5">
        <w:t xml:space="preserve"> </w:t>
      </w:r>
      <w:proofErr w:type="spellStart"/>
      <w:r w:rsidR="00837AA5">
        <w:t>catatan</w:t>
      </w:r>
      <w:proofErr w:type="spellEnd"/>
      <w:r w:rsidR="00837AA5">
        <w:t xml:space="preserve"> </w:t>
      </w:r>
      <w:proofErr w:type="spellStart"/>
      <w:r w:rsidR="00837AA5">
        <w:t>rekaman</w:t>
      </w:r>
      <w:proofErr w:type="spellEnd"/>
      <w:r w:rsidR="00837AA5">
        <w:t xml:space="preserve"> sensor pada </w:t>
      </w:r>
      <w:r w:rsidR="00837AA5">
        <w:rPr>
          <w:i/>
          <w:iCs/>
        </w:rPr>
        <w:t xml:space="preserve">Firebase Cloud </w:t>
      </w:r>
      <w:proofErr w:type="spellStart"/>
      <w:r w:rsidR="00837AA5">
        <w:rPr>
          <w:i/>
          <w:iCs/>
        </w:rPr>
        <w:t>Firestore</w:t>
      </w:r>
      <w:proofErr w:type="spellEnd"/>
      <w:r w:rsidR="00837AA5">
        <w:t xml:space="preserve"> </w:t>
      </w:r>
      <w:proofErr w:type="spellStart"/>
      <w:r w:rsidR="00837AA5">
        <w:t>dapat</w:t>
      </w:r>
      <w:proofErr w:type="spellEnd"/>
      <w:r w:rsidR="00837AA5">
        <w:t xml:space="preserve"> </w:t>
      </w:r>
      <w:proofErr w:type="spellStart"/>
      <w:r w:rsidR="00837AA5">
        <w:t>dilihat</w:t>
      </w:r>
      <w:proofErr w:type="spellEnd"/>
      <w:r w:rsidR="00837AA5">
        <w:t xml:space="preserve"> pada </w:t>
      </w:r>
      <w:r w:rsidR="00837AA5">
        <w:fldChar w:fldCharType="begin"/>
      </w:r>
      <w:r w:rsidR="00837AA5">
        <w:instrText xml:space="preserve"> REF _Ref186030353 \h </w:instrText>
      </w:r>
      <w:r w:rsidR="00837AA5">
        <w:fldChar w:fldCharType="separate"/>
      </w:r>
      <w:r w:rsidR="009E57D1">
        <w:t xml:space="preserve">Gambar </w:t>
      </w:r>
      <w:r w:rsidR="009E57D1">
        <w:rPr>
          <w:noProof/>
        </w:rPr>
        <w:t>3</w:t>
      </w:r>
      <w:r w:rsidR="009E57D1">
        <w:t>.</w:t>
      </w:r>
      <w:r w:rsidR="009E57D1">
        <w:rPr>
          <w:noProof/>
        </w:rPr>
        <w:t>17</w:t>
      </w:r>
      <w:r w:rsidR="00837AA5">
        <w:fldChar w:fldCharType="end"/>
      </w:r>
      <w:r w:rsidR="00837AA5">
        <w:t xml:space="preserve">. </w:t>
      </w:r>
      <w:proofErr w:type="spellStart"/>
      <w:r w:rsidR="00837AA5">
        <w:t>Contoh</w:t>
      </w:r>
      <w:proofErr w:type="spellEnd"/>
      <w:r w:rsidR="00837AA5">
        <w:t xml:space="preserve"> </w:t>
      </w:r>
      <w:r w:rsidR="00837AA5">
        <w:rPr>
          <w:i/>
          <w:iCs/>
        </w:rPr>
        <w:t>threshold</w:t>
      </w:r>
      <w:r w:rsidR="00837AA5">
        <w:t xml:space="preserve"> pada </w:t>
      </w:r>
      <w:r w:rsidR="00837AA5">
        <w:rPr>
          <w:i/>
          <w:iCs/>
        </w:rPr>
        <w:t xml:space="preserve">Firebase Cloud </w:t>
      </w:r>
      <w:proofErr w:type="spellStart"/>
      <w:r w:rsidR="00837AA5">
        <w:rPr>
          <w:i/>
          <w:iCs/>
        </w:rPr>
        <w:t>Firestore</w:t>
      </w:r>
      <w:proofErr w:type="spellEnd"/>
      <w:r w:rsidR="00837AA5">
        <w:t xml:space="preserve"> </w:t>
      </w:r>
      <w:proofErr w:type="spellStart"/>
      <w:r w:rsidR="00837AA5">
        <w:t>dapat</w:t>
      </w:r>
      <w:proofErr w:type="spellEnd"/>
      <w:r w:rsidR="00837AA5">
        <w:t xml:space="preserve"> </w:t>
      </w:r>
      <w:proofErr w:type="spellStart"/>
      <w:r w:rsidR="00837AA5">
        <w:t>dilihat</w:t>
      </w:r>
      <w:proofErr w:type="spellEnd"/>
      <w:r w:rsidR="00837AA5">
        <w:t xml:space="preserve"> pada </w:t>
      </w:r>
      <w:r w:rsidR="00837AA5">
        <w:fldChar w:fldCharType="begin"/>
      </w:r>
      <w:r w:rsidR="00837AA5">
        <w:instrText xml:space="preserve"> REF _Ref186030374 \h </w:instrText>
      </w:r>
      <w:r w:rsidR="00837AA5">
        <w:fldChar w:fldCharType="separate"/>
      </w:r>
      <w:r w:rsidR="009E57D1">
        <w:t xml:space="preserve">Gambar </w:t>
      </w:r>
      <w:r w:rsidR="009E57D1">
        <w:rPr>
          <w:noProof/>
        </w:rPr>
        <w:t>3</w:t>
      </w:r>
      <w:r w:rsidR="009E57D1">
        <w:t>.</w:t>
      </w:r>
      <w:r w:rsidR="009E57D1">
        <w:rPr>
          <w:noProof/>
        </w:rPr>
        <w:t>18</w:t>
      </w:r>
      <w:r w:rsidR="00837AA5">
        <w:fldChar w:fldCharType="end"/>
      </w:r>
      <w:r w:rsidR="00837AA5">
        <w:t>.</w:t>
      </w:r>
    </w:p>
    <w:p w14:paraId="6307808C" w14:textId="40CE5395" w:rsidR="00F012A6" w:rsidRDefault="00F012A6" w:rsidP="00F012A6">
      <w:pPr>
        <w:jc w:val="center"/>
      </w:pPr>
      <w:r w:rsidRPr="00F012A6">
        <w:rPr>
          <w:noProof/>
        </w:rPr>
        <w:drawing>
          <wp:inline distT="0" distB="0" distL="0" distR="0" wp14:anchorId="46695318" wp14:editId="32CD6CF1">
            <wp:extent cx="5039995" cy="2415540"/>
            <wp:effectExtent l="0" t="0" r="825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995" cy="2415540"/>
                    </a:xfrm>
                    <a:prstGeom prst="rect">
                      <a:avLst/>
                    </a:prstGeom>
                  </pic:spPr>
                </pic:pic>
              </a:graphicData>
            </a:graphic>
          </wp:inline>
        </w:drawing>
      </w:r>
    </w:p>
    <w:p w14:paraId="4894AE72" w14:textId="2F163329" w:rsidR="00F012A6" w:rsidRPr="00837AA5" w:rsidRDefault="00F012A6" w:rsidP="00F012A6">
      <w:pPr>
        <w:pStyle w:val="Caption"/>
        <w:rPr>
          <w:i/>
          <w:iCs/>
        </w:rPr>
      </w:pPr>
      <w:bookmarkStart w:id="49" w:name="_Ref186030325"/>
      <w:r>
        <w:t xml:space="preserve">Gambar </w:t>
      </w:r>
      <w:r w:rsidR="003E33A8">
        <w:fldChar w:fldCharType="begin"/>
      </w:r>
      <w:r w:rsidR="003E33A8">
        <w:instrText xml:space="preserve"> STYLEREF 1 \s </w:instrText>
      </w:r>
      <w:r w:rsidR="003E33A8">
        <w:fldChar w:fldCharType="separate"/>
      </w:r>
      <w:r w:rsidR="009E57D1">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9E57D1">
        <w:rPr>
          <w:noProof/>
        </w:rPr>
        <w:t>16</w:t>
      </w:r>
      <w:r w:rsidR="003E33A8">
        <w:fldChar w:fldCharType="end"/>
      </w:r>
      <w:bookmarkEnd w:id="49"/>
      <w:r>
        <w:t xml:space="preserve"> </w:t>
      </w:r>
      <w:r w:rsidR="00837AA5">
        <w:rPr>
          <w:i/>
          <w:iCs/>
        </w:rPr>
        <w:t xml:space="preserve">Live </w:t>
      </w:r>
      <w:proofErr w:type="spellStart"/>
      <w:r w:rsidR="00837AA5">
        <w:t>Rekaman</w:t>
      </w:r>
      <w:proofErr w:type="spellEnd"/>
      <w:r w:rsidR="00837AA5">
        <w:t xml:space="preserve"> Sensor pada</w:t>
      </w:r>
      <w:r w:rsidR="00837AA5">
        <w:rPr>
          <w:i/>
          <w:iCs/>
        </w:rPr>
        <w:t xml:space="preserve"> Realtime Database</w:t>
      </w:r>
    </w:p>
    <w:p w14:paraId="7AAE5441" w14:textId="0CE341BE" w:rsidR="00F012A6" w:rsidRDefault="00F012A6" w:rsidP="009019AB">
      <w:pPr>
        <w:pStyle w:val="paragraf"/>
      </w:pPr>
    </w:p>
    <w:p w14:paraId="055DE0E1" w14:textId="357E3963" w:rsidR="00F012A6" w:rsidRDefault="00837AA5" w:rsidP="00837AA5">
      <w:pPr>
        <w:jc w:val="center"/>
      </w:pPr>
      <w:r w:rsidRPr="00837AA5">
        <w:rPr>
          <w:noProof/>
        </w:rPr>
        <w:lastRenderedPageBreak/>
        <w:drawing>
          <wp:inline distT="0" distB="0" distL="0" distR="0" wp14:anchorId="466C4808" wp14:editId="1ADE6F30">
            <wp:extent cx="5039995" cy="2415540"/>
            <wp:effectExtent l="0" t="0" r="825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9995" cy="2415540"/>
                    </a:xfrm>
                    <a:prstGeom prst="rect">
                      <a:avLst/>
                    </a:prstGeom>
                  </pic:spPr>
                </pic:pic>
              </a:graphicData>
            </a:graphic>
          </wp:inline>
        </w:drawing>
      </w:r>
    </w:p>
    <w:p w14:paraId="068C5044" w14:textId="520AA5BF" w:rsidR="00F012A6" w:rsidRPr="00837AA5" w:rsidRDefault="00837AA5" w:rsidP="00837AA5">
      <w:pPr>
        <w:pStyle w:val="Caption"/>
        <w:rPr>
          <w:i/>
          <w:iCs/>
        </w:rPr>
      </w:pPr>
      <w:bookmarkStart w:id="50" w:name="_Ref186030353"/>
      <w:r>
        <w:t xml:space="preserve">Gambar </w:t>
      </w:r>
      <w:r w:rsidR="003E33A8">
        <w:fldChar w:fldCharType="begin"/>
      </w:r>
      <w:r w:rsidR="003E33A8">
        <w:instrText xml:space="preserve"> STYLEREF 1 \s </w:instrText>
      </w:r>
      <w:r w:rsidR="003E33A8">
        <w:fldChar w:fldCharType="separate"/>
      </w:r>
      <w:r w:rsidR="009E57D1">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9E57D1">
        <w:rPr>
          <w:noProof/>
        </w:rPr>
        <w:t>17</w:t>
      </w:r>
      <w:r w:rsidR="003E33A8">
        <w:fldChar w:fldCharType="end"/>
      </w:r>
      <w:bookmarkEnd w:id="50"/>
      <w:r>
        <w:t xml:space="preserve"> </w:t>
      </w:r>
      <w:proofErr w:type="spellStart"/>
      <w:r>
        <w:t>Catatan</w:t>
      </w:r>
      <w:proofErr w:type="spellEnd"/>
      <w:r>
        <w:t xml:space="preserve"> </w:t>
      </w:r>
      <w:proofErr w:type="spellStart"/>
      <w:r>
        <w:t>Rekaman</w:t>
      </w:r>
      <w:proofErr w:type="spellEnd"/>
      <w:r>
        <w:t xml:space="preserve"> Sensor pada </w:t>
      </w:r>
      <w:r>
        <w:rPr>
          <w:i/>
          <w:iCs/>
        </w:rPr>
        <w:t xml:space="preserve">Cloud </w:t>
      </w:r>
      <w:proofErr w:type="spellStart"/>
      <w:r>
        <w:rPr>
          <w:i/>
          <w:iCs/>
        </w:rPr>
        <w:t>Firestore</w:t>
      </w:r>
      <w:proofErr w:type="spellEnd"/>
    </w:p>
    <w:p w14:paraId="0636050E" w14:textId="708D26B4" w:rsidR="00837AA5" w:rsidRDefault="00837AA5" w:rsidP="009019AB">
      <w:pPr>
        <w:pStyle w:val="paragraf"/>
      </w:pPr>
    </w:p>
    <w:p w14:paraId="7212AAF8" w14:textId="0E64AA8D" w:rsidR="00837AA5" w:rsidRDefault="00837AA5" w:rsidP="00837AA5">
      <w:pPr>
        <w:jc w:val="center"/>
      </w:pPr>
      <w:r w:rsidRPr="00837AA5">
        <w:rPr>
          <w:noProof/>
        </w:rPr>
        <w:drawing>
          <wp:inline distT="0" distB="0" distL="0" distR="0" wp14:anchorId="46EF9D24" wp14:editId="217B9571">
            <wp:extent cx="5039995" cy="2415540"/>
            <wp:effectExtent l="0" t="0" r="825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9995" cy="2415540"/>
                    </a:xfrm>
                    <a:prstGeom prst="rect">
                      <a:avLst/>
                    </a:prstGeom>
                  </pic:spPr>
                </pic:pic>
              </a:graphicData>
            </a:graphic>
          </wp:inline>
        </w:drawing>
      </w:r>
    </w:p>
    <w:p w14:paraId="1F89479D" w14:textId="247274E7" w:rsidR="00837AA5" w:rsidRPr="00837AA5" w:rsidRDefault="00837AA5" w:rsidP="00837AA5">
      <w:pPr>
        <w:pStyle w:val="Caption"/>
        <w:rPr>
          <w:i/>
          <w:iCs/>
        </w:rPr>
      </w:pPr>
      <w:bookmarkStart w:id="51" w:name="_Ref186030374"/>
      <w:r>
        <w:t xml:space="preserve">Gambar </w:t>
      </w:r>
      <w:r w:rsidR="003E33A8">
        <w:fldChar w:fldCharType="begin"/>
      </w:r>
      <w:r w:rsidR="003E33A8">
        <w:instrText xml:space="preserve"> STYLEREF 1 \s </w:instrText>
      </w:r>
      <w:r w:rsidR="003E33A8">
        <w:fldChar w:fldCharType="separate"/>
      </w:r>
      <w:r w:rsidR="009E57D1">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9E57D1">
        <w:rPr>
          <w:noProof/>
        </w:rPr>
        <w:t>18</w:t>
      </w:r>
      <w:r w:rsidR="003E33A8">
        <w:fldChar w:fldCharType="end"/>
      </w:r>
      <w:bookmarkEnd w:id="51"/>
      <w:r>
        <w:t xml:space="preserve"> </w:t>
      </w:r>
      <w:r>
        <w:rPr>
          <w:i/>
          <w:iCs/>
        </w:rPr>
        <w:t>Threshold</w:t>
      </w:r>
      <w:r>
        <w:t xml:space="preserve"> pada </w:t>
      </w:r>
      <w:r>
        <w:rPr>
          <w:i/>
          <w:iCs/>
        </w:rPr>
        <w:t xml:space="preserve">Cloud </w:t>
      </w:r>
      <w:proofErr w:type="spellStart"/>
      <w:r>
        <w:rPr>
          <w:i/>
          <w:iCs/>
        </w:rPr>
        <w:t>Firestore</w:t>
      </w:r>
      <w:proofErr w:type="spellEnd"/>
    </w:p>
    <w:p w14:paraId="5C88C4ED" w14:textId="77777777" w:rsidR="00837AA5" w:rsidRPr="00F012A6" w:rsidRDefault="00837AA5" w:rsidP="009019AB">
      <w:pPr>
        <w:pStyle w:val="paragraf"/>
      </w:pPr>
    </w:p>
    <w:p w14:paraId="1547DA65" w14:textId="598C8658" w:rsidR="009019AB" w:rsidRDefault="009019AB" w:rsidP="009019AB">
      <w:pPr>
        <w:pStyle w:val="Heading3"/>
        <w:ind w:left="540"/>
      </w:pPr>
      <w:bookmarkStart w:id="52" w:name="_Toc186729893"/>
      <w:r>
        <w:t xml:space="preserve">Pembangunan </w:t>
      </w:r>
      <w:proofErr w:type="spellStart"/>
      <w:r>
        <w:t>Aplikasi</w:t>
      </w:r>
      <w:proofErr w:type="spellEnd"/>
      <w:r>
        <w:t xml:space="preserve"> </w:t>
      </w:r>
      <w:proofErr w:type="spellStart"/>
      <w:r>
        <w:t>Berbasis</w:t>
      </w:r>
      <w:proofErr w:type="spellEnd"/>
      <w:r>
        <w:t xml:space="preserve"> Web</w:t>
      </w:r>
      <w:bookmarkEnd w:id="52"/>
    </w:p>
    <w:p w14:paraId="7F0AC298" w14:textId="0671E886" w:rsidR="00721683" w:rsidRDefault="00EA483B" w:rsidP="00721683">
      <w:pPr>
        <w:pStyle w:val="paragraf"/>
      </w:pPr>
      <w:proofErr w:type="spellStart"/>
      <w:r>
        <w:t>Aplikasi</w:t>
      </w:r>
      <w:proofErr w:type="spellEnd"/>
      <w:r>
        <w:t xml:space="preserve"> </w:t>
      </w:r>
      <w:proofErr w:type="spellStart"/>
      <w:r>
        <w:t>berbasis</w:t>
      </w:r>
      <w:proofErr w:type="spellEnd"/>
      <w:r>
        <w:t xml:space="preserve"> web </w:t>
      </w:r>
      <w:proofErr w:type="spellStart"/>
      <w:r>
        <w:t>dapat</w:t>
      </w:r>
      <w:proofErr w:type="spellEnd"/>
      <w:r>
        <w:t xml:space="preserve"> </w:t>
      </w:r>
      <w:proofErr w:type="spellStart"/>
      <w:r>
        <w:t>digunakan</w:t>
      </w:r>
      <w:proofErr w:type="spellEnd"/>
      <w:r>
        <w:t xml:space="preserve"> untuk </w:t>
      </w:r>
      <w:proofErr w:type="spellStart"/>
      <w:r>
        <w:t>melihat</w:t>
      </w:r>
      <w:proofErr w:type="spellEnd"/>
      <w:r>
        <w:t xml:space="preserve"> </w:t>
      </w:r>
      <w:proofErr w:type="spellStart"/>
      <w:r>
        <w:t>hasil</w:t>
      </w:r>
      <w:proofErr w:type="spellEnd"/>
      <w:r>
        <w:t xml:space="preserve"> </w:t>
      </w:r>
      <w:proofErr w:type="spellStart"/>
      <w:r>
        <w:t>pengukuran</w:t>
      </w:r>
      <w:proofErr w:type="spellEnd"/>
      <w:r>
        <w:t xml:space="preserve"> </w:t>
      </w:r>
      <w:proofErr w:type="spellStart"/>
      <w:r>
        <w:t>dari</w:t>
      </w:r>
      <w:proofErr w:type="spellEnd"/>
      <w:r>
        <w:t xml:space="preserve"> sensor DHT, </w:t>
      </w:r>
      <w:proofErr w:type="spellStart"/>
      <w:r>
        <w:t>melihat</w:t>
      </w:r>
      <w:proofErr w:type="spellEnd"/>
      <w:r>
        <w:t xml:space="preserve"> </w:t>
      </w:r>
      <w:proofErr w:type="spellStart"/>
      <w:r>
        <w:t>catatan</w:t>
      </w:r>
      <w:proofErr w:type="spellEnd"/>
      <w:r>
        <w:t xml:space="preserve"> </w:t>
      </w:r>
      <w:proofErr w:type="spellStart"/>
      <w:r>
        <w:t>pengukuran</w:t>
      </w:r>
      <w:proofErr w:type="spellEnd"/>
      <w:r>
        <w:t xml:space="preserve"> </w:t>
      </w:r>
      <w:proofErr w:type="spellStart"/>
      <w:r>
        <w:t>lalu</w:t>
      </w:r>
      <w:proofErr w:type="spellEnd"/>
      <w:r>
        <w:t xml:space="preserve"> sensor, dan </w:t>
      </w:r>
      <w:proofErr w:type="spellStart"/>
      <w:r>
        <w:t>menyetel</w:t>
      </w:r>
      <w:proofErr w:type="spellEnd"/>
      <w:r>
        <w:t xml:space="preserve"> </w:t>
      </w:r>
      <w:r>
        <w:rPr>
          <w:i/>
          <w:iCs/>
        </w:rPr>
        <w:t>threshold</w:t>
      </w:r>
      <w:r>
        <w:t xml:space="preserve"> yang </w:t>
      </w:r>
      <w:proofErr w:type="spellStart"/>
      <w:r>
        <w:t>digunakan</w:t>
      </w:r>
      <w:proofErr w:type="spellEnd"/>
      <w:r>
        <w:t xml:space="preserve"> sensor untuk </w:t>
      </w:r>
      <w:proofErr w:type="spellStart"/>
      <w:r>
        <w:t>mengetahui</w:t>
      </w:r>
      <w:proofErr w:type="spellEnd"/>
      <w:r>
        <w:t xml:space="preserve"> </w:t>
      </w:r>
      <w:proofErr w:type="spellStart"/>
      <w:r>
        <w:t>kapan</w:t>
      </w:r>
      <w:proofErr w:type="spellEnd"/>
      <w:r>
        <w:t xml:space="preserve"> untuk </w:t>
      </w:r>
      <w:proofErr w:type="spellStart"/>
      <w:r>
        <w:t>berbunyi</w:t>
      </w:r>
      <w:proofErr w:type="spellEnd"/>
      <w:r>
        <w:t xml:space="preserve">. </w:t>
      </w:r>
      <w:proofErr w:type="spellStart"/>
      <w:r w:rsidR="00721683">
        <w:t>Aplikasi</w:t>
      </w:r>
      <w:proofErr w:type="spellEnd"/>
      <w:r w:rsidR="00721683">
        <w:t xml:space="preserve"> </w:t>
      </w:r>
      <w:proofErr w:type="spellStart"/>
      <w:r w:rsidR="00721683">
        <w:t>berbasis</w:t>
      </w:r>
      <w:proofErr w:type="spellEnd"/>
      <w:r w:rsidR="00721683">
        <w:t xml:space="preserve"> web </w:t>
      </w:r>
      <w:proofErr w:type="spellStart"/>
      <w:r w:rsidR="00721683">
        <w:t>bekerja</w:t>
      </w:r>
      <w:proofErr w:type="spellEnd"/>
      <w:r w:rsidR="00721683">
        <w:t xml:space="preserve"> </w:t>
      </w:r>
      <w:proofErr w:type="spellStart"/>
      <w:r w:rsidR="00721683">
        <w:t>dengan</w:t>
      </w:r>
      <w:proofErr w:type="spellEnd"/>
      <w:r w:rsidR="00721683">
        <w:t xml:space="preserve"> </w:t>
      </w:r>
      <w:proofErr w:type="spellStart"/>
      <w:r w:rsidR="00721683">
        <w:t>mengolah</w:t>
      </w:r>
      <w:proofErr w:type="spellEnd"/>
      <w:r w:rsidR="00721683">
        <w:t xml:space="preserve"> dan </w:t>
      </w:r>
      <w:proofErr w:type="spellStart"/>
      <w:r w:rsidR="00721683">
        <w:t>menampilkan</w:t>
      </w:r>
      <w:proofErr w:type="spellEnd"/>
      <w:r w:rsidR="00721683">
        <w:t xml:space="preserve"> data yang </w:t>
      </w:r>
      <w:proofErr w:type="spellStart"/>
      <w:r w:rsidR="00721683">
        <w:t>tersimpan</w:t>
      </w:r>
      <w:proofErr w:type="spellEnd"/>
      <w:r w:rsidR="00721683">
        <w:t xml:space="preserve"> pada </w:t>
      </w:r>
      <w:r w:rsidR="00721683" w:rsidRPr="00721683">
        <w:t>database</w:t>
      </w:r>
      <w:r w:rsidR="00721683">
        <w:t xml:space="preserve"> </w:t>
      </w:r>
      <w:r w:rsidR="00721683">
        <w:rPr>
          <w:i/>
          <w:iCs/>
        </w:rPr>
        <w:t xml:space="preserve">Firebase </w:t>
      </w:r>
      <w:proofErr w:type="spellStart"/>
      <w:r w:rsidR="00721683">
        <w:t>saat</w:t>
      </w:r>
      <w:proofErr w:type="spellEnd"/>
      <w:r w:rsidR="00721683">
        <w:t xml:space="preserve"> </w:t>
      </w:r>
      <w:proofErr w:type="spellStart"/>
      <w:r w:rsidR="00721683">
        <w:t>pengguna</w:t>
      </w:r>
      <w:proofErr w:type="spellEnd"/>
      <w:r w:rsidR="00721683">
        <w:t xml:space="preserve"> </w:t>
      </w:r>
      <w:proofErr w:type="spellStart"/>
      <w:r w:rsidR="00721683">
        <w:t>mengakses</w:t>
      </w:r>
      <w:proofErr w:type="spellEnd"/>
      <w:r w:rsidR="00721683">
        <w:t xml:space="preserve"> </w:t>
      </w:r>
      <w:proofErr w:type="spellStart"/>
      <w:r w:rsidR="00721683">
        <w:t>aplikasi</w:t>
      </w:r>
      <w:proofErr w:type="spellEnd"/>
      <w:r w:rsidR="00F715C7">
        <w:t xml:space="preserve"> pada </w:t>
      </w:r>
      <w:proofErr w:type="spellStart"/>
      <w:r w:rsidR="00F715C7" w:rsidRPr="00F715C7">
        <w:t>Github</w:t>
      </w:r>
      <w:proofErr w:type="spellEnd"/>
      <w:r w:rsidR="00F715C7">
        <w:t xml:space="preserve"> Pages </w:t>
      </w:r>
      <w:proofErr w:type="spellStart"/>
      <w:r w:rsidR="00F715C7">
        <w:t>lewat</w:t>
      </w:r>
      <w:proofErr w:type="spellEnd"/>
      <w:r w:rsidR="00F715C7">
        <w:t xml:space="preserve"> URL </w:t>
      </w:r>
      <w:hyperlink r:id="rId24" w:history="1">
        <w:r w:rsidR="00F715C7" w:rsidRPr="008D05FC">
          <w:rPr>
            <w:rStyle w:val="Hyperlink"/>
          </w:rPr>
          <w:t>https://roberika.github.io/iot-gui/</w:t>
        </w:r>
      </w:hyperlink>
      <w:r w:rsidR="00721683">
        <w:t>.</w:t>
      </w:r>
      <w:r w:rsidR="00721683">
        <w:rPr>
          <w:i/>
          <w:iCs/>
        </w:rPr>
        <w:t xml:space="preserve"> </w:t>
      </w:r>
      <w:proofErr w:type="spellStart"/>
      <w:r w:rsidR="00721683" w:rsidRPr="00721683">
        <w:t>Aplikasi</w:t>
      </w:r>
      <w:proofErr w:type="spellEnd"/>
      <w:r w:rsidR="00721683">
        <w:t xml:space="preserve"> </w:t>
      </w:r>
      <w:proofErr w:type="spellStart"/>
      <w:r w:rsidR="00721683">
        <w:t>berbasis</w:t>
      </w:r>
      <w:proofErr w:type="spellEnd"/>
      <w:r w:rsidR="00721683">
        <w:t xml:space="preserve"> web </w:t>
      </w:r>
      <w:proofErr w:type="spellStart"/>
      <w:r w:rsidR="00721683">
        <w:t>dibangun</w:t>
      </w:r>
      <w:proofErr w:type="spellEnd"/>
      <w:r w:rsidR="00721683">
        <w:t xml:space="preserve"> </w:t>
      </w:r>
      <w:proofErr w:type="spellStart"/>
      <w:r w:rsidR="00721683">
        <w:t>dengan</w:t>
      </w:r>
      <w:proofErr w:type="spellEnd"/>
      <w:r w:rsidR="00721683">
        <w:t xml:space="preserve"> </w:t>
      </w:r>
      <w:r w:rsidR="00721683">
        <w:rPr>
          <w:i/>
          <w:iCs/>
        </w:rPr>
        <w:t xml:space="preserve">framework </w:t>
      </w:r>
      <w:r w:rsidR="00721683">
        <w:t xml:space="preserve">JavaScript, ReactJS, </w:t>
      </w:r>
      <w:r w:rsidR="00721683">
        <w:rPr>
          <w:i/>
          <w:iCs/>
        </w:rPr>
        <w:t xml:space="preserve">framework </w:t>
      </w:r>
      <w:r w:rsidR="00721683">
        <w:t xml:space="preserve">CSS, Tailwind, dan </w:t>
      </w:r>
      <w:r w:rsidR="00721683">
        <w:rPr>
          <w:i/>
          <w:iCs/>
        </w:rPr>
        <w:t xml:space="preserve">build tool </w:t>
      </w:r>
      <w:proofErr w:type="spellStart"/>
      <w:r w:rsidR="00721683">
        <w:t>Vite</w:t>
      </w:r>
      <w:proofErr w:type="spellEnd"/>
      <w:r w:rsidR="00721683">
        <w:t>.</w:t>
      </w:r>
    </w:p>
    <w:p w14:paraId="5AF212ED" w14:textId="11A95657" w:rsidR="00EA483B" w:rsidRPr="00EA483B" w:rsidRDefault="00EA483B" w:rsidP="00721683">
      <w:pPr>
        <w:pStyle w:val="paragraf"/>
      </w:pPr>
      <w:r>
        <w:t xml:space="preserve">Halaman </w:t>
      </w:r>
      <w:r>
        <w:rPr>
          <w:i/>
          <w:iCs/>
        </w:rPr>
        <w:t>Live Monitoring</w:t>
      </w:r>
      <w:r>
        <w:t xml:space="preserve"> </w:t>
      </w:r>
      <w:proofErr w:type="spellStart"/>
      <w:r>
        <w:t>menampilkan</w:t>
      </w:r>
      <w:proofErr w:type="spellEnd"/>
      <w:r>
        <w:t xml:space="preserve"> </w:t>
      </w:r>
      <w:proofErr w:type="spellStart"/>
      <w:r>
        <w:t>apakah</w:t>
      </w:r>
      <w:proofErr w:type="spellEnd"/>
      <w:r>
        <w:t xml:space="preserve"> </w:t>
      </w:r>
      <w:proofErr w:type="spellStart"/>
      <w:r>
        <w:t>kelembaban</w:t>
      </w:r>
      <w:proofErr w:type="spellEnd"/>
      <w:r>
        <w:t xml:space="preserve"> dan </w:t>
      </w:r>
      <w:proofErr w:type="spellStart"/>
      <w:r>
        <w:t>suhu</w:t>
      </w:r>
      <w:proofErr w:type="spellEnd"/>
      <w:r>
        <w:t xml:space="preserve"> pada sensor </w:t>
      </w:r>
      <w:proofErr w:type="spellStart"/>
      <w:r>
        <w:t>melewati</w:t>
      </w:r>
      <w:proofErr w:type="spellEnd"/>
      <w:r>
        <w:t xml:space="preserve"> </w:t>
      </w:r>
      <w:r>
        <w:rPr>
          <w:i/>
          <w:iCs/>
        </w:rPr>
        <w:t>threshold</w:t>
      </w:r>
      <w:r>
        <w:t xml:space="preserve">, </w:t>
      </w:r>
      <w:proofErr w:type="spellStart"/>
      <w:r>
        <w:t>nilai</w:t>
      </w:r>
      <w:proofErr w:type="spellEnd"/>
      <w:r>
        <w:t xml:space="preserve"> </w:t>
      </w:r>
      <w:proofErr w:type="spellStart"/>
      <w:r>
        <w:rPr>
          <w:i/>
          <w:iCs/>
        </w:rPr>
        <w:t>realtime</w:t>
      </w:r>
      <w:proofErr w:type="spellEnd"/>
      <w:r>
        <w:t xml:space="preserve"> </w:t>
      </w:r>
      <w:proofErr w:type="spellStart"/>
      <w:r>
        <w:t>dari</w:t>
      </w:r>
      <w:proofErr w:type="spellEnd"/>
      <w:r>
        <w:t xml:space="preserve"> </w:t>
      </w:r>
      <w:proofErr w:type="spellStart"/>
      <w:r>
        <w:t>kelembaban</w:t>
      </w:r>
      <w:proofErr w:type="spellEnd"/>
      <w:r>
        <w:t xml:space="preserve"> dan </w:t>
      </w:r>
      <w:proofErr w:type="spellStart"/>
      <w:r>
        <w:t>suhu</w:t>
      </w:r>
      <w:proofErr w:type="spellEnd"/>
      <w:r>
        <w:t xml:space="preserve">, dan </w:t>
      </w:r>
      <w:proofErr w:type="spellStart"/>
      <w:r>
        <w:t>grafik</w:t>
      </w:r>
      <w:proofErr w:type="spellEnd"/>
      <w:r>
        <w:t xml:space="preserve"> </w:t>
      </w:r>
      <w:proofErr w:type="spellStart"/>
      <w:r>
        <w:t>berisi</w:t>
      </w:r>
      <w:proofErr w:type="spellEnd"/>
      <w:r>
        <w:t xml:space="preserve"> 10 </w:t>
      </w:r>
      <w:proofErr w:type="spellStart"/>
      <w:r>
        <w:t>catatan</w:t>
      </w:r>
      <w:proofErr w:type="spellEnd"/>
      <w:r>
        <w:t xml:space="preserve"> </w:t>
      </w:r>
      <w:proofErr w:type="spellStart"/>
      <w:r>
        <w:t>terakhir</w:t>
      </w:r>
      <w:proofErr w:type="spellEnd"/>
      <w:r>
        <w:t xml:space="preserve"> </w:t>
      </w:r>
      <w:proofErr w:type="spellStart"/>
      <w:r>
        <w:t>dalam</w:t>
      </w:r>
      <w:proofErr w:type="spellEnd"/>
      <w:r>
        <w:t xml:space="preserve"> </w:t>
      </w:r>
      <w:proofErr w:type="spellStart"/>
      <w:r>
        <w:t>jeda</w:t>
      </w:r>
      <w:proofErr w:type="spellEnd"/>
      <w:r>
        <w:t xml:space="preserve"> 1 </w:t>
      </w:r>
      <w:proofErr w:type="spellStart"/>
      <w:r>
        <w:t>menit</w:t>
      </w:r>
      <w:proofErr w:type="spellEnd"/>
      <w:r>
        <w:t xml:space="preserve"> untuk </w:t>
      </w:r>
      <w:proofErr w:type="spellStart"/>
      <w:r>
        <w:t>setiap</w:t>
      </w:r>
      <w:proofErr w:type="spellEnd"/>
      <w:r>
        <w:t xml:space="preserve"> sensor DHT11. </w:t>
      </w:r>
      <w:proofErr w:type="spellStart"/>
      <w:r>
        <w:t>Tampilan</w:t>
      </w:r>
      <w:proofErr w:type="spellEnd"/>
      <w:r>
        <w:t xml:space="preserve"> </w:t>
      </w:r>
      <w:proofErr w:type="spellStart"/>
      <w:r>
        <w:t>halaman</w:t>
      </w:r>
      <w:proofErr w:type="spellEnd"/>
      <w:r>
        <w:t xml:space="preserve"> </w:t>
      </w:r>
      <w:r>
        <w:rPr>
          <w:i/>
          <w:iCs/>
        </w:rPr>
        <w:t>Live Monitoring</w:t>
      </w:r>
      <w:r>
        <w:t xml:space="preserve"> </w:t>
      </w:r>
      <w:proofErr w:type="spellStart"/>
      <w:r>
        <w:t>dapat</w:t>
      </w:r>
      <w:proofErr w:type="spellEnd"/>
      <w:r>
        <w:t xml:space="preserve"> </w:t>
      </w:r>
      <w:proofErr w:type="spellStart"/>
      <w:r>
        <w:t>dilihat</w:t>
      </w:r>
      <w:proofErr w:type="spellEnd"/>
      <w:r>
        <w:t xml:space="preserve"> pada </w:t>
      </w:r>
      <w:r>
        <w:fldChar w:fldCharType="begin"/>
      </w:r>
      <w:r>
        <w:instrText xml:space="preserve"> REF _Ref186035674 \h </w:instrText>
      </w:r>
      <w:r>
        <w:fldChar w:fldCharType="separate"/>
      </w:r>
      <w:r w:rsidR="009E57D1">
        <w:t xml:space="preserve">Gambar </w:t>
      </w:r>
      <w:r w:rsidR="009E57D1">
        <w:rPr>
          <w:noProof/>
        </w:rPr>
        <w:t>3</w:t>
      </w:r>
      <w:r w:rsidR="009E57D1">
        <w:t>.</w:t>
      </w:r>
      <w:r w:rsidR="009E57D1">
        <w:rPr>
          <w:noProof/>
        </w:rPr>
        <w:t>19</w:t>
      </w:r>
      <w:r>
        <w:fldChar w:fldCharType="end"/>
      </w:r>
      <w:r>
        <w:t>.</w:t>
      </w:r>
    </w:p>
    <w:p w14:paraId="5E56C85E" w14:textId="26E3D6BD" w:rsidR="00EA483B" w:rsidRDefault="00C827A4" w:rsidP="00EA483B">
      <w:pPr>
        <w:jc w:val="center"/>
      </w:pPr>
      <w:r>
        <w:t xml:space="preserve">   </w:t>
      </w:r>
      <w:r w:rsidRPr="00C827A4">
        <w:rPr>
          <w:noProof/>
        </w:rPr>
        <w:drawing>
          <wp:inline distT="0" distB="0" distL="0" distR="0" wp14:anchorId="0DB1E34F" wp14:editId="77A05DA4">
            <wp:extent cx="5039995" cy="2415540"/>
            <wp:effectExtent l="0" t="0" r="825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995" cy="2415540"/>
                    </a:xfrm>
                    <a:prstGeom prst="rect">
                      <a:avLst/>
                    </a:prstGeom>
                  </pic:spPr>
                </pic:pic>
              </a:graphicData>
            </a:graphic>
          </wp:inline>
        </w:drawing>
      </w:r>
    </w:p>
    <w:p w14:paraId="502C4BFA" w14:textId="1177C2E2" w:rsidR="00EA483B" w:rsidRPr="00EA483B" w:rsidRDefault="00EA483B" w:rsidP="00EA483B">
      <w:pPr>
        <w:pStyle w:val="Caption"/>
      </w:pPr>
      <w:bookmarkStart w:id="53" w:name="_Ref186035674"/>
      <w:r>
        <w:t xml:space="preserve">Gambar </w:t>
      </w:r>
      <w:r w:rsidR="003E33A8">
        <w:fldChar w:fldCharType="begin"/>
      </w:r>
      <w:r w:rsidR="003E33A8">
        <w:instrText xml:space="preserve"> STYLEREF 1 \s </w:instrText>
      </w:r>
      <w:r w:rsidR="003E33A8">
        <w:fldChar w:fldCharType="separate"/>
      </w:r>
      <w:r w:rsidR="009E57D1">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9E57D1">
        <w:rPr>
          <w:noProof/>
        </w:rPr>
        <w:t>19</w:t>
      </w:r>
      <w:r w:rsidR="003E33A8">
        <w:fldChar w:fldCharType="end"/>
      </w:r>
      <w:bookmarkEnd w:id="53"/>
      <w:r>
        <w:t xml:space="preserve"> Halaman </w:t>
      </w:r>
      <w:r>
        <w:rPr>
          <w:i/>
          <w:iCs/>
        </w:rPr>
        <w:t>Live Monitoring</w:t>
      </w:r>
    </w:p>
    <w:p w14:paraId="107B8C2C" w14:textId="6EBD2B81" w:rsidR="00EA483B" w:rsidRDefault="00EA483B" w:rsidP="00721683">
      <w:pPr>
        <w:pStyle w:val="paragraf"/>
      </w:pPr>
    </w:p>
    <w:p w14:paraId="59522BA1" w14:textId="77777777" w:rsidR="00306C8F" w:rsidRDefault="00306C8F">
      <w:pPr>
        <w:suppressAutoHyphens w:val="0"/>
        <w:spacing w:after="160" w:line="259" w:lineRule="auto"/>
        <w:rPr>
          <w:color w:val="000000"/>
          <w:szCs w:val="24"/>
          <w:shd w:val="clear" w:color="auto" w:fill="FFFFFF"/>
        </w:rPr>
      </w:pPr>
      <w:r>
        <w:br w:type="page"/>
      </w:r>
    </w:p>
    <w:p w14:paraId="6A3AE48E" w14:textId="29C6AB32" w:rsidR="00EA483B" w:rsidRPr="00EA483B" w:rsidRDefault="00EA483B" w:rsidP="00721683">
      <w:pPr>
        <w:pStyle w:val="paragraf"/>
      </w:pPr>
      <w:r>
        <w:lastRenderedPageBreak/>
        <w:t xml:space="preserve">Halaman </w:t>
      </w:r>
      <w:r>
        <w:rPr>
          <w:i/>
          <w:iCs/>
        </w:rPr>
        <w:t>Records</w:t>
      </w:r>
      <w:r>
        <w:t xml:space="preserve"> </w:t>
      </w:r>
      <w:proofErr w:type="spellStart"/>
      <w:r>
        <w:t>berisi</w:t>
      </w:r>
      <w:proofErr w:type="spellEnd"/>
      <w:r>
        <w:t xml:space="preserve"> </w:t>
      </w:r>
      <w:proofErr w:type="spellStart"/>
      <w:r>
        <w:t>catatan</w:t>
      </w:r>
      <w:proofErr w:type="spellEnd"/>
      <w:r>
        <w:t xml:space="preserve"> </w:t>
      </w:r>
      <w:proofErr w:type="spellStart"/>
      <w:r>
        <w:t>pengukuran</w:t>
      </w:r>
      <w:proofErr w:type="spellEnd"/>
      <w:r>
        <w:t xml:space="preserve"> </w:t>
      </w:r>
      <w:proofErr w:type="spellStart"/>
      <w:r>
        <w:t>kelembaban</w:t>
      </w:r>
      <w:proofErr w:type="spellEnd"/>
      <w:r>
        <w:t xml:space="preserve"> dan </w:t>
      </w:r>
      <w:proofErr w:type="spellStart"/>
      <w:r>
        <w:t>suhu</w:t>
      </w:r>
      <w:proofErr w:type="spellEnd"/>
      <w:r>
        <w:t xml:space="preserve"> </w:t>
      </w:r>
      <w:proofErr w:type="spellStart"/>
      <w:r>
        <w:t>ditampilkan</w:t>
      </w:r>
      <w:proofErr w:type="spellEnd"/>
      <w:r>
        <w:t xml:space="preserve"> </w:t>
      </w:r>
      <w:proofErr w:type="spellStart"/>
      <w:r>
        <w:t>dalam</w:t>
      </w:r>
      <w:proofErr w:type="spellEnd"/>
      <w:r>
        <w:t xml:space="preserve"> </w:t>
      </w:r>
      <w:proofErr w:type="spellStart"/>
      <w:r>
        <w:t>sebuah</w:t>
      </w:r>
      <w:proofErr w:type="spellEnd"/>
      <w:r>
        <w:t xml:space="preserve"> </w:t>
      </w:r>
      <w:proofErr w:type="spellStart"/>
      <w:r>
        <w:t>tabel</w:t>
      </w:r>
      <w:proofErr w:type="spellEnd"/>
      <w:r>
        <w:t xml:space="preserve"> yang </w:t>
      </w:r>
      <w:proofErr w:type="spellStart"/>
      <w:r>
        <w:t>dapat</w:t>
      </w:r>
      <w:proofErr w:type="spellEnd"/>
      <w:r>
        <w:t xml:space="preserve"> </w:t>
      </w:r>
      <w:proofErr w:type="spellStart"/>
      <w:r>
        <w:t>disetel</w:t>
      </w:r>
      <w:proofErr w:type="spellEnd"/>
      <w:r>
        <w:t xml:space="preserve"> untuk </w:t>
      </w:r>
      <w:proofErr w:type="spellStart"/>
      <w:r>
        <w:t>memuat</w:t>
      </w:r>
      <w:proofErr w:type="spellEnd"/>
      <w:r>
        <w:t xml:space="preserve"> </w:t>
      </w:r>
      <w:proofErr w:type="spellStart"/>
      <w:r>
        <w:t>rekaman</w:t>
      </w:r>
      <w:proofErr w:type="spellEnd"/>
      <w:r>
        <w:t xml:space="preserve"> </w:t>
      </w:r>
      <w:proofErr w:type="spellStart"/>
      <w:r>
        <w:t>dari</w:t>
      </w:r>
      <w:proofErr w:type="spellEnd"/>
      <w:r>
        <w:t xml:space="preserve"> dan </w:t>
      </w:r>
      <w:proofErr w:type="spellStart"/>
      <w:r>
        <w:t>sampai</w:t>
      </w:r>
      <w:proofErr w:type="spellEnd"/>
      <w:r>
        <w:t xml:space="preserve"> </w:t>
      </w:r>
      <w:proofErr w:type="spellStart"/>
      <w:r>
        <w:t>tanggal</w:t>
      </w:r>
      <w:proofErr w:type="spellEnd"/>
      <w:r>
        <w:t xml:space="preserve"> </w:t>
      </w:r>
      <w:proofErr w:type="spellStart"/>
      <w:r>
        <w:t>berapa</w:t>
      </w:r>
      <w:proofErr w:type="spellEnd"/>
      <w:r>
        <w:t xml:space="preserve">. Halaman </w:t>
      </w:r>
      <w:r>
        <w:rPr>
          <w:i/>
          <w:iCs/>
        </w:rPr>
        <w:t>Records</w:t>
      </w:r>
      <w:r>
        <w:t xml:space="preserve"> </w:t>
      </w:r>
      <w:proofErr w:type="spellStart"/>
      <w:r>
        <w:t>dapat</w:t>
      </w:r>
      <w:proofErr w:type="spellEnd"/>
      <w:r>
        <w:t xml:space="preserve"> </w:t>
      </w:r>
      <w:proofErr w:type="spellStart"/>
      <w:r>
        <w:t>dilihat</w:t>
      </w:r>
      <w:proofErr w:type="spellEnd"/>
      <w:r>
        <w:t xml:space="preserve"> pada </w:t>
      </w:r>
      <w:r>
        <w:fldChar w:fldCharType="begin"/>
      </w:r>
      <w:r>
        <w:instrText xml:space="preserve"> REF _Ref186035817 \h </w:instrText>
      </w:r>
      <w:r>
        <w:fldChar w:fldCharType="separate"/>
      </w:r>
      <w:r w:rsidR="009E57D1">
        <w:t xml:space="preserve">Gambar </w:t>
      </w:r>
      <w:r w:rsidR="009E57D1">
        <w:rPr>
          <w:noProof/>
        </w:rPr>
        <w:t>3</w:t>
      </w:r>
      <w:r w:rsidR="009E57D1">
        <w:t>.</w:t>
      </w:r>
      <w:r w:rsidR="009E57D1">
        <w:rPr>
          <w:noProof/>
        </w:rPr>
        <w:t>20</w:t>
      </w:r>
      <w:r>
        <w:fldChar w:fldCharType="end"/>
      </w:r>
      <w:r>
        <w:t>.</w:t>
      </w:r>
    </w:p>
    <w:p w14:paraId="070E1BDC" w14:textId="46DA1C51" w:rsidR="00EA483B" w:rsidRDefault="00EA483B" w:rsidP="00EA483B">
      <w:pPr>
        <w:jc w:val="center"/>
      </w:pPr>
      <w:r w:rsidRPr="00EA483B">
        <w:rPr>
          <w:noProof/>
        </w:rPr>
        <w:drawing>
          <wp:inline distT="0" distB="0" distL="0" distR="0" wp14:anchorId="387D25AB" wp14:editId="0674F981">
            <wp:extent cx="5039995" cy="2415540"/>
            <wp:effectExtent l="0" t="0" r="825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9995" cy="2415540"/>
                    </a:xfrm>
                    <a:prstGeom prst="rect">
                      <a:avLst/>
                    </a:prstGeom>
                  </pic:spPr>
                </pic:pic>
              </a:graphicData>
            </a:graphic>
          </wp:inline>
        </w:drawing>
      </w:r>
    </w:p>
    <w:p w14:paraId="16528715" w14:textId="1CD8CE01" w:rsidR="00EA483B" w:rsidRPr="00EA483B" w:rsidRDefault="00EA483B" w:rsidP="00EA483B">
      <w:pPr>
        <w:pStyle w:val="Caption"/>
        <w:rPr>
          <w:i/>
          <w:iCs/>
        </w:rPr>
      </w:pPr>
      <w:bookmarkStart w:id="54" w:name="_Ref186035817"/>
      <w:r>
        <w:t xml:space="preserve">Gambar </w:t>
      </w:r>
      <w:r w:rsidR="003E33A8">
        <w:fldChar w:fldCharType="begin"/>
      </w:r>
      <w:r w:rsidR="003E33A8">
        <w:instrText xml:space="preserve"> STYLEREF 1 \s </w:instrText>
      </w:r>
      <w:r w:rsidR="003E33A8">
        <w:fldChar w:fldCharType="separate"/>
      </w:r>
      <w:r w:rsidR="009E57D1">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9E57D1">
        <w:rPr>
          <w:noProof/>
        </w:rPr>
        <w:t>20</w:t>
      </w:r>
      <w:r w:rsidR="003E33A8">
        <w:fldChar w:fldCharType="end"/>
      </w:r>
      <w:bookmarkEnd w:id="54"/>
      <w:r>
        <w:t xml:space="preserve"> Halaman </w:t>
      </w:r>
      <w:r>
        <w:rPr>
          <w:i/>
          <w:iCs/>
        </w:rPr>
        <w:t>Records</w:t>
      </w:r>
    </w:p>
    <w:p w14:paraId="7ADB2ACF" w14:textId="58606A0B" w:rsidR="00EA483B" w:rsidRDefault="00EA483B" w:rsidP="00721683">
      <w:pPr>
        <w:pStyle w:val="paragraf"/>
      </w:pPr>
    </w:p>
    <w:p w14:paraId="05D101C4" w14:textId="2D76B4D4" w:rsidR="00EA483B" w:rsidRDefault="00EA483B" w:rsidP="00721683">
      <w:pPr>
        <w:pStyle w:val="paragraf"/>
      </w:pPr>
      <w:r>
        <w:t xml:space="preserve">Halaman </w:t>
      </w:r>
      <w:r>
        <w:rPr>
          <w:i/>
          <w:iCs/>
        </w:rPr>
        <w:t xml:space="preserve">Settings </w:t>
      </w:r>
      <w:proofErr w:type="spellStart"/>
      <w:r>
        <w:t>dapat</w:t>
      </w:r>
      <w:proofErr w:type="spellEnd"/>
      <w:r>
        <w:t xml:space="preserve"> </w:t>
      </w:r>
      <w:proofErr w:type="spellStart"/>
      <w:r>
        <w:t>digunakan</w:t>
      </w:r>
      <w:proofErr w:type="spellEnd"/>
      <w:r>
        <w:t xml:space="preserve"> untuk </w:t>
      </w:r>
      <w:proofErr w:type="spellStart"/>
      <w:r>
        <w:t>me</w:t>
      </w:r>
      <w:r w:rsidR="00C827A4">
        <w:t>lihat</w:t>
      </w:r>
      <w:proofErr w:type="spellEnd"/>
      <w:r w:rsidR="00C827A4">
        <w:t xml:space="preserve"> dan </w:t>
      </w:r>
      <w:proofErr w:type="spellStart"/>
      <w:r w:rsidR="00C827A4">
        <w:t>menyetel</w:t>
      </w:r>
      <w:proofErr w:type="spellEnd"/>
      <w:r w:rsidR="00C827A4">
        <w:t xml:space="preserve"> </w:t>
      </w:r>
      <w:r w:rsidR="00C827A4">
        <w:rPr>
          <w:i/>
          <w:iCs/>
        </w:rPr>
        <w:t>threshold</w:t>
      </w:r>
      <w:r w:rsidR="00C827A4">
        <w:t xml:space="preserve"> yang </w:t>
      </w:r>
      <w:proofErr w:type="spellStart"/>
      <w:r w:rsidR="00C827A4">
        <w:t>digunakan</w:t>
      </w:r>
      <w:proofErr w:type="spellEnd"/>
      <w:r w:rsidR="00C827A4">
        <w:t xml:space="preserve"> oleh </w:t>
      </w:r>
      <w:proofErr w:type="spellStart"/>
      <w:r w:rsidR="00C827A4">
        <w:t>perangkat</w:t>
      </w:r>
      <w:proofErr w:type="spellEnd"/>
      <w:r w:rsidR="00C827A4">
        <w:t xml:space="preserve"> </w:t>
      </w:r>
      <w:proofErr w:type="spellStart"/>
      <w:r w:rsidR="00C827A4">
        <w:t>sebagai</w:t>
      </w:r>
      <w:proofErr w:type="spellEnd"/>
      <w:r w:rsidR="00C827A4">
        <w:t xml:space="preserve"> </w:t>
      </w:r>
      <w:proofErr w:type="spellStart"/>
      <w:r w:rsidR="00C827A4">
        <w:t>indikator</w:t>
      </w:r>
      <w:proofErr w:type="spellEnd"/>
      <w:r w:rsidR="00C827A4">
        <w:t xml:space="preserve"> untuk </w:t>
      </w:r>
      <w:proofErr w:type="spellStart"/>
      <w:r w:rsidR="00C827A4">
        <w:t>membunyikan</w:t>
      </w:r>
      <w:proofErr w:type="spellEnd"/>
      <w:r w:rsidR="00C827A4">
        <w:t xml:space="preserve"> </w:t>
      </w:r>
      <w:r w:rsidR="00C827A4">
        <w:rPr>
          <w:i/>
          <w:iCs/>
        </w:rPr>
        <w:t>buzzer</w:t>
      </w:r>
      <w:r w:rsidR="00C827A4">
        <w:t xml:space="preserve">. </w:t>
      </w:r>
      <w:proofErr w:type="spellStart"/>
      <w:r w:rsidR="00C827A4">
        <w:t>Tampilan</w:t>
      </w:r>
      <w:proofErr w:type="spellEnd"/>
      <w:r w:rsidR="00C827A4">
        <w:t xml:space="preserve"> </w:t>
      </w:r>
      <w:proofErr w:type="spellStart"/>
      <w:r w:rsidR="00C827A4">
        <w:t>halaman</w:t>
      </w:r>
      <w:proofErr w:type="spellEnd"/>
      <w:r w:rsidR="00C827A4">
        <w:t xml:space="preserve"> </w:t>
      </w:r>
      <w:r w:rsidR="00C827A4">
        <w:rPr>
          <w:i/>
          <w:iCs/>
        </w:rPr>
        <w:t>Settings</w:t>
      </w:r>
      <w:r w:rsidR="00C827A4">
        <w:t xml:space="preserve"> </w:t>
      </w:r>
      <w:proofErr w:type="spellStart"/>
      <w:r w:rsidR="00C827A4">
        <w:t>digambarkan</w:t>
      </w:r>
      <w:proofErr w:type="spellEnd"/>
      <w:r w:rsidR="00C827A4">
        <w:t xml:space="preserve"> pada </w:t>
      </w:r>
      <w:r w:rsidR="00C827A4">
        <w:fldChar w:fldCharType="begin"/>
      </w:r>
      <w:r w:rsidR="00C827A4">
        <w:instrText xml:space="preserve"> REF _Ref186036152 \h </w:instrText>
      </w:r>
      <w:r w:rsidR="00C827A4">
        <w:fldChar w:fldCharType="separate"/>
      </w:r>
      <w:r w:rsidR="009E57D1">
        <w:t xml:space="preserve">Gambar </w:t>
      </w:r>
      <w:r w:rsidR="009E57D1">
        <w:rPr>
          <w:noProof/>
        </w:rPr>
        <w:t>3</w:t>
      </w:r>
      <w:r w:rsidR="009E57D1">
        <w:t>.</w:t>
      </w:r>
      <w:r w:rsidR="009E57D1">
        <w:rPr>
          <w:noProof/>
        </w:rPr>
        <w:t>21</w:t>
      </w:r>
      <w:r w:rsidR="00C827A4">
        <w:fldChar w:fldCharType="end"/>
      </w:r>
      <w:r w:rsidR="00C827A4">
        <w:t>.</w:t>
      </w:r>
    </w:p>
    <w:p w14:paraId="01390A80" w14:textId="13805AF8" w:rsidR="00C827A4" w:rsidRPr="00C827A4" w:rsidRDefault="00C827A4" w:rsidP="00C827A4">
      <w:pPr>
        <w:jc w:val="center"/>
      </w:pPr>
      <w:r w:rsidRPr="00C827A4">
        <w:rPr>
          <w:noProof/>
        </w:rPr>
        <w:drawing>
          <wp:inline distT="0" distB="0" distL="0" distR="0" wp14:anchorId="3E2E89CD" wp14:editId="0CFA7B7C">
            <wp:extent cx="5039995" cy="2415540"/>
            <wp:effectExtent l="0" t="0" r="825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9995" cy="2415540"/>
                    </a:xfrm>
                    <a:prstGeom prst="rect">
                      <a:avLst/>
                    </a:prstGeom>
                  </pic:spPr>
                </pic:pic>
              </a:graphicData>
            </a:graphic>
          </wp:inline>
        </w:drawing>
      </w:r>
    </w:p>
    <w:p w14:paraId="53AD9201" w14:textId="2C0C5293" w:rsidR="00EA483B" w:rsidRPr="00C827A4" w:rsidRDefault="00C827A4" w:rsidP="00C827A4">
      <w:pPr>
        <w:pStyle w:val="Caption"/>
        <w:rPr>
          <w:i/>
          <w:iCs/>
        </w:rPr>
      </w:pPr>
      <w:bookmarkStart w:id="55" w:name="_Ref186036152"/>
      <w:r>
        <w:t xml:space="preserve">Gambar </w:t>
      </w:r>
      <w:r w:rsidR="003E33A8">
        <w:fldChar w:fldCharType="begin"/>
      </w:r>
      <w:r w:rsidR="003E33A8">
        <w:instrText xml:space="preserve"> STYLEREF 1 \s </w:instrText>
      </w:r>
      <w:r w:rsidR="003E33A8">
        <w:fldChar w:fldCharType="separate"/>
      </w:r>
      <w:r w:rsidR="009E57D1">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9E57D1">
        <w:rPr>
          <w:noProof/>
        </w:rPr>
        <w:t>21</w:t>
      </w:r>
      <w:r w:rsidR="003E33A8">
        <w:fldChar w:fldCharType="end"/>
      </w:r>
      <w:bookmarkEnd w:id="55"/>
      <w:r>
        <w:t xml:space="preserve"> Halaman </w:t>
      </w:r>
      <w:r>
        <w:rPr>
          <w:i/>
          <w:iCs/>
        </w:rPr>
        <w:t>Settings</w:t>
      </w:r>
    </w:p>
    <w:p w14:paraId="1C3054B4" w14:textId="052E3AD6" w:rsidR="00EA483B" w:rsidRDefault="00EA483B" w:rsidP="00721683">
      <w:pPr>
        <w:pStyle w:val="paragraf"/>
      </w:pPr>
    </w:p>
    <w:p w14:paraId="5993D51E" w14:textId="18B17C25" w:rsidR="00EA483B" w:rsidRDefault="00887AAB" w:rsidP="00721683">
      <w:pPr>
        <w:pStyle w:val="paragraf"/>
      </w:pPr>
      <w:proofErr w:type="spellStart"/>
      <w:r>
        <w:lastRenderedPageBreak/>
        <w:t>Aplikasi</w:t>
      </w:r>
      <w:proofErr w:type="spellEnd"/>
      <w:r>
        <w:t xml:space="preserve"> </w:t>
      </w:r>
      <w:proofErr w:type="spellStart"/>
      <w:r>
        <w:t>berbasis</w:t>
      </w:r>
      <w:proofErr w:type="spellEnd"/>
      <w:r>
        <w:t xml:space="preserve"> web </w:t>
      </w:r>
      <w:proofErr w:type="spellStart"/>
      <w:r>
        <w:t>merupakan</w:t>
      </w:r>
      <w:proofErr w:type="spellEnd"/>
      <w:r>
        <w:t xml:space="preserve"> </w:t>
      </w:r>
      <w:proofErr w:type="spellStart"/>
      <w:r>
        <w:t>aplikasi</w:t>
      </w:r>
      <w:proofErr w:type="spellEnd"/>
      <w:r>
        <w:t xml:space="preserve"> </w:t>
      </w:r>
      <w:r>
        <w:rPr>
          <w:i/>
          <w:iCs/>
        </w:rPr>
        <w:t xml:space="preserve">Single Page Application </w:t>
      </w:r>
      <w:proofErr w:type="spellStart"/>
      <w:r>
        <w:t>mengikuti</w:t>
      </w:r>
      <w:proofErr w:type="spellEnd"/>
      <w:r>
        <w:t xml:space="preserve"> </w:t>
      </w:r>
      <w:proofErr w:type="spellStart"/>
      <w:r>
        <w:t>batasan</w:t>
      </w:r>
      <w:proofErr w:type="spellEnd"/>
      <w:r>
        <w:t xml:space="preserve"> </w:t>
      </w:r>
      <w:proofErr w:type="spellStart"/>
      <w:r>
        <w:t>dari</w:t>
      </w:r>
      <w:proofErr w:type="spellEnd"/>
      <w:r>
        <w:t xml:space="preserve"> </w:t>
      </w:r>
      <w:proofErr w:type="spellStart"/>
      <w:r>
        <w:t>Github</w:t>
      </w:r>
      <w:proofErr w:type="spellEnd"/>
      <w:r>
        <w:t xml:space="preserve"> untuk meng-</w:t>
      </w:r>
      <w:r>
        <w:rPr>
          <w:i/>
          <w:iCs/>
        </w:rPr>
        <w:t>host</w:t>
      </w:r>
      <w:r>
        <w:t xml:space="preserve"> </w:t>
      </w:r>
      <w:proofErr w:type="spellStart"/>
      <w:r>
        <w:t>aplikasi</w:t>
      </w:r>
      <w:proofErr w:type="spellEnd"/>
      <w:r>
        <w:t xml:space="preserve"> pada </w:t>
      </w:r>
      <w:proofErr w:type="spellStart"/>
      <w:r>
        <w:t>Github</w:t>
      </w:r>
      <w:proofErr w:type="spellEnd"/>
      <w:r>
        <w:t xml:space="preserve"> Pages. </w:t>
      </w:r>
      <w:proofErr w:type="spellStart"/>
      <w:r>
        <w:t>Aplikasi</w:t>
      </w:r>
      <w:proofErr w:type="spellEnd"/>
      <w:r>
        <w:t xml:space="preserve"> </w:t>
      </w:r>
      <w:proofErr w:type="spellStart"/>
      <w:r>
        <w:t>menggunakan</w:t>
      </w:r>
      <w:proofErr w:type="spellEnd"/>
      <w:r>
        <w:t xml:space="preserve"> </w:t>
      </w:r>
      <w:proofErr w:type="spellStart"/>
      <w:r>
        <w:t>pustaka</w:t>
      </w:r>
      <w:proofErr w:type="spellEnd"/>
      <w:r>
        <w:t xml:space="preserve"> </w:t>
      </w:r>
      <w:r>
        <w:rPr>
          <w:i/>
          <w:iCs/>
        </w:rPr>
        <w:t>Firebase</w:t>
      </w:r>
      <w:r>
        <w:t xml:space="preserve"> untuk </w:t>
      </w:r>
      <w:proofErr w:type="spellStart"/>
      <w:r>
        <w:t>mengambil</w:t>
      </w:r>
      <w:proofErr w:type="spellEnd"/>
      <w:r>
        <w:t xml:space="preserve"> dan </w:t>
      </w:r>
      <w:proofErr w:type="spellStart"/>
      <w:r>
        <w:t>mengolah</w:t>
      </w:r>
      <w:proofErr w:type="spellEnd"/>
      <w:r>
        <w:t xml:space="preserve"> data yang </w:t>
      </w:r>
      <w:proofErr w:type="spellStart"/>
      <w:r>
        <w:t>tersimpan</w:t>
      </w:r>
      <w:proofErr w:type="spellEnd"/>
      <w:r>
        <w:t xml:space="preserve"> pada </w:t>
      </w:r>
      <w:r>
        <w:rPr>
          <w:i/>
          <w:iCs/>
        </w:rPr>
        <w:t xml:space="preserve">Cloud </w:t>
      </w:r>
      <w:proofErr w:type="spellStart"/>
      <w:r>
        <w:rPr>
          <w:i/>
          <w:iCs/>
        </w:rPr>
        <w:t>Firestore</w:t>
      </w:r>
      <w:proofErr w:type="spellEnd"/>
      <w:r>
        <w:t xml:space="preserve"> dan </w:t>
      </w:r>
      <w:r>
        <w:rPr>
          <w:i/>
          <w:iCs/>
        </w:rPr>
        <w:t>Realtime Database</w:t>
      </w:r>
      <w:r>
        <w:t xml:space="preserve">. </w:t>
      </w:r>
      <w:r w:rsidR="00C827A4">
        <w:t xml:space="preserve">Kode program untuk </w:t>
      </w:r>
      <w:proofErr w:type="spellStart"/>
      <w:r w:rsidR="00C827A4">
        <w:t>aplikasi</w:t>
      </w:r>
      <w:proofErr w:type="spellEnd"/>
      <w:r w:rsidR="00C827A4">
        <w:t xml:space="preserve"> </w:t>
      </w:r>
      <w:proofErr w:type="spellStart"/>
      <w:r w:rsidR="00C827A4">
        <w:t>berbasis</w:t>
      </w:r>
      <w:proofErr w:type="spellEnd"/>
      <w:r w:rsidR="00C827A4">
        <w:t xml:space="preserve"> web </w:t>
      </w:r>
      <w:proofErr w:type="spellStart"/>
      <w:r w:rsidR="00C827A4">
        <w:t>dapat</w:t>
      </w:r>
      <w:proofErr w:type="spellEnd"/>
      <w:r w:rsidR="00C827A4">
        <w:t xml:space="preserve"> </w:t>
      </w:r>
      <w:proofErr w:type="spellStart"/>
      <w:r w:rsidR="00C827A4">
        <w:t>diakses</w:t>
      </w:r>
      <w:proofErr w:type="spellEnd"/>
      <w:r w:rsidR="00C827A4">
        <w:t xml:space="preserve"> </w:t>
      </w:r>
      <w:proofErr w:type="spellStart"/>
      <w:r w:rsidR="00C827A4">
        <w:t>melalui</w:t>
      </w:r>
      <w:proofErr w:type="spellEnd"/>
      <w:r w:rsidR="00C827A4">
        <w:t xml:space="preserve"> </w:t>
      </w:r>
      <w:proofErr w:type="spellStart"/>
      <w:r w:rsidR="00C827A4">
        <w:t>repositori</w:t>
      </w:r>
      <w:proofErr w:type="spellEnd"/>
      <w:r w:rsidR="00C827A4">
        <w:t xml:space="preserve"> </w:t>
      </w:r>
      <w:proofErr w:type="spellStart"/>
      <w:r w:rsidR="00C827A4">
        <w:t>Github</w:t>
      </w:r>
      <w:proofErr w:type="spellEnd"/>
      <w:r w:rsidR="00C827A4">
        <w:t xml:space="preserve"> pada URL </w:t>
      </w:r>
      <w:hyperlink r:id="rId28" w:history="1">
        <w:r w:rsidR="00C827A4" w:rsidRPr="008D05FC">
          <w:rPr>
            <w:rStyle w:val="Hyperlink"/>
          </w:rPr>
          <w:t>https://github.com/roberika/iot-gui</w:t>
        </w:r>
      </w:hyperlink>
      <w:r w:rsidR="00C827A4">
        <w:t xml:space="preserve">. </w:t>
      </w:r>
    </w:p>
    <w:p w14:paraId="6BF44D9D" w14:textId="280F8C74" w:rsidR="00887AAB" w:rsidRDefault="00887AAB" w:rsidP="00721683">
      <w:pPr>
        <w:pStyle w:val="paragraf"/>
      </w:pPr>
      <w:r>
        <w:t xml:space="preserve">Halaman </w:t>
      </w:r>
      <w:r>
        <w:rPr>
          <w:i/>
          <w:iCs/>
        </w:rPr>
        <w:t>Live Monitoring</w:t>
      </w:r>
      <w:r>
        <w:t xml:space="preserve"> </w:t>
      </w:r>
      <w:proofErr w:type="spellStart"/>
      <w:r>
        <w:t>mengambil</w:t>
      </w:r>
      <w:proofErr w:type="spellEnd"/>
      <w:r>
        <w:t xml:space="preserve"> data 60 </w:t>
      </w:r>
      <w:proofErr w:type="spellStart"/>
      <w:r>
        <w:t>catatan</w:t>
      </w:r>
      <w:proofErr w:type="spellEnd"/>
      <w:r>
        <w:t xml:space="preserve"> </w:t>
      </w:r>
      <w:proofErr w:type="spellStart"/>
      <w:r>
        <w:t>kelembaban</w:t>
      </w:r>
      <w:proofErr w:type="spellEnd"/>
      <w:r>
        <w:t xml:space="preserve"> dan </w:t>
      </w:r>
      <w:proofErr w:type="spellStart"/>
      <w:r>
        <w:t>suhu</w:t>
      </w:r>
      <w:proofErr w:type="spellEnd"/>
      <w:r>
        <w:t xml:space="preserve"> </w:t>
      </w:r>
      <w:proofErr w:type="spellStart"/>
      <w:r>
        <w:t>terakhir</w:t>
      </w:r>
      <w:proofErr w:type="spellEnd"/>
      <w:r>
        <w:t xml:space="preserve"> </w:t>
      </w:r>
      <w:proofErr w:type="spellStart"/>
      <w:r>
        <w:t>dari</w:t>
      </w:r>
      <w:proofErr w:type="spellEnd"/>
      <w:r>
        <w:t xml:space="preserve"> </w:t>
      </w:r>
      <w:r>
        <w:rPr>
          <w:i/>
          <w:iCs/>
        </w:rPr>
        <w:t xml:space="preserve">Cloud </w:t>
      </w:r>
      <w:proofErr w:type="spellStart"/>
      <w:r>
        <w:rPr>
          <w:i/>
          <w:iCs/>
        </w:rPr>
        <w:t>Firestore</w:t>
      </w:r>
      <w:proofErr w:type="spellEnd"/>
      <w:r>
        <w:t xml:space="preserve"> untuk </w:t>
      </w:r>
      <w:proofErr w:type="spellStart"/>
      <w:r>
        <w:t>menyusun</w:t>
      </w:r>
      <w:proofErr w:type="spellEnd"/>
      <w:r>
        <w:t xml:space="preserve"> </w:t>
      </w:r>
      <w:proofErr w:type="spellStart"/>
      <w:r>
        <w:t>grafik</w:t>
      </w:r>
      <w:proofErr w:type="spellEnd"/>
      <w:r>
        <w:t xml:space="preserve"> </w:t>
      </w:r>
      <w:proofErr w:type="spellStart"/>
      <w:r>
        <w:t>pengukuran</w:t>
      </w:r>
      <w:proofErr w:type="spellEnd"/>
      <w:r>
        <w:t xml:space="preserve"> </w:t>
      </w:r>
      <w:proofErr w:type="spellStart"/>
      <w:r>
        <w:t>selama</w:t>
      </w:r>
      <w:proofErr w:type="spellEnd"/>
      <w:r>
        <w:t xml:space="preserve"> 10 </w:t>
      </w:r>
      <w:proofErr w:type="spellStart"/>
      <w:r>
        <w:t>menit</w:t>
      </w:r>
      <w:proofErr w:type="spellEnd"/>
      <w:r>
        <w:t xml:space="preserve"> </w:t>
      </w:r>
      <w:proofErr w:type="spellStart"/>
      <w:r>
        <w:t>terakhir</w:t>
      </w:r>
      <w:proofErr w:type="spellEnd"/>
      <w:r>
        <w:t xml:space="preserve"> dan </w:t>
      </w:r>
      <w:proofErr w:type="spellStart"/>
      <w:r>
        <w:t>mengamb</w:t>
      </w:r>
      <w:r w:rsidR="00325E19">
        <w:t>i</w:t>
      </w:r>
      <w:r>
        <w:t>l</w:t>
      </w:r>
      <w:proofErr w:type="spellEnd"/>
      <w:r>
        <w:t xml:space="preserve"> data </w:t>
      </w:r>
      <w:proofErr w:type="spellStart"/>
      <w:r>
        <w:t>pengukuran</w:t>
      </w:r>
      <w:proofErr w:type="spellEnd"/>
      <w:r>
        <w:t xml:space="preserve"> </w:t>
      </w:r>
      <w:r>
        <w:rPr>
          <w:i/>
          <w:iCs/>
        </w:rPr>
        <w:t>live</w:t>
      </w:r>
      <w:r>
        <w:t xml:space="preserve"> </w:t>
      </w:r>
      <w:proofErr w:type="spellStart"/>
      <w:r>
        <w:t>dari</w:t>
      </w:r>
      <w:proofErr w:type="spellEnd"/>
      <w:r>
        <w:t xml:space="preserve"> </w:t>
      </w:r>
      <w:r>
        <w:rPr>
          <w:i/>
          <w:iCs/>
        </w:rPr>
        <w:t>Realtime Database</w:t>
      </w:r>
      <w:r>
        <w:t xml:space="preserve"> untuk </w:t>
      </w:r>
      <w:proofErr w:type="spellStart"/>
      <w:r>
        <w:t>menampilkan</w:t>
      </w:r>
      <w:proofErr w:type="spellEnd"/>
      <w:r>
        <w:t xml:space="preserve"> status, </w:t>
      </w:r>
      <w:proofErr w:type="spellStart"/>
      <w:r>
        <w:t>kelembaban</w:t>
      </w:r>
      <w:proofErr w:type="spellEnd"/>
      <w:r>
        <w:t xml:space="preserve">, dan </w:t>
      </w:r>
      <w:proofErr w:type="spellStart"/>
      <w:r>
        <w:t>suhu</w:t>
      </w:r>
      <w:proofErr w:type="spellEnd"/>
      <w:r>
        <w:t xml:space="preserve"> </w:t>
      </w:r>
      <w:proofErr w:type="spellStart"/>
      <w:r>
        <w:t>dari</w:t>
      </w:r>
      <w:proofErr w:type="spellEnd"/>
      <w:r>
        <w:t xml:space="preserve"> masing-masing sensor DHT11. Kode program yang </w:t>
      </w:r>
      <w:proofErr w:type="spellStart"/>
      <w:r>
        <w:t>digunakan</w:t>
      </w:r>
      <w:proofErr w:type="spellEnd"/>
      <w:r>
        <w:t xml:space="preserve"> untuk </w:t>
      </w:r>
      <w:proofErr w:type="spellStart"/>
      <w:r>
        <w:t>melakukan</w:t>
      </w:r>
      <w:proofErr w:type="spellEnd"/>
      <w:r>
        <w:t xml:space="preserve"> </w:t>
      </w:r>
      <w:proofErr w:type="spellStart"/>
      <w:r>
        <w:t>fungsi</w:t>
      </w:r>
      <w:proofErr w:type="spellEnd"/>
      <w:r>
        <w:t xml:space="preserve"> in</w:t>
      </w:r>
      <w:r w:rsidR="00ED78EF">
        <w:t>i</w:t>
      </w:r>
      <w:r>
        <w:t xml:space="preserve"> </w:t>
      </w:r>
      <w:proofErr w:type="spellStart"/>
      <w:r>
        <w:t>dilampirkan</w:t>
      </w:r>
      <w:proofErr w:type="spellEnd"/>
      <w:r>
        <w:t xml:space="preserve"> pada </w:t>
      </w:r>
      <w:r w:rsidR="00325E19">
        <w:fldChar w:fldCharType="begin"/>
      </w:r>
      <w:r w:rsidR="00325E19">
        <w:instrText xml:space="preserve"> REF _Ref186037167 \h </w:instrText>
      </w:r>
      <w:r w:rsidR="00325E19">
        <w:fldChar w:fldCharType="separate"/>
      </w:r>
      <w:r w:rsidR="009E57D1">
        <w:t xml:space="preserve">Gambar </w:t>
      </w:r>
      <w:r w:rsidR="009E57D1">
        <w:rPr>
          <w:noProof/>
        </w:rPr>
        <w:t>3</w:t>
      </w:r>
      <w:r w:rsidR="009E57D1">
        <w:t>.</w:t>
      </w:r>
      <w:r w:rsidR="009E57D1">
        <w:rPr>
          <w:noProof/>
        </w:rPr>
        <w:t>22</w:t>
      </w:r>
      <w:r w:rsidR="00325E19">
        <w:fldChar w:fldCharType="end"/>
      </w:r>
      <w:r w:rsidR="00325E19">
        <w:t xml:space="preserve"> dan </w:t>
      </w:r>
      <w:r w:rsidR="00325E19">
        <w:fldChar w:fldCharType="begin"/>
      </w:r>
      <w:r w:rsidR="00325E19">
        <w:instrText xml:space="preserve"> REF _Ref186037173 \h </w:instrText>
      </w:r>
      <w:r w:rsidR="00325E19">
        <w:fldChar w:fldCharType="separate"/>
      </w:r>
      <w:r w:rsidR="009E57D1">
        <w:t xml:space="preserve">Gambar </w:t>
      </w:r>
      <w:r w:rsidR="009E57D1">
        <w:rPr>
          <w:noProof/>
        </w:rPr>
        <w:t>3</w:t>
      </w:r>
      <w:r w:rsidR="009E57D1">
        <w:t>.</w:t>
      </w:r>
      <w:r w:rsidR="009E57D1">
        <w:rPr>
          <w:noProof/>
        </w:rPr>
        <w:t>23</w:t>
      </w:r>
      <w:r w:rsidR="00325E19">
        <w:fldChar w:fldCharType="end"/>
      </w:r>
      <w:r>
        <w:t xml:space="preserve">. </w:t>
      </w:r>
    </w:p>
    <w:tbl>
      <w:tblPr>
        <w:tblStyle w:val="TableGrid"/>
        <w:tblW w:w="0" w:type="auto"/>
        <w:tblCellMar>
          <w:top w:w="115" w:type="dxa"/>
          <w:bottom w:w="115" w:type="dxa"/>
        </w:tblCellMar>
        <w:tblLook w:val="04A0" w:firstRow="1" w:lastRow="0" w:firstColumn="1" w:lastColumn="0" w:noHBand="0" w:noVBand="1"/>
      </w:tblPr>
      <w:tblGrid>
        <w:gridCol w:w="7927"/>
      </w:tblGrid>
      <w:tr w:rsidR="00887AAB" w:rsidRPr="00887AAB" w14:paraId="0E41F492" w14:textId="77777777" w:rsidTr="00325E19">
        <w:tc>
          <w:tcPr>
            <w:tcW w:w="7927" w:type="dxa"/>
          </w:tcPr>
          <w:p w14:paraId="4FC80709"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AF00DB"/>
                <w:sz w:val="18"/>
                <w:szCs w:val="18"/>
                <w:lang w:val="en-ID" w:eastAsia="ja-JP"/>
              </w:rPr>
              <w:t>import</w:t>
            </w:r>
            <w:r w:rsidRPr="00887AAB">
              <w:rPr>
                <w:rFonts w:ascii="Consolas" w:eastAsia="Times New Roman" w:hAnsi="Consolas"/>
                <w:color w:val="3B3B3B"/>
                <w:sz w:val="18"/>
                <w:szCs w:val="18"/>
                <w:lang w:val="en-ID" w:eastAsia="ja-JP"/>
              </w:rPr>
              <w:t xml:space="preserve"> </w:t>
            </w:r>
            <w:proofErr w:type="gramStart"/>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useEffect</w:t>
            </w:r>
            <w:proofErr w:type="spellEnd"/>
            <w:proofErr w:type="gram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useState</w:t>
            </w:r>
            <w:proofErr w:type="spellEnd"/>
            <w:r w:rsidRPr="00887AAB">
              <w:rPr>
                <w:rFonts w:ascii="Consolas" w:eastAsia="Times New Roman" w:hAnsi="Consolas"/>
                <w:color w:val="3B3B3B"/>
                <w:sz w:val="18"/>
                <w:szCs w:val="18"/>
                <w:lang w:val="en-ID" w:eastAsia="ja-JP"/>
              </w:rPr>
              <w:t xml:space="preserve"> } </w:t>
            </w:r>
            <w:r w:rsidRPr="00887AAB">
              <w:rPr>
                <w:rFonts w:ascii="Consolas" w:eastAsia="Times New Roman" w:hAnsi="Consolas"/>
                <w:color w:val="AF00DB"/>
                <w:sz w:val="18"/>
                <w:szCs w:val="18"/>
                <w:lang w:val="en-ID" w:eastAsia="ja-JP"/>
              </w:rPr>
              <w:t>from</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'react'</w:t>
            </w:r>
          </w:p>
          <w:p w14:paraId="47C2B305"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135A9CFD"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AF00DB"/>
                <w:sz w:val="18"/>
                <w:szCs w:val="18"/>
                <w:lang w:val="en-ID" w:eastAsia="ja-JP"/>
              </w:rPr>
              <w:t>import</w:t>
            </w:r>
            <w:r w:rsidRPr="00887AAB">
              <w:rPr>
                <w:rFonts w:ascii="Consolas" w:eastAsia="Times New Roman" w:hAnsi="Consolas"/>
                <w:color w:val="3B3B3B"/>
                <w:sz w:val="18"/>
                <w:szCs w:val="18"/>
                <w:lang w:val="en-ID" w:eastAsia="ja-JP"/>
              </w:rPr>
              <w:t xml:space="preserve"> </w:t>
            </w:r>
            <w:proofErr w:type="gramStart"/>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firestore</w:t>
            </w:r>
            <w:proofErr w:type="spellEnd"/>
            <w:proofErr w:type="gram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realtime</w:t>
            </w:r>
            <w:proofErr w:type="spellEnd"/>
            <w:r w:rsidRPr="00887AAB">
              <w:rPr>
                <w:rFonts w:ascii="Consolas" w:eastAsia="Times New Roman" w:hAnsi="Consolas"/>
                <w:color w:val="3B3B3B"/>
                <w:sz w:val="18"/>
                <w:szCs w:val="18"/>
                <w:lang w:val="en-ID" w:eastAsia="ja-JP"/>
              </w:rPr>
              <w:t xml:space="preserve"> } </w:t>
            </w:r>
            <w:r w:rsidRPr="00887AAB">
              <w:rPr>
                <w:rFonts w:ascii="Consolas" w:eastAsia="Times New Roman" w:hAnsi="Consolas"/>
                <w:color w:val="AF00DB"/>
                <w:sz w:val="18"/>
                <w:szCs w:val="18"/>
                <w:lang w:val="en-ID" w:eastAsia="ja-JP"/>
              </w:rPr>
              <w:t>from</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'./Firebase'</w:t>
            </w:r>
            <w:r w:rsidRPr="00887AAB">
              <w:rPr>
                <w:rFonts w:ascii="Consolas" w:eastAsia="Times New Roman" w:hAnsi="Consolas"/>
                <w:color w:val="3B3B3B"/>
                <w:sz w:val="18"/>
                <w:szCs w:val="18"/>
                <w:lang w:val="en-ID" w:eastAsia="ja-JP"/>
              </w:rPr>
              <w:t>;</w:t>
            </w:r>
          </w:p>
          <w:p w14:paraId="1645450B"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AF00DB"/>
                <w:sz w:val="18"/>
                <w:szCs w:val="18"/>
                <w:lang w:val="en-ID" w:eastAsia="ja-JP"/>
              </w:rPr>
              <w:t>import</w:t>
            </w:r>
            <w:r w:rsidRPr="00887AAB">
              <w:rPr>
                <w:rFonts w:ascii="Consolas" w:eastAsia="Times New Roman" w:hAnsi="Consolas"/>
                <w:color w:val="3B3B3B"/>
                <w:sz w:val="18"/>
                <w:szCs w:val="18"/>
                <w:lang w:val="en-ID" w:eastAsia="ja-JP"/>
              </w:rPr>
              <w:t xml:space="preserve"> </w:t>
            </w:r>
            <w:proofErr w:type="gramStart"/>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doc</w:t>
            </w:r>
            <w:proofErr w:type="gram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getDoc</w:t>
            </w:r>
            <w:proofErr w:type="spellEnd"/>
            <w:r w:rsidRPr="00887AAB">
              <w:rPr>
                <w:rFonts w:ascii="Consolas" w:eastAsia="Times New Roman" w:hAnsi="Consolas"/>
                <w:color w:val="3B3B3B"/>
                <w:sz w:val="18"/>
                <w:szCs w:val="18"/>
                <w:lang w:val="en-ID" w:eastAsia="ja-JP"/>
              </w:rPr>
              <w:t xml:space="preserve"> } </w:t>
            </w:r>
            <w:r w:rsidRPr="00887AAB">
              <w:rPr>
                <w:rFonts w:ascii="Consolas" w:eastAsia="Times New Roman" w:hAnsi="Consolas"/>
                <w:color w:val="AF00DB"/>
                <w:sz w:val="18"/>
                <w:szCs w:val="18"/>
                <w:lang w:val="en-ID" w:eastAsia="ja-JP"/>
              </w:rPr>
              <w:t>from</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'firebase/</w:t>
            </w:r>
            <w:proofErr w:type="spellStart"/>
            <w:r w:rsidRPr="00887AAB">
              <w:rPr>
                <w:rFonts w:ascii="Consolas" w:eastAsia="Times New Roman" w:hAnsi="Consolas"/>
                <w:color w:val="A31515"/>
                <w:sz w:val="18"/>
                <w:szCs w:val="18"/>
                <w:lang w:val="en-ID" w:eastAsia="ja-JP"/>
              </w:rPr>
              <w:t>firestore</w:t>
            </w:r>
            <w:proofErr w:type="spellEnd"/>
            <w:r w:rsidRPr="00887AAB">
              <w:rPr>
                <w:rFonts w:ascii="Consolas" w:eastAsia="Times New Roman" w:hAnsi="Consolas"/>
                <w:color w:val="A31515"/>
                <w:sz w:val="18"/>
                <w:szCs w:val="18"/>
                <w:lang w:val="en-ID" w:eastAsia="ja-JP"/>
              </w:rPr>
              <w:t>'</w:t>
            </w:r>
            <w:r w:rsidRPr="00887AAB">
              <w:rPr>
                <w:rFonts w:ascii="Consolas" w:eastAsia="Times New Roman" w:hAnsi="Consolas"/>
                <w:color w:val="3B3B3B"/>
                <w:sz w:val="18"/>
                <w:szCs w:val="18"/>
                <w:lang w:val="en-ID" w:eastAsia="ja-JP"/>
              </w:rPr>
              <w:t>;</w:t>
            </w:r>
          </w:p>
          <w:p w14:paraId="7A767422"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AF00DB"/>
                <w:sz w:val="18"/>
                <w:szCs w:val="18"/>
                <w:lang w:val="en-ID" w:eastAsia="ja-JP"/>
              </w:rPr>
              <w:t>import</w:t>
            </w:r>
            <w:r w:rsidRPr="00887AAB">
              <w:rPr>
                <w:rFonts w:ascii="Consolas" w:eastAsia="Times New Roman" w:hAnsi="Consolas"/>
                <w:color w:val="3B3B3B"/>
                <w:sz w:val="18"/>
                <w:szCs w:val="18"/>
                <w:lang w:val="en-ID" w:eastAsia="ja-JP"/>
              </w:rPr>
              <w:t xml:space="preserve"> </w:t>
            </w:r>
            <w:proofErr w:type="gramStart"/>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onValue</w:t>
            </w:r>
            <w:proofErr w:type="spellEnd"/>
            <w:proofErr w:type="gram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ref</w:t>
            </w:r>
            <w:r w:rsidRPr="00887AAB">
              <w:rPr>
                <w:rFonts w:ascii="Consolas" w:eastAsia="Times New Roman" w:hAnsi="Consolas"/>
                <w:color w:val="3B3B3B"/>
                <w:sz w:val="18"/>
                <w:szCs w:val="18"/>
                <w:lang w:val="en-ID" w:eastAsia="ja-JP"/>
              </w:rPr>
              <w:t xml:space="preserve"> } </w:t>
            </w:r>
            <w:r w:rsidRPr="00887AAB">
              <w:rPr>
                <w:rFonts w:ascii="Consolas" w:eastAsia="Times New Roman" w:hAnsi="Consolas"/>
                <w:color w:val="AF00DB"/>
                <w:sz w:val="18"/>
                <w:szCs w:val="18"/>
                <w:lang w:val="en-ID" w:eastAsia="ja-JP"/>
              </w:rPr>
              <w:t>from</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'firebase/database'</w:t>
            </w:r>
            <w:r w:rsidRPr="00887AAB">
              <w:rPr>
                <w:rFonts w:ascii="Consolas" w:eastAsia="Times New Roman" w:hAnsi="Consolas"/>
                <w:color w:val="3B3B3B"/>
                <w:sz w:val="18"/>
                <w:szCs w:val="18"/>
                <w:lang w:val="en-ID" w:eastAsia="ja-JP"/>
              </w:rPr>
              <w:t>;</w:t>
            </w:r>
          </w:p>
          <w:p w14:paraId="2D5244F3"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482BD6D9"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AF00DB"/>
                <w:sz w:val="18"/>
                <w:szCs w:val="18"/>
                <w:lang w:val="en-ID" w:eastAsia="ja-JP"/>
              </w:rPr>
              <w:t>import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'./App.css'</w:t>
            </w:r>
          </w:p>
          <w:p w14:paraId="54DE21FD"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68CADAF9"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AF00DB"/>
                <w:sz w:val="18"/>
                <w:szCs w:val="18"/>
                <w:lang w:val="en-ID" w:eastAsia="ja-JP"/>
              </w:rPr>
              <w:t>import</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LiveChart</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F00DB"/>
                <w:sz w:val="18"/>
                <w:szCs w:val="18"/>
                <w:lang w:val="en-ID" w:eastAsia="ja-JP"/>
              </w:rPr>
              <w:t>from</w:t>
            </w:r>
            <w:r w:rsidRPr="00887AAB">
              <w:rPr>
                <w:rFonts w:ascii="Consolas" w:eastAsia="Times New Roman" w:hAnsi="Consolas"/>
                <w:color w:val="3B3B3B"/>
                <w:sz w:val="18"/>
                <w:szCs w:val="18"/>
                <w:lang w:val="en-ID" w:eastAsia="ja-JP"/>
              </w:rPr>
              <w:t xml:space="preserve"> </w:t>
            </w:r>
            <w:proofErr w:type="gramStart"/>
            <w:r w:rsidRPr="00887AAB">
              <w:rPr>
                <w:rFonts w:ascii="Consolas" w:eastAsia="Times New Roman" w:hAnsi="Consolas"/>
                <w:color w:val="A31515"/>
                <w:sz w:val="18"/>
                <w:szCs w:val="18"/>
                <w:lang w:val="en-ID" w:eastAsia="ja-JP"/>
              </w:rPr>
              <w:t>'./</w:t>
            </w:r>
            <w:proofErr w:type="spellStart"/>
            <w:proofErr w:type="gramEnd"/>
            <w:r w:rsidRPr="00887AAB">
              <w:rPr>
                <w:rFonts w:ascii="Consolas" w:eastAsia="Times New Roman" w:hAnsi="Consolas"/>
                <w:color w:val="A31515"/>
                <w:sz w:val="18"/>
                <w:szCs w:val="18"/>
                <w:lang w:val="en-ID" w:eastAsia="ja-JP"/>
              </w:rPr>
              <w:t>LiveChart</w:t>
            </w:r>
            <w:proofErr w:type="spellEnd"/>
            <w:r w:rsidRPr="00887AAB">
              <w:rPr>
                <w:rFonts w:ascii="Consolas" w:eastAsia="Times New Roman" w:hAnsi="Consolas"/>
                <w:color w:val="A31515"/>
                <w:sz w:val="18"/>
                <w:szCs w:val="18"/>
                <w:lang w:val="en-ID" w:eastAsia="ja-JP"/>
              </w:rPr>
              <w:t>'</w:t>
            </w:r>
            <w:r w:rsidRPr="00887AAB">
              <w:rPr>
                <w:rFonts w:ascii="Consolas" w:eastAsia="Times New Roman" w:hAnsi="Consolas"/>
                <w:color w:val="3B3B3B"/>
                <w:sz w:val="18"/>
                <w:szCs w:val="18"/>
                <w:lang w:val="en-ID" w:eastAsia="ja-JP"/>
              </w:rPr>
              <w:t>;</w:t>
            </w:r>
          </w:p>
          <w:p w14:paraId="493F6A28"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20D8695C"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70C1"/>
                <w:sz w:val="18"/>
                <w:szCs w:val="18"/>
                <w:lang w:val="en-ID" w:eastAsia="ja-JP"/>
              </w:rPr>
              <w:t>Units</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p>
          <w:p w14:paraId="294EA652"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TEMPERATURE:</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"°C"</w:t>
            </w:r>
            <w:r w:rsidRPr="00887AAB">
              <w:rPr>
                <w:rFonts w:ascii="Consolas" w:eastAsia="Times New Roman" w:hAnsi="Consolas"/>
                <w:color w:val="3B3B3B"/>
                <w:sz w:val="18"/>
                <w:szCs w:val="18"/>
                <w:lang w:val="en-ID" w:eastAsia="ja-JP"/>
              </w:rPr>
              <w:t>,</w:t>
            </w:r>
          </w:p>
          <w:p w14:paraId="494F5E99"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HUMIDITY:</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w:t>
            </w:r>
            <w:r w:rsidRPr="00887AAB">
              <w:rPr>
                <w:rFonts w:ascii="Consolas" w:eastAsia="Times New Roman" w:hAnsi="Consolas"/>
                <w:color w:val="3B3B3B"/>
                <w:sz w:val="18"/>
                <w:szCs w:val="18"/>
                <w:lang w:val="en-ID" w:eastAsia="ja-JP"/>
              </w:rPr>
              <w:t>,</w:t>
            </w:r>
          </w:p>
          <w:p w14:paraId="04ECE003"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w:t>
            </w:r>
          </w:p>
          <w:p w14:paraId="0E5A910F"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437BA83E"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70C1"/>
                <w:sz w:val="18"/>
                <w:szCs w:val="18"/>
                <w:lang w:val="en-ID" w:eastAsia="ja-JP"/>
              </w:rPr>
              <w:t>DHTID_LEFT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98658"/>
                <w:sz w:val="18"/>
                <w:szCs w:val="18"/>
                <w:lang w:val="en-ID" w:eastAsia="ja-JP"/>
              </w:rPr>
              <w:t>0</w:t>
            </w:r>
            <w:r w:rsidRPr="00887AAB">
              <w:rPr>
                <w:rFonts w:ascii="Consolas" w:eastAsia="Times New Roman" w:hAnsi="Consolas"/>
                <w:color w:val="3B3B3B"/>
                <w:sz w:val="18"/>
                <w:szCs w:val="18"/>
                <w:lang w:val="en-ID" w:eastAsia="ja-JP"/>
              </w:rPr>
              <w:t>;</w:t>
            </w:r>
          </w:p>
          <w:p w14:paraId="79F22A69"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70C1"/>
                <w:sz w:val="18"/>
                <w:szCs w:val="18"/>
                <w:lang w:val="en-ID" w:eastAsia="ja-JP"/>
              </w:rPr>
              <w:t>DHTID_RIGHT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98658"/>
                <w:sz w:val="18"/>
                <w:szCs w:val="18"/>
                <w:lang w:val="en-ID" w:eastAsia="ja-JP"/>
              </w:rPr>
              <w:t>1</w:t>
            </w:r>
            <w:r w:rsidRPr="00887AAB">
              <w:rPr>
                <w:rFonts w:ascii="Consolas" w:eastAsia="Times New Roman" w:hAnsi="Consolas"/>
                <w:color w:val="3B3B3B"/>
                <w:sz w:val="18"/>
                <w:szCs w:val="18"/>
                <w:lang w:val="en-ID" w:eastAsia="ja-JP"/>
              </w:rPr>
              <w:t>;</w:t>
            </w:r>
          </w:p>
          <w:p w14:paraId="5A5200D1"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16F649BD"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0000FF"/>
                <w:sz w:val="18"/>
                <w:szCs w:val="18"/>
                <w:lang w:val="en-ID" w:eastAsia="ja-JP"/>
              </w:rPr>
              <w:t>function</w:t>
            </w:r>
            <w:r w:rsidRPr="00887AAB">
              <w:rPr>
                <w:rFonts w:ascii="Consolas" w:eastAsia="Times New Roman" w:hAnsi="Consolas"/>
                <w:color w:val="3B3B3B"/>
                <w:sz w:val="18"/>
                <w:szCs w:val="18"/>
                <w:lang w:val="en-ID" w:eastAsia="ja-JP"/>
              </w:rPr>
              <w:t xml:space="preserve"> </w:t>
            </w:r>
            <w:proofErr w:type="spellStart"/>
            <w:proofErr w:type="gramStart"/>
            <w:r w:rsidRPr="00887AAB">
              <w:rPr>
                <w:rFonts w:ascii="Consolas" w:eastAsia="Times New Roman" w:hAnsi="Consolas"/>
                <w:color w:val="795E26"/>
                <w:sz w:val="18"/>
                <w:szCs w:val="18"/>
                <w:lang w:val="en-ID" w:eastAsia="ja-JP"/>
              </w:rPr>
              <w:t>LiveMonitoring</w:t>
            </w:r>
            <w:proofErr w:type="spellEnd"/>
            <w:r w:rsidRPr="00887AAB">
              <w:rPr>
                <w:rFonts w:ascii="Consolas" w:eastAsia="Times New Roman" w:hAnsi="Consolas"/>
                <w:color w:val="3B3B3B"/>
                <w:sz w:val="18"/>
                <w:szCs w:val="18"/>
                <w:lang w:val="en-ID" w:eastAsia="ja-JP"/>
              </w:rPr>
              <w:t>(</w:t>
            </w:r>
            <w:proofErr w:type="gramEnd"/>
            <w:r w:rsidRPr="00887AAB">
              <w:rPr>
                <w:rFonts w:ascii="Consolas" w:eastAsia="Times New Roman" w:hAnsi="Consolas"/>
                <w:color w:val="3B3B3B"/>
                <w:sz w:val="18"/>
                <w:szCs w:val="18"/>
                <w:lang w:val="en-ID" w:eastAsia="ja-JP"/>
              </w:rPr>
              <w:t>) {</w:t>
            </w:r>
          </w:p>
          <w:p w14:paraId="01779C26"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leftDanger</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setLeftDanger</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useState</w:t>
            </w:r>
            <w:proofErr w:type="spellEnd"/>
            <w:r w:rsidRPr="00887AAB">
              <w:rPr>
                <w:rFonts w:ascii="Consolas" w:eastAsia="Times New Roman" w:hAnsi="Consolas"/>
                <w:color w:val="3B3B3B"/>
                <w:sz w:val="18"/>
                <w:szCs w:val="18"/>
                <w:lang w:val="en-ID" w:eastAsia="ja-JP"/>
              </w:rPr>
              <w:t>(</w:t>
            </w:r>
            <w:r w:rsidRPr="00887AAB">
              <w:rPr>
                <w:rFonts w:ascii="Consolas" w:eastAsia="Times New Roman" w:hAnsi="Consolas"/>
                <w:color w:val="0000FF"/>
                <w:sz w:val="18"/>
                <w:szCs w:val="18"/>
                <w:lang w:val="en-ID" w:eastAsia="ja-JP"/>
              </w:rPr>
              <w:t>false</w:t>
            </w:r>
            <w:r w:rsidRPr="00887AAB">
              <w:rPr>
                <w:rFonts w:ascii="Consolas" w:eastAsia="Times New Roman" w:hAnsi="Consolas"/>
                <w:color w:val="3B3B3B"/>
                <w:sz w:val="18"/>
                <w:szCs w:val="18"/>
                <w:lang w:val="en-ID" w:eastAsia="ja-JP"/>
              </w:rPr>
              <w:t>);</w:t>
            </w:r>
          </w:p>
          <w:p w14:paraId="64AE1207"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rightDanger</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setRightDanger</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useState</w:t>
            </w:r>
            <w:proofErr w:type="spellEnd"/>
            <w:r w:rsidRPr="00887AAB">
              <w:rPr>
                <w:rFonts w:ascii="Consolas" w:eastAsia="Times New Roman" w:hAnsi="Consolas"/>
                <w:color w:val="3B3B3B"/>
                <w:sz w:val="18"/>
                <w:szCs w:val="18"/>
                <w:lang w:val="en-ID" w:eastAsia="ja-JP"/>
              </w:rPr>
              <w:t>(</w:t>
            </w:r>
            <w:r w:rsidRPr="00887AAB">
              <w:rPr>
                <w:rFonts w:ascii="Consolas" w:eastAsia="Times New Roman" w:hAnsi="Consolas"/>
                <w:color w:val="0000FF"/>
                <w:sz w:val="18"/>
                <w:szCs w:val="18"/>
                <w:lang w:val="en-ID" w:eastAsia="ja-JP"/>
              </w:rPr>
              <w:t>false</w:t>
            </w:r>
            <w:r w:rsidRPr="00887AAB">
              <w:rPr>
                <w:rFonts w:ascii="Consolas" w:eastAsia="Times New Roman" w:hAnsi="Consolas"/>
                <w:color w:val="3B3B3B"/>
                <w:sz w:val="18"/>
                <w:szCs w:val="18"/>
                <w:lang w:val="en-ID" w:eastAsia="ja-JP"/>
              </w:rPr>
              <w:t>);</w:t>
            </w:r>
          </w:p>
          <w:p w14:paraId="04F6878A"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leftTemperature</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setLeftemperature</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proofErr w:type="spellStart"/>
            <w:proofErr w:type="gramStart"/>
            <w:r w:rsidRPr="00887AAB">
              <w:rPr>
                <w:rFonts w:ascii="Consolas" w:eastAsia="Times New Roman" w:hAnsi="Consolas"/>
                <w:color w:val="795E26"/>
                <w:sz w:val="18"/>
                <w:szCs w:val="18"/>
                <w:lang w:val="en-ID" w:eastAsia="ja-JP"/>
              </w:rPr>
              <w:t>useState</w:t>
            </w:r>
            <w:proofErr w:type="spellEnd"/>
            <w:r w:rsidRPr="00887AAB">
              <w:rPr>
                <w:rFonts w:ascii="Consolas" w:eastAsia="Times New Roman" w:hAnsi="Consolas"/>
                <w:color w:val="3B3B3B"/>
                <w:sz w:val="18"/>
                <w:szCs w:val="18"/>
                <w:lang w:val="en-ID" w:eastAsia="ja-JP"/>
              </w:rPr>
              <w:t>(</w:t>
            </w:r>
            <w:proofErr w:type="gramEnd"/>
            <w:r w:rsidRPr="00887AAB">
              <w:rPr>
                <w:rFonts w:ascii="Consolas" w:eastAsia="Times New Roman" w:hAnsi="Consolas"/>
                <w:color w:val="098658"/>
                <w:sz w:val="18"/>
                <w:szCs w:val="18"/>
                <w:lang w:val="en-ID" w:eastAsia="ja-JP"/>
              </w:rPr>
              <w:t>0</w:t>
            </w:r>
            <w:r w:rsidRPr="00887AAB">
              <w:rPr>
                <w:rFonts w:ascii="Consolas" w:eastAsia="Times New Roman" w:hAnsi="Consolas"/>
                <w:color w:val="3B3B3B"/>
                <w:sz w:val="18"/>
                <w:szCs w:val="18"/>
                <w:lang w:val="en-ID" w:eastAsia="ja-JP"/>
              </w:rPr>
              <w:t>);</w:t>
            </w:r>
          </w:p>
          <w:p w14:paraId="00BA74C8"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leftHumidity</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setLeftHumidity</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proofErr w:type="spellStart"/>
            <w:proofErr w:type="gramStart"/>
            <w:r w:rsidRPr="00887AAB">
              <w:rPr>
                <w:rFonts w:ascii="Consolas" w:eastAsia="Times New Roman" w:hAnsi="Consolas"/>
                <w:color w:val="795E26"/>
                <w:sz w:val="18"/>
                <w:szCs w:val="18"/>
                <w:lang w:val="en-ID" w:eastAsia="ja-JP"/>
              </w:rPr>
              <w:t>useState</w:t>
            </w:r>
            <w:proofErr w:type="spellEnd"/>
            <w:r w:rsidRPr="00887AAB">
              <w:rPr>
                <w:rFonts w:ascii="Consolas" w:eastAsia="Times New Roman" w:hAnsi="Consolas"/>
                <w:color w:val="3B3B3B"/>
                <w:sz w:val="18"/>
                <w:szCs w:val="18"/>
                <w:lang w:val="en-ID" w:eastAsia="ja-JP"/>
              </w:rPr>
              <w:t>(</w:t>
            </w:r>
            <w:proofErr w:type="gramEnd"/>
            <w:r w:rsidRPr="00887AAB">
              <w:rPr>
                <w:rFonts w:ascii="Consolas" w:eastAsia="Times New Roman" w:hAnsi="Consolas"/>
                <w:color w:val="098658"/>
                <w:sz w:val="18"/>
                <w:szCs w:val="18"/>
                <w:lang w:val="en-ID" w:eastAsia="ja-JP"/>
              </w:rPr>
              <w:t>0</w:t>
            </w:r>
            <w:r w:rsidRPr="00887AAB">
              <w:rPr>
                <w:rFonts w:ascii="Consolas" w:eastAsia="Times New Roman" w:hAnsi="Consolas"/>
                <w:color w:val="3B3B3B"/>
                <w:sz w:val="18"/>
                <w:szCs w:val="18"/>
                <w:lang w:val="en-ID" w:eastAsia="ja-JP"/>
              </w:rPr>
              <w:t>);</w:t>
            </w:r>
          </w:p>
          <w:p w14:paraId="0C1EC040"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rightTemperature</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setRightTemperature</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proofErr w:type="spellStart"/>
            <w:proofErr w:type="gramStart"/>
            <w:r w:rsidRPr="00887AAB">
              <w:rPr>
                <w:rFonts w:ascii="Consolas" w:eastAsia="Times New Roman" w:hAnsi="Consolas"/>
                <w:color w:val="795E26"/>
                <w:sz w:val="18"/>
                <w:szCs w:val="18"/>
                <w:lang w:val="en-ID" w:eastAsia="ja-JP"/>
              </w:rPr>
              <w:t>useState</w:t>
            </w:r>
            <w:proofErr w:type="spellEnd"/>
            <w:r w:rsidRPr="00887AAB">
              <w:rPr>
                <w:rFonts w:ascii="Consolas" w:eastAsia="Times New Roman" w:hAnsi="Consolas"/>
                <w:color w:val="3B3B3B"/>
                <w:sz w:val="18"/>
                <w:szCs w:val="18"/>
                <w:lang w:val="en-ID" w:eastAsia="ja-JP"/>
              </w:rPr>
              <w:t>(</w:t>
            </w:r>
            <w:proofErr w:type="gramEnd"/>
            <w:r w:rsidRPr="00887AAB">
              <w:rPr>
                <w:rFonts w:ascii="Consolas" w:eastAsia="Times New Roman" w:hAnsi="Consolas"/>
                <w:color w:val="098658"/>
                <w:sz w:val="18"/>
                <w:szCs w:val="18"/>
                <w:lang w:val="en-ID" w:eastAsia="ja-JP"/>
              </w:rPr>
              <w:t>0</w:t>
            </w:r>
            <w:r w:rsidRPr="00887AAB">
              <w:rPr>
                <w:rFonts w:ascii="Consolas" w:eastAsia="Times New Roman" w:hAnsi="Consolas"/>
                <w:color w:val="3B3B3B"/>
                <w:sz w:val="18"/>
                <w:szCs w:val="18"/>
                <w:lang w:val="en-ID" w:eastAsia="ja-JP"/>
              </w:rPr>
              <w:t>);</w:t>
            </w:r>
          </w:p>
          <w:p w14:paraId="12C21572"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rightHumidity</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setRightHumidity</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proofErr w:type="spellStart"/>
            <w:proofErr w:type="gramStart"/>
            <w:r w:rsidRPr="00887AAB">
              <w:rPr>
                <w:rFonts w:ascii="Consolas" w:eastAsia="Times New Roman" w:hAnsi="Consolas"/>
                <w:color w:val="795E26"/>
                <w:sz w:val="18"/>
                <w:szCs w:val="18"/>
                <w:lang w:val="en-ID" w:eastAsia="ja-JP"/>
              </w:rPr>
              <w:t>useState</w:t>
            </w:r>
            <w:proofErr w:type="spellEnd"/>
            <w:r w:rsidRPr="00887AAB">
              <w:rPr>
                <w:rFonts w:ascii="Consolas" w:eastAsia="Times New Roman" w:hAnsi="Consolas"/>
                <w:color w:val="3B3B3B"/>
                <w:sz w:val="18"/>
                <w:szCs w:val="18"/>
                <w:lang w:val="en-ID" w:eastAsia="ja-JP"/>
              </w:rPr>
              <w:t>(</w:t>
            </w:r>
            <w:proofErr w:type="gramEnd"/>
            <w:r w:rsidRPr="00887AAB">
              <w:rPr>
                <w:rFonts w:ascii="Consolas" w:eastAsia="Times New Roman" w:hAnsi="Consolas"/>
                <w:color w:val="098658"/>
                <w:sz w:val="18"/>
                <w:szCs w:val="18"/>
                <w:lang w:val="en-ID" w:eastAsia="ja-JP"/>
              </w:rPr>
              <w:t>0</w:t>
            </w:r>
            <w:r w:rsidRPr="00887AAB">
              <w:rPr>
                <w:rFonts w:ascii="Consolas" w:eastAsia="Times New Roman" w:hAnsi="Consolas"/>
                <w:color w:val="3B3B3B"/>
                <w:sz w:val="18"/>
                <w:szCs w:val="18"/>
                <w:lang w:val="en-ID" w:eastAsia="ja-JP"/>
              </w:rPr>
              <w:t>);</w:t>
            </w:r>
          </w:p>
          <w:p w14:paraId="3ABD6C40"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0FEEAD6E"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setDanger</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FF"/>
                <w:sz w:val="18"/>
                <w:szCs w:val="18"/>
                <w:lang w:val="en-ID" w:eastAsia="ja-JP"/>
              </w:rPr>
              <w:t>async</w:t>
            </w:r>
            <w:r w:rsidRPr="00887AAB">
              <w:rPr>
                <w:rFonts w:ascii="Consolas" w:eastAsia="Times New Roman" w:hAnsi="Consolas"/>
                <w:color w:val="3B3B3B"/>
                <w:sz w:val="18"/>
                <w:szCs w:val="18"/>
                <w:lang w:val="en-ID" w:eastAsia="ja-JP"/>
              </w:rPr>
              <w:t xml:space="preserve"> (</w:t>
            </w:r>
          </w:p>
          <w:p w14:paraId="52800C68"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leftTemperature</w:t>
            </w:r>
            <w:proofErr w:type="spellEnd"/>
            <w:r w:rsidRPr="00887AAB">
              <w:rPr>
                <w:rFonts w:ascii="Consolas" w:eastAsia="Times New Roman" w:hAnsi="Consolas"/>
                <w:color w:val="3B3B3B"/>
                <w:sz w:val="18"/>
                <w:szCs w:val="18"/>
                <w:lang w:val="en-ID" w:eastAsia="ja-JP"/>
              </w:rPr>
              <w:t>,</w:t>
            </w:r>
          </w:p>
          <w:p w14:paraId="1568DB82"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lastRenderedPageBreak/>
              <w:t xml:space="preserve">        </w:t>
            </w:r>
            <w:proofErr w:type="spellStart"/>
            <w:r w:rsidRPr="00887AAB">
              <w:rPr>
                <w:rFonts w:ascii="Consolas" w:eastAsia="Times New Roman" w:hAnsi="Consolas"/>
                <w:color w:val="001080"/>
                <w:sz w:val="18"/>
                <w:szCs w:val="18"/>
                <w:lang w:val="en-ID" w:eastAsia="ja-JP"/>
              </w:rPr>
              <w:t>leftHumidity</w:t>
            </w:r>
            <w:proofErr w:type="spellEnd"/>
            <w:r w:rsidRPr="00887AAB">
              <w:rPr>
                <w:rFonts w:ascii="Consolas" w:eastAsia="Times New Roman" w:hAnsi="Consolas"/>
                <w:color w:val="3B3B3B"/>
                <w:sz w:val="18"/>
                <w:szCs w:val="18"/>
                <w:lang w:val="en-ID" w:eastAsia="ja-JP"/>
              </w:rPr>
              <w:t>,</w:t>
            </w:r>
          </w:p>
          <w:p w14:paraId="72B9C904"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rightTemperature</w:t>
            </w:r>
            <w:proofErr w:type="spellEnd"/>
            <w:r w:rsidRPr="00887AAB">
              <w:rPr>
                <w:rFonts w:ascii="Consolas" w:eastAsia="Times New Roman" w:hAnsi="Consolas"/>
                <w:color w:val="3B3B3B"/>
                <w:sz w:val="18"/>
                <w:szCs w:val="18"/>
                <w:lang w:val="en-ID" w:eastAsia="ja-JP"/>
              </w:rPr>
              <w:t>,</w:t>
            </w:r>
          </w:p>
          <w:p w14:paraId="5C618088"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rightHumidity</w:t>
            </w:r>
            <w:proofErr w:type="spellEnd"/>
          </w:p>
          <w:p w14:paraId="238CD8C5"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 </w:t>
            </w:r>
            <w:r w:rsidRPr="00887AAB">
              <w:rPr>
                <w:rFonts w:ascii="Consolas" w:eastAsia="Times New Roman" w:hAnsi="Consolas"/>
                <w:color w:val="0000FF"/>
                <w:sz w:val="18"/>
                <w:szCs w:val="18"/>
                <w:lang w:val="en-ID" w:eastAsia="ja-JP"/>
              </w:rPr>
              <w:t>=&gt;</w:t>
            </w:r>
            <w:r w:rsidRPr="00887AAB">
              <w:rPr>
                <w:rFonts w:ascii="Consolas" w:eastAsia="Times New Roman" w:hAnsi="Consolas"/>
                <w:color w:val="3B3B3B"/>
                <w:sz w:val="18"/>
                <w:szCs w:val="18"/>
                <w:lang w:val="en-ID" w:eastAsia="ja-JP"/>
              </w:rPr>
              <w:t xml:space="preserve"> {</w:t>
            </w:r>
          </w:p>
          <w:p w14:paraId="6D64BE9A"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thresholdRef</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proofErr w:type="gramStart"/>
            <w:r w:rsidRPr="00887AAB">
              <w:rPr>
                <w:rFonts w:ascii="Consolas" w:eastAsia="Times New Roman" w:hAnsi="Consolas"/>
                <w:color w:val="795E26"/>
                <w:sz w:val="18"/>
                <w:szCs w:val="18"/>
                <w:lang w:val="en-ID" w:eastAsia="ja-JP"/>
              </w:rPr>
              <w:t>doc</w:t>
            </w:r>
            <w:r w:rsidRPr="00887AAB">
              <w:rPr>
                <w:rFonts w:ascii="Consolas" w:eastAsia="Times New Roman" w:hAnsi="Consolas"/>
                <w:color w:val="3B3B3B"/>
                <w:sz w:val="18"/>
                <w:szCs w:val="18"/>
                <w:lang w:val="en-ID" w:eastAsia="ja-JP"/>
              </w:rPr>
              <w:t>(</w:t>
            </w:r>
            <w:proofErr w:type="spellStart"/>
            <w:proofErr w:type="gramEnd"/>
            <w:r w:rsidRPr="00887AAB">
              <w:rPr>
                <w:rFonts w:ascii="Consolas" w:eastAsia="Times New Roman" w:hAnsi="Consolas"/>
                <w:color w:val="0070C1"/>
                <w:sz w:val="18"/>
                <w:szCs w:val="18"/>
                <w:lang w:val="en-ID" w:eastAsia="ja-JP"/>
              </w:rPr>
              <w:t>firestore</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"thresholds"</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"threshold"</w:t>
            </w:r>
            <w:r w:rsidRPr="00887AAB">
              <w:rPr>
                <w:rFonts w:ascii="Consolas" w:eastAsia="Times New Roman" w:hAnsi="Consolas"/>
                <w:color w:val="3B3B3B"/>
                <w:sz w:val="18"/>
                <w:szCs w:val="18"/>
                <w:lang w:val="en-ID" w:eastAsia="ja-JP"/>
              </w:rPr>
              <w:t>);</w:t>
            </w:r>
          </w:p>
          <w:p w14:paraId="4CF10D42"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thresholdSnapshot</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F00DB"/>
                <w:sz w:val="18"/>
                <w:szCs w:val="18"/>
                <w:lang w:val="en-ID" w:eastAsia="ja-JP"/>
              </w:rPr>
              <w:t>await</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getDoc</w:t>
            </w:r>
            <w:proofErr w:type="spellEnd"/>
            <w:r w:rsidRPr="00887AAB">
              <w:rPr>
                <w:rFonts w:ascii="Consolas" w:eastAsia="Times New Roman" w:hAnsi="Consolas"/>
                <w:color w:val="3B3B3B"/>
                <w:sz w:val="18"/>
                <w:szCs w:val="18"/>
                <w:lang w:val="en-ID" w:eastAsia="ja-JP"/>
              </w:rPr>
              <w:t>(</w:t>
            </w:r>
            <w:proofErr w:type="spellStart"/>
            <w:r w:rsidRPr="00887AAB">
              <w:rPr>
                <w:rFonts w:ascii="Consolas" w:eastAsia="Times New Roman" w:hAnsi="Consolas"/>
                <w:color w:val="0070C1"/>
                <w:sz w:val="18"/>
                <w:szCs w:val="18"/>
                <w:lang w:val="en-ID" w:eastAsia="ja-JP"/>
              </w:rPr>
              <w:t>thresholdRef</w:t>
            </w:r>
            <w:proofErr w:type="spellEnd"/>
            <w:r w:rsidRPr="00887AAB">
              <w:rPr>
                <w:rFonts w:ascii="Consolas" w:eastAsia="Times New Roman" w:hAnsi="Consolas"/>
                <w:color w:val="3B3B3B"/>
                <w:sz w:val="18"/>
                <w:szCs w:val="18"/>
                <w:lang w:val="en-ID" w:eastAsia="ja-JP"/>
              </w:rPr>
              <w:t>);</w:t>
            </w:r>
          </w:p>
          <w:p w14:paraId="56968BCB"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70C1"/>
                <w:sz w:val="18"/>
                <w:szCs w:val="18"/>
                <w:lang w:val="en-ID" w:eastAsia="ja-JP"/>
              </w:rPr>
              <w:t>threshold</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thresholdSnapshot</w:t>
            </w:r>
            <w:r w:rsidRPr="00887AAB">
              <w:rPr>
                <w:rFonts w:ascii="Consolas" w:eastAsia="Times New Roman" w:hAnsi="Consolas"/>
                <w:color w:val="3B3B3B"/>
                <w:sz w:val="18"/>
                <w:szCs w:val="18"/>
                <w:lang w:val="en-ID" w:eastAsia="ja-JP"/>
              </w:rPr>
              <w:t>.</w:t>
            </w:r>
            <w:r w:rsidRPr="00887AAB">
              <w:rPr>
                <w:rFonts w:ascii="Consolas" w:eastAsia="Times New Roman" w:hAnsi="Consolas"/>
                <w:color w:val="795E26"/>
                <w:sz w:val="18"/>
                <w:szCs w:val="18"/>
                <w:lang w:val="en-ID" w:eastAsia="ja-JP"/>
              </w:rPr>
              <w:t>data</w:t>
            </w:r>
            <w:proofErr w:type="spellEnd"/>
            <w:r w:rsidRPr="00887AAB">
              <w:rPr>
                <w:rFonts w:ascii="Consolas" w:eastAsia="Times New Roman" w:hAnsi="Consolas"/>
                <w:color w:val="3B3B3B"/>
                <w:sz w:val="18"/>
                <w:szCs w:val="18"/>
                <w:lang w:val="en-ID" w:eastAsia="ja-JP"/>
              </w:rPr>
              <w:t>();</w:t>
            </w:r>
          </w:p>
          <w:p w14:paraId="687DDD62"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3FA2F55C"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proofErr w:type="gramStart"/>
            <w:r w:rsidRPr="00887AAB">
              <w:rPr>
                <w:rFonts w:ascii="Consolas" w:eastAsia="Times New Roman" w:hAnsi="Consolas"/>
                <w:color w:val="795E26"/>
                <w:sz w:val="18"/>
                <w:szCs w:val="18"/>
                <w:lang w:val="en-ID" w:eastAsia="ja-JP"/>
              </w:rPr>
              <w:t>setLeftDanger</w:t>
            </w:r>
            <w:proofErr w:type="spellEnd"/>
            <w:r w:rsidRPr="00887AAB">
              <w:rPr>
                <w:rFonts w:ascii="Consolas" w:eastAsia="Times New Roman" w:hAnsi="Consolas"/>
                <w:color w:val="3B3B3B"/>
                <w:sz w:val="18"/>
                <w:szCs w:val="18"/>
                <w:lang w:val="en-ID" w:eastAsia="ja-JP"/>
              </w:rPr>
              <w:t>(</w:t>
            </w:r>
            <w:proofErr w:type="gramEnd"/>
          </w:p>
          <w:p w14:paraId="69AB8E74"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w:t>
            </w:r>
            <w:proofErr w:type="spellStart"/>
            <w:proofErr w:type="gramStart"/>
            <w:r w:rsidRPr="00887AAB">
              <w:rPr>
                <w:rFonts w:ascii="Consolas" w:eastAsia="Times New Roman" w:hAnsi="Consolas"/>
                <w:color w:val="0070C1"/>
                <w:sz w:val="18"/>
                <w:szCs w:val="18"/>
                <w:lang w:val="en-ID" w:eastAsia="ja-JP"/>
              </w:rPr>
              <w:t>threshold</w:t>
            </w:r>
            <w:r w:rsidRPr="00887AAB">
              <w:rPr>
                <w:rFonts w:ascii="Consolas" w:eastAsia="Times New Roman" w:hAnsi="Consolas"/>
                <w:color w:val="3B3B3B"/>
                <w:sz w:val="18"/>
                <w:szCs w:val="18"/>
                <w:lang w:val="en-ID" w:eastAsia="ja-JP"/>
              </w:rPr>
              <w:t>.</w:t>
            </w:r>
            <w:r w:rsidRPr="00887AAB">
              <w:rPr>
                <w:rFonts w:ascii="Consolas" w:eastAsia="Times New Roman" w:hAnsi="Consolas"/>
                <w:color w:val="001080"/>
                <w:sz w:val="18"/>
                <w:szCs w:val="18"/>
                <w:lang w:val="en-ID" w:eastAsia="ja-JP"/>
              </w:rPr>
              <w:t>leftTemperature</w:t>
            </w:r>
            <w:proofErr w:type="spellEnd"/>
            <w:proofErr w:type="gram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&lt;=</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leftTemperature</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&amp;&amp;</w:t>
            </w:r>
          </w:p>
          <w:p w14:paraId="7584F5A4"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w:t>
            </w:r>
            <w:proofErr w:type="spellStart"/>
            <w:proofErr w:type="gramStart"/>
            <w:r w:rsidRPr="00887AAB">
              <w:rPr>
                <w:rFonts w:ascii="Consolas" w:eastAsia="Times New Roman" w:hAnsi="Consolas"/>
                <w:color w:val="0070C1"/>
                <w:sz w:val="18"/>
                <w:szCs w:val="18"/>
                <w:lang w:val="en-ID" w:eastAsia="ja-JP"/>
              </w:rPr>
              <w:t>threshold</w:t>
            </w:r>
            <w:r w:rsidRPr="00887AAB">
              <w:rPr>
                <w:rFonts w:ascii="Consolas" w:eastAsia="Times New Roman" w:hAnsi="Consolas"/>
                <w:color w:val="3B3B3B"/>
                <w:sz w:val="18"/>
                <w:szCs w:val="18"/>
                <w:lang w:val="en-ID" w:eastAsia="ja-JP"/>
              </w:rPr>
              <w:t>.</w:t>
            </w:r>
            <w:r w:rsidRPr="00887AAB">
              <w:rPr>
                <w:rFonts w:ascii="Consolas" w:eastAsia="Times New Roman" w:hAnsi="Consolas"/>
                <w:color w:val="001080"/>
                <w:sz w:val="18"/>
                <w:szCs w:val="18"/>
                <w:lang w:val="en-ID" w:eastAsia="ja-JP"/>
              </w:rPr>
              <w:t>leftHumidity</w:t>
            </w:r>
            <w:proofErr w:type="spellEnd"/>
            <w:proofErr w:type="gram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&lt;=</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leftHumidity</w:t>
            </w:r>
            <w:proofErr w:type="spellEnd"/>
            <w:r w:rsidRPr="00887AAB">
              <w:rPr>
                <w:rFonts w:ascii="Consolas" w:eastAsia="Times New Roman" w:hAnsi="Consolas"/>
                <w:color w:val="3B3B3B"/>
                <w:sz w:val="18"/>
                <w:szCs w:val="18"/>
                <w:lang w:val="en-ID" w:eastAsia="ja-JP"/>
              </w:rPr>
              <w:t>)</w:t>
            </w:r>
          </w:p>
          <w:p w14:paraId="08D09E4D"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w:t>
            </w:r>
          </w:p>
          <w:p w14:paraId="46559E0E"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proofErr w:type="gramStart"/>
            <w:r w:rsidRPr="00887AAB">
              <w:rPr>
                <w:rFonts w:ascii="Consolas" w:eastAsia="Times New Roman" w:hAnsi="Consolas"/>
                <w:color w:val="795E26"/>
                <w:sz w:val="18"/>
                <w:szCs w:val="18"/>
                <w:lang w:val="en-ID" w:eastAsia="ja-JP"/>
              </w:rPr>
              <w:t>setRightDanger</w:t>
            </w:r>
            <w:proofErr w:type="spellEnd"/>
            <w:r w:rsidRPr="00887AAB">
              <w:rPr>
                <w:rFonts w:ascii="Consolas" w:eastAsia="Times New Roman" w:hAnsi="Consolas"/>
                <w:color w:val="3B3B3B"/>
                <w:sz w:val="18"/>
                <w:szCs w:val="18"/>
                <w:lang w:val="en-ID" w:eastAsia="ja-JP"/>
              </w:rPr>
              <w:t>(</w:t>
            </w:r>
            <w:proofErr w:type="gramEnd"/>
          </w:p>
          <w:p w14:paraId="5D9D4DC2"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w:t>
            </w:r>
            <w:proofErr w:type="spellStart"/>
            <w:proofErr w:type="gramStart"/>
            <w:r w:rsidRPr="00887AAB">
              <w:rPr>
                <w:rFonts w:ascii="Consolas" w:eastAsia="Times New Roman" w:hAnsi="Consolas"/>
                <w:color w:val="0070C1"/>
                <w:sz w:val="18"/>
                <w:szCs w:val="18"/>
                <w:lang w:val="en-ID" w:eastAsia="ja-JP"/>
              </w:rPr>
              <w:t>threshold</w:t>
            </w:r>
            <w:r w:rsidRPr="00887AAB">
              <w:rPr>
                <w:rFonts w:ascii="Consolas" w:eastAsia="Times New Roman" w:hAnsi="Consolas"/>
                <w:color w:val="3B3B3B"/>
                <w:sz w:val="18"/>
                <w:szCs w:val="18"/>
                <w:lang w:val="en-ID" w:eastAsia="ja-JP"/>
              </w:rPr>
              <w:t>.</w:t>
            </w:r>
            <w:r w:rsidRPr="00887AAB">
              <w:rPr>
                <w:rFonts w:ascii="Consolas" w:eastAsia="Times New Roman" w:hAnsi="Consolas"/>
                <w:color w:val="001080"/>
                <w:sz w:val="18"/>
                <w:szCs w:val="18"/>
                <w:lang w:val="en-ID" w:eastAsia="ja-JP"/>
              </w:rPr>
              <w:t>rightTemperature</w:t>
            </w:r>
            <w:proofErr w:type="spellEnd"/>
            <w:proofErr w:type="gram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&lt;=</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rightTemperature</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&amp;&amp;</w:t>
            </w:r>
          </w:p>
          <w:p w14:paraId="76BD0109"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w:t>
            </w:r>
            <w:proofErr w:type="spellStart"/>
            <w:proofErr w:type="gramStart"/>
            <w:r w:rsidRPr="00887AAB">
              <w:rPr>
                <w:rFonts w:ascii="Consolas" w:eastAsia="Times New Roman" w:hAnsi="Consolas"/>
                <w:color w:val="0070C1"/>
                <w:sz w:val="18"/>
                <w:szCs w:val="18"/>
                <w:lang w:val="en-ID" w:eastAsia="ja-JP"/>
              </w:rPr>
              <w:t>threshold</w:t>
            </w:r>
            <w:r w:rsidRPr="00887AAB">
              <w:rPr>
                <w:rFonts w:ascii="Consolas" w:eastAsia="Times New Roman" w:hAnsi="Consolas"/>
                <w:color w:val="3B3B3B"/>
                <w:sz w:val="18"/>
                <w:szCs w:val="18"/>
                <w:lang w:val="en-ID" w:eastAsia="ja-JP"/>
              </w:rPr>
              <w:t>.</w:t>
            </w:r>
            <w:r w:rsidRPr="00887AAB">
              <w:rPr>
                <w:rFonts w:ascii="Consolas" w:eastAsia="Times New Roman" w:hAnsi="Consolas"/>
                <w:color w:val="001080"/>
                <w:sz w:val="18"/>
                <w:szCs w:val="18"/>
                <w:lang w:val="en-ID" w:eastAsia="ja-JP"/>
              </w:rPr>
              <w:t>rightHumidity</w:t>
            </w:r>
            <w:proofErr w:type="spellEnd"/>
            <w:proofErr w:type="gram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&lt;=</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rightHumidity</w:t>
            </w:r>
            <w:proofErr w:type="spellEnd"/>
            <w:r w:rsidRPr="00887AAB">
              <w:rPr>
                <w:rFonts w:ascii="Consolas" w:eastAsia="Times New Roman" w:hAnsi="Consolas"/>
                <w:color w:val="3B3B3B"/>
                <w:sz w:val="18"/>
                <w:szCs w:val="18"/>
                <w:lang w:val="en-ID" w:eastAsia="ja-JP"/>
              </w:rPr>
              <w:t>)</w:t>
            </w:r>
          </w:p>
          <w:p w14:paraId="4BDDB63F"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w:t>
            </w:r>
          </w:p>
          <w:p w14:paraId="13A57205"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w:t>
            </w:r>
          </w:p>
          <w:p w14:paraId="4D13E935"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0FE6635C"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getDangerSide</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 </w:t>
            </w:r>
            <w:r w:rsidRPr="00887AAB">
              <w:rPr>
                <w:rFonts w:ascii="Consolas" w:eastAsia="Times New Roman" w:hAnsi="Consolas"/>
                <w:color w:val="0000FF"/>
                <w:sz w:val="18"/>
                <w:szCs w:val="18"/>
                <w:lang w:val="en-ID" w:eastAsia="ja-JP"/>
              </w:rPr>
              <w:t>=&gt;</w:t>
            </w:r>
            <w:r w:rsidRPr="00887AAB">
              <w:rPr>
                <w:rFonts w:ascii="Consolas" w:eastAsia="Times New Roman" w:hAnsi="Consolas"/>
                <w:color w:val="3B3B3B"/>
                <w:sz w:val="18"/>
                <w:szCs w:val="18"/>
                <w:lang w:val="en-ID" w:eastAsia="ja-JP"/>
              </w:rPr>
              <w:t xml:space="preserve"> {</w:t>
            </w:r>
          </w:p>
          <w:p w14:paraId="147E7061"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F00DB"/>
                <w:sz w:val="18"/>
                <w:szCs w:val="18"/>
                <w:lang w:val="en-ID" w:eastAsia="ja-JP"/>
              </w:rPr>
              <w:t>if</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leftDanger</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&amp;&amp;</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rightDanger</w:t>
            </w:r>
            <w:proofErr w:type="spellEnd"/>
            <w:r w:rsidRPr="00887AAB">
              <w:rPr>
                <w:rFonts w:ascii="Consolas" w:eastAsia="Times New Roman" w:hAnsi="Consolas"/>
                <w:color w:val="3B3B3B"/>
                <w:sz w:val="18"/>
                <w:szCs w:val="18"/>
                <w:lang w:val="en-ID" w:eastAsia="ja-JP"/>
              </w:rPr>
              <w:t>) {</w:t>
            </w:r>
          </w:p>
          <w:p w14:paraId="51A9F64E"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F00DB"/>
                <w:sz w:val="18"/>
                <w:szCs w:val="18"/>
                <w:lang w:val="en-ID" w:eastAsia="ja-JP"/>
              </w:rPr>
              <w:t>return</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"Both"</w:t>
            </w:r>
          </w:p>
          <w:p w14:paraId="005AE99A"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w:t>
            </w:r>
          </w:p>
          <w:p w14:paraId="3AC07590"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F00DB"/>
                <w:sz w:val="18"/>
                <w:szCs w:val="18"/>
                <w:lang w:val="en-ID" w:eastAsia="ja-JP"/>
              </w:rPr>
              <w:t>if</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leftDanger</w:t>
            </w:r>
            <w:proofErr w:type="spellEnd"/>
            <w:r w:rsidRPr="00887AAB">
              <w:rPr>
                <w:rFonts w:ascii="Consolas" w:eastAsia="Times New Roman" w:hAnsi="Consolas"/>
                <w:color w:val="3B3B3B"/>
                <w:sz w:val="18"/>
                <w:szCs w:val="18"/>
                <w:lang w:val="en-ID" w:eastAsia="ja-JP"/>
              </w:rPr>
              <w:t>) {</w:t>
            </w:r>
          </w:p>
          <w:p w14:paraId="046AED22"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F00DB"/>
                <w:sz w:val="18"/>
                <w:szCs w:val="18"/>
                <w:lang w:val="en-ID" w:eastAsia="ja-JP"/>
              </w:rPr>
              <w:t>return</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"Left"</w:t>
            </w:r>
          </w:p>
          <w:p w14:paraId="1517EEB9"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w:t>
            </w:r>
          </w:p>
          <w:p w14:paraId="522DD99E"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F00DB"/>
                <w:sz w:val="18"/>
                <w:szCs w:val="18"/>
                <w:lang w:val="en-ID" w:eastAsia="ja-JP"/>
              </w:rPr>
              <w:t>if</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rightDanger</w:t>
            </w:r>
            <w:proofErr w:type="spellEnd"/>
            <w:r w:rsidRPr="00887AAB">
              <w:rPr>
                <w:rFonts w:ascii="Consolas" w:eastAsia="Times New Roman" w:hAnsi="Consolas"/>
                <w:color w:val="3B3B3B"/>
                <w:sz w:val="18"/>
                <w:szCs w:val="18"/>
                <w:lang w:val="en-ID" w:eastAsia="ja-JP"/>
              </w:rPr>
              <w:t>) {</w:t>
            </w:r>
          </w:p>
          <w:p w14:paraId="440254E5"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F00DB"/>
                <w:sz w:val="18"/>
                <w:szCs w:val="18"/>
                <w:lang w:val="en-ID" w:eastAsia="ja-JP"/>
              </w:rPr>
              <w:t>return</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"Right"</w:t>
            </w:r>
          </w:p>
          <w:p w14:paraId="287FAE82"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w:t>
            </w:r>
          </w:p>
          <w:p w14:paraId="4556787C"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F00DB"/>
                <w:sz w:val="18"/>
                <w:szCs w:val="18"/>
                <w:lang w:val="en-ID" w:eastAsia="ja-JP"/>
              </w:rPr>
              <w:t>return</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"Safe"</w:t>
            </w:r>
          </w:p>
          <w:p w14:paraId="2158FCEC"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w:t>
            </w:r>
          </w:p>
          <w:p w14:paraId="6DEBB556"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069888A6"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proofErr w:type="gramStart"/>
            <w:r w:rsidRPr="00887AAB">
              <w:rPr>
                <w:rFonts w:ascii="Consolas" w:eastAsia="Times New Roman" w:hAnsi="Consolas"/>
                <w:color w:val="795E26"/>
                <w:sz w:val="18"/>
                <w:szCs w:val="18"/>
                <w:lang w:val="en-ID" w:eastAsia="ja-JP"/>
              </w:rPr>
              <w:t>useEffect</w:t>
            </w:r>
            <w:proofErr w:type="spellEnd"/>
            <w:r w:rsidRPr="00887AAB">
              <w:rPr>
                <w:rFonts w:ascii="Consolas" w:eastAsia="Times New Roman" w:hAnsi="Consolas"/>
                <w:color w:val="3B3B3B"/>
                <w:sz w:val="18"/>
                <w:szCs w:val="18"/>
                <w:lang w:val="en-ID" w:eastAsia="ja-JP"/>
              </w:rPr>
              <w:t>(</w:t>
            </w:r>
            <w:proofErr w:type="gram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FF"/>
                <w:sz w:val="18"/>
                <w:szCs w:val="18"/>
                <w:lang w:val="en-ID" w:eastAsia="ja-JP"/>
              </w:rPr>
              <w:t>=&gt;</w:t>
            </w:r>
            <w:r w:rsidRPr="00887AAB">
              <w:rPr>
                <w:rFonts w:ascii="Consolas" w:eastAsia="Times New Roman" w:hAnsi="Consolas"/>
                <w:color w:val="3B3B3B"/>
                <w:sz w:val="18"/>
                <w:szCs w:val="18"/>
                <w:lang w:val="en-ID" w:eastAsia="ja-JP"/>
              </w:rPr>
              <w:t xml:space="preserve"> {</w:t>
            </w:r>
          </w:p>
          <w:p w14:paraId="24BF0B11"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liveRef</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795E26"/>
                <w:sz w:val="18"/>
                <w:szCs w:val="18"/>
                <w:lang w:val="en-ID" w:eastAsia="ja-JP"/>
              </w:rPr>
              <w:t>ref</w:t>
            </w:r>
            <w:r w:rsidRPr="00887AAB">
              <w:rPr>
                <w:rFonts w:ascii="Consolas" w:eastAsia="Times New Roman" w:hAnsi="Consolas"/>
                <w:color w:val="3B3B3B"/>
                <w:sz w:val="18"/>
                <w:szCs w:val="18"/>
                <w:lang w:val="en-ID" w:eastAsia="ja-JP"/>
              </w:rPr>
              <w:t>(</w:t>
            </w:r>
            <w:proofErr w:type="spellStart"/>
            <w:r w:rsidRPr="00887AAB">
              <w:rPr>
                <w:rFonts w:ascii="Consolas" w:eastAsia="Times New Roman" w:hAnsi="Consolas"/>
                <w:color w:val="0070C1"/>
                <w:sz w:val="18"/>
                <w:szCs w:val="18"/>
                <w:lang w:val="en-ID" w:eastAsia="ja-JP"/>
              </w:rPr>
              <w:t>realtime</w:t>
            </w:r>
            <w:proofErr w:type="spellEnd"/>
            <w:r w:rsidRPr="00887AAB">
              <w:rPr>
                <w:rFonts w:ascii="Consolas" w:eastAsia="Times New Roman" w:hAnsi="Consolas"/>
                <w:color w:val="3B3B3B"/>
                <w:sz w:val="18"/>
                <w:szCs w:val="18"/>
                <w:lang w:val="en-ID" w:eastAsia="ja-JP"/>
              </w:rPr>
              <w:t>);</w:t>
            </w:r>
          </w:p>
          <w:p w14:paraId="50185EF2"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proofErr w:type="gramStart"/>
            <w:r w:rsidRPr="00887AAB">
              <w:rPr>
                <w:rFonts w:ascii="Consolas" w:eastAsia="Times New Roman" w:hAnsi="Consolas"/>
                <w:color w:val="795E26"/>
                <w:sz w:val="18"/>
                <w:szCs w:val="18"/>
                <w:lang w:val="en-ID" w:eastAsia="ja-JP"/>
              </w:rPr>
              <w:t>onValue</w:t>
            </w:r>
            <w:proofErr w:type="spellEnd"/>
            <w:r w:rsidRPr="00887AAB">
              <w:rPr>
                <w:rFonts w:ascii="Consolas" w:eastAsia="Times New Roman" w:hAnsi="Consolas"/>
                <w:color w:val="3B3B3B"/>
                <w:sz w:val="18"/>
                <w:szCs w:val="18"/>
                <w:lang w:val="en-ID" w:eastAsia="ja-JP"/>
              </w:rPr>
              <w:t>(</w:t>
            </w:r>
            <w:proofErr w:type="spellStart"/>
            <w:proofErr w:type="gramEnd"/>
            <w:r w:rsidRPr="00887AAB">
              <w:rPr>
                <w:rFonts w:ascii="Consolas" w:eastAsia="Times New Roman" w:hAnsi="Consolas"/>
                <w:color w:val="0070C1"/>
                <w:sz w:val="18"/>
                <w:szCs w:val="18"/>
                <w:lang w:val="en-ID" w:eastAsia="ja-JP"/>
              </w:rPr>
              <w:t>liveRef</w:t>
            </w:r>
            <w:proofErr w:type="spellEnd"/>
            <w:r w:rsidRPr="00887AAB">
              <w:rPr>
                <w:rFonts w:ascii="Consolas" w:eastAsia="Times New Roman" w:hAnsi="Consolas"/>
                <w:color w:val="3B3B3B"/>
                <w:sz w:val="18"/>
                <w:szCs w:val="18"/>
                <w:lang w:val="en-ID" w:eastAsia="ja-JP"/>
              </w:rPr>
              <w:t>, (</w:t>
            </w:r>
            <w:r w:rsidRPr="00887AAB">
              <w:rPr>
                <w:rFonts w:ascii="Consolas" w:eastAsia="Times New Roman" w:hAnsi="Consolas"/>
                <w:color w:val="001080"/>
                <w:sz w:val="18"/>
                <w:szCs w:val="18"/>
                <w:lang w:val="en-ID" w:eastAsia="ja-JP"/>
              </w:rPr>
              <w:t>snapshot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FF"/>
                <w:sz w:val="18"/>
                <w:szCs w:val="18"/>
                <w:lang w:val="en-ID" w:eastAsia="ja-JP"/>
              </w:rPr>
              <w:t>=&gt;</w:t>
            </w:r>
            <w:r w:rsidRPr="00887AAB">
              <w:rPr>
                <w:rFonts w:ascii="Consolas" w:eastAsia="Times New Roman" w:hAnsi="Consolas"/>
                <w:color w:val="3B3B3B"/>
                <w:sz w:val="18"/>
                <w:szCs w:val="18"/>
                <w:lang w:val="en-ID" w:eastAsia="ja-JP"/>
              </w:rPr>
              <w:t xml:space="preserve"> {</w:t>
            </w:r>
          </w:p>
          <w:p w14:paraId="51FF4699"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newVal</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proofErr w:type="spellStart"/>
            <w:proofErr w:type="gramStart"/>
            <w:r w:rsidRPr="00887AAB">
              <w:rPr>
                <w:rFonts w:ascii="Consolas" w:eastAsia="Times New Roman" w:hAnsi="Consolas"/>
                <w:color w:val="001080"/>
                <w:sz w:val="18"/>
                <w:szCs w:val="18"/>
                <w:lang w:val="en-ID" w:eastAsia="ja-JP"/>
              </w:rPr>
              <w:t>snapshot</w:t>
            </w:r>
            <w:r w:rsidRPr="00887AAB">
              <w:rPr>
                <w:rFonts w:ascii="Consolas" w:eastAsia="Times New Roman" w:hAnsi="Consolas"/>
                <w:color w:val="3B3B3B"/>
                <w:sz w:val="18"/>
                <w:szCs w:val="18"/>
                <w:lang w:val="en-ID" w:eastAsia="ja-JP"/>
              </w:rPr>
              <w:t>.</w:t>
            </w:r>
            <w:r w:rsidRPr="00887AAB">
              <w:rPr>
                <w:rFonts w:ascii="Consolas" w:eastAsia="Times New Roman" w:hAnsi="Consolas"/>
                <w:color w:val="795E26"/>
                <w:sz w:val="18"/>
                <w:szCs w:val="18"/>
                <w:lang w:val="en-ID" w:eastAsia="ja-JP"/>
              </w:rPr>
              <w:t>val</w:t>
            </w:r>
            <w:proofErr w:type="spellEnd"/>
            <w:r w:rsidRPr="00887AAB">
              <w:rPr>
                <w:rFonts w:ascii="Consolas" w:eastAsia="Times New Roman" w:hAnsi="Consolas"/>
                <w:color w:val="3B3B3B"/>
                <w:sz w:val="18"/>
                <w:szCs w:val="18"/>
                <w:lang w:val="en-ID" w:eastAsia="ja-JP"/>
              </w:rPr>
              <w:t>(</w:t>
            </w:r>
            <w:proofErr w:type="gramEnd"/>
            <w:r w:rsidRPr="00887AAB">
              <w:rPr>
                <w:rFonts w:ascii="Consolas" w:eastAsia="Times New Roman" w:hAnsi="Consolas"/>
                <w:color w:val="3B3B3B"/>
                <w:sz w:val="18"/>
                <w:szCs w:val="18"/>
                <w:lang w:val="en-ID" w:eastAsia="ja-JP"/>
              </w:rPr>
              <w:t>)</w:t>
            </w:r>
          </w:p>
          <w:p w14:paraId="49444FDF"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leftTemperature</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newVal</w:t>
            </w:r>
            <w:r w:rsidRPr="00887AAB">
              <w:rPr>
                <w:rFonts w:ascii="Consolas" w:eastAsia="Times New Roman" w:hAnsi="Consolas"/>
                <w:color w:val="3B3B3B"/>
                <w:sz w:val="18"/>
                <w:szCs w:val="18"/>
                <w:lang w:val="en-ID" w:eastAsia="ja-JP"/>
              </w:rPr>
              <w:t>.</w:t>
            </w:r>
            <w:r w:rsidRPr="00887AAB">
              <w:rPr>
                <w:rFonts w:ascii="Consolas" w:eastAsia="Times New Roman" w:hAnsi="Consolas"/>
                <w:color w:val="001080"/>
                <w:sz w:val="18"/>
                <w:szCs w:val="18"/>
                <w:lang w:val="en-ID" w:eastAsia="ja-JP"/>
              </w:rPr>
              <w:t>leftTemperature</w:t>
            </w:r>
            <w:proofErr w:type="spellEnd"/>
            <w:r w:rsidRPr="00887AAB">
              <w:rPr>
                <w:rFonts w:ascii="Consolas" w:eastAsia="Times New Roman" w:hAnsi="Consolas"/>
                <w:color w:val="3B3B3B"/>
                <w:sz w:val="18"/>
                <w:szCs w:val="18"/>
                <w:lang w:val="en-ID" w:eastAsia="ja-JP"/>
              </w:rPr>
              <w:t>;</w:t>
            </w:r>
          </w:p>
          <w:p w14:paraId="5CB8F441"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leftHumidity</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newVal</w:t>
            </w:r>
            <w:r w:rsidRPr="00887AAB">
              <w:rPr>
                <w:rFonts w:ascii="Consolas" w:eastAsia="Times New Roman" w:hAnsi="Consolas"/>
                <w:color w:val="3B3B3B"/>
                <w:sz w:val="18"/>
                <w:szCs w:val="18"/>
                <w:lang w:val="en-ID" w:eastAsia="ja-JP"/>
              </w:rPr>
              <w:t>.</w:t>
            </w:r>
            <w:r w:rsidRPr="00887AAB">
              <w:rPr>
                <w:rFonts w:ascii="Consolas" w:eastAsia="Times New Roman" w:hAnsi="Consolas"/>
                <w:color w:val="001080"/>
                <w:sz w:val="18"/>
                <w:szCs w:val="18"/>
                <w:lang w:val="en-ID" w:eastAsia="ja-JP"/>
              </w:rPr>
              <w:t>leftHumidity</w:t>
            </w:r>
            <w:proofErr w:type="spellEnd"/>
            <w:r w:rsidRPr="00887AAB">
              <w:rPr>
                <w:rFonts w:ascii="Consolas" w:eastAsia="Times New Roman" w:hAnsi="Consolas"/>
                <w:color w:val="3B3B3B"/>
                <w:sz w:val="18"/>
                <w:szCs w:val="18"/>
                <w:lang w:val="en-ID" w:eastAsia="ja-JP"/>
              </w:rPr>
              <w:t>;</w:t>
            </w:r>
          </w:p>
          <w:p w14:paraId="3E7F3E13"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rightTemperature</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newVal</w:t>
            </w:r>
            <w:r w:rsidRPr="00887AAB">
              <w:rPr>
                <w:rFonts w:ascii="Consolas" w:eastAsia="Times New Roman" w:hAnsi="Consolas"/>
                <w:color w:val="3B3B3B"/>
                <w:sz w:val="18"/>
                <w:szCs w:val="18"/>
                <w:lang w:val="en-ID" w:eastAsia="ja-JP"/>
              </w:rPr>
              <w:t>.</w:t>
            </w:r>
            <w:r w:rsidRPr="00887AAB">
              <w:rPr>
                <w:rFonts w:ascii="Consolas" w:eastAsia="Times New Roman" w:hAnsi="Consolas"/>
                <w:color w:val="001080"/>
                <w:sz w:val="18"/>
                <w:szCs w:val="18"/>
                <w:lang w:val="en-ID" w:eastAsia="ja-JP"/>
              </w:rPr>
              <w:t>rightTemperature</w:t>
            </w:r>
            <w:proofErr w:type="spellEnd"/>
            <w:r w:rsidRPr="00887AAB">
              <w:rPr>
                <w:rFonts w:ascii="Consolas" w:eastAsia="Times New Roman" w:hAnsi="Consolas"/>
                <w:color w:val="3B3B3B"/>
                <w:sz w:val="18"/>
                <w:szCs w:val="18"/>
                <w:lang w:val="en-ID" w:eastAsia="ja-JP"/>
              </w:rPr>
              <w:t>;</w:t>
            </w:r>
          </w:p>
          <w:p w14:paraId="327D3E4A"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rightHumidity</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newVal</w:t>
            </w:r>
            <w:r w:rsidRPr="00887AAB">
              <w:rPr>
                <w:rFonts w:ascii="Consolas" w:eastAsia="Times New Roman" w:hAnsi="Consolas"/>
                <w:color w:val="3B3B3B"/>
                <w:sz w:val="18"/>
                <w:szCs w:val="18"/>
                <w:lang w:val="en-ID" w:eastAsia="ja-JP"/>
              </w:rPr>
              <w:t>.</w:t>
            </w:r>
            <w:r w:rsidRPr="00887AAB">
              <w:rPr>
                <w:rFonts w:ascii="Consolas" w:eastAsia="Times New Roman" w:hAnsi="Consolas"/>
                <w:color w:val="001080"/>
                <w:sz w:val="18"/>
                <w:szCs w:val="18"/>
                <w:lang w:val="en-ID" w:eastAsia="ja-JP"/>
              </w:rPr>
              <w:t>rightHumidity</w:t>
            </w:r>
            <w:proofErr w:type="spellEnd"/>
            <w:r w:rsidRPr="00887AAB">
              <w:rPr>
                <w:rFonts w:ascii="Consolas" w:eastAsia="Times New Roman" w:hAnsi="Consolas"/>
                <w:color w:val="3B3B3B"/>
                <w:sz w:val="18"/>
                <w:szCs w:val="18"/>
                <w:lang w:val="en-ID" w:eastAsia="ja-JP"/>
              </w:rPr>
              <w:t>;</w:t>
            </w:r>
          </w:p>
          <w:p w14:paraId="09CB5921"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setLeftemperature</w:t>
            </w:r>
            <w:proofErr w:type="spellEnd"/>
            <w:r w:rsidRPr="00887AAB">
              <w:rPr>
                <w:rFonts w:ascii="Consolas" w:eastAsia="Times New Roman" w:hAnsi="Consolas"/>
                <w:color w:val="3B3B3B"/>
                <w:sz w:val="18"/>
                <w:szCs w:val="18"/>
                <w:lang w:val="en-ID" w:eastAsia="ja-JP"/>
              </w:rPr>
              <w:t>(</w:t>
            </w:r>
            <w:proofErr w:type="spellStart"/>
            <w:r w:rsidRPr="00887AAB">
              <w:rPr>
                <w:rFonts w:ascii="Consolas" w:eastAsia="Times New Roman" w:hAnsi="Consolas"/>
                <w:color w:val="0070C1"/>
                <w:sz w:val="18"/>
                <w:szCs w:val="18"/>
                <w:lang w:val="en-ID" w:eastAsia="ja-JP"/>
              </w:rPr>
              <w:t>leftTemperature</w:t>
            </w:r>
            <w:proofErr w:type="spellEnd"/>
            <w:r w:rsidRPr="00887AAB">
              <w:rPr>
                <w:rFonts w:ascii="Consolas" w:eastAsia="Times New Roman" w:hAnsi="Consolas"/>
                <w:color w:val="3B3B3B"/>
                <w:sz w:val="18"/>
                <w:szCs w:val="18"/>
                <w:lang w:val="en-ID" w:eastAsia="ja-JP"/>
              </w:rPr>
              <w:t>);</w:t>
            </w:r>
          </w:p>
          <w:p w14:paraId="5926FBF6"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setLeftHumidity</w:t>
            </w:r>
            <w:proofErr w:type="spellEnd"/>
            <w:r w:rsidRPr="00887AAB">
              <w:rPr>
                <w:rFonts w:ascii="Consolas" w:eastAsia="Times New Roman" w:hAnsi="Consolas"/>
                <w:color w:val="3B3B3B"/>
                <w:sz w:val="18"/>
                <w:szCs w:val="18"/>
                <w:lang w:val="en-ID" w:eastAsia="ja-JP"/>
              </w:rPr>
              <w:t>(</w:t>
            </w:r>
            <w:proofErr w:type="spellStart"/>
            <w:r w:rsidRPr="00887AAB">
              <w:rPr>
                <w:rFonts w:ascii="Consolas" w:eastAsia="Times New Roman" w:hAnsi="Consolas"/>
                <w:color w:val="0070C1"/>
                <w:sz w:val="18"/>
                <w:szCs w:val="18"/>
                <w:lang w:val="en-ID" w:eastAsia="ja-JP"/>
              </w:rPr>
              <w:t>leftHumidity</w:t>
            </w:r>
            <w:proofErr w:type="spellEnd"/>
            <w:r w:rsidRPr="00887AAB">
              <w:rPr>
                <w:rFonts w:ascii="Consolas" w:eastAsia="Times New Roman" w:hAnsi="Consolas"/>
                <w:color w:val="3B3B3B"/>
                <w:sz w:val="18"/>
                <w:szCs w:val="18"/>
                <w:lang w:val="en-ID" w:eastAsia="ja-JP"/>
              </w:rPr>
              <w:t>);</w:t>
            </w:r>
          </w:p>
          <w:p w14:paraId="479CF651"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setRightTemperature</w:t>
            </w:r>
            <w:proofErr w:type="spellEnd"/>
            <w:r w:rsidRPr="00887AAB">
              <w:rPr>
                <w:rFonts w:ascii="Consolas" w:eastAsia="Times New Roman" w:hAnsi="Consolas"/>
                <w:color w:val="3B3B3B"/>
                <w:sz w:val="18"/>
                <w:szCs w:val="18"/>
                <w:lang w:val="en-ID" w:eastAsia="ja-JP"/>
              </w:rPr>
              <w:t>(</w:t>
            </w:r>
            <w:proofErr w:type="spellStart"/>
            <w:r w:rsidRPr="00887AAB">
              <w:rPr>
                <w:rFonts w:ascii="Consolas" w:eastAsia="Times New Roman" w:hAnsi="Consolas"/>
                <w:color w:val="0070C1"/>
                <w:sz w:val="18"/>
                <w:szCs w:val="18"/>
                <w:lang w:val="en-ID" w:eastAsia="ja-JP"/>
              </w:rPr>
              <w:t>rightTemperature</w:t>
            </w:r>
            <w:proofErr w:type="spellEnd"/>
            <w:r w:rsidRPr="00887AAB">
              <w:rPr>
                <w:rFonts w:ascii="Consolas" w:eastAsia="Times New Roman" w:hAnsi="Consolas"/>
                <w:color w:val="3B3B3B"/>
                <w:sz w:val="18"/>
                <w:szCs w:val="18"/>
                <w:lang w:val="en-ID" w:eastAsia="ja-JP"/>
              </w:rPr>
              <w:t>);</w:t>
            </w:r>
          </w:p>
          <w:p w14:paraId="6BA2551E"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setRightHumidity</w:t>
            </w:r>
            <w:proofErr w:type="spellEnd"/>
            <w:r w:rsidRPr="00887AAB">
              <w:rPr>
                <w:rFonts w:ascii="Consolas" w:eastAsia="Times New Roman" w:hAnsi="Consolas"/>
                <w:color w:val="3B3B3B"/>
                <w:sz w:val="18"/>
                <w:szCs w:val="18"/>
                <w:lang w:val="en-ID" w:eastAsia="ja-JP"/>
              </w:rPr>
              <w:t>(</w:t>
            </w:r>
            <w:proofErr w:type="spellStart"/>
            <w:r w:rsidRPr="00887AAB">
              <w:rPr>
                <w:rFonts w:ascii="Consolas" w:eastAsia="Times New Roman" w:hAnsi="Consolas"/>
                <w:color w:val="0070C1"/>
                <w:sz w:val="18"/>
                <w:szCs w:val="18"/>
                <w:lang w:val="en-ID" w:eastAsia="ja-JP"/>
              </w:rPr>
              <w:t>rightHumidity</w:t>
            </w:r>
            <w:proofErr w:type="spellEnd"/>
            <w:r w:rsidRPr="00887AAB">
              <w:rPr>
                <w:rFonts w:ascii="Consolas" w:eastAsia="Times New Roman" w:hAnsi="Consolas"/>
                <w:color w:val="3B3B3B"/>
                <w:sz w:val="18"/>
                <w:szCs w:val="18"/>
                <w:lang w:val="en-ID" w:eastAsia="ja-JP"/>
              </w:rPr>
              <w:t>);</w:t>
            </w:r>
          </w:p>
          <w:p w14:paraId="4DA85BFB"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proofErr w:type="gramStart"/>
            <w:r w:rsidRPr="00887AAB">
              <w:rPr>
                <w:rFonts w:ascii="Consolas" w:eastAsia="Times New Roman" w:hAnsi="Consolas"/>
                <w:color w:val="795E26"/>
                <w:sz w:val="18"/>
                <w:szCs w:val="18"/>
                <w:lang w:val="en-ID" w:eastAsia="ja-JP"/>
              </w:rPr>
              <w:t>setDanger</w:t>
            </w:r>
            <w:proofErr w:type="spellEnd"/>
            <w:r w:rsidRPr="00887AAB">
              <w:rPr>
                <w:rFonts w:ascii="Consolas" w:eastAsia="Times New Roman" w:hAnsi="Consolas"/>
                <w:color w:val="3B3B3B"/>
                <w:sz w:val="18"/>
                <w:szCs w:val="18"/>
                <w:lang w:val="en-ID" w:eastAsia="ja-JP"/>
              </w:rPr>
              <w:t>(</w:t>
            </w:r>
            <w:proofErr w:type="gramEnd"/>
          </w:p>
          <w:p w14:paraId="4EDD7E3B"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leftTemperature</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leftHumidity</w:t>
            </w:r>
            <w:proofErr w:type="spellEnd"/>
            <w:r w:rsidRPr="00887AAB">
              <w:rPr>
                <w:rFonts w:ascii="Consolas" w:eastAsia="Times New Roman" w:hAnsi="Consolas"/>
                <w:color w:val="3B3B3B"/>
                <w:sz w:val="18"/>
                <w:szCs w:val="18"/>
                <w:lang w:val="en-ID" w:eastAsia="ja-JP"/>
              </w:rPr>
              <w:t>,</w:t>
            </w:r>
          </w:p>
          <w:p w14:paraId="2240734E"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rightTemperature</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rightHumidity</w:t>
            </w:r>
            <w:proofErr w:type="spellEnd"/>
          </w:p>
          <w:p w14:paraId="1D9430F5"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w:t>
            </w:r>
          </w:p>
          <w:p w14:paraId="5926F4A1"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w:t>
            </w:r>
          </w:p>
          <w:p w14:paraId="4683A538"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 [])</w:t>
            </w:r>
          </w:p>
          <w:p w14:paraId="4366424A"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4509EEC5"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F00DB"/>
                <w:sz w:val="18"/>
                <w:szCs w:val="18"/>
                <w:lang w:val="en-ID" w:eastAsia="ja-JP"/>
              </w:rPr>
              <w:t>return</w:t>
            </w:r>
            <w:r w:rsidRPr="00887AAB">
              <w:rPr>
                <w:rFonts w:ascii="Consolas" w:eastAsia="Times New Roman" w:hAnsi="Consolas"/>
                <w:color w:val="3B3B3B"/>
                <w:sz w:val="18"/>
                <w:szCs w:val="18"/>
                <w:lang w:val="en-ID" w:eastAsia="ja-JP"/>
              </w:rPr>
              <w:t xml:space="preserve"> (</w:t>
            </w:r>
          </w:p>
          <w:p w14:paraId="2919C5E6"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&lt;div</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className</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'live-monitoring'</w:t>
            </w:r>
            <w:r w:rsidRPr="00887AAB">
              <w:rPr>
                <w:rFonts w:ascii="Consolas" w:eastAsia="Times New Roman" w:hAnsi="Consolas"/>
                <w:color w:val="800000"/>
                <w:sz w:val="18"/>
                <w:szCs w:val="18"/>
                <w:lang w:val="en-ID" w:eastAsia="ja-JP"/>
              </w:rPr>
              <w:t>&gt;</w:t>
            </w:r>
          </w:p>
          <w:p w14:paraId="5CC9C339"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&lt;p</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className</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'content-title'</w:t>
            </w:r>
            <w:r w:rsidRPr="00887AAB">
              <w:rPr>
                <w:rFonts w:ascii="Consolas" w:eastAsia="Times New Roman" w:hAnsi="Consolas"/>
                <w:color w:val="800000"/>
                <w:sz w:val="18"/>
                <w:szCs w:val="18"/>
                <w:lang w:val="en-ID" w:eastAsia="ja-JP"/>
              </w:rPr>
              <w:t>&gt;</w:t>
            </w:r>
          </w:p>
          <w:p w14:paraId="4353442A"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Live Sensor Monitoring</w:t>
            </w:r>
          </w:p>
          <w:p w14:paraId="6C6ACCA8"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&lt;/p&gt;</w:t>
            </w:r>
          </w:p>
          <w:p w14:paraId="583A3B39"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&lt;div</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className</w:t>
            </w:r>
            <w:proofErr w:type="spellEnd"/>
            <w:proofErr w:type="gramStart"/>
            <w:r w:rsidRPr="00887AAB">
              <w:rPr>
                <w:rFonts w:ascii="Consolas" w:eastAsia="Times New Roman" w:hAnsi="Consolas"/>
                <w:color w:val="000000"/>
                <w:sz w:val="18"/>
                <w:szCs w:val="18"/>
                <w:lang w:val="en-ID" w:eastAsia="ja-JP"/>
              </w:rPr>
              <w:t>=</w:t>
            </w:r>
            <w:r w:rsidRPr="00887AAB">
              <w:rPr>
                <w:rFonts w:ascii="Consolas" w:eastAsia="Times New Roman" w:hAnsi="Consolas"/>
                <w:color w:val="0000FF"/>
                <w:sz w:val="18"/>
                <w:szCs w:val="18"/>
                <w:lang w:val="en-ID" w:eastAsia="ja-JP"/>
              </w:rPr>
              <w:t>{</w:t>
            </w:r>
            <w:proofErr w:type="gramEnd"/>
            <w:r w:rsidRPr="00887AAB">
              <w:rPr>
                <w:rFonts w:ascii="Consolas" w:eastAsia="Times New Roman" w:hAnsi="Consolas"/>
                <w:color w:val="A31515"/>
                <w:sz w:val="18"/>
                <w:szCs w:val="18"/>
                <w:lang w:val="en-ID" w:eastAsia="ja-JP"/>
              </w:rPr>
              <w:t>'card card-background live-measure-status '</w:t>
            </w:r>
            <w:r w:rsidRPr="00887AAB">
              <w:rPr>
                <w:rFonts w:ascii="Consolas" w:eastAsia="Times New Roman" w:hAnsi="Consolas"/>
                <w:color w:val="000000"/>
                <w:sz w:val="18"/>
                <w:szCs w:val="18"/>
                <w:lang w:val="en-ID" w:eastAsia="ja-JP"/>
              </w:rPr>
              <w:t xml:space="preserve"> +</w:t>
            </w:r>
          </w:p>
          <w:p w14:paraId="4CFECCA7"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000000"/>
                <w:sz w:val="18"/>
                <w:szCs w:val="18"/>
                <w:lang w:val="en-ID" w:eastAsia="ja-JP"/>
              </w:rPr>
              <w:t>                ((</w:t>
            </w:r>
            <w:proofErr w:type="spellStart"/>
            <w:r w:rsidRPr="00887AAB">
              <w:rPr>
                <w:rFonts w:ascii="Consolas" w:eastAsia="Times New Roman" w:hAnsi="Consolas"/>
                <w:color w:val="0070C1"/>
                <w:sz w:val="18"/>
                <w:szCs w:val="18"/>
                <w:lang w:val="en-ID" w:eastAsia="ja-JP"/>
              </w:rPr>
              <w:t>leftDanger</w:t>
            </w:r>
            <w:proofErr w:type="spellEnd"/>
            <w:r w:rsidRPr="00887AAB">
              <w:rPr>
                <w:rFonts w:ascii="Consolas" w:eastAsia="Times New Roman" w:hAnsi="Consolas"/>
                <w:color w:val="000000"/>
                <w:sz w:val="18"/>
                <w:szCs w:val="18"/>
                <w:lang w:val="en-ID" w:eastAsia="ja-JP"/>
              </w:rPr>
              <w:t xml:space="preserve"> || </w:t>
            </w:r>
            <w:proofErr w:type="spellStart"/>
            <w:r w:rsidRPr="00887AAB">
              <w:rPr>
                <w:rFonts w:ascii="Consolas" w:eastAsia="Times New Roman" w:hAnsi="Consolas"/>
                <w:color w:val="0070C1"/>
                <w:sz w:val="18"/>
                <w:szCs w:val="18"/>
                <w:lang w:val="en-ID" w:eastAsia="ja-JP"/>
              </w:rPr>
              <w:t>rightDanger</w:t>
            </w:r>
            <w:proofErr w:type="spellEnd"/>
            <w:r w:rsidRPr="00887AAB">
              <w:rPr>
                <w:rFonts w:ascii="Consolas" w:eastAsia="Times New Roman" w:hAnsi="Consolas"/>
                <w:color w:val="000000"/>
                <w:sz w:val="18"/>
                <w:szCs w:val="18"/>
                <w:lang w:val="en-ID" w:eastAsia="ja-JP"/>
              </w:rPr>
              <w:t>)</w:t>
            </w:r>
          </w:p>
          <w:p w14:paraId="65FDFF6D"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000000"/>
                <w:sz w:val="18"/>
                <w:szCs w:val="18"/>
                <w:lang w:val="en-ID" w:eastAsia="ja-JP"/>
              </w:rPr>
              <w:t xml:space="preserve">                    ? </w:t>
            </w:r>
            <w:r w:rsidRPr="00887AAB">
              <w:rPr>
                <w:rFonts w:ascii="Consolas" w:eastAsia="Times New Roman" w:hAnsi="Consolas"/>
                <w:color w:val="A31515"/>
                <w:sz w:val="18"/>
                <w:szCs w:val="18"/>
                <w:lang w:val="en-ID" w:eastAsia="ja-JP"/>
              </w:rPr>
              <w:t>"live-measure-danger</w:t>
            </w:r>
            <w:proofErr w:type="gramStart"/>
            <w:r w:rsidRPr="00887AAB">
              <w:rPr>
                <w:rFonts w:ascii="Consolas" w:eastAsia="Times New Roman" w:hAnsi="Consolas"/>
                <w:color w:val="A31515"/>
                <w:sz w:val="18"/>
                <w:szCs w:val="18"/>
                <w:lang w:val="en-ID" w:eastAsia="ja-JP"/>
              </w:rPr>
              <w:t>"</w:t>
            </w:r>
            <w:r w:rsidRPr="00887AAB">
              <w:rPr>
                <w:rFonts w:ascii="Consolas" w:eastAsia="Times New Roman" w:hAnsi="Consolas"/>
                <w:color w:val="000000"/>
                <w:sz w:val="18"/>
                <w:szCs w:val="18"/>
                <w:lang w:val="en-ID" w:eastAsia="ja-JP"/>
              </w:rPr>
              <w:t xml:space="preserve"> :</w:t>
            </w:r>
            <w:proofErr w:type="gramEnd"/>
            <w:r w:rsidRPr="00887AAB">
              <w:rPr>
                <w:rFonts w:ascii="Consolas" w:eastAsia="Times New Roman" w:hAnsi="Consolas"/>
                <w:color w:val="000000"/>
                <w:sz w:val="18"/>
                <w:szCs w:val="18"/>
                <w:lang w:val="en-ID" w:eastAsia="ja-JP"/>
              </w:rPr>
              <w:t xml:space="preserve"> </w:t>
            </w:r>
            <w:r w:rsidRPr="00887AAB">
              <w:rPr>
                <w:rFonts w:ascii="Consolas" w:eastAsia="Times New Roman" w:hAnsi="Consolas"/>
                <w:color w:val="A31515"/>
                <w:sz w:val="18"/>
                <w:szCs w:val="18"/>
                <w:lang w:val="en-ID" w:eastAsia="ja-JP"/>
              </w:rPr>
              <w:t>"live-measure-safe"</w:t>
            </w:r>
            <w:r w:rsidRPr="00887AAB">
              <w:rPr>
                <w:rFonts w:ascii="Consolas" w:eastAsia="Times New Roman" w:hAnsi="Consolas"/>
                <w:color w:val="000000"/>
                <w:sz w:val="18"/>
                <w:szCs w:val="18"/>
                <w:lang w:val="en-ID" w:eastAsia="ja-JP"/>
              </w:rPr>
              <w:t>)</w:t>
            </w:r>
            <w:r w:rsidRPr="00887AAB">
              <w:rPr>
                <w:rFonts w:ascii="Consolas" w:eastAsia="Times New Roman" w:hAnsi="Consolas"/>
                <w:color w:val="0000FF"/>
                <w:sz w:val="18"/>
                <w:szCs w:val="18"/>
                <w:lang w:val="en-ID" w:eastAsia="ja-JP"/>
              </w:rPr>
              <w:t>}</w:t>
            </w:r>
            <w:r w:rsidRPr="00887AAB">
              <w:rPr>
                <w:rFonts w:ascii="Consolas" w:eastAsia="Times New Roman" w:hAnsi="Consolas"/>
                <w:color w:val="800000"/>
                <w:sz w:val="18"/>
                <w:szCs w:val="18"/>
                <w:lang w:val="en-ID" w:eastAsia="ja-JP"/>
              </w:rPr>
              <w:t>&gt;</w:t>
            </w:r>
          </w:p>
          <w:p w14:paraId="5C3CF3DA"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FF"/>
                <w:sz w:val="18"/>
                <w:szCs w:val="18"/>
                <w:lang w:val="en-ID" w:eastAsia="ja-JP"/>
              </w:rPr>
              <w:t>{</w:t>
            </w:r>
            <w:proofErr w:type="spellStart"/>
            <w:proofErr w:type="gramStart"/>
            <w:r w:rsidRPr="00887AAB">
              <w:rPr>
                <w:rFonts w:ascii="Consolas" w:eastAsia="Times New Roman" w:hAnsi="Consolas"/>
                <w:color w:val="795E26"/>
                <w:sz w:val="18"/>
                <w:szCs w:val="18"/>
                <w:lang w:val="en-ID" w:eastAsia="ja-JP"/>
              </w:rPr>
              <w:t>getDangerSide</w:t>
            </w:r>
            <w:proofErr w:type="spellEnd"/>
            <w:r w:rsidRPr="00887AAB">
              <w:rPr>
                <w:rFonts w:ascii="Consolas" w:eastAsia="Times New Roman" w:hAnsi="Consolas"/>
                <w:color w:val="000000"/>
                <w:sz w:val="18"/>
                <w:szCs w:val="18"/>
                <w:lang w:val="en-ID" w:eastAsia="ja-JP"/>
              </w:rPr>
              <w:t>(</w:t>
            </w:r>
            <w:proofErr w:type="gramEnd"/>
            <w:r w:rsidRPr="00887AAB">
              <w:rPr>
                <w:rFonts w:ascii="Consolas" w:eastAsia="Times New Roman" w:hAnsi="Consolas"/>
                <w:color w:val="000000"/>
                <w:sz w:val="18"/>
                <w:szCs w:val="18"/>
                <w:lang w:val="en-ID" w:eastAsia="ja-JP"/>
              </w:rPr>
              <w:t>)</w:t>
            </w:r>
            <w:r w:rsidRPr="00887AAB">
              <w:rPr>
                <w:rFonts w:ascii="Consolas" w:eastAsia="Times New Roman" w:hAnsi="Consolas"/>
                <w:color w:val="0000FF"/>
                <w:sz w:val="18"/>
                <w:szCs w:val="18"/>
                <w:lang w:val="en-ID" w:eastAsia="ja-JP"/>
              </w:rPr>
              <w:t>}</w:t>
            </w:r>
          </w:p>
          <w:p w14:paraId="2963EAAF"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lastRenderedPageBreak/>
              <w:t xml:space="preserve">            </w:t>
            </w:r>
            <w:r w:rsidRPr="00887AAB">
              <w:rPr>
                <w:rFonts w:ascii="Consolas" w:eastAsia="Times New Roman" w:hAnsi="Consolas"/>
                <w:color w:val="800000"/>
                <w:sz w:val="18"/>
                <w:szCs w:val="18"/>
                <w:lang w:val="en-ID" w:eastAsia="ja-JP"/>
              </w:rPr>
              <w:t>&lt;/div&gt;</w:t>
            </w:r>
          </w:p>
          <w:p w14:paraId="792EF20B"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&lt;div</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className</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w:t>
            </w:r>
            <w:proofErr w:type="spellStart"/>
            <w:proofErr w:type="gramStart"/>
            <w:r w:rsidRPr="00887AAB">
              <w:rPr>
                <w:rFonts w:ascii="Consolas" w:eastAsia="Times New Roman" w:hAnsi="Consolas"/>
                <w:color w:val="A31515"/>
                <w:sz w:val="18"/>
                <w:szCs w:val="18"/>
                <w:lang w:val="en-ID" w:eastAsia="ja-JP"/>
              </w:rPr>
              <w:t>lg:content</w:t>
            </w:r>
            <w:proofErr w:type="spellEnd"/>
            <w:proofErr w:type="gramEnd"/>
            <w:r w:rsidRPr="00887AAB">
              <w:rPr>
                <w:rFonts w:ascii="Consolas" w:eastAsia="Times New Roman" w:hAnsi="Consolas"/>
                <w:color w:val="A31515"/>
                <w:sz w:val="18"/>
                <w:szCs w:val="18"/>
                <w:lang w:val="en-ID" w:eastAsia="ja-JP"/>
              </w:rPr>
              <w:t>'</w:t>
            </w:r>
            <w:r w:rsidRPr="00887AAB">
              <w:rPr>
                <w:rFonts w:ascii="Consolas" w:eastAsia="Times New Roman" w:hAnsi="Consolas"/>
                <w:color w:val="800000"/>
                <w:sz w:val="18"/>
                <w:szCs w:val="18"/>
                <w:lang w:val="en-ID" w:eastAsia="ja-JP"/>
              </w:rPr>
              <w:t>&gt;</w:t>
            </w:r>
          </w:p>
          <w:p w14:paraId="19089239"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&lt;div</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className</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'grow'</w:t>
            </w:r>
            <w:r w:rsidRPr="00887AAB">
              <w:rPr>
                <w:rFonts w:ascii="Consolas" w:eastAsia="Times New Roman" w:hAnsi="Consolas"/>
                <w:color w:val="800000"/>
                <w:sz w:val="18"/>
                <w:szCs w:val="18"/>
                <w:lang w:val="en-ID" w:eastAsia="ja-JP"/>
              </w:rPr>
              <w:t>&gt;</w:t>
            </w:r>
          </w:p>
          <w:p w14:paraId="78DE62DB"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&lt;div</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className</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'card-unimportant card-title'</w:t>
            </w:r>
            <w:r w:rsidRPr="00887AAB">
              <w:rPr>
                <w:rFonts w:ascii="Consolas" w:eastAsia="Times New Roman" w:hAnsi="Consolas"/>
                <w:color w:val="800000"/>
                <w:sz w:val="18"/>
                <w:szCs w:val="18"/>
                <w:lang w:val="en-ID" w:eastAsia="ja-JP"/>
              </w:rPr>
              <w:t>&gt;</w:t>
            </w:r>
          </w:p>
          <w:p w14:paraId="068356B6"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&lt;p&gt;</w:t>
            </w:r>
            <w:r w:rsidRPr="00887AAB">
              <w:rPr>
                <w:rFonts w:ascii="Consolas" w:eastAsia="Times New Roman" w:hAnsi="Consolas"/>
                <w:color w:val="3B3B3B"/>
                <w:sz w:val="18"/>
                <w:szCs w:val="18"/>
                <w:lang w:val="en-ID" w:eastAsia="ja-JP"/>
              </w:rPr>
              <w:t>DHT Left</w:t>
            </w:r>
            <w:r w:rsidRPr="00887AAB">
              <w:rPr>
                <w:rFonts w:ascii="Consolas" w:eastAsia="Times New Roman" w:hAnsi="Consolas"/>
                <w:color w:val="800000"/>
                <w:sz w:val="18"/>
                <w:szCs w:val="18"/>
                <w:lang w:val="en-ID" w:eastAsia="ja-JP"/>
              </w:rPr>
              <w:t>&lt;/p&gt;</w:t>
            </w:r>
          </w:p>
          <w:p w14:paraId="77A22E00"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&lt;/div&gt;</w:t>
            </w:r>
          </w:p>
          <w:p w14:paraId="23CBA472"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&lt;div</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className</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'card card-background'</w:t>
            </w:r>
            <w:r w:rsidRPr="00887AAB">
              <w:rPr>
                <w:rFonts w:ascii="Consolas" w:eastAsia="Times New Roman" w:hAnsi="Consolas"/>
                <w:color w:val="800000"/>
                <w:sz w:val="18"/>
                <w:szCs w:val="18"/>
                <w:lang w:val="en-ID" w:eastAsia="ja-JP"/>
              </w:rPr>
              <w:t>&gt;</w:t>
            </w:r>
          </w:p>
          <w:p w14:paraId="5670795D"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&lt;div</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className</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'live-measure-row'</w:t>
            </w:r>
            <w:r w:rsidRPr="00887AAB">
              <w:rPr>
                <w:rFonts w:ascii="Consolas" w:eastAsia="Times New Roman" w:hAnsi="Consolas"/>
                <w:color w:val="800000"/>
                <w:sz w:val="18"/>
                <w:szCs w:val="18"/>
                <w:lang w:val="en-ID" w:eastAsia="ja-JP"/>
              </w:rPr>
              <w:t>&gt;</w:t>
            </w:r>
          </w:p>
          <w:p w14:paraId="33ECB75B"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w:t>
            </w:r>
            <w:proofErr w:type="spellStart"/>
            <w:r w:rsidRPr="00887AAB">
              <w:rPr>
                <w:rFonts w:ascii="Consolas" w:eastAsia="Times New Roman" w:hAnsi="Consolas"/>
                <w:color w:val="267F99"/>
                <w:sz w:val="18"/>
                <w:szCs w:val="18"/>
                <w:lang w:val="en-ID" w:eastAsia="ja-JP"/>
              </w:rPr>
              <w:t>LiveChart</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dhtid</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0000FF"/>
                <w:sz w:val="18"/>
                <w:szCs w:val="18"/>
                <w:lang w:val="en-ID" w:eastAsia="ja-JP"/>
              </w:rPr>
              <w:t>{</w:t>
            </w:r>
            <w:r w:rsidRPr="00887AAB">
              <w:rPr>
                <w:rFonts w:ascii="Consolas" w:eastAsia="Times New Roman" w:hAnsi="Consolas"/>
                <w:color w:val="0070C1"/>
                <w:sz w:val="18"/>
                <w:szCs w:val="18"/>
                <w:lang w:val="en-ID" w:eastAsia="ja-JP"/>
              </w:rPr>
              <w:t>DHTID_LEFT</w:t>
            </w:r>
            <w:r w:rsidRPr="00887AAB">
              <w:rPr>
                <w:rFonts w:ascii="Consolas" w:eastAsia="Times New Roman" w:hAnsi="Consolas"/>
                <w:color w:val="0000FF"/>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/&gt;</w:t>
            </w:r>
          </w:p>
          <w:p w14:paraId="1B42FE58"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w:t>
            </w:r>
            <w:proofErr w:type="spellStart"/>
            <w:r w:rsidRPr="00887AAB">
              <w:rPr>
                <w:rFonts w:ascii="Consolas" w:eastAsia="Times New Roman" w:hAnsi="Consolas"/>
                <w:color w:val="267F99"/>
                <w:sz w:val="18"/>
                <w:szCs w:val="18"/>
                <w:lang w:val="en-ID" w:eastAsia="ja-JP"/>
              </w:rPr>
              <w:t>LiveMonitor</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value</w:t>
            </w:r>
            <w:r w:rsidRPr="00887AAB">
              <w:rPr>
                <w:rFonts w:ascii="Consolas" w:eastAsia="Times New Roman" w:hAnsi="Consolas"/>
                <w:color w:val="000000"/>
                <w:sz w:val="18"/>
                <w:szCs w:val="18"/>
                <w:lang w:val="en-ID" w:eastAsia="ja-JP"/>
              </w:rPr>
              <w:t>=</w:t>
            </w:r>
            <w:r w:rsidRPr="00887AAB">
              <w:rPr>
                <w:rFonts w:ascii="Consolas" w:eastAsia="Times New Roman" w:hAnsi="Consolas"/>
                <w:color w:val="0000FF"/>
                <w:sz w:val="18"/>
                <w:szCs w:val="18"/>
                <w:lang w:val="en-ID" w:eastAsia="ja-JP"/>
              </w:rPr>
              <w:t>{</w:t>
            </w:r>
            <w:proofErr w:type="spellStart"/>
            <w:r w:rsidRPr="00887AAB">
              <w:rPr>
                <w:rFonts w:ascii="Consolas" w:eastAsia="Times New Roman" w:hAnsi="Consolas"/>
                <w:color w:val="0070C1"/>
                <w:sz w:val="18"/>
                <w:szCs w:val="18"/>
                <w:lang w:val="en-ID" w:eastAsia="ja-JP"/>
              </w:rPr>
              <w:t>leftDanger</w:t>
            </w:r>
            <w:proofErr w:type="spellEnd"/>
            <w:r w:rsidRPr="00887AAB">
              <w:rPr>
                <w:rFonts w:ascii="Consolas" w:eastAsia="Times New Roman" w:hAnsi="Consolas"/>
                <w:color w:val="0000FF"/>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/&gt;</w:t>
            </w:r>
          </w:p>
          <w:p w14:paraId="7424391A"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w:t>
            </w:r>
            <w:proofErr w:type="spellStart"/>
            <w:r w:rsidRPr="00887AAB">
              <w:rPr>
                <w:rFonts w:ascii="Consolas" w:eastAsia="Times New Roman" w:hAnsi="Consolas"/>
                <w:color w:val="267F99"/>
                <w:sz w:val="18"/>
                <w:szCs w:val="18"/>
                <w:lang w:val="en-ID" w:eastAsia="ja-JP"/>
              </w:rPr>
              <w:t>LiveMeasure</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unit</w:t>
            </w:r>
            <w:proofErr w:type="gramStart"/>
            <w:r w:rsidRPr="00887AAB">
              <w:rPr>
                <w:rFonts w:ascii="Consolas" w:eastAsia="Times New Roman" w:hAnsi="Consolas"/>
                <w:color w:val="000000"/>
                <w:sz w:val="18"/>
                <w:szCs w:val="18"/>
                <w:lang w:val="en-ID" w:eastAsia="ja-JP"/>
              </w:rPr>
              <w:t>=</w:t>
            </w:r>
            <w:r w:rsidRPr="00887AAB">
              <w:rPr>
                <w:rFonts w:ascii="Consolas" w:eastAsia="Times New Roman" w:hAnsi="Consolas"/>
                <w:color w:val="0000FF"/>
                <w:sz w:val="18"/>
                <w:szCs w:val="18"/>
                <w:lang w:val="en-ID" w:eastAsia="ja-JP"/>
              </w:rPr>
              <w:t>{</w:t>
            </w:r>
            <w:proofErr w:type="spellStart"/>
            <w:proofErr w:type="gramEnd"/>
            <w:r w:rsidRPr="00887AAB">
              <w:rPr>
                <w:rFonts w:ascii="Consolas" w:eastAsia="Times New Roman" w:hAnsi="Consolas"/>
                <w:color w:val="0070C1"/>
                <w:sz w:val="18"/>
                <w:szCs w:val="18"/>
                <w:lang w:val="en-ID" w:eastAsia="ja-JP"/>
              </w:rPr>
              <w:t>Units</w:t>
            </w:r>
            <w:r w:rsidRPr="00887AAB">
              <w:rPr>
                <w:rFonts w:ascii="Consolas" w:eastAsia="Times New Roman" w:hAnsi="Consolas"/>
                <w:color w:val="000000"/>
                <w:sz w:val="18"/>
                <w:szCs w:val="18"/>
                <w:lang w:val="en-ID" w:eastAsia="ja-JP"/>
              </w:rPr>
              <w:t>.</w:t>
            </w:r>
            <w:r w:rsidRPr="00887AAB">
              <w:rPr>
                <w:rFonts w:ascii="Consolas" w:eastAsia="Times New Roman" w:hAnsi="Consolas"/>
                <w:color w:val="001080"/>
                <w:sz w:val="18"/>
                <w:szCs w:val="18"/>
                <w:lang w:val="en-ID" w:eastAsia="ja-JP"/>
              </w:rPr>
              <w:t>TEMPERATURE</w:t>
            </w:r>
            <w:proofErr w:type="spellEnd"/>
            <w:r w:rsidRPr="00887AAB">
              <w:rPr>
                <w:rFonts w:ascii="Consolas" w:eastAsia="Times New Roman" w:hAnsi="Consolas"/>
                <w:color w:val="0000FF"/>
                <w:sz w:val="18"/>
                <w:szCs w:val="18"/>
                <w:lang w:val="en-ID" w:eastAsia="ja-JP"/>
              </w:rPr>
              <w:t>}</w:t>
            </w:r>
          </w:p>
          <w:p w14:paraId="2CAF910F"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value</w:t>
            </w:r>
            <w:r w:rsidRPr="00887AAB">
              <w:rPr>
                <w:rFonts w:ascii="Consolas" w:eastAsia="Times New Roman" w:hAnsi="Consolas"/>
                <w:color w:val="000000"/>
                <w:sz w:val="18"/>
                <w:szCs w:val="18"/>
                <w:lang w:val="en-ID" w:eastAsia="ja-JP"/>
              </w:rPr>
              <w:t>=</w:t>
            </w:r>
            <w:r w:rsidRPr="00887AAB">
              <w:rPr>
                <w:rFonts w:ascii="Consolas" w:eastAsia="Times New Roman" w:hAnsi="Consolas"/>
                <w:color w:val="0000FF"/>
                <w:sz w:val="18"/>
                <w:szCs w:val="18"/>
                <w:lang w:val="en-ID" w:eastAsia="ja-JP"/>
              </w:rPr>
              <w:t>{</w:t>
            </w:r>
            <w:proofErr w:type="spellStart"/>
            <w:r w:rsidRPr="00887AAB">
              <w:rPr>
                <w:rFonts w:ascii="Consolas" w:eastAsia="Times New Roman" w:hAnsi="Consolas"/>
                <w:color w:val="0070C1"/>
                <w:sz w:val="18"/>
                <w:szCs w:val="18"/>
                <w:lang w:val="en-ID" w:eastAsia="ja-JP"/>
              </w:rPr>
              <w:t>leftTemperature</w:t>
            </w:r>
            <w:proofErr w:type="spellEnd"/>
            <w:r w:rsidRPr="00887AAB">
              <w:rPr>
                <w:rFonts w:ascii="Consolas" w:eastAsia="Times New Roman" w:hAnsi="Consolas"/>
                <w:color w:val="0000FF"/>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/&gt;</w:t>
            </w:r>
          </w:p>
          <w:p w14:paraId="665CB49A"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w:t>
            </w:r>
            <w:proofErr w:type="spellStart"/>
            <w:r w:rsidRPr="00887AAB">
              <w:rPr>
                <w:rFonts w:ascii="Consolas" w:eastAsia="Times New Roman" w:hAnsi="Consolas"/>
                <w:color w:val="267F99"/>
                <w:sz w:val="18"/>
                <w:szCs w:val="18"/>
                <w:lang w:val="en-ID" w:eastAsia="ja-JP"/>
              </w:rPr>
              <w:t>LiveMeasure</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unit</w:t>
            </w:r>
            <w:proofErr w:type="gramStart"/>
            <w:r w:rsidRPr="00887AAB">
              <w:rPr>
                <w:rFonts w:ascii="Consolas" w:eastAsia="Times New Roman" w:hAnsi="Consolas"/>
                <w:color w:val="000000"/>
                <w:sz w:val="18"/>
                <w:szCs w:val="18"/>
                <w:lang w:val="en-ID" w:eastAsia="ja-JP"/>
              </w:rPr>
              <w:t>=</w:t>
            </w:r>
            <w:r w:rsidRPr="00887AAB">
              <w:rPr>
                <w:rFonts w:ascii="Consolas" w:eastAsia="Times New Roman" w:hAnsi="Consolas"/>
                <w:color w:val="0000FF"/>
                <w:sz w:val="18"/>
                <w:szCs w:val="18"/>
                <w:lang w:val="en-ID" w:eastAsia="ja-JP"/>
              </w:rPr>
              <w:t>{</w:t>
            </w:r>
            <w:proofErr w:type="spellStart"/>
            <w:proofErr w:type="gramEnd"/>
            <w:r w:rsidRPr="00887AAB">
              <w:rPr>
                <w:rFonts w:ascii="Consolas" w:eastAsia="Times New Roman" w:hAnsi="Consolas"/>
                <w:color w:val="0070C1"/>
                <w:sz w:val="18"/>
                <w:szCs w:val="18"/>
                <w:lang w:val="en-ID" w:eastAsia="ja-JP"/>
              </w:rPr>
              <w:t>Units</w:t>
            </w:r>
            <w:r w:rsidRPr="00887AAB">
              <w:rPr>
                <w:rFonts w:ascii="Consolas" w:eastAsia="Times New Roman" w:hAnsi="Consolas"/>
                <w:color w:val="000000"/>
                <w:sz w:val="18"/>
                <w:szCs w:val="18"/>
                <w:lang w:val="en-ID" w:eastAsia="ja-JP"/>
              </w:rPr>
              <w:t>.</w:t>
            </w:r>
            <w:r w:rsidRPr="00887AAB">
              <w:rPr>
                <w:rFonts w:ascii="Consolas" w:eastAsia="Times New Roman" w:hAnsi="Consolas"/>
                <w:color w:val="001080"/>
                <w:sz w:val="18"/>
                <w:szCs w:val="18"/>
                <w:lang w:val="en-ID" w:eastAsia="ja-JP"/>
              </w:rPr>
              <w:t>HUMIDITY</w:t>
            </w:r>
            <w:proofErr w:type="spellEnd"/>
            <w:r w:rsidRPr="00887AAB">
              <w:rPr>
                <w:rFonts w:ascii="Consolas" w:eastAsia="Times New Roman" w:hAnsi="Consolas"/>
                <w:color w:val="0000FF"/>
                <w:sz w:val="18"/>
                <w:szCs w:val="18"/>
                <w:lang w:val="en-ID" w:eastAsia="ja-JP"/>
              </w:rPr>
              <w:t>}</w:t>
            </w:r>
          </w:p>
          <w:p w14:paraId="0D897514"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value</w:t>
            </w:r>
            <w:r w:rsidRPr="00887AAB">
              <w:rPr>
                <w:rFonts w:ascii="Consolas" w:eastAsia="Times New Roman" w:hAnsi="Consolas"/>
                <w:color w:val="000000"/>
                <w:sz w:val="18"/>
                <w:szCs w:val="18"/>
                <w:lang w:val="en-ID" w:eastAsia="ja-JP"/>
              </w:rPr>
              <w:t>=</w:t>
            </w:r>
            <w:r w:rsidRPr="00887AAB">
              <w:rPr>
                <w:rFonts w:ascii="Consolas" w:eastAsia="Times New Roman" w:hAnsi="Consolas"/>
                <w:color w:val="0000FF"/>
                <w:sz w:val="18"/>
                <w:szCs w:val="18"/>
                <w:lang w:val="en-ID" w:eastAsia="ja-JP"/>
              </w:rPr>
              <w:t>{</w:t>
            </w:r>
            <w:proofErr w:type="spellStart"/>
            <w:r w:rsidRPr="00887AAB">
              <w:rPr>
                <w:rFonts w:ascii="Consolas" w:eastAsia="Times New Roman" w:hAnsi="Consolas"/>
                <w:color w:val="0070C1"/>
                <w:sz w:val="18"/>
                <w:szCs w:val="18"/>
                <w:lang w:val="en-ID" w:eastAsia="ja-JP"/>
              </w:rPr>
              <w:t>leftHumidity</w:t>
            </w:r>
            <w:proofErr w:type="spellEnd"/>
            <w:r w:rsidRPr="00887AAB">
              <w:rPr>
                <w:rFonts w:ascii="Consolas" w:eastAsia="Times New Roman" w:hAnsi="Consolas"/>
                <w:color w:val="0000FF"/>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/&gt;</w:t>
            </w:r>
          </w:p>
          <w:p w14:paraId="6D5D40C7"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&lt;/div&gt;</w:t>
            </w:r>
          </w:p>
          <w:p w14:paraId="2D8AFB32"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&lt;/div&gt;</w:t>
            </w:r>
          </w:p>
          <w:p w14:paraId="47D36C07"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&lt;/div&gt;</w:t>
            </w:r>
          </w:p>
          <w:p w14:paraId="14E43198"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&lt;div</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className</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'grow'</w:t>
            </w:r>
            <w:r w:rsidRPr="00887AAB">
              <w:rPr>
                <w:rFonts w:ascii="Consolas" w:eastAsia="Times New Roman" w:hAnsi="Consolas"/>
                <w:color w:val="800000"/>
                <w:sz w:val="18"/>
                <w:szCs w:val="18"/>
                <w:lang w:val="en-ID" w:eastAsia="ja-JP"/>
              </w:rPr>
              <w:t>&gt;</w:t>
            </w:r>
          </w:p>
          <w:p w14:paraId="114F6106"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&lt;div</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className</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'card-unimportant card-title'</w:t>
            </w:r>
            <w:r w:rsidRPr="00887AAB">
              <w:rPr>
                <w:rFonts w:ascii="Consolas" w:eastAsia="Times New Roman" w:hAnsi="Consolas"/>
                <w:color w:val="800000"/>
                <w:sz w:val="18"/>
                <w:szCs w:val="18"/>
                <w:lang w:val="en-ID" w:eastAsia="ja-JP"/>
              </w:rPr>
              <w:t>&gt;</w:t>
            </w:r>
          </w:p>
          <w:p w14:paraId="2D49DDA0"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&lt;p&gt;</w:t>
            </w:r>
            <w:r w:rsidRPr="00887AAB">
              <w:rPr>
                <w:rFonts w:ascii="Consolas" w:eastAsia="Times New Roman" w:hAnsi="Consolas"/>
                <w:color w:val="3B3B3B"/>
                <w:sz w:val="18"/>
                <w:szCs w:val="18"/>
                <w:lang w:val="en-ID" w:eastAsia="ja-JP"/>
              </w:rPr>
              <w:t>DHT Right</w:t>
            </w:r>
            <w:r w:rsidRPr="00887AAB">
              <w:rPr>
                <w:rFonts w:ascii="Consolas" w:eastAsia="Times New Roman" w:hAnsi="Consolas"/>
                <w:color w:val="800000"/>
                <w:sz w:val="18"/>
                <w:szCs w:val="18"/>
                <w:lang w:val="en-ID" w:eastAsia="ja-JP"/>
              </w:rPr>
              <w:t>&lt;/p&gt;</w:t>
            </w:r>
          </w:p>
          <w:p w14:paraId="05C810AE"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&lt;/div&gt;</w:t>
            </w:r>
          </w:p>
          <w:p w14:paraId="6734969C"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&lt;div</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className</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'card card-background'</w:t>
            </w:r>
            <w:r w:rsidRPr="00887AAB">
              <w:rPr>
                <w:rFonts w:ascii="Consolas" w:eastAsia="Times New Roman" w:hAnsi="Consolas"/>
                <w:color w:val="800000"/>
                <w:sz w:val="18"/>
                <w:szCs w:val="18"/>
                <w:lang w:val="en-ID" w:eastAsia="ja-JP"/>
              </w:rPr>
              <w:t>&gt;</w:t>
            </w:r>
          </w:p>
          <w:p w14:paraId="6782CFBD"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&lt;div</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className</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'live-measure-row'</w:t>
            </w:r>
            <w:r w:rsidRPr="00887AAB">
              <w:rPr>
                <w:rFonts w:ascii="Consolas" w:eastAsia="Times New Roman" w:hAnsi="Consolas"/>
                <w:color w:val="800000"/>
                <w:sz w:val="18"/>
                <w:szCs w:val="18"/>
                <w:lang w:val="en-ID" w:eastAsia="ja-JP"/>
              </w:rPr>
              <w:t>&gt;</w:t>
            </w:r>
          </w:p>
          <w:p w14:paraId="2068632C"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w:t>
            </w:r>
            <w:proofErr w:type="spellStart"/>
            <w:r w:rsidRPr="00887AAB">
              <w:rPr>
                <w:rFonts w:ascii="Consolas" w:eastAsia="Times New Roman" w:hAnsi="Consolas"/>
                <w:color w:val="267F99"/>
                <w:sz w:val="18"/>
                <w:szCs w:val="18"/>
                <w:lang w:val="en-ID" w:eastAsia="ja-JP"/>
              </w:rPr>
              <w:t>LiveChart</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dhtid</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0000FF"/>
                <w:sz w:val="18"/>
                <w:szCs w:val="18"/>
                <w:lang w:val="en-ID" w:eastAsia="ja-JP"/>
              </w:rPr>
              <w:t>{</w:t>
            </w:r>
            <w:r w:rsidRPr="00887AAB">
              <w:rPr>
                <w:rFonts w:ascii="Consolas" w:eastAsia="Times New Roman" w:hAnsi="Consolas"/>
                <w:color w:val="0070C1"/>
                <w:sz w:val="18"/>
                <w:szCs w:val="18"/>
                <w:lang w:val="en-ID" w:eastAsia="ja-JP"/>
              </w:rPr>
              <w:t>DHTID_RIGHT</w:t>
            </w:r>
            <w:r w:rsidRPr="00887AAB">
              <w:rPr>
                <w:rFonts w:ascii="Consolas" w:eastAsia="Times New Roman" w:hAnsi="Consolas"/>
                <w:color w:val="0000FF"/>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/&gt;</w:t>
            </w:r>
          </w:p>
          <w:p w14:paraId="5FB15CD5"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w:t>
            </w:r>
            <w:proofErr w:type="spellStart"/>
            <w:r w:rsidRPr="00887AAB">
              <w:rPr>
                <w:rFonts w:ascii="Consolas" w:eastAsia="Times New Roman" w:hAnsi="Consolas"/>
                <w:color w:val="267F99"/>
                <w:sz w:val="18"/>
                <w:szCs w:val="18"/>
                <w:lang w:val="en-ID" w:eastAsia="ja-JP"/>
              </w:rPr>
              <w:t>LiveMonitor</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value</w:t>
            </w:r>
            <w:r w:rsidRPr="00887AAB">
              <w:rPr>
                <w:rFonts w:ascii="Consolas" w:eastAsia="Times New Roman" w:hAnsi="Consolas"/>
                <w:color w:val="000000"/>
                <w:sz w:val="18"/>
                <w:szCs w:val="18"/>
                <w:lang w:val="en-ID" w:eastAsia="ja-JP"/>
              </w:rPr>
              <w:t>=</w:t>
            </w:r>
            <w:r w:rsidRPr="00887AAB">
              <w:rPr>
                <w:rFonts w:ascii="Consolas" w:eastAsia="Times New Roman" w:hAnsi="Consolas"/>
                <w:color w:val="0000FF"/>
                <w:sz w:val="18"/>
                <w:szCs w:val="18"/>
                <w:lang w:val="en-ID" w:eastAsia="ja-JP"/>
              </w:rPr>
              <w:t>{</w:t>
            </w:r>
            <w:proofErr w:type="spellStart"/>
            <w:r w:rsidRPr="00887AAB">
              <w:rPr>
                <w:rFonts w:ascii="Consolas" w:eastAsia="Times New Roman" w:hAnsi="Consolas"/>
                <w:color w:val="0070C1"/>
                <w:sz w:val="18"/>
                <w:szCs w:val="18"/>
                <w:lang w:val="en-ID" w:eastAsia="ja-JP"/>
              </w:rPr>
              <w:t>rightDanger</w:t>
            </w:r>
            <w:proofErr w:type="spellEnd"/>
            <w:r w:rsidRPr="00887AAB">
              <w:rPr>
                <w:rFonts w:ascii="Consolas" w:eastAsia="Times New Roman" w:hAnsi="Consolas"/>
                <w:color w:val="0000FF"/>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/&gt;</w:t>
            </w:r>
          </w:p>
          <w:p w14:paraId="32434D04"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w:t>
            </w:r>
            <w:proofErr w:type="spellStart"/>
            <w:r w:rsidRPr="00887AAB">
              <w:rPr>
                <w:rFonts w:ascii="Consolas" w:eastAsia="Times New Roman" w:hAnsi="Consolas"/>
                <w:color w:val="267F99"/>
                <w:sz w:val="18"/>
                <w:szCs w:val="18"/>
                <w:lang w:val="en-ID" w:eastAsia="ja-JP"/>
              </w:rPr>
              <w:t>LiveMeasure</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unit</w:t>
            </w:r>
            <w:proofErr w:type="gramStart"/>
            <w:r w:rsidRPr="00887AAB">
              <w:rPr>
                <w:rFonts w:ascii="Consolas" w:eastAsia="Times New Roman" w:hAnsi="Consolas"/>
                <w:color w:val="000000"/>
                <w:sz w:val="18"/>
                <w:szCs w:val="18"/>
                <w:lang w:val="en-ID" w:eastAsia="ja-JP"/>
              </w:rPr>
              <w:t>=</w:t>
            </w:r>
            <w:r w:rsidRPr="00887AAB">
              <w:rPr>
                <w:rFonts w:ascii="Consolas" w:eastAsia="Times New Roman" w:hAnsi="Consolas"/>
                <w:color w:val="0000FF"/>
                <w:sz w:val="18"/>
                <w:szCs w:val="18"/>
                <w:lang w:val="en-ID" w:eastAsia="ja-JP"/>
              </w:rPr>
              <w:t>{</w:t>
            </w:r>
            <w:proofErr w:type="spellStart"/>
            <w:proofErr w:type="gramEnd"/>
            <w:r w:rsidRPr="00887AAB">
              <w:rPr>
                <w:rFonts w:ascii="Consolas" w:eastAsia="Times New Roman" w:hAnsi="Consolas"/>
                <w:color w:val="0070C1"/>
                <w:sz w:val="18"/>
                <w:szCs w:val="18"/>
                <w:lang w:val="en-ID" w:eastAsia="ja-JP"/>
              </w:rPr>
              <w:t>Units</w:t>
            </w:r>
            <w:r w:rsidRPr="00887AAB">
              <w:rPr>
                <w:rFonts w:ascii="Consolas" w:eastAsia="Times New Roman" w:hAnsi="Consolas"/>
                <w:color w:val="000000"/>
                <w:sz w:val="18"/>
                <w:szCs w:val="18"/>
                <w:lang w:val="en-ID" w:eastAsia="ja-JP"/>
              </w:rPr>
              <w:t>.</w:t>
            </w:r>
            <w:r w:rsidRPr="00887AAB">
              <w:rPr>
                <w:rFonts w:ascii="Consolas" w:eastAsia="Times New Roman" w:hAnsi="Consolas"/>
                <w:color w:val="001080"/>
                <w:sz w:val="18"/>
                <w:szCs w:val="18"/>
                <w:lang w:val="en-ID" w:eastAsia="ja-JP"/>
              </w:rPr>
              <w:t>TEMPERATURE</w:t>
            </w:r>
            <w:proofErr w:type="spellEnd"/>
            <w:r w:rsidRPr="00887AAB">
              <w:rPr>
                <w:rFonts w:ascii="Consolas" w:eastAsia="Times New Roman" w:hAnsi="Consolas"/>
                <w:color w:val="0000FF"/>
                <w:sz w:val="18"/>
                <w:szCs w:val="18"/>
                <w:lang w:val="en-ID" w:eastAsia="ja-JP"/>
              </w:rPr>
              <w:t>}</w:t>
            </w:r>
          </w:p>
          <w:p w14:paraId="5AEE7309"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value</w:t>
            </w:r>
            <w:r w:rsidRPr="00887AAB">
              <w:rPr>
                <w:rFonts w:ascii="Consolas" w:eastAsia="Times New Roman" w:hAnsi="Consolas"/>
                <w:color w:val="000000"/>
                <w:sz w:val="18"/>
                <w:szCs w:val="18"/>
                <w:lang w:val="en-ID" w:eastAsia="ja-JP"/>
              </w:rPr>
              <w:t>=</w:t>
            </w:r>
            <w:r w:rsidRPr="00887AAB">
              <w:rPr>
                <w:rFonts w:ascii="Consolas" w:eastAsia="Times New Roman" w:hAnsi="Consolas"/>
                <w:color w:val="0000FF"/>
                <w:sz w:val="18"/>
                <w:szCs w:val="18"/>
                <w:lang w:val="en-ID" w:eastAsia="ja-JP"/>
              </w:rPr>
              <w:t>{</w:t>
            </w:r>
            <w:proofErr w:type="spellStart"/>
            <w:r w:rsidRPr="00887AAB">
              <w:rPr>
                <w:rFonts w:ascii="Consolas" w:eastAsia="Times New Roman" w:hAnsi="Consolas"/>
                <w:color w:val="0070C1"/>
                <w:sz w:val="18"/>
                <w:szCs w:val="18"/>
                <w:lang w:val="en-ID" w:eastAsia="ja-JP"/>
              </w:rPr>
              <w:t>rightTemperature</w:t>
            </w:r>
            <w:proofErr w:type="spellEnd"/>
            <w:r w:rsidRPr="00887AAB">
              <w:rPr>
                <w:rFonts w:ascii="Consolas" w:eastAsia="Times New Roman" w:hAnsi="Consolas"/>
                <w:color w:val="0000FF"/>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/&gt;</w:t>
            </w:r>
          </w:p>
          <w:p w14:paraId="08BFFF48"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w:t>
            </w:r>
            <w:proofErr w:type="spellStart"/>
            <w:r w:rsidRPr="00887AAB">
              <w:rPr>
                <w:rFonts w:ascii="Consolas" w:eastAsia="Times New Roman" w:hAnsi="Consolas"/>
                <w:color w:val="267F99"/>
                <w:sz w:val="18"/>
                <w:szCs w:val="18"/>
                <w:lang w:val="en-ID" w:eastAsia="ja-JP"/>
              </w:rPr>
              <w:t>LiveMeasure</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unit</w:t>
            </w:r>
            <w:proofErr w:type="gramStart"/>
            <w:r w:rsidRPr="00887AAB">
              <w:rPr>
                <w:rFonts w:ascii="Consolas" w:eastAsia="Times New Roman" w:hAnsi="Consolas"/>
                <w:color w:val="000000"/>
                <w:sz w:val="18"/>
                <w:szCs w:val="18"/>
                <w:lang w:val="en-ID" w:eastAsia="ja-JP"/>
              </w:rPr>
              <w:t>=</w:t>
            </w:r>
            <w:r w:rsidRPr="00887AAB">
              <w:rPr>
                <w:rFonts w:ascii="Consolas" w:eastAsia="Times New Roman" w:hAnsi="Consolas"/>
                <w:color w:val="0000FF"/>
                <w:sz w:val="18"/>
                <w:szCs w:val="18"/>
                <w:lang w:val="en-ID" w:eastAsia="ja-JP"/>
              </w:rPr>
              <w:t>{</w:t>
            </w:r>
            <w:proofErr w:type="spellStart"/>
            <w:proofErr w:type="gramEnd"/>
            <w:r w:rsidRPr="00887AAB">
              <w:rPr>
                <w:rFonts w:ascii="Consolas" w:eastAsia="Times New Roman" w:hAnsi="Consolas"/>
                <w:color w:val="0070C1"/>
                <w:sz w:val="18"/>
                <w:szCs w:val="18"/>
                <w:lang w:val="en-ID" w:eastAsia="ja-JP"/>
              </w:rPr>
              <w:t>Units</w:t>
            </w:r>
            <w:r w:rsidRPr="00887AAB">
              <w:rPr>
                <w:rFonts w:ascii="Consolas" w:eastAsia="Times New Roman" w:hAnsi="Consolas"/>
                <w:color w:val="000000"/>
                <w:sz w:val="18"/>
                <w:szCs w:val="18"/>
                <w:lang w:val="en-ID" w:eastAsia="ja-JP"/>
              </w:rPr>
              <w:t>.</w:t>
            </w:r>
            <w:r w:rsidRPr="00887AAB">
              <w:rPr>
                <w:rFonts w:ascii="Consolas" w:eastAsia="Times New Roman" w:hAnsi="Consolas"/>
                <w:color w:val="001080"/>
                <w:sz w:val="18"/>
                <w:szCs w:val="18"/>
                <w:lang w:val="en-ID" w:eastAsia="ja-JP"/>
              </w:rPr>
              <w:t>HUMIDITY</w:t>
            </w:r>
            <w:proofErr w:type="spellEnd"/>
            <w:r w:rsidRPr="00887AAB">
              <w:rPr>
                <w:rFonts w:ascii="Consolas" w:eastAsia="Times New Roman" w:hAnsi="Consolas"/>
                <w:color w:val="0000FF"/>
                <w:sz w:val="18"/>
                <w:szCs w:val="18"/>
                <w:lang w:val="en-ID" w:eastAsia="ja-JP"/>
              </w:rPr>
              <w:t>}</w:t>
            </w:r>
          </w:p>
          <w:p w14:paraId="48B12CEC"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value</w:t>
            </w:r>
            <w:r w:rsidRPr="00887AAB">
              <w:rPr>
                <w:rFonts w:ascii="Consolas" w:eastAsia="Times New Roman" w:hAnsi="Consolas"/>
                <w:color w:val="000000"/>
                <w:sz w:val="18"/>
                <w:szCs w:val="18"/>
                <w:lang w:val="en-ID" w:eastAsia="ja-JP"/>
              </w:rPr>
              <w:t>=</w:t>
            </w:r>
            <w:r w:rsidRPr="00887AAB">
              <w:rPr>
                <w:rFonts w:ascii="Consolas" w:eastAsia="Times New Roman" w:hAnsi="Consolas"/>
                <w:color w:val="0000FF"/>
                <w:sz w:val="18"/>
                <w:szCs w:val="18"/>
                <w:lang w:val="en-ID" w:eastAsia="ja-JP"/>
              </w:rPr>
              <w:t>{</w:t>
            </w:r>
            <w:proofErr w:type="spellStart"/>
            <w:r w:rsidRPr="00887AAB">
              <w:rPr>
                <w:rFonts w:ascii="Consolas" w:eastAsia="Times New Roman" w:hAnsi="Consolas"/>
                <w:color w:val="0070C1"/>
                <w:sz w:val="18"/>
                <w:szCs w:val="18"/>
                <w:lang w:val="en-ID" w:eastAsia="ja-JP"/>
              </w:rPr>
              <w:t>rightHumidity</w:t>
            </w:r>
            <w:proofErr w:type="spellEnd"/>
            <w:r w:rsidRPr="00887AAB">
              <w:rPr>
                <w:rFonts w:ascii="Consolas" w:eastAsia="Times New Roman" w:hAnsi="Consolas"/>
                <w:color w:val="0000FF"/>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/&gt;</w:t>
            </w:r>
          </w:p>
          <w:p w14:paraId="50152350"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&lt;/div&gt;</w:t>
            </w:r>
          </w:p>
          <w:p w14:paraId="55F89C23"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&lt;/div&gt;</w:t>
            </w:r>
          </w:p>
          <w:p w14:paraId="3D8AD005"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&lt;/div&gt;</w:t>
            </w:r>
          </w:p>
          <w:p w14:paraId="115B1979"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&lt;/div&gt;</w:t>
            </w:r>
          </w:p>
          <w:p w14:paraId="6EECFFA3"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&lt;/div&gt;</w:t>
            </w:r>
          </w:p>
          <w:p w14:paraId="1517F166"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w:t>
            </w:r>
          </w:p>
          <w:p w14:paraId="5294A028"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w:t>
            </w:r>
          </w:p>
          <w:p w14:paraId="2AD11106"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3186DBA3"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0000FF"/>
                <w:sz w:val="18"/>
                <w:szCs w:val="18"/>
                <w:lang w:val="en-ID" w:eastAsia="ja-JP"/>
              </w:rPr>
              <w:t>function</w:t>
            </w:r>
            <w:r w:rsidRPr="00887AAB">
              <w:rPr>
                <w:rFonts w:ascii="Consolas" w:eastAsia="Times New Roman" w:hAnsi="Consolas"/>
                <w:color w:val="3B3B3B"/>
                <w:sz w:val="18"/>
                <w:szCs w:val="18"/>
                <w:lang w:val="en-ID" w:eastAsia="ja-JP"/>
              </w:rPr>
              <w:t xml:space="preserve"> </w:t>
            </w:r>
            <w:proofErr w:type="spellStart"/>
            <w:proofErr w:type="gramStart"/>
            <w:r w:rsidRPr="00887AAB">
              <w:rPr>
                <w:rFonts w:ascii="Consolas" w:eastAsia="Times New Roman" w:hAnsi="Consolas"/>
                <w:color w:val="795E26"/>
                <w:sz w:val="18"/>
                <w:szCs w:val="18"/>
                <w:lang w:val="en-ID" w:eastAsia="ja-JP"/>
              </w:rPr>
              <w:t>LiveMonitor</w:t>
            </w:r>
            <w:proofErr w:type="spellEnd"/>
            <w:r w:rsidRPr="00887AAB">
              <w:rPr>
                <w:rFonts w:ascii="Consolas" w:eastAsia="Times New Roman" w:hAnsi="Consolas"/>
                <w:color w:val="3B3B3B"/>
                <w:sz w:val="18"/>
                <w:szCs w:val="18"/>
                <w:lang w:val="en-ID" w:eastAsia="ja-JP"/>
              </w:rPr>
              <w:t>(</w:t>
            </w:r>
            <w:proofErr w:type="gram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value</w:t>
            </w:r>
            <w:r w:rsidRPr="00887AAB">
              <w:rPr>
                <w:rFonts w:ascii="Consolas" w:eastAsia="Times New Roman" w:hAnsi="Consolas"/>
                <w:color w:val="3B3B3B"/>
                <w:sz w:val="18"/>
                <w:szCs w:val="18"/>
                <w:lang w:val="en-ID" w:eastAsia="ja-JP"/>
              </w:rPr>
              <w:t xml:space="preserve"> }) {</w:t>
            </w:r>
          </w:p>
          <w:p w14:paraId="1DA4C87F"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F00DB"/>
                <w:sz w:val="18"/>
                <w:szCs w:val="18"/>
                <w:lang w:val="en-ID" w:eastAsia="ja-JP"/>
              </w:rPr>
              <w:t>return</w:t>
            </w:r>
            <w:r w:rsidRPr="00887AAB">
              <w:rPr>
                <w:rFonts w:ascii="Consolas" w:eastAsia="Times New Roman" w:hAnsi="Consolas"/>
                <w:color w:val="3B3B3B"/>
                <w:sz w:val="18"/>
                <w:szCs w:val="18"/>
                <w:lang w:val="en-ID" w:eastAsia="ja-JP"/>
              </w:rPr>
              <w:t xml:space="preserve"> (</w:t>
            </w:r>
          </w:p>
          <w:p w14:paraId="55AC602A"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&lt;p</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className</w:t>
            </w:r>
            <w:proofErr w:type="spellEnd"/>
            <w:proofErr w:type="gramStart"/>
            <w:r w:rsidRPr="00887AAB">
              <w:rPr>
                <w:rFonts w:ascii="Consolas" w:eastAsia="Times New Roman" w:hAnsi="Consolas"/>
                <w:color w:val="000000"/>
                <w:sz w:val="18"/>
                <w:szCs w:val="18"/>
                <w:lang w:val="en-ID" w:eastAsia="ja-JP"/>
              </w:rPr>
              <w:t>=</w:t>
            </w:r>
            <w:r w:rsidRPr="00887AAB">
              <w:rPr>
                <w:rFonts w:ascii="Consolas" w:eastAsia="Times New Roman" w:hAnsi="Consolas"/>
                <w:color w:val="0000FF"/>
                <w:sz w:val="18"/>
                <w:szCs w:val="18"/>
                <w:lang w:val="en-ID" w:eastAsia="ja-JP"/>
              </w:rPr>
              <w:t>{</w:t>
            </w:r>
            <w:proofErr w:type="gramEnd"/>
            <w:r w:rsidRPr="00887AAB">
              <w:rPr>
                <w:rFonts w:ascii="Consolas" w:eastAsia="Times New Roman" w:hAnsi="Consolas"/>
                <w:color w:val="A31515"/>
                <w:sz w:val="18"/>
                <w:szCs w:val="18"/>
                <w:lang w:val="en-ID" w:eastAsia="ja-JP"/>
              </w:rPr>
              <w:t>'live-measure-status '</w:t>
            </w:r>
            <w:r w:rsidRPr="00887AAB">
              <w:rPr>
                <w:rFonts w:ascii="Consolas" w:eastAsia="Times New Roman" w:hAnsi="Consolas"/>
                <w:color w:val="000000"/>
                <w:sz w:val="18"/>
                <w:szCs w:val="18"/>
                <w:lang w:val="en-ID" w:eastAsia="ja-JP"/>
              </w:rPr>
              <w:t xml:space="preserve"> +</w:t>
            </w:r>
          </w:p>
          <w:p w14:paraId="50F215A8"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000000"/>
                <w:sz w:val="18"/>
                <w:szCs w:val="18"/>
                <w:lang w:val="en-ID" w:eastAsia="ja-JP"/>
              </w:rPr>
              <w:t>            (</w:t>
            </w:r>
            <w:proofErr w:type="gramStart"/>
            <w:r w:rsidRPr="00887AAB">
              <w:rPr>
                <w:rFonts w:ascii="Consolas" w:eastAsia="Times New Roman" w:hAnsi="Consolas"/>
                <w:color w:val="001080"/>
                <w:sz w:val="18"/>
                <w:szCs w:val="18"/>
                <w:lang w:val="en-ID" w:eastAsia="ja-JP"/>
              </w:rPr>
              <w:t>value</w:t>
            </w:r>
            <w:r w:rsidRPr="00887AAB">
              <w:rPr>
                <w:rFonts w:ascii="Consolas" w:eastAsia="Times New Roman" w:hAnsi="Consolas"/>
                <w:color w:val="000000"/>
                <w:sz w:val="18"/>
                <w:szCs w:val="18"/>
                <w:lang w:val="en-ID" w:eastAsia="ja-JP"/>
              </w:rPr>
              <w:t xml:space="preserve"> ?</w:t>
            </w:r>
            <w:proofErr w:type="gramEnd"/>
            <w:r w:rsidRPr="00887AAB">
              <w:rPr>
                <w:rFonts w:ascii="Consolas" w:eastAsia="Times New Roman" w:hAnsi="Consolas"/>
                <w:color w:val="000000"/>
                <w:sz w:val="18"/>
                <w:szCs w:val="18"/>
                <w:lang w:val="en-ID" w:eastAsia="ja-JP"/>
              </w:rPr>
              <w:t xml:space="preserve"> </w:t>
            </w:r>
            <w:r w:rsidRPr="00887AAB">
              <w:rPr>
                <w:rFonts w:ascii="Consolas" w:eastAsia="Times New Roman" w:hAnsi="Consolas"/>
                <w:color w:val="A31515"/>
                <w:sz w:val="18"/>
                <w:szCs w:val="18"/>
                <w:lang w:val="en-ID" w:eastAsia="ja-JP"/>
              </w:rPr>
              <w:t>"live-measure-danger</w:t>
            </w:r>
            <w:proofErr w:type="gramStart"/>
            <w:r w:rsidRPr="00887AAB">
              <w:rPr>
                <w:rFonts w:ascii="Consolas" w:eastAsia="Times New Roman" w:hAnsi="Consolas"/>
                <w:color w:val="A31515"/>
                <w:sz w:val="18"/>
                <w:szCs w:val="18"/>
                <w:lang w:val="en-ID" w:eastAsia="ja-JP"/>
              </w:rPr>
              <w:t>"</w:t>
            </w:r>
            <w:r w:rsidRPr="00887AAB">
              <w:rPr>
                <w:rFonts w:ascii="Consolas" w:eastAsia="Times New Roman" w:hAnsi="Consolas"/>
                <w:color w:val="000000"/>
                <w:sz w:val="18"/>
                <w:szCs w:val="18"/>
                <w:lang w:val="en-ID" w:eastAsia="ja-JP"/>
              </w:rPr>
              <w:t xml:space="preserve"> :</w:t>
            </w:r>
            <w:proofErr w:type="gramEnd"/>
            <w:r w:rsidRPr="00887AAB">
              <w:rPr>
                <w:rFonts w:ascii="Consolas" w:eastAsia="Times New Roman" w:hAnsi="Consolas"/>
                <w:color w:val="000000"/>
                <w:sz w:val="18"/>
                <w:szCs w:val="18"/>
                <w:lang w:val="en-ID" w:eastAsia="ja-JP"/>
              </w:rPr>
              <w:t xml:space="preserve"> </w:t>
            </w:r>
            <w:r w:rsidRPr="00887AAB">
              <w:rPr>
                <w:rFonts w:ascii="Consolas" w:eastAsia="Times New Roman" w:hAnsi="Consolas"/>
                <w:color w:val="A31515"/>
                <w:sz w:val="18"/>
                <w:szCs w:val="18"/>
                <w:lang w:val="en-ID" w:eastAsia="ja-JP"/>
              </w:rPr>
              <w:t>"live-measure-safe"</w:t>
            </w:r>
            <w:r w:rsidRPr="00887AAB">
              <w:rPr>
                <w:rFonts w:ascii="Consolas" w:eastAsia="Times New Roman" w:hAnsi="Consolas"/>
                <w:color w:val="000000"/>
                <w:sz w:val="18"/>
                <w:szCs w:val="18"/>
                <w:lang w:val="en-ID" w:eastAsia="ja-JP"/>
              </w:rPr>
              <w:t>)</w:t>
            </w:r>
            <w:r w:rsidRPr="00887AAB">
              <w:rPr>
                <w:rFonts w:ascii="Consolas" w:eastAsia="Times New Roman" w:hAnsi="Consolas"/>
                <w:color w:val="0000FF"/>
                <w:sz w:val="18"/>
                <w:szCs w:val="18"/>
                <w:lang w:val="en-ID" w:eastAsia="ja-JP"/>
              </w:rPr>
              <w:t>}</w:t>
            </w:r>
            <w:r w:rsidRPr="00887AAB">
              <w:rPr>
                <w:rFonts w:ascii="Consolas" w:eastAsia="Times New Roman" w:hAnsi="Consolas"/>
                <w:color w:val="800000"/>
                <w:sz w:val="18"/>
                <w:szCs w:val="18"/>
                <w:lang w:val="en-ID" w:eastAsia="ja-JP"/>
              </w:rPr>
              <w:t>&gt;</w:t>
            </w:r>
          </w:p>
          <w:p w14:paraId="7235A52C"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FF"/>
                <w:sz w:val="18"/>
                <w:szCs w:val="18"/>
                <w:lang w:val="en-ID" w:eastAsia="ja-JP"/>
              </w:rPr>
              <w:t>{</w:t>
            </w:r>
            <w:proofErr w:type="gramStart"/>
            <w:r w:rsidRPr="00887AAB">
              <w:rPr>
                <w:rFonts w:ascii="Consolas" w:eastAsia="Times New Roman" w:hAnsi="Consolas"/>
                <w:color w:val="001080"/>
                <w:sz w:val="18"/>
                <w:szCs w:val="18"/>
                <w:lang w:val="en-ID" w:eastAsia="ja-JP"/>
              </w:rPr>
              <w:t>value</w:t>
            </w:r>
            <w:r w:rsidRPr="00887AAB">
              <w:rPr>
                <w:rFonts w:ascii="Consolas" w:eastAsia="Times New Roman" w:hAnsi="Consolas"/>
                <w:color w:val="000000"/>
                <w:sz w:val="18"/>
                <w:szCs w:val="18"/>
                <w:lang w:val="en-ID" w:eastAsia="ja-JP"/>
              </w:rPr>
              <w:t xml:space="preserve"> ?</w:t>
            </w:r>
            <w:proofErr w:type="gramEnd"/>
            <w:r w:rsidRPr="00887AAB">
              <w:rPr>
                <w:rFonts w:ascii="Consolas" w:eastAsia="Times New Roman" w:hAnsi="Consolas"/>
                <w:color w:val="000000"/>
                <w:sz w:val="18"/>
                <w:szCs w:val="18"/>
                <w:lang w:val="en-ID" w:eastAsia="ja-JP"/>
              </w:rPr>
              <w:t xml:space="preserve"> </w:t>
            </w:r>
            <w:r w:rsidRPr="00887AAB">
              <w:rPr>
                <w:rFonts w:ascii="Consolas" w:eastAsia="Times New Roman" w:hAnsi="Consolas"/>
                <w:color w:val="A31515"/>
                <w:sz w:val="18"/>
                <w:szCs w:val="18"/>
                <w:lang w:val="en-ID" w:eastAsia="ja-JP"/>
              </w:rPr>
              <w:t>"Danger</w:t>
            </w:r>
            <w:proofErr w:type="gramStart"/>
            <w:r w:rsidRPr="00887AAB">
              <w:rPr>
                <w:rFonts w:ascii="Consolas" w:eastAsia="Times New Roman" w:hAnsi="Consolas"/>
                <w:color w:val="A31515"/>
                <w:sz w:val="18"/>
                <w:szCs w:val="18"/>
                <w:lang w:val="en-ID" w:eastAsia="ja-JP"/>
              </w:rPr>
              <w:t>"</w:t>
            </w:r>
            <w:r w:rsidRPr="00887AAB">
              <w:rPr>
                <w:rFonts w:ascii="Consolas" w:eastAsia="Times New Roman" w:hAnsi="Consolas"/>
                <w:color w:val="000000"/>
                <w:sz w:val="18"/>
                <w:szCs w:val="18"/>
                <w:lang w:val="en-ID" w:eastAsia="ja-JP"/>
              </w:rPr>
              <w:t xml:space="preserve"> :</w:t>
            </w:r>
            <w:proofErr w:type="gramEnd"/>
            <w:r w:rsidRPr="00887AAB">
              <w:rPr>
                <w:rFonts w:ascii="Consolas" w:eastAsia="Times New Roman" w:hAnsi="Consolas"/>
                <w:color w:val="000000"/>
                <w:sz w:val="18"/>
                <w:szCs w:val="18"/>
                <w:lang w:val="en-ID" w:eastAsia="ja-JP"/>
              </w:rPr>
              <w:t xml:space="preserve"> </w:t>
            </w:r>
            <w:r w:rsidRPr="00887AAB">
              <w:rPr>
                <w:rFonts w:ascii="Consolas" w:eastAsia="Times New Roman" w:hAnsi="Consolas"/>
                <w:color w:val="A31515"/>
                <w:sz w:val="18"/>
                <w:szCs w:val="18"/>
                <w:lang w:val="en-ID" w:eastAsia="ja-JP"/>
              </w:rPr>
              <w:t>"Safe"</w:t>
            </w:r>
            <w:r w:rsidRPr="00887AAB">
              <w:rPr>
                <w:rFonts w:ascii="Consolas" w:eastAsia="Times New Roman" w:hAnsi="Consolas"/>
                <w:color w:val="0000FF"/>
                <w:sz w:val="18"/>
                <w:szCs w:val="18"/>
                <w:lang w:val="en-ID" w:eastAsia="ja-JP"/>
              </w:rPr>
              <w:t>}</w:t>
            </w:r>
          </w:p>
          <w:p w14:paraId="0F0E6C58"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&lt;/p&gt;</w:t>
            </w:r>
          </w:p>
          <w:p w14:paraId="375F1A0D"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w:t>
            </w:r>
          </w:p>
          <w:p w14:paraId="56773365"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w:t>
            </w:r>
          </w:p>
          <w:p w14:paraId="35FB9F41"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11195A3B"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0000FF"/>
                <w:sz w:val="18"/>
                <w:szCs w:val="18"/>
                <w:lang w:val="en-ID" w:eastAsia="ja-JP"/>
              </w:rPr>
              <w:t>function</w:t>
            </w:r>
            <w:r w:rsidRPr="00887AAB">
              <w:rPr>
                <w:rFonts w:ascii="Consolas" w:eastAsia="Times New Roman" w:hAnsi="Consolas"/>
                <w:color w:val="3B3B3B"/>
                <w:sz w:val="18"/>
                <w:szCs w:val="18"/>
                <w:lang w:val="en-ID" w:eastAsia="ja-JP"/>
              </w:rPr>
              <w:t xml:space="preserve"> </w:t>
            </w:r>
            <w:proofErr w:type="spellStart"/>
            <w:proofErr w:type="gramStart"/>
            <w:r w:rsidRPr="00887AAB">
              <w:rPr>
                <w:rFonts w:ascii="Consolas" w:eastAsia="Times New Roman" w:hAnsi="Consolas"/>
                <w:color w:val="795E26"/>
                <w:sz w:val="18"/>
                <w:szCs w:val="18"/>
                <w:lang w:val="en-ID" w:eastAsia="ja-JP"/>
              </w:rPr>
              <w:t>LiveMeasure</w:t>
            </w:r>
            <w:proofErr w:type="spellEnd"/>
            <w:r w:rsidRPr="00887AAB">
              <w:rPr>
                <w:rFonts w:ascii="Consolas" w:eastAsia="Times New Roman" w:hAnsi="Consolas"/>
                <w:color w:val="3B3B3B"/>
                <w:sz w:val="18"/>
                <w:szCs w:val="18"/>
                <w:lang w:val="en-ID" w:eastAsia="ja-JP"/>
              </w:rPr>
              <w:t>(</w:t>
            </w:r>
            <w:proofErr w:type="gram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unit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value</w:t>
            </w:r>
            <w:r w:rsidRPr="00887AAB">
              <w:rPr>
                <w:rFonts w:ascii="Consolas" w:eastAsia="Times New Roman" w:hAnsi="Consolas"/>
                <w:color w:val="3B3B3B"/>
                <w:sz w:val="18"/>
                <w:szCs w:val="18"/>
                <w:lang w:val="en-ID" w:eastAsia="ja-JP"/>
              </w:rPr>
              <w:t xml:space="preserve"> }) {</w:t>
            </w:r>
          </w:p>
          <w:p w14:paraId="14A74634"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F00DB"/>
                <w:sz w:val="18"/>
                <w:szCs w:val="18"/>
                <w:lang w:val="en-ID" w:eastAsia="ja-JP"/>
              </w:rPr>
              <w:t>return</w:t>
            </w:r>
            <w:r w:rsidRPr="00887AAB">
              <w:rPr>
                <w:rFonts w:ascii="Consolas" w:eastAsia="Times New Roman" w:hAnsi="Consolas"/>
                <w:color w:val="3B3B3B"/>
                <w:sz w:val="18"/>
                <w:szCs w:val="18"/>
                <w:lang w:val="en-ID" w:eastAsia="ja-JP"/>
              </w:rPr>
              <w:t xml:space="preserve"> (</w:t>
            </w:r>
          </w:p>
          <w:p w14:paraId="703CF847"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&lt;div</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className</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w:t>
            </w:r>
            <w:proofErr w:type="spellStart"/>
            <w:proofErr w:type="gramStart"/>
            <w:r w:rsidRPr="00887AAB">
              <w:rPr>
                <w:rFonts w:ascii="Consolas" w:eastAsia="Times New Roman" w:hAnsi="Consolas"/>
                <w:color w:val="A31515"/>
                <w:sz w:val="18"/>
                <w:szCs w:val="18"/>
                <w:lang w:val="en-ID" w:eastAsia="ja-JP"/>
              </w:rPr>
              <w:t>sm:live</w:t>
            </w:r>
            <w:proofErr w:type="gramEnd"/>
            <w:r w:rsidRPr="00887AAB">
              <w:rPr>
                <w:rFonts w:ascii="Consolas" w:eastAsia="Times New Roman" w:hAnsi="Consolas"/>
                <w:color w:val="A31515"/>
                <w:sz w:val="18"/>
                <w:szCs w:val="18"/>
                <w:lang w:val="en-ID" w:eastAsia="ja-JP"/>
              </w:rPr>
              <w:t>-measure</w:t>
            </w:r>
            <w:proofErr w:type="spellEnd"/>
            <w:r w:rsidRPr="00887AAB">
              <w:rPr>
                <w:rFonts w:ascii="Consolas" w:eastAsia="Times New Roman" w:hAnsi="Consolas"/>
                <w:color w:val="A31515"/>
                <w:sz w:val="18"/>
                <w:szCs w:val="18"/>
                <w:lang w:val="en-ID" w:eastAsia="ja-JP"/>
              </w:rPr>
              <w:t>'</w:t>
            </w:r>
            <w:r w:rsidRPr="00887AAB">
              <w:rPr>
                <w:rFonts w:ascii="Consolas" w:eastAsia="Times New Roman" w:hAnsi="Consolas"/>
                <w:color w:val="800000"/>
                <w:sz w:val="18"/>
                <w:szCs w:val="18"/>
                <w:lang w:val="en-ID" w:eastAsia="ja-JP"/>
              </w:rPr>
              <w:t>&gt;</w:t>
            </w:r>
          </w:p>
          <w:p w14:paraId="6E0DAF41"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&lt;p</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className</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 xml:space="preserve">'ml-auto my-auto </w:t>
            </w:r>
            <w:proofErr w:type="spellStart"/>
            <w:r w:rsidRPr="00887AAB">
              <w:rPr>
                <w:rFonts w:ascii="Consolas" w:eastAsia="Times New Roman" w:hAnsi="Consolas"/>
                <w:color w:val="A31515"/>
                <w:sz w:val="18"/>
                <w:szCs w:val="18"/>
                <w:lang w:val="en-ID" w:eastAsia="ja-JP"/>
              </w:rPr>
              <w:t>sm:text-xl</w:t>
            </w:r>
            <w:proofErr w:type="spellEnd"/>
            <w:r w:rsidRPr="00887AAB">
              <w:rPr>
                <w:rFonts w:ascii="Consolas" w:eastAsia="Times New Roman" w:hAnsi="Consolas"/>
                <w:color w:val="A31515"/>
                <w:sz w:val="18"/>
                <w:szCs w:val="18"/>
                <w:lang w:val="en-ID" w:eastAsia="ja-JP"/>
              </w:rPr>
              <w:t>'</w:t>
            </w:r>
            <w:r w:rsidRPr="00887AAB">
              <w:rPr>
                <w:rFonts w:ascii="Consolas" w:eastAsia="Times New Roman" w:hAnsi="Consolas"/>
                <w:color w:val="800000"/>
                <w:sz w:val="18"/>
                <w:szCs w:val="18"/>
                <w:lang w:val="en-ID" w:eastAsia="ja-JP"/>
              </w:rPr>
              <w:t>&gt;</w:t>
            </w:r>
          </w:p>
          <w:p w14:paraId="1E094D5F"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FF"/>
                <w:sz w:val="18"/>
                <w:szCs w:val="18"/>
                <w:lang w:val="en-ID" w:eastAsia="ja-JP"/>
              </w:rPr>
              <w:t>{</w:t>
            </w:r>
            <w:r w:rsidRPr="00887AAB">
              <w:rPr>
                <w:rFonts w:ascii="Consolas" w:eastAsia="Times New Roman" w:hAnsi="Consolas"/>
                <w:color w:val="001080"/>
                <w:sz w:val="18"/>
                <w:szCs w:val="18"/>
                <w:lang w:val="en-ID" w:eastAsia="ja-JP"/>
              </w:rPr>
              <w:t>unit</w:t>
            </w:r>
            <w:r w:rsidRPr="00887AAB">
              <w:rPr>
                <w:rFonts w:ascii="Consolas" w:eastAsia="Times New Roman" w:hAnsi="Consolas"/>
                <w:color w:val="000000"/>
                <w:sz w:val="18"/>
                <w:szCs w:val="18"/>
                <w:lang w:val="en-ID" w:eastAsia="ja-JP"/>
              </w:rPr>
              <w:t xml:space="preserve"> == </w:t>
            </w:r>
            <w:proofErr w:type="spellStart"/>
            <w:r w:rsidRPr="00887AAB">
              <w:rPr>
                <w:rFonts w:ascii="Consolas" w:eastAsia="Times New Roman" w:hAnsi="Consolas"/>
                <w:color w:val="0070C1"/>
                <w:sz w:val="18"/>
                <w:szCs w:val="18"/>
                <w:lang w:val="en-ID" w:eastAsia="ja-JP"/>
              </w:rPr>
              <w:t>Units</w:t>
            </w:r>
            <w:r w:rsidRPr="00887AAB">
              <w:rPr>
                <w:rFonts w:ascii="Consolas" w:eastAsia="Times New Roman" w:hAnsi="Consolas"/>
                <w:color w:val="000000"/>
                <w:sz w:val="18"/>
                <w:szCs w:val="18"/>
                <w:lang w:val="en-ID" w:eastAsia="ja-JP"/>
              </w:rPr>
              <w:t>.</w:t>
            </w:r>
            <w:r w:rsidRPr="00887AAB">
              <w:rPr>
                <w:rFonts w:ascii="Consolas" w:eastAsia="Times New Roman" w:hAnsi="Consolas"/>
                <w:color w:val="001080"/>
                <w:sz w:val="18"/>
                <w:szCs w:val="18"/>
                <w:lang w:val="en-ID" w:eastAsia="ja-JP"/>
              </w:rPr>
              <w:t>TEMPERATURE</w:t>
            </w:r>
            <w:proofErr w:type="spellEnd"/>
          </w:p>
          <w:p w14:paraId="65E9F99F"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000000"/>
                <w:sz w:val="18"/>
                <w:szCs w:val="18"/>
                <w:lang w:val="en-ID" w:eastAsia="ja-JP"/>
              </w:rPr>
              <w:t xml:space="preserve">                    ? </w:t>
            </w:r>
            <w:r w:rsidRPr="00887AAB">
              <w:rPr>
                <w:rFonts w:ascii="Consolas" w:eastAsia="Times New Roman" w:hAnsi="Consolas"/>
                <w:color w:val="A31515"/>
                <w:sz w:val="18"/>
                <w:szCs w:val="18"/>
                <w:lang w:val="en-ID" w:eastAsia="ja-JP"/>
              </w:rPr>
              <w:t>"Temperature</w:t>
            </w:r>
            <w:proofErr w:type="gramStart"/>
            <w:r w:rsidRPr="00887AAB">
              <w:rPr>
                <w:rFonts w:ascii="Consolas" w:eastAsia="Times New Roman" w:hAnsi="Consolas"/>
                <w:color w:val="A31515"/>
                <w:sz w:val="18"/>
                <w:szCs w:val="18"/>
                <w:lang w:val="en-ID" w:eastAsia="ja-JP"/>
              </w:rPr>
              <w:t>"</w:t>
            </w:r>
            <w:r w:rsidRPr="00887AAB">
              <w:rPr>
                <w:rFonts w:ascii="Consolas" w:eastAsia="Times New Roman" w:hAnsi="Consolas"/>
                <w:color w:val="000000"/>
                <w:sz w:val="18"/>
                <w:szCs w:val="18"/>
                <w:lang w:val="en-ID" w:eastAsia="ja-JP"/>
              </w:rPr>
              <w:t xml:space="preserve"> :</w:t>
            </w:r>
            <w:proofErr w:type="gramEnd"/>
            <w:r w:rsidRPr="00887AAB">
              <w:rPr>
                <w:rFonts w:ascii="Consolas" w:eastAsia="Times New Roman" w:hAnsi="Consolas"/>
                <w:color w:val="000000"/>
                <w:sz w:val="18"/>
                <w:szCs w:val="18"/>
                <w:lang w:val="en-ID" w:eastAsia="ja-JP"/>
              </w:rPr>
              <w:t xml:space="preserve"> </w:t>
            </w:r>
            <w:r w:rsidRPr="00887AAB">
              <w:rPr>
                <w:rFonts w:ascii="Consolas" w:eastAsia="Times New Roman" w:hAnsi="Consolas"/>
                <w:color w:val="A31515"/>
                <w:sz w:val="18"/>
                <w:szCs w:val="18"/>
                <w:lang w:val="en-ID" w:eastAsia="ja-JP"/>
              </w:rPr>
              <w:t>"Humidity"</w:t>
            </w:r>
            <w:r w:rsidRPr="00887AAB">
              <w:rPr>
                <w:rFonts w:ascii="Consolas" w:eastAsia="Times New Roman" w:hAnsi="Consolas"/>
                <w:color w:val="0000FF"/>
                <w:sz w:val="18"/>
                <w:szCs w:val="18"/>
                <w:lang w:val="en-ID" w:eastAsia="ja-JP"/>
              </w:rPr>
              <w:t>}</w:t>
            </w:r>
          </w:p>
          <w:p w14:paraId="5C1A26DF"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&lt;/p&gt;</w:t>
            </w:r>
          </w:p>
          <w:p w14:paraId="7252183E"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&lt;p</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className</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'live-measure-units min-w-24'</w:t>
            </w:r>
            <w:r w:rsidRPr="00887AAB">
              <w:rPr>
                <w:rFonts w:ascii="Consolas" w:eastAsia="Times New Roman" w:hAnsi="Consolas"/>
                <w:color w:val="800000"/>
                <w:sz w:val="18"/>
                <w:szCs w:val="18"/>
                <w:lang w:val="en-ID" w:eastAsia="ja-JP"/>
              </w:rPr>
              <w:t>&gt;</w:t>
            </w:r>
          </w:p>
          <w:p w14:paraId="5278FD8E"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FF"/>
                <w:sz w:val="18"/>
                <w:szCs w:val="18"/>
                <w:lang w:val="en-ID" w:eastAsia="ja-JP"/>
              </w:rPr>
              <w:t>{</w:t>
            </w:r>
            <w:r w:rsidRPr="00887AAB">
              <w:rPr>
                <w:rFonts w:ascii="Consolas" w:eastAsia="Times New Roman" w:hAnsi="Consolas"/>
                <w:color w:val="001080"/>
                <w:sz w:val="18"/>
                <w:szCs w:val="18"/>
                <w:lang w:val="en-ID" w:eastAsia="ja-JP"/>
              </w:rPr>
              <w:t>value</w:t>
            </w:r>
            <w:r w:rsidRPr="00887AAB">
              <w:rPr>
                <w:rFonts w:ascii="Consolas" w:eastAsia="Times New Roman" w:hAnsi="Consolas"/>
                <w:color w:val="000000"/>
                <w:sz w:val="18"/>
                <w:szCs w:val="18"/>
                <w:lang w:val="en-ID" w:eastAsia="ja-JP"/>
              </w:rPr>
              <w:t xml:space="preserve"> + </w:t>
            </w:r>
            <w:r w:rsidRPr="00887AAB">
              <w:rPr>
                <w:rFonts w:ascii="Consolas" w:eastAsia="Times New Roman" w:hAnsi="Consolas"/>
                <w:color w:val="001080"/>
                <w:sz w:val="18"/>
                <w:szCs w:val="18"/>
                <w:lang w:val="en-ID" w:eastAsia="ja-JP"/>
              </w:rPr>
              <w:t>unit</w:t>
            </w:r>
            <w:r w:rsidRPr="00887AAB">
              <w:rPr>
                <w:rFonts w:ascii="Consolas" w:eastAsia="Times New Roman" w:hAnsi="Consolas"/>
                <w:color w:val="0000FF"/>
                <w:sz w:val="18"/>
                <w:szCs w:val="18"/>
                <w:lang w:val="en-ID" w:eastAsia="ja-JP"/>
              </w:rPr>
              <w:t>}</w:t>
            </w:r>
          </w:p>
          <w:p w14:paraId="06A41452"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&lt;/p&gt;</w:t>
            </w:r>
          </w:p>
          <w:p w14:paraId="5FAC3832"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&lt;/div&gt;</w:t>
            </w:r>
          </w:p>
          <w:p w14:paraId="6CF4CF05"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w:t>
            </w:r>
          </w:p>
          <w:p w14:paraId="06B6F27F"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w:t>
            </w:r>
          </w:p>
          <w:p w14:paraId="3381B965"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6AF9DA8B" w14:textId="592C92A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AF00DB"/>
                <w:sz w:val="18"/>
                <w:szCs w:val="18"/>
                <w:lang w:val="en-ID" w:eastAsia="ja-JP"/>
              </w:rPr>
              <w:t>export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F00DB"/>
                <w:sz w:val="18"/>
                <w:szCs w:val="18"/>
                <w:lang w:val="en-ID" w:eastAsia="ja-JP"/>
              </w:rPr>
              <w:t>default</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LiveMonitoring</w:t>
            </w:r>
            <w:proofErr w:type="spellEnd"/>
          </w:p>
        </w:tc>
      </w:tr>
    </w:tbl>
    <w:p w14:paraId="25ECCF06" w14:textId="007BE7B6" w:rsidR="00887AAB" w:rsidRPr="00325E19" w:rsidRDefault="00325E19" w:rsidP="00325E19">
      <w:pPr>
        <w:pStyle w:val="Caption"/>
        <w:rPr>
          <w:i/>
          <w:iCs/>
        </w:rPr>
      </w:pPr>
      <w:bookmarkStart w:id="56" w:name="_Ref186037167"/>
      <w:r>
        <w:lastRenderedPageBreak/>
        <w:t xml:space="preserve">Gambar </w:t>
      </w:r>
      <w:r w:rsidR="003E33A8">
        <w:fldChar w:fldCharType="begin"/>
      </w:r>
      <w:r w:rsidR="003E33A8">
        <w:instrText xml:space="preserve"> STYLEREF 1 \s </w:instrText>
      </w:r>
      <w:r w:rsidR="003E33A8">
        <w:fldChar w:fldCharType="separate"/>
      </w:r>
      <w:r w:rsidR="009E57D1">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9E57D1">
        <w:rPr>
          <w:noProof/>
        </w:rPr>
        <w:t>22</w:t>
      </w:r>
      <w:r w:rsidR="003E33A8">
        <w:fldChar w:fldCharType="end"/>
      </w:r>
      <w:bookmarkEnd w:id="56"/>
      <w:r>
        <w:t xml:space="preserve"> Kode Program Halaman </w:t>
      </w:r>
      <w:r>
        <w:rPr>
          <w:i/>
          <w:iCs/>
        </w:rPr>
        <w:t>Live Monitoring</w:t>
      </w:r>
    </w:p>
    <w:p w14:paraId="77CC5AB7" w14:textId="77777777" w:rsidR="00325E19" w:rsidRDefault="00325E19" w:rsidP="00721683">
      <w:pPr>
        <w:pStyle w:val="paragraf"/>
      </w:pPr>
    </w:p>
    <w:tbl>
      <w:tblPr>
        <w:tblStyle w:val="TableGrid"/>
        <w:tblW w:w="0" w:type="auto"/>
        <w:tblCellMar>
          <w:top w:w="115" w:type="dxa"/>
          <w:bottom w:w="115" w:type="dxa"/>
        </w:tblCellMar>
        <w:tblLook w:val="04A0" w:firstRow="1" w:lastRow="0" w:firstColumn="1" w:lastColumn="0" w:noHBand="0" w:noVBand="1"/>
      </w:tblPr>
      <w:tblGrid>
        <w:gridCol w:w="7927"/>
      </w:tblGrid>
      <w:tr w:rsidR="00887AAB" w:rsidRPr="00887AAB" w14:paraId="17CC9761" w14:textId="77777777" w:rsidTr="00325E19">
        <w:tc>
          <w:tcPr>
            <w:tcW w:w="7927" w:type="dxa"/>
          </w:tcPr>
          <w:p w14:paraId="3A0EAFE6"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AF00DB"/>
                <w:sz w:val="18"/>
                <w:szCs w:val="18"/>
                <w:lang w:val="en-ID" w:eastAsia="ja-JP"/>
              </w:rPr>
              <w:t>import</w:t>
            </w:r>
            <w:r w:rsidRPr="00887AAB">
              <w:rPr>
                <w:rFonts w:ascii="Consolas" w:eastAsia="Times New Roman" w:hAnsi="Consolas"/>
                <w:color w:val="3B3B3B"/>
                <w:sz w:val="18"/>
                <w:szCs w:val="18"/>
                <w:lang w:val="en-ID" w:eastAsia="ja-JP"/>
              </w:rPr>
              <w:t xml:space="preserve"> </w:t>
            </w:r>
            <w:proofErr w:type="gramStart"/>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useEffect</w:t>
            </w:r>
            <w:proofErr w:type="spellEnd"/>
            <w:proofErr w:type="gram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useState</w:t>
            </w:r>
            <w:proofErr w:type="spellEnd"/>
            <w:r w:rsidRPr="00887AAB">
              <w:rPr>
                <w:rFonts w:ascii="Consolas" w:eastAsia="Times New Roman" w:hAnsi="Consolas"/>
                <w:color w:val="3B3B3B"/>
                <w:sz w:val="18"/>
                <w:szCs w:val="18"/>
                <w:lang w:val="en-ID" w:eastAsia="ja-JP"/>
              </w:rPr>
              <w:t xml:space="preserve"> } </w:t>
            </w:r>
            <w:r w:rsidRPr="00887AAB">
              <w:rPr>
                <w:rFonts w:ascii="Consolas" w:eastAsia="Times New Roman" w:hAnsi="Consolas"/>
                <w:color w:val="AF00DB"/>
                <w:sz w:val="18"/>
                <w:szCs w:val="18"/>
                <w:lang w:val="en-ID" w:eastAsia="ja-JP"/>
              </w:rPr>
              <w:t>from</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'react'</w:t>
            </w:r>
          </w:p>
          <w:p w14:paraId="607ED28F"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7C60A724"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AF00DB"/>
                <w:sz w:val="18"/>
                <w:szCs w:val="18"/>
                <w:lang w:val="en-ID" w:eastAsia="ja-JP"/>
              </w:rPr>
              <w:t>import</w:t>
            </w:r>
            <w:r w:rsidRPr="00887AAB">
              <w:rPr>
                <w:rFonts w:ascii="Consolas" w:eastAsia="Times New Roman" w:hAnsi="Consolas"/>
                <w:color w:val="3B3B3B"/>
                <w:sz w:val="18"/>
                <w:szCs w:val="18"/>
                <w:lang w:val="en-ID" w:eastAsia="ja-JP"/>
              </w:rPr>
              <w:t xml:space="preserve"> </w:t>
            </w:r>
            <w:proofErr w:type="gramStart"/>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firestore</w:t>
            </w:r>
            <w:proofErr w:type="spellEnd"/>
            <w:proofErr w:type="gramEnd"/>
            <w:r w:rsidRPr="00887AAB">
              <w:rPr>
                <w:rFonts w:ascii="Consolas" w:eastAsia="Times New Roman" w:hAnsi="Consolas"/>
                <w:color w:val="3B3B3B"/>
                <w:sz w:val="18"/>
                <w:szCs w:val="18"/>
                <w:lang w:val="en-ID" w:eastAsia="ja-JP"/>
              </w:rPr>
              <w:t xml:space="preserve"> } </w:t>
            </w:r>
            <w:r w:rsidRPr="00887AAB">
              <w:rPr>
                <w:rFonts w:ascii="Consolas" w:eastAsia="Times New Roman" w:hAnsi="Consolas"/>
                <w:color w:val="AF00DB"/>
                <w:sz w:val="18"/>
                <w:szCs w:val="18"/>
                <w:lang w:val="en-ID" w:eastAsia="ja-JP"/>
              </w:rPr>
              <w:t>from</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'./Firebase'</w:t>
            </w:r>
            <w:r w:rsidRPr="00887AAB">
              <w:rPr>
                <w:rFonts w:ascii="Consolas" w:eastAsia="Times New Roman" w:hAnsi="Consolas"/>
                <w:color w:val="3B3B3B"/>
                <w:sz w:val="18"/>
                <w:szCs w:val="18"/>
                <w:lang w:val="en-ID" w:eastAsia="ja-JP"/>
              </w:rPr>
              <w:t>;</w:t>
            </w:r>
          </w:p>
          <w:p w14:paraId="22F8FF33"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AF00DB"/>
                <w:sz w:val="18"/>
                <w:szCs w:val="18"/>
                <w:lang w:val="en-ID" w:eastAsia="ja-JP"/>
              </w:rPr>
              <w:t>import</w:t>
            </w:r>
            <w:r w:rsidRPr="00887AAB">
              <w:rPr>
                <w:rFonts w:ascii="Consolas" w:eastAsia="Times New Roman" w:hAnsi="Consolas"/>
                <w:color w:val="3B3B3B"/>
                <w:sz w:val="18"/>
                <w:szCs w:val="18"/>
                <w:lang w:val="en-ID" w:eastAsia="ja-JP"/>
              </w:rPr>
              <w:t xml:space="preserve"> {</w:t>
            </w:r>
          </w:p>
          <w:p w14:paraId="45630964"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collection</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getDocs</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limit</w:t>
            </w:r>
            <w:r w:rsidRPr="00887AAB">
              <w:rPr>
                <w:rFonts w:ascii="Consolas" w:eastAsia="Times New Roman" w:hAnsi="Consolas"/>
                <w:color w:val="3B3B3B"/>
                <w:sz w:val="18"/>
                <w:szCs w:val="18"/>
                <w:lang w:val="en-ID" w:eastAsia="ja-JP"/>
              </w:rPr>
              <w:t>,</w:t>
            </w:r>
          </w:p>
          <w:p w14:paraId="036C0E35"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orderBy</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query</w:t>
            </w:r>
            <w:r w:rsidRPr="00887AAB">
              <w:rPr>
                <w:rFonts w:ascii="Consolas" w:eastAsia="Times New Roman" w:hAnsi="Consolas"/>
                <w:color w:val="3B3B3B"/>
                <w:sz w:val="18"/>
                <w:szCs w:val="18"/>
                <w:lang w:val="en-ID" w:eastAsia="ja-JP"/>
              </w:rPr>
              <w:t xml:space="preserve">, </w:t>
            </w:r>
            <w:proofErr w:type="gramStart"/>
            <w:r w:rsidRPr="00887AAB">
              <w:rPr>
                <w:rFonts w:ascii="Consolas" w:eastAsia="Times New Roman" w:hAnsi="Consolas"/>
                <w:color w:val="001080"/>
                <w:sz w:val="18"/>
                <w:szCs w:val="18"/>
                <w:lang w:val="en-ID" w:eastAsia="ja-JP"/>
              </w:rPr>
              <w:t>where</w:t>
            </w:r>
            <w:proofErr w:type="gramEnd"/>
          </w:p>
          <w:p w14:paraId="6369C8AA"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F00DB"/>
                <w:sz w:val="18"/>
                <w:szCs w:val="18"/>
                <w:lang w:val="en-ID" w:eastAsia="ja-JP"/>
              </w:rPr>
              <w:t>from</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'firebase/</w:t>
            </w:r>
            <w:proofErr w:type="spellStart"/>
            <w:r w:rsidRPr="00887AAB">
              <w:rPr>
                <w:rFonts w:ascii="Consolas" w:eastAsia="Times New Roman" w:hAnsi="Consolas"/>
                <w:color w:val="A31515"/>
                <w:sz w:val="18"/>
                <w:szCs w:val="18"/>
                <w:lang w:val="en-ID" w:eastAsia="ja-JP"/>
              </w:rPr>
              <w:t>firestore</w:t>
            </w:r>
            <w:proofErr w:type="spellEnd"/>
            <w:r w:rsidRPr="00887AAB">
              <w:rPr>
                <w:rFonts w:ascii="Consolas" w:eastAsia="Times New Roman" w:hAnsi="Consolas"/>
                <w:color w:val="A31515"/>
                <w:sz w:val="18"/>
                <w:szCs w:val="18"/>
                <w:lang w:val="en-ID" w:eastAsia="ja-JP"/>
              </w:rPr>
              <w:t>'</w:t>
            </w:r>
            <w:r w:rsidRPr="00887AAB">
              <w:rPr>
                <w:rFonts w:ascii="Consolas" w:eastAsia="Times New Roman" w:hAnsi="Consolas"/>
                <w:color w:val="3B3B3B"/>
                <w:sz w:val="18"/>
                <w:szCs w:val="18"/>
                <w:lang w:val="en-ID" w:eastAsia="ja-JP"/>
              </w:rPr>
              <w:t>;</w:t>
            </w:r>
          </w:p>
          <w:p w14:paraId="6C44118C"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AF00DB"/>
                <w:sz w:val="18"/>
                <w:szCs w:val="18"/>
                <w:lang w:val="en-ID" w:eastAsia="ja-JP"/>
              </w:rPr>
              <w:t>import</w:t>
            </w:r>
            <w:r w:rsidRPr="00887AAB">
              <w:rPr>
                <w:rFonts w:ascii="Consolas" w:eastAsia="Times New Roman" w:hAnsi="Consolas"/>
                <w:color w:val="3B3B3B"/>
                <w:sz w:val="18"/>
                <w:szCs w:val="18"/>
                <w:lang w:val="en-ID" w:eastAsia="ja-JP"/>
              </w:rPr>
              <w:t xml:space="preserve"> {</w:t>
            </w:r>
          </w:p>
          <w:p w14:paraId="0A62285D"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CartesianGrid</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Legend</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Line</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LineChart</w:t>
            </w:r>
            <w:proofErr w:type="spellEnd"/>
            <w:r w:rsidRPr="00887AAB">
              <w:rPr>
                <w:rFonts w:ascii="Consolas" w:eastAsia="Times New Roman" w:hAnsi="Consolas"/>
                <w:color w:val="3B3B3B"/>
                <w:sz w:val="18"/>
                <w:szCs w:val="18"/>
                <w:lang w:val="en-ID" w:eastAsia="ja-JP"/>
              </w:rPr>
              <w:t>,</w:t>
            </w:r>
          </w:p>
          <w:p w14:paraId="72B33F0A"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ResponsiveContainer</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Tooltip</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XAxis</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YAxis</w:t>
            </w:r>
            <w:proofErr w:type="spellEnd"/>
          </w:p>
          <w:p w14:paraId="618658DE"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F00DB"/>
                <w:sz w:val="18"/>
                <w:szCs w:val="18"/>
                <w:lang w:val="en-ID" w:eastAsia="ja-JP"/>
              </w:rPr>
              <w:t>from</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'recharts'</w:t>
            </w:r>
            <w:r w:rsidRPr="00887AAB">
              <w:rPr>
                <w:rFonts w:ascii="Consolas" w:eastAsia="Times New Roman" w:hAnsi="Consolas"/>
                <w:color w:val="3B3B3B"/>
                <w:sz w:val="18"/>
                <w:szCs w:val="18"/>
                <w:lang w:val="en-ID" w:eastAsia="ja-JP"/>
              </w:rPr>
              <w:t>;</w:t>
            </w:r>
          </w:p>
          <w:p w14:paraId="7A0C2EC3"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406AE12E"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AF00DB"/>
                <w:sz w:val="18"/>
                <w:szCs w:val="18"/>
                <w:lang w:val="en-ID" w:eastAsia="ja-JP"/>
              </w:rPr>
              <w:t>import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'./App.css'</w:t>
            </w:r>
          </w:p>
          <w:p w14:paraId="5F4D82BE"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3B9D957B"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70C1"/>
                <w:sz w:val="18"/>
                <w:szCs w:val="18"/>
                <w:lang w:val="en-ID" w:eastAsia="ja-JP"/>
              </w:rPr>
              <w:t>Units</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p>
          <w:p w14:paraId="277C5D16"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TEMPERATURE:</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"°C"</w:t>
            </w:r>
            <w:r w:rsidRPr="00887AAB">
              <w:rPr>
                <w:rFonts w:ascii="Consolas" w:eastAsia="Times New Roman" w:hAnsi="Consolas"/>
                <w:color w:val="3B3B3B"/>
                <w:sz w:val="18"/>
                <w:szCs w:val="18"/>
                <w:lang w:val="en-ID" w:eastAsia="ja-JP"/>
              </w:rPr>
              <w:t>,</w:t>
            </w:r>
          </w:p>
          <w:p w14:paraId="690BE0D1"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HUMIDITY:</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w:t>
            </w:r>
            <w:r w:rsidRPr="00887AAB">
              <w:rPr>
                <w:rFonts w:ascii="Consolas" w:eastAsia="Times New Roman" w:hAnsi="Consolas"/>
                <w:color w:val="3B3B3B"/>
                <w:sz w:val="18"/>
                <w:szCs w:val="18"/>
                <w:lang w:val="en-ID" w:eastAsia="ja-JP"/>
              </w:rPr>
              <w:t>,</w:t>
            </w:r>
          </w:p>
          <w:p w14:paraId="07BCAB3D"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w:t>
            </w:r>
          </w:p>
          <w:p w14:paraId="6C01F98E"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70C1"/>
                <w:sz w:val="18"/>
                <w:szCs w:val="18"/>
                <w:lang w:val="en-ID" w:eastAsia="ja-JP"/>
              </w:rPr>
              <w:t>RECORDS_PER_PAGE</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98658"/>
                <w:sz w:val="18"/>
                <w:szCs w:val="18"/>
                <w:lang w:val="en-ID" w:eastAsia="ja-JP"/>
              </w:rPr>
              <w:t>61</w:t>
            </w:r>
            <w:r w:rsidRPr="00887AAB">
              <w:rPr>
                <w:rFonts w:ascii="Consolas" w:eastAsia="Times New Roman" w:hAnsi="Consolas"/>
                <w:color w:val="3B3B3B"/>
                <w:sz w:val="18"/>
                <w:szCs w:val="18"/>
                <w:lang w:val="en-ID" w:eastAsia="ja-JP"/>
              </w:rPr>
              <w:t>;</w:t>
            </w:r>
          </w:p>
          <w:p w14:paraId="22CFB7D8"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15CCABAB"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0000FF"/>
                <w:sz w:val="18"/>
                <w:szCs w:val="18"/>
                <w:lang w:val="en-ID" w:eastAsia="ja-JP"/>
              </w:rPr>
              <w:t>function</w:t>
            </w:r>
            <w:r w:rsidRPr="00887AAB">
              <w:rPr>
                <w:rFonts w:ascii="Consolas" w:eastAsia="Times New Roman" w:hAnsi="Consolas"/>
                <w:color w:val="3B3B3B"/>
                <w:sz w:val="18"/>
                <w:szCs w:val="18"/>
                <w:lang w:val="en-ID" w:eastAsia="ja-JP"/>
              </w:rPr>
              <w:t xml:space="preserve"> </w:t>
            </w:r>
            <w:proofErr w:type="spellStart"/>
            <w:proofErr w:type="gramStart"/>
            <w:r w:rsidRPr="00887AAB">
              <w:rPr>
                <w:rFonts w:ascii="Consolas" w:eastAsia="Times New Roman" w:hAnsi="Consolas"/>
                <w:color w:val="795E26"/>
                <w:sz w:val="18"/>
                <w:szCs w:val="18"/>
                <w:lang w:val="en-ID" w:eastAsia="ja-JP"/>
              </w:rPr>
              <w:t>LiveChart</w:t>
            </w:r>
            <w:proofErr w:type="spellEnd"/>
            <w:r w:rsidRPr="00887AAB">
              <w:rPr>
                <w:rFonts w:ascii="Consolas" w:eastAsia="Times New Roman" w:hAnsi="Consolas"/>
                <w:color w:val="3B3B3B"/>
                <w:sz w:val="18"/>
                <w:szCs w:val="18"/>
                <w:lang w:val="en-ID" w:eastAsia="ja-JP"/>
              </w:rPr>
              <w:t>(</w:t>
            </w:r>
            <w:proofErr w:type="gram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dhtid</w:t>
            </w:r>
            <w:proofErr w:type="spellEnd"/>
            <w:r w:rsidRPr="00887AAB">
              <w:rPr>
                <w:rFonts w:ascii="Consolas" w:eastAsia="Times New Roman" w:hAnsi="Consolas"/>
                <w:color w:val="3B3B3B"/>
                <w:sz w:val="18"/>
                <w:szCs w:val="18"/>
                <w:lang w:val="en-ID" w:eastAsia="ja-JP"/>
              </w:rPr>
              <w:t xml:space="preserve"> }) {</w:t>
            </w:r>
          </w:p>
          <w:p w14:paraId="67E27C8F"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76D1780D"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getDate</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timestamp</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FF"/>
                <w:sz w:val="18"/>
                <w:szCs w:val="18"/>
                <w:lang w:val="en-ID" w:eastAsia="ja-JP"/>
              </w:rPr>
              <w:t>=&gt;</w:t>
            </w:r>
            <w:r w:rsidRPr="00887AAB">
              <w:rPr>
                <w:rFonts w:ascii="Consolas" w:eastAsia="Times New Roman" w:hAnsi="Consolas"/>
                <w:color w:val="3B3B3B"/>
                <w:sz w:val="18"/>
                <w:szCs w:val="18"/>
                <w:lang w:val="en-ID" w:eastAsia="ja-JP"/>
              </w:rPr>
              <w:t xml:space="preserve"> {</w:t>
            </w:r>
          </w:p>
          <w:p w14:paraId="5CF77F76"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F00DB"/>
                <w:sz w:val="18"/>
                <w:szCs w:val="18"/>
                <w:lang w:val="en-ID" w:eastAsia="ja-JP"/>
              </w:rPr>
              <w:t>return</w:t>
            </w:r>
            <w:r w:rsidRPr="00887AAB">
              <w:rPr>
                <w:rFonts w:ascii="Consolas" w:eastAsia="Times New Roman" w:hAnsi="Consolas"/>
                <w:color w:val="3B3B3B"/>
                <w:sz w:val="18"/>
                <w:szCs w:val="18"/>
                <w:lang w:val="en-ID" w:eastAsia="ja-JP"/>
              </w:rPr>
              <w:t xml:space="preserve"> </w:t>
            </w:r>
            <w:proofErr w:type="spellStart"/>
            <w:proofErr w:type="gramStart"/>
            <w:r w:rsidRPr="00887AAB">
              <w:rPr>
                <w:rFonts w:ascii="Consolas" w:eastAsia="Times New Roman" w:hAnsi="Consolas"/>
                <w:color w:val="001080"/>
                <w:sz w:val="18"/>
                <w:szCs w:val="18"/>
                <w:lang w:val="en-ID" w:eastAsia="ja-JP"/>
              </w:rPr>
              <w:t>timestamp</w:t>
            </w:r>
            <w:r w:rsidRPr="00887AAB">
              <w:rPr>
                <w:rFonts w:ascii="Consolas" w:eastAsia="Times New Roman" w:hAnsi="Consolas"/>
                <w:color w:val="3B3B3B"/>
                <w:sz w:val="18"/>
                <w:szCs w:val="18"/>
                <w:lang w:val="en-ID" w:eastAsia="ja-JP"/>
              </w:rPr>
              <w:t>.</w:t>
            </w:r>
            <w:r w:rsidRPr="00887AAB">
              <w:rPr>
                <w:rFonts w:ascii="Consolas" w:eastAsia="Times New Roman" w:hAnsi="Consolas"/>
                <w:color w:val="795E26"/>
                <w:sz w:val="18"/>
                <w:szCs w:val="18"/>
                <w:lang w:val="en-ID" w:eastAsia="ja-JP"/>
              </w:rPr>
              <w:t>toDate</w:t>
            </w:r>
            <w:proofErr w:type="spellEnd"/>
            <w:proofErr w:type="gramEnd"/>
            <w:r w:rsidRPr="00887AAB">
              <w:rPr>
                <w:rFonts w:ascii="Consolas" w:eastAsia="Times New Roman" w:hAnsi="Consolas"/>
                <w:color w:val="3B3B3B"/>
                <w:sz w:val="18"/>
                <w:szCs w:val="18"/>
                <w:lang w:val="en-ID" w:eastAsia="ja-JP"/>
              </w:rPr>
              <w:t>().</w:t>
            </w:r>
            <w:proofErr w:type="spellStart"/>
            <w:r w:rsidRPr="00887AAB">
              <w:rPr>
                <w:rFonts w:ascii="Consolas" w:eastAsia="Times New Roman" w:hAnsi="Consolas"/>
                <w:color w:val="795E26"/>
                <w:sz w:val="18"/>
                <w:szCs w:val="18"/>
                <w:lang w:val="en-ID" w:eastAsia="ja-JP"/>
              </w:rPr>
              <w:t>toLocaleDateString</w:t>
            </w:r>
            <w:proofErr w:type="spellEnd"/>
            <w:r w:rsidRPr="00887AAB">
              <w:rPr>
                <w:rFonts w:ascii="Consolas" w:eastAsia="Times New Roman" w:hAnsi="Consolas"/>
                <w:color w:val="3B3B3B"/>
                <w:sz w:val="18"/>
                <w:szCs w:val="18"/>
                <w:lang w:val="en-ID" w:eastAsia="ja-JP"/>
              </w:rPr>
              <w:t>(</w:t>
            </w:r>
            <w:r w:rsidRPr="00887AAB">
              <w:rPr>
                <w:rFonts w:ascii="Consolas" w:eastAsia="Times New Roman" w:hAnsi="Consolas"/>
                <w:color w:val="A31515"/>
                <w:sz w:val="18"/>
                <w:szCs w:val="18"/>
                <w:lang w:val="en-ID" w:eastAsia="ja-JP"/>
              </w:rPr>
              <w:t>"</w:t>
            </w:r>
            <w:proofErr w:type="spellStart"/>
            <w:r w:rsidRPr="00887AAB">
              <w:rPr>
                <w:rFonts w:ascii="Consolas" w:eastAsia="Times New Roman" w:hAnsi="Consolas"/>
                <w:color w:val="A31515"/>
                <w:sz w:val="18"/>
                <w:szCs w:val="18"/>
                <w:lang w:val="en-ID" w:eastAsia="ja-JP"/>
              </w:rPr>
              <w:t>en</w:t>
            </w:r>
            <w:proofErr w:type="spellEnd"/>
            <w:r w:rsidRPr="00887AAB">
              <w:rPr>
                <w:rFonts w:ascii="Consolas" w:eastAsia="Times New Roman" w:hAnsi="Consolas"/>
                <w:color w:val="A31515"/>
                <w:sz w:val="18"/>
                <w:szCs w:val="18"/>
                <w:lang w:val="en-ID" w:eastAsia="ja-JP"/>
              </w:rPr>
              <w:t>-GB"</w:t>
            </w:r>
            <w:r w:rsidRPr="00887AAB">
              <w:rPr>
                <w:rFonts w:ascii="Consolas" w:eastAsia="Times New Roman" w:hAnsi="Consolas"/>
                <w:color w:val="3B3B3B"/>
                <w:sz w:val="18"/>
                <w:szCs w:val="18"/>
                <w:lang w:val="en-ID" w:eastAsia="ja-JP"/>
              </w:rPr>
              <w:t>, {</w:t>
            </w:r>
          </w:p>
          <w:p w14:paraId="1DE1ABB5"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day:</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"2-digit"</w:t>
            </w:r>
            <w:r w:rsidRPr="00887AAB">
              <w:rPr>
                <w:rFonts w:ascii="Consolas" w:eastAsia="Times New Roman" w:hAnsi="Consolas"/>
                <w:color w:val="3B3B3B"/>
                <w:sz w:val="18"/>
                <w:szCs w:val="18"/>
                <w:lang w:val="en-ID" w:eastAsia="ja-JP"/>
              </w:rPr>
              <w:t>,</w:t>
            </w:r>
          </w:p>
          <w:p w14:paraId="7585106C"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month:</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"2-digit"</w:t>
            </w:r>
            <w:r w:rsidRPr="00887AAB">
              <w:rPr>
                <w:rFonts w:ascii="Consolas" w:eastAsia="Times New Roman" w:hAnsi="Consolas"/>
                <w:color w:val="3B3B3B"/>
                <w:sz w:val="18"/>
                <w:szCs w:val="18"/>
                <w:lang w:val="en-ID" w:eastAsia="ja-JP"/>
              </w:rPr>
              <w:t>,</w:t>
            </w:r>
          </w:p>
          <w:p w14:paraId="0CD3FEFE"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year:</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"numeric"</w:t>
            </w:r>
            <w:r w:rsidRPr="00887AAB">
              <w:rPr>
                <w:rFonts w:ascii="Consolas" w:eastAsia="Times New Roman" w:hAnsi="Consolas"/>
                <w:color w:val="3B3B3B"/>
                <w:sz w:val="18"/>
                <w:szCs w:val="18"/>
                <w:lang w:val="en-ID" w:eastAsia="ja-JP"/>
              </w:rPr>
              <w:t>,</w:t>
            </w:r>
          </w:p>
          <w:p w14:paraId="3BE9FE36"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w:t>
            </w:r>
          </w:p>
          <w:p w14:paraId="1ACA3057"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w:t>
            </w:r>
          </w:p>
          <w:p w14:paraId="59AD4176"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66B52D1F"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getTime</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timestamp</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FF"/>
                <w:sz w:val="18"/>
                <w:szCs w:val="18"/>
                <w:lang w:val="en-ID" w:eastAsia="ja-JP"/>
              </w:rPr>
              <w:t>=&gt;</w:t>
            </w:r>
            <w:r w:rsidRPr="00887AAB">
              <w:rPr>
                <w:rFonts w:ascii="Consolas" w:eastAsia="Times New Roman" w:hAnsi="Consolas"/>
                <w:color w:val="3B3B3B"/>
                <w:sz w:val="18"/>
                <w:szCs w:val="18"/>
                <w:lang w:val="en-ID" w:eastAsia="ja-JP"/>
              </w:rPr>
              <w:t xml:space="preserve"> {</w:t>
            </w:r>
          </w:p>
          <w:p w14:paraId="4F90F59F"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F00DB"/>
                <w:sz w:val="18"/>
                <w:szCs w:val="18"/>
                <w:lang w:val="en-ID" w:eastAsia="ja-JP"/>
              </w:rPr>
              <w:t>return</w:t>
            </w:r>
            <w:r w:rsidRPr="00887AAB">
              <w:rPr>
                <w:rFonts w:ascii="Consolas" w:eastAsia="Times New Roman" w:hAnsi="Consolas"/>
                <w:color w:val="3B3B3B"/>
                <w:sz w:val="18"/>
                <w:szCs w:val="18"/>
                <w:lang w:val="en-ID" w:eastAsia="ja-JP"/>
              </w:rPr>
              <w:t xml:space="preserve"> </w:t>
            </w:r>
            <w:proofErr w:type="spellStart"/>
            <w:proofErr w:type="gramStart"/>
            <w:r w:rsidRPr="00887AAB">
              <w:rPr>
                <w:rFonts w:ascii="Consolas" w:eastAsia="Times New Roman" w:hAnsi="Consolas"/>
                <w:color w:val="001080"/>
                <w:sz w:val="18"/>
                <w:szCs w:val="18"/>
                <w:lang w:val="en-ID" w:eastAsia="ja-JP"/>
              </w:rPr>
              <w:t>timestamp</w:t>
            </w:r>
            <w:r w:rsidRPr="00887AAB">
              <w:rPr>
                <w:rFonts w:ascii="Consolas" w:eastAsia="Times New Roman" w:hAnsi="Consolas"/>
                <w:color w:val="3B3B3B"/>
                <w:sz w:val="18"/>
                <w:szCs w:val="18"/>
                <w:lang w:val="en-ID" w:eastAsia="ja-JP"/>
              </w:rPr>
              <w:t>.</w:t>
            </w:r>
            <w:r w:rsidRPr="00887AAB">
              <w:rPr>
                <w:rFonts w:ascii="Consolas" w:eastAsia="Times New Roman" w:hAnsi="Consolas"/>
                <w:color w:val="795E26"/>
                <w:sz w:val="18"/>
                <w:szCs w:val="18"/>
                <w:lang w:val="en-ID" w:eastAsia="ja-JP"/>
              </w:rPr>
              <w:t>toDate</w:t>
            </w:r>
            <w:proofErr w:type="spellEnd"/>
            <w:proofErr w:type="gramEnd"/>
            <w:r w:rsidRPr="00887AAB">
              <w:rPr>
                <w:rFonts w:ascii="Consolas" w:eastAsia="Times New Roman" w:hAnsi="Consolas"/>
                <w:color w:val="3B3B3B"/>
                <w:sz w:val="18"/>
                <w:szCs w:val="18"/>
                <w:lang w:val="en-ID" w:eastAsia="ja-JP"/>
              </w:rPr>
              <w:t>().</w:t>
            </w:r>
            <w:proofErr w:type="spellStart"/>
            <w:r w:rsidRPr="00887AAB">
              <w:rPr>
                <w:rFonts w:ascii="Consolas" w:eastAsia="Times New Roman" w:hAnsi="Consolas"/>
                <w:color w:val="795E26"/>
                <w:sz w:val="18"/>
                <w:szCs w:val="18"/>
                <w:lang w:val="en-ID" w:eastAsia="ja-JP"/>
              </w:rPr>
              <w:t>toLocaleTimeString</w:t>
            </w:r>
            <w:proofErr w:type="spellEnd"/>
            <w:r w:rsidRPr="00887AAB">
              <w:rPr>
                <w:rFonts w:ascii="Consolas" w:eastAsia="Times New Roman" w:hAnsi="Consolas"/>
                <w:color w:val="3B3B3B"/>
                <w:sz w:val="18"/>
                <w:szCs w:val="18"/>
                <w:lang w:val="en-ID" w:eastAsia="ja-JP"/>
              </w:rPr>
              <w:t>(</w:t>
            </w:r>
            <w:r w:rsidRPr="00887AAB">
              <w:rPr>
                <w:rFonts w:ascii="Consolas" w:eastAsia="Times New Roman" w:hAnsi="Consolas"/>
                <w:color w:val="A31515"/>
                <w:sz w:val="18"/>
                <w:szCs w:val="18"/>
                <w:lang w:val="en-ID" w:eastAsia="ja-JP"/>
              </w:rPr>
              <w:t>"</w:t>
            </w:r>
            <w:proofErr w:type="spellStart"/>
            <w:r w:rsidRPr="00887AAB">
              <w:rPr>
                <w:rFonts w:ascii="Consolas" w:eastAsia="Times New Roman" w:hAnsi="Consolas"/>
                <w:color w:val="A31515"/>
                <w:sz w:val="18"/>
                <w:szCs w:val="18"/>
                <w:lang w:val="en-ID" w:eastAsia="ja-JP"/>
              </w:rPr>
              <w:t>en</w:t>
            </w:r>
            <w:proofErr w:type="spellEnd"/>
            <w:r w:rsidRPr="00887AAB">
              <w:rPr>
                <w:rFonts w:ascii="Consolas" w:eastAsia="Times New Roman" w:hAnsi="Consolas"/>
                <w:color w:val="A31515"/>
                <w:sz w:val="18"/>
                <w:szCs w:val="18"/>
                <w:lang w:val="en-ID" w:eastAsia="ja-JP"/>
              </w:rPr>
              <w:t>-GB"</w:t>
            </w:r>
            <w:r w:rsidRPr="00887AAB">
              <w:rPr>
                <w:rFonts w:ascii="Consolas" w:eastAsia="Times New Roman" w:hAnsi="Consolas"/>
                <w:color w:val="3B3B3B"/>
                <w:sz w:val="18"/>
                <w:szCs w:val="18"/>
                <w:lang w:val="en-ID" w:eastAsia="ja-JP"/>
              </w:rPr>
              <w:t>, {</w:t>
            </w:r>
          </w:p>
          <w:p w14:paraId="072BBC2B"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hour:</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"2-digit"</w:t>
            </w:r>
            <w:r w:rsidRPr="00887AAB">
              <w:rPr>
                <w:rFonts w:ascii="Consolas" w:eastAsia="Times New Roman" w:hAnsi="Consolas"/>
                <w:color w:val="3B3B3B"/>
                <w:sz w:val="18"/>
                <w:szCs w:val="18"/>
                <w:lang w:val="en-ID" w:eastAsia="ja-JP"/>
              </w:rPr>
              <w:t>,</w:t>
            </w:r>
          </w:p>
          <w:p w14:paraId="33DE6436"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minute:</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"2-digit"</w:t>
            </w:r>
            <w:r w:rsidRPr="00887AAB">
              <w:rPr>
                <w:rFonts w:ascii="Consolas" w:eastAsia="Times New Roman" w:hAnsi="Consolas"/>
                <w:color w:val="3B3B3B"/>
                <w:sz w:val="18"/>
                <w:szCs w:val="18"/>
                <w:lang w:val="en-ID" w:eastAsia="ja-JP"/>
              </w:rPr>
              <w:t>,</w:t>
            </w:r>
          </w:p>
          <w:p w14:paraId="75B733FF"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second:</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"2-digit"</w:t>
            </w:r>
            <w:r w:rsidRPr="00887AAB">
              <w:rPr>
                <w:rFonts w:ascii="Consolas" w:eastAsia="Times New Roman" w:hAnsi="Consolas"/>
                <w:color w:val="3B3B3B"/>
                <w:sz w:val="18"/>
                <w:szCs w:val="18"/>
                <w:lang w:val="en-ID" w:eastAsia="ja-JP"/>
              </w:rPr>
              <w:t>,</w:t>
            </w:r>
          </w:p>
          <w:p w14:paraId="1052A950"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w:t>
            </w:r>
          </w:p>
          <w:p w14:paraId="4E361649"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w:t>
            </w:r>
          </w:p>
          <w:p w14:paraId="0C01DF84"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3EE87B22"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70C1"/>
                <w:sz w:val="18"/>
                <w:szCs w:val="18"/>
                <w:lang w:val="en-ID" w:eastAsia="ja-JP"/>
              </w:rPr>
              <w:t>records</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setRecords</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useState</w:t>
            </w:r>
            <w:proofErr w:type="spellEnd"/>
            <w:r w:rsidRPr="00887AAB">
              <w:rPr>
                <w:rFonts w:ascii="Consolas" w:eastAsia="Times New Roman" w:hAnsi="Consolas"/>
                <w:color w:val="3B3B3B"/>
                <w:sz w:val="18"/>
                <w:szCs w:val="18"/>
                <w:lang w:val="en-ID" w:eastAsia="ja-JP"/>
              </w:rPr>
              <w:t>(</w:t>
            </w:r>
            <w:r w:rsidRPr="00887AAB">
              <w:rPr>
                <w:rFonts w:ascii="Consolas" w:eastAsia="Times New Roman" w:hAnsi="Consolas"/>
                <w:color w:val="0000FF"/>
                <w:sz w:val="18"/>
                <w:szCs w:val="18"/>
                <w:lang w:val="en-ID" w:eastAsia="ja-JP"/>
              </w:rPr>
              <w:t>null</w:t>
            </w:r>
            <w:r w:rsidRPr="00887AAB">
              <w:rPr>
                <w:rFonts w:ascii="Consolas" w:eastAsia="Times New Roman" w:hAnsi="Consolas"/>
                <w:color w:val="3B3B3B"/>
                <w:sz w:val="18"/>
                <w:szCs w:val="18"/>
                <w:lang w:val="en-ID" w:eastAsia="ja-JP"/>
              </w:rPr>
              <w:t>);</w:t>
            </w:r>
          </w:p>
          <w:p w14:paraId="77C89952"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65AED40D"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loadData</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FF"/>
                <w:sz w:val="18"/>
                <w:szCs w:val="18"/>
                <w:lang w:val="en-ID" w:eastAsia="ja-JP"/>
              </w:rPr>
              <w:t>async</w:t>
            </w:r>
            <w:r w:rsidRPr="00887AAB">
              <w:rPr>
                <w:rFonts w:ascii="Consolas" w:eastAsia="Times New Roman" w:hAnsi="Consolas"/>
                <w:color w:val="3B3B3B"/>
                <w:sz w:val="18"/>
                <w:szCs w:val="18"/>
                <w:lang w:val="en-ID" w:eastAsia="ja-JP"/>
              </w:rPr>
              <w:t xml:space="preserve"> () </w:t>
            </w:r>
            <w:r w:rsidRPr="00887AAB">
              <w:rPr>
                <w:rFonts w:ascii="Consolas" w:eastAsia="Times New Roman" w:hAnsi="Consolas"/>
                <w:color w:val="0000FF"/>
                <w:sz w:val="18"/>
                <w:szCs w:val="18"/>
                <w:lang w:val="en-ID" w:eastAsia="ja-JP"/>
              </w:rPr>
              <w:t>=&gt;</w:t>
            </w:r>
            <w:r w:rsidRPr="00887AAB">
              <w:rPr>
                <w:rFonts w:ascii="Consolas" w:eastAsia="Times New Roman" w:hAnsi="Consolas"/>
                <w:color w:val="3B3B3B"/>
                <w:sz w:val="18"/>
                <w:szCs w:val="18"/>
                <w:lang w:val="en-ID" w:eastAsia="ja-JP"/>
              </w:rPr>
              <w:t xml:space="preserve"> {</w:t>
            </w:r>
          </w:p>
          <w:p w14:paraId="7F09DAE6"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querySnapshot</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F00DB"/>
                <w:sz w:val="18"/>
                <w:szCs w:val="18"/>
                <w:lang w:val="en-ID" w:eastAsia="ja-JP"/>
              </w:rPr>
              <w:t>await</w:t>
            </w:r>
            <w:r w:rsidRPr="00887AAB">
              <w:rPr>
                <w:rFonts w:ascii="Consolas" w:eastAsia="Times New Roman" w:hAnsi="Consolas"/>
                <w:color w:val="3B3B3B"/>
                <w:sz w:val="18"/>
                <w:szCs w:val="18"/>
                <w:lang w:val="en-ID" w:eastAsia="ja-JP"/>
              </w:rPr>
              <w:t xml:space="preserve"> </w:t>
            </w:r>
            <w:proofErr w:type="spellStart"/>
            <w:proofErr w:type="gramStart"/>
            <w:r w:rsidRPr="00887AAB">
              <w:rPr>
                <w:rFonts w:ascii="Consolas" w:eastAsia="Times New Roman" w:hAnsi="Consolas"/>
                <w:color w:val="795E26"/>
                <w:sz w:val="18"/>
                <w:szCs w:val="18"/>
                <w:lang w:val="en-ID" w:eastAsia="ja-JP"/>
              </w:rPr>
              <w:t>getDocs</w:t>
            </w:r>
            <w:proofErr w:type="spellEnd"/>
            <w:r w:rsidRPr="00887AAB">
              <w:rPr>
                <w:rFonts w:ascii="Consolas" w:eastAsia="Times New Roman" w:hAnsi="Consolas"/>
                <w:color w:val="3B3B3B"/>
                <w:sz w:val="18"/>
                <w:szCs w:val="18"/>
                <w:lang w:val="en-ID" w:eastAsia="ja-JP"/>
              </w:rPr>
              <w:t>(</w:t>
            </w:r>
            <w:proofErr w:type="gramEnd"/>
            <w:r w:rsidRPr="00887AAB">
              <w:rPr>
                <w:rFonts w:ascii="Consolas" w:eastAsia="Times New Roman" w:hAnsi="Consolas"/>
                <w:color w:val="795E26"/>
                <w:sz w:val="18"/>
                <w:szCs w:val="18"/>
                <w:lang w:val="en-ID" w:eastAsia="ja-JP"/>
              </w:rPr>
              <w:t>query</w:t>
            </w:r>
            <w:r w:rsidRPr="00887AAB">
              <w:rPr>
                <w:rFonts w:ascii="Consolas" w:eastAsia="Times New Roman" w:hAnsi="Consolas"/>
                <w:color w:val="3B3B3B"/>
                <w:sz w:val="18"/>
                <w:szCs w:val="18"/>
                <w:lang w:val="en-ID" w:eastAsia="ja-JP"/>
              </w:rPr>
              <w:t>(</w:t>
            </w:r>
          </w:p>
          <w:p w14:paraId="381FA423"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gramStart"/>
            <w:r w:rsidRPr="00887AAB">
              <w:rPr>
                <w:rFonts w:ascii="Consolas" w:eastAsia="Times New Roman" w:hAnsi="Consolas"/>
                <w:color w:val="795E26"/>
                <w:sz w:val="18"/>
                <w:szCs w:val="18"/>
                <w:lang w:val="en-ID" w:eastAsia="ja-JP"/>
              </w:rPr>
              <w:t>collection</w:t>
            </w:r>
            <w:r w:rsidRPr="00887AAB">
              <w:rPr>
                <w:rFonts w:ascii="Consolas" w:eastAsia="Times New Roman" w:hAnsi="Consolas"/>
                <w:color w:val="3B3B3B"/>
                <w:sz w:val="18"/>
                <w:szCs w:val="18"/>
                <w:lang w:val="en-ID" w:eastAsia="ja-JP"/>
              </w:rPr>
              <w:t>(</w:t>
            </w:r>
            <w:proofErr w:type="spellStart"/>
            <w:proofErr w:type="gramEnd"/>
            <w:r w:rsidRPr="00887AAB">
              <w:rPr>
                <w:rFonts w:ascii="Consolas" w:eastAsia="Times New Roman" w:hAnsi="Consolas"/>
                <w:color w:val="0070C1"/>
                <w:sz w:val="18"/>
                <w:szCs w:val="18"/>
                <w:lang w:val="en-ID" w:eastAsia="ja-JP"/>
              </w:rPr>
              <w:t>firestore</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"records"</w:t>
            </w:r>
            <w:r w:rsidRPr="00887AAB">
              <w:rPr>
                <w:rFonts w:ascii="Consolas" w:eastAsia="Times New Roman" w:hAnsi="Consolas"/>
                <w:color w:val="3B3B3B"/>
                <w:sz w:val="18"/>
                <w:szCs w:val="18"/>
                <w:lang w:val="en-ID" w:eastAsia="ja-JP"/>
              </w:rPr>
              <w:t>),</w:t>
            </w:r>
          </w:p>
          <w:p w14:paraId="30E8B2D9"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gramStart"/>
            <w:r w:rsidRPr="00887AAB">
              <w:rPr>
                <w:rFonts w:ascii="Consolas" w:eastAsia="Times New Roman" w:hAnsi="Consolas"/>
                <w:color w:val="795E26"/>
                <w:sz w:val="18"/>
                <w:szCs w:val="18"/>
                <w:lang w:val="en-ID" w:eastAsia="ja-JP"/>
              </w:rPr>
              <w:t>where</w:t>
            </w:r>
            <w:r w:rsidRPr="00887AAB">
              <w:rPr>
                <w:rFonts w:ascii="Consolas" w:eastAsia="Times New Roman" w:hAnsi="Consolas"/>
                <w:color w:val="3B3B3B"/>
                <w:sz w:val="18"/>
                <w:szCs w:val="18"/>
                <w:lang w:val="en-ID" w:eastAsia="ja-JP"/>
              </w:rPr>
              <w:t>(</w:t>
            </w:r>
            <w:proofErr w:type="gramEnd"/>
            <w:r w:rsidRPr="00887AAB">
              <w:rPr>
                <w:rFonts w:ascii="Consolas" w:eastAsia="Times New Roman" w:hAnsi="Consolas"/>
                <w:color w:val="A31515"/>
                <w:sz w:val="18"/>
                <w:szCs w:val="18"/>
                <w:lang w:val="en-ID" w:eastAsia="ja-JP"/>
              </w:rPr>
              <w:t>"</w:t>
            </w:r>
            <w:proofErr w:type="spellStart"/>
            <w:r w:rsidRPr="00887AAB">
              <w:rPr>
                <w:rFonts w:ascii="Consolas" w:eastAsia="Times New Roman" w:hAnsi="Consolas"/>
                <w:color w:val="A31515"/>
                <w:sz w:val="18"/>
                <w:szCs w:val="18"/>
                <w:lang w:val="en-ID" w:eastAsia="ja-JP"/>
              </w:rPr>
              <w:t>dhtid</w:t>
            </w:r>
            <w:proofErr w:type="spellEnd"/>
            <w:r w:rsidRPr="00887AAB">
              <w:rPr>
                <w:rFonts w:ascii="Consolas" w:eastAsia="Times New Roman" w:hAnsi="Consolas"/>
                <w:color w:val="A31515"/>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dhtid</w:t>
            </w:r>
            <w:proofErr w:type="spellEnd"/>
            <w:r w:rsidRPr="00887AAB">
              <w:rPr>
                <w:rFonts w:ascii="Consolas" w:eastAsia="Times New Roman" w:hAnsi="Consolas"/>
                <w:color w:val="3B3B3B"/>
                <w:sz w:val="18"/>
                <w:szCs w:val="18"/>
                <w:lang w:val="en-ID" w:eastAsia="ja-JP"/>
              </w:rPr>
              <w:t>),</w:t>
            </w:r>
          </w:p>
          <w:p w14:paraId="6A220A64"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proofErr w:type="gramStart"/>
            <w:r w:rsidRPr="00887AAB">
              <w:rPr>
                <w:rFonts w:ascii="Consolas" w:eastAsia="Times New Roman" w:hAnsi="Consolas"/>
                <w:color w:val="795E26"/>
                <w:sz w:val="18"/>
                <w:szCs w:val="18"/>
                <w:lang w:val="en-ID" w:eastAsia="ja-JP"/>
              </w:rPr>
              <w:t>orderBy</w:t>
            </w:r>
            <w:proofErr w:type="spellEnd"/>
            <w:r w:rsidRPr="00887AAB">
              <w:rPr>
                <w:rFonts w:ascii="Consolas" w:eastAsia="Times New Roman" w:hAnsi="Consolas"/>
                <w:color w:val="3B3B3B"/>
                <w:sz w:val="18"/>
                <w:szCs w:val="18"/>
                <w:lang w:val="en-ID" w:eastAsia="ja-JP"/>
              </w:rPr>
              <w:t>(</w:t>
            </w:r>
            <w:proofErr w:type="gramEnd"/>
            <w:r w:rsidRPr="00887AAB">
              <w:rPr>
                <w:rFonts w:ascii="Consolas" w:eastAsia="Times New Roman" w:hAnsi="Consolas"/>
                <w:color w:val="A31515"/>
                <w:sz w:val="18"/>
                <w:szCs w:val="18"/>
                <w:lang w:val="en-ID" w:eastAsia="ja-JP"/>
              </w:rPr>
              <w:t>"timestamp"</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w:t>
            </w:r>
            <w:proofErr w:type="spellStart"/>
            <w:r w:rsidRPr="00887AAB">
              <w:rPr>
                <w:rFonts w:ascii="Consolas" w:eastAsia="Times New Roman" w:hAnsi="Consolas"/>
                <w:color w:val="A31515"/>
                <w:sz w:val="18"/>
                <w:szCs w:val="18"/>
                <w:lang w:val="en-ID" w:eastAsia="ja-JP"/>
              </w:rPr>
              <w:t>desc</w:t>
            </w:r>
            <w:proofErr w:type="spellEnd"/>
            <w:r w:rsidRPr="00887AAB">
              <w:rPr>
                <w:rFonts w:ascii="Consolas" w:eastAsia="Times New Roman" w:hAnsi="Consolas"/>
                <w:color w:val="A31515"/>
                <w:sz w:val="18"/>
                <w:szCs w:val="18"/>
                <w:lang w:val="en-ID" w:eastAsia="ja-JP"/>
              </w:rPr>
              <w:t>"</w:t>
            </w:r>
            <w:r w:rsidRPr="00887AAB">
              <w:rPr>
                <w:rFonts w:ascii="Consolas" w:eastAsia="Times New Roman" w:hAnsi="Consolas"/>
                <w:color w:val="3B3B3B"/>
                <w:sz w:val="18"/>
                <w:szCs w:val="18"/>
                <w:lang w:val="en-ID" w:eastAsia="ja-JP"/>
              </w:rPr>
              <w:t>),</w:t>
            </w:r>
          </w:p>
          <w:p w14:paraId="36F59D2F"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gramStart"/>
            <w:r w:rsidRPr="00887AAB">
              <w:rPr>
                <w:rFonts w:ascii="Consolas" w:eastAsia="Times New Roman" w:hAnsi="Consolas"/>
                <w:color w:val="795E26"/>
                <w:sz w:val="18"/>
                <w:szCs w:val="18"/>
                <w:lang w:val="en-ID" w:eastAsia="ja-JP"/>
              </w:rPr>
              <w:t>limit</w:t>
            </w:r>
            <w:r w:rsidRPr="00887AAB">
              <w:rPr>
                <w:rFonts w:ascii="Consolas" w:eastAsia="Times New Roman" w:hAnsi="Consolas"/>
                <w:color w:val="3B3B3B"/>
                <w:sz w:val="18"/>
                <w:szCs w:val="18"/>
                <w:lang w:val="en-ID" w:eastAsia="ja-JP"/>
              </w:rPr>
              <w:t>(</w:t>
            </w:r>
            <w:proofErr w:type="gramEnd"/>
            <w:r w:rsidRPr="00887AAB">
              <w:rPr>
                <w:rFonts w:ascii="Consolas" w:eastAsia="Times New Roman" w:hAnsi="Consolas"/>
                <w:color w:val="0070C1"/>
                <w:sz w:val="18"/>
                <w:szCs w:val="18"/>
                <w:lang w:val="en-ID" w:eastAsia="ja-JP"/>
              </w:rPr>
              <w:t>RECORDS_PER_PAGE</w:t>
            </w:r>
            <w:r w:rsidRPr="00887AAB">
              <w:rPr>
                <w:rFonts w:ascii="Consolas" w:eastAsia="Times New Roman" w:hAnsi="Consolas"/>
                <w:color w:val="3B3B3B"/>
                <w:sz w:val="18"/>
                <w:szCs w:val="18"/>
                <w:lang w:val="en-ID" w:eastAsia="ja-JP"/>
              </w:rPr>
              <w:t>)</w:t>
            </w:r>
          </w:p>
          <w:p w14:paraId="079BDB69"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w:t>
            </w:r>
          </w:p>
          <w:p w14:paraId="013CFBA1"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setRecords</w:t>
            </w:r>
            <w:proofErr w:type="spellEnd"/>
            <w:r w:rsidRPr="00887AAB">
              <w:rPr>
                <w:rFonts w:ascii="Consolas" w:eastAsia="Times New Roman" w:hAnsi="Consolas"/>
                <w:color w:val="3B3B3B"/>
                <w:sz w:val="18"/>
                <w:szCs w:val="18"/>
                <w:lang w:val="en-ID" w:eastAsia="ja-JP"/>
              </w:rPr>
              <w:t>(</w:t>
            </w:r>
            <w:proofErr w:type="spellStart"/>
            <w:r w:rsidRPr="00887AAB">
              <w:rPr>
                <w:rFonts w:ascii="Consolas" w:eastAsia="Times New Roman" w:hAnsi="Consolas"/>
                <w:color w:val="0070C1"/>
                <w:sz w:val="18"/>
                <w:szCs w:val="18"/>
                <w:lang w:val="en-ID" w:eastAsia="ja-JP"/>
              </w:rPr>
              <w:t>querySnapshot</w:t>
            </w:r>
            <w:proofErr w:type="spellEnd"/>
            <w:r w:rsidRPr="00887AAB">
              <w:rPr>
                <w:rFonts w:ascii="Consolas" w:eastAsia="Times New Roman" w:hAnsi="Consolas"/>
                <w:color w:val="3B3B3B"/>
                <w:sz w:val="18"/>
                <w:szCs w:val="18"/>
                <w:lang w:val="en-ID" w:eastAsia="ja-JP"/>
              </w:rPr>
              <w:t>);</w:t>
            </w:r>
          </w:p>
          <w:p w14:paraId="1B8DF09C"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w:t>
            </w:r>
          </w:p>
          <w:p w14:paraId="2F544F17"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506AF019"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getData</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 </w:t>
            </w:r>
            <w:r w:rsidRPr="00887AAB">
              <w:rPr>
                <w:rFonts w:ascii="Consolas" w:eastAsia="Times New Roman" w:hAnsi="Consolas"/>
                <w:color w:val="0000FF"/>
                <w:sz w:val="18"/>
                <w:szCs w:val="18"/>
                <w:lang w:val="en-ID" w:eastAsia="ja-JP"/>
              </w:rPr>
              <w:t>=&gt;</w:t>
            </w:r>
            <w:r w:rsidRPr="00887AAB">
              <w:rPr>
                <w:rFonts w:ascii="Consolas" w:eastAsia="Times New Roman" w:hAnsi="Consolas"/>
                <w:color w:val="3B3B3B"/>
                <w:sz w:val="18"/>
                <w:szCs w:val="18"/>
                <w:lang w:val="en-ID" w:eastAsia="ja-JP"/>
              </w:rPr>
              <w:t xml:space="preserve"> {</w:t>
            </w:r>
          </w:p>
          <w:p w14:paraId="3189BCE5"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70C1"/>
                <w:sz w:val="18"/>
                <w:szCs w:val="18"/>
                <w:lang w:val="en-ID" w:eastAsia="ja-JP"/>
              </w:rPr>
              <w:t>data</w:t>
            </w:r>
            <w:r w:rsidRPr="00887AAB">
              <w:rPr>
                <w:rFonts w:ascii="Consolas" w:eastAsia="Times New Roman" w:hAnsi="Consolas"/>
                <w:color w:val="3B3B3B"/>
                <w:sz w:val="18"/>
                <w:szCs w:val="18"/>
                <w:lang w:val="en-ID" w:eastAsia="ja-JP"/>
              </w:rPr>
              <w:t xml:space="preserve"> </w:t>
            </w:r>
            <w:proofErr w:type="gramStart"/>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0070C1"/>
                <w:sz w:val="18"/>
                <w:szCs w:val="18"/>
                <w:lang w:val="en-ID" w:eastAsia="ja-JP"/>
              </w:rPr>
              <w:t>records</w:t>
            </w:r>
            <w:proofErr w:type="gram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proofErr w:type="gramStart"/>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proofErr w:type="gram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records</w:t>
            </w:r>
            <w:r w:rsidRPr="00887AAB">
              <w:rPr>
                <w:rFonts w:ascii="Consolas" w:eastAsia="Times New Roman" w:hAnsi="Consolas"/>
                <w:color w:val="3B3B3B"/>
                <w:sz w:val="18"/>
                <w:szCs w:val="18"/>
                <w:lang w:val="en-ID" w:eastAsia="ja-JP"/>
              </w:rPr>
              <w:t>.</w:t>
            </w:r>
            <w:r w:rsidRPr="00887AAB">
              <w:rPr>
                <w:rFonts w:ascii="Consolas" w:eastAsia="Times New Roman" w:hAnsi="Consolas"/>
                <w:color w:val="001080"/>
                <w:sz w:val="18"/>
                <w:szCs w:val="18"/>
                <w:lang w:val="en-ID" w:eastAsia="ja-JP"/>
              </w:rPr>
              <w:t>docs</w:t>
            </w:r>
            <w:r w:rsidRPr="00887AAB">
              <w:rPr>
                <w:rFonts w:ascii="Consolas" w:eastAsia="Times New Roman" w:hAnsi="Consolas"/>
                <w:color w:val="3B3B3B"/>
                <w:sz w:val="18"/>
                <w:szCs w:val="18"/>
                <w:lang w:val="en-ID" w:eastAsia="ja-JP"/>
              </w:rPr>
              <w:t>.</w:t>
            </w:r>
            <w:r w:rsidRPr="00887AAB">
              <w:rPr>
                <w:rFonts w:ascii="Consolas" w:eastAsia="Times New Roman" w:hAnsi="Consolas"/>
                <w:color w:val="795E26"/>
                <w:sz w:val="18"/>
                <w:szCs w:val="18"/>
                <w:lang w:val="en-ID" w:eastAsia="ja-JP"/>
              </w:rPr>
              <w:t>map</w:t>
            </w:r>
            <w:proofErr w:type="spellEnd"/>
            <w:r w:rsidRPr="00887AAB">
              <w:rPr>
                <w:rFonts w:ascii="Consolas" w:eastAsia="Times New Roman" w:hAnsi="Consolas"/>
                <w:color w:val="3B3B3B"/>
                <w:sz w:val="18"/>
                <w:szCs w:val="18"/>
                <w:lang w:val="en-ID" w:eastAsia="ja-JP"/>
              </w:rPr>
              <w:t>((</w:t>
            </w:r>
            <w:r w:rsidRPr="00887AAB">
              <w:rPr>
                <w:rFonts w:ascii="Consolas" w:eastAsia="Times New Roman" w:hAnsi="Consolas"/>
                <w:color w:val="001080"/>
                <w:sz w:val="18"/>
                <w:szCs w:val="18"/>
                <w:lang w:val="en-ID" w:eastAsia="ja-JP"/>
              </w:rPr>
              <w:t>doc</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index</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FF"/>
                <w:sz w:val="18"/>
                <w:szCs w:val="18"/>
                <w:lang w:val="en-ID" w:eastAsia="ja-JP"/>
              </w:rPr>
              <w:t>=&gt;</w:t>
            </w:r>
            <w:r w:rsidRPr="00887AAB">
              <w:rPr>
                <w:rFonts w:ascii="Consolas" w:eastAsia="Times New Roman" w:hAnsi="Consolas"/>
                <w:color w:val="3B3B3B"/>
                <w:sz w:val="18"/>
                <w:szCs w:val="18"/>
                <w:lang w:val="en-ID" w:eastAsia="ja-JP"/>
              </w:rPr>
              <w:t xml:space="preserve"> {</w:t>
            </w:r>
          </w:p>
          <w:p w14:paraId="0C207C34"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lastRenderedPageBreak/>
              <w:t xml:space="preserve">            </w:t>
            </w:r>
            <w:r w:rsidRPr="00887AAB">
              <w:rPr>
                <w:rFonts w:ascii="Consolas" w:eastAsia="Times New Roman" w:hAnsi="Consolas"/>
                <w:color w:val="AF00DB"/>
                <w:sz w:val="18"/>
                <w:szCs w:val="18"/>
                <w:lang w:val="en-ID" w:eastAsia="ja-JP"/>
              </w:rPr>
              <w:t>if</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index</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98658"/>
                <w:sz w:val="18"/>
                <w:szCs w:val="18"/>
                <w:lang w:val="en-ID" w:eastAsia="ja-JP"/>
              </w:rPr>
              <w:t>6</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98658"/>
                <w:sz w:val="18"/>
                <w:szCs w:val="18"/>
                <w:lang w:val="en-ID" w:eastAsia="ja-JP"/>
              </w:rPr>
              <w:t>0</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F00DB"/>
                <w:sz w:val="18"/>
                <w:szCs w:val="18"/>
                <w:lang w:val="en-ID" w:eastAsia="ja-JP"/>
              </w:rPr>
              <w:t>return</w:t>
            </w:r>
            <w:r w:rsidRPr="00887AAB">
              <w:rPr>
                <w:rFonts w:ascii="Consolas" w:eastAsia="Times New Roman" w:hAnsi="Consolas"/>
                <w:color w:val="3B3B3B"/>
                <w:sz w:val="18"/>
                <w:szCs w:val="18"/>
                <w:lang w:val="en-ID" w:eastAsia="ja-JP"/>
              </w:rPr>
              <w:t xml:space="preserve"> {</w:t>
            </w:r>
          </w:p>
          <w:p w14:paraId="554996A7"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w:t>
            </w:r>
            <w:proofErr w:type="spellStart"/>
            <w:r w:rsidRPr="00887AAB">
              <w:rPr>
                <w:rFonts w:ascii="Consolas" w:eastAsia="Times New Roman" w:hAnsi="Consolas"/>
                <w:color w:val="A31515"/>
                <w:sz w:val="18"/>
                <w:szCs w:val="18"/>
                <w:lang w:val="en-ID" w:eastAsia="ja-JP"/>
              </w:rPr>
              <w:t>dht</w:t>
            </w:r>
            <w:proofErr w:type="spellEnd"/>
            <w:r w:rsidRPr="00887AAB">
              <w:rPr>
                <w:rFonts w:ascii="Consolas" w:eastAsia="Times New Roman" w:hAnsi="Consolas"/>
                <w:color w:val="A31515"/>
                <w:sz w:val="18"/>
                <w:szCs w:val="18"/>
                <w:lang w:val="en-ID" w:eastAsia="ja-JP"/>
              </w:rPr>
              <w:t>"</w:t>
            </w:r>
            <w:r w:rsidRPr="00887AAB">
              <w:rPr>
                <w:rFonts w:ascii="Consolas" w:eastAsia="Times New Roman" w:hAnsi="Consolas"/>
                <w:color w:val="001080"/>
                <w:sz w:val="18"/>
                <w:szCs w:val="18"/>
                <w:lang w:val="en-ID" w:eastAsia="ja-JP"/>
              </w:rPr>
              <w:t>:</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dhtid</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proofErr w:type="gramStart"/>
            <w:r w:rsidRPr="00887AAB">
              <w:rPr>
                <w:rFonts w:ascii="Consolas" w:eastAsia="Times New Roman" w:hAnsi="Consolas"/>
                <w:color w:val="098658"/>
                <w:sz w:val="18"/>
                <w:szCs w:val="18"/>
                <w:lang w:val="en-ID" w:eastAsia="ja-JP"/>
              </w:rPr>
              <w:t>0</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proofErr w:type="gram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"Left</w:t>
            </w:r>
            <w:proofErr w:type="gramStart"/>
            <w:r w:rsidRPr="00887AAB">
              <w:rPr>
                <w:rFonts w:ascii="Consolas" w:eastAsia="Times New Roman" w:hAnsi="Consolas"/>
                <w:color w:val="A31515"/>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proofErr w:type="gram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"Right"</w:t>
            </w:r>
            <w:r w:rsidRPr="00887AAB">
              <w:rPr>
                <w:rFonts w:ascii="Consolas" w:eastAsia="Times New Roman" w:hAnsi="Consolas"/>
                <w:color w:val="3B3B3B"/>
                <w:sz w:val="18"/>
                <w:szCs w:val="18"/>
                <w:lang w:val="en-ID" w:eastAsia="ja-JP"/>
              </w:rPr>
              <w:t>,</w:t>
            </w:r>
          </w:p>
          <w:p w14:paraId="0325749D"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"humidity"</w:t>
            </w:r>
            <w:r w:rsidRPr="00887AAB">
              <w:rPr>
                <w:rFonts w:ascii="Consolas" w:eastAsia="Times New Roman" w:hAnsi="Consolas"/>
                <w:color w:val="001080"/>
                <w:sz w:val="18"/>
                <w:szCs w:val="18"/>
                <w:lang w:val="en-ID" w:eastAsia="ja-JP"/>
              </w:rPr>
              <w:t>:</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doc</w:t>
            </w:r>
            <w:r w:rsidRPr="00887AAB">
              <w:rPr>
                <w:rFonts w:ascii="Consolas" w:eastAsia="Times New Roman" w:hAnsi="Consolas"/>
                <w:color w:val="3B3B3B"/>
                <w:sz w:val="18"/>
                <w:szCs w:val="18"/>
                <w:lang w:val="en-ID" w:eastAsia="ja-JP"/>
              </w:rPr>
              <w:t>.</w:t>
            </w:r>
            <w:proofErr w:type="gramStart"/>
            <w:r w:rsidRPr="00887AAB">
              <w:rPr>
                <w:rFonts w:ascii="Consolas" w:eastAsia="Times New Roman" w:hAnsi="Consolas"/>
                <w:color w:val="795E26"/>
                <w:sz w:val="18"/>
                <w:szCs w:val="18"/>
                <w:lang w:val="en-ID" w:eastAsia="ja-JP"/>
              </w:rPr>
              <w:t>data</w:t>
            </w:r>
            <w:proofErr w:type="spellEnd"/>
            <w:r w:rsidRPr="00887AAB">
              <w:rPr>
                <w:rFonts w:ascii="Consolas" w:eastAsia="Times New Roman" w:hAnsi="Consolas"/>
                <w:color w:val="3B3B3B"/>
                <w:sz w:val="18"/>
                <w:szCs w:val="18"/>
                <w:lang w:val="en-ID" w:eastAsia="ja-JP"/>
              </w:rPr>
              <w:t>(</w:t>
            </w:r>
            <w:proofErr w:type="gramEnd"/>
            <w:r w:rsidRPr="00887AAB">
              <w:rPr>
                <w:rFonts w:ascii="Consolas" w:eastAsia="Times New Roman" w:hAnsi="Consolas"/>
                <w:color w:val="3B3B3B"/>
                <w:sz w:val="18"/>
                <w:szCs w:val="18"/>
                <w:lang w:val="en-ID" w:eastAsia="ja-JP"/>
              </w:rPr>
              <w:t>).</w:t>
            </w:r>
            <w:r w:rsidRPr="00887AAB">
              <w:rPr>
                <w:rFonts w:ascii="Consolas" w:eastAsia="Times New Roman" w:hAnsi="Consolas"/>
                <w:color w:val="001080"/>
                <w:sz w:val="18"/>
                <w:szCs w:val="18"/>
                <w:lang w:val="en-ID" w:eastAsia="ja-JP"/>
              </w:rPr>
              <w:t>humidity</w:t>
            </w:r>
            <w:r w:rsidRPr="00887AAB">
              <w:rPr>
                <w:rFonts w:ascii="Consolas" w:eastAsia="Times New Roman" w:hAnsi="Consolas"/>
                <w:color w:val="3B3B3B"/>
                <w:sz w:val="18"/>
                <w:szCs w:val="18"/>
                <w:lang w:val="en-ID" w:eastAsia="ja-JP"/>
              </w:rPr>
              <w:t>,</w:t>
            </w:r>
          </w:p>
          <w:p w14:paraId="4EF76CBF"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"temperature"</w:t>
            </w:r>
            <w:r w:rsidRPr="00887AAB">
              <w:rPr>
                <w:rFonts w:ascii="Consolas" w:eastAsia="Times New Roman" w:hAnsi="Consolas"/>
                <w:color w:val="001080"/>
                <w:sz w:val="18"/>
                <w:szCs w:val="18"/>
                <w:lang w:val="en-ID" w:eastAsia="ja-JP"/>
              </w:rPr>
              <w:t>:</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doc</w:t>
            </w:r>
            <w:r w:rsidRPr="00887AAB">
              <w:rPr>
                <w:rFonts w:ascii="Consolas" w:eastAsia="Times New Roman" w:hAnsi="Consolas"/>
                <w:color w:val="3B3B3B"/>
                <w:sz w:val="18"/>
                <w:szCs w:val="18"/>
                <w:lang w:val="en-ID" w:eastAsia="ja-JP"/>
              </w:rPr>
              <w:t>.</w:t>
            </w:r>
            <w:proofErr w:type="gramStart"/>
            <w:r w:rsidRPr="00887AAB">
              <w:rPr>
                <w:rFonts w:ascii="Consolas" w:eastAsia="Times New Roman" w:hAnsi="Consolas"/>
                <w:color w:val="795E26"/>
                <w:sz w:val="18"/>
                <w:szCs w:val="18"/>
                <w:lang w:val="en-ID" w:eastAsia="ja-JP"/>
              </w:rPr>
              <w:t>data</w:t>
            </w:r>
            <w:proofErr w:type="spellEnd"/>
            <w:r w:rsidRPr="00887AAB">
              <w:rPr>
                <w:rFonts w:ascii="Consolas" w:eastAsia="Times New Roman" w:hAnsi="Consolas"/>
                <w:color w:val="3B3B3B"/>
                <w:sz w:val="18"/>
                <w:szCs w:val="18"/>
                <w:lang w:val="en-ID" w:eastAsia="ja-JP"/>
              </w:rPr>
              <w:t>(</w:t>
            </w:r>
            <w:proofErr w:type="gramEnd"/>
            <w:r w:rsidRPr="00887AAB">
              <w:rPr>
                <w:rFonts w:ascii="Consolas" w:eastAsia="Times New Roman" w:hAnsi="Consolas"/>
                <w:color w:val="3B3B3B"/>
                <w:sz w:val="18"/>
                <w:szCs w:val="18"/>
                <w:lang w:val="en-ID" w:eastAsia="ja-JP"/>
              </w:rPr>
              <w:t>).</w:t>
            </w:r>
            <w:r w:rsidRPr="00887AAB">
              <w:rPr>
                <w:rFonts w:ascii="Consolas" w:eastAsia="Times New Roman" w:hAnsi="Consolas"/>
                <w:color w:val="001080"/>
                <w:sz w:val="18"/>
                <w:szCs w:val="18"/>
                <w:lang w:val="en-ID" w:eastAsia="ja-JP"/>
              </w:rPr>
              <w:t>temperature</w:t>
            </w:r>
            <w:r w:rsidRPr="00887AAB">
              <w:rPr>
                <w:rFonts w:ascii="Consolas" w:eastAsia="Times New Roman" w:hAnsi="Consolas"/>
                <w:color w:val="3B3B3B"/>
                <w:sz w:val="18"/>
                <w:szCs w:val="18"/>
                <w:lang w:val="en-ID" w:eastAsia="ja-JP"/>
              </w:rPr>
              <w:t>,</w:t>
            </w:r>
          </w:p>
          <w:p w14:paraId="0513C0B2"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"date"</w:t>
            </w:r>
            <w:r w:rsidRPr="00887AAB">
              <w:rPr>
                <w:rFonts w:ascii="Consolas" w:eastAsia="Times New Roman" w:hAnsi="Consolas"/>
                <w:color w:val="001080"/>
                <w:sz w:val="18"/>
                <w:szCs w:val="18"/>
                <w:lang w:val="en-ID" w:eastAsia="ja-JP"/>
              </w:rPr>
              <w:t>:</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getDate</w:t>
            </w:r>
            <w:proofErr w:type="spellEnd"/>
            <w:r w:rsidRPr="00887AAB">
              <w:rPr>
                <w:rFonts w:ascii="Consolas" w:eastAsia="Times New Roman" w:hAnsi="Consolas"/>
                <w:color w:val="3B3B3B"/>
                <w:sz w:val="18"/>
                <w:szCs w:val="18"/>
                <w:lang w:val="en-ID" w:eastAsia="ja-JP"/>
              </w:rPr>
              <w:t>(</w:t>
            </w:r>
            <w:proofErr w:type="spellStart"/>
            <w:r w:rsidRPr="00887AAB">
              <w:rPr>
                <w:rFonts w:ascii="Consolas" w:eastAsia="Times New Roman" w:hAnsi="Consolas"/>
                <w:color w:val="001080"/>
                <w:sz w:val="18"/>
                <w:szCs w:val="18"/>
                <w:lang w:val="en-ID" w:eastAsia="ja-JP"/>
              </w:rPr>
              <w:t>doc</w:t>
            </w:r>
            <w:r w:rsidRPr="00887AAB">
              <w:rPr>
                <w:rFonts w:ascii="Consolas" w:eastAsia="Times New Roman" w:hAnsi="Consolas"/>
                <w:color w:val="3B3B3B"/>
                <w:sz w:val="18"/>
                <w:szCs w:val="18"/>
                <w:lang w:val="en-ID" w:eastAsia="ja-JP"/>
              </w:rPr>
              <w:t>.</w:t>
            </w:r>
            <w:r w:rsidRPr="00887AAB">
              <w:rPr>
                <w:rFonts w:ascii="Consolas" w:eastAsia="Times New Roman" w:hAnsi="Consolas"/>
                <w:color w:val="795E26"/>
                <w:sz w:val="18"/>
                <w:szCs w:val="18"/>
                <w:lang w:val="en-ID" w:eastAsia="ja-JP"/>
              </w:rPr>
              <w:t>data</w:t>
            </w:r>
            <w:proofErr w:type="spellEnd"/>
            <w:r w:rsidRPr="00887AAB">
              <w:rPr>
                <w:rFonts w:ascii="Consolas" w:eastAsia="Times New Roman" w:hAnsi="Consolas"/>
                <w:color w:val="3B3B3B"/>
                <w:sz w:val="18"/>
                <w:szCs w:val="18"/>
                <w:lang w:val="en-ID" w:eastAsia="ja-JP"/>
              </w:rPr>
              <w:t>(</w:t>
            </w:r>
            <w:proofErr w:type="gramStart"/>
            <w:r w:rsidRPr="00887AAB">
              <w:rPr>
                <w:rFonts w:ascii="Consolas" w:eastAsia="Times New Roman" w:hAnsi="Consolas"/>
                <w:color w:val="3B3B3B"/>
                <w:sz w:val="18"/>
                <w:szCs w:val="18"/>
                <w:lang w:val="en-ID" w:eastAsia="ja-JP"/>
              </w:rPr>
              <w:t>).</w:t>
            </w:r>
            <w:r w:rsidRPr="00887AAB">
              <w:rPr>
                <w:rFonts w:ascii="Consolas" w:eastAsia="Times New Roman" w:hAnsi="Consolas"/>
                <w:color w:val="001080"/>
                <w:sz w:val="18"/>
                <w:szCs w:val="18"/>
                <w:lang w:val="en-ID" w:eastAsia="ja-JP"/>
              </w:rPr>
              <w:t>timestamp</w:t>
            </w:r>
            <w:proofErr w:type="gramEnd"/>
            <w:r w:rsidRPr="00887AAB">
              <w:rPr>
                <w:rFonts w:ascii="Consolas" w:eastAsia="Times New Roman" w:hAnsi="Consolas"/>
                <w:color w:val="3B3B3B"/>
                <w:sz w:val="18"/>
                <w:szCs w:val="18"/>
                <w:lang w:val="en-ID" w:eastAsia="ja-JP"/>
              </w:rPr>
              <w:t>),</w:t>
            </w:r>
          </w:p>
          <w:p w14:paraId="61D426F5"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"time"</w:t>
            </w:r>
            <w:r w:rsidRPr="00887AAB">
              <w:rPr>
                <w:rFonts w:ascii="Consolas" w:eastAsia="Times New Roman" w:hAnsi="Consolas"/>
                <w:color w:val="001080"/>
                <w:sz w:val="18"/>
                <w:szCs w:val="18"/>
                <w:lang w:val="en-ID" w:eastAsia="ja-JP"/>
              </w:rPr>
              <w:t>:</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getTime</w:t>
            </w:r>
            <w:proofErr w:type="spellEnd"/>
            <w:r w:rsidRPr="00887AAB">
              <w:rPr>
                <w:rFonts w:ascii="Consolas" w:eastAsia="Times New Roman" w:hAnsi="Consolas"/>
                <w:color w:val="3B3B3B"/>
                <w:sz w:val="18"/>
                <w:szCs w:val="18"/>
                <w:lang w:val="en-ID" w:eastAsia="ja-JP"/>
              </w:rPr>
              <w:t>(</w:t>
            </w:r>
            <w:proofErr w:type="spellStart"/>
            <w:r w:rsidRPr="00887AAB">
              <w:rPr>
                <w:rFonts w:ascii="Consolas" w:eastAsia="Times New Roman" w:hAnsi="Consolas"/>
                <w:color w:val="001080"/>
                <w:sz w:val="18"/>
                <w:szCs w:val="18"/>
                <w:lang w:val="en-ID" w:eastAsia="ja-JP"/>
              </w:rPr>
              <w:t>doc</w:t>
            </w:r>
            <w:r w:rsidRPr="00887AAB">
              <w:rPr>
                <w:rFonts w:ascii="Consolas" w:eastAsia="Times New Roman" w:hAnsi="Consolas"/>
                <w:color w:val="3B3B3B"/>
                <w:sz w:val="18"/>
                <w:szCs w:val="18"/>
                <w:lang w:val="en-ID" w:eastAsia="ja-JP"/>
              </w:rPr>
              <w:t>.</w:t>
            </w:r>
            <w:r w:rsidRPr="00887AAB">
              <w:rPr>
                <w:rFonts w:ascii="Consolas" w:eastAsia="Times New Roman" w:hAnsi="Consolas"/>
                <w:color w:val="795E26"/>
                <w:sz w:val="18"/>
                <w:szCs w:val="18"/>
                <w:lang w:val="en-ID" w:eastAsia="ja-JP"/>
              </w:rPr>
              <w:t>data</w:t>
            </w:r>
            <w:proofErr w:type="spellEnd"/>
            <w:r w:rsidRPr="00887AAB">
              <w:rPr>
                <w:rFonts w:ascii="Consolas" w:eastAsia="Times New Roman" w:hAnsi="Consolas"/>
                <w:color w:val="3B3B3B"/>
                <w:sz w:val="18"/>
                <w:szCs w:val="18"/>
                <w:lang w:val="en-ID" w:eastAsia="ja-JP"/>
              </w:rPr>
              <w:t>(</w:t>
            </w:r>
            <w:proofErr w:type="gramStart"/>
            <w:r w:rsidRPr="00887AAB">
              <w:rPr>
                <w:rFonts w:ascii="Consolas" w:eastAsia="Times New Roman" w:hAnsi="Consolas"/>
                <w:color w:val="3B3B3B"/>
                <w:sz w:val="18"/>
                <w:szCs w:val="18"/>
                <w:lang w:val="en-ID" w:eastAsia="ja-JP"/>
              </w:rPr>
              <w:t>).</w:t>
            </w:r>
            <w:r w:rsidRPr="00887AAB">
              <w:rPr>
                <w:rFonts w:ascii="Consolas" w:eastAsia="Times New Roman" w:hAnsi="Consolas"/>
                <w:color w:val="001080"/>
                <w:sz w:val="18"/>
                <w:szCs w:val="18"/>
                <w:lang w:val="en-ID" w:eastAsia="ja-JP"/>
              </w:rPr>
              <w:t>timestamp</w:t>
            </w:r>
            <w:proofErr w:type="gramEnd"/>
            <w:r w:rsidRPr="00887AAB">
              <w:rPr>
                <w:rFonts w:ascii="Consolas" w:eastAsia="Times New Roman" w:hAnsi="Consolas"/>
                <w:color w:val="3B3B3B"/>
                <w:sz w:val="18"/>
                <w:szCs w:val="18"/>
                <w:lang w:val="en-ID" w:eastAsia="ja-JP"/>
              </w:rPr>
              <w:t>),</w:t>
            </w:r>
          </w:p>
          <w:p w14:paraId="22E76AFC"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w:t>
            </w:r>
          </w:p>
          <w:p w14:paraId="23000131"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F00DB"/>
                <w:sz w:val="18"/>
                <w:szCs w:val="18"/>
                <w:lang w:val="en-ID" w:eastAsia="ja-JP"/>
              </w:rPr>
              <w:t>return</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FF"/>
                <w:sz w:val="18"/>
                <w:szCs w:val="18"/>
                <w:lang w:val="en-ID" w:eastAsia="ja-JP"/>
              </w:rPr>
              <w:t>null</w:t>
            </w:r>
            <w:r w:rsidRPr="00887AAB">
              <w:rPr>
                <w:rFonts w:ascii="Consolas" w:eastAsia="Times New Roman" w:hAnsi="Consolas"/>
                <w:color w:val="3B3B3B"/>
                <w:sz w:val="18"/>
                <w:szCs w:val="18"/>
                <w:lang w:val="en-ID" w:eastAsia="ja-JP"/>
              </w:rPr>
              <w:t>;</w:t>
            </w:r>
          </w:p>
          <w:p w14:paraId="523A7EC1"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w:t>
            </w:r>
            <w:proofErr w:type="gramStart"/>
            <w:r w:rsidRPr="00887AAB">
              <w:rPr>
                <w:rFonts w:ascii="Consolas" w:eastAsia="Times New Roman" w:hAnsi="Consolas"/>
                <w:color w:val="3B3B3B"/>
                <w:sz w:val="18"/>
                <w:szCs w:val="18"/>
                <w:lang w:val="en-ID" w:eastAsia="ja-JP"/>
              </w:rPr>
              <w:t>).</w:t>
            </w:r>
            <w:r w:rsidRPr="00887AAB">
              <w:rPr>
                <w:rFonts w:ascii="Consolas" w:eastAsia="Times New Roman" w:hAnsi="Consolas"/>
                <w:color w:val="795E26"/>
                <w:sz w:val="18"/>
                <w:szCs w:val="18"/>
                <w:lang w:val="en-ID" w:eastAsia="ja-JP"/>
              </w:rPr>
              <w:t>filter</w:t>
            </w:r>
            <w:proofErr w:type="gramEnd"/>
            <w:r w:rsidRPr="00887AAB">
              <w:rPr>
                <w:rFonts w:ascii="Consolas" w:eastAsia="Times New Roman" w:hAnsi="Consolas"/>
                <w:color w:val="3B3B3B"/>
                <w:sz w:val="18"/>
                <w:szCs w:val="18"/>
                <w:lang w:val="en-ID" w:eastAsia="ja-JP"/>
              </w:rPr>
              <w:t>((</w:t>
            </w:r>
            <w:r w:rsidRPr="00887AAB">
              <w:rPr>
                <w:rFonts w:ascii="Consolas" w:eastAsia="Times New Roman" w:hAnsi="Consolas"/>
                <w:color w:val="001080"/>
                <w:sz w:val="18"/>
                <w:szCs w:val="18"/>
                <w:lang w:val="en-ID" w:eastAsia="ja-JP"/>
              </w:rPr>
              <w:t>e</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FF"/>
                <w:sz w:val="18"/>
                <w:szCs w:val="18"/>
                <w:lang w:val="en-ID" w:eastAsia="ja-JP"/>
              </w:rPr>
              <w:t>=&gt;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e</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FF"/>
                <w:sz w:val="18"/>
                <w:szCs w:val="18"/>
                <w:lang w:val="en-ID" w:eastAsia="ja-JP"/>
              </w:rPr>
              <w:t>null</w:t>
            </w:r>
            <w:r w:rsidRPr="00887AAB">
              <w:rPr>
                <w:rFonts w:ascii="Consolas" w:eastAsia="Times New Roman" w:hAnsi="Consolas"/>
                <w:color w:val="3B3B3B"/>
                <w:sz w:val="18"/>
                <w:szCs w:val="18"/>
                <w:lang w:val="en-ID" w:eastAsia="ja-JP"/>
              </w:rPr>
              <w:t>);</w:t>
            </w:r>
          </w:p>
          <w:p w14:paraId="291D96AB"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F00DB"/>
                <w:sz w:val="18"/>
                <w:szCs w:val="18"/>
                <w:lang w:val="en-ID" w:eastAsia="ja-JP"/>
              </w:rPr>
              <w:t>return</w:t>
            </w:r>
            <w:r w:rsidRPr="00887AAB">
              <w:rPr>
                <w:rFonts w:ascii="Consolas" w:eastAsia="Times New Roman" w:hAnsi="Consolas"/>
                <w:color w:val="3B3B3B"/>
                <w:sz w:val="18"/>
                <w:szCs w:val="18"/>
                <w:lang w:val="en-ID" w:eastAsia="ja-JP"/>
              </w:rPr>
              <w:t xml:space="preserve"> </w:t>
            </w:r>
            <w:proofErr w:type="spellStart"/>
            <w:proofErr w:type="gramStart"/>
            <w:r w:rsidRPr="00887AAB">
              <w:rPr>
                <w:rFonts w:ascii="Consolas" w:eastAsia="Times New Roman" w:hAnsi="Consolas"/>
                <w:color w:val="0070C1"/>
                <w:sz w:val="18"/>
                <w:szCs w:val="18"/>
                <w:lang w:val="en-ID" w:eastAsia="ja-JP"/>
              </w:rPr>
              <w:t>data</w:t>
            </w:r>
            <w:r w:rsidRPr="00887AAB">
              <w:rPr>
                <w:rFonts w:ascii="Consolas" w:eastAsia="Times New Roman" w:hAnsi="Consolas"/>
                <w:color w:val="3B3B3B"/>
                <w:sz w:val="18"/>
                <w:szCs w:val="18"/>
                <w:lang w:val="en-ID" w:eastAsia="ja-JP"/>
              </w:rPr>
              <w:t>.</w:t>
            </w:r>
            <w:r w:rsidRPr="00887AAB">
              <w:rPr>
                <w:rFonts w:ascii="Consolas" w:eastAsia="Times New Roman" w:hAnsi="Consolas"/>
                <w:color w:val="795E26"/>
                <w:sz w:val="18"/>
                <w:szCs w:val="18"/>
                <w:lang w:val="en-ID" w:eastAsia="ja-JP"/>
              </w:rPr>
              <w:t>reverse</w:t>
            </w:r>
            <w:proofErr w:type="spellEnd"/>
            <w:proofErr w:type="gramEnd"/>
            <w:r w:rsidRPr="00887AAB">
              <w:rPr>
                <w:rFonts w:ascii="Consolas" w:eastAsia="Times New Roman" w:hAnsi="Consolas"/>
                <w:color w:val="3B3B3B"/>
                <w:sz w:val="18"/>
                <w:szCs w:val="18"/>
                <w:lang w:val="en-ID" w:eastAsia="ja-JP"/>
              </w:rPr>
              <w:t>();</w:t>
            </w:r>
          </w:p>
          <w:p w14:paraId="6F29EED1"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w:t>
            </w:r>
          </w:p>
          <w:p w14:paraId="36BBB9D1"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5AD4645C"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proofErr w:type="gramStart"/>
            <w:r w:rsidRPr="00887AAB">
              <w:rPr>
                <w:rFonts w:ascii="Consolas" w:eastAsia="Times New Roman" w:hAnsi="Consolas"/>
                <w:color w:val="795E26"/>
                <w:sz w:val="18"/>
                <w:szCs w:val="18"/>
                <w:lang w:val="en-ID" w:eastAsia="ja-JP"/>
              </w:rPr>
              <w:t>useEffect</w:t>
            </w:r>
            <w:proofErr w:type="spellEnd"/>
            <w:r w:rsidRPr="00887AAB">
              <w:rPr>
                <w:rFonts w:ascii="Consolas" w:eastAsia="Times New Roman" w:hAnsi="Consolas"/>
                <w:color w:val="3B3B3B"/>
                <w:sz w:val="18"/>
                <w:szCs w:val="18"/>
                <w:lang w:val="en-ID" w:eastAsia="ja-JP"/>
              </w:rPr>
              <w:t>(</w:t>
            </w:r>
            <w:proofErr w:type="gram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FF"/>
                <w:sz w:val="18"/>
                <w:szCs w:val="18"/>
                <w:lang w:val="en-ID" w:eastAsia="ja-JP"/>
              </w:rPr>
              <w:t>=&gt;</w:t>
            </w:r>
            <w:r w:rsidRPr="00887AAB">
              <w:rPr>
                <w:rFonts w:ascii="Consolas" w:eastAsia="Times New Roman" w:hAnsi="Consolas"/>
                <w:color w:val="3B3B3B"/>
                <w:sz w:val="18"/>
                <w:szCs w:val="18"/>
                <w:lang w:val="en-ID" w:eastAsia="ja-JP"/>
              </w:rPr>
              <w:t xml:space="preserve"> {</w:t>
            </w:r>
          </w:p>
          <w:p w14:paraId="211B0AAB"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proofErr w:type="gramStart"/>
            <w:r w:rsidRPr="00887AAB">
              <w:rPr>
                <w:rFonts w:ascii="Consolas" w:eastAsia="Times New Roman" w:hAnsi="Consolas"/>
                <w:color w:val="795E26"/>
                <w:sz w:val="18"/>
                <w:szCs w:val="18"/>
                <w:lang w:val="en-ID" w:eastAsia="ja-JP"/>
              </w:rPr>
              <w:t>loadData</w:t>
            </w:r>
            <w:proofErr w:type="spellEnd"/>
            <w:r w:rsidRPr="00887AAB">
              <w:rPr>
                <w:rFonts w:ascii="Consolas" w:eastAsia="Times New Roman" w:hAnsi="Consolas"/>
                <w:color w:val="3B3B3B"/>
                <w:sz w:val="18"/>
                <w:szCs w:val="18"/>
                <w:lang w:val="en-ID" w:eastAsia="ja-JP"/>
              </w:rPr>
              <w:t>(</w:t>
            </w:r>
            <w:proofErr w:type="gramEnd"/>
            <w:r w:rsidRPr="00887AAB">
              <w:rPr>
                <w:rFonts w:ascii="Consolas" w:eastAsia="Times New Roman" w:hAnsi="Consolas"/>
                <w:color w:val="3B3B3B"/>
                <w:sz w:val="18"/>
                <w:szCs w:val="18"/>
                <w:lang w:val="en-ID" w:eastAsia="ja-JP"/>
              </w:rPr>
              <w:t>);</w:t>
            </w:r>
          </w:p>
          <w:p w14:paraId="25751585"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 [])</w:t>
            </w:r>
          </w:p>
          <w:p w14:paraId="17C7492A"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534E8C6D"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F00DB"/>
                <w:sz w:val="18"/>
                <w:szCs w:val="18"/>
                <w:lang w:val="en-ID" w:eastAsia="ja-JP"/>
              </w:rPr>
              <w:t>return</w:t>
            </w:r>
            <w:r w:rsidRPr="00887AAB">
              <w:rPr>
                <w:rFonts w:ascii="Consolas" w:eastAsia="Times New Roman" w:hAnsi="Consolas"/>
                <w:color w:val="3B3B3B"/>
                <w:sz w:val="18"/>
                <w:szCs w:val="18"/>
                <w:lang w:val="en-ID" w:eastAsia="ja-JP"/>
              </w:rPr>
              <w:t xml:space="preserve"> (</w:t>
            </w:r>
          </w:p>
          <w:p w14:paraId="076E05F8"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w:t>
            </w:r>
            <w:proofErr w:type="spellStart"/>
            <w:r w:rsidRPr="00887AAB">
              <w:rPr>
                <w:rFonts w:ascii="Consolas" w:eastAsia="Times New Roman" w:hAnsi="Consolas"/>
                <w:color w:val="267F99"/>
                <w:sz w:val="18"/>
                <w:szCs w:val="18"/>
                <w:lang w:val="en-ID" w:eastAsia="ja-JP"/>
              </w:rPr>
              <w:t>ResponsiveContainer</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width</w:t>
            </w:r>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"99%"</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height</w:t>
            </w:r>
            <w:proofErr w:type="gramStart"/>
            <w:r w:rsidRPr="00887AAB">
              <w:rPr>
                <w:rFonts w:ascii="Consolas" w:eastAsia="Times New Roman" w:hAnsi="Consolas"/>
                <w:color w:val="000000"/>
                <w:sz w:val="18"/>
                <w:szCs w:val="18"/>
                <w:lang w:val="en-ID" w:eastAsia="ja-JP"/>
              </w:rPr>
              <w:t>=</w:t>
            </w:r>
            <w:r w:rsidRPr="00887AAB">
              <w:rPr>
                <w:rFonts w:ascii="Consolas" w:eastAsia="Times New Roman" w:hAnsi="Consolas"/>
                <w:color w:val="0000FF"/>
                <w:sz w:val="18"/>
                <w:szCs w:val="18"/>
                <w:lang w:val="en-ID" w:eastAsia="ja-JP"/>
              </w:rPr>
              <w:t>{</w:t>
            </w:r>
            <w:proofErr w:type="gramEnd"/>
            <w:r w:rsidRPr="00887AAB">
              <w:rPr>
                <w:rFonts w:ascii="Consolas" w:eastAsia="Times New Roman" w:hAnsi="Consolas"/>
                <w:color w:val="098658"/>
                <w:sz w:val="18"/>
                <w:szCs w:val="18"/>
                <w:lang w:val="en-ID" w:eastAsia="ja-JP"/>
              </w:rPr>
              <w:t>200</w:t>
            </w:r>
            <w:r w:rsidRPr="00887AAB">
              <w:rPr>
                <w:rFonts w:ascii="Consolas" w:eastAsia="Times New Roman" w:hAnsi="Consolas"/>
                <w:color w:val="0000FF"/>
                <w:sz w:val="18"/>
                <w:szCs w:val="18"/>
                <w:lang w:val="en-ID" w:eastAsia="ja-JP"/>
              </w:rPr>
              <w:t>}</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className</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"mx-auto"</w:t>
            </w:r>
            <w:r w:rsidRPr="00887AAB">
              <w:rPr>
                <w:rFonts w:ascii="Consolas" w:eastAsia="Times New Roman" w:hAnsi="Consolas"/>
                <w:color w:val="800000"/>
                <w:sz w:val="18"/>
                <w:szCs w:val="18"/>
                <w:lang w:val="en-ID" w:eastAsia="ja-JP"/>
              </w:rPr>
              <w:t>&gt;</w:t>
            </w:r>
          </w:p>
          <w:p w14:paraId="22E7C2CD"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w:t>
            </w:r>
            <w:proofErr w:type="spellStart"/>
            <w:r w:rsidRPr="00887AAB">
              <w:rPr>
                <w:rFonts w:ascii="Consolas" w:eastAsia="Times New Roman" w:hAnsi="Consolas"/>
                <w:color w:val="267F99"/>
                <w:sz w:val="18"/>
                <w:szCs w:val="18"/>
                <w:lang w:val="en-ID" w:eastAsia="ja-JP"/>
              </w:rPr>
              <w:t>LineChart</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data</w:t>
            </w:r>
            <w:r w:rsidRPr="00887AAB">
              <w:rPr>
                <w:rFonts w:ascii="Consolas" w:eastAsia="Times New Roman" w:hAnsi="Consolas"/>
                <w:color w:val="000000"/>
                <w:sz w:val="18"/>
                <w:szCs w:val="18"/>
                <w:lang w:val="en-ID" w:eastAsia="ja-JP"/>
              </w:rPr>
              <w:t>=</w:t>
            </w:r>
            <w:r w:rsidRPr="00887AAB">
              <w:rPr>
                <w:rFonts w:ascii="Consolas" w:eastAsia="Times New Roman" w:hAnsi="Consolas"/>
                <w:color w:val="0000FF"/>
                <w:sz w:val="18"/>
                <w:szCs w:val="18"/>
                <w:lang w:val="en-ID" w:eastAsia="ja-JP"/>
              </w:rPr>
              <w:t>{</w:t>
            </w:r>
            <w:proofErr w:type="spellStart"/>
            <w:proofErr w:type="gramStart"/>
            <w:r w:rsidRPr="00887AAB">
              <w:rPr>
                <w:rFonts w:ascii="Consolas" w:eastAsia="Times New Roman" w:hAnsi="Consolas"/>
                <w:color w:val="795E26"/>
                <w:sz w:val="18"/>
                <w:szCs w:val="18"/>
                <w:lang w:val="en-ID" w:eastAsia="ja-JP"/>
              </w:rPr>
              <w:t>getData</w:t>
            </w:r>
            <w:proofErr w:type="spellEnd"/>
            <w:r w:rsidRPr="00887AAB">
              <w:rPr>
                <w:rFonts w:ascii="Consolas" w:eastAsia="Times New Roman" w:hAnsi="Consolas"/>
                <w:color w:val="000000"/>
                <w:sz w:val="18"/>
                <w:szCs w:val="18"/>
                <w:lang w:val="en-ID" w:eastAsia="ja-JP"/>
              </w:rPr>
              <w:t>(</w:t>
            </w:r>
            <w:proofErr w:type="gramEnd"/>
            <w:r w:rsidRPr="00887AAB">
              <w:rPr>
                <w:rFonts w:ascii="Consolas" w:eastAsia="Times New Roman" w:hAnsi="Consolas"/>
                <w:color w:val="000000"/>
                <w:sz w:val="18"/>
                <w:szCs w:val="18"/>
                <w:lang w:val="en-ID" w:eastAsia="ja-JP"/>
              </w:rPr>
              <w:t>)</w:t>
            </w:r>
            <w:r w:rsidRPr="00887AAB">
              <w:rPr>
                <w:rFonts w:ascii="Consolas" w:eastAsia="Times New Roman" w:hAnsi="Consolas"/>
                <w:color w:val="0000FF"/>
                <w:sz w:val="18"/>
                <w:szCs w:val="18"/>
                <w:lang w:val="en-ID" w:eastAsia="ja-JP"/>
              </w:rPr>
              <w:t>}</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syncId</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0000FF"/>
                <w:sz w:val="18"/>
                <w:szCs w:val="18"/>
                <w:lang w:val="en-ID" w:eastAsia="ja-JP"/>
              </w:rPr>
              <w:t>{</w:t>
            </w:r>
            <w:r w:rsidRPr="00887AAB">
              <w:rPr>
                <w:rFonts w:ascii="Consolas" w:eastAsia="Times New Roman" w:hAnsi="Consolas"/>
                <w:color w:val="A31515"/>
                <w:sz w:val="18"/>
                <w:szCs w:val="18"/>
                <w:lang w:val="en-ID" w:eastAsia="ja-JP"/>
              </w:rPr>
              <w:t>"</w:t>
            </w:r>
            <w:proofErr w:type="spellStart"/>
            <w:r w:rsidRPr="00887AAB">
              <w:rPr>
                <w:rFonts w:ascii="Consolas" w:eastAsia="Times New Roman" w:hAnsi="Consolas"/>
                <w:color w:val="A31515"/>
                <w:sz w:val="18"/>
                <w:szCs w:val="18"/>
                <w:lang w:val="en-ID" w:eastAsia="ja-JP"/>
              </w:rPr>
              <w:t>dht</w:t>
            </w:r>
            <w:proofErr w:type="spellEnd"/>
            <w:r w:rsidRPr="00887AAB">
              <w:rPr>
                <w:rFonts w:ascii="Consolas" w:eastAsia="Times New Roman" w:hAnsi="Consolas"/>
                <w:color w:val="A31515"/>
                <w:sz w:val="18"/>
                <w:szCs w:val="18"/>
                <w:lang w:val="en-ID" w:eastAsia="ja-JP"/>
              </w:rPr>
              <w:t>-records"</w:t>
            </w:r>
            <w:r w:rsidRPr="00887AAB">
              <w:rPr>
                <w:rFonts w:ascii="Consolas" w:eastAsia="Times New Roman" w:hAnsi="Consolas"/>
                <w:color w:val="0000FF"/>
                <w:sz w:val="18"/>
                <w:szCs w:val="18"/>
                <w:lang w:val="en-ID" w:eastAsia="ja-JP"/>
              </w:rPr>
              <w:t>}</w:t>
            </w:r>
          </w:p>
          <w:p w14:paraId="302905CB"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margin</w:t>
            </w:r>
            <w:proofErr w:type="gramStart"/>
            <w:r w:rsidRPr="00887AAB">
              <w:rPr>
                <w:rFonts w:ascii="Consolas" w:eastAsia="Times New Roman" w:hAnsi="Consolas"/>
                <w:color w:val="000000"/>
                <w:sz w:val="18"/>
                <w:szCs w:val="18"/>
                <w:lang w:val="en-ID" w:eastAsia="ja-JP"/>
              </w:rPr>
              <w:t>=</w:t>
            </w:r>
            <w:r w:rsidRPr="00887AAB">
              <w:rPr>
                <w:rFonts w:ascii="Consolas" w:eastAsia="Times New Roman" w:hAnsi="Consolas"/>
                <w:color w:val="0000FF"/>
                <w:sz w:val="18"/>
                <w:szCs w:val="18"/>
                <w:lang w:val="en-ID" w:eastAsia="ja-JP"/>
              </w:rPr>
              <w:t>{</w:t>
            </w:r>
            <w:proofErr w:type="gramEnd"/>
            <w:r w:rsidRPr="00887AAB">
              <w:rPr>
                <w:rFonts w:ascii="Consolas" w:eastAsia="Times New Roman" w:hAnsi="Consolas"/>
                <w:color w:val="000000"/>
                <w:sz w:val="18"/>
                <w:szCs w:val="18"/>
                <w:lang w:val="en-ID" w:eastAsia="ja-JP"/>
              </w:rPr>
              <w:t xml:space="preserve">{ </w:t>
            </w:r>
            <w:r w:rsidRPr="00887AAB">
              <w:rPr>
                <w:rFonts w:ascii="Consolas" w:eastAsia="Times New Roman" w:hAnsi="Consolas"/>
                <w:color w:val="001080"/>
                <w:sz w:val="18"/>
                <w:szCs w:val="18"/>
                <w:lang w:val="en-ID" w:eastAsia="ja-JP"/>
              </w:rPr>
              <w:t>top:</w:t>
            </w:r>
            <w:r w:rsidRPr="00887AAB">
              <w:rPr>
                <w:rFonts w:ascii="Consolas" w:eastAsia="Times New Roman" w:hAnsi="Consolas"/>
                <w:color w:val="000000"/>
                <w:sz w:val="18"/>
                <w:szCs w:val="18"/>
                <w:lang w:val="en-ID" w:eastAsia="ja-JP"/>
              </w:rPr>
              <w:t xml:space="preserve"> </w:t>
            </w:r>
            <w:r w:rsidRPr="00887AAB">
              <w:rPr>
                <w:rFonts w:ascii="Consolas" w:eastAsia="Times New Roman" w:hAnsi="Consolas"/>
                <w:color w:val="098658"/>
                <w:sz w:val="18"/>
                <w:szCs w:val="18"/>
                <w:lang w:val="en-ID" w:eastAsia="ja-JP"/>
              </w:rPr>
              <w:t>5</w:t>
            </w:r>
            <w:r w:rsidRPr="00887AAB">
              <w:rPr>
                <w:rFonts w:ascii="Consolas" w:eastAsia="Times New Roman" w:hAnsi="Consolas"/>
                <w:color w:val="000000"/>
                <w:sz w:val="18"/>
                <w:szCs w:val="18"/>
                <w:lang w:val="en-ID" w:eastAsia="ja-JP"/>
              </w:rPr>
              <w:t xml:space="preserve">, </w:t>
            </w:r>
            <w:r w:rsidRPr="00887AAB">
              <w:rPr>
                <w:rFonts w:ascii="Consolas" w:eastAsia="Times New Roman" w:hAnsi="Consolas"/>
                <w:color w:val="001080"/>
                <w:sz w:val="18"/>
                <w:szCs w:val="18"/>
                <w:lang w:val="en-ID" w:eastAsia="ja-JP"/>
              </w:rPr>
              <w:t>right:</w:t>
            </w:r>
            <w:r w:rsidRPr="00887AAB">
              <w:rPr>
                <w:rFonts w:ascii="Consolas" w:eastAsia="Times New Roman" w:hAnsi="Consolas"/>
                <w:color w:val="000000"/>
                <w:sz w:val="18"/>
                <w:szCs w:val="18"/>
                <w:lang w:val="en-ID" w:eastAsia="ja-JP"/>
              </w:rPr>
              <w:t xml:space="preserve"> </w:t>
            </w:r>
            <w:r w:rsidRPr="00887AAB">
              <w:rPr>
                <w:rFonts w:ascii="Consolas" w:eastAsia="Times New Roman" w:hAnsi="Consolas"/>
                <w:color w:val="098658"/>
                <w:sz w:val="18"/>
                <w:szCs w:val="18"/>
                <w:lang w:val="en-ID" w:eastAsia="ja-JP"/>
              </w:rPr>
              <w:t>10</w:t>
            </w:r>
            <w:r w:rsidRPr="00887AAB">
              <w:rPr>
                <w:rFonts w:ascii="Consolas" w:eastAsia="Times New Roman" w:hAnsi="Consolas"/>
                <w:color w:val="000000"/>
                <w:sz w:val="18"/>
                <w:szCs w:val="18"/>
                <w:lang w:val="en-ID" w:eastAsia="ja-JP"/>
              </w:rPr>
              <w:t xml:space="preserve">, </w:t>
            </w:r>
            <w:r w:rsidRPr="00887AAB">
              <w:rPr>
                <w:rFonts w:ascii="Consolas" w:eastAsia="Times New Roman" w:hAnsi="Consolas"/>
                <w:color w:val="001080"/>
                <w:sz w:val="18"/>
                <w:szCs w:val="18"/>
                <w:lang w:val="en-ID" w:eastAsia="ja-JP"/>
              </w:rPr>
              <w:t>left:</w:t>
            </w:r>
            <w:r w:rsidRPr="00887AAB">
              <w:rPr>
                <w:rFonts w:ascii="Consolas" w:eastAsia="Times New Roman" w:hAnsi="Consolas"/>
                <w:color w:val="000000"/>
                <w:sz w:val="18"/>
                <w:szCs w:val="18"/>
                <w:lang w:val="en-ID" w:eastAsia="ja-JP"/>
              </w:rPr>
              <w:t xml:space="preserve"> </w:t>
            </w:r>
            <w:r w:rsidRPr="00887AAB">
              <w:rPr>
                <w:rFonts w:ascii="Consolas" w:eastAsia="Times New Roman" w:hAnsi="Consolas"/>
                <w:color w:val="098658"/>
                <w:sz w:val="18"/>
                <w:szCs w:val="18"/>
                <w:lang w:val="en-ID" w:eastAsia="ja-JP"/>
              </w:rPr>
              <w:t>5</w:t>
            </w:r>
            <w:r w:rsidRPr="00887AAB">
              <w:rPr>
                <w:rFonts w:ascii="Consolas" w:eastAsia="Times New Roman" w:hAnsi="Consolas"/>
                <w:color w:val="000000"/>
                <w:sz w:val="18"/>
                <w:szCs w:val="18"/>
                <w:lang w:val="en-ID" w:eastAsia="ja-JP"/>
              </w:rPr>
              <w:t xml:space="preserve">, </w:t>
            </w:r>
            <w:r w:rsidRPr="00887AAB">
              <w:rPr>
                <w:rFonts w:ascii="Consolas" w:eastAsia="Times New Roman" w:hAnsi="Consolas"/>
                <w:color w:val="001080"/>
                <w:sz w:val="18"/>
                <w:szCs w:val="18"/>
                <w:lang w:val="en-ID" w:eastAsia="ja-JP"/>
              </w:rPr>
              <w:t>bottom:</w:t>
            </w:r>
            <w:r w:rsidRPr="00887AAB">
              <w:rPr>
                <w:rFonts w:ascii="Consolas" w:eastAsia="Times New Roman" w:hAnsi="Consolas"/>
                <w:color w:val="000000"/>
                <w:sz w:val="18"/>
                <w:szCs w:val="18"/>
                <w:lang w:val="en-ID" w:eastAsia="ja-JP"/>
              </w:rPr>
              <w:t xml:space="preserve"> </w:t>
            </w:r>
            <w:r w:rsidRPr="00887AAB">
              <w:rPr>
                <w:rFonts w:ascii="Consolas" w:eastAsia="Times New Roman" w:hAnsi="Consolas"/>
                <w:color w:val="098658"/>
                <w:sz w:val="18"/>
                <w:szCs w:val="18"/>
                <w:lang w:val="en-ID" w:eastAsia="ja-JP"/>
              </w:rPr>
              <w:t>5</w:t>
            </w:r>
            <w:r w:rsidRPr="00887AAB">
              <w:rPr>
                <w:rFonts w:ascii="Consolas" w:eastAsia="Times New Roman" w:hAnsi="Consolas"/>
                <w:color w:val="000000"/>
                <w:sz w:val="18"/>
                <w:szCs w:val="18"/>
                <w:lang w:val="en-ID" w:eastAsia="ja-JP"/>
              </w:rPr>
              <w:t xml:space="preserve"> }</w:t>
            </w:r>
            <w:r w:rsidRPr="00887AAB">
              <w:rPr>
                <w:rFonts w:ascii="Consolas" w:eastAsia="Times New Roman" w:hAnsi="Consolas"/>
                <w:color w:val="0000FF"/>
                <w:sz w:val="18"/>
                <w:szCs w:val="18"/>
                <w:lang w:val="en-ID" w:eastAsia="ja-JP"/>
              </w:rPr>
              <w:t>}</w:t>
            </w:r>
            <w:r w:rsidRPr="00887AAB">
              <w:rPr>
                <w:rFonts w:ascii="Consolas" w:eastAsia="Times New Roman" w:hAnsi="Consolas"/>
                <w:color w:val="800000"/>
                <w:sz w:val="18"/>
                <w:szCs w:val="18"/>
                <w:lang w:val="en-ID" w:eastAsia="ja-JP"/>
              </w:rPr>
              <w:t>&gt;</w:t>
            </w:r>
          </w:p>
          <w:p w14:paraId="30D015FD"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w:t>
            </w:r>
            <w:proofErr w:type="spellStart"/>
            <w:r w:rsidRPr="00887AAB">
              <w:rPr>
                <w:rFonts w:ascii="Consolas" w:eastAsia="Times New Roman" w:hAnsi="Consolas"/>
                <w:color w:val="267F99"/>
                <w:sz w:val="18"/>
                <w:szCs w:val="18"/>
                <w:lang w:val="en-ID" w:eastAsia="ja-JP"/>
              </w:rPr>
              <w:t>CartesianGrid</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strokeDasharray</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"3 3"</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/&gt;</w:t>
            </w:r>
          </w:p>
          <w:p w14:paraId="39E84B33"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w:t>
            </w:r>
            <w:proofErr w:type="spellStart"/>
            <w:r w:rsidRPr="00887AAB">
              <w:rPr>
                <w:rFonts w:ascii="Consolas" w:eastAsia="Times New Roman" w:hAnsi="Consolas"/>
                <w:color w:val="267F99"/>
                <w:sz w:val="18"/>
                <w:szCs w:val="18"/>
                <w:lang w:val="en-ID" w:eastAsia="ja-JP"/>
              </w:rPr>
              <w:t>XAxis</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dataKey</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"time"</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/&gt;</w:t>
            </w:r>
          </w:p>
          <w:p w14:paraId="1F99B786"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w:t>
            </w:r>
            <w:proofErr w:type="spellStart"/>
            <w:r w:rsidRPr="00887AAB">
              <w:rPr>
                <w:rFonts w:ascii="Consolas" w:eastAsia="Times New Roman" w:hAnsi="Consolas"/>
                <w:color w:val="267F99"/>
                <w:sz w:val="18"/>
                <w:szCs w:val="18"/>
                <w:lang w:val="en-ID" w:eastAsia="ja-JP"/>
              </w:rPr>
              <w:t>YAxis</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width</w:t>
            </w:r>
            <w:proofErr w:type="gramStart"/>
            <w:r w:rsidRPr="00887AAB">
              <w:rPr>
                <w:rFonts w:ascii="Consolas" w:eastAsia="Times New Roman" w:hAnsi="Consolas"/>
                <w:color w:val="000000"/>
                <w:sz w:val="18"/>
                <w:szCs w:val="18"/>
                <w:lang w:val="en-ID" w:eastAsia="ja-JP"/>
              </w:rPr>
              <w:t>=</w:t>
            </w:r>
            <w:r w:rsidRPr="00887AAB">
              <w:rPr>
                <w:rFonts w:ascii="Consolas" w:eastAsia="Times New Roman" w:hAnsi="Consolas"/>
                <w:color w:val="0000FF"/>
                <w:sz w:val="18"/>
                <w:szCs w:val="18"/>
                <w:lang w:val="en-ID" w:eastAsia="ja-JP"/>
              </w:rPr>
              <w:t>{</w:t>
            </w:r>
            <w:proofErr w:type="gramEnd"/>
            <w:r w:rsidRPr="00887AAB">
              <w:rPr>
                <w:rFonts w:ascii="Consolas" w:eastAsia="Times New Roman" w:hAnsi="Consolas"/>
                <w:color w:val="098658"/>
                <w:sz w:val="18"/>
                <w:szCs w:val="18"/>
                <w:lang w:val="en-ID" w:eastAsia="ja-JP"/>
              </w:rPr>
              <w:t>20</w:t>
            </w:r>
            <w:r w:rsidRPr="00887AAB">
              <w:rPr>
                <w:rFonts w:ascii="Consolas" w:eastAsia="Times New Roman" w:hAnsi="Consolas"/>
                <w:color w:val="0000FF"/>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/&gt;</w:t>
            </w:r>
          </w:p>
          <w:p w14:paraId="67225AE8"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w:t>
            </w:r>
            <w:r w:rsidRPr="00887AAB">
              <w:rPr>
                <w:rFonts w:ascii="Consolas" w:eastAsia="Times New Roman" w:hAnsi="Consolas"/>
                <w:color w:val="267F99"/>
                <w:sz w:val="18"/>
                <w:szCs w:val="18"/>
                <w:lang w:val="en-ID" w:eastAsia="ja-JP"/>
              </w:rPr>
              <w:t>Tooltip</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/&gt;</w:t>
            </w:r>
          </w:p>
          <w:p w14:paraId="2C065E35"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w:t>
            </w:r>
            <w:r w:rsidRPr="00887AAB">
              <w:rPr>
                <w:rFonts w:ascii="Consolas" w:eastAsia="Times New Roman" w:hAnsi="Consolas"/>
                <w:color w:val="267F99"/>
                <w:sz w:val="18"/>
                <w:szCs w:val="18"/>
                <w:lang w:val="en-ID" w:eastAsia="ja-JP"/>
              </w:rPr>
              <w:t>Legend</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/&gt;</w:t>
            </w:r>
          </w:p>
          <w:p w14:paraId="0B58EEA0"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w:t>
            </w:r>
            <w:r w:rsidRPr="00887AAB">
              <w:rPr>
                <w:rFonts w:ascii="Consolas" w:eastAsia="Times New Roman" w:hAnsi="Consolas"/>
                <w:color w:val="267F99"/>
                <w:sz w:val="18"/>
                <w:szCs w:val="18"/>
                <w:lang w:val="en-ID" w:eastAsia="ja-JP"/>
              </w:rPr>
              <w:t>Line</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name</w:t>
            </w:r>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"DHT"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type</w:t>
            </w:r>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"monotone"</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dataKey</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w:t>
            </w:r>
            <w:proofErr w:type="spellStart"/>
            <w:r w:rsidRPr="00887AAB">
              <w:rPr>
                <w:rFonts w:ascii="Consolas" w:eastAsia="Times New Roman" w:hAnsi="Consolas"/>
                <w:color w:val="A31515"/>
                <w:sz w:val="18"/>
                <w:szCs w:val="18"/>
                <w:lang w:val="en-ID" w:eastAsia="ja-JP"/>
              </w:rPr>
              <w:t>dht</w:t>
            </w:r>
            <w:proofErr w:type="spellEnd"/>
            <w:r w:rsidRPr="00887AAB">
              <w:rPr>
                <w:rFonts w:ascii="Consolas" w:eastAsia="Times New Roman" w:hAnsi="Consolas"/>
                <w:color w:val="A31515"/>
                <w:sz w:val="18"/>
                <w:szCs w:val="18"/>
                <w:lang w:val="en-ID" w:eastAsia="ja-JP"/>
              </w:rPr>
              <w:t>"</w:t>
            </w:r>
          </w:p>
          <w:p w14:paraId="6DC71BA8"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stroke</w:t>
            </w:r>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"#724892"</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legendType</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'none'</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hide</w:t>
            </w:r>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'true'</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/&gt;</w:t>
            </w:r>
          </w:p>
          <w:p w14:paraId="0A7CEA54"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w:t>
            </w:r>
            <w:r w:rsidRPr="00887AAB">
              <w:rPr>
                <w:rFonts w:ascii="Consolas" w:eastAsia="Times New Roman" w:hAnsi="Consolas"/>
                <w:color w:val="267F99"/>
                <w:sz w:val="18"/>
                <w:szCs w:val="18"/>
                <w:lang w:val="en-ID" w:eastAsia="ja-JP"/>
              </w:rPr>
              <w:t>Line</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name</w:t>
            </w:r>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"Date"</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type</w:t>
            </w:r>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"monotone"</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dataKey</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"date"</w:t>
            </w:r>
          </w:p>
          <w:p w14:paraId="75365A60"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stroke</w:t>
            </w:r>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"#d66884"</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legendType</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'none'</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hide</w:t>
            </w:r>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'true'</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/&gt;</w:t>
            </w:r>
          </w:p>
          <w:p w14:paraId="4136081D"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w:t>
            </w:r>
            <w:r w:rsidRPr="00887AAB">
              <w:rPr>
                <w:rFonts w:ascii="Consolas" w:eastAsia="Times New Roman" w:hAnsi="Consolas"/>
                <w:color w:val="267F99"/>
                <w:sz w:val="18"/>
                <w:szCs w:val="18"/>
                <w:lang w:val="en-ID" w:eastAsia="ja-JP"/>
              </w:rPr>
              <w:t>Line</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name</w:t>
            </w:r>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"Humidity"</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type</w:t>
            </w:r>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"monotone"</w:t>
            </w:r>
          </w:p>
          <w:p w14:paraId="50E22876"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dataKey</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"humidity"</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stroke</w:t>
            </w:r>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"#8884d8"</w:t>
            </w:r>
          </w:p>
          <w:p w14:paraId="0F370E3D"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unit</w:t>
            </w:r>
            <w:proofErr w:type="gramStart"/>
            <w:r w:rsidRPr="00887AAB">
              <w:rPr>
                <w:rFonts w:ascii="Consolas" w:eastAsia="Times New Roman" w:hAnsi="Consolas"/>
                <w:color w:val="000000"/>
                <w:sz w:val="18"/>
                <w:szCs w:val="18"/>
                <w:lang w:val="en-ID" w:eastAsia="ja-JP"/>
              </w:rPr>
              <w:t>=</w:t>
            </w:r>
            <w:r w:rsidRPr="00887AAB">
              <w:rPr>
                <w:rFonts w:ascii="Consolas" w:eastAsia="Times New Roman" w:hAnsi="Consolas"/>
                <w:color w:val="0000FF"/>
                <w:sz w:val="18"/>
                <w:szCs w:val="18"/>
                <w:lang w:val="en-ID" w:eastAsia="ja-JP"/>
              </w:rPr>
              <w:t>{</w:t>
            </w:r>
            <w:proofErr w:type="spellStart"/>
            <w:proofErr w:type="gramEnd"/>
            <w:r w:rsidRPr="00887AAB">
              <w:rPr>
                <w:rFonts w:ascii="Consolas" w:eastAsia="Times New Roman" w:hAnsi="Consolas"/>
                <w:color w:val="0070C1"/>
                <w:sz w:val="18"/>
                <w:szCs w:val="18"/>
                <w:lang w:val="en-ID" w:eastAsia="ja-JP"/>
              </w:rPr>
              <w:t>Units</w:t>
            </w:r>
            <w:r w:rsidRPr="00887AAB">
              <w:rPr>
                <w:rFonts w:ascii="Consolas" w:eastAsia="Times New Roman" w:hAnsi="Consolas"/>
                <w:color w:val="000000"/>
                <w:sz w:val="18"/>
                <w:szCs w:val="18"/>
                <w:lang w:val="en-ID" w:eastAsia="ja-JP"/>
              </w:rPr>
              <w:t>.</w:t>
            </w:r>
            <w:r w:rsidRPr="00887AAB">
              <w:rPr>
                <w:rFonts w:ascii="Consolas" w:eastAsia="Times New Roman" w:hAnsi="Consolas"/>
                <w:color w:val="001080"/>
                <w:sz w:val="18"/>
                <w:szCs w:val="18"/>
                <w:lang w:val="en-ID" w:eastAsia="ja-JP"/>
              </w:rPr>
              <w:t>HUMIDITY</w:t>
            </w:r>
            <w:proofErr w:type="spellEnd"/>
            <w:r w:rsidRPr="00887AAB">
              <w:rPr>
                <w:rFonts w:ascii="Consolas" w:eastAsia="Times New Roman" w:hAnsi="Consolas"/>
                <w:color w:val="0000FF"/>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/&gt;</w:t>
            </w:r>
          </w:p>
          <w:p w14:paraId="4E29E5B1"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w:t>
            </w:r>
            <w:r w:rsidRPr="00887AAB">
              <w:rPr>
                <w:rFonts w:ascii="Consolas" w:eastAsia="Times New Roman" w:hAnsi="Consolas"/>
                <w:color w:val="267F99"/>
                <w:sz w:val="18"/>
                <w:szCs w:val="18"/>
                <w:lang w:val="en-ID" w:eastAsia="ja-JP"/>
              </w:rPr>
              <w:t>Line</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name</w:t>
            </w:r>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"Temperature"</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type</w:t>
            </w:r>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"monotone"</w:t>
            </w:r>
          </w:p>
          <w:p w14:paraId="385DA599"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dataKey</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"temperature"</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stroke</w:t>
            </w:r>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"#82ca9d"</w:t>
            </w:r>
          </w:p>
          <w:p w14:paraId="7BA6A071"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unit</w:t>
            </w:r>
            <w:proofErr w:type="gramStart"/>
            <w:r w:rsidRPr="00887AAB">
              <w:rPr>
                <w:rFonts w:ascii="Consolas" w:eastAsia="Times New Roman" w:hAnsi="Consolas"/>
                <w:color w:val="000000"/>
                <w:sz w:val="18"/>
                <w:szCs w:val="18"/>
                <w:lang w:val="en-ID" w:eastAsia="ja-JP"/>
              </w:rPr>
              <w:t>=</w:t>
            </w:r>
            <w:r w:rsidRPr="00887AAB">
              <w:rPr>
                <w:rFonts w:ascii="Consolas" w:eastAsia="Times New Roman" w:hAnsi="Consolas"/>
                <w:color w:val="0000FF"/>
                <w:sz w:val="18"/>
                <w:szCs w:val="18"/>
                <w:lang w:val="en-ID" w:eastAsia="ja-JP"/>
              </w:rPr>
              <w:t>{</w:t>
            </w:r>
            <w:proofErr w:type="spellStart"/>
            <w:proofErr w:type="gramEnd"/>
            <w:r w:rsidRPr="00887AAB">
              <w:rPr>
                <w:rFonts w:ascii="Consolas" w:eastAsia="Times New Roman" w:hAnsi="Consolas"/>
                <w:color w:val="0070C1"/>
                <w:sz w:val="18"/>
                <w:szCs w:val="18"/>
                <w:lang w:val="en-ID" w:eastAsia="ja-JP"/>
              </w:rPr>
              <w:t>Units</w:t>
            </w:r>
            <w:r w:rsidRPr="00887AAB">
              <w:rPr>
                <w:rFonts w:ascii="Consolas" w:eastAsia="Times New Roman" w:hAnsi="Consolas"/>
                <w:color w:val="000000"/>
                <w:sz w:val="18"/>
                <w:szCs w:val="18"/>
                <w:lang w:val="en-ID" w:eastAsia="ja-JP"/>
              </w:rPr>
              <w:t>.</w:t>
            </w:r>
            <w:r w:rsidRPr="00887AAB">
              <w:rPr>
                <w:rFonts w:ascii="Consolas" w:eastAsia="Times New Roman" w:hAnsi="Consolas"/>
                <w:color w:val="001080"/>
                <w:sz w:val="18"/>
                <w:szCs w:val="18"/>
                <w:lang w:val="en-ID" w:eastAsia="ja-JP"/>
              </w:rPr>
              <w:t>TEMPERATURE</w:t>
            </w:r>
            <w:proofErr w:type="spellEnd"/>
            <w:r w:rsidRPr="00887AAB">
              <w:rPr>
                <w:rFonts w:ascii="Consolas" w:eastAsia="Times New Roman" w:hAnsi="Consolas"/>
                <w:color w:val="0000FF"/>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/&gt;</w:t>
            </w:r>
          </w:p>
          <w:p w14:paraId="4266024A"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w:t>
            </w:r>
            <w:proofErr w:type="spellStart"/>
            <w:r w:rsidRPr="00887AAB">
              <w:rPr>
                <w:rFonts w:ascii="Consolas" w:eastAsia="Times New Roman" w:hAnsi="Consolas"/>
                <w:color w:val="267F99"/>
                <w:sz w:val="18"/>
                <w:szCs w:val="18"/>
                <w:lang w:val="en-ID" w:eastAsia="ja-JP"/>
              </w:rPr>
              <w:t>LineChart</w:t>
            </w:r>
            <w:proofErr w:type="spellEnd"/>
            <w:r w:rsidRPr="00887AAB">
              <w:rPr>
                <w:rFonts w:ascii="Consolas" w:eastAsia="Times New Roman" w:hAnsi="Consolas"/>
                <w:color w:val="800000"/>
                <w:sz w:val="18"/>
                <w:szCs w:val="18"/>
                <w:lang w:val="en-ID" w:eastAsia="ja-JP"/>
              </w:rPr>
              <w:t>&gt;</w:t>
            </w:r>
          </w:p>
          <w:p w14:paraId="5E72B8CF"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w:t>
            </w:r>
            <w:proofErr w:type="spellStart"/>
            <w:r w:rsidRPr="00887AAB">
              <w:rPr>
                <w:rFonts w:ascii="Consolas" w:eastAsia="Times New Roman" w:hAnsi="Consolas"/>
                <w:color w:val="267F99"/>
                <w:sz w:val="18"/>
                <w:szCs w:val="18"/>
                <w:lang w:val="en-ID" w:eastAsia="ja-JP"/>
              </w:rPr>
              <w:t>ResponsiveContainer</w:t>
            </w:r>
            <w:proofErr w:type="spellEnd"/>
            <w:r w:rsidRPr="00887AAB">
              <w:rPr>
                <w:rFonts w:ascii="Consolas" w:eastAsia="Times New Roman" w:hAnsi="Consolas"/>
                <w:color w:val="800000"/>
                <w:sz w:val="18"/>
                <w:szCs w:val="18"/>
                <w:lang w:val="en-ID" w:eastAsia="ja-JP"/>
              </w:rPr>
              <w:t>&gt;</w:t>
            </w:r>
          </w:p>
          <w:p w14:paraId="7228B490"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w:t>
            </w:r>
          </w:p>
          <w:p w14:paraId="1EA3F093"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w:t>
            </w:r>
          </w:p>
          <w:p w14:paraId="1250FF69"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78455B4D" w14:textId="1FAB1A7F"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AF00DB"/>
                <w:sz w:val="18"/>
                <w:szCs w:val="18"/>
                <w:lang w:val="en-ID" w:eastAsia="ja-JP"/>
              </w:rPr>
              <w:t>export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F00DB"/>
                <w:sz w:val="18"/>
                <w:szCs w:val="18"/>
                <w:lang w:val="en-ID" w:eastAsia="ja-JP"/>
              </w:rPr>
              <w:t>default</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LiveChart</w:t>
            </w:r>
            <w:proofErr w:type="spellEnd"/>
          </w:p>
        </w:tc>
      </w:tr>
    </w:tbl>
    <w:p w14:paraId="039917A9" w14:textId="7D419702" w:rsidR="00887AAB" w:rsidRPr="00325E19" w:rsidRDefault="00325E19" w:rsidP="00325E19">
      <w:pPr>
        <w:pStyle w:val="Caption"/>
      </w:pPr>
      <w:bookmarkStart w:id="57" w:name="_Ref186037173"/>
      <w:r>
        <w:t xml:space="preserve">Gambar </w:t>
      </w:r>
      <w:r w:rsidR="003E33A8">
        <w:fldChar w:fldCharType="begin"/>
      </w:r>
      <w:r w:rsidR="003E33A8">
        <w:instrText xml:space="preserve"> STYLEREF 1 \s </w:instrText>
      </w:r>
      <w:r w:rsidR="003E33A8">
        <w:fldChar w:fldCharType="separate"/>
      </w:r>
      <w:r w:rsidR="009E57D1">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9E57D1">
        <w:rPr>
          <w:noProof/>
        </w:rPr>
        <w:t>23</w:t>
      </w:r>
      <w:r w:rsidR="003E33A8">
        <w:fldChar w:fldCharType="end"/>
      </w:r>
      <w:bookmarkEnd w:id="57"/>
      <w:r>
        <w:t xml:space="preserve"> Kode Program </w:t>
      </w:r>
      <w:proofErr w:type="spellStart"/>
      <w:r>
        <w:t>Grafik</w:t>
      </w:r>
      <w:proofErr w:type="spellEnd"/>
      <w:r>
        <w:t xml:space="preserve"> pada </w:t>
      </w:r>
      <w:r>
        <w:rPr>
          <w:i/>
          <w:iCs/>
        </w:rPr>
        <w:t>Live Monitoring</w:t>
      </w:r>
    </w:p>
    <w:p w14:paraId="1E5B61D5" w14:textId="32C4F8DA" w:rsidR="00887AAB" w:rsidRDefault="00887AAB" w:rsidP="00721683">
      <w:pPr>
        <w:pStyle w:val="paragraf"/>
      </w:pPr>
    </w:p>
    <w:p w14:paraId="57CC82C3" w14:textId="65D1BB06" w:rsidR="00325E19" w:rsidRDefault="00325E19" w:rsidP="00325E19">
      <w:pPr>
        <w:pStyle w:val="paragraf"/>
      </w:pPr>
      <w:r>
        <w:t xml:space="preserve">Halaman </w:t>
      </w:r>
      <w:r>
        <w:rPr>
          <w:i/>
          <w:iCs/>
        </w:rPr>
        <w:t xml:space="preserve">Records </w:t>
      </w:r>
      <w:proofErr w:type="spellStart"/>
      <w:r>
        <w:t>mengambil</w:t>
      </w:r>
      <w:proofErr w:type="spellEnd"/>
      <w:r>
        <w:t xml:space="preserve"> data 10 </w:t>
      </w:r>
      <w:proofErr w:type="spellStart"/>
      <w:r>
        <w:t>catatan</w:t>
      </w:r>
      <w:proofErr w:type="spellEnd"/>
      <w:r>
        <w:t xml:space="preserve"> </w:t>
      </w:r>
      <w:proofErr w:type="spellStart"/>
      <w:r>
        <w:t>kelembaban</w:t>
      </w:r>
      <w:proofErr w:type="spellEnd"/>
      <w:r>
        <w:t xml:space="preserve"> dan </w:t>
      </w:r>
      <w:proofErr w:type="spellStart"/>
      <w:r>
        <w:t>suhu</w:t>
      </w:r>
      <w:proofErr w:type="spellEnd"/>
      <w:r>
        <w:t xml:space="preserve"> </w:t>
      </w:r>
      <w:proofErr w:type="spellStart"/>
      <w:r>
        <w:t>terakhir</w:t>
      </w:r>
      <w:proofErr w:type="spellEnd"/>
      <w:r>
        <w:t xml:space="preserve"> </w:t>
      </w:r>
      <w:proofErr w:type="spellStart"/>
      <w:r>
        <w:t>dari</w:t>
      </w:r>
      <w:proofErr w:type="spellEnd"/>
      <w:r>
        <w:t xml:space="preserve"> </w:t>
      </w:r>
      <w:r>
        <w:rPr>
          <w:i/>
          <w:iCs/>
        </w:rPr>
        <w:t xml:space="preserve">Cloud </w:t>
      </w:r>
      <w:proofErr w:type="spellStart"/>
      <w:r>
        <w:rPr>
          <w:i/>
          <w:iCs/>
        </w:rPr>
        <w:t>Firestore</w:t>
      </w:r>
      <w:proofErr w:type="spellEnd"/>
      <w:r>
        <w:t xml:space="preserve"> untuk </w:t>
      </w:r>
      <w:proofErr w:type="spellStart"/>
      <w:r>
        <w:t>menyusun</w:t>
      </w:r>
      <w:proofErr w:type="spellEnd"/>
      <w:r>
        <w:t xml:space="preserve"> </w:t>
      </w:r>
      <w:proofErr w:type="spellStart"/>
      <w:r>
        <w:t>tabel</w:t>
      </w:r>
      <w:proofErr w:type="spellEnd"/>
      <w:r>
        <w:t xml:space="preserve"> </w:t>
      </w:r>
      <w:proofErr w:type="spellStart"/>
      <w:r>
        <w:t>catatan</w:t>
      </w:r>
      <w:proofErr w:type="spellEnd"/>
      <w:r>
        <w:t xml:space="preserve"> </w:t>
      </w:r>
      <w:proofErr w:type="spellStart"/>
      <w:r>
        <w:t>pengukuran</w:t>
      </w:r>
      <w:proofErr w:type="spellEnd"/>
      <w:r>
        <w:t xml:space="preserve">. </w:t>
      </w:r>
      <w:proofErr w:type="spellStart"/>
      <w:r>
        <w:t>Tabel</w:t>
      </w:r>
      <w:proofErr w:type="spellEnd"/>
      <w:r>
        <w:t xml:space="preserve"> juga </w:t>
      </w:r>
      <w:proofErr w:type="spellStart"/>
      <w:r>
        <w:t>dapat</w:t>
      </w:r>
      <w:proofErr w:type="spellEnd"/>
      <w:r>
        <w:t xml:space="preserve"> </w:t>
      </w:r>
      <w:proofErr w:type="spellStart"/>
      <w:r>
        <w:t>digunakan</w:t>
      </w:r>
      <w:proofErr w:type="spellEnd"/>
      <w:r>
        <w:t xml:space="preserve"> untuk </w:t>
      </w:r>
      <w:proofErr w:type="spellStart"/>
      <w:r>
        <w:t>menyeleksi</w:t>
      </w:r>
      <w:proofErr w:type="spellEnd"/>
      <w:r>
        <w:t xml:space="preserve"> </w:t>
      </w:r>
      <w:proofErr w:type="spellStart"/>
      <w:r>
        <w:t>jangkauan</w:t>
      </w:r>
      <w:proofErr w:type="spellEnd"/>
      <w:r>
        <w:t xml:space="preserve"> </w:t>
      </w:r>
      <w:proofErr w:type="spellStart"/>
      <w:r>
        <w:t>waktu</w:t>
      </w:r>
      <w:proofErr w:type="spellEnd"/>
      <w:r>
        <w:t xml:space="preserve"> </w:t>
      </w:r>
      <w:proofErr w:type="spellStart"/>
      <w:r>
        <w:t>catatan</w:t>
      </w:r>
      <w:proofErr w:type="spellEnd"/>
      <w:r>
        <w:t xml:space="preserve"> yang </w:t>
      </w:r>
      <w:proofErr w:type="spellStart"/>
      <w:r>
        <w:t>akan</w:t>
      </w:r>
      <w:proofErr w:type="spellEnd"/>
      <w:r>
        <w:t xml:space="preserve"> </w:t>
      </w:r>
      <w:proofErr w:type="spellStart"/>
      <w:proofErr w:type="gramStart"/>
      <w:r>
        <w:t>dimuat</w:t>
      </w:r>
      <w:proofErr w:type="spellEnd"/>
      <w:r>
        <w:t xml:space="preserve">  pada</w:t>
      </w:r>
      <w:proofErr w:type="gramEnd"/>
      <w:r>
        <w:t xml:space="preserve"> </w:t>
      </w:r>
      <w:proofErr w:type="spellStart"/>
      <w:r>
        <w:t>tabel</w:t>
      </w:r>
      <w:proofErr w:type="spellEnd"/>
      <w:r>
        <w:t xml:space="preserve"> dan </w:t>
      </w:r>
      <w:proofErr w:type="spellStart"/>
      <w:r>
        <w:t>dapat</w:t>
      </w:r>
      <w:proofErr w:type="spellEnd"/>
      <w:r>
        <w:t xml:space="preserve"> </w:t>
      </w:r>
      <w:proofErr w:type="spellStart"/>
      <w:r>
        <w:t>memilih</w:t>
      </w:r>
      <w:proofErr w:type="spellEnd"/>
      <w:r>
        <w:t xml:space="preserve"> untuk </w:t>
      </w:r>
      <w:proofErr w:type="spellStart"/>
      <w:r>
        <w:t>menampilkan</w:t>
      </w:r>
      <w:proofErr w:type="spellEnd"/>
      <w:r>
        <w:t xml:space="preserve"> 10 data </w:t>
      </w:r>
      <w:proofErr w:type="spellStart"/>
      <w:r>
        <w:t>catatan</w:t>
      </w:r>
      <w:proofErr w:type="spellEnd"/>
      <w:r>
        <w:t xml:space="preserve"> </w:t>
      </w:r>
      <w:proofErr w:type="spellStart"/>
      <w:r>
        <w:t>selanjutnya</w:t>
      </w:r>
      <w:proofErr w:type="spellEnd"/>
      <w:r>
        <w:t xml:space="preserve"> </w:t>
      </w:r>
      <w:proofErr w:type="spellStart"/>
      <w:r>
        <w:t>dengan</w:t>
      </w:r>
      <w:proofErr w:type="spellEnd"/>
      <w:r>
        <w:t xml:space="preserve"> </w:t>
      </w:r>
      <w:proofErr w:type="spellStart"/>
      <w:r>
        <w:t>prinsip</w:t>
      </w:r>
      <w:proofErr w:type="spellEnd"/>
      <w:r>
        <w:t xml:space="preserve"> </w:t>
      </w:r>
      <w:r>
        <w:rPr>
          <w:i/>
          <w:iCs/>
        </w:rPr>
        <w:t>pagination</w:t>
      </w:r>
      <w:r>
        <w:t xml:space="preserve"> untuk </w:t>
      </w:r>
      <w:proofErr w:type="spellStart"/>
      <w:r>
        <w:t>tidak</w:t>
      </w:r>
      <w:proofErr w:type="spellEnd"/>
      <w:r>
        <w:t xml:space="preserve"> </w:t>
      </w:r>
      <w:proofErr w:type="spellStart"/>
      <w:r>
        <w:t>me</w:t>
      </w:r>
      <w:r w:rsidR="00ED78EF">
        <w:t>mberatkan</w:t>
      </w:r>
      <w:proofErr w:type="spellEnd"/>
      <w:r w:rsidR="00ED78EF">
        <w:t xml:space="preserve"> </w:t>
      </w:r>
      <w:r w:rsidR="00ED78EF">
        <w:rPr>
          <w:i/>
          <w:iCs/>
        </w:rPr>
        <w:t>database</w:t>
      </w:r>
      <w:r>
        <w:t xml:space="preserve">. Kode program yang </w:t>
      </w:r>
      <w:proofErr w:type="spellStart"/>
      <w:r>
        <w:lastRenderedPageBreak/>
        <w:t>digunakan</w:t>
      </w:r>
      <w:proofErr w:type="spellEnd"/>
      <w:r>
        <w:t xml:space="preserve"> untuk </w:t>
      </w:r>
      <w:proofErr w:type="spellStart"/>
      <w:r w:rsidR="00ED78EF">
        <w:t>membangun</w:t>
      </w:r>
      <w:proofErr w:type="spellEnd"/>
      <w:r w:rsidR="00ED78EF">
        <w:t xml:space="preserve"> </w:t>
      </w:r>
      <w:proofErr w:type="spellStart"/>
      <w:r w:rsidR="00ED78EF">
        <w:t>fitur</w:t>
      </w:r>
      <w:proofErr w:type="spellEnd"/>
      <w:r w:rsidR="00ED78EF">
        <w:t xml:space="preserve"> ini </w:t>
      </w:r>
      <w:proofErr w:type="spellStart"/>
      <w:r w:rsidR="00ED78EF">
        <w:t>dilampirkan</w:t>
      </w:r>
      <w:proofErr w:type="spellEnd"/>
      <w:r w:rsidR="00ED78EF">
        <w:t xml:space="preserve"> pada </w:t>
      </w:r>
      <w:r w:rsidR="00ED78EF">
        <w:fldChar w:fldCharType="begin"/>
      </w:r>
      <w:r w:rsidR="00ED78EF">
        <w:instrText xml:space="preserve"> REF _Ref186037772 \h </w:instrText>
      </w:r>
      <w:r w:rsidR="00ED78EF">
        <w:fldChar w:fldCharType="separate"/>
      </w:r>
      <w:r w:rsidR="009E57D1">
        <w:t xml:space="preserve">Gambar </w:t>
      </w:r>
      <w:r w:rsidR="009E57D1">
        <w:rPr>
          <w:noProof/>
        </w:rPr>
        <w:t>3</w:t>
      </w:r>
      <w:r w:rsidR="009E57D1">
        <w:t>.</w:t>
      </w:r>
      <w:r w:rsidR="009E57D1">
        <w:rPr>
          <w:noProof/>
        </w:rPr>
        <w:t>24</w:t>
      </w:r>
      <w:r w:rsidR="00ED78EF">
        <w:fldChar w:fldCharType="end"/>
      </w:r>
      <w:r w:rsidR="00ED78EF">
        <w:t xml:space="preserve"> dan </w:t>
      </w:r>
      <w:r w:rsidR="00ED78EF">
        <w:fldChar w:fldCharType="begin"/>
      </w:r>
      <w:r w:rsidR="00ED78EF">
        <w:instrText xml:space="preserve"> REF _Ref186037779 \h </w:instrText>
      </w:r>
      <w:r w:rsidR="00ED78EF">
        <w:fldChar w:fldCharType="separate"/>
      </w:r>
      <w:r w:rsidR="009E57D1">
        <w:t xml:space="preserve">Gambar </w:t>
      </w:r>
      <w:r w:rsidR="009E57D1">
        <w:rPr>
          <w:noProof/>
        </w:rPr>
        <w:t>3</w:t>
      </w:r>
      <w:r w:rsidR="009E57D1">
        <w:t>.</w:t>
      </w:r>
      <w:r w:rsidR="009E57D1">
        <w:rPr>
          <w:noProof/>
        </w:rPr>
        <w:t>25</w:t>
      </w:r>
      <w:r w:rsidR="00ED78EF">
        <w:fldChar w:fldCharType="end"/>
      </w:r>
      <w:r w:rsidR="00ED78EF">
        <w:t>.</w:t>
      </w:r>
    </w:p>
    <w:tbl>
      <w:tblPr>
        <w:tblStyle w:val="TableGrid"/>
        <w:tblW w:w="0" w:type="auto"/>
        <w:tblCellMar>
          <w:top w:w="115" w:type="dxa"/>
          <w:bottom w:w="115" w:type="dxa"/>
        </w:tblCellMar>
        <w:tblLook w:val="04A0" w:firstRow="1" w:lastRow="0" w:firstColumn="1" w:lastColumn="0" w:noHBand="0" w:noVBand="1"/>
      </w:tblPr>
      <w:tblGrid>
        <w:gridCol w:w="7927"/>
      </w:tblGrid>
      <w:tr w:rsidR="00325E19" w:rsidRPr="00325E19" w14:paraId="05E04465" w14:textId="77777777" w:rsidTr="00325E19">
        <w:tc>
          <w:tcPr>
            <w:tcW w:w="7927" w:type="dxa"/>
          </w:tcPr>
          <w:p w14:paraId="5BC3850F"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AF00DB"/>
                <w:sz w:val="18"/>
                <w:szCs w:val="18"/>
                <w:lang w:val="en-ID" w:eastAsia="ja-JP"/>
              </w:rPr>
              <w:t>import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'./App.css'</w:t>
            </w:r>
          </w:p>
          <w:p w14:paraId="76D46EC8"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4EAAE2CB"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AF00DB"/>
                <w:sz w:val="18"/>
                <w:szCs w:val="18"/>
                <w:lang w:val="en-ID" w:eastAsia="ja-JP"/>
              </w:rPr>
              <w:t>import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RecordsTable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from</w:t>
            </w:r>
            <w:r w:rsidRPr="00325E19">
              <w:rPr>
                <w:rFonts w:ascii="Consolas" w:eastAsia="Times New Roman" w:hAnsi="Consolas"/>
                <w:color w:val="3B3B3B"/>
                <w:sz w:val="18"/>
                <w:szCs w:val="18"/>
                <w:lang w:val="en-ID" w:eastAsia="ja-JP"/>
              </w:rPr>
              <w:t xml:space="preserve"> </w:t>
            </w:r>
            <w:proofErr w:type="gramStart"/>
            <w:r w:rsidRPr="00325E19">
              <w:rPr>
                <w:rFonts w:ascii="Consolas" w:eastAsia="Times New Roman" w:hAnsi="Consolas"/>
                <w:color w:val="A31515"/>
                <w:sz w:val="18"/>
                <w:szCs w:val="18"/>
                <w:lang w:val="en-ID" w:eastAsia="ja-JP"/>
              </w:rPr>
              <w:t>'./</w:t>
            </w:r>
            <w:proofErr w:type="spellStart"/>
            <w:proofErr w:type="gramEnd"/>
            <w:r w:rsidRPr="00325E19">
              <w:rPr>
                <w:rFonts w:ascii="Consolas" w:eastAsia="Times New Roman" w:hAnsi="Consolas"/>
                <w:color w:val="A31515"/>
                <w:sz w:val="18"/>
                <w:szCs w:val="18"/>
                <w:lang w:val="en-ID" w:eastAsia="ja-JP"/>
              </w:rPr>
              <w:t>RecordsTable</w:t>
            </w:r>
            <w:proofErr w:type="spellEnd"/>
            <w:r w:rsidRPr="00325E19">
              <w:rPr>
                <w:rFonts w:ascii="Consolas" w:eastAsia="Times New Roman" w:hAnsi="Consolas"/>
                <w:color w:val="A31515"/>
                <w:sz w:val="18"/>
                <w:szCs w:val="18"/>
                <w:lang w:val="en-ID" w:eastAsia="ja-JP"/>
              </w:rPr>
              <w:t>'</w:t>
            </w:r>
            <w:r w:rsidRPr="00325E19">
              <w:rPr>
                <w:rFonts w:ascii="Consolas" w:eastAsia="Times New Roman" w:hAnsi="Consolas"/>
                <w:color w:val="3B3B3B"/>
                <w:sz w:val="18"/>
                <w:szCs w:val="18"/>
                <w:lang w:val="en-ID" w:eastAsia="ja-JP"/>
              </w:rPr>
              <w:t>;</w:t>
            </w:r>
          </w:p>
          <w:p w14:paraId="0CCB7492"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7443AAF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70C1"/>
                <w:sz w:val="18"/>
                <w:szCs w:val="18"/>
                <w:lang w:val="en-ID" w:eastAsia="ja-JP"/>
              </w:rPr>
              <w:t>DHTID_LEFT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98658"/>
                <w:sz w:val="18"/>
                <w:szCs w:val="18"/>
                <w:lang w:val="en-ID" w:eastAsia="ja-JP"/>
              </w:rPr>
              <w:t>0</w:t>
            </w:r>
            <w:r w:rsidRPr="00325E19">
              <w:rPr>
                <w:rFonts w:ascii="Consolas" w:eastAsia="Times New Roman" w:hAnsi="Consolas"/>
                <w:color w:val="3B3B3B"/>
                <w:sz w:val="18"/>
                <w:szCs w:val="18"/>
                <w:lang w:val="en-ID" w:eastAsia="ja-JP"/>
              </w:rPr>
              <w:t>;</w:t>
            </w:r>
          </w:p>
          <w:p w14:paraId="63022908"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70C1"/>
                <w:sz w:val="18"/>
                <w:szCs w:val="18"/>
                <w:lang w:val="en-ID" w:eastAsia="ja-JP"/>
              </w:rPr>
              <w:t>DHTID_RIGHT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98658"/>
                <w:sz w:val="18"/>
                <w:szCs w:val="18"/>
                <w:lang w:val="en-ID" w:eastAsia="ja-JP"/>
              </w:rPr>
              <w:t>1</w:t>
            </w:r>
            <w:r w:rsidRPr="00325E19">
              <w:rPr>
                <w:rFonts w:ascii="Consolas" w:eastAsia="Times New Roman" w:hAnsi="Consolas"/>
                <w:color w:val="3B3B3B"/>
                <w:sz w:val="18"/>
                <w:szCs w:val="18"/>
                <w:lang w:val="en-ID" w:eastAsia="ja-JP"/>
              </w:rPr>
              <w:t>;</w:t>
            </w:r>
          </w:p>
          <w:p w14:paraId="64ED0261"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73812158"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FF"/>
                <w:sz w:val="18"/>
                <w:szCs w:val="18"/>
                <w:lang w:val="en-ID" w:eastAsia="ja-JP"/>
              </w:rPr>
              <w:t>function</w:t>
            </w:r>
            <w:r w:rsidRPr="00325E19">
              <w:rPr>
                <w:rFonts w:ascii="Consolas" w:eastAsia="Times New Roman" w:hAnsi="Consolas"/>
                <w:color w:val="3B3B3B"/>
                <w:sz w:val="18"/>
                <w:szCs w:val="18"/>
                <w:lang w:val="en-ID" w:eastAsia="ja-JP"/>
              </w:rPr>
              <w:t xml:space="preserve"> </w:t>
            </w:r>
            <w:proofErr w:type="gramStart"/>
            <w:r w:rsidRPr="00325E19">
              <w:rPr>
                <w:rFonts w:ascii="Consolas" w:eastAsia="Times New Roman" w:hAnsi="Consolas"/>
                <w:color w:val="795E26"/>
                <w:sz w:val="18"/>
                <w:szCs w:val="18"/>
                <w:lang w:val="en-ID" w:eastAsia="ja-JP"/>
              </w:rPr>
              <w:t>Records</w:t>
            </w:r>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3B3B3B"/>
                <w:sz w:val="18"/>
                <w:szCs w:val="18"/>
                <w:lang w:val="en-ID" w:eastAsia="ja-JP"/>
              </w:rPr>
              <w:t>) {</w:t>
            </w:r>
          </w:p>
          <w:p w14:paraId="3BE93291"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return</w:t>
            </w:r>
            <w:r w:rsidRPr="00325E19">
              <w:rPr>
                <w:rFonts w:ascii="Consolas" w:eastAsia="Times New Roman" w:hAnsi="Consolas"/>
                <w:color w:val="3B3B3B"/>
                <w:sz w:val="18"/>
                <w:szCs w:val="18"/>
                <w:lang w:val="en-ID" w:eastAsia="ja-JP"/>
              </w:rPr>
              <w:t xml:space="preserve"> (</w:t>
            </w:r>
          </w:p>
          <w:p w14:paraId="7C45B96B"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'records'</w:t>
            </w:r>
            <w:r w:rsidRPr="00325E19">
              <w:rPr>
                <w:rFonts w:ascii="Consolas" w:eastAsia="Times New Roman" w:hAnsi="Consolas"/>
                <w:color w:val="800000"/>
                <w:sz w:val="18"/>
                <w:szCs w:val="18"/>
                <w:lang w:val="en-ID" w:eastAsia="ja-JP"/>
              </w:rPr>
              <w:t>&gt;</w:t>
            </w:r>
          </w:p>
          <w:p w14:paraId="19E7286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&lt;p</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'content-title'</w:t>
            </w:r>
            <w:r w:rsidRPr="00325E19">
              <w:rPr>
                <w:rFonts w:ascii="Consolas" w:eastAsia="Times New Roman" w:hAnsi="Consolas"/>
                <w:color w:val="800000"/>
                <w:sz w:val="18"/>
                <w:szCs w:val="18"/>
                <w:lang w:val="en-ID" w:eastAsia="ja-JP"/>
              </w:rPr>
              <w:t>&gt;</w:t>
            </w:r>
          </w:p>
          <w:p w14:paraId="5406761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Measurement Records</w:t>
            </w:r>
          </w:p>
          <w:p w14:paraId="16ED8622"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&lt;/p&gt;</w:t>
            </w:r>
          </w:p>
          <w:p w14:paraId="313F9327"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w:t>
            </w:r>
            <w:proofErr w:type="spellStart"/>
            <w:proofErr w:type="gramStart"/>
            <w:r w:rsidRPr="00325E19">
              <w:rPr>
                <w:rFonts w:ascii="Consolas" w:eastAsia="Times New Roman" w:hAnsi="Consolas"/>
                <w:color w:val="A31515"/>
                <w:sz w:val="18"/>
                <w:szCs w:val="18"/>
                <w:lang w:val="en-ID" w:eastAsia="ja-JP"/>
              </w:rPr>
              <w:t>lg:content</w:t>
            </w:r>
            <w:proofErr w:type="spellEnd"/>
            <w:proofErr w:type="gramEnd"/>
            <w:r w:rsidRPr="00325E19">
              <w:rPr>
                <w:rFonts w:ascii="Consolas" w:eastAsia="Times New Roman" w:hAnsi="Consolas"/>
                <w:color w:val="A31515"/>
                <w:sz w:val="18"/>
                <w:szCs w:val="18"/>
                <w:lang w:val="en-ID" w:eastAsia="ja-JP"/>
              </w:rPr>
              <w:t>'</w:t>
            </w:r>
            <w:r w:rsidRPr="00325E19">
              <w:rPr>
                <w:rFonts w:ascii="Consolas" w:eastAsia="Times New Roman" w:hAnsi="Consolas"/>
                <w:color w:val="800000"/>
                <w:sz w:val="18"/>
                <w:szCs w:val="18"/>
                <w:lang w:val="en-ID" w:eastAsia="ja-JP"/>
              </w:rPr>
              <w:t>&gt;</w:t>
            </w:r>
          </w:p>
          <w:p w14:paraId="6EFD1FF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'grow'</w:t>
            </w:r>
            <w:r w:rsidRPr="00325E19">
              <w:rPr>
                <w:rFonts w:ascii="Consolas" w:eastAsia="Times New Roman" w:hAnsi="Consolas"/>
                <w:color w:val="800000"/>
                <w:sz w:val="18"/>
                <w:szCs w:val="18"/>
                <w:lang w:val="en-ID" w:eastAsia="ja-JP"/>
              </w:rPr>
              <w:t>&gt;</w:t>
            </w:r>
          </w:p>
          <w:p w14:paraId="7FC0875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'card-unimportant card-title'</w:t>
            </w:r>
            <w:r w:rsidRPr="00325E19">
              <w:rPr>
                <w:rFonts w:ascii="Consolas" w:eastAsia="Times New Roman" w:hAnsi="Consolas"/>
                <w:color w:val="800000"/>
                <w:sz w:val="18"/>
                <w:szCs w:val="18"/>
                <w:lang w:val="en-ID" w:eastAsia="ja-JP"/>
              </w:rPr>
              <w:t>&gt;</w:t>
            </w:r>
          </w:p>
          <w:p w14:paraId="1816215A"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&lt;p&gt;</w:t>
            </w:r>
            <w:r w:rsidRPr="00325E19">
              <w:rPr>
                <w:rFonts w:ascii="Consolas" w:eastAsia="Times New Roman" w:hAnsi="Consolas"/>
                <w:color w:val="3B3B3B"/>
                <w:sz w:val="18"/>
                <w:szCs w:val="18"/>
                <w:lang w:val="en-ID" w:eastAsia="ja-JP"/>
              </w:rPr>
              <w:t>DHT Left</w:t>
            </w:r>
            <w:r w:rsidRPr="00325E19">
              <w:rPr>
                <w:rFonts w:ascii="Consolas" w:eastAsia="Times New Roman" w:hAnsi="Consolas"/>
                <w:color w:val="800000"/>
                <w:sz w:val="18"/>
                <w:szCs w:val="18"/>
                <w:lang w:val="en-ID" w:eastAsia="ja-JP"/>
              </w:rPr>
              <w:t>&lt;/p&gt;</w:t>
            </w:r>
          </w:p>
          <w:p w14:paraId="240A4B72"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&lt;/div&gt;</w:t>
            </w:r>
          </w:p>
          <w:p w14:paraId="39FD0E6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'card card-background'</w:t>
            </w:r>
            <w:r w:rsidRPr="00325E19">
              <w:rPr>
                <w:rFonts w:ascii="Consolas" w:eastAsia="Times New Roman" w:hAnsi="Consolas"/>
                <w:color w:val="800000"/>
                <w:sz w:val="18"/>
                <w:szCs w:val="18"/>
                <w:lang w:val="en-ID" w:eastAsia="ja-JP"/>
              </w:rPr>
              <w:t>&gt;</w:t>
            </w:r>
          </w:p>
          <w:p w14:paraId="3C1E9C40"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w:t>
            </w:r>
            <w:proofErr w:type="spellStart"/>
            <w:r w:rsidRPr="00325E19">
              <w:rPr>
                <w:rFonts w:ascii="Consolas" w:eastAsia="Times New Roman" w:hAnsi="Consolas"/>
                <w:color w:val="267F99"/>
                <w:sz w:val="18"/>
                <w:szCs w:val="18"/>
                <w:lang w:val="en-ID" w:eastAsia="ja-JP"/>
              </w:rPr>
              <w:t>RecordsTable</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dhtid</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r w:rsidRPr="00325E19">
              <w:rPr>
                <w:rFonts w:ascii="Consolas" w:eastAsia="Times New Roman" w:hAnsi="Consolas"/>
                <w:color w:val="0070C1"/>
                <w:sz w:val="18"/>
                <w:szCs w:val="18"/>
                <w:lang w:val="en-ID" w:eastAsia="ja-JP"/>
              </w:rPr>
              <w:t>DHTID_LEFT</w:t>
            </w:r>
            <w:r w:rsidRPr="00325E19">
              <w:rPr>
                <w:rFonts w:ascii="Consolas" w:eastAsia="Times New Roman" w:hAnsi="Consolas"/>
                <w:color w:val="0000FF"/>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/&gt;</w:t>
            </w:r>
          </w:p>
          <w:p w14:paraId="7D5D0F60"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&lt;/div&gt;</w:t>
            </w:r>
          </w:p>
          <w:p w14:paraId="7623C4B1"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&lt;/div&gt;</w:t>
            </w:r>
          </w:p>
          <w:p w14:paraId="553DAD0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'grow'</w:t>
            </w:r>
            <w:r w:rsidRPr="00325E19">
              <w:rPr>
                <w:rFonts w:ascii="Consolas" w:eastAsia="Times New Roman" w:hAnsi="Consolas"/>
                <w:color w:val="800000"/>
                <w:sz w:val="18"/>
                <w:szCs w:val="18"/>
                <w:lang w:val="en-ID" w:eastAsia="ja-JP"/>
              </w:rPr>
              <w:t>&gt;</w:t>
            </w:r>
          </w:p>
          <w:p w14:paraId="3A234FE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'card-unimportant card-title'</w:t>
            </w:r>
            <w:r w:rsidRPr="00325E19">
              <w:rPr>
                <w:rFonts w:ascii="Consolas" w:eastAsia="Times New Roman" w:hAnsi="Consolas"/>
                <w:color w:val="800000"/>
                <w:sz w:val="18"/>
                <w:szCs w:val="18"/>
                <w:lang w:val="en-ID" w:eastAsia="ja-JP"/>
              </w:rPr>
              <w:t>&gt;</w:t>
            </w:r>
          </w:p>
          <w:p w14:paraId="77BCA4B5"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&lt;p&gt;</w:t>
            </w:r>
            <w:r w:rsidRPr="00325E19">
              <w:rPr>
                <w:rFonts w:ascii="Consolas" w:eastAsia="Times New Roman" w:hAnsi="Consolas"/>
                <w:color w:val="3B3B3B"/>
                <w:sz w:val="18"/>
                <w:szCs w:val="18"/>
                <w:lang w:val="en-ID" w:eastAsia="ja-JP"/>
              </w:rPr>
              <w:t>DHT Right</w:t>
            </w:r>
            <w:r w:rsidRPr="00325E19">
              <w:rPr>
                <w:rFonts w:ascii="Consolas" w:eastAsia="Times New Roman" w:hAnsi="Consolas"/>
                <w:color w:val="800000"/>
                <w:sz w:val="18"/>
                <w:szCs w:val="18"/>
                <w:lang w:val="en-ID" w:eastAsia="ja-JP"/>
              </w:rPr>
              <w:t>&lt;/p&gt;</w:t>
            </w:r>
          </w:p>
          <w:p w14:paraId="1B07AD8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&lt;/div&gt;</w:t>
            </w:r>
          </w:p>
          <w:p w14:paraId="10985AE0"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'card card-background'</w:t>
            </w:r>
            <w:r w:rsidRPr="00325E19">
              <w:rPr>
                <w:rFonts w:ascii="Consolas" w:eastAsia="Times New Roman" w:hAnsi="Consolas"/>
                <w:color w:val="800000"/>
                <w:sz w:val="18"/>
                <w:szCs w:val="18"/>
                <w:lang w:val="en-ID" w:eastAsia="ja-JP"/>
              </w:rPr>
              <w:t>&gt;</w:t>
            </w:r>
          </w:p>
          <w:p w14:paraId="3FE3068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w:t>
            </w:r>
            <w:proofErr w:type="spellStart"/>
            <w:r w:rsidRPr="00325E19">
              <w:rPr>
                <w:rFonts w:ascii="Consolas" w:eastAsia="Times New Roman" w:hAnsi="Consolas"/>
                <w:color w:val="267F99"/>
                <w:sz w:val="18"/>
                <w:szCs w:val="18"/>
                <w:lang w:val="en-ID" w:eastAsia="ja-JP"/>
              </w:rPr>
              <w:t>RecordsTable</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dhtid</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r w:rsidRPr="00325E19">
              <w:rPr>
                <w:rFonts w:ascii="Consolas" w:eastAsia="Times New Roman" w:hAnsi="Consolas"/>
                <w:color w:val="0070C1"/>
                <w:sz w:val="18"/>
                <w:szCs w:val="18"/>
                <w:lang w:val="en-ID" w:eastAsia="ja-JP"/>
              </w:rPr>
              <w:t>DHTID_RIGHT</w:t>
            </w:r>
            <w:r w:rsidRPr="00325E19">
              <w:rPr>
                <w:rFonts w:ascii="Consolas" w:eastAsia="Times New Roman" w:hAnsi="Consolas"/>
                <w:color w:val="0000FF"/>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/&gt;</w:t>
            </w:r>
          </w:p>
          <w:p w14:paraId="037D9FD8"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&lt;/div&gt;</w:t>
            </w:r>
          </w:p>
          <w:p w14:paraId="0569C331"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&lt;/div&gt;</w:t>
            </w:r>
          </w:p>
          <w:p w14:paraId="4571D83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&lt;/div&gt;</w:t>
            </w:r>
          </w:p>
          <w:p w14:paraId="3B8160C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&lt;/div&gt;</w:t>
            </w:r>
          </w:p>
          <w:p w14:paraId="6D6B3445"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
          <w:p w14:paraId="44C123D1"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w:t>
            </w:r>
          </w:p>
          <w:p w14:paraId="4087E05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1D69FB74" w14:textId="3E20778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AF00DB"/>
                <w:sz w:val="18"/>
                <w:szCs w:val="18"/>
                <w:lang w:val="en-ID" w:eastAsia="ja-JP"/>
              </w:rPr>
              <w:t>export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default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795E26"/>
                <w:sz w:val="18"/>
                <w:szCs w:val="18"/>
                <w:lang w:val="en-ID" w:eastAsia="ja-JP"/>
              </w:rPr>
              <w:t>Records</w:t>
            </w:r>
          </w:p>
        </w:tc>
      </w:tr>
    </w:tbl>
    <w:p w14:paraId="15A6DD5A" w14:textId="32C5ACA9" w:rsidR="00887AAB" w:rsidRPr="00325E19" w:rsidRDefault="00325E19" w:rsidP="00325E19">
      <w:pPr>
        <w:pStyle w:val="Caption"/>
      </w:pPr>
      <w:bookmarkStart w:id="58" w:name="_Ref186037772"/>
      <w:r>
        <w:t xml:space="preserve">Gambar </w:t>
      </w:r>
      <w:r w:rsidR="003E33A8">
        <w:fldChar w:fldCharType="begin"/>
      </w:r>
      <w:r w:rsidR="003E33A8">
        <w:instrText xml:space="preserve"> STYLEREF 1 \s </w:instrText>
      </w:r>
      <w:r w:rsidR="003E33A8">
        <w:fldChar w:fldCharType="separate"/>
      </w:r>
      <w:r w:rsidR="009E57D1">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9E57D1">
        <w:rPr>
          <w:noProof/>
        </w:rPr>
        <w:t>24</w:t>
      </w:r>
      <w:r w:rsidR="003E33A8">
        <w:fldChar w:fldCharType="end"/>
      </w:r>
      <w:bookmarkEnd w:id="58"/>
      <w:r>
        <w:t xml:space="preserve"> Kode Program Halaman </w:t>
      </w:r>
      <w:r>
        <w:rPr>
          <w:i/>
          <w:iCs/>
        </w:rPr>
        <w:t>Records</w:t>
      </w:r>
    </w:p>
    <w:p w14:paraId="6B81778A" w14:textId="60D3EC68" w:rsidR="00887AAB" w:rsidRDefault="00887AAB" w:rsidP="00721683">
      <w:pPr>
        <w:pStyle w:val="paragraf"/>
      </w:pPr>
    </w:p>
    <w:tbl>
      <w:tblPr>
        <w:tblStyle w:val="TableGrid"/>
        <w:tblW w:w="0" w:type="auto"/>
        <w:tblLook w:val="04A0" w:firstRow="1" w:lastRow="0" w:firstColumn="1" w:lastColumn="0" w:noHBand="0" w:noVBand="1"/>
      </w:tblPr>
      <w:tblGrid>
        <w:gridCol w:w="7927"/>
      </w:tblGrid>
      <w:tr w:rsidR="00325E19" w:rsidRPr="00325E19" w14:paraId="4EF922B5" w14:textId="77777777" w:rsidTr="00325E19">
        <w:tc>
          <w:tcPr>
            <w:tcW w:w="7927" w:type="dxa"/>
          </w:tcPr>
          <w:p w14:paraId="11B6C20A"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AF00DB"/>
                <w:sz w:val="18"/>
                <w:szCs w:val="18"/>
                <w:lang w:val="en-ID" w:eastAsia="ja-JP"/>
              </w:rPr>
              <w:t>import</w:t>
            </w:r>
            <w:r w:rsidRPr="00325E19">
              <w:rPr>
                <w:rFonts w:ascii="Consolas" w:eastAsia="Times New Roman" w:hAnsi="Consolas"/>
                <w:color w:val="3B3B3B"/>
                <w:sz w:val="18"/>
                <w:szCs w:val="18"/>
                <w:lang w:val="en-ID" w:eastAsia="ja-JP"/>
              </w:rPr>
              <w:t xml:space="preserve"> </w:t>
            </w:r>
            <w:proofErr w:type="gramStart"/>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useEffect</w:t>
            </w:r>
            <w:proofErr w:type="spellEnd"/>
            <w:proofErr w:type="gram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useState</w:t>
            </w:r>
            <w:proofErr w:type="spellEnd"/>
            <w:r w:rsidRPr="00325E19">
              <w:rPr>
                <w:rFonts w:ascii="Consolas" w:eastAsia="Times New Roman" w:hAnsi="Consolas"/>
                <w:color w:val="3B3B3B"/>
                <w:sz w:val="18"/>
                <w:szCs w:val="18"/>
                <w:lang w:val="en-ID" w:eastAsia="ja-JP"/>
              </w:rPr>
              <w:t xml:space="preserve"> } </w:t>
            </w:r>
            <w:r w:rsidRPr="00325E19">
              <w:rPr>
                <w:rFonts w:ascii="Consolas" w:eastAsia="Times New Roman" w:hAnsi="Consolas"/>
                <w:color w:val="AF00DB"/>
                <w:sz w:val="18"/>
                <w:szCs w:val="18"/>
                <w:lang w:val="en-ID" w:eastAsia="ja-JP"/>
              </w:rPr>
              <w:t>from</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'react'</w:t>
            </w:r>
          </w:p>
          <w:p w14:paraId="2B3EC1A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2197796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AF00DB"/>
                <w:sz w:val="18"/>
                <w:szCs w:val="18"/>
                <w:lang w:val="en-ID" w:eastAsia="ja-JP"/>
              </w:rPr>
              <w:t>import</w:t>
            </w:r>
            <w:r w:rsidRPr="00325E19">
              <w:rPr>
                <w:rFonts w:ascii="Consolas" w:eastAsia="Times New Roman" w:hAnsi="Consolas"/>
                <w:color w:val="3B3B3B"/>
                <w:sz w:val="18"/>
                <w:szCs w:val="18"/>
                <w:lang w:val="en-ID" w:eastAsia="ja-JP"/>
              </w:rPr>
              <w:t xml:space="preserve"> </w:t>
            </w:r>
            <w:proofErr w:type="gramStart"/>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firestore</w:t>
            </w:r>
            <w:proofErr w:type="spellEnd"/>
            <w:proofErr w:type="gramEnd"/>
            <w:r w:rsidRPr="00325E19">
              <w:rPr>
                <w:rFonts w:ascii="Consolas" w:eastAsia="Times New Roman" w:hAnsi="Consolas"/>
                <w:color w:val="3B3B3B"/>
                <w:sz w:val="18"/>
                <w:szCs w:val="18"/>
                <w:lang w:val="en-ID" w:eastAsia="ja-JP"/>
              </w:rPr>
              <w:t xml:space="preserve"> } </w:t>
            </w:r>
            <w:r w:rsidRPr="00325E19">
              <w:rPr>
                <w:rFonts w:ascii="Consolas" w:eastAsia="Times New Roman" w:hAnsi="Consolas"/>
                <w:color w:val="AF00DB"/>
                <w:sz w:val="18"/>
                <w:szCs w:val="18"/>
                <w:lang w:val="en-ID" w:eastAsia="ja-JP"/>
              </w:rPr>
              <w:t>from</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'./Firebase'</w:t>
            </w:r>
            <w:r w:rsidRPr="00325E19">
              <w:rPr>
                <w:rFonts w:ascii="Consolas" w:eastAsia="Times New Roman" w:hAnsi="Consolas"/>
                <w:color w:val="3B3B3B"/>
                <w:sz w:val="18"/>
                <w:szCs w:val="18"/>
                <w:lang w:val="en-ID" w:eastAsia="ja-JP"/>
              </w:rPr>
              <w:t>;</w:t>
            </w:r>
          </w:p>
          <w:p w14:paraId="4B1979E6"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AF00DB"/>
                <w:sz w:val="18"/>
                <w:szCs w:val="18"/>
                <w:lang w:val="en-ID" w:eastAsia="ja-JP"/>
              </w:rPr>
              <w:t>import</w:t>
            </w:r>
            <w:r w:rsidRPr="00325E19">
              <w:rPr>
                <w:rFonts w:ascii="Consolas" w:eastAsia="Times New Roman" w:hAnsi="Consolas"/>
                <w:color w:val="3B3B3B"/>
                <w:sz w:val="18"/>
                <w:szCs w:val="18"/>
                <w:lang w:val="en-ID" w:eastAsia="ja-JP"/>
              </w:rPr>
              <w:t xml:space="preserve"> {</w:t>
            </w:r>
          </w:p>
          <w:p w14:paraId="2B6654B5"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collection</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query</w:t>
            </w:r>
            <w:r w:rsidRPr="00325E19">
              <w:rPr>
                <w:rFonts w:ascii="Consolas" w:eastAsia="Times New Roman" w:hAnsi="Consolas"/>
                <w:color w:val="3B3B3B"/>
                <w:sz w:val="18"/>
                <w:szCs w:val="18"/>
                <w:lang w:val="en-ID" w:eastAsia="ja-JP"/>
              </w:rPr>
              <w:t xml:space="preserve">, </w:t>
            </w:r>
            <w:proofErr w:type="gramStart"/>
            <w:r w:rsidRPr="00325E19">
              <w:rPr>
                <w:rFonts w:ascii="Consolas" w:eastAsia="Times New Roman" w:hAnsi="Consolas"/>
                <w:color w:val="001080"/>
                <w:sz w:val="18"/>
                <w:szCs w:val="18"/>
                <w:lang w:val="en-ID" w:eastAsia="ja-JP"/>
              </w:rPr>
              <w:t>where</w:t>
            </w:r>
            <w:proofErr w:type="gram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getDocs</w:t>
            </w:r>
            <w:proofErr w:type="spellEnd"/>
            <w:r w:rsidRPr="00325E19">
              <w:rPr>
                <w:rFonts w:ascii="Consolas" w:eastAsia="Times New Roman" w:hAnsi="Consolas"/>
                <w:color w:val="3B3B3B"/>
                <w:sz w:val="18"/>
                <w:szCs w:val="18"/>
                <w:lang w:val="en-ID" w:eastAsia="ja-JP"/>
              </w:rPr>
              <w:t>,</w:t>
            </w:r>
          </w:p>
          <w:p w14:paraId="0FCC69AA"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orderBy</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getCountFromServer</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limit</w:t>
            </w:r>
            <w:r w:rsidRPr="00325E19">
              <w:rPr>
                <w:rFonts w:ascii="Consolas" w:eastAsia="Times New Roman" w:hAnsi="Consolas"/>
                <w:color w:val="3B3B3B"/>
                <w:sz w:val="18"/>
                <w:szCs w:val="18"/>
                <w:lang w:val="en-ID" w:eastAsia="ja-JP"/>
              </w:rPr>
              <w:t>,</w:t>
            </w:r>
          </w:p>
          <w:p w14:paraId="2FFE644B"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startAfter</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endBefore</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limitToLast</w:t>
            </w:r>
            <w:proofErr w:type="spellEnd"/>
          </w:p>
          <w:p w14:paraId="4D5A5A4D"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from</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"firebase/</w:t>
            </w:r>
            <w:proofErr w:type="spellStart"/>
            <w:r w:rsidRPr="00325E19">
              <w:rPr>
                <w:rFonts w:ascii="Consolas" w:eastAsia="Times New Roman" w:hAnsi="Consolas"/>
                <w:color w:val="A31515"/>
                <w:sz w:val="18"/>
                <w:szCs w:val="18"/>
                <w:lang w:val="en-ID" w:eastAsia="ja-JP"/>
              </w:rPr>
              <w:t>firestore</w:t>
            </w:r>
            <w:proofErr w:type="spellEnd"/>
            <w:r w:rsidRPr="00325E19">
              <w:rPr>
                <w:rFonts w:ascii="Consolas" w:eastAsia="Times New Roman" w:hAnsi="Consolas"/>
                <w:color w:val="A31515"/>
                <w:sz w:val="18"/>
                <w:szCs w:val="18"/>
                <w:lang w:val="en-ID" w:eastAsia="ja-JP"/>
              </w:rPr>
              <w:t>"</w:t>
            </w:r>
            <w:r w:rsidRPr="00325E19">
              <w:rPr>
                <w:rFonts w:ascii="Consolas" w:eastAsia="Times New Roman" w:hAnsi="Consolas"/>
                <w:color w:val="3B3B3B"/>
                <w:sz w:val="18"/>
                <w:szCs w:val="18"/>
                <w:lang w:val="en-ID" w:eastAsia="ja-JP"/>
              </w:rPr>
              <w:t>;</w:t>
            </w:r>
          </w:p>
          <w:p w14:paraId="1E4719A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28AF37A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AF00DB"/>
                <w:sz w:val="18"/>
                <w:szCs w:val="18"/>
                <w:lang w:val="en-ID" w:eastAsia="ja-JP"/>
              </w:rPr>
              <w:t>import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'./App.css'</w:t>
            </w:r>
          </w:p>
          <w:p w14:paraId="64F6559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593F2301"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AF00DB"/>
                <w:sz w:val="18"/>
                <w:szCs w:val="18"/>
                <w:lang w:val="en-ID" w:eastAsia="ja-JP"/>
              </w:rPr>
              <w:t>import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RefreshIcon</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from</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'./assets/refresh-</w:t>
            </w:r>
            <w:proofErr w:type="spellStart"/>
            <w:r w:rsidRPr="00325E19">
              <w:rPr>
                <w:rFonts w:ascii="Consolas" w:eastAsia="Times New Roman" w:hAnsi="Consolas"/>
                <w:color w:val="A31515"/>
                <w:sz w:val="18"/>
                <w:szCs w:val="18"/>
                <w:lang w:val="en-ID" w:eastAsia="ja-JP"/>
              </w:rPr>
              <w:t>icon.svg</w:t>
            </w:r>
            <w:proofErr w:type="spellEnd"/>
            <w:r w:rsidRPr="00325E19">
              <w:rPr>
                <w:rFonts w:ascii="Consolas" w:eastAsia="Times New Roman" w:hAnsi="Consolas"/>
                <w:color w:val="A31515"/>
                <w:sz w:val="18"/>
                <w:szCs w:val="18"/>
                <w:lang w:val="en-ID" w:eastAsia="ja-JP"/>
              </w:rPr>
              <w:t>'</w:t>
            </w:r>
          </w:p>
          <w:p w14:paraId="662EB55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AF00DB"/>
                <w:sz w:val="18"/>
                <w:szCs w:val="18"/>
                <w:lang w:val="en-ID" w:eastAsia="ja-JP"/>
              </w:rPr>
              <w:t>import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PrevIcon</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from</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'./assets/</w:t>
            </w:r>
            <w:proofErr w:type="spellStart"/>
            <w:r w:rsidRPr="00325E19">
              <w:rPr>
                <w:rFonts w:ascii="Consolas" w:eastAsia="Times New Roman" w:hAnsi="Consolas"/>
                <w:color w:val="A31515"/>
                <w:sz w:val="18"/>
                <w:szCs w:val="18"/>
                <w:lang w:val="en-ID" w:eastAsia="ja-JP"/>
              </w:rPr>
              <w:t>prev-icon.svg</w:t>
            </w:r>
            <w:proofErr w:type="spellEnd"/>
            <w:r w:rsidRPr="00325E19">
              <w:rPr>
                <w:rFonts w:ascii="Consolas" w:eastAsia="Times New Roman" w:hAnsi="Consolas"/>
                <w:color w:val="A31515"/>
                <w:sz w:val="18"/>
                <w:szCs w:val="18"/>
                <w:lang w:val="en-ID" w:eastAsia="ja-JP"/>
              </w:rPr>
              <w:t>'</w:t>
            </w:r>
          </w:p>
          <w:p w14:paraId="28EF3AC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AF00DB"/>
                <w:sz w:val="18"/>
                <w:szCs w:val="18"/>
                <w:lang w:val="en-ID" w:eastAsia="ja-JP"/>
              </w:rPr>
              <w:t>import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NextIcon</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from</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'./assets/next-</w:t>
            </w:r>
            <w:proofErr w:type="spellStart"/>
            <w:r w:rsidRPr="00325E19">
              <w:rPr>
                <w:rFonts w:ascii="Consolas" w:eastAsia="Times New Roman" w:hAnsi="Consolas"/>
                <w:color w:val="A31515"/>
                <w:sz w:val="18"/>
                <w:szCs w:val="18"/>
                <w:lang w:val="en-ID" w:eastAsia="ja-JP"/>
              </w:rPr>
              <w:t>icon.svg</w:t>
            </w:r>
            <w:proofErr w:type="spellEnd"/>
            <w:r w:rsidRPr="00325E19">
              <w:rPr>
                <w:rFonts w:ascii="Consolas" w:eastAsia="Times New Roman" w:hAnsi="Consolas"/>
                <w:color w:val="A31515"/>
                <w:sz w:val="18"/>
                <w:szCs w:val="18"/>
                <w:lang w:val="en-ID" w:eastAsia="ja-JP"/>
              </w:rPr>
              <w:t>'</w:t>
            </w:r>
          </w:p>
          <w:p w14:paraId="7CAF716F"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719F9A8B"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70C1"/>
                <w:sz w:val="18"/>
                <w:szCs w:val="18"/>
                <w:lang w:val="en-ID" w:eastAsia="ja-JP"/>
              </w:rPr>
              <w:t>RECORDS_PER_PAGE</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98658"/>
                <w:sz w:val="18"/>
                <w:szCs w:val="18"/>
                <w:lang w:val="en-ID" w:eastAsia="ja-JP"/>
              </w:rPr>
              <w:t>10</w:t>
            </w:r>
            <w:r w:rsidRPr="00325E19">
              <w:rPr>
                <w:rFonts w:ascii="Consolas" w:eastAsia="Times New Roman" w:hAnsi="Consolas"/>
                <w:color w:val="3B3B3B"/>
                <w:sz w:val="18"/>
                <w:szCs w:val="18"/>
                <w:lang w:val="en-ID" w:eastAsia="ja-JP"/>
              </w:rPr>
              <w:t>;</w:t>
            </w:r>
          </w:p>
          <w:p w14:paraId="12F8C401"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6C84176D"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FF"/>
                <w:sz w:val="18"/>
                <w:szCs w:val="18"/>
                <w:lang w:val="en-ID" w:eastAsia="ja-JP"/>
              </w:rPr>
              <w:t>function</w:t>
            </w:r>
            <w:r w:rsidRPr="00325E19">
              <w:rPr>
                <w:rFonts w:ascii="Consolas" w:eastAsia="Times New Roman" w:hAnsi="Consolas"/>
                <w:color w:val="3B3B3B"/>
                <w:sz w:val="18"/>
                <w:szCs w:val="18"/>
                <w:lang w:val="en-ID" w:eastAsia="ja-JP"/>
              </w:rPr>
              <w:t xml:space="preserve"> </w:t>
            </w:r>
            <w:proofErr w:type="spellStart"/>
            <w:proofErr w:type="gramStart"/>
            <w:r w:rsidRPr="00325E19">
              <w:rPr>
                <w:rFonts w:ascii="Consolas" w:eastAsia="Times New Roman" w:hAnsi="Consolas"/>
                <w:color w:val="795E26"/>
                <w:sz w:val="18"/>
                <w:szCs w:val="18"/>
                <w:lang w:val="en-ID" w:eastAsia="ja-JP"/>
              </w:rPr>
              <w:t>RecordsTable</w:t>
            </w:r>
            <w:proofErr w:type="spellEnd"/>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dhtid</w:t>
            </w:r>
            <w:proofErr w:type="spellEnd"/>
            <w:r w:rsidRPr="00325E19">
              <w:rPr>
                <w:rFonts w:ascii="Consolas" w:eastAsia="Times New Roman" w:hAnsi="Consolas"/>
                <w:color w:val="3B3B3B"/>
                <w:sz w:val="18"/>
                <w:szCs w:val="18"/>
                <w:lang w:val="en-ID" w:eastAsia="ja-JP"/>
              </w:rPr>
              <w:t xml:space="preserve"> }) {</w:t>
            </w:r>
          </w:p>
          <w:p w14:paraId="2283B23A"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315917D7"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getToday</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 </w:t>
            </w:r>
            <w:r w:rsidRPr="00325E19">
              <w:rPr>
                <w:rFonts w:ascii="Consolas" w:eastAsia="Times New Roman" w:hAnsi="Consolas"/>
                <w:color w:val="0000FF"/>
                <w:sz w:val="18"/>
                <w:szCs w:val="18"/>
                <w:lang w:val="en-ID" w:eastAsia="ja-JP"/>
              </w:rPr>
              <w:t>=&gt;</w:t>
            </w:r>
            <w:r w:rsidRPr="00325E19">
              <w:rPr>
                <w:rFonts w:ascii="Consolas" w:eastAsia="Times New Roman" w:hAnsi="Consolas"/>
                <w:color w:val="3B3B3B"/>
                <w:sz w:val="18"/>
                <w:szCs w:val="18"/>
                <w:lang w:val="en-ID" w:eastAsia="ja-JP"/>
              </w:rPr>
              <w:t xml:space="preserve"> {</w:t>
            </w:r>
          </w:p>
          <w:p w14:paraId="41F4527F"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70C1"/>
                <w:sz w:val="18"/>
                <w:szCs w:val="18"/>
                <w:lang w:val="en-ID" w:eastAsia="ja-JP"/>
              </w:rPr>
              <w:t>today</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new</w:t>
            </w:r>
            <w:r w:rsidRPr="00325E19">
              <w:rPr>
                <w:rFonts w:ascii="Consolas" w:eastAsia="Times New Roman" w:hAnsi="Consolas"/>
                <w:color w:val="3B3B3B"/>
                <w:sz w:val="18"/>
                <w:szCs w:val="18"/>
                <w:lang w:val="en-ID" w:eastAsia="ja-JP"/>
              </w:rPr>
              <w:t xml:space="preserve"> </w:t>
            </w:r>
            <w:proofErr w:type="gramStart"/>
            <w:r w:rsidRPr="00325E19">
              <w:rPr>
                <w:rFonts w:ascii="Consolas" w:eastAsia="Times New Roman" w:hAnsi="Consolas"/>
                <w:color w:val="267F99"/>
                <w:sz w:val="18"/>
                <w:szCs w:val="18"/>
                <w:lang w:val="en-ID" w:eastAsia="ja-JP"/>
              </w:rPr>
              <w:t>Date</w:t>
            </w:r>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3B3B3B"/>
                <w:sz w:val="18"/>
                <w:szCs w:val="18"/>
                <w:lang w:val="en-ID" w:eastAsia="ja-JP"/>
              </w:rPr>
              <w:t>);</w:t>
            </w:r>
          </w:p>
          <w:p w14:paraId="550D9F3D"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return</w:t>
            </w:r>
            <w:r w:rsidRPr="00325E19">
              <w:rPr>
                <w:rFonts w:ascii="Consolas" w:eastAsia="Times New Roman" w:hAnsi="Consolas"/>
                <w:color w:val="3B3B3B"/>
                <w:sz w:val="18"/>
                <w:szCs w:val="18"/>
                <w:lang w:val="en-ID" w:eastAsia="ja-JP"/>
              </w:rPr>
              <w:t xml:space="preserve"> </w:t>
            </w:r>
            <w:proofErr w:type="spellStart"/>
            <w:proofErr w:type="gramStart"/>
            <w:r w:rsidRPr="00325E19">
              <w:rPr>
                <w:rFonts w:ascii="Consolas" w:eastAsia="Times New Roman" w:hAnsi="Consolas"/>
                <w:color w:val="0070C1"/>
                <w:sz w:val="18"/>
                <w:szCs w:val="18"/>
                <w:lang w:val="en-ID" w:eastAsia="ja-JP"/>
              </w:rPr>
              <w:t>today</w:t>
            </w:r>
            <w:r w:rsidRPr="00325E19">
              <w:rPr>
                <w:rFonts w:ascii="Consolas" w:eastAsia="Times New Roman" w:hAnsi="Consolas"/>
                <w:color w:val="3B3B3B"/>
                <w:sz w:val="18"/>
                <w:szCs w:val="18"/>
                <w:lang w:val="en-ID" w:eastAsia="ja-JP"/>
              </w:rPr>
              <w:t>.</w:t>
            </w:r>
            <w:r w:rsidRPr="00325E19">
              <w:rPr>
                <w:rFonts w:ascii="Consolas" w:eastAsia="Times New Roman" w:hAnsi="Consolas"/>
                <w:color w:val="795E26"/>
                <w:sz w:val="18"/>
                <w:szCs w:val="18"/>
                <w:lang w:val="en-ID" w:eastAsia="ja-JP"/>
              </w:rPr>
              <w:t>toISOString</w:t>
            </w:r>
            <w:proofErr w:type="spellEnd"/>
            <w:proofErr w:type="gramEnd"/>
            <w:r w:rsidRPr="00325E19">
              <w:rPr>
                <w:rFonts w:ascii="Consolas" w:eastAsia="Times New Roman" w:hAnsi="Consolas"/>
                <w:color w:val="3B3B3B"/>
                <w:sz w:val="18"/>
                <w:szCs w:val="18"/>
                <w:lang w:val="en-ID" w:eastAsia="ja-JP"/>
              </w:rPr>
              <w:t>().</w:t>
            </w:r>
            <w:r w:rsidRPr="00325E19">
              <w:rPr>
                <w:rFonts w:ascii="Consolas" w:eastAsia="Times New Roman" w:hAnsi="Consolas"/>
                <w:color w:val="795E26"/>
                <w:sz w:val="18"/>
                <w:szCs w:val="18"/>
                <w:lang w:val="en-ID" w:eastAsia="ja-JP"/>
              </w:rPr>
              <w:t>slice</w:t>
            </w:r>
            <w:r w:rsidRPr="00325E19">
              <w:rPr>
                <w:rFonts w:ascii="Consolas" w:eastAsia="Times New Roman" w:hAnsi="Consolas"/>
                <w:color w:val="3B3B3B"/>
                <w:sz w:val="18"/>
                <w:szCs w:val="18"/>
                <w:lang w:val="en-ID" w:eastAsia="ja-JP"/>
              </w:rPr>
              <w:t>(</w:t>
            </w:r>
            <w:r w:rsidRPr="00325E19">
              <w:rPr>
                <w:rFonts w:ascii="Consolas" w:eastAsia="Times New Roman" w:hAnsi="Consolas"/>
                <w:color w:val="098658"/>
                <w:sz w:val="18"/>
                <w:szCs w:val="18"/>
                <w:lang w:val="en-ID" w:eastAsia="ja-JP"/>
              </w:rPr>
              <w:t>0</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98658"/>
                <w:sz w:val="18"/>
                <w:szCs w:val="18"/>
                <w:lang w:val="en-ID" w:eastAsia="ja-JP"/>
              </w:rPr>
              <w:t>10</w:t>
            </w:r>
            <w:r w:rsidRPr="00325E19">
              <w:rPr>
                <w:rFonts w:ascii="Consolas" w:eastAsia="Times New Roman" w:hAnsi="Consolas"/>
                <w:color w:val="3B3B3B"/>
                <w:sz w:val="18"/>
                <w:szCs w:val="18"/>
                <w:lang w:val="en-ID" w:eastAsia="ja-JP"/>
              </w:rPr>
              <w:t>);</w:t>
            </w:r>
          </w:p>
          <w:p w14:paraId="06A2BD7B"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
          <w:p w14:paraId="2C4BD4C0"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742DA50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getYesterday</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 </w:t>
            </w:r>
            <w:r w:rsidRPr="00325E19">
              <w:rPr>
                <w:rFonts w:ascii="Consolas" w:eastAsia="Times New Roman" w:hAnsi="Consolas"/>
                <w:color w:val="0000FF"/>
                <w:sz w:val="18"/>
                <w:szCs w:val="18"/>
                <w:lang w:val="en-ID" w:eastAsia="ja-JP"/>
              </w:rPr>
              <w:t>=&gt;</w:t>
            </w:r>
            <w:r w:rsidRPr="00325E19">
              <w:rPr>
                <w:rFonts w:ascii="Consolas" w:eastAsia="Times New Roman" w:hAnsi="Consolas"/>
                <w:color w:val="3B3B3B"/>
                <w:sz w:val="18"/>
                <w:szCs w:val="18"/>
                <w:lang w:val="en-ID" w:eastAsia="ja-JP"/>
              </w:rPr>
              <w:t xml:space="preserve"> {</w:t>
            </w:r>
          </w:p>
          <w:p w14:paraId="1620471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70C1"/>
                <w:sz w:val="18"/>
                <w:szCs w:val="18"/>
                <w:lang w:val="en-ID" w:eastAsia="ja-JP"/>
              </w:rPr>
              <w:t>yesterday</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new</w:t>
            </w:r>
            <w:r w:rsidRPr="00325E19">
              <w:rPr>
                <w:rFonts w:ascii="Consolas" w:eastAsia="Times New Roman" w:hAnsi="Consolas"/>
                <w:color w:val="3B3B3B"/>
                <w:sz w:val="18"/>
                <w:szCs w:val="18"/>
                <w:lang w:val="en-ID" w:eastAsia="ja-JP"/>
              </w:rPr>
              <w:t xml:space="preserve"> </w:t>
            </w:r>
            <w:proofErr w:type="gramStart"/>
            <w:r w:rsidRPr="00325E19">
              <w:rPr>
                <w:rFonts w:ascii="Consolas" w:eastAsia="Times New Roman" w:hAnsi="Consolas"/>
                <w:color w:val="267F99"/>
                <w:sz w:val="18"/>
                <w:szCs w:val="18"/>
                <w:lang w:val="en-ID" w:eastAsia="ja-JP"/>
              </w:rPr>
              <w:t>Date</w:t>
            </w:r>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3B3B3B"/>
                <w:sz w:val="18"/>
                <w:szCs w:val="18"/>
                <w:lang w:val="en-ID" w:eastAsia="ja-JP"/>
              </w:rPr>
              <w:t>);</w:t>
            </w:r>
          </w:p>
          <w:p w14:paraId="6F53556D"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proofErr w:type="gramStart"/>
            <w:r w:rsidRPr="00325E19">
              <w:rPr>
                <w:rFonts w:ascii="Consolas" w:eastAsia="Times New Roman" w:hAnsi="Consolas"/>
                <w:color w:val="0070C1"/>
                <w:sz w:val="18"/>
                <w:szCs w:val="18"/>
                <w:lang w:val="en-ID" w:eastAsia="ja-JP"/>
              </w:rPr>
              <w:t>yesterday</w:t>
            </w:r>
            <w:r w:rsidRPr="00325E19">
              <w:rPr>
                <w:rFonts w:ascii="Consolas" w:eastAsia="Times New Roman" w:hAnsi="Consolas"/>
                <w:color w:val="3B3B3B"/>
                <w:sz w:val="18"/>
                <w:szCs w:val="18"/>
                <w:lang w:val="en-ID" w:eastAsia="ja-JP"/>
              </w:rPr>
              <w:t>.</w:t>
            </w:r>
            <w:r w:rsidRPr="00325E19">
              <w:rPr>
                <w:rFonts w:ascii="Consolas" w:eastAsia="Times New Roman" w:hAnsi="Consolas"/>
                <w:color w:val="795E26"/>
                <w:sz w:val="18"/>
                <w:szCs w:val="18"/>
                <w:lang w:val="en-ID" w:eastAsia="ja-JP"/>
              </w:rPr>
              <w:t>setDate</w:t>
            </w:r>
            <w:proofErr w:type="spellEnd"/>
            <w:proofErr w:type="gramEnd"/>
            <w:r w:rsidRPr="00325E19">
              <w:rPr>
                <w:rFonts w:ascii="Consolas" w:eastAsia="Times New Roman" w:hAnsi="Consolas"/>
                <w:color w:val="3B3B3B"/>
                <w:sz w:val="18"/>
                <w:szCs w:val="18"/>
                <w:lang w:val="en-ID" w:eastAsia="ja-JP"/>
              </w:rPr>
              <w:t>(</w:t>
            </w:r>
            <w:proofErr w:type="spellStart"/>
            <w:r w:rsidRPr="00325E19">
              <w:rPr>
                <w:rFonts w:ascii="Consolas" w:eastAsia="Times New Roman" w:hAnsi="Consolas"/>
                <w:color w:val="0070C1"/>
                <w:sz w:val="18"/>
                <w:szCs w:val="18"/>
                <w:lang w:val="en-ID" w:eastAsia="ja-JP"/>
              </w:rPr>
              <w:t>yesterday</w:t>
            </w:r>
            <w:r w:rsidRPr="00325E19">
              <w:rPr>
                <w:rFonts w:ascii="Consolas" w:eastAsia="Times New Roman" w:hAnsi="Consolas"/>
                <w:color w:val="3B3B3B"/>
                <w:sz w:val="18"/>
                <w:szCs w:val="18"/>
                <w:lang w:val="en-ID" w:eastAsia="ja-JP"/>
              </w:rPr>
              <w:t>.</w:t>
            </w:r>
            <w:r w:rsidRPr="00325E19">
              <w:rPr>
                <w:rFonts w:ascii="Consolas" w:eastAsia="Times New Roman" w:hAnsi="Consolas"/>
                <w:color w:val="795E26"/>
                <w:sz w:val="18"/>
                <w:szCs w:val="18"/>
                <w:lang w:val="en-ID" w:eastAsia="ja-JP"/>
              </w:rPr>
              <w:t>getDate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98658"/>
                <w:sz w:val="18"/>
                <w:szCs w:val="18"/>
                <w:lang w:val="en-ID" w:eastAsia="ja-JP"/>
              </w:rPr>
              <w:t>1</w:t>
            </w:r>
            <w:r w:rsidRPr="00325E19">
              <w:rPr>
                <w:rFonts w:ascii="Consolas" w:eastAsia="Times New Roman" w:hAnsi="Consolas"/>
                <w:color w:val="3B3B3B"/>
                <w:sz w:val="18"/>
                <w:szCs w:val="18"/>
                <w:lang w:val="en-ID" w:eastAsia="ja-JP"/>
              </w:rPr>
              <w:t>);</w:t>
            </w:r>
          </w:p>
          <w:p w14:paraId="6B013945"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return</w:t>
            </w:r>
            <w:r w:rsidRPr="00325E19">
              <w:rPr>
                <w:rFonts w:ascii="Consolas" w:eastAsia="Times New Roman" w:hAnsi="Consolas"/>
                <w:color w:val="3B3B3B"/>
                <w:sz w:val="18"/>
                <w:szCs w:val="18"/>
                <w:lang w:val="en-ID" w:eastAsia="ja-JP"/>
              </w:rPr>
              <w:t xml:space="preserve"> </w:t>
            </w:r>
            <w:proofErr w:type="spellStart"/>
            <w:proofErr w:type="gramStart"/>
            <w:r w:rsidRPr="00325E19">
              <w:rPr>
                <w:rFonts w:ascii="Consolas" w:eastAsia="Times New Roman" w:hAnsi="Consolas"/>
                <w:color w:val="0070C1"/>
                <w:sz w:val="18"/>
                <w:szCs w:val="18"/>
                <w:lang w:val="en-ID" w:eastAsia="ja-JP"/>
              </w:rPr>
              <w:t>yesterday</w:t>
            </w:r>
            <w:r w:rsidRPr="00325E19">
              <w:rPr>
                <w:rFonts w:ascii="Consolas" w:eastAsia="Times New Roman" w:hAnsi="Consolas"/>
                <w:color w:val="3B3B3B"/>
                <w:sz w:val="18"/>
                <w:szCs w:val="18"/>
                <w:lang w:val="en-ID" w:eastAsia="ja-JP"/>
              </w:rPr>
              <w:t>.</w:t>
            </w:r>
            <w:r w:rsidRPr="00325E19">
              <w:rPr>
                <w:rFonts w:ascii="Consolas" w:eastAsia="Times New Roman" w:hAnsi="Consolas"/>
                <w:color w:val="795E26"/>
                <w:sz w:val="18"/>
                <w:szCs w:val="18"/>
                <w:lang w:val="en-ID" w:eastAsia="ja-JP"/>
              </w:rPr>
              <w:t>toISOString</w:t>
            </w:r>
            <w:proofErr w:type="spellEnd"/>
            <w:proofErr w:type="gramEnd"/>
            <w:r w:rsidRPr="00325E19">
              <w:rPr>
                <w:rFonts w:ascii="Consolas" w:eastAsia="Times New Roman" w:hAnsi="Consolas"/>
                <w:color w:val="3B3B3B"/>
                <w:sz w:val="18"/>
                <w:szCs w:val="18"/>
                <w:lang w:val="en-ID" w:eastAsia="ja-JP"/>
              </w:rPr>
              <w:t>().</w:t>
            </w:r>
            <w:r w:rsidRPr="00325E19">
              <w:rPr>
                <w:rFonts w:ascii="Consolas" w:eastAsia="Times New Roman" w:hAnsi="Consolas"/>
                <w:color w:val="795E26"/>
                <w:sz w:val="18"/>
                <w:szCs w:val="18"/>
                <w:lang w:val="en-ID" w:eastAsia="ja-JP"/>
              </w:rPr>
              <w:t>slice</w:t>
            </w:r>
            <w:r w:rsidRPr="00325E19">
              <w:rPr>
                <w:rFonts w:ascii="Consolas" w:eastAsia="Times New Roman" w:hAnsi="Consolas"/>
                <w:color w:val="3B3B3B"/>
                <w:sz w:val="18"/>
                <w:szCs w:val="18"/>
                <w:lang w:val="en-ID" w:eastAsia="ja-JP"/>
              </w:rPr>
              <w:t>(</w:t>
            </w:r>
            <w:r w:rsidRPr="00325E19">
              <w:rPr>
                <w:rFonts w:ascii="Consolas" w:eastAsia="Times New Roman" w:hAnsi="Consolas"/>
                <w:color w:val="098658"/>
                <w:sz w:val="18"/>
                <w:szCs w:val="18"/>
                <w:lang w:val="en-ID" w:eastAsia="ja-JP"/>
              </w:rPr>
              <w:t>0</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98658"/>
                <w:sz w:val="18"/>
                <w:szCs w:val="18"/>
                <w:lang w:val="en-ID" w:eastAsia="ja-JP"/>
              </w:rPr>
              <w:t>10</w:t>
            </w:r>
            <w:r w:rsidRPr="00325E19">
              <w:rPr>
                <w:rFonts w:ascii="Consolas" w:eastAsia="Times New Roman" w:hAnsi="Consolas"/>
                <w:color w:val="3B3B3B"/>
                <w:sz w:val="18"/>
                <w:szCs w:val="18"/>
                <w:lang w:val="en-ID" w:eastAsia="ja-JP"/>
              </w:rPr>
              <w:t>);</w:t>
            </w:r>
          </w:p>
          <w:p w14:paraId="28FF03E1"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
          <w:p w14:paraId="5A44934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13D3AC2B"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70C1"/>
                <w:sz w:val="18"/>
                <w:szCs w:val="18"/>
                <w:lang w:val="en-ID" w:eastAsia="ja-JP"/>
              </w:rPr>
              <w:t>records</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setRecords</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useState</w:t>
            </w:r>
            <w:proofErr w:type="spellEnd"/>
            <w:r w:rsidRPr="00325E19">
              <w:rPr>
                <w:rFonts w:ascii="Consolas" w:eastAsia="Times New Roman" w:hAnsi="Consolas"/>
                <w:color w:val="3B3B3B"/>
                <w:sz w:val="18"/>
                <w:szCs w:val="18"/>
                <w:lang w:val="en-ID" w:eastAsia="ja-JP"/>
              </w:rPr>
              <w:t>(</w:t>
            </w:r>
            <w:r w:rsidRPr="00325E19">
              <w:rPr>
                <w:rFonts w:ascii="Consolas" w:eastAsia="Times New Roman" w:hAnsi="Consolas"/>
                <w:color w:val="0000FF"/>
                <w:sz w:val="18"/>
                <w:szCs w:val="18"/>
                <w:lang w:val="en-ID" w:eastAsia="ja-JP"/>
              </w:rPr>
              <w:t>null</w:t>
            </w:r>
            <w:r w:rsidRPr="00325E19">
              <w:rPr>
                <w:rFonts w:ascii="Consolas" w:eastAsia="Times New Roman" w:hAnsi="Consolas"/>
                <w:color w:val="3B3B3B"/>
                <w:sz w:val="18"/>
                <w:szCs w:val="18"/>
                <w:lang w:val="en-ID" w:eastAsia="ja-JP"/>
              </w:rPr>
              <w:t>);</w:t>
            </w:r>
          </w:p>
          <w:p w14:paraId="3A80B421"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70C1"/>
                <w:sz w:val="18"/>
                <w:szCs w:val="18"/>
                <w:lang w:val="en-ID" w:eastAsia="ja-JP"/>
              </w:rPr>
              <w:t>recordsCount</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setRecordsCount</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proofErr w:type="spellStart"/>
            <w:proofErr w:type="gramStart"/>
            <w:r w:rsidRPr="00325E19">
              <w:rPr>
                <w:rFonts w:ascii="Consolas" w:eastAsia="Times New Roman" w:hAnsi="Consolas"/>
                <w:color w:val="795E26"/>
                <w:sz w:val="18"/>
                <w:szCs w:val="18"/>
                <w:lang w:val="en-ID" w:eastAsia="ja-JP"/>
              </w:rPr>
              <w:t>useState</w:t>
            </w:r>
            <w:proofErr w:type="spellEnd"/>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098658"/>
                <w:sz w:val="18"/>
                <w:szCs w:val="18"/>
                <w:lang w:val="en-ID" w:eastAsia="ja-JP"/>
              </w:rPr>
              <w:t>0</w:t>
            </w:r>
            <w:r w:rsidRPr="00325E19">
              <w:rPr>
                <w:rFonts w:ascii="Consolas" w:eastAsia="Times New Roman" w:hAnsi="Consolas"/>
                <w:color w:val="3B3B3B"/>
                <w:sz w:val="18"/>
                <w:szCs w:val="18"/>
                <w:lang w:val="en-ID" w:eastAsia="ja-JP"/>
              </w:rPr>
              <w:t>);</w:t>
            </w:r>
          </w:p>
          <w:p w14:paraId="768B2CE7"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70C1"/>
                <w:sz w:val="18"/>
                <w:szCs w:val="18"/>
                <w:lang w:val="en-ID" w:eastAsia="ja-JP"/>
              </w:rPr>
              <w:t>page</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setPage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proofErr w:type="spellStart"/>
            <w:proofErr w:type="gramStart"/>
            <w:r w:rsidRPr="00325E19">
              <w:rPr>
                <w:rFonts w:ascii="Consolas" w:eastAsia="Times New Roman" w:hAnsi="Consolas"/>
                <w:color w:val="795E26"/>
                <w:sz w:val="18"/>
                <w:szCs w:val="18"/>
                <w:lang w:val="en-ID" w:eastAsia="ja-JP"/>
              </w:rPr>
              <w:t>useState</w:t>
            </w:r>
            <w:proofErr w:type="spellEnd"/>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098658"/>
                <w:sz w:val="18"/>
                <w:szCs w:val="18"/>
                <w:lang w:val="en-ID" w:eastAsia="ja-JP"/>
              </w:rPr>
              <w:t>0</w:t>
            </w:r>
            <w:r w:rsidRPr="00325E19">
              <w:rPr>
                <w:rFonts w:ascii="Consolas" w:eastAsia="Times New Roman" w:hAnsi="Consolas"/>
                <w:color w:val="3B3B3B"/>
                <w:sz w:val="18"/>
                <w:szCs w:val="18"/>
                <w:lang w:val="en-ID" w:eastAsia="ja-JP"/>
              </w:rPr>
              <w:t>);</w:t>
            </w:r>
          </w:p>
          <w:p w14:paraId="54468EBB"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70C1"/>
                <w:sz w:val="18"/>
                <w:szCs w:val="18"/>
                <w:lang w:val="en-ID" w:eastAsia="ja-JP"/>
              </w:rPr>
              <w:t>startDate</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setStartDate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useState</w:t>
            </w:r>
            <w:proofErr w:type="spellEnd"/>
            <w:r w:rsidRPr="00325E19">
              <w:rPr>
                <w:rFonts w:ascii="Consolas" w:eastAsia="Times New Roman" w:hAnsi="Consolas"/>
                <w:color w:val="3B3B3B"/>
                <w:sz w:val="18"/>
                <w:szCs w:val="18"/>
                <w:lang w:val="en-ID" w:eastAsia="ja-JP"/>
              </w:rPr>
              <w:t>(</w:t>
            </w:r>
            <w:proofErr w:type="spellStart"/>
            <w:proofErr w:type="gramStart"/>
            <w:r w:rsidRPr="00325E19">
              <w:rPr>
                <w:rFonts w:ascii="Consolas" w:eastAsia="Times New Roman" w:hAnsi="Consolas"/>
                <w:color w:val="795E26"/>
                <w:sz w:val="18"/>
                <w:szCs w:val="18"/>
                <w:lang w:val="en-ID" w:eastAsia="ja-JP"/>
              </w:rPr>
              <w:t>getYesterday</w:t>
            </w:r>
            <w:proofErr w:type="spellEnd"/>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3B3B3B"/>
                <w:sz w:val="18"/>
                <w:szCs w:val="18"/>
                <w:lang w:val="en-ID" w:eastAsia="ja-JP"/>
              </w:rPr>
              <w:t>))</w:t>
            </w:r>
          </w:p>
          <w:p w14:paraId="31DE7CAB"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70C1"/>
                <w:sz w:val="18"/>
                <w:szCs w:val="18"/>
                <w:lang w:val="en-ID" w:eastAsia="ja-JP"/>
              </w:rPr>
              <w:t>endDate</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setEndDate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useState</w:t>
            </w:r>
            <w:proofErr w:type="spellEnd"/>
            <w:r w:rsidRPr="00325E19">
              <w:rPr>
                <w:rFonts w:ascii="Consolas" w:eastAsia="Times New Roman" w:hAnsi="Consolas"/>
                <w:color w:val="3B3B3B"/>
                <w:sz w:val="18"/>
                <w:szCs w:val="18"/>
                <w:lang w:val="en-ID" w:eastAsia="ja-JP"/>
              </w:rPr>
              <w:t>(</w:t>
            </w:r>
            <w:proofErr w:type="spellStart"/>
            <w:proofErr w:type="gramStart"/>
            <w:r w:rsidRPr="00325E19">
              <w:rPr>
                <w:rFonts w:ascii="Consolas" w:eastAsia="Times New Roman" w:hAnsi="Consolas"/>
                <w:color w:val="795E26"/>
                <w:sz w:val="18"/>
                <w:szCs w:val="18"/>
                <w:lang w:val="en-ID" w:eastAsia="ja-JP"/>
              </w:rPr>
              <w:t>getToday</w:t>
            </w:r>
            <w:proofErr w:type="spellEnd"/>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3B3B3B"/>
                <w:sz w:val="18"/>
                <w:szCs w:val="18"/>
                <w:lang w:val="en-ID" w:eastAsia="ja-JP"/>
              </w:rPr>
              <w:t>))</w:t>
            </w:r>
          </w:p>
          <w:p w14:paraId="3F6172B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187A4147"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loadData</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async</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cursor</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null</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forward</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true</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page</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98658"/>
                <w:sz w:val="18"/>
                <w:szCs w:val="18"/>
                <w:lang w:val="en-ID" w:eastAsia="ja-JP"/>
              </w:rPr>
              <w:t>0</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=&gt;</w:t>
            </w:r>
            <w:r w:rsidRPr="00325E19">
              <w:rPr>
                <w:rFonts w:ascii="Consolas" w:eastAsia="Times New Roman" w:hAnsi="Consolas"/>
                <w:color w:val="3B3B3B"/>
                <w:sz w:val="18"/>
                <w:szCs w:val="18"/>
                <w:lang w:val="en-ID" w:eastAsia="ja-JP"/>
              </w:rPr>
              <w:t xml:space="preserve"> {</w:t>
            </w:r>
          </w:p>
          <w:p w14:paraId="25270B20"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70C1"/>
                <w:sz w:val="18"/>
                <w:szCs w:val="18"/>
                <w:lang w:val="en-ID" w:eastAsia="ja-JP"/>
              </w:rPr>
              <w:t>countSnapshot</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await</w:t>
            </w:r>
            <w:r w:rsidRPr="00325E19">
              <w:rPr>
                <w:rFonts w:ascii="Consolas" w:eastAsia="Times New Roman" w:hAnsi="Consolas"/>
                <w:color w:val="3B3B3B"/>
                <w:sz w:val="18"/>
                <w:szCs w:val="18"/>
                <w:lang w:val="en-ID" w:eastAsia="ja-JP"/>
              </w:rPr>
              <w:t xml:space="preserve"> </w:t>
            </w:r>
            <w:proofErr w:type="spellStart"/>
            <w:proofErr w:type="gramStart"/>
            <w:r w:rsidRPr="00325E19">
              <w:rPr>
                <w:rFonts w:ascii="Consolas" w:eastAsia="Times New Roman" w:hAnsi="Consolas"/>
                <w:color w:val="795E26"/>
                <w:sz w:val="18"/>
                <w:szCs w:val="18"/>
                <w:lang w:val="en-ID" w:eastAsia="ja-JP"/>
              </w:rPr>
              <w:t>getCountFromServer</w:t>
            </w:r>
            <w:proofErr w:type="spellEnd"/>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795E26"/>
                <w:sz w:val="18"/>
                <w:szCs w:val="18"/>
                <w:lang w:val="en-ID" w:eastAsia="ja-JP"/>
              </w:rPr>
              <w:t>query</w:t>
            </w:r>
            <w:r w:rsidRPr="00325E19">
              <w:rPr>
                <w:rFonts w:ascii="Consolas" w:eastAsia="Times New Roman" w:hAnsi="Consolas"/>
                <w:color w:val="3B3B3B"/>
                <w:sz w:val="18"/>
                <w:szCs w:val="18"/>
                <w:lang w:val="en-ID" w:eastAsia="ja-JP"/>
              </w:rPr>
              <w:t>(</w:t>
            </w:r>
          </w:p>
          <w:p w14:paraId="65E2854B"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gramStart"/>
            <w:r w:rsidRPr="00325E19">
              <w:rPr>
                <w:rFonts w:ascii="Consolas" w:eastAsia="Times New Roman" w:hAnsi="Consolas"/>
                <w:color w:val="795E26"/>
                <w:sz w:val="18"/>
                <w:szCs w:val="18"/>
                <w:lang w:val="en-ID" w:eastAsia="ja-JP"/>
              </w:rPr>
              <w:t>collection</w:t>
            </w:r>
            <w:r w:rsidRPr="00325E19">
              <w:rPr>
                <w:rFonts w:ascii="Consolas" w:eastAsia="Times New Roman" w:hAnsi="Consolas"/>
                <w:color w:val="3B3B3B"/>
                <w:sz w:val="18"/>
                <w:szCs w:val="18"/>
                <w:lang w:val="en-ID" w:eastAsia="ja-JP"/>
              </w:rPr>
              <w:t>(</w:t>
            </w:r>
            <w:proofErr w:type="spellStart"/>
            <w:proofErr w:type="gramEnd"/>
            <w:r w:rsidRPr="00325E19">
              <w:rPr>
                <w:rFonts w:ascii="Consolas" w:eastAsia="Times New Roman" w:hAnsi="Consolas"/>
                <w:color w:val="0070C1"/>
                <w:sz w:val="18"/>
                <w:szCs w:val="18"/>
                <w:lang w:val="en-ID" w:eastAsia="ja-JP"/>
              </w:rPr>
              <w:t>firestore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"records"</w:t>
            </w:r>
            <w:r w:rsidRPr="00325E19">
              <w:rPr>
                <w:rFonts w:ascii="Consolas" w:eastAsia="Times New Roman" w:hAnsi="Consolas"/>
                <w:color w:val="3B3B3B"/>
                <w:sz w:val="18"/>
                <w:szCs w:val="18"/>
                <w:lang w:val="en-ID" w:eastAsia="ja-JP"/>
              </w:rPr>
              <w:t>),</w:t>
            </w:r>
          </w:p>
          <w:p w14:paraId="3E2070B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gramStart"/>
            <w:r w:rsidRPr="00325E19">
              <w:rPr>
                <w:rFonts w:ascii="Consolas" w:eastAsia="Times New Roman" w:hAnsi="Consolas"/>
                <w:color w:val="795E26"/>
                <w:sz w:val="18"/>
                <w:szCs w:val="18"/>
                <w:lang w:val="en-ID" w:eastAsia="ja-JP"/>
              </w:rPr>
              <w:t>where</w:t>
            </w:r>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A31515"/>
                <w:sz w:val="18"/>
                <w:szCs w:val="18"/>
                <w:lang w:val="en-ID" w:eastAsia="ja-JP"/>
              </w:rPr>
              <w:t>"</w:t>
            </w:r>
            <w:proofErr w:type="spellStart"/>
            <w:r w:rsidRPr="00325E19">
              <w:rPr>
                <w:rFonts w:ascii="Consolas" w:eastAsia="Times New Roman" w:hAnsi="Consolas"/>
                <w:color w:val="A31515"/>
                <w:sz w:val="18"/>
                <w:szCs w:val="18"/>
                <w:lang w:val="en-ID" w:eastAsia="ja-JP"/>
              </w:rPr>
              <w:t>dhtid</w:t>
            </w:r>
            <w:proofErr w:type="spellEnd"/>
            <w:r w:rsidRPr="00325E19">
              <w:rPr>
                <w:rFonts w:ascii="Consolas" w:eastAsia="Times New Roman" w:hAnsi="Consolas"/>
                <w:color w:val="A31515"/>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dhtid</w:t>
            </w:r>
            <w:proofErr w:type="spellEnd"/>
            <w:r w:rsidRPr="00325E19">
              <w:rPr>
                <w:rFonts w:ascii="Consolas" w:eastAsia="Times New Roman" w:hAnsi="Consolas"/>
                <w:color w:val="3B3B3B"/>
                <w:sz w:val="18"/>
                <w:szCs w:val="18"/>
                <w:lang w:val="en-ID" w:eastAsia="ja-JP"/>
              </w:rPr>
              <w:t>),</w:t>
            </w:r>
          </w:p>
          <w:p w14:paraId="7D9076CA"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gramStart"/>
            <w:r w:rsidRPr="00325E19">
              <w:rPr>
                <w:rFonts w:ascii="Consolas" w:eastAsia="Times New Roman" w:hAnsi="Consolas"/>
                <w:color w:val="795E26"/>
                <w:sz w:val="18"/>
                <w:szCs w:val="18"/>
                <w:lang w:val="en-ID" w:eastAsia="ja-JP"/>
              </w:rPr>
              <w:t>where</w:t>
            </w:r>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A31515"/>
                <w:sz w:val="18"/>
                <w:szCs w:val="18"/>
                <w:lang w:val="en-ID" w:eastAsia="ja-JP"/>
              </w:rPr>
              <w:t>"timestamp"</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"&gt;="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getSeconds</w:t>
            </w:r>
            <w:proofErr w:type="spellEnd"/>
            <w:r w:rsidRPr="00325E19">
              <w:rPr>
                <w:rFonts w:ascii="Consolas" w:eastAsia="Times New Roman" w:hAnsi="Consolas"/>
                <w:color w:val="3B3B3B"/>
                <w:sz w:val="18"/>
                <w:szCs w:val="18"/>
                <w:lang w:val="en-ID" w:eastAsia="ja-JP"/>
              </w:rPr>
              <w:t>(</w:t>
            </w:r>
            <w:proofErr w:type="spellStart"/>
            <w:r w:rsidRPr="00325E19">
              <w:rPr>
                <w:rFonts w:ascii="Consolas" w:eastAsia="Times New Roman" w:hAnsi="Consolas"/>
                <w:color w:val="0070C1"/>
                <w:sz w:val="18"/>
                <w:szCs w:val="18"/>
                <w:lang w:val="en-ID" w:eastAsia="ja-JP"/>
              </w:rPr>
              <w:t>startDate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false</w:t>
            </w:r>
            <w:r w:rsidRPr="00325E19">
              <w:rPr>
                <w:rFonts w:ascii="Consolas" w:eastAsia="Times New Roman" w:hAnsi="Consolas"/>
                <w:color w:val="3B3B3B"/>
                <w:sz w:val="18"/>
                <w:szCs w:val="18"/>
                <w:lang w:val="en-ID" w:eastAsia="ja-JP"/>
              </w:rPr>
              <w:t>)),</w:t>
            </w:r>
          </w:p>
          <w:p w14:paraId="2A2A159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gramStart"/>
            <w:r w:rsidRPr="00325E19">
              <w:rPr>
                <w:rFonts w:ascii="Consolas" w:eastAsia="Times New Roman" w:hAnsi="Consolas"/>
                <w:color w:val="795E26"/>
                <w:sz w:val="18"/>
                <w:szCs w:val="18"/>
                <w:lang w:val="en-ID" w:eastAsia="ja-JP"/>
              </w:rPr>
              <w:t>where</w:t>
            </w:r>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A31515"/>
                <w:sz w:val="18"/>
                <w:szCs w:val="18"/>
                <w:lang w:val="en-ID" w:eastAsia="ja-JP"/>
              </w:rPr>
              <w:t>"timestamp"</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"&lt;="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getSeconds</w:t>
            </w:r>
            <w:proofErr w:type="spellEnd"/>
            <w:r w:rsidRPr="00325E19">
              <w:rPr>
                <w:rFonts w:ascii="Consolas" w:eastAsia="Times New Roman" w:hAnsi="Consolas"/>
                <w:color w:val="3B3B3B"/>
                <w:sz w:val="18"/>
                <w:szCs w:val="18"/>
                <w:lang w:val="en-ID" w:eastAsia="ja-JP"/>
              </w:rPr>
              <w:t>(</w:t>
            </w:r>
            <w:proofErr w:type="spellStart"/>
            <w:r w:rsidRPr="00325E19">
              <w:rPr>
                <w:rFonts w:ascii="Consolas" w:eastAsia="Times New Roman" w:hAnsi="Consolas"/>
                <w:color w:val="0070C1"/>
                <w:sz w:val="18"/>
                <w:szCs w:val="18"/>
                <w:lang w:val="en-ID" w:eastAsia="ja-JP"/>
              </w:rPr>
              <w:t>endDate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true</w:t>
            </w:r>
            <w:r w:rsidRPr="00325E19">
              <w:rPr>
                <w:rFonts w:ascii="Consolas" w:eastAsia="Times New Roman" w:hAnsi="Consolas"/>
                <w:color w:val="3B3B3B"/>
                <w:sz w:val="18"/>
                <w:szCs w:val="18"/>
                <w:lang w:val="en-ID" w:eastAsia="ja-JP"/>
              </w:rPr>
              <w:t>)),</w:t>
            </w:r>
          </w:p>
          <w:p w14:paraId="2B8A7B5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
          <w:p w14:paraId="7AAAE217"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proofErr w:type="gramStart"/>
            <w:r w:rsidRPr="00325E19">
              <w:rPr>
                <w:rFonts w:ascii="Consolas" w:eastAsia="Times New Roman" w:hAnsi="Consolas"/>
                <w:color w:val="795E26"/>
                <w:sz w:val="18"/>
                <w:szCs w:val="18"/>
                <w:lang w:val="en-ID" w:eastAsia="ja-JP"/>
              </w:rPr>
              <w:t>setRecordsCount</w:t>
            </w:r>
            <w:proofErr w:type="spellEnd"/>
            <w:r w:rsidRPr="00325E19">
              <w:rPr>
                <w:rFonts w:ascii="Consolas" w:eastAsia="Times New Roman" w:hAnsi="Consolas"/>
                <w:color w:val="3B3B3B"/>
                <w:sz w:val="18"/>
                <w:szCs w:val="18"/>
                <w:lang w:val="en-ID" w:eastAsia="ja-JP"/>
              </w:rPr>
              <w:t>(</w:t>
            </w:r>
            <w:proofErr w:type="spellStart"/>
            <w:proofErr w:type="gramEnd"/>
            <w:r w:rsidRPr="00325E19">
              <w:rPr>
                <w:rFonts w:ascii="Consolas" w:eastAsia="Times New Roman" w:hAnsi="Consolas"/>
                <w:color w:val="0070C1"/>
                <w:sz w:val="18"/>
                <w:szCs w:val="18"/>
                <w:lang w:val="en-ID" w:eastAsia="ja-JP"/>
              </w:rPr>
              <w:t>countSnapshot</w:t>
            </w:r>
            <w:r w:rsidRPr="00325E19">
              <w:rPr>
                <w:rFonts w:ascii="Consolas" w:eastAsia="Times New Roman" w:hAnsi="Consolas"/>
                <w:color w:val="3B3B3B"/>
                <w:sz w:val="18"/>
                <w:szCs w:val="18"/>
                <w:lang w:val="en-ID" w:eastAsia="ja-JP"/>
              </w:rPr>
              <w:t>.</w:t>
            </w:r>
            <w:r w:rsidRPr="00325E19">
              <w:rPr>
                <w:rFonts w:ascii="Consolas" w:eastAsia="Times New Roman" w:hAnsi="Consolas"/>
                <w:color w:val="795E26"/>
                <w:sz w:val="18"/>
                <w:szCs w:val="18"/>
                <w:lang w:val="en-ID" w:eastAsia="ja-JP"/>
              </w:rPr>
              <w:t>data</w:t>
            </w:r>
            <w:proofErr w:type="spellEnd"/>
            <w:r w:rsidRPr="00325E19">
              <w:rPr>
                <w:rFonts w:ascii="Consolas" w:eastAsia="Times New Roman" w:hAnsi="Consolas"/>
                <w:color w:val="3B3B3B"/>
                <w:sz w:val="18"/>
                <w:szCs w:val="18"/>
                <w:lang w:val="en-ID" w:eastAsia="ja-JP"/>
              </w:rPr>
              <w:t>().</w:t>
            </w:r>
            <w:r w:rsidRPr="00325E19">
              <w:rPr>
                <w:rFonts w:ascii="Consolas" w:eastAsia="Times New Roman" w:hAnsi="Consolas"/>
                <w:color w:val="001080"/>
                <w:sz w:val="18"/>
                <w:szCs w:val="18"/>
                <w:lang w:val="en-ID" w:eastAsia="ja-JP"/>
              </w:rPr>
              <w:t>count</w:t>
            </w:r>
            <w:r w:rsidRPr="00325E19">
              <w:rPr>
                <w:rFonts w:ascii="Consolas" w:eastAsia="Times New Roman" w:hAnsi="Consolas"/>
                <w:color w:val="3B3B3B"/>
                <w:sz w:val="18"/>
                <w:szCs w:val="18"/>
                <w:lang w:val="en-ID" w:eastAsia="ja-JP"/>
              </w:rPr>
              <w:t>);</w:t>
            </w:r>
          </w:p>
          <w:p w14:paraId="08B0879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774F643A"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let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querySnapshot</w:t>
            </w:r>
            <w:proofErr w:type="spellEnd"/>
            <w:r w:rsidRPr="00325E19">
              <w:rPr>
                <w:rFonts w:ascii="Consolas" w:eastAsia="Times New Roman" w:hAnsi="Consolas"/>
                <w:color w:val="3B3B3B"/>
                <w:sz w:val="18"/>
                <w:szCs w:val="18"/>
                <w:lang w:val="en-ID" w:eastAsia="ja-JP"/>
              </w:rPr>
              <w:t>;</w:t>
            </w:r>
          </w:p>
          <w:p w14:paraId="3BC50F3D"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if</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page</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98658"/>
                <w:sz w:val="18"/>
                <w:szCs w:val="18"/>
                <w:lang w:val="en-ID" w:eastAsia="ja-JP"/>
              </w:rPr>
              <w:t>0</w:t>
            </w:r>
            <w:r w:rsidRPr="00325E19">
              <w:rPr>
                <w:rFonts w:ascii="Consolas" w:eastAsia="Times New Roman" w:hAnsi="Consolas"/>
                <w:color w:val="3B3B3B"/>
                <w:sz w:val="18"/>
                <w:szCs w:val="18"/>
                <w:lang w:val="en-ID" w:eastAsia="ja-JP"/>
              </w:rPr>
              <w:t>) {</w:t>
            </w:r>
          </w:p>
          <w:p w14:paraId="11E66EE8"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querySnapshot</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await</w:t>
            </w:r>
            <w:r w:rsidRPr="00325E19">
              <w:rPr>
                <w:rFonts w:ascii="Consolas" w:eastAsia="Times New Roman" w:hAnsi="Consolas"/>
                <w:color w:val="3B3B3B"/>
                <w:sz w:val="18"/>
                <w:szCs w:val="18"/>
                <w:lang w:val="en-ID" w:eastAsia="ja-JP"/>
              </w:rPr>
              <w:t xml:space="preserve"> </w:t>
            </w:r>
            <w:proofErr w:type="spellStart"/>
            <w:proofErr w:type="gramStart"/>
            <w:r w:rsidRPr="00325E19">
              <w:rPr>
                <w:rFonts w:ascii="Consolas" w:eastAsia="Times New Roman" w:hAnsi="Consolas"/>
                <w:color w:val="795E26"/>
                <w:sz w:val="18"/>
                <w:szCs w:val="18"/>
                <w:lang w:val="en-ID" w:eastAsia="ja-JP"/>
              </w:rPr>
              <w:t>getDocs</w:t>
            </w:r>
            <w:proofErr w:type="spellEnd"/>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795E26"/>
                <w:sz w:val="18"/>
                <w:szCs w:val="18"/>
                <w:lang w:val="en-ID" w:eastAsia="ja-JP"/>
              </w:rPr>
              <w:t>query</w:t>
            </w:r>
            <w:r w:rsidRPr="00325E19">
              <w:rPr>
                <w:rFonts w:ascii="Consolas" w:eastAsia="Times New Roman" w:hAnsi="Consolas"/>
                <w:color w:val="3B3B3B"/>
                <w:sz w:val="18"/>
                <w:szCs w:val="18"/>
                <w:lang w:val="en-ID" w:eastAsia="ja-JP"/>
              </w:rPr>
              <w:t>(</w:t>
            </w:r>
          </w:p>
          <w:p w14:paraId="5039624B"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gramStart"/>
            <w:r w:rsidRPr="00325E19">
              <w:rPr>
                <w:rFonts w:ascii="Consolas" w:eastAsia="Times New Roman" w:hAnsi="Consolas"/>
                <w:color w:val="795E26"/>
                <w:sz w:val="18"/>
                <w:szCs w:val="18"/>
                <w:lang w:val="en-ID" w:eastAsia="ja-JP"/>
              </w:rPr>
              <w:t>collection</w:t>
            </w:r>
            <w:r w:rsidRPr="00325E19">
              <w:rPr>
                <w:rFonts w:ascii="Consolas" w:eastAsia="Times New Roman" w:hAnsi="Consolas"/>
                <w:color w:val="3B3B3B"/>
                <w:sz w:val="18"/>
                <w:szCs w:val="18"/>
                <w:lang w:val="en-ID" w:eastAsia="ja-JP"/>
              </w:rPr>
              <w:t>(</w:t>
            </w:r>
            <w:proofErr w:type="spellStart"/>
            <w:proofErr w:type="gramEnd"/>
            <w:r w:rsidRPr="00325E19">
              <w:rPr>
                <w:rFonts w:ascii="Consolas" w:eastAsia="Times New Roman" w:hAnsi="Consolas"/>
                <w:color w:val="0070C1"/>
                <w:sz w:val="18"/>
                <w:szCs w:val="18"/>
                <w:lang w:val="en-ID" w:eastAsia="ja-JP"/>
              </w:rPr>
              <w:t>firestore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"records"</w:t>
            </w:r>
            <w:r w:rsidRPr="00325E19">
              <w:rPr>
                <w:rFonts w:ascii="Consolas" w:eastAsia="Times New Roman" w:hAnsi="Consolas"/>
                <w:color w:val="3B3B3B"/>
                <w:sz w:val="18"/>
                <w:szCs w:val="18"/>
                <w:lang w:val="en-ID" w:eastAsia="ja-JP"/>
              </w:rPr>
              <w:t>),</w:t>
            </w:r>
          </w:p>
          <w:p w14:paraId="447CB0EF"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gramStart"/>
            <w:r w:rsidRPr="00325E19">
              <w:rPr>
                <w:rFonts w:ascii="Consolas" w:eastAsia="Times New Roman" w:hAnsi="Consolas"/>
                <w:color w:val="795E26"/>
                <w:sz w:val="18"/>
                <w:szCs w:val="18"/>
                <w:lang w:val="en-ID" w:eastAsia="ja-JP"/>
              </w:rPr>
              <w:t>where</w:t>
            </w:r>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A31515"/>
                <w:sz w:val="18"/>
                <w:szCs w:val="18"/>
                <w:lang w:val="en-ID" w:eastAsia="ja-JP"/>
              </w:rPr>
              <w:t>"</w:t>
            </w:r>
            <w:proofErr w:type="spellStart"/>
            <w:r w:rsidRPr="00325E19">
              <w:rPr>
                <w:rFonts w:ascii="Consolas" w:eastAsia="Times New Roman" w:hAnsi="Consolas"/>
                <w:color w:val="A31515"/>
                <w:sz w:val="18"/>
                <w:szCs w:val="18"/>
                <w:lang w:val="en-ID" w:eastAsia="ja-JP"/>
              </w:rPr>
              <w:t>dhtid</w:t>
            </w:r>
            <w:proofErr w:type="spellEnd"/>
            <w:r w:rsidRPr="00325E19">
              <w:rPr>
                <w:rFonts w:ascii="Consolas" w:eastAsia="Times New Roman" w:hAnsi="Consolas"/>
                <w:color w:val="A31515"/>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dhtid</w:t>
            </w:r>
            <w:proofErr w:type="spellEnd"/>
            <w:r w:rsidRPr="00325E19">
              <w:rPr>
                <w:rFonts w:ascii="Consolas" w:eastAsia="Times New Roman" w:hAnsi="Consolas"/>
                <w:color w:val="3B3B3B"/>
                <w:sz w:val="18"/>
                <w:szCs w:val="18"/>
                <w:lang w:val="en-ID" w:eastAsia="ja-JP"/>
              </w:rPr>
              <w:t>),</w:t>
            </w:r>
          </w:p>
          <w:p w14:paraId="7E9CAAEB"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gramStart"/>
            <w:r w:rsidRPr="00325E19">
              <w:rPr>
                <w:rFonts w:ascii="Consolas" w:eastAsia="Times New Roman" w:hAnsi="Consolas"/>
                <w:color w:val="795E26"/>
                <w:sz w:val="18"/>
                <w:szCs w:val="18"/>
                <w:lang w:val="en-ID" w:eastAsia="ja-JP"/>
              </w:rPr>
              <w:t>where</w:t>
            </w:r>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A31515"/>
                <w:sz w:val="18"/>
                <w:szCs w:val="18"/>
                <w:lang w:val="en-ID" w:eastAsia="ja-JP"/>
              </w:rPr>
              <w:t>"timestamp"</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"&gt;="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getSeconds</w:t>
            </w:r>
            <w:proofErr w:type="spellEnd"/>
            <w:r w:rsidRPr="00325E19">
              <w:rPr>
                <w:rFonts w:ascii="Consolas" w:eastAsia="Times New Roman" w:hAnsi="Consolas"/>
                <w:color w:val="3B3B3B"/>
                <w:sz w:val="18"/>
                <w:szCs w:val="18"/>
                <w:lang w:val="en-ID" w:eastAsia="ja-JP"/>
              </w:rPr>
              <w:t>(</w:t>
            </w:r>
            <w:proofErr w:type="spellStart"/>
            <w:r w:rsidRPr="00325E19">
              <w:rPr>
                <w:rFonts w:ascii="Consolas" w:eastAsia="Times New Roman" w:hAnsi="Consolas"/>
                <w:color w:val="0070C1"/>
                <w:sz w:val="18"/>
                <w:szCs w:val="18"/>
                <w:lang w:val="en-ID" w:eastAsia="ja-JP"/>
              </w:rPr>
              <w:t>startDate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false</w:t>
            </w:r>
            <w:r w:rsidRPr="00325E19">
              <w:rPr>
                <w:rFonts w:ascii="Consolas" w:eastAsia="Times New Roman" w:hAnsi="Consolas"/>
                <w:color w:val="3B3B3B"/>
                <w:sz w:val="18"/>
                <w:szCs w:val="18"/>
                <w:lang w:val="en-ID" w:eastAsia="ja-JP"/>
              </w:rPr>
              <w:t>)),</w:t>
            </w:r>
          </w:p>
          <w:p w14:paraId="5B56015D"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gramStart"/>
            <w:r w:rsidRPr="00325E19">
              <w:rPr>
                <w:rFonts w:ascii="Consolas" w:eastAsia="Times New Roman" w:hAnsi="Consolas"/>
                <w:color w:val="795E26"/>
                <w:sz w:val="18"/>
                <w:szCs w:val="18"/>
                <w:lang w:val="en-ID" w:eastAsia="ja-JP"/>
              </w:rPr>
              <w:t>where</w:t>
            </w:r>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A31515"/>
                <w:sz w:val="18"/>
                <w:szCs w:val="18"/>
                <w:lang w:val="en-ID" w:eastAsia="ja-JP"/>
              </w:rPr>
              <w:t>"timestamp"</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"&lt;="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getSeconds</w:t>
            </w:r>
            <w:proofErr w:type="spellEnd"/>
            <w:r w:rsidRPr="00325E19">
              <w:rPr>
                <w:rFonts w:ascii="Consolas" w:eastAsia="Times New Roman" w:hAnsi="Consolas"/>
                <w:color w:val="3B3B3B"/>
                <w:sz w:val="18"/>
                <w:szCs w:val="18"/>
                <w:lang w:val="en-ID" w:eastAsia="ja-JP"/>
              </w:rPr>
              <w:t>(</w:t>
            </w:r>
            <w:proofErr w:type="spellStart"/>
            <w:r w:rsidRPr="00325E19">
              <w:rPr>
                <w:rFonts w:ascii="Consolas" w:eastAsia="Times New Roman" w:hAnsi="Consolas"/>
                <w:color w:val="0070C1"/>
                <w:sz w:val="18"/>
                <w:szCs w:val="18"/>
                <w:lang w:val="en-ID" w:eastAsia="ja-JP"/>
              </w:rPr>
              <w:t>endDate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true</w:t>
            </w:r>
            <w:r w:rsidRPr="00325E19">
              <w:rPr>
                <w:rFonts w:ascii="Consolas" w:eastAsia="Times New Roman" w:hAnsi="Consolas"/>
                <w:color w:val="3B3B3B"/>
                <w:sz w:val="18"/>
                <w:szCs w:val="18"/>
                <w:lang w:val="en-ID" w:eastAsia="ja-JP"/>
              </w:rPr>
              <w:t>)),</w:t>
            </w:r>
          </w:p>
          <w:p w14:paraId="0D7F40B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proofErr w:type="gramStart"/>
            <w:r w:rsidRPr="00325E19">
              <w:rPr>
                <w:rFonts w:ascii="Consolas" w:eastAsia="Times New Roman" w:hAnsi="Consolas"/>
                <w:color w:val="795E26"/>
                <w:sz w:val="18"/>
                <w:szCs w:val="18"/>
                <w:lang w:val="en-ID" w:eastAsia="ja-JP"/>
              </w:rPr>
              <w:t>orderBy</w:t>
            </w:r>
            <w:proofErr w:type="spellEnd"/>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A31515"/>
                <w:sz w:val="18"/>
                <w:szCs w:val="18"/>
                <w:lang w:val="en-ID" w:eastAsia="ja-JP"/>
              </w:rPr>
              <w:t>"timestamp"</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w:t>
            </w:r>
            <w:proofErr w:type="spellStart"/>
            <w:r w:rsidRPr="00325E19">
              <w:rPr>
                <w:rFonts w:ascii="Consolas" w:eastAsia="Times New Roman" w:hAnsi="Consolas"/>
                <w:color w:val="A31515"/>
                <w:sz w:val="18"/>
                <w:szCs w:val="18"/>
                <w:lang w:val="en-ID" w:eastAsia="ja-JP"/>
              </w:rPr>
              <w:t>desc</w:t>
            </w:r>
            <w:proofErr w:type="spellEnd"/>
            <w:r w:rsidRPr="00325E19">
              <w:rPr>
                <w:rFonts w:ascii="Consolas" w:eastAsia="Times New Roman" w:hAnsi="Consolas"/>
                <w:color w:val="A31515"/>
                <w:sz w:val="18"/>
                <w:szCs w:val="18"/>
                <w:lang w:val="en-ID" w:eastAsia="ja-JP"/>
              </w:rPr>
              <w:t>"</w:t>
            </w:r>
            <w:r w:rsidRPr="00325E19">
              <w:rPr>
                <w:rFonts w:ascii="Consolas" w:eastAsia="Times New Roman" w:hAnsi="Consolas"/>
                <w:color w:val="3B3B3B"/>
                <w:sz w:val="18"/>
                <w:szCs w:val="18"/>
                <w:lang w:val="en-ID" w:eastAsia="ja-JP"/>
              </w:rPr>
              <w:t>),</w:t>
            </w:r>
          </w:p>
          <w:p w14:paraId="65E1ECCA"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gramStart"/>
            <w:r w:rsidRPr="00325E19">
              <w:rPr>
                <w:rFonts w:ascii="Consolas" w:eastAsia="Times New Roman" w:hAnsi="Consolas"/>
                <w:color w:val="795E26"/>
                <w:sz w:val="18"/>
                <w:szCs w:val="18"/>
                <w:lang w:val="en-ID" w:eastAsia="ja-JP"/>
              </w:rPr>
              <w:t>limit</w:t>
            </w:r>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0070C1"/>
                <w:sz w:val="18"/>
                <w:szCs w:val="18"/>
                <w:lang w:val="en-ID" w:eastAsia="ja-JP"/>
              </w:rPr>
              <w:t>RECORDS_PER_PAGE</w:t>
            </w:r>
            <w:r w:rsidRPr="00325E19">
              <w:rPr>
                <w:rFonts w:ascii="Consolas" w:eastAsia="Times New Roman" w:hAnsi="Consolas"/>
                <w:color w:val="3B3B3B"/>
                <w:sz w:val="18"/>
                <w:szCs w:val="18"/>
                <w:lang w:val="en-ID" w:eastAsia="ja-JP"/>
              </w:rPr>
              <w:t>)</w:t>
            </w:r>
          </w:p>
          <w:p w14:paraId="2745F27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
          <w:p w14:paraId="4173034A"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 </w:t>
            </w:r>
            <w:r w:rsidRPr="00325E19">
              <w:rPr>
                <w:rFonts w:ascii="Consolas" w:eastAsia="Times New Roman" w:hAnsi="Consolas"/>
                <w:color w:val="AF00DB"/>
                <w:sz w:val="18"/>
                <w:szCs w:val="18"/>
                <w:lang w:val="en-ID" w:eastAsia="ja-JP"/>
              </w:rPr>
              <w:t>else</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if</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forward</w:t>
            </w:r>
            <w:r w:rsidRPr="00325E19">
              <w:rPr>
                <w:rFonts w:ascii="Consolas" w:eastAsia="Times New Roman" w:hAnsi="Consolas"/>
                <w:color w:val="3B3B3B"/>
                <w:sz w:val="18"/>
                <w:szCs w:val="18"/>
                <w:lang w:val="en-ID" w:eastAsia="ja-JP"/>
              </w:rPr>
              <w:t>) {</w:t>
            </w:r>
          </w:p>
          <w:p w14:paraId="7451FBBB"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querySnapshot</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await</w:t>
            </w:r>
            <w:r w:rsidRPr="00325E19">
              <w:rPr>
                <w:rFonts w:ascii="Consolas" w:eastAsia="Times New Roman" w:hAnsi="Consolas"/>
                <w:color w:val="3B3B3B"/>
                <w:sz w:val="18"/>
                <w:szCs w:val="18"/>
                <w:lang w:val="en-ID" w:eastAsia="ja-JP"/>
              </w:rPr>
              <w:t xml:space="preserve"> </w:t>
            </w:r>
            <w:proofErr w:type="spellStart"/>
            <w:proofErr w:type="gramStart"/>
            <w:r w:rsidRPr="00325E19">
              <w:rPr>
                <w:rFonts w:ascii="Consolas" w:eastAsia="Times New Roman" w:hAnsi="Consolas"/>
                <w:color w:val="795E26"/>
                <w:sz w:val="18"/>
                <w:szCs w:val="18"/>
                <w:lang w:val="en-ID" w:eastAsia="ja-JP"/>
              </w:rPr>
              <w:t>getDocs</w:t>
            </w:r>
            <w:proofErr w:type="spellEnd"/>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795E26"/>
                <w:sz w:val="18"/>
                <w:szCs w:val="18"/>
                <w:lang w:val="en-ID" w:eastAsia="ja-JP"/>
              </w:rPr>
              <w:t>query</w:t>
            </w:r>
            <w:r w:rsidRPr="00325E19">
              <w:rPr>
                <w:rFonts w:ascii="Consolas" w:eastAsia="Times New Roman" w:hAnsi="Consolas"/>
                <w:color w:val="3B3B3B"/>
                <w:sz w:val="18"/>
                <w:szCs w:val="18"/>
                <w:lang w:val="en-ID" w:eastAsia="ja-JP"/>
              </w:rPr>
              <w:t>(</w:t>
            </w:r>
          </w:p>
          <w:p w14:paraId="08332A9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gramStart"/>
            <w:r w:rsidRPr="00325E19">
              <w:rPr>
                <w:rFonts w:ascii="Consolas" w:eastAsia="Times New Roman" w:hAnsi="Consolas"/>
                <w:color w:val="795E26"/>
                <w:sz w:val="18"/>
                <w:szCs w:val="18"/>
                <w:lang w:val="en-ID" w:eastAsia="ja-JP"/>
              </w:rPr>
              <w:t>collection</w:t>
            </w:r>
            <w:r w:rsidRPr="00325E19">
              <w:rPr>
                <w:rFonts w:ascii="Consolas" w:eastAsia="Times New Roman" w:hAnsi="Consolas"/>
                <w:color w:val="3B3B3B"/>
                <w:sz w:val="18"/>
                <w:szCs w:val="18"/>
                <w:lang w:val="en-ID" w:eastAsia="ja-JP"/>
              </w:rPr>
              <w:t>(</w:t>
            </w:r>
            <w:proofErr w:type="spellStart"/>
            <w:proofErr w:type="gramEnd"/>
            <w:r w:rsidRPr="00325E19">
              <w:rPr>
                <w:rFonts w:ascii="Consolas" w:eastAsia="Times New Roman" w:hAnsi="Consolas"/>
                <w:color w:val="0070C1"/>
                <w:sz w:val="18"/>
                <w:szCs w:val="18"/>
                <w:lang w:val="en-ID" w:eastAsia="ja-JP"/>
              </w:rPr>
              <w:t>firestore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"records"</w:t>
            </w:r>
            <w:r w:rsidRPr="00325E19">
              <w:rPr>
                <w:rFonts w:ascii="Consolas" w:eastAsia="Times New Roman" w:hAnsi="Consolas"/>
                <w:color w:val="3B3B3B"/>
                <w:sz w:val="18"/>
                <w:szCs w:val="18"/>
                <w:lang w:val="en-ID" w:eastAsia="ja-JP"/>
              </w:rPr>
              <w:t>),</w:t>
            </w:r>
          </w:p>
          <w:p w14:paraId="2DF503C6"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gramStart"/>
            <w:r w:rsidRPr="00325E19">
              <w:rPr>
                <w:rFonts w:ascii="Consolas" w:eastAsia="Times New Roman" w:hAnsi="Consolas"/>
                <w:color w:val="795E26"/>
                <w:sz w:val="18"/>
                <w:szCs w:val="18"/>
                <w:lang w:val="en-ID" w:eastAsia="ja-JP"/>
              </w:rPr>
              <w:t>where</w:t>
            </w:r>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A31515"/>
                <w:sz w:val="18"/>
                <w:szCs w:val="18"/>
                <w:lang w:val="en-ID" w:eastAsia="ja-JP"/>
              </w:rPr>
              <w:t>"</w:t>
            </w:r>
            <w:proofErr w:type="spellStart"/>
            <w:r w:rsidRPr="00325E19">
              <w:rPr>
                <w:rFonts w:ascii="Consolas" w:eastAsia="Times New Roman" w:hAnsi="Consolas"/>
                <w:color w:val="A31515"/>
                <w:sz w:val="18"/>
                <w:szCs w:val="18"/>
                <w:lang w:val="en-ID" w:eastAsia="ja-JP"/>
              </w:rPr>
              <w:t>dhtid</w:t>
            </w:r>
            <w:proofErr w:type="spellEnd"/>
            <w:r w:rsidRPr="00325E19">
              <w:rPr>
                <w:rFonts w:ascii="Consolas" w:eastAsia="Times New Roman" w:hAnsi="Consolas"/>
                <w:color w:val="A31515"/>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dhtid</w:t>
            </w:r>
            <w:proofErr w:type="spellEnd"/>
            <w:r w:rsidRPr="00325E19">
              <w:rPr>
                <w:rFonts w:ascii="Consolas" w:eastAsia="Times New Roman" w:hAnsi="Consolas"/>
                <w:color w:val="3B3B3B"/>
                <w:sz w:val="18"/>
                <w:szCs w:val="18"/>
                <w:lang w:val="en-ID" w:eastAsia="ja-JP"/>
              </w:rPr>
              <w:t>),</w:t>
            </w:r>
          </w:p>
          <w:p w14:paraId="2B9E898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gramStart"/>
            <w:r w:rsidRPr="00325E19">
              <w:rPr>
                <w:rFonts w:ascii="Consolas" w:eastAsia="Times New Roman" w:hAnsi="Consolas"/>
                <w:color w:val="795E26"/>
                <w:sz w:val="18"/>
                <w:szCs w:val="18"/>
                <w:lang w:val="en-ID" w:eastAsia="ja-JP"/>
              </w:rPr>
              <w:t>where</w:t>
            </w:r>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A31515"/>
                <w:sz w:val="18"/>
                <w:szCs w:val="18"/>
                <w:lang w:val="en-ID" w:eastAsia="ja-JP"/>
              </w:rPr>
              <w:t>"timestamp"</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"&gt;="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getSeconds</w:t>
            </w:r>
            <w:proofErr w:type="spellEnd"/>
            <w:r w:rsidRPr="00325E19">
              <w:rPr>
                <w:rFonts w:ascii="Consolas" w:eastAsia="Times New Roman" w:hAnsi="Consolas"/>
                <w:color w:val="3B3B3B"/>
                <w:sz w:val="18"/>
                <w:szCs w:val="18"/>
                <w:lang w:val="en-ID" w:eastAsia="ja-JP"/>
              </w:rPr>
              <w:t>(</w:t>
            </w:r>
            <w:proofErr w:type="spellStart"/>
            <w:r w:rsidRPr="00325E19">
              <w:rPr>
                <w:rFonts w:ascii="Consolas" w:eastAsia="Times New Roman" w:hAnsi="Consolas"/>
                <w:color w:val="0070C1"/>
                <w:sz w:val="18"/>
                <w:szCs w:val="18"/>
                <w:lang w:val="en-ID" w:eastAsia="ja-JP"/>
              </w:rPr>
              <w:t>startDate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false</w:t>
            </w:r>
            <w:r w:rsidRPr="00325E19">
              <w:rPr>
                <w:rFonts w:ascii="Consolas" w:eastAsia="Times New Roman" w:hAnsi="Consolas"/>
                <w:color w:val="3B3B3B"/>
                <w:sz w:val="18"/>
                <w:szCs w:val="18"/>
                <w:lang w:val="en-ID" w:eastAsia="ja-JP"/>
              </w:rPr>
              <w:t>)),</w:t>
            </w:r>
          </w:p>
          <w:p w14:paraId="7C0E447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gramStart"/>
            <w:r w:rsidRPr="00325E19">
              <w:rPr>
                <w:rFonts w:ascii="Consolas" w:eastAsia="Times New Roman" w:hAnsi="Consolas"/>
                <w:color w:val="795E26"/>
                <w:sz w:val="18"/>
                <w:szCs w:val="18"/>
                <w:lang w:val="en-ID" w:eastAsia="ja-JP"/>
              </w:rPr>
              <w:t>where</w:t>
            </w:r>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A31515"/>
                <w:sz w:val="18"/>
                <w:szCs w:val="18"/>
                <w:lang w:val="en-ID" w:eastAsia="ja-JP"/>
              </w:rPr>
              <w:t>"timestamp"</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"&lt;="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getSeconds</w:t>
            </w:r>
            <w:proofErr w:type="spellEnd"/>
            <w:r w:rsidRPr="00325E19">
              <w:rPr>
                <w:rFonts w:ascii="Consolas" w:eastAsia="Times New Roman" w:hAnsi="Consolas"/>
                <w:color w:val="3B3B3B"/>
                <w:sz w:val="18"/>
                <w:szCs w:val="18"/>
                <w:lang w:val="en-ID" w:eastAsia="ja-JP"/>
              </w:rPr>
              <w:t>(</w:t>
            </w:r>
            <w:proofErr w:type="spellStart"/>
            <w:r w:rsidRPr="00325E19">
              <w:rPr>
                <w:rFonts w:ascii="Consolas" w:eastAsia="Times New Roman" w:hAnsi="Consolas"/>
                <w:color w:val="0070C1"/>
                <w:sz w:val="18"/>
                <w:szCs w:val="18"/>
                <w:lang w:val="en-ID" w:eastAsia="ja-JP"/>
              </w:rPr>
              <w:t>endDate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true</w:t>
            </w:r>
            <w:r w:rsidRPr="00325E19">
              <w:rPr>
                <w:rFonts w:ascii="Consolas" w:eastAsia="Times New Roman" w:hAnsi="Consolas"/>
                <w:color w:val="3B3B3B"/>
                <w:sz w:val="18"/>
                <w:szCs w:val="18"/>
                <w:lang w:val="en-ID" w:eastAsia="ja-JP"/>
              </w:rPr>
              <w:t>)),</w:t>
            </w:r>
          </w:p>
          <w:p w14:paraId="4A65C6A6"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proofErr w:type="gramStart"/>
            <w:r w:rsidRPr="00325E19">
              <w:rPr>
                <w:rFonts w:ascii="Consolas" w:eastAsia="Times New Roman" w:hAnsi="Consolas"/>
                <w:color w:val="795E26"/>
                <w:sz w:val="18"/>
                <w:szCs w:val="18"/>
                <w:lang w:val="en-ID" w:eastAsia="ja-JP"/>
              </w:rPr>
              <w:t>orderBy</w:t>
            </w:r>
            <w:proofErr w:type="spellEnd"/>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A31515"/>
                <w:sz w:val="18"/>
                <w:szCs w:val="18"/>
                <w:lang w:val="en-ID" w:eastAsia="ja-JP"/>
              </w:rPr>
              <w:t>"timestamp"</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w:t>
            </w:r>
            <w:proofErr w:type="spellStart"/>
            <w:r w:rsidRPr="00325E19">
              <w:rPr>
                <w:rFonts w:ascii="Consolas" w:eastAsia="Times New Roman" w:hAnsi="Consolas"/>
                <w:color w:val="A31515"/>
                <w:sz w:val="18"/>
                <w:szCs w:val="18"/>
                <w:lang w:val="en-ID" w:eastAsia="ja-JP"/>
              </w:rPr>
              <w:t>desc</w:t>
            </w:r>
            <w:proofErr w:type="spellEnd"/>
            <w:r w:rsidRPr="00325E19">
              <w:rPr>
                <w:rFonts w:ascii="Consolas" w:eastAsia="Times New Roman" w:hAnsi="Consolas"/>
                <w:color w:val="A31515"/>
                <w:sz w:val="18"/>
                <w:szCs w:val="18"/>
                <w:lang w:val="en-ID" w:eastAsia="ja-JP"/>
              </w:rPr>
              <w:t>"</w:t>
            </w:r>
            <w:r w:rsidRPr="00325E19">
              <w:rPr>
                <w:rFonts w:ascii="Consolas" w:eastAsia="Times New Roman" w:hAnsi="Consolas"/>
                <w:color w:val="3B3B3B"/>
                <w:sz w:val="18"/>
                <w:szCs w:val="18"/>
                <w:lang w:val="en-ID" w:eastAsia="ja-JP"/>
              </w:rPr>
              <w:t>),</w:t>
            </w:r>
          </w:p>
          <w:p w14:paraId="3D82AF56"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startAfter</w:t>
            </w:r>
            <w:proofErr w:type="spellEnd"/>
            <w:r w:rsidRPr="00325E19">
              <w:rPr>
                <w:rFonts w:ascii="Consolas" w:eastAsia="Times New Roman" w:hAnsi="Consolas"/>
                <w:color w:val="3B3B3B"/>
                <w:sz w:val="18"/>
                <w:szCs w:val="18"/>
                <w:lang w:val="en-ID" w:eastAsia="ja-JP"/>
              </w:rPr>
              <w:t>(</w:t>
            </w:r>
            <w:r w:rsidRPr="00325E19">
              <w:rPr>
                <w:rFonts w:ascii="Consolas" w:eastAsia="Times New Roman" w:hAnsi="Consolas"/>
                <w:color w:val="001080"/>
                <w:sz w:val="18"/>
                <w:szCs w:val="18"/>
                <w:lang w:val="en-ID" w:eastAsia="ja-JP"/>
              </w:rPr>
              <w:t>cursor</w:t>
            </w:r>
            <w:r w:rsidRPr="00325E19">
              <w:rPr>
                <w:rFonts w:ascii="Consolas" w:eastAsia="Times New Roman" w:hAnsi="Consolas"/>
                <w:color w:val="3B3B3B"/>
                <w:sz w:val="18"/>
                <w:szCs w:val="18"/>
                <w:lang w:val="en-ID" w:eastAsia="ja-JP"/>
              </w:rPr>
              <w:t>),</w:t>
            </w:r>
          </w:p>
          <w:p w14:paraId="598D58B2"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gramStart"/>
            <w:r w:rsidRPr="00325E19">
              <w:rPr>
                <w:rFonts w:ascii="Consolas" w:eastAsia="Times New Roman" w:hAnsi="Consolas"/>
                <w:color w:val="795E26"/>
                <w:sz w:val="18"/>
                <w:szCs w:val="18"/>
                <w:lang w:val="en-ID" w:eastAsia="ja-JP"/>
              </w:rPr>
              <w:t>limit</w:t>
            </w:r>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0070C1"/>
                <w:sz w:val="18"/>
                <w:szCs w:val="18"/>
                <w:lang w:val="en-ID" w:eastAsia="ja-JP"/>
              </w:rPr>
              <w:t>RECORDS_PER_PAGE</w:t>
            </w:r>
            <w:r w:rsidRPr="00325E19">
              <w:rPr>
                <w:rFonts w:ascii="Consolas" w:eastAsia="Times New Roman" w:hAnsi="Consolas"/>
                <w:color w:val="3B3B3B"/>
                <w:sz w:val="18"/>
                <w:szCs w:val="18"/>
                <w:lang w:val="en-ID" w:eastAsia="ja-JP"/>
              </w:rPr>
              <w:t>)</w:t>
            </w:r>
          </w:p>
          <w:p w14:paraId="1E90986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
          <w:p w14:paraId="2C347FCA"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 </w:t>
            </w:r>
            <w:r w:rsidRPr="00325E19">
              <w:rPr>
                <w:rFonts w:ascii="Consolas" w:eastAsia="Times New Roman" w:hAnsi="Consolas"/>
                <w:color w:val="AF00DB"/>
                <w:sz w:val="18"/>
                <w:szCs w:val="18"/>
                <w:lang w:val="en-ID" w:eastAsia="ja-JP"/>
              </w:rPr>
              <w:t>else</w:t>
            </w:r>
            <w:r w:rsidRPr="00325E19">
              <w:rPr>
                <w:rFonts w:ascii="Consolas" w:eastAsia="Times New Roman" w:hAnsi="Consolas"/>
                <w:color w:val="3B3B3B"/>
                <w:sz w:val="18"/>
                <w:szCs w:val="18"/>
                <w:lang w:val="en-ID" w:eastAsia="ja-JP"/>
              </w:rPr>
              <w:t xml:space="preserve"> {</w:t>
            </w:r>
          </w:p>
          <w:p w14:paraId="75173B5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querySnapshot</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await</w:t>
            </w:r>
            <w:r w:rsidRPr="00325E19">
              <w:rPr>
                <w:rFonts w:ascii="Consolas" w:eastAsia="Times New Roman" w:hAnsi="Consolas"/>
                <w:color w:val="3B3B3B"/>
                <w:sz w:val="18"/>
                <w:szCs w:val="18"/>
                <w:lang w:val="en-ID" w:eastAsia="ja-JP"/>
              </w:rPr>
              <w:t xml:space="preserve"> </w:t>
            </w:r>
            <w:proofErr w:type="spellStart"/>
            <w:proofErr w:type="gramStart"/>
            <w:r w:rsidRPr="00325E19">
              <w:rPr>
                <w:rFonts w:ascii="Consolas" w:eastAsia="Times New Roman" w:hAnsi="Consolas"/>
                <w:color w:val="795E26"/>
                <w:sz w:val="18"/>
                <w:szCs w:val="18"/>
                <w:lang w:val="en-ID" w:eastAsia="ja-JP"/>
              </w:rPr>
              <w:t>getDocs</w:t>
            </w:r>
            <w:proofErr w:type="spellEnd"/>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795E26"/>
                <w:sz w:val="18"/>
                <w:szCs w:val="18"/>
                <w:lang w:val="en-ID" w:eastAsia="ja-JP"/>
              </w:rPr>
              <w:t>query</w:t>
            </w:r>
            <w:r w:rsidRPr="00325E19">
              <w:rPr>
                <w:rFonts w:ascii="Consolas" w:eastAsia="Times New Roman" w:hAnsi="Consolas"/>
                <w:color w:val="3B3B3B"/>
                <w:sz w:val="18"/>
                <w:szCs w:val="18"/>
                <w:lang w:val="en-ID" w:eastAsia="ja-JP"/>
              </w:rPr>
              <w:t>(</w:t>
            </w:r>
          </w:p>
          <w:p w14:paraId="174BE248"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gramStart"/>
            <w:r w:rsidRPr="00325E19">
              <w:rPr>
                <w:rFonts w:ascii="Consolas" w:eastAsia="Times New Roman" w:hAnsi="Consolas"/>
                <w:color w:val="795E26"/>
                <w:sz w:val="18"/>
                <w:szCs w:val="18"/>
                <w:lang w:val="en-ID" w:eastAsia="ja-JP"/>
              </w:rPr>
              <w:t>collection</w:t>
            </w:r>
            <w:r w:rsidRPr="00325E19">
              <w:rPr>
                <w:rFonts w:ascii="Consolas" w:eastAsia="Times New Roman" w:hAnsi="Consolas"/>
                <w:color w:val="3B3B3B"/>
                <w:sz w:val="18"/>
                <w:szCs w:val="18"/>
                <w:lang w:val="en-ID" w:eastAsia="ja-JP"/>
              </w:rPr>
              <w:t>(</w:t>
            </w:r>
            <w:proofErr w:type="spellStart"/>
            <w:proofErr w:type="gramEnd"/>
            <w:r w:rsidRPr="00325E19">
              <w:rPr>
                <w:rFonts w:ascii="Consolas" w:eastAsia="Times New Roman" w:hAnsi="Consolas"/>
                <w:color w:val="0070C1"/>
                <w:sz w:val="18"/>
                <w:szCs w:val="18"/>
                <w:lang w:val="en-ID" w:eastAsia="ja-JP"/>
              </w:rPr>
              <w:t>firestore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"records"</w:t>
            </w:r>
            <w:r w:rsidRPr="00325E19">
              <w:rPr>
                <w:rFonts w:ascii="Consolas" w:eastAsia="Times New Roman" w:hAnsi="Consolas"/>
                <w:color w:val="3B3B3B"/>
                <w:sz w:val="18"/>
                <w:szCs w:val="18"/>
                <w:lang w:val="en-ID" w:eastAsia="ja-JP"/>
              </w:rPr>
              <w:t>),</w:t>
            </w:r>
          </w:p>
          <w:p w14:paraId="553492D6"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gramStart"/>
            <w:r w:rsidRPr="00325E19">
              <w:rPr>
                <w:rFonts w:ascii="Consolas" w:eastAsia="Times New Roman" w:hAnsi="Consolas"/>
                <w:color w:val="795E26"/>
                <w:sz w:val="18"/>
                <w:szCs w:val="18"/>
                <w:lang w:val="en-ID" w:eastAsia="ja-JP"/>
              </w:rPr>
              <w:t>where</w:t>
            </w:r>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A31515"/>
                <w:sz w:val="18"/>
                <w:szCs w:val="18"/>
                <w:lang w:val="en-ID" w:eastAsia="ja-JP"/>
              </w:rPr>
              <w:t>"</w:t>
            </w:r>
            <w:proofErr w:type="spellStart"/>
            <w:r w:rsidRPr="00325E19">
              <w:rPr>
                <w:rFonts w:ascii="Consolas" w:eastAsia="Times New Roman" w:hAnsi="Consolas"/>
                <w:color w:val="A31515"/>
                <w:sz w:val="18"/>
                <w:szCs w:val="18"/>
                <w:lang w:val="en-ID" w:eastAsia="ja-JP"/>
              </w:rPr>
              <w:t>dhtid</w:t>
            </w:r>
            <w:proofErr w:type="spellEnd"/>
            <w:r w:rsidRPr="00325E19">
              <w:rPr>
                <w:rFonts w:ascii="Consolas" w:eastAsia="Times New Roman" w:hAnsi="Consolas"/>
                <w:color w:val="A31515"/>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dhtid</w:t>
            </w:r>
            <w:proofErr w:type="spellEnd"/>
            <w:r w:rsidRPr="00325E19">
              <w:rPr>
                <w:rFonts w:ascii="Consolas" w:eastAsia="Times New Roman" w:hAnsi="Consolas"/>
                <w:color w:val="3B3B3B"/>
                <w:sz w:val="18"/>
                <w:szCs w:val="18"/>
                <w:lang w:val="en-ID" w:eastAsia="ja-JP"/>
              </w:rPr>
              <w:t>),</w:t>
            </w:r>
          </w:p>
          <w:p w14:paraId="5CF1FBC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gramStart"/>
            <w:r w:rsidRPr="00325E19">
              <w:rPr>
                <w:rFonts w:ascii="Consolas" w:eastAsia="Times New Roman" w:hAnsi="Consolas"/>
                <w:color w:val="795E26"/>
                <w:sz w:val="18"/>
                <w:szCs w:val="18"/>
                <w:lang w:val="en-ID" w:eastAsia="ja-JP"/>
              </w:rPr>
              <w:t>where</w:t>
            </w:r>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A31515"/>
                <w:sz w:val="18"/>
                <w:szCs w:val="18"/>
                <w:lang w:val="en-ID" w:eastAsia="ja-JP"/>
              </w:rPr>
              <w:t>"timestamp"</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"&gt;="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getSeconds</w:t>
            </w:r>
            <w:proofErr w:type="spellEnd"/>
            <w:r w:rsidRPr="00325E19">
              <w:rPr>
                <w:rFonts w:ascii="Consolas" w:eastAsia="Times New Roman" w:hAnsi="Consolas"/>
                <w:color w:val="3B3B3B"/>
                <w:sz w:val="18"/>
                <w:szCs w:val="18"/>
                <w:lang w:val="en-ID" w:eastAsia="ja-JP"/>
              </w:rPr>
              <w:t>(</w:t>
            </w:r>
            <w:proofErr w:type="spellStart"/>
            <w:r w:rsidRPr="00325E19">
              <w:rPr>
                <w:rFonts w:ascii="Consolas" w:eastAsia="Times New Roman" w:hAnsi="Consolas"/>
                <w:color w:val="0070C1"/>
                <w:sz w:val="18"/>
                <w:szCs w:val="18"/>
                <w:lang w:val="en-ID" w:eastAsia="ja-JP"/>
              </w:rPr>
              <w:t>startDate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false</w:t>
            </w:r>
            <w:r w:rsidRPr="00325E19">
              <w:rPr>
                <w:rFonts w:ascii="Consolas" w:eastAsia="Times New Roman" w:hAnsi="Consolas"/>
                <w:color w:val="3B3B3B"/>
                <w:sz w:val="18"/>
                <w:szCs w:val="18"/>
                <w:lang w:val="en-ID" w:eastAsia="ja-JP"/>
              </w:rPr>
              <w:t>)),</w:t>
            </w:r>
          </w:p>
          <w:p w14:paraId="4A55BC11"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gramStart"/>
            <w:r w:rsidRPr="00325E19">
              <w:rPr>
                <w:rFonts w:ascii="Consolas" w:eastAsia="Times New Roman" w:hAnsi="Consolas"/>
                <w:color w:val="795E26"/>
                <w:sz w:val="18"/>
                <w:szCs w:val="18"/>
                <w:lang w:val="en-ID" w:eastAsia="ja-JP"/>
              </w:rPr>
              <w:t>where</w:t>
            </w:r>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A31515"/>
                <w:sz w:val="18"/>
                <w:szCs w:val="18"/>
                <w:lang w:val="en-ID" w:eastAsia="ja-JP"/>
              </w:rPr>
              <w:t>"timestamp"</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"&lt;="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getSeconds</w:t>
            </w:r>
            <w:proofErr w:type="spellEnd"/>
            <w:r w:rsidRPr="00325E19">
              <w:rPr>
                <w:rFonts w:ascii="Consolas" w:eastAsia="Times New Roman" w:hAnsi="Consolas"/>
                <w:color w:val="3B3B3B"/>
                <w:sz w:val="18"/>
                <w:szCs w:val="18"/>
                <w:lang w:val="en-ID" w:eastAsia="ja-JP"/>
              </w:rPr>
              <w:t>(</w:t>
            </w:r>
            <w:proofErr w:type="spellStart"/>
            <w:r w:rsidRPr="00325E19">
              <w:rPr>
                <w:rFonts w:ascii="Consolas" w:eastAsia="Times New Roman" w:hAnsi="Consolas"/>
                <w:color w:val="0070C1"/>
                <w:sz w:val="18"/>
                <w:szCs w:val="18"/>
                <w:lang w:val="en-ID" w:eastAsia="ja-JP"/>
              </w:rPr>
              <w:t>endDate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true</w:t>
            </w:r>
            <w:r w:rsidRPr="00325E19">
              <w:rPr>
                <w:rFonts w:ascii="Consolas" w:eastAsia="Times New Roman" w:hAnsi="Consolas"/>
                <w:color w:val="3B3B3B"/>
                <w:sz w:val="18"/>
                <w:szCs w:val="18"/>
                <w:lang w:val="en-ID" w:eastAsia="ja-JP"/>
              </w:rPr>
              <w:t>)),</w:t>
            </w:r>
          </w:p>
          <w:p w14:paraId="561CB4C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proofErr w:type="gramStart"/>
            <w:r w:rsidRPr="00325E19">
              <w:rPr>
                <w:rFonts w:ascii="Consolas" w:eastAsia="Times New Roman" w:hAnsi="Consolas"/>
                <w:color w:val="795E26"/>
                <w:sz w:val="18"/>
                <w:szCs w:val="18"/>
                <w:lang w:val="en-ID" w:eastAsia="ja-JP"/>
              </w:rPr>
              <w:t>orderBy</w:t>
            </w:r>
            <w:proofErr w:type="spellEnd"/>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A31515"/>
                <w:sz w:val="18"/>
                <w:szCs w:val="18"/>
                <w:lang w:val="en-ID" w:eastAsia="ja-JP"/>
              </w:rPr>
              <w:t>"timestamp"</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w:t>
            </w:r>
            <w:proofErr w:type="spellStart"/>
            <w:r w:rsidRPr="00325E19">
              <w:rPr>
                <w:rFonts w:ascii="Consolas" w:eastAsia="Times New Roman" w:hAnsi="Consolas"/>
                <w:color w:val="A31515"/>
                <w:sz w:val="18"/>
                <w:szCs w:val="18"/>
                <w:lang w:val="en-ID" w:eastAsia="ja-JP"/>
              </w:rPr>
              <w:t>desc</w:t>
            </w:r>
            <w:proofErr w:type="spellEnd"/>
            <w:r w:rsidRPr="00325E19">
              <w:rPr>
                <w:rFonts w:ascii="Consolas" w:eastAsia="Times New Roman" w:hAnsi="Consolas"/>
                <w:color w:val="A31515"/>
                <w:sz w:val="18"/>
                <w:szCs w:val="18"/>
                <w:lang w:val="en-ID" w:eastAsia="ja-JP"/>
              </w:rPr>
              <w:t>"</w:t>
            </w:r>
            <w:r w:rsidRPr="00325E19">
              <w:rPr>
                <w:rFonts w:ascii="Consolas" w:eastAsia="Times New Roman" w:hAnsi="Consolas"/>
                <w:color w:val="3B3B3B"/>
                <w:sz w:val="18"/>
                <w:szCs w:val="18"/>
                <w:lang w:val="en-ID" w:eastAsia="ja-JP"/>
              </w:rPr>
              <w:t>),</w:t>
            </w:r>
          </w:p>
          <w:p w14:paraId="26507058"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endBefore</w:t>
            </w:r>
            <w:proofErr w:type="spellEnd"/>
            <w:r w:rsidRPr="00325E19">
              <w:rPr>
                <w:rFonts w:ascii="Consolas" w:eastAsia="Times New Roman" w:hAnsi="Consolas"/>
                <w:color w:val="3B3B3B"/>
                <w:sz w:val="18"/>
                <w:szCs w:val="18"/>
                <w:lang w:val="en-ID" w:eastAsia="ja-JP"/>
              </w:rPr>
              <w:t>(</w:t>
            </w:r>
            <w:r w:rsidRPr="00325E19">
              <w:rPr>
                <w:rFonts w:ascii="Consolas" w:eastAsia="Times New Roman" w:hAnsi="Consolas"/>
                <w:color w:val="001080"/>
                <w:sz w:val="18"/>
                <w:szCs w:val="18"/>
                <w:lang w:val="en-ID" w:eastAsia="ja-JP"/>
              </w:rPr>
              <w:t>cursor</w:t>
            </w:r>
            <w:r w:rsidRPr="00325E19">
              <w:rPr>
                <w:rFonts w:ascii="Consolas" w:eastAsia="Times New Roman" w:hAnsi="Consolas"/>
                <w:color w:val="3B3B3B"/>
                <w:sz w:val="18"/>
                <w:szCs w:val="18"/>
                <w:lang w:val="en-ID" w:eastAsia="ja-JP"/>
              </w:rPr>
              <w:t>),</w:t>
            </w:r>
          </w:p>
          <w:p w14:paraId="76F293F7"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proofErr w:type="gramStart"/>
            <w:r w:rsidRPr="00325E19">
              <w:rPr>
                <w:rFonts w:ascii="Consolas" w:eastAsia="Times New Roman" w:hAnsi="Consolas"/>
                <w:color w:val="795E26"/>
                <w:sz w:val="18"/>
                <w:szCs w:val="18"/>
                <w:lang w:val="en-ID" w:eastAsia="ja-JP"/>
              </w:rPr>
              <w:t>limitToLast</w:t>
            </w:r>
            <w:proofErr w:type="spellEnd"/>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0070C1"/>
                <w:sz w:val="18"/>
                <w:szCs w:val="18"/>
                <w:lang w:val="en-ID" w:eastAsia="ja-JP"/>
              </w:rPr>
              <w:t>RECORDS_PER_PAGE</w:t>
            </w:r>
            <w:r w:rsidRPr="00325E19">
              <w:rPr>
                <w:rFonts w:ascii="Consolas" w:eastAsia="Times New Roman" w:hAnsi="Consolas"/>
                <w:color w:val="3B3B3B"/>
                <w:sz w:val="18"/>
                <w:szCs w:val="18"/>
                <w:lang w:val="en-ID" w:eastAsia="ja-JP"/>
              </w:rPr>
              <w:t>)</w:t>
            </w:r>
          </w:p>
          <w:p w14:paraId="53236D2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lastRenderedPageBreak/>
              <w:t>            ));</w:t>
            </w:r>
          </w:p>
          <w:p w14:paraId="112060B2"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
          <w:p w14:paraId="222A3E1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setRecords</w:t>
            </w:r>
            <w:proofErr w:type="spellEnd"/>
            <w:r w:rsidRPr="00325E19">
              <w:rPr>
                <w:rFonts w:ascii="Consolas" w:eastAsia="Times New Roman" w:hAnsi="Consolas"/>
                <w:color w:val="3B3B3B"/>
                <w:sz w:val="18"/>
                <w:szCs w:val="18"/>
                <w:lang w:val="en-ID" w:eastAsia="ja-JP"/>
              </w:rPr>
              <w:t>(</w:t>
            </w:r>
            <w:proofErr w:type="spellStart"/>
            <w:r w:rsidRPr="00325E19">
              <w:rPr>
                <w:rFonts w:ascii="Consolas" w:eastAsia="Times New Roman" w:hAnsi="Consolas"/>
                <w:color w:val="001080"/>
                <w:sz w:val="18"/>
                <w:szCs w:val="18"/>
                <w:lang w:val="en-ID" w:eastAsia="ja-JP"/>
              </w:rPr>
              <w:t>querySnapshot</w:t>
            </w:r>
            <w:proofErr w:type="spellEnd"/>
            <w:r w:rsidRPr="00325E19">
              <w:rPr>
                <w:rFonts w:ascii="Consolas" w:eastAsia="Times New Roman" w:hAnsi="Consolas"/>
                <w:color w:val="3B3B3B"/>
                <w:sz w:val="18"/>
                <w:szCs w:val="18"/>
                <w:lang w:val="en-ID" w:eastAsia="ja-JP"/>
              </w:rPr>
              <w:t>);</w:t>
            </w:r>
          </w:p>
          <w:p w14:paraId="499DDA3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
          <w:p w14:paraId="47CA5217"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37BC26D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nextPage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 </w:t>
            </w:r>
            <w:r w:rsidRPr="00325E19">
              <w:rPr>
                <w:rFonts w:ascii="Consolas" w:eastAsia="Times New Roman" w:hAnsi="Consolas"/>
                <w:color w:val="0000FF"/>
                <w:sz w:val="18"/>
                <w:szCs w:val="18"/>
                <w:lang w:val="en-ID" w:eastAsia="ja-JP"/>
              </w:rPr>
              <w:t>=&gt;</w:t>
            </w:r>
            <w:r w:rsidRPr="00325E19">
              <w:rPr>
                <w:rFonts w:ascii="Consolas" w:eastAsia="Times New Roman" w:hAnsi="Consolas"/>
                <w:color w:val="3B3B3B"/>
                <w:sz w:val="18"/>
                <w:szCs w:val="18"/>
                <w:lang w:val="en-ID" w:eastAsia="ja-JP"/>
              </w:rPr>
              <w:t xml:space="preserve"> {</w:t>
            </w:r>
          </w:p>
          <w:p w14:paraId="482A7120"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proofErr w:type="gramStart"/>
            <w:r w:rsidRPr="00325E19">
              <w:rPr>
                <w:rFonts w:ascii="Consolas" w:eastAsia="Times New Roman" w:hAnsi="Consolas"/>
                <w:color w:val="795E26"/>
                <w:sz w:val="18"/>
                <w:szCs w:val="18"/>
                <w:lang w:val="en-ID" w:eastAsia="ja-JP"/>
              </w:rPr>
              <w:t>loadData</w:t>
            </w:r>
            <w:proofErr w:type="spellEnd"/>
            <w:r w:rsidRPr="00325E19">
              <w:rPr>
                <w:rFonts w:ascii="Consolas" w:eastAsia="Times New Roman" w:hAnsi="Consolas"/>
                <w:color w:val="3B3B3B"/>
                <w:sz w:val="18"/>
                <w:szCs w:val="18"/>
                <w:lang w:val="en-ID" w:eastAsia="ja-JP"/>
              </w:rPr>
              <w:t>(</w:t>
            </w:r>
            <w:proofErr w:type="spellStart"/>
            <w:proofErr w:type="gramEnd"/>
            <w:r w:rsidRPr="00325E19">
              <w:rPr>
                <w:rFonts w:ascii="Consolas" w:eastAsia="Times New Roman" w:hAnsi="Consolas"/>
                <w:color w:val="0070C1"/>
                <w:sz w:val="18"/>
                <w:szCs w:val="18"/>
                <w:lang w:val="en-ID" w:eastAsia="ja-JP"/>
              </w:rPr>
              <w:t>records</w:t>
            </w:r>
            <w:r w:rsidRPr="00325E19">
              <w:rPr>
                <w:rFonts w:ascii="Consolas" w:eastAsia="Times New Roman" w:hAnsi="Consolas"/>
                <w:color w:val="3B3B3B"/>
                <w:sz w:val="18"/>
                <w:szCs w:val="18"/>
                <w:lang w:val="en-ID" w:eastAsia="ja-JP"/>
              </w:rPr>
              <w:t>.</w:t>
            </w:r>
            <w:r w:rsidRPr="00325E19">
              <w:rPr>
                <w:rFonts w:ascii="Consolas" w:eastAsia="Times New Roman" w:hAnsi="Consolas"/>
                <w:color w:val="001080"/>
                <w:sz w:val="18"/>
                <w:szCs w:val="18"/>
                <w:lang w:val="en-ID" w:eastAsia="ja-JP"/>
              </w:rPr>
              <w:t>docs</w:t>
            </w:r>
            <w:proofErr w:type="spellEnd"/>
            <w:r w:rsidRPr="00325E19">
              <w:rPr>
                <w:rFonts w:ascii="Consolas" w:eastAsia="Times New Roman" w:hAnsi="Consolas"/>
                <w:color w:val="3B3B3B"/>
                <w:sz w:val="18"/>
                <w:szCs w:val="18"/>
                <w:lang w:val="en-ID" w:eastAsia="ja-JP"/>
              </w:rPr>
              <w:t>[</w:t>
            </w:r>
            <w:proofErr w:type="spellStart"/>
            <w:r w:rsidRPr="00325E19">
              <w:rPr>
                <w:rFonts w:ascii="Consolas" w:eastAsia="Times New Roman" w:hAnsi="Consolas"/>
                <w:color w:val="0070C1"/>
                <w:sz w:val="18"/>
                <w:szCs w:val="18"/>
                <w:lang w:val="en-ID" w:eastAsia="ja-JP"/>
              </w:rPr>
              <w:t>records</w:t>
            </w:r>
            <w:r w:rsidRPr="00325E19">
              <w:rPr>
                <w:rFonts w:ascii="Consolas" w:eastAsia="Times New Roman" w:hAnsi="Consolas"/>
                <w:color w:val="3B3B3B"/>
                <w:sz w:val="18"/>
                <w:szCs w:val="18"/>
                <w:lang w:val="en-ID" w:eastAsia="ja-JP"/>
              </w:rPr>
              <w:t>.</w:t>
            </w:r>
            <w:r w:rsidRPr="00325E19">
              <w:rPr>
                <w:rFonts w:ascii="Consolas" w:eastAsia="Times New Roman" w:hAnsi="Consolas"/>
                <w:color w:val="001080"/>
                <w:sz w:val="18"/>
                <w:szCs w:val="18"/>
                <w:lang w:val="en-ID" w:eastAsia="ja-JP"/>
              </w:rPr>
              <w:t>docs</w:t>
            </w:r>
            <w:r w:rsidRPr="00325E19">
              <w:rPr>
                <w:rFonts w:ascii="Consolas" w:eastAsia="Times New Roman" w:hAnsi="Consolas"/>
                <w:color w:val="3B3B3B"/>
                <w:sz w:val="18"/>
                <w:szCs w:val="18"/>
                <w:lang w:val="en-ID" w:eastAsia="ja-JP"/>
              </w:rPr>
              <w:t>.</w:t>
            </w:r>
            <w:r w:rsidRPr="00325E19">
              <w:rPr>
                <w:rFonts w:ascii="Consolas" w:eastAsia="Times New Roman" w:hAnsi="Consolas"/>
                <w:color w:val="001080"/>
                <w:sz w:val="18"/>
                <w:szCs w:val="18"/>
                <w:lang w:val="en-ID" w:eastAsia="ja-JP"/>
              </w:rPr>
              <w:t>length</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98658"/>
                <w:sz w:val="18"/>
                <w:szCs w:val="18"/>
                <w:lang w:val="en-ID" w:eastAsia="ja-JP"/>
              </w:rPr>
              <w:t>1</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true</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70C1"/>
                <w:sz w:val="18"/>
                <w:szCs w:val="18"/>
                <w:lang w:val="en-ID" w:eastAsia="ja-JP"/>
              </w:rPr>
              <w:t>page</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98658"/>
                <w:sz w:val="18"/>
                <w:szCs w:val="18"/>
                <w:lang w:val="en-ID" w:eastAsia="ja-JP"/>
              </w:rPr>
              <w:t>1</w:t>
            </w:r>
            <w:r w:rsidRPr="00325E19">
              <w:rPr>
                <w:rFonts w:ascii="Consolas" w:eastAsia="Times New Roman" w:hAnsi="Consolas"/>
                <w:color w:val="3B3B3B"/>
                <w:sz w:val="18"/>
                <w:szCs w:val="18"/>
                <w:lang w:val="en-ID" w:eastAsia="ja-JP"/>
              </w:rPr>
              <w:t>);</w:t>
            </w:r>
          </w:p>
          <w:p w14:paraId="1F42B7D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proofErr w:type="gramStart"/>
            <w:r w:rsidRPr="00325E19">
              <w:rPr>
                <w:rFonts w:ascii="Consolas" w:eastAsia="Times New Roman" w:hAnsi="Consolas"/>
                <w:color w:val="795E26"/>
                <w:sz w:val="18"/>
                <w:szCs w:val="18"/>
                <w:lang w:val="en-ID" w:eastAsia="ja-JP"/>
              </w:rPr>
              <w:t>setPage</w:t>
            </w:r>
            <w:proofErr w:type="spellEnd"/>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0070C1"/>
                <w:sz w:val="18"/>
                <w:szCs w:val="18"/>
                <w:lang w:val="en-ID" w:eastAsia="ja-JP"/>
              </w:rPr>
              <w:t>page</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98658"/>
                <w:sz w:val="18"/>
                <w:szCs w:val="18"/>
                <w:lang w:val="en-ID" w:eastAsia="ja-JP"/>
              </w:rPr>
              <w:t>1</w:t>
            </w:r>
            <w:r w:rsidRPr="00325E19">
              <w:rPr>
                <w:rFonts w:ascii="Consolas" w:eastAsia="Times New Roman" w:hAnsi="Consolas"/>
                <w:color w:val="3B3B3B"/>
                <w:sz w:val="18"/>
                <w:szCs w:val="18"/>
                <w:lang w:val="en-ID" w:eastAsia="ja-JP"/>
              </w:rPr>
              <w:t>);</w:t>
            </w:r>
          </w:p>
          <w:p w14:paraId="5D944797"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
          <w:p w14:paraId="1C8B4F70"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27733E86"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prevPage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 </w:t>
            </w:r>
            <w:r w:rsidRPr="00325E19">
              <w:rPr>
                <w:rFonts w:ascii="Consolas" w:eastAsia="Times New Roman" w:hAnsi="Consolas"/>
                <w:color w:val="0000FF"/>
                <w:sz w:val="18"/>
                <w:szCs w:val="18"/>
                <w:lang w:val="en-ID" w:eastAsia="ja-JP"/>
              </w:rPr>
              <w:t>=&gt;</w:t>
            </w:r>
            <w:r w:rsidRPr="00325E19">
              <w:rPr>
                <w:rFonts w:ascii="Consolas" w:eastAsia="Times New Roman" w:hAnsi="Consolas"/>
                <w:color w:val="3B3B3B"/>
                <w:sz w:val="18"/>
                <w:szCs w:val="18"/>
                <w:lang w:val="en-ID" w:eastAsia="ja-JP"/>
              </w:rPr>
              <w:t xml:space="preserve"> {</w:t>
            </w:r>
          </w:p>
          <w:p w14:paraId="0B32756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loadData</w:t>
            </w:r>
            <w:proofErr w:type="spellEnd"/>
            <w:r w:rsidRPr="00325E19">
              <w:rPr>
                <w:rFonts w:ascii="Consolas" w:eastAsia="Times New Roman" w:hAnsi="Consolas"/>
                <w:color w:val="3B3B3B"/>
                <w:sz w:val="18"/>
                <w:szCs w:val="18"/>
                <w:lang w:val="en-ID" w:eastAsia="ja-JP"/>
              </w:rPr>
              <w:t>(</w:t>
            </w:r>
            <w:proofErr w:type="spellStart"/>
            <w:proofErr w:type="gramStart"/>
            <w:r w:rsidRPr="00325E19">
              <w:rPr>
                <w:rFonts w:ascii="Consolas" w:eastAsia="Times New Roman" w:hAnsi="Consolas"/>
                <w:color w:val="0070C1"/>
                <w:sz w:val="18"/>
                <w:szCs w:val="18"/>
                <w:lang w:val="en-ID" w:eastAsia="ja-JP"/>
              </w:rPr>
              <w:t>records</w:t>
            </w:r>
            <w:r w:rsidRPr="00325E19">
              <w:rPr>
                <w:rFonts w:ascii="Consolas" w:eastAsia="Times New Roman" w:hAnsi="Consolas"/>
                <w:color w:val="3B3B3B"/>
                <w:sz w:val="18"/>
                <w:szCs w:val="18"/>
                <w:lang w:val="en-ID" w:eastAsia="ja-JP"/>
              </w:rPr>
              <w:t>.</w:t>
            </w:r>
            <w:r w:rsidRPr="00325E19">
              <w:rPr>
                <w:rFonts w:ascii="Consolas" w:eastAsia="Times New Roman" w:hAnsi="Consolas"/>
                <w:color w:val="001080"/>
                <w:sz w:val="18"/>
                <w:szCs w:val="18"/>
                <w:lang w:val="en-ID" w:eastAsia="ja-JP"/>
              </w:rPr>
              <w:t>docs</w:t>
            </w:r>
            <w:proofErr w:type="spellEnd"/>
            <w:proofErr w:type="gramEnd"/>
            <w:r w:rsidRPr="00325E19">
              <w:rPr>
                <w:rFonts w:ascii="Consolas" w:eastAsia="Times New Roman" w:hAnsi="Consolas"/>
                <w:color w:val="3B3B3B"/>
                <w:sz w:val="18"/>
                <w:szCs w:val="18"/>
                <w:lang w:val="en-ID" w:eastAsia="ja-JP"/>
              </w:rPr>
              <w:t>[</w:t>
            </w:r>
            <w:r w:rsidRPr="00325E19">
              <w:rPr>
                <w:rFonts w:ascii="Consolas" w:eastAsia="Times New Roman" w:hAnsi="Consolas"/>
                <w:color w:val="098658"/>
                <w:sz w:val="18"/>
                <w:szCs w:val="18"/>
                <w:lang w:val="en-ID" w:eastAsia="ja-JP"/>
              </w:rPr>
              <w:t>0</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false</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70C1"/>
                <w:sz w:val="18"/>
                <w:szCs w:val="18"/>
                <w:lang w:val="en-ID" w:eastAsia="ja-JP"/>
              </w:rPr>
              <w:t>page</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98658"/>
                <w:sz w:val="18"/>
                <w:szCs w:val="18"/>
                <w:lang w:val="en-ID" w:eastAsia="ja-JP"/>
              </w:rPr>
              <w:t>1</w:t>
            </w:r>
            <w:r w:rsidRPr="00325E19">
              <w:rPr>
                <w:rFonts w:ascii="Consolas" w:eastAsia="Times New Roman" w:hAnsi="Consolas"/>
                <w:color w:val="3B3B3B"/>
                <w:sz w:val="18"/>
                <w:szCs w:val="18"/>
                <w:lang w:val="en-ID" w:eastAsia="ja-JP"/>
              </w:rPr>
              <w:t>);</w:t>
            </w:r>
          </w:p>
          <w:p w14:paraId="29CF6270"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proofErr w:type="gramStart"/>
            <w:r w:rsidRPr="00325E19">
              <w:rPr>
                <w:rFonts w:ascii="Consolas" w:eastAsia="Times New Roman" w:hAnsi="Consolas"/>
                <w:color w:val="795E26"/>
                <w:sz w:val="18"/>
                <w:szCs w:val="18"/>
                <w:lang w:val="en-ID" w:eastAsia="ja-JP"/>
              </w:rPr>
              <w:t>setPage</w:t>
            </w:r>
            <w:proofErr w:type="spellEnd"/>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0070C1"/>
                <w:sz w:val="18"/>
                <w:szCs w:val="18"/>
                <w:lang w:val="en-ID" w:eastAsia="ja-JP"/>
              </w:rPr>
              <w:t>page</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98658"/>
                <w:sz w:val="18"/>
                <w:szCs w:val="18"/>
                <w:lang w:val="en-ID" w:eastAsia="ja-JP"/>
              </w:rPr>
              <w:t>1</w:t>
            </w:r>
            <w:r w:rsidRPr="00325E19">
              <w:rPr>
                <w:rFonts w:ascii="Consolas" w:eastAsia="Times New Roman" w:hAnsi="Consolas"/>
                <w:color w:val="3B3B3B"/>
                <w:sz w:val="18"/>
                <w:szCs w:val="18"/>
                <w:lang w:val="en-ID" w:eastAsia="ja-JP"/>
              </w:rPr>
              <w:t>);</w:t>
            </w:r>
          </w:p>
          <w:p w14:paraId="140030F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
          <w:p w14:paraId="66642CA1"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2C110AB6"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getRecords</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 </w:t>
            </w:r>
            <w:r w:rsidRPr="00325E19">
              <w:rPr>
                <w:rFonts w:ascii="Consolas" w:eastAsia="Times New Roman" w:hAnsi="Consolas"/>
                <w:color w:val="0000FF"/>
                <w:sz w:val="18"/>
                <w:szCs w:val="18"/>
                <w:lang w:val="en-ID" w:eastAsia="ja-JP"/>
              </w:rPr>
              <w:t>=&gt;</w:t>
            </w:r>
            <w:r w:rsidRPr="00325E19">
              <w:rPr>
                <w:rFonts w:ascii="Consolas" w:eastAsia="Times New Roman" w:hAnsi="Consolas"/>
                <w:color w:val="3B3B3B"/>
                <w:sz w:val="18"/>
                <w:szCs w:val="18"/>
                <w:lang w:val="en-ID" w:eastAsia="ja-JP"/>
              </w:rPr>
              <w:t xml:space="preserve"> {</w:t>
            </w:r>
          </w:p>
          <w:p w14:paraId="24D4A30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gramStart"/>
            <w:r w:rsidRPr="00325E19">
              <w:rPr>
                <w:rFonts w:ascii="Consolas" w:eastAsia="Times New Roman" w:hAnsi="Consolas"/>
                <w:color w:val="AF00DB"/>
                <w:sz w:val="18"/>
                <w:szCs w:val="18"/>
                <w:lang w:val="en-ID" w:eastAsia="ja-JP"/>
              </w:rPr>
              <w:t>return</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0070C1"/>
                <w:sz w:val="18"/>
                <w:szCs w:val="18"/>
                <w:lang w:val="en-ID" w:eastAsia="ja-JP"/>
              </w:rPr>
              <w:t>records</w:t>
            </w:r>
            <w:proofErr w:type="gram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proofErr w:type="gramStart"/>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proofErr w:type="gram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70C1"/>
                <w:sz w:val="18"/>
                <w:szCs w:val="18"/>
                <w:lang w:val="en-ID" w:eastAsia="ja-JP"/>
              </w:rPr>
              <w:t>records</w:t>
            </w:r>
            <w:r w:rsidRPr="00325E19">
              <w:rPr>
                <w:rFonts w:ascii="Consolas" w:eastAsia="Times New Roman" w:hAnsi="Consolas"/>
                <w:color w:val="3B3B3B"/>
                <w:sz w:val="18"/>
                <w:szCs w:val="18"/>
                <w:lang w:val="en-ID" w:eastAsia="ja-JP"/>
              </w:rPr>
              <w:t>.</w:t>
            </w:r>
            <w:r w:rsidRPr="00325E19">
              <w:rPr>
                <w:rFonts w:ascii="Consolas" w:eastAsia="Times New Roman" w:hAnsi="Consolas"/>
                <w:color w:val="001080"/>
                <w:sz w:val="18"/>
                <w:szCs w:val="18"/>
                <w:lang w:val="en-ID" w:eastAsia="ja-JP"/>
              </w:rPr>
              <w:t>docs</w:t>
            </w:r>
            <w:r w:rsidRPr="00325E19">
              <w:rPr>
                <w:rFonts w:ascii="Consolas" w:eastAsia="Times New Roman" w:hAnsi="Consolas"/>
                <w:color w:val="3B3B3B"/>
                <w:sz w:val="18"/>
                <w:szCs w:val="18"/>
                <w:lang w:val="en-ID" w:eastAsia="ja-JP"/>
              </w:rPr>
              <w:t>.</w:t>
            </w:r>
            <w:r w:rsidRPr="00325E19">
              <w:rPr>
                <w:rFonts w:ascii="Consolas" w:eastAsia="Times New Roman" w:hAnsi="Consolas"/>
                <w:color w:val="795E26"/>
                <w:sz w:val="18"/>
                <w:szCs w:val="18"/>
                <w:lang w:val="en-ID" w:eastAsia="ja-JP"/>
              </w:rPr>
              <w:t>map</w:t>
            </w:r>
            <w:proofErr w:type="spellEnd"/>
            <w:r w:rsidRPr="00325E19">
              <w:rPr>
                <w:rFonts w:ascii="Consolas" w:eastAsia="Times New Roman" w:hAnsi="Consolas"/>
                <w:color w:val="3B3B3B"/>
                <w:sz w:val="18"/>
                <w:szCs w:val="18"/>
                <w:lang w:val="en-ID" w:eastAsia="ja-JP"/>
              </w:rPr>
              <w:t>((</w:t>
            </w:r>
            <w:r w:rsidRPr="00325E19">
              <w:rPr>
                <w:rFonts w:ascii="Consolas" w:eastAsia="Times New Roman" w:hAnsi="Consolas"/>
                <w:color w:val="001080"/>
                <w:sz w:val="18"/>
                <w:szCs w:val="18"/>
                <w:lang w:val="en-ID" w:eastAsia="ja-JP"/>
              </w:rPr>
              <w:t>doc</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_</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=&gt;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doc</w:t>
            </w:r>
            <w:r w:rsidRPr="00325E19">
              <w:rPr>
                <w:rFonts w:ascii="Consolas" w:eastAsia="Times New Roman" w:hAnsi="Consolas"/>
                <w:color w:val="3B3B3B"/>
                <w:sz w:val="18"/>
                <w:szCs w:val="18"/>
                <w:lang w:val="en-ID" w:eastAsia="ja-JP"/>
              </w:rPr>
              <w:t>.</w:t>
            </w:r>
            <w:r w:rsidRPr="00325E19">
              <w:rPr>
                <w:rFonts w:ascii="Consolas" w:eastAsia="Times New Roman" w:hAnsi="Consolas"/>
                <w:color w:val="795E26"/>
                <w:sz w:val="18"/>
                <w:szCs w:val="18"/>
                <w:lang w:val="en-ID" w:eastAsia="ja-JP"/>
              </w:rPr>
              <w:t>data</w:t>
            </w:r>
            <w:proofErr w:type="spellEnd"/>
            <w:r w:rsidRPr="00325E19">
              <w:rPr>
                <w:rFonts w:ascii="Consolas" w:eastAsia="Times New Roman" w:hAnsi="Consolas"/>
                <w:color w:val="3B3B3B"/>
                <w:sz w:val="18"/>
                <w:szCs w:val="18"/>
                <w:lang w:val="en-ID" w:eastAsia="ja-JP"/>
              </w:rPr>
              <w:t>())</w:t>
            </w:r>
          </w:p>
          <w:p w14:paraId="0C7E7B17"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
          <w:p w14:paraId="6B44E26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4CAE09A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getDate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timestamp</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=&gt;</w:t>
            </w:r>
            <w:r w:rsidRPr="00325E19">
              <w:rPr>
                <w:rFonts w:ascii="Consolas" w:eastAsia="Times New Roman" w:hAnsi="Consolas"/>
                <w:color w:val="3B3B3B"/>
                <w:sz w:val="18"/>
                <w:szCs w:val="18"/>
                <w:lang w:val="en-ID" w:eastAsia="ja-JP"/>
              </w:rPr>
              <w:t xml:space="preserve"> {</w:t>
            </w:r>
          </w:p>
          <w:p w14:paraId="4BB4C766"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return</w:t>
            </w:r>
            <w:r w:rsidRPr="00325E19">
              <w:rPr>
                <w:rFonts w:ascii="Consolas" w:eastAsia="Times New Roman" w:hAnsi="Consolas"/>
                <w:color w:val="3B3B3B"/>
                <w:sz w:val="18"/>
                <w:szCs w:val="18"/>
                <w:lang w:val="en-ID" w:eastAsia="ja-JP"/>
              </w:rPr>
              <w:t xml:space="preserve"> </w:t>
            </w:r>
            <w:proofErr w:type="spellStart"/>
            <w:proofErr w:type="gramStart"/>
            <w:r w:rsidRPr="00325E19">
              <w:rPr>
                <w:rFonts w:ascii="Consolas" w:eastAsia="Times New Roman" w:hAnsi="Consolas"/>
                <w:color w:val="001080"/>
                <w:sz w:val="18"/>
                <w:szCs w:val="18"/>
                <w:lang w:val="en-ID" w:eastAsia="ja-JP"/>
              </w:rPr>
              <w:t>timestamp</w:t>
            </w:r>
            <w:r w:rsidRPr="00325E19">
              <w:rPr>
                <w:rFonts w:ascii="Consolas" w:eastAsia="Times New Roman" w:hAnsi="Consolas"/>
                <w:color w:val="3B3B3B"/>
                <w:sz w:val="18"/>
                <w:szCs w:val="18"/>
                <w:lang w:val="en-ID" w:eastAsia="ja-JP"/>
              </w:rPr>
              <w:t>.</w:t>
            </w:r>
            <w:r w:rsidRPr="00325E19">
              <w:rPr>
                <w:rFonts w:ascii="Consolas" w:eastAsia="Times New Roman" w:hAnsi="Consolas"/>
                <w:color w:val="795E26"/>
                <w:sz w:val="18"/>
                <w:szCs w:val="18"/>
                <w:lang w:val="en-ID" w:eastAsia="ja-JP"/>
              </w:rPr>
              <w:t>toDate</w:t>
            </w:r>
            <w:proofErr w:type="spellEnd"/>
            <w:proofErr w:type="gramEnd"/>
            <w:r w:rsidRPr="00325E19">
              <w:rPr>
                <w:rFonts w:ascii="Consolas" w:eastAsia="Times New Roman" w:hAnsi="Consolas"/>
                <w:color w:val="3B3B3B"/>
                <w:sz w:val="18"/>
                <w:szCs w:val="18"/>
                <w:lang w:val="en-ID" w:eastAsia="ja-JP"/>
              </w:rPr>
              <w:t>().</w:t>
            </w:r>
            <w:proofErr w:type="spellStart"/>
            <w:r w:rsidRPr="00325E19">
              <w:rPr>
                <w:rFonts w:ascii="Consolas" w:eastAsia="Times New Roman" w:hAnsi="Consolas"/>
                <w:color w:val="795E26"/>
                <w:sz w:val="18"/>
                <w:szCs w:val="18"/>
                <w:lang w:val="en-ID" w:eastAsia="ja-JP"/>
              </w:rPr>
              <w:t>toLocaleDateString</w:t>
            </w:r>
            <w:proofErr w:type="spellEnd"/>
            <w:r w:rsidRPr="00325E19">
              <w:rPr>
                <w:rFonts w:ascii="Consolas" w:eastAsia="Times New Roman" w:hAnsi="Consolas"/>
                <w:color w:val="3B3B3B"/>
                <w:sz w:val="18"/>
                <w:szCs w:val="18"/>
                <w:lang w:val="en-ID" w:eastAsia="ja-JP"/>
              </w:rPr>
              <w:t>(</w:t>
            </w:r>
            <w:r w:rsidRPr="00325E19">
              <w:rPr>
                <w:rFonts w:ascii="Consolas" w:eastAsia="Times New Roman" w:hAnsi="Consolas"/>
                <w:color w:val="A31515"/>
                <w:sz w:val="18"/>
                <w:szCs w:val="18"/>
                <w:lang w:val="en-ID" w:eastAsia="ja-JP"/>
              </w:rPr>
              <w:t>"</w:t>
            </w:r>
            <w:proofErr w:type="spellStart"/>
            <w:r w:rsidRPr="00325E19">
              <w:rPr>
                <w:rFonts w:ascii="Consolas" w:eastAsia="Times New Roman" w:hAnsi="Consolas"/>
                <w:color w:val="A31515"/>
                <w:sz w:val="18"/>
                <w:szCs w:val="18"/>
                <w:lang w:val="en-ID" w:eastAsia="ja-JP"/>
              </w:rPr>
              <w:t>en</w:t>
            </w:r>
            <w:proofErr w:type="spellEnd"/>
            <w:r w:rsidRPr="00325E19">
              <w:rPr>
                <w:rFonts w:ascii="Consolas" w:eastAsia="Times New Roman" w:hAnsi="Consolas"/>
                <w:color w:val="A31515"/>
                <w:sz w:val="18"/>
                <w:szCs w:val="18"/>
                <w:lang w:val="en-ID" w:eastAsia="ja-JP"/>
              </w:rPr>
              <w:t>-GB"</w:t>
            </w:r>
            <w:r w:rsidRPr="00325E19">
              <w:rPr>
                <w:rFonts w:ascii="Consolas" w:eastAsia="Times New Roman" w:hAnsi="Consolas"/>
                <w:color w:val="3B3B3B"/>
                <w:sz w:val="18"/>
                <w:szCs w:val="18"/>
                <w:lang w:val="en-ID" w:eastAsia="ja-JP"/>
              </w:rPr>
              <w:t>, {</w:t>
            </w:r>
          </w:p>
          <w:p w14:paraId="7152605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day:</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"2-digit"</w:t>
            </w:r>
            <w:r w:rsidRPr="00325E19">
              <w:rPr>
                <w:rFonts w:ascii="Consolas" w:eastAsia="Times New Roman" w:hAnsi="Consolas"/>
                <w:color w:val="3B3B3B"/>
                <w:sz w:val="18"/>
                <w:szCs w:val="18"/>
                <w:lang w:val="en-ID" w:eastAsia="ja-JP"/>
              </w:rPr>
              <w:t>,</w:t>
            </w:r>
          </w:p>
          <w:p w14:paraId="00467347"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month:</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"2-digit"</w:t>
            </w:r>
            <w:r w:rsidRPr="00325E19">
              <w:rPr>
                <w:rFonts w:ascii="Consolas" w:eastAsia="Times New Roman" w:hAnsi="Consolas"/>
                <w:color w:val="3B3B3B"/>
                <w:sz w:val="18"/>
                <w:szCs w:val="18"/>
                <w:lang w:val="en-ID" w:eastAsia="ja-JP"/>
              </w:rPr>
              <w:t>,</w:t>
            </w:r>
          </w:p>
          <w:p w14:paraId="29C1088B"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year:</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"numeric"</w:t>
            </w:r>
            <w:r w:rsidRPr="00325E19">
              <w:rPr>
                <w:rFonts w:ascii="Consolas" w:eastAsia="Times New Roman" w:hAnsi="Consolas"/>
                <w:color w:val="3B3B3B"/>
                <w:sz w:val="18"/>
                <w:szCs w:val="18"/>
                <w:lang w:val="en-ID" w:eastAsia="ja-JP"/>
              </w:rPr>
              <w:t>,</w:t>
            </w:r>
          </w:p>
          <w:p w14:paraId="6D71743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hour:</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"2-digit"</w:t>
            </w:r>
            <w:r w:rsidRPr="00325E19">
              <w:rPr>
                <w:rFonts w:ascii="Consolas" w:eastAsia="Times New Roman" w:hAnsi="Consolas"/>
                <w:color w:val="3B3B3B"/>
                <w:sz w:val="18"/>
                <w:szCs w:val="18"/>
                <w:lang w:val="en-ID" w:eastAsia="ja-JP"/>
              </w:rPr>
              <w:t>,</w:t>
            </w:r>
          </w:p>
          <w:p w14:paraId="34855C25"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minute:</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"2-digit"</w:t>
            </w:r>
            <w:r w:rsidRPr="00325E19">
              <w:rPr>
                <w:rFonts w:ascii="Consolas" w:eastAsia="Times New Roman" w:hAnsi="Consolas"/>
                <w:color w:val="3B3B3B"/>
                <w:sz w:val="18"/>
                <w:szCs w:val="18"/>
                <w:lang w:val="en-ID" w:eastAsia="ja-JP"/>
              </w:rPr>
              <w:t>,</w:t>
            </w:r>
          </w:p>
          <w:p w14:paraId="7B2CC76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second:</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"2-digit"</w:t>
            </w:r>
            <w:r w:rsidRPr="00325E19">
              <w:rPr>
                <w:rFonts w:ascii="Consolas" w:eastAsia="Times New Roman" w:hAnsi="Consolas"/>
                <w:color w:val="3B3B3B"/>
                <w:sz w:val="18"/>
                <w:szCs w:val="18"/>
                <w:lang w:val="en-ID" w:eastAsia="ja-JP"/>
              </w:rPr>
              <w:t>,</w:t>
            </w:r>
          </w:p>
          <w:p w14:paraId="7FEA19E5"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
          <w:p w14:paraId="52F06CFD"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
          <w:p w14:paraId="6C91F70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36BFC96D"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getSeconds</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dateString</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end</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false</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=&gt;</w:t>
            </w:r>
            <w:r w:rsidRPr="00325E19">
              <w:rPr>
                <w:rFonts w:ascii="Consolas" w:eastAsia="Times New Roman" w:hAnsi="Consolas"/>
                <w:color w:val="3B3B3B"/>
                <w:sz w:val="18"/>
                <w:szCs w:val="18"/>
                <w:lang w:val="en-ID" w:eastAsia="ja-JP"/>
              </w:rPr>
              <w:t xml:space="preserve"> {</w:t>
            </w:r>
          </w:p>
          <w:p w14:paraId="769F1F7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70C1"/>
                <w:sz w:val="18"/>
                <w:szCs w:val="18"/>
                <w:lang w:val="en-ID" w:eastAsia="ja-JP"/>
              </w:rPr>
              <w:t>millis</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Math</w:t>
            </w:r>
            <w:r w:rsidRPr="00325E19">
              <w:rPr>
                <w:rFonts w:ascii="Consolas" w:eastAsia="Times New Roman" w:hAnsi="Consolas"/>
                <w:color w:val="3B3B3B"/>
                <w:sz w:val="18"/>
                <w:szCs w:val="18"/>
                <w:lang w:val="en-ID" w:eastAsia="ja-JP"/>
              </w:rPr>
              <w:t>.</w:t>
            </w:r>
            <w:r w:rsidRPr="00325E19">
              <w:rPr>
                <w:rFonts w:ascii="Consolas" w:eastAsia="Times New Roman" w:hAnsi="Consolas"/>
                <w:color w:val="795E26"/>
                <w:sz w:val="18"/>
                <w:szCs w:val="18"/>
                <w:lang w:val="en-ID" w:eastAsia="ja-JP"/>
              </w:rPr>
              <w:t>floor</w:t>
            </w:r>
            <w:proofErr w:type="spellEnd"/>
            <w:r w:rsidRPr="00325E19">
              <w:rPr>
                <w:rFonts w:ascii="Consolas" w:eastAsia="Times New Roman" w:hAnsi="Consolas"/>
                <w:color w:val="3B3B3B"/>
                <w:sz w:val="18"/>
                <w:szCs w:val="18"/>
                <w:lang w:val="en-ID" w:eastAsia="ja-JP"/>
              </w:rPr>
              <w:t>(</w:t>
            </w:r>
            <w:proofErr w:type="spellStart"/>
            <w:r w:rsidRPr="00325E19">
              <w:rPr>
                <w:rFonts w:ascii="Consolas" w:eastAsia="Times New Roman" w:hAnsi="Consolas"/>
                <w:color w:val="267F99"/>
                <w:sz w:val="18"/>
                <w:szCs w:val="18"/>
                <w:lang w:val="en-ID" w:eastAsia="ja-JP"/>
              </w:rPr>
              <w:t>Date</w:t>
            </w:r>
            <w:r w:rsidRPr="00325E19">
              <w:rPr>
                <w:rFonts w:ascii="Consolas" w:eastAsia="Times New Roman" w:hAnsi="Consolas"/>
                <w:color w:val="3B3B3B"/>
                <w:sz w:val="18"/>
                <w:szCs w:val="18"/>
                <w:lang w:val="en-ID" w:eastAsia="ja-JP"/>
              </w:rPr>
              <w:t>.</w:t>
            </w:r>
            <w:r w:rsidRPr="00325E19">
              <w:rPr>
                <w:rFonts w:ascii="Consolas" w:eastAsia="Times New Roman" w:hAnsi="Consolas"/>
                <w:color w:val="795E26"/>
                <w:sz w:val="18"/>
                <w:szCs w:val="18"/>
                <w:lang w:val="en-ID" w:eastAsia="ja-JP"/>
              </w:rPr>
              <w:t>parse</w:t>
            </w:r>
            <w:proofErr w:type="spellEnd"/>
            <w:r w:rsidRPr="00325E19">
              <w:rPr>
                <w:rFonts w:ascii="Consolas" w:eastAsia="Times New Roman" w:hAnsi="Consolas"/>
                <w:color w:val="3B3B3B"/>
                <w:sz w:val="18"/>
                <w:szCs w:val="18"/>
                <w:lang w:val="en-ID" w:eastAsia="ja-JP"/>
              </w:rPr>
              <w:t>(</w:t>
            </w:r>
            <w:proofErr w:type="spellStart"/>
            <w:r w:rsidRPr="00325E19">
              <w:rPr>
                <w:rFonts w:ascii="Consolas" w:eastAsia="Times New Roman" w:hAnsi="Consolas"/>
                <w:color w:val="001080"/>
                <w:sz w:val="18"/>
                <w:szCs w:val="18"/>
                <w:lang w:val="en-ID" w:eastAsia="ja-JP"/>
              </w:rPr>
              <w:t>dateString</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p>
          <w:p w14:paraId="5186A292"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roofErr w:type="gramStart"/>
            <w:r w:rsidRPr="00325E19">
              <w:rPr>
                <w:rFonts w:ascii="Consolas" w:eastAsia="Times New Roman" w:hAnsi="Consolas"/>
                <w:color w:val="001080"/>
                <w:sz w:val="18"/>
                <w:szCs w:val="18"/>
                <w:lang w:val="en-ID" w:eastAsia="ja-JP"/>
              </w:rPr>
              <w:t>end</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proofErr w:type="gramEnd"/>
            <w:r w:rsidRPr="00325E19">
              <w:rPr>
                <w:rFonts w:ascii="Consolas" w:eastAsia="Times New Roman" w:hAnsi="Consolas"/>
                <w:color w:val="3B3B3B"/>
                <w:sz w:val="18"/>
                <w:szCs w:val="18"/>
                <w:lang w:val="en-ID" w:eastAsia="ja-JP"/>
              </w:rPr>
              <w:t xml:space="preserve"> </w:t>
            </w:r>
            <w:proofErr w:type="gramStart"/>
            <w:r w:rsidRPr="00325E19">
              <w:rPr>
                <w:rFonts w:ascii="Consolas" w:eastAsia="Times New Roman" w:hAnsi="Consolas"/>
                <w:color w:val="098658"/>
                <w:sz w:val="18"/>
                <w:szCs w:val="18"/>
                <w:lang w:val="en-ID" w:eastAsia="ja-JP"/>
              </w:rPr>
              <w:t>86399999</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proofErr w:type="gram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98658"/>
                <w:sz w:val="18"/>
                <w:szCs w:val="18"/>
                <w:lang w:val="en-ID" w:eastAsia="ja-JP"/>
              </w:rPr>
              <w:t>0</w:t>
            </w:r>
            <w:r w:rsidRPr="00325E19">
              <w:rPr>
                <w:rFonts w:ascii="Consolas" w:eastAsia="Times New Roman" w:hAnsi="Consolas"/>
                <w:color w:val="3B3B3B"/>
                <w:sz w:val="18"/>
                <w:szCs w:val="18"/>
                <w:lang w:val="en-ID" w:eastAsia="ja-JP"/>
              </w:rPr>
              <w:t>);</w:t>
            </w:r>
          </w:p>
          <w:p w14:paraId="3517979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return</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new</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267F99"/>
                <w:sz w:val="18"/>
                <w:szCs w:val="18"/>
                <w:lang w:val="en-ID" w:eastAsia="ja-JP"/>
              </w:rPr>
              <w:t>Date</w:t>
            </w:r>
            <w:r w:rsidRPr="00325E19">
              <w:rPr>
                <w:rFonts w:ascii="Consolas" w:eastAsia="Times New Roman" w:hAnsi="Consolas"/>
                <w:color w:val="3B3B3B"/>
                <w:sz w:val="18"/>
                <w:szCs w:val="18"/>
                <w:lang w:val="en-ID" w:eastAsia="ja-JP"/>
              </w:rPr>
              <w:t>(</w:t>
            </w:r>
            <w:proofErr w:type="spellStart"/>
            <w:r w:rsidRPr="00325E19">
              <w:rPr>
                <w:rFonts w:ascii="Consolas" w:eastAsia="Times New Roman" w:hAnsi="Consolas"/>
                <w:color w:val="0070C1"/>
                <w:sz w:val="18"/>
                <w:szCs w:val="18"/>
                <w:lang w:val="en-ID" w:eastAsia="ja-JP"/>
              </w:rPr>
              <w:t>millis</w:t>
            </w:r>
            <w:proofErr w:type="spellEnd"/>
            <w:r w:rsidRPr="00325E19">
              <w:rPr>
                <w:rFonts w:ascii="Consolas" w:eastAsia="Times New Roman" w:hAnsi="Consolas"/>
                <w:color w:val="3B3B3B"/>
                <w:sz w:val="18"/>
                <w:szCs w:val="18"/>
                <w:lang w:val="en-ID" w:eastAsia="ja-JP"/>
              </w:rPr>
              <w:t>);</w:t>
            </w:r>
          </w:p>
          <w:p w14:paraId="651EC8C1"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
          <w:p w14:paraId="69087298"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0421334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proofErr w:type="gramStart"/>
            <w:r w:rsidRPr="00325E19">
              <w:rPr>
                <w:rFonts w:ascii="Consolas" w:eastAsia="Times New Roman" w:hAnsi="Consolas"/>
                <w:color w:val="795E26"/>
                <w:sz w:val="18"/>
                <w:szCs w:val="18"/>
                <w:lang w:val="en-ID" w:eastAsia="ja-JP"/>
              </w:rPr>
              <w:t>useEffect</w:t>
            </w:r>
            <w:proofErr w:type="spellEnd"/>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=&gt;</w:t>
            </w:r>
            <w:r w:rsidRPr="00325E19">
              <w:rPr>
                <w:rFonts w:ascii="Consolas" w:eastAsia="Times New Roman" w:hAnsi="Consolas"/>
                <w:color w:val="3B3B3B"/>
                <w:sz w:val="18"/>
                <w:szCs w:val="18"/>
                <w:lang w:val="en-ID" w:eastAsia="ja-JP"/>
              </w:rPr>
              <w:t xml:space="preserve"> {</w:t>
            </w:r>
          </w:p>
          <w:p w14:paraId="08B9AAAD"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proofErr w:type="gramStart"/>
            <w:r w:rsidRPr="00325E19">
              <w:rPr>
                <w:rFonts w:ascii="Consolas" w:eastAsia="Times New Roman" w:hAnsi="Consolas"/>
                <w:color w:val="795E26"/>
                <w:sz w:val="18"/>
                <w:szCs w:val="18"/>
                <w:lang w:val="en-ID" w:eastAsia="ja-JP"/>
              </w:rPr>
              <w:t>loadData</w:t>
            </w:r>
            <w:proofErr w:type="spellEnd"/>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3B3B3B"/>
                <w:sz w:val="18"/>
                <w:szCs w:val="18"/>
                <w:lang w:val="en-ID" w:eastAsia="ja-JP"/>
              </w:rPr>
              <w:t>);</w:t>
            </w:r>
          </w:p>
          <w:p w14:paraId="55D56DF0"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 [</w:t>
            </w:r>
            <w:proofErr w:type="spellStart"/>
            <w:r w:rsidRPr="00325E19">
              <w:rPr>
                <w:rFonts w:ascii="Consolas" w:eastAsia="Times New Roman" w:hAnsi="Consolas"/>
                <w:color w:val="0070C1"/>
                <w:sz w:val="18"/>
                <w:szCs w:val="18"/>
                <w:lang w:val="en-ID" w:eastAsia="ja-JP"/>
              </w:rPr>
              <w:t>startDate</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70C1"/>
                <w:sz w:val="18"/>
                <w:szCs w:val="18"/>
                <w:lang w:val="en-ID" w:eastAsia="ja-JP"/>
              </w:rPr>
              <w:t>endDate</w:t>
            </w:r>
            <w:proofErr w:type="spellEnd"/>
            <w:r w:rsidRPr="00325E19">
              <w:rPr>
                <w:rFonts w:ascii="Consolas" w:eastAsia="Times New Roman" w:hAnsi="Consolas"/>
                <w:color w:val="3B3B3B"/>
                <w:sz w:val="18"/>
                <w:szCs w:val="18"/>
                <w:lang w:val="en-ID" w:eastAsia="ja-JP"/>
              </w:rPr>
              <w:t>]);</w:t>
            </w:r>
          </w:p>
          <w:p w14:paraId="77E767C7"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0385241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return</w:t>
            </w:r>
            <w:r w:rsidRPr="00325E19">
              <w:rPr>
                <w:rFonts w:ascii="Consolas" w:eastAsia="Times New Roman" w:hAnsi="Consolas"/>
                <w:color w:val="3B3B3B"/>
                <w:sz w:val="18"/>
                <w:szCs w:val="18"/>
                <w:lang w:val="en-ID" w:eastAsia="ja-JP"/>
              </w:rPr>
              <w:t xml:space="preserve"> (</w:t>
            </w:r>
          </w:p>
          <w:p w14:paraId="25C68EA7"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'records-table'</w:t>
            </w:r>
            <w:r w:rsidRPr="00325E19">
              <w:rPr>
                <w:rFonts w:ascii="Consolas" w:eastAsia="Times New Roman" w:hAnsi="Consolas"/>
                <w:color w:val="800000"/>
                <w:sz w:val="18"/>
                <w:szCs w:val="18"/>
                <w:lang w:val="en-ID" w:eastAsia="ja-JP"/>
              </w:rPr>
              <w:t>&gt;</w:t>
            </w:r>
          </w:p>
          <w:p w14:paraId="4D5B5FA7"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'card card-emphasis bg-slate-200'</w:t>
            </w:r>
            <w:r w:rsidRPr="00325E19">
              <w:rPr>
                <w:rFonts w:ascii="Consolas" w:eastAsia="Times New Roman" w:hAnsi="Consolas"/>
                <w:color w:val="800000"/>
                <w:sz w:val="18"/>
                <w:szCs w:val="18"/>
                <w:lang w:val="en-ID" w:eastAsia="ja-JP"/>
              </w:rPr>
              <w:t>&gt;</w:t>
            </w:r>
          </w:p>
          <w:p w14:paraId="45717258"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 xml:space="preserve">'flex flex-col </w:t>
            </w:r>
            <w:proofErr w:type="spellStart"/>
            <w:proofErr w:type="gramStart"/>
            <w:r w:rsidRPr="00325E19">
              <w:rPr>
                <w:rFonts w:ascii="Consolas" w:eastAsia="Times New Roman" w:hAnsi="Consolas"/>
                <w:color w:val="A31515"/>
                <w:sz w:val="18"/>
                <w:szCs w:val="18"/>
                <w:lang w:val="en-ID" w:eastAsia="ja-JP"/>
              </w:rPr>
              <w:t>sm:flex</w:t>
            </w:r>
            <w:proofErr w:type="gramEnd"/>
            <w:r w:rsidRPr="00325E19">
              <w:rPr>
                <w:rFonts w:ascii="Consolas" w:eastAsia="Times New Roman" w:hAnsi="Consolas"/>
                <w:color w:val="A31515"/>
                <w:sz w:val="18"/>
                <w:szCs w:val="18"/>
                <w:lang w:val="en-ID" w:eastAsia="ja-JP"/>
              </w:rPr>
              <w:t>-row</w:t>
            </w:r>
            <w:proofErr w:type="spellEnd"/>
            <w:r w:rsidRPr="00325E19">
              <w:rPr>
                <w:rFonts w:ascii="Consolas" w:eastAsia="Times New Roman" w:hAnsi="Consolas"/>
                <w:color w:val="A31515"/>
                <w:sz w:val="18"/>
                <w:szCs w:val="18"/>
                <w:lang w:val="en-ID" w:eastAsia="ja-JP"/>
              </w:rPr>
              <w:t>'</w:t>
            </w:r>
            <w:r w:rsidRPr="00325E19">
              <w:rPr>
                <w:rFonts w:ascii="Consolas" w:eastAsia="Times New Roman" w:hAnsi="Consolas"/>
                <w:color w:val="800000"/>
                <w:sz w:val="18"/>
                <w:szCs w:val="18"/>
                <w:lang w:val="en-ID" w:eastAsia="ja-JP"/>
              </w:rPr>
              <w:t>&gt;</w:t>
            </w:r>
          </w:p>
          <w:p w14:paraId="2C3C6A4B"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&lt;input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E50000"/>
                <w:sz w:val="18"/>
                <w:szCs w:val="18"/>
                <w:lang w:val="en-ID" w:eastAsia="ja-JP"/>
              </w:rPr>
              <w:t>value</w:t>
            </w:r>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r w:rsidRPr="00325E19">
              <w:rPr>
                <w:rFonts w:ascii="Consolas" w:eastAsia="Times New Roman" w:hAnsi="Consolas"/>
                <w:color w:val="0070C1"/>
                <w:sz w:val="18"/>
                <w:szCs w:val="18"/>
                <w:lang w:val="en-ID" w:eastAsia="ja-JP"/>
              </w:rPr>
              <w:t>startDate</w:t>
            </w:r>
            <w:proofErr w:type="spellEnd"/>
            <w:r w:rsidRPr="00325E19">
              <w:rPr>
                <w:rFonts w:ascii="Consolas" w:eastAsia="Times New Roman" w:hAnsi="Consolas"/>
                <w:color w:val="0000FF"/>
                <w:sz w:val="18"/>
                <w:szCs w:val="18"/>
                <w:lang w:val="en-ID" w:eastAsia="ja-JP"/>
              </w:rPr>
              <w:t>}</w:t>
            </w:r>
          </w:p>
          <w:p w14:paraId="24C68E4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'records-table-date'</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E50000"/>
                <w:sz w:val="18"/>
                <w:szCs w:val="18"/>
                <w:lang w:val="en-ID" w:eastAsia="ja-JP"/>
              </w:rPr>
              <w:t>type</w:t>
            </w:r>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'date'</w:t>
            </w:r>
          </w:p>
          <w:p w14:paraId="704DC54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onChange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r w:rsidRPr="00325E19">
              <w:rPr>
                <w:rFonts w:ascii="Consolas" w:eastAsia="Times New Roman" w:hAnsi="Consolas"/>
                <w:color w:val="000000"/>
                <w:sz w:val="18"/>
                <w:szCs w:val="18"/>
                <w:lang w:val="en-ID" w:eastAsia="ja-JP"/>
              </w:rPr>
              <w:t>(</w:t>
            </w:r>
            <w:r w:rsidRPr="00325E19">
              <w:rPr>
                <w:rFonts w:ascii="Consolas" w:eastAsia="Times New Roman" w:hAnsi="Consolas"/>
                <w:color w:val="001080"/>
                <w:sz w:val="18"/>
                <w:szCs w:val="18"/>
                <w:lang w:val="en-ID" w:eastAsia="ja-JP"/>
              </w:rPr>
              <w:t>e</w:t>
            </w: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0000FF"/>
                <w:sz w:val="18"/>
                <w:szCs w:val="18"/>
                <w:lang w:val="en-ID" w:eastAsia="ja-JP"/>
              </w:rPr>
              <w:t>=&gt;</w:t>
            </w:r>
            <w:r w:rsidRPr="00325E19">
              <w:rPr>
                <w:rFonts w:ascii="Consolas" w:eastAsia="Times New Roman" w:hAnsi="Consolas"/>
                <w:color w:val="000000"/>
                <w:sz w:val="18"/>
                <w:szCs w:val="18"/>
                <w:lang w:val="en-ID" w:eastAsia="ja-JP"/>
              </w:rPr>
              <w:t xml:space="preserve"> </w:t>
            </w:r>
            <w:proofErr w:type="gramStart"/>
            <w:r w:rsidRPr="00325E19">
              <w:rPr>
                <w:rFonts w:ascii="Consolas" w:eastAsia="Times New Roman" w:hAnsi="Consolas"/>
                <w:color w:val="000000"/>
                <w:sz w:val="18"/>
                <w:szCs w:val="18"/>
                <w:lang w:val="en-ID" w:eastAsia="ja-JP"/>
              </w:rPr>
              <w:t xml:space="preserve">{ </w:t>
            </w:r>
            <w:proofErr w:type="spellStart"/>
            <w:r w:rsidRPr="00325E19">
              <w:rPr>
                <w:rFonts w:ascii="Consolas" w:eastAsia="Times New Roman" w:hAnsi="Consolas"/>
                <w:color w:val="795E26"/>
                <w:sz w:val="18"/>
                <w:szCs w:val="18"/>
                <w:lang w:val="en-ID" w:eastAsia="ja-JP"/>
              </w:rPr>
              <w:t>setStartDate</w:t>
            </w:r>
            <w:proofErr w:type="spellEnd"/>
            <w:proofErr w:type="gramEnd"/>
            <w:r w:rsidRPr="00325E19">
              <w:rPr>
                <w:rFonts w:ascii="Consolas" w:eastAsia="Times New Roman" w:hAnsi="Consolas"/>
                <w:color w:val="000000"/>
                <w:sz w:val="18"/>
                <w:szCs w:val="18"/>
                <w:lang w:val="en-ID" w:eastAsia="ja-JP"/>
              </w:rPr>
              <w:t>(</w:t>
            </w:r>
            <w:proofErr w:type="spellStart"/>
            <w:r w:rsidRPr="00325E19">
              <w:rPr>
                <w:rFonts w:ascii="Consolas" w:eastAsia="Times New Roman" w:hAnsi="Consolas"/>
                <w:color w:val="001080"/>
                <w:sz w:val="18"/>
                <w:szCs w:val="18"/>
                <w:lang w:val="en-ID" w:eastAsia="ja-JP"/>
              </w:rPr>
              <w:t>e</w:t>
            </w:r>
            <w:r w:rsidRPr="00325E19">
              <w:rPr>
                <w:rFonts w:ascii="Consolas" w:eastAsia="Times New Roman" w:hAnsi="Consolas"/>
                <w:color w:val="000000"/>
                <w:sz w:val="18"/>
                <w:szCs w:val="18"/>
                <w:lang w:val="en-ID" w:eastAsia="ja-JP"/>
              </w:rPr>
              <w:t>.</w:t>
            </w:r>
            <w:r w:rsidRPr="00325E19">
              <w:rPr>
                <w:rFonts w:ascii="Consolas" w:eastAsia="Times New Roman" w:hAnsi="Consolas"/>
                <w:color w:val="001080"/>
                <w:sz w:val="18"/>
                <w:szCs w:val="18"/>
                <w:lang w:val="en-ID" w:eastAsia="ja-JP"/>
              </w:rPr>
              <w:t>target</w:t>
            </w:r>
            <w:r w:rsidRPr="00325E19">
              <w:rPr>
                <w:rFonts w:ascii="Consolas" w:eastAsia="Times New Roman" w:hAnsi="Consolas"/>
                <w:color w:val="000000"/>
                <w:sz w:val="18"/>
                <w:szCs w:val="18"/>
                <w:lang w:val="en-ID" w:eastAsia="ja-JP"/>
              </w:rPr>
              <w:t>.</w:t>
            </w:r>
            <w:r w:rsidRPr="00325E19">
              <w:rPr>
                <w:rFonts w:ascii="Consolas" w:eastAsia="Times New Roman" w:hAnsi="Consolas"/>
                <w:color w:val="001080"/>
                <w:sz w:val="18"/>
                <w:szCs w:val="18"/>
                <w:lang w:val="en-ID" w:eastAsia="ja-JP"/>
              </w:rPr>
              <w:t>value</w:t>
            </w:r>
            <w:proofErr w:type="spellEnd"/>
            <w:r w:rsidRPr="00325E19">
              <w:rPr>
                <w:rFonts w:ascii="Consolas" w:eastAsia="Times New Roman" w:hAnsi="Consolas"/>
                <w:color w:val="000000"/>
                <w:sz w:val="18"/>
                <w:szCs w:val="18"/>
                <w:lang w:val="en-ID" w:eastAsia="ja-JP"/>
              </w:rPr>
              <w:t>) }</w:t>
            </w:r>
            <w:r w:rsidRPr="00325E19">
              <w:rPr>
                <w:rFonts w:ascii="Consolas" w:eastAsia="Times New Roman" w:hAnsi="Consolas"/>
                <w:color w:val="0000FF"/>
                <w:sz w:val="18"/>
                <w:szCs w:val="18"/>
                <w:lang w:val="en-ID" w:eastAsia="ja-JP"/>
              </w:rPr>
              <w:t>}</w:t>
            </w:r>
            <w:r w:rsidRPr="00325E19">
              <w:rPr>
                <w:rFonts w:ascii="Consolas" w:eastAsia="Times New Roman" w:hAnsi="Consolas"/>
                <w:color w:val="800000"/>
                <w:sz w:val="18"/>
                <w:szCs w:val="18"/>
                <w:lang w:val="en-ID" w:eastAsia="ja-JP"/>
              </w:rPr>
              <w:t>&gt;</w:t>
            </w:r>
          </w:p>
          <w:p w14:paraId="72966CE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&lt;/input&gt;</w:t>
            </w:r>
          </w:p>
          <w:p w14:paraId="0FDC4BE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&lt;p</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 xml:space="preserve">'grow hidden </w:t>
            </w:r>
            <w:proofErr w:type="spellStart"/>
            <w:proofErr w:type="gramStart"/>
            <w:r w:rsidRPr="00325E19">
              <w:rPr>
                <w:rFonts w:ascii="Consolas" w:eastAsia="Times New Roman" w:hAnsi="Consolas"/>
                <w:color w:val="A31515"/>
                <w:sz w:val="18"/>
                <w:szCs w:val="18"/>
                <w:lang w:val="en-ID" w:eastAsia="ja-JP"/>
              </w:rPr>
              <w:t>sm:block</w:t>
            </w:r>
            <w:proofErr w:type="spellEnd"/>
            <w:proofErr w:type="gramEnd"/>
            <w:r w:rsidRPr="00325E19">
              <w:rPr>
                <w:rFonts w:ascii="Consolas" w:eastAsia="Times New Roman" w:hAnsi="Consolas"/>
                <w:color w:val="A31515"/>
                <w:sz w:val="18"/>
                <w:szCs w:val="18"/>
                <w:lang w:val="en-ID" w:eastAsia="ja-JP"/>
              </w:rPr>
              <w:t>'</w:t>
            </w:r>
            <w:r w:rsidRPr="00325E19">
              <w:rPr>
                <w:rFonts w:ascii="Consolas" w:eastAsia="Times New Roman" w:hAnsi="Consolas"/>
                <w:color w:val="800000"/>
                <w:sz w:val="18"/>
                <w:szCs w:val="18"/>
                <w:lang w:val="en-ID" w:eastAsia="ja-JP"/>
              </w:rPr>
              <w:t>&gt;</w:t>
            </w:r>
            <w:r w:rsidRPr="00325E19">
              <w:rPr>
                <w:rFonts w:ascii="Consolas" w:eastAsia="Times New Roman" w:hAnsi="Consolas"/>
                <w:color w:val="3B3B3B"/>
                <w:sz w:val="18"/>
                <w:szCs w:val="18"/>
                <w:lang w:val="en-ID" w:eastAsia="ja-JP"/>
              </w:rPr>
              <w:t>-</w:t>
            </w:r>
            <w:r w:rsidRPr="00325E19">
              <w:rPr>
                <w:rFonts w:ascii="Consolas" w:eastAsia="Times New Roman" w:hAnsi="Consolas"/>
                <w:color w:val="800000"/>
                <w:sz w:val="18"/>
                <w:szCs w:val="18"/>
                <w:lang w:val="en-ID" w:eastAsia="ja-JP"/>
              </w:rPr>
              <w:t>&lt;/p&gt;</w:t>
            </w:r>
          </w:p>
          <w:p w14:paraId="1158DE7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&lt;hr</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'bg-slate-300 h-0.5'</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/&gt;</w:t>
            </w:r>
          </w:p>
          <w:p w14:paraId="195B7D9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&lt;input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E50000"/>
                <w:sz w:val="18"/>
                <w:szCs w:val="18"/>
                <w:lang w:val="en-ID" w:eastAsia="ja-JP"/>
              </w:rPr>
              <w:t>value</w:t>
            </w:r>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r w:rsidRPr="00325E19">
              <w:rPr>
                <w:rFonts w:ascii="Consolas" w:eastAsia="Times New Roman" w:hAnsi="Consolas"/>
                <w:color w:val="0070C1"/>
                <w:sz w:val="18"/>
                <w:szCs w:val="18"/>
                <w:lang w:val="en-ID" w:eastAsia="ja-JP"/>
              </w:rPr>
              <w:t>endDate</w:t>
            </w:r>
            <w:proofErr w:type="spellEnd"/>
            <w:r w:rsidRPr="00325E19">
              <w:rPr>
                <w:rFonts w:ascii="Consolas" w:eastAsia="Times New Roman" w:hAnsi="Consolas"/>
                <w:color w:val="0000FF"/>
                <w:sz w:val="18"/>
                <w:szCs w:val="18"/>
                <w:lang w:val="en-ID" w:eastAsia="ja-JP"/>
              </w:rPr>
              <w:t>}</w:t>
            </w:r>
          </w:p>
          <w:p w14:paraId="65EE7F3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'records-table-date'</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E50000"/>
                <w:sz w:val="18"/>
                <w:szCs w:val="18"/>
                <w:lang w:val="en-ID" w:eastAsia="ja-JP"/>
              </w:rPr>
              <w:t>type</w:t>
            </w:r>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'date'</w:t>
            </w:r>
          </w:p>
          <w:p w14:paraId="099468D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onChange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r w:rsidRPr="00325E19">
              <w:rPr>
                <w:rFonts w:ascii="Consolas" w:eastAsia="Times New Roman" w:hAnsi="Consolas"/>
                <w:color w:val="000000"/>
                <w:sz w:val="18"/>
                <w:szCs w:val="18"/>
                <w:lang w:val="en-ID" w:eastAsia="ja-JP"/>
              </w:rPr>
              <w:t>(</w:t>
            </w:r>
            <w:r w:rsidRPr="00325E19">
              <w:rPr>
                <w:rFonts w:ascii="Consolas" w:eastAsia="Times New Roman" w:hAnsi="Consolas"/>
                <w:color w:val="001080"/>
                <w:sz w:val="18"/>
                <w:szCs w:val="18"/>
                <w:lang w:val="en-ID" w:eastAsia="ja-JP"/>
              </w:rPr>
              <w:t>e</w:t>
            </w: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0000FF"/>
                <w:sz w:val="18"/>
                <w:szCs w:val="18"/>
                <w:lang w:val="en-ID" w:eastAsia="ja-JP"/>
              </w:rPr>
              <w:t>=&gt;</w:t>
            </w:r>
            <w:r w:rsidRPr="00325E19">
              <w:rPr>
                <w:rFonts w:ascii="Consolas" w:eastAsia="Times New Roman" w:hAnsi="Consolas"/>
                <w:color w:val="000000"/>
                <w:sz w:val="18"/>
                <w:szCs w:val="18"/>
                <w:lang w:val="en-ID" w:eastAsia="ja-JP"/>
              </w:rPr>
              <w:t xml:space="preserve"> </w:t>
            </w:r>
            <w:proofErr w:type="gramStart"/>
            <w:r w:rsidRPr="00325E19">
              <w:rPr>
                <w:rFonts w:ascii="Consolas" w:eastAsia="Times New Roman" w:hAnsi="Consolas"/>
                <w:color w:val="000000"/>
                <w:sz w:val="18"/>
                <w:szCs w:val="18"/>
                <w:lang w:val="en-ID" w:eastAsia="ja-JP"/>
              </w:rPr>
              <w:t xml:space="preserve">{ </w:t>
            </w:r>
            <w:proofErr w:type="spellStart"/>
            <w:r w:rsidRPr="00325E19">
              <w:rPr>
                <w:rFonts w:ascii="Consolas" w:eastAsia="Times New Roman" w:hAnsi="Consolas"/>
                <w:color w:val="795E26"/>
                <w:sz w:val="18"/>
                <w:szCs w:val="18"/>
                <w:lang w:val="en-ID" w:eastAsia="ja-JP"/>
              </w:rPr>
              <w:t>setEndDate</w:t>
            </w:r>
            <w:proofErr w:type="spellEnd"/>
            <w:proofErr w:type="gramEnd"/>
            <w:r w:rsidRPr="00325E19">
              <w:rPr>
                <w:rFonts w:ascii="Consolas" w:eastAsia="Times New Roman" w:hAnsi="Consolas"/>
                <w:color w:val="000000"/>
                <w:sz w:val="18"/>
                <w:szCs w:val="18"/>
                <w:lang w:val="en-ID" w:eastAsia="ja-JP"/>
              </w:rPr>
              <w:t>(</w:t>
            </w:r>
            <w:proofErr w:type="spellStart"/>
            <w:r w:rsidRPr="00325E19">
              <w:rPr>
                <w:rFonts w:ascii="Consolas" w:eastAsia="Times New Roman" w:hAnsi="Consolas"/>
                <w:color w:val="001080"/>
                <w:sz w:val="18"/>
                <w:szCs w:val="18"/>
                <w:lang w:val="en-ID" w:eastAsia="ja-JP"/>
              </w:rPr>
              <w:t>e</w:t>
            </w:r>
            <w:r w:rsidRPr="00325E19">
              <w:rPr>
                <w:rFonts w:ascii="Consolas" w:eastAsia="Times New Roman" w:hAnsi="Consolas"/>
                <w:color w:val="000000"/>
                <w:sz w:val="18"/>
                <w:szCs w:val="18"/>
                <w:lang w:val="en-ID" w:eastAsia="ja-JP"/>
              </w:rPr>
              <w:t>.</w:t>
            </w:r>
            <w:r w:rsidRPr="00325E19">
              <w:rPr>
                <w:rFonts w:ascii="Consolas" w:eastAsia="Times New Roman" w:hAnsi="Consolas"/>
                <w:color w:val="001080"/>
                <w:sz w:val="18"/>
                <w:szCs w:val="18"/>
                <w:lang w:val="en-ID" w:eastAsia="ja-JP"/>
              </w:rPr>
              <w:t>target</w:t>
            </w:r>
            <w:r w:rsidRPr="00325E19">
              <w:rPr>
                <w:rFonts w:ascii="Consolas" w:eastAsia="Times New Roman" w:hAnsi="Consolas"/>
                <w:color w:val="000000"/>
                <w:sz w:val="18"/>
                <w:szCs w:val="18"/>
                <w:lang w:val="en-ID" w:eastAsia="ja-JP"/>
              </w:rPr>
              <w:t>.</w:t>
            </w:r>
            <w:r w:rsidRPr="00325E19">
              <w:rPr>
                <w:rFonts w:ascii="Consolas" w:eastAsia="Times New Roman" w:hAnsi="Consolas"/>
                <w:color w:val="001080"/>
                <w:sz w:val="18"/>
                <w:szCs w:val="18"/>
                <w:lang w:val="en-ID" w:eastAsia="ja-JP"/>
              </w:rPr>
              <w:t>value</w:t>
            </w:r>
            <w:proofErr w:type="spellEnd"/>
            <w:r w:rsidRPr="00325E19">
              <w:rPr>
                <w:rFonts w:ascii="Consolas" w:eastAsia="Times New Roman" w:hAnsi="Consolas"/>
                <w:color w:val="000000"/>
                <w:sz w:val="18"/>
                <w:szCs w:val="18"/>
                <w:lang w:val="en-ID" w:eastAsia="ja-JP"/>
              </w:rPr>
              <w:t>) }</w:t>
            </w:r>
            <w:r w:rsidRPr="00325E19">
              <w:rPr>
                <w:rFonts w:ascii="Consolas" w:eastAsia="Times New Roman" w:hAnsi="Consolas"/>
                <w:color w:val="0000FF"/>
                <w:sz w:val="18"/>
                <w:szCs w:val="18"/>
                <w:lang w:val="en-ID" w:eastAsia="ja-JP"/>
              </w:rPr>
              <w:t>}</w:t>
            </w:r>
            <w:r w:rsidRPr="00325E19">
              <w:rPr>
                <w:rFonts w:ascii="Consolas" w:eastAsia="Times New Roman" w:hAnsi="Consolas"/>
                <w:color w:val="800000"/>
                <w:sz w:val="18"/>
                <w:szCs w:val="18"/>
                <w:lang w:val="en-ID" w:eastAsia="ja-JP"/>
              </w:rPr>
              <w:t>&gt;</w:t>
            </w:r>
          </w:p>
          <w:p w14:paraId="1D8772A7"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&lt;/input&gt;</w:t>
            </w:r>
          </w:p>
          <w:p w14:paraId="7046230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&lt;/div&gt;</w:t>
            </w:r>
          </w:p>
          <w:p w14:paraId="4DBA530D"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&lt;/div&gt;</w:t>
            </w:r>
          </w:p>
          <w:p w14:paraId="00110AA5"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&lt;table&gt;</w:t>
            </w:r>
          </w:p>
          <w:p w14:paraId="28D20527"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w:t>
            </w:r>
            <w:proofErr w:type="spellStart"/>
            <w:r w:rsidRPr="00325E19">
              <w:rPr>
                <w:rFonts w:ascii="Consolas" w:eastAsia="Times New Roman" w:hAnsi="Consolas"/>
                <w:color w:val="800000"/>
                <w:sz w:val="18"/>
                <w:szCs w:val="18"/>
                <w:lang w:val="en-ID" w:eastAsia="ja-JP"/>
              </w:rPr>
              <w:t>thead</w:t>
            </w:r>
            <w:proofErr w:type="spellEnd"/>
            <w:r w:rsidRPr="00325E19">
              <w:rPr>
                <w:rFonts w:ascii="Consolas" w:eastAsia="Times New Roman" w:hAnsi="Consolas"/>
                <w:color w:val="800000"/>
                <w:sz w:val="18"/>
                <w:szCs w:val="18"/>
                <w:lang w:val="en-ID" w:eastAsia="ja-JP"/>
              </w:rPr>
              <w:t>&gt;</w:t>
            </w:r>
          </w:p>
          <w:p w14:paraId="1C1C7F4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&lt;tr&gt;</w:t>
            </w:r>
          </w:p>
          <w:p w14:paraId="0C4B0981"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w:t>
            </w:r>
            <w:proofErr w:type="spellStart"/>
            <w:r w:rsidRPr="00325E19">
              <w:rPr>
                <w:rFonts w:ascii="Consolas" w:eastAsia="Times New Roman" w:hAnsi="Consolas"/>
                <w:color w:val="800000"/>
                <w:sz w:val="18"/>
                <w:szCs w:val="18"/>
                <w:lang w:val="en-ID" w:eastAsia="ja-JP"/>
              </w:rPr>
              <w:t>th</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 xml:space="preserve">'hidden </w:t>
            </w:r>
            <w:proofErr w:type="spellStart"/>
            <w:proofErr w:type="gramStart"/>
            <w:r w:rsidRPr="00325E19">
              <w:rPr>
                <w:rFonts w:ascii="Consolas" w:eastAsia="Times New Roman" w:hAnsi="Consolas"/>
                <w:color w:val="A31515"/>
                <w:sz w:val="18"/>
                <w:szCs w:val="18"/>
                <w:lang w:val="en-ID" w:eastAsia="ja-JP"/>
              </w:rPr>
              <w:t>sm:table</w:t>
            </w:r>
            <w:proofErr w:type="gramEnd"/>
            <w:r w:rsidRPr="00325E19">
              <w:rPr>
                <w:rFonts w:ascii="Consolas" w:eastAsia="Times New Roman" w:hAnsi="Consolas"/>
                <w:color w:val="A31515"/>
                <w:sz w:val="18"/>
                <w:szCs w:val="18"/>
                <w:lang w:val="en-ID" w:eastAsia="ja-JP"/>
              </w:rPr>
              <w:t>-cell</w:t>
            </w:r>
            <w:proofErr w:type="spellEnd"/>
            <w:r w:rsidRPr="00325E19">
              <w:rPr>
                <w:rFonts w:ascii="Consolas" w:eastAsia="Times New Roman" w:hAnsi="Consolas"/>
                <w:color w:val="A31515"/>
                <w:sz w:val="18"/>
                <w:szCs w:val="18"/>
                <w:lang w:val="en-ID" w:eastAsia="ja-JP"/>
              </w:rPr>
              <w:t>'</w:t>
            </w:r>
            <w:r w:rsidRPr="00325E19">
              <w:rPr>
                <w:rFonts w:ascii="Consolas" w:eastAsia="Times New Roman" w:hAnsi="Consolas"/>
                <w:color w:val="800000"/>
                <w:sz w:val="18"/>
                <w:szCs w:val="18"/>
                <w:lang w:val="en-ID" w:eastAsia="ja-JP"/>
              </w:rPr>
              <w:t>&gt;</w:t>
            </w:r>
            <w:r w:rsidRPr="00325E19">
              <w:rPr>
                <w:rFonts w:ascii="Consolas" w:eastAsia="Times New Roman" w:hAnsi="Consolas"/>
                <w:color w:val="3B3B3B"/>
                <w:sz w:val="18"/>
                <w:szCs w:val="18"/>
                <w:lang w:val="en-ID" w:eastAsia="ja-JP"/>
              </w:rPr>
              <w:t>No.</w:t>
            </w:r>
            <w:r w:rsidRPr="00325E19">
              <w:rPr>
                <w:rFonts w:ascii="Consolas" w:eastAsia="Times New Roman" w:hAnsi="Consolas"/>
                <w:color w:val="800000"/>
                <w:sz w:val="18"/>
                <w:szCs w:val="18"/>
                <w:lang w:val="en-ID" w:eastAsia="ja-JP"/>
              </w:rPr>
              <w:t>&lt;/</w:t>
            </w:r>
            <w:proofErr w:type="spellStart"/>
            <w:r w:rsidRPr="00325E19">
              <w:rPr>
                <w:rFonts w:ascii="Consolas" w:eastAsia="Times New Roman" w:hAnsi="Consolas"/>
                <w:color w:val="800000"/>
                <w:sz w:val="18"/>
                <w:szCs w:val="18"/>
                <w:lang w:val="en-ID" w:eastAsia="ja-JP"/>
              </w:rPr>
              <w:t>th</w:t>
            </w:r>
            <w:proofErr w:type="spellEnd"/>
            <w:r w:rsidRPr="00325E19">
              <w:rPr>
                <w:rFonts w:ascii="Consolas" w:eastAsia="Times New Roman" w:hAnsi="Consolas"/>
                <w:color w:val="800000"/>
                <w:sz w:val="18"/>
                <w:szCs w:val="18"/>
                <w:lang w:val="en-ID" w:eastAsia="ja-JP"/>
              </w:rPr>
              <w:t>&gt;</w:t>
            </w:r>
          </w:p>
          <w:p w14:paraId="35B85D60"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lastRenderedPageBreak/>
              <w:t xml:space="preserve">                        </w:t>
            </w:r>
            <w:r w:rsidRPr="00325E19">
              <w:rPr>
                <w:rFonts w:ascii="Consolas" w:eastAsia="Times New Roman" w:hAnsi="Consolas"/>
                <w:color w:val="800000"/>
                <w:sz w:val="18"/>
                <w:szCs w:val="18"/>
                <w:lang w:val="en-ID" w:eastAsia="ja-JP"/>
              </w:rPr>
              <w:t>&lt;</w:t>
            </w:r>
            <w:proofErr w:type="spellStart"/>
            <w:r w:rsidRPr="00325E19">
              <w:rPr>
                <w:rFonts w:ascii="Consolas" w:eastAsia="Times New Roman" w:hAnsi="Consolas"/>
                <w:color w:val="800000"/>
                <w:sz w:val="18"/>
                <w:szCs w:val="18"/>
                <w:lang w:val="en-ID" w:eastAsia="ja-JP"/>
              </w:rPr>
              <w:t>th</w:t>
            </w:r>
            <w:proofErr w:type="spellEnd"/>
            <w:r w:rsidRPr="00325E19">
              <w:rPr>
                <w:rFonts w:ascii="Consolas" w:eastAsia="Times New Roman" w:hAnsi="Consolas"/>
                <w:color w:val="800000"/>
                <w:sz w:val="18"/>
                <w:szCs w:val="18"/>
                <w:lang w:val="en-ID" w:eastAsia="ja-JP"/>
              </w:rPr>
              <w:t>&gt;</w:t>
            </w:r>
            <w:r w:rsidRPr="00325E19">
              <w:rPr>
                <w:rFonts w:ascii="Consolas" w:eastAsia="Times New Roman" w:hAnsi="Consolas"/>
                <w:color w:val="3B3B3B"/>
                <w:sz w:val="18"/>
                <w:szCs w:val="18"/>
                <w:lang w:val="en-ID" w:eastAsia="ja-JP"/>
              </w:rPr>
              <w:t xml:space="preserve">Waktu </w:t>
            </w:r>
            <w:proofErr w:type="spellStart"/>
            <w:r w:rsidRPr="00325E19">
              <w:rPr>
                <w:rFonts w:ascii="Consolas" w:eastAsia="Times New Roman" w:hAnsi="Consolas"/>
                <w:color w:val="3B3B3B"/>
                <w:sz w:val="18"/>
                <w:szCs w:val="18"/>
                <w:lang w:val="en-ID" w:eastAsia="ja-JP"/>
              </w:rPr>
              <w:t>Pencatatan</w:t>
            </w:r>
            <w:proofErr w:type="spellEnd"/>
            <w:r w:rsidRPr="00325E19">
              <w:rPr>
                <w:rFonts w:ascii="Consolas" w:eastAsia="Times New Roman" w:hAnsi="Consolas"/>
                <w:color w:val="800000"/>
                <w:sz w:val="18"/>
                <w:szCs w:val="18"/>
                <w:lang w:val="en-ID" w:eastAsia="ja-JP"/>
              </w:rPr>
              <w:t>&lt;/</w:t>
            </w:r>
            <w:proofErr w:type="spellStart"/>
            <w:r w:rsidRPr="00325E19">
              <w:rPr>
                <w:rFonts w:ascii="Consolas" w:eastAsia="Times New Roman" w:hAnsi="Consolas"/>
                <w:color w:val="800000"/>
                <w:sz w:val="18"/>
                <w:szCs w:val="18"/>
                <w:lang w:val="en-ID" w:eastAsia="ja-JP"/>
              </w:rPr>
              <w:t>th</w:t>
            </w:r>
            <w:proofErr w:type="spellEnd"/>
            <w:r w:rsidRPr="00325E19">
              <w:rPr>
                <w:rFonts w:ascii="Consolas" w:eastAsia="Times New Roman" w:hAnsi="Consolas"/>
                <w:color w:val="800000"/>
                <w:sz w:val="18"/>
                <w:szCs w:val="18"/>
                <w:lang w:val="en-ID" w:eastAsia="ja-JP"/>
              </w:rPr>
              <w:t>&gt;</w:t>
            </w:r>
          </w:p>
          <w:p w14:paraId="7CE2F89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w:t>
            </w:r>
            <w:proofErr w:type="spellStart"/>
            <w:r w:rsidRPr="00325E19">
              <w:rPr>
                <w:rFonts w:ascii="Consolas" w:eastAsia="Times New Roman" w:hAnsi="Consolas"/>
                <w:color w:val="800000"/>
                <w:sz w:val="18"/>
                <w:szCs w:val="18"/>
                <w:lang w:val="en-ID" w:eastAsia="ja-JP"/>
              </w:rPr>
              <w:t>th</w:t>
            </w:r>
            <w:proofErr w:type="spellEnd"/>
            <w:r w:rsidRPr="00325E19">
              <w:rPr>
                <w:rFonts w:ascii="Consolas" w:eastAsia="Times New Roman" w:hAnsi="Consolas"/>
                <w:color w:val="800000"/>
                <w:sz w:val="18"/>
                <w:szCs w:val="18"/>
                <w:lang w:val="en-ID" w:eastAsia="ja-JP"/>
              </w:rPr>
              <w:t>&gt;</w:t>
            </w:r>
            <w:proofErr w:type="spellStart"/>
            <w:r w:rsidRPr="00325E19">
              <w:rPr>
                <w:rFonts w:ascii="Consolas" w:eastAsia="Times New Roman" w:hAnsi="Consolas"/>
                <w:color w:val="3B3B3B"/>
                <w:sz w:val="18"/>
                <w:szCs w:val="18"/>
                <w:lang w:val="en-ID" w:eastAsia="ja-JP"/>
              </w:rPr>
              <w:t>Suhu</w:t>
            </w:r>
            <w:proofErr w:type="spellEnd"/>
            <w:r w:rsidRPr="00325E19">
              <w:rPr>
                <w:rFonts w:ascii="Consolas" w:eastAsia="Times New Roman" w:hAnsi="Consolas"/>
                <w:color w:val="800000"/>
                <w:sz w:val="18"/>
                <w:szCs w:val="18"/>
                <w:lang w:val="en-ID" w:eastAsia="ja-JP"/>
              </w:rPr>
              <w:t>&lt;/</w:t>
            </w:r>
            <w:proofErr w:type="spellStart"/>
            <w:r w:rsidRPr="00325E19">
              <w:rPr>
                <w:rFonts w:ascii="Consolas" w:eastAsia="Times New Roman" w:hAnsi="Consolas"/>
                <w:color w:val="800000"/>
                <w:sz w:val="18"/>
                <w:szCs w:val="18"/>
                <w:lang w:val="en-ID" w:eastAsia="ja-JP"/>
              </w:rPr>
              <w:t>th</w:t>
            </w:r>
            <w:proofErr w:type="spellEnd"/>
            <w:r w:rsidRPr="00325E19">
              <w:rPr>
                <w:rFonts w:ascii="Consolas" w:eastAsia="Times New Roman" w:hAnsi="Consolas"/>
                <w:color w:val="800000"/>
                <w:sz w:val="18"/>
                <w:szCs w:val="18"/>
                <w:lang w:val="en-ID" w:eastAsia="ja-JP"/>
              </w:rPr>
              <w:t>&gt;</w:t>
            </w:r>
          </w:p>
          <w:p w14:paraId="2A6805C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w:t>
            </w:r>
            <w:proofErr w:type="spellStart"/>
            <w:r w:rsidRPr="00325E19">
              <w:rPr>
                <w:rFonts w:ascii="Consolas" w:eastAsia="Times New Roman" w:hAnsi="Consolas"/>
                <w:color w:val="800000"/>
                <w:sz w:val="18"/>
                <w:szCs w:val="18"/>
                <w:lang w:val="en-ID" w:eastAsia="ja-JP"/>
              </w:rPr>
              <w:t>th</w:t>
            </w:r>
            <w:proofErr w:type="spellEnd"/>
            <w:r w:rsidRPr="00325E19">
              <w:rPr>
                <w:rFonts w:ascii="Consolas" w:eastAsia="Times New Roman" w:hAnsi="Consolas"/>
                <w:color w:val="800000"/>
                <w:sz w:val="18"/>
                <w:szCs w:val="18"/>
                <w:lang w:val="en-ID" w:eastAsia="ja-JP"/>
              </w:rPr>
              <w:t>&gt;</w:t>
            </w:r>
            <w:proofErr w:type="spellStart"/>
            <w:r w:rsidRPr="00325E19">
              <w:rPr>
                <w:rFonts w:ascii="Consolas" w:eastAsia="Times New Roman" w:hAnsi="Consolas"/>
                <w:color w:val="3B3B3B"/>
                <w:sz w:val="18"/>
                <w:szCs w:val="18"/>
                <w:lang w:val="en-ID" w:eastAsia="ja-JP"/>
              </w:rPr>
              <w:t>Kelembapan</w:t>
            </w:r>
            <w:proofErr w:type="spellEnd"/>
            <w:r w:rsidRPr="00325E19">
              <w:rPr>
                <w:rFonts w:ascii="Consolas" w:eastAsia="Times New Roman" w:hAnsi="Consolas"/>
                <w:color w:val="800000"/>
                <w:sz w:val="18"/>
                <w:szCs w:val="18"/>
                <w:lang w:val="en-ID" w:eastAsia="ja-JP"/>
              </w:rPr>
              <w:t>&lt;/</w:t>
            </w:r>
            <w:proofErr w:type="spellStart"/>
            <w:r w:rsidRPr="00325E19">
              <w:rPr>
                <w:rFonts w:ascii="Consolas" w:eastAsia="Times New Roman" w:hAnsi="Consolas"/>
                <w:color w:val="800000"/>
                <w:sz w:val="18"/>
                <w:szCs w:val="18"/>
                <w:lang w:val="en-ID" w:eastAsia="ja-JP"/>
              </w:rPr>
              <w:t>th</w:t>
            </w:r>
            <w:proofErr w:type="spellEnd"/>
            <w:r w:rsidRPr="00325E19">
              <w:rPr>
                <w:rFonts w:ascii="Consolas" w:eastAsia="Times New Roman" w:hAnsi="Consolas"/>
                <w:color w:val="800000"/>
                <w:sz w:val="18"/>
                <w:szCs w:val="18"/>
                <w:lang w:val="en-ID" w:eastAsia="ja-JP"/>
              </w:rPr>
              <w:t>&gt;</w:t>
            </w:r>
          </w:p>
          <w:p w14:paraId="73B2C1C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&lt;/tr&gt;</w:t>
            </w:r>
          </w:p>
          <w:p w14:paraId="2BC05C90"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w:t>
            </w:r>
            <w:proofErr w:type="spellStart"/>
            <w:r w:rsidRPr="00325E19">
              <w:rPr>
                <w:rFonts w:ascii="Consolas" w:eastAsia="Times New Roman" w:hAnsi="Consolas"/>
                <w:color w:val="800000"/>
                <w:sz w:val="18"/>
                <w:szCs w:val="18"/>
                <w:lang w:val="en-ID" w:eastAsia="ja-JP"/>
              </w:rPr>
              <w:t>thead</w:t>
            </w:r>
            <w:proofErr w:type="spellEnd"/>
            <w:r w:rsidRPr="00325E19">
              <w:rPr>
                <w:rFonts w:ascii="Consolas" w:eastAsia="Times New Roman" w:hAnsi="Consolas"/>
                <w:color w:val="800000"/>
                <w:sz w:val="18"/>
                <w:szCs w:val="18"/>
                <w:lang w:val="en-ID" w:eastAsia="ja-JP"/>
              </w:rPr>
              <w:t>&gt;</w:t>
            </w:r>
          </w:p>
          <w:p w14:paraId="0DABCA92"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w:t>
            </w:r>
            <w:proofErr w:type="spellStart"/>
            <w:r w:rsidRPr="00325E19">
              <w:rPr>
                <w:rFonts w:ascii="Consolas" w:eastAsia="Times New Roman" w:hAnsi="Consolas"/>
                <w:color w:val="800000"/>
                <w:sz w:val="18"/>
                <w:szCs w:val="18"/>
                <w:lang w:val="en-ID" w:eastAsia="ja-JP"/>
              </w:rPr>
              <w:t>tbody</w:t>
            </w:r>
            <w:proofErr w:type="spellEnd"/>
            <w:r w:rsidRPr="00325E19">
              <w:rPr>
                <w:rFonts w:ascii="Consolas" w:eastAsia="Times New Roman" w:hAnsi="Consolas"/>
                <w:color w:val="800000"/>
                <w:sz w:val="18"/>
                <w:szCs w:val="18"/>
                <w:lang w:val="en-ID" w:eastAsia="ja-JP"/>
              </w:rPr>
              <w:t>&gt;</w:t>
            </w:r>
          </w:p>
          <w:p w14:paraId="1286F6B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w:t>
            </w:r>
            <w:proofErr w:type="spellStart"/>
            <w:proofErr w:type="gramStart"/>
            <w:r w:rsidRPr="00325E19">
              <w:rPr>
                <w:rFonts w:ascii="Consolas" w:eastAsia="Times New Roman" w:hAnsi="Consolas"/>
                <w:color w:val="795E26"/>
                <w:sz w:val="18"/>
                <w:szCs w:val="18"/>
                <w:lang w:val="en-ID" w:eastAsia="ja-JP"/>
              </w:rPr>
              <w:t>getRecords</w:t>
            </w:r>
            <w:proofErr w:type="spellEnd"/>
            <w:r w:rsidRPr="00325E19">
              <w:rPr>
                <w:rFonts w:ascii="Consolas" w:eastAsia="Times New Roman" w:hAnsi="Consolas"/>
                <w:color w:val="000000"/>
                <w:sz w:val="18"/>
                <w:szCs w:val="18"/>
                <w:lang w:val="en-ID" w:eastAsia="ja-JP"/>
              </w:rPr>
              <w:t>(</w:t>
            </w:r>
            <w:proofErr w:type="gramEnd"/>
            <w:r w:rsidRPr="00325E19">
              <w:rPr>
                <w:rFonts w:ascii="Consolas" w:eastAsia="Times New Roman" w:hAnsi="Consolas"/>
                <w:color w:val="000000"/>
                <w:sz w:val="18"/>
                <w:szCs w:val="18"/>
                <w:lang w:val="en-ID" w:eastAsia="ja-JP"/>
              </w:rPr>
              <w:t>).</w:t>
            </w:r>
            <w:r w:rsidRPr="00325E19">
              <w:rPr>
                <w:rFonts w:ascii="Consolas" w:eastAsia="Times New Roman" w:hAnsi="Consolas"/>
                <w:color w:val="795E26"/>
                <w:sz w:val="18"/>
                <w:szCs w:val="18"/>
                <w:lang w:val="en-ID" w:eastAsia="ja-JP"/>
              </w:rPr>
              <w:t>map</w:t>
            </w:r>
            <w:r w:rsidRPr="00325E19">
              <w:rPr>
                <w:rFonts w:ascii="Consolas" w:eastAsia="Times New Roman" w:hAnsi="Consolas"/>
                <w:color w:val="000000"/>
                <w:sz w:val="18"/>
                <w:szCs w:val="18"/>
                <w:lang w:val="en-ID" w:eastAsia="ja-JP"/>
              </w:rPr>
              <w:t>((</w:t>
            </w:r>
            <w:r w:rsidRPr="00325E19">
              <w:rPr>
                <w:rFonts w:ascii="Consolas" w:eastAsia="Times New Roman" w:hAnsi="Consolas"/>
                <w:color w:val="001080"/>
                <w:sz w:val="18"/>
                <w:szCs w:val="18"/>
                <w:lang w:val="en-ID" w:eastAsia="ja-JP"/>
              </w:rPr>
              <w:t>record</w:t>
            </w: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001080"/>
                <w:sz w:val="18"/>
                <w:szCs w:val="18"/>
                <w:lang w:val="en-ID" w:eastAsia="ja-JP"/>
              </w:rPr>
              <w:t>index</w:t>
            </w: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0000FF"/>
                <w:sz w:val="18"/>
                <w:szCs w:val="18"/>
                <w:lang w:val="en-ID" w:eastAsia="ja-JP"/>
              </w:rPr>
              <w:t>=&gt;</w:t>
            </w:r>
            <w:r w:rsidRPr="00325E19">
              <w:rPr>
                <w:rFonts w:ascii="Consolas" w:eastAsia="Times New Roman" w:hAnsi="Consolas"/>
                <w:color w:val="000000"/>
                <w:sz w:val="18"/>
                <w:szCs w:val="18"/>
                <w:lang w:val="en-ID" w:eastAsia="ja-JP"/>
              </w:rPr>
              <w:t xml:space="preserve"> {</w:t>
            </w:r>
          </w:p>
          <w:p w14:paraId="5EB4973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AF00DB"/>
                <w:sz w:val="18"/>
                <w:szCs w:val="18"/>
                <w:lang w:val="en-ID" w:eastAsia="ja-JP"/>
              </w:rPr>
              <w:t>return</w:t>
            </w: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800000"/>
                <w:sz w:val="18"/>
                <w:szCs w:val="18"/>
                <w:lang w:val="en-ID" w:eastAsia="ja-JP"/>
              </w:rPr>
              <w:t>&lt;tr</w:t>
            </w: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E50000"/>
                <w:sz w:val="18"/>
                <w:szCs w:val="18"/>
                <w:lang w:val="en-ID" w:eastAsia="ja-JP"/>
              </w:rPr>
              <w:t>key</w:t>
            </w:r>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r w:rsidRPr="00325E19">
              <w:rPr>
                <w:rFonts w:ascii="Consolas" w:eastAsia="Times New Roman" w:hAnsi="Consolas"/>
                <w:color w:val="001080"/>
                <w:sz w:val="18"/>
                <w:szCs w:val="18"/>
                <w:lang w:val="en-ID" w:eastAsia="ja-JP"/>
              </w:rPr>
              <w:t>index</w:t>
            </w:r>
            <w:r w:rsidRPr="00325E19">
              <w:rPr>
                <w:rFonts w:ascii="Consolas" w:eastAsia="Times New Roman" w:hAnsi="Consolas"/>
                <w:color w:val="0000FF"/>
                <w:sz w:val="18"/>
                <w:szCs w:val="18"/>
                <w:lang w:val="en-ID" w:eastAsia="ja-JP"/>
              </w:rPr>
              <w:t>}</w:t>
            </w:r>
            <w:r w:rsidRPr="00325E19">
              <w:rPr>
                <w:rFonts w:ascii="Consolas" w:eastAsia="Times New Roman" w:hAnsi="Consolas"/>
                <w:color w:val="800000"/>
                <w:sz w:val="18"/>
                <w:szCs w:val="18"/>
                <w:lang w:val="en-ID" w:eastAsia="ja-JP"/>
              </w:rPr>
              <w:t>&gt;</w:t>
            </w:r>
          </w:p>
          <w:p w14:paraId="511ACC30"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800000"/>
                <w:sz w:val="18"/>
                <w:szCs w:val="18"/>
                <w:lang w:val="en-ID" w:eastAsia="ja-JP"/>
              </w:rPr>
              <w:t>&lt;td</w:t>
            </w:r>
            <w:r w:rsidRPr="00325E19">
              <w:rPr>
                <w:rFonts w:ascii="Consolas" w:eastAsia="Times New Roman" w:hAnsi="Consolas"/>
                <w:color w:val="000000"/>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 xml:space="preserve">'hidden </w:t>
            </w:r>
            <w:proofErr w:type="spellStart"/>
            <w:proofErr w:type="gramStart"/>
            <w:r w:rsidRPr="00325E19">
              <w:rPr>
                <w:rFonts w:ascii="Consolas" w:eastAsia="Times New Roman" w:hAnsi="Consolas"/>
                <w:color w:val="A31515"/>
                <w:sz w:val="18"/>
                <w:szCs w:val="18"/>
                <w:lang w:val="en-ID" w:eastAsia="ja-JP"/>
              </w:rPr>
              <w:t>sm:table</w:t>
            </w:r>
            <w:proofErr w:type="gramEnd"/>
            <w:r w:rsidRPr="00325E19">
              <w:rPr>
                <w:rFonts w:ascii="Consolas" w:eastAsia="Times New Roman" w:hAnsi="Consolas"/>
                <w:color w:val="A31515"/>
                <w:sz w:val="18"/>
                <w:szCs w:val="18"/>
                <w:lang w:val="en-ID" w:eastAsia="ja-JP"/>
              </w:rPr>
              <w:t>-cell</w:t>
            </w:r>
            <w:proofErr w:type="spellEnd"/>
            <w:r w:rsidRPr="00325E19">
              <w:rPr>
                <w:rFonts w:ascii="Consolas" w:eastAsia="Times New Roman" w:hAnsi="Consolas"/>
                <w:color w:val="A31515"/>
                <w:sz w:val="18"/>
                <w:szCs w:val="18"/>
                <w:lang w:val="en-ID" w:eastAsia="ja-JP"/>
              </w:rPr>
              <w:t>'</w:t>
            </w:r>
            <w:r w:rsidRPr="00325E19">
              <w:rPr>
                <w:rFonts w:ascii="Consolas" w:eastAsia="Times New Roman" w:hAnsi="Consolas"/>
                <w:color w:val="800000"/>
                <w:sz w:val="18"/>
                <w:szCs w:val="18"/>
                <w:lang w:val="en-ID" w:eastAsia="ja-JP"/>
              </w:rPr>
              <w:t>&gt;</w:t>
            </w:r>
          </w:p>
          <w:p w14:paraId="0C181CCA"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0000FF"/>
                <w:sz w:val="18"/>
                <w:szCs w:val="18"/>
                <w:lang w:val="en-ID" w:eastAsia="ja-JP"/>
              </w:rPr>
              <w:t>{</w:t>
            </w:r>
            <w:r w:rsidRPr="00325E19">
              <w:rPr>
                <w:rFonts w:ascii="Consolas" w:eastAsia="Times New Roman" w:hAnsi="Consolas"/>
                <w:color w:val="001080"/>
                <w:sz w:val="18"/>
                <w:szCs w:val="18"/>
                <w:lang w:val="en-ID" w:eastAsia="ja-JP"/>
              </w:rPr>
              <w:t>index</w:t>
            </w:r>
            <w:r w:rsidRPr="00325E19">
              <w:rPr>
                <w:rFonts w:ascii="Consolas" w:eastAsia="Times New Roman" w:hAnsi="Consolas"/>
                <w:color w:val="000000"/>
                <w:sz w:val="18"/>
                <w:szCs w:val="18"/>
                <w:lang w:val="en-ID" w:eastAsia="ja-JP"/>
              </w:rPr>
              <w:t xml:space="preserve"> + (</w:t>
            </w:r>
            <w:r w:rsidRPr="00325E19">
              <w:rPr>
                <w:rFonts w:ascii="Consolas" w:eastAsia="Times New Roman" w:hAnsi="Consolas"/>
                <w:color w:val="0070C1"/>
                <w:sz w:val="18"/>
                <w:szCs w:val="18"/>
                <w:lang w:val="en-ID" w:eastAsia="ja-JP"/>
              </w:rPr>
              <w:t>page</w:t>
            </w:r>
            <w:r w:rsidRPr="00325E19">
              <w:rPr>
                <w:rFonts w:ascii="Consolas" w:eastAsia="Times New Roman" w:hAnsi="Consolas"/>
                <w:color w:val="000000"/>
                <w:sz w:val="18"/>
                <w:szCs w:val="18"/>
                <w:lang w:val="en-ID" w:eastAsia="ja-JP"/>
              </w:rPr>
              <w:t xml:space="preserve"> * </w:t>
            </w:r>
            <w:r w:rsidRPr="00325E19">
              <w:rPr>
                <w:rFonts w:ascii="Consolas" w:eastAsia="Times New Roman" w:hAnsi="Consolas"/>
                <w:color w:val="0070C1"/>
                <w:sz w:val="18"/>
                <w:szCs w:val="18"/>
                <w:lang w:val="en-ID" w:eastAsia="ja-JP"/>
              </w:rPr>
              <w:t>RECORDS_PER_PAGE</w:t>
            </w:r>
            <w:r w:rsidRPr="00325E19">
              <w:rPr>
                <w:rFonts w:ascii="Consolas" w:eastAsia="Times New Roman" w:hAnsi="Consolas"/>
                <w:color w:val="000000"/>
                <w:sz w:val="18"/>
                <w:szCs w:val="18"/>
                <w:lang w:val="en-ID" w:eastAsia="ja-JP"/>
              </w:rPr>
              <w:t xml:space="preserve">) + </w:t>
            </w:r>
            <w:r w:rsidRPr="00325E19">
              <w:rPr>
                <w:rFonts w:ascii="Consolas" w:eastAsia="Times New Roman" w:hAnsi="Consolas"/>
                <w:color w:val="098658"/>
                <w:sz w:val="18"/>
                <w:szCs w:val="18"/>
                <w:lang w:val="en-ID" w:eastAsia="ja-JP"/>
              </w:rPr>
              <w:t>1</w:t>
            </w:r>
            <w:r w:rsidRPr="00325E19">
              <w:rPr>
                <w:rFonts w:ascii="Consolas" w:eastAsia="Times New Roman" w:hAnsi="Consolas"/>
                <w:color w:val="0000FF"/>
                <w:sz w:val="18"/>
                <w:szCs w:val="18"/>
                <w:lang w:val="en-ID" w:eastAsia="ja-JP"/>
              </w:rPr>
              <w:t>}</w:t>
            </w:r>
          </w:p>
          <w:p w14:paraId="1415329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800000"/>
                <w:sz w:val="18"/>
                <w:szCs w:val="18"/>
                <w:lang w:val="en-ID" w:eastAsia="ja-JP"/>
              </w:rPr>
              <w:t>&lt;/td&gt;</w:t>
            </w:r>
          </w:p>
          <w:p w14:paraId="0C41E5E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800000"/>
                <w:sz w:val="18"/>
                <w:szCs w:val="18"/>
                <w:lang w:val="en-ID" w:eastAsia="ja-JP"/>
              </w:rPr>
              <w:t>&lt;td&gt;</w:t>
            </w:r>
            <w:r w:rsidRPr="00325E19">
              <w:rPr>
                <w:rFonts w:ascii="Consolas" w:eastAsia="Times New Roman" w:hAnsi="Consolas"/>
                <w:color w:val="0000FF"/>
                <w:sz w:val="18"/>
                <w:szCs w:val="18"/>
                <w:lang w:val="en-ID" w:eastAsia="ja-JP"/>
              </w:rPr>
              <w:t>{</w:t>
            </w:r>
            <w:proofErr w:type="spellStart"/>
            <w:r w:rsidRPr="00325E19">
              <w:rPr>
                <w:rFonts w:ascii="Consolas" w:eastAsia="Times New Roman" w:hAnsi="Consolas"/>
                <w:color w:val="795E26"/>
                <w:sz w:val="18"/>
                <w:szCs w:val="18"/>
                <w:lang w:val="en-ID" w:eastAsia="ja-JP"/>
              </w:rPr>
              <w:t>getDate</w:t>
            </w:r>
            <w:proofErr w:type="spellEnd"/>
            <w:r w:rsidRPr="00325E19">
              <w:rPr>
                <w:rFonts w:ascii="Consolas" w:eastAsia="Times New Roman" w:hAnsi="Consolas"/>
                <w:color w:val="000000"/>
                <w:sz w:val="18"/>
                <w:szCs w:val="18"/>
                <w:lang w:val="en-ID" w:eastAsia="ja-JP"/>
              </w:rPr>
              <w:t>(</w:t>
            </w:r>
            <w:proofErr w:type="spellStart"/>
            <w:proofErr w:type="gramStart"/>
            <w:r w:rsidRPr="00325E19">
              <w:rPr>
                <w:rFonts w:ascii="Consolas" w:eastAsia="Times New Roman" w:hAnsi="Consolas"/>
                <w:color w:val="001080"/>
                <w:sz w:val="18"/>
                <w:szCs w:val="18"/>
                <w:lang w:val="en-ID" w:eastAsia="ja-JP"/>
              </w:rPr>
              <w:t>record</w:t>
            </w:r>
            <w:r w:rsidRPr="00325E19">
              <w:rPr>
                <w:rFonts w:ascii="Consolas" w:eastAsia="Times New Roman" w:hAnsi="Consolas"/>
                <w:color w:val="000000"/>
                <w:sz w:val="18"/>
                <w:szCs w:val="18"/>
                <w:lang w:val="en-ID" w:eastAsia="ja-JP"/>
              </w:rPr>
              <w:t>.</w:t>
            </w:r>
            <w:r w:rsidRPr="00325E19">
              <w:rPr>
                <w:rFonts w:ascii="Consolas" w:eastAsia="Times New Roman" w:hAnsi="Consolas"/>
                <w:color w:val="001080"/>
                <w:sz w:val="18"/>
                <w:szCs w:val="18"/>
                <w:lang w:val="en-ID" w:eastAsia="ja-JP"/>
              </w:rPr>
              <w:t>timestamp</w:t>
            </w:r>
            <w:proofErr w:type="spellEnd"/>
            <w:proofErr w:type="gramEnd"/>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r w:rsidRPr="00325E19">
              <w:rPr>
                <w:rFonts w:ascii="Consolas" w:eastAsia="Times New Roman" w:hAnsi="Consolas"/>
                <w:color w:val="800000"/>
                <w:sz w:val="18"/>
                <w:szCs w:val="18"/>
                <w:lang w:val="en-ID" w:eastAsia="ja-JP"/>
              </w:rPr>
              <w:t>&lt;/td&gt;</w:t>
            </w:r>
          </w:p>
          <w:p w14:paraId="571E9B9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800000"/>
                <w:sz w:val="18"/>
                <w:szCs w:val="18"/>
                <w:lang w:val="en-ID" w:eastAsia="ja-JP"/>
              </w:rPr>
              <w:t>&lt;td&gt;</w:t>
            </w:r>
            <w:r w:rsidRPr="00325E19">
              <w:rPr>
                <w:rFonts w:ascii="Consolas" w:eastAsia="Times New Roman" w:hAnsi="Consolas"/>
                <w:color w:val="0000FF"/>
                <w:sz w:val="18"/>
                <w:szCs w:val="18"/>
                <w:lang w:val="en-ID" w:eastAsia="ja-JP"/>
              </w:rPr>
              <w:t>{</w:t>
            </w:r>
            <w:proofErr w:type="spellStart"/>
            <w:proofErr w:type="gramStart"/>
            <w:r w:rsidRPr="00325E19">
              <w:rPr>
                <w:rFonts w:ascii="Consolas" w:eastAsia="Times New Roman" w:hAnsi="Consolas"/>
                <w:color w:val="001080"/>
                <w:sz w:val="18"/>
                <w:szCs w:val="18"/>
                <w:lang w:val="en-ID" w:eastAsia="ja-JP"/>
              </w:rPr>
              <w:t>record</w:t>
            </w:r>
            <w:r w:rsidRPr="00325E19">
              <w:rPr>
                <w:rFonts w:ascii="Consolas" w:eastAsia="Times New Roman" w:hAnsi="Consolas"/>
                <w:color w:val="000000"/>
                <w:sz w:val="18"/>
                <w:szCs w:val="18"/>
                <w:lang w:val="en-ID" w:eastAsia="ja-JP"/>
              </w:rPr>
              <w:t>.</w:t>
            </w:r>
            <w:r w:rsidRPr="00325E19">
              <w:rPr>
                <w:rFonts w:ascii="Consolas" w:eastAsia="Times New Roman" w:hAnsi="Consolas"/>
                <w:color w:val="001080"/>
                <w:sz w:val="18"/>
                <w:szCs w:val="18"/>
                <w:lang w:val="en-ID" w:eastAsia="ja-JP"/>
              </w:rPr>
              <w:t>temperature</w:t>
            </w:r>
            <w:proofErr w:type="spellEnd"/>
            <w:proofErr w:type="gramEnd"/>
            <w:r w:rsidRPr="00325E19">
              <w:rPr>
                <w:rFonts w:ascii="Consolas" w:eastAsia="Times New Roman" w:hAnsi="Consolas"/>
                <w:color w:val="0000FF"/>
                <w:sz w:val="18"/>
                <w:szCs w:val="18"/>
                <w:lang w:val="en-ID" w:eastAsia="ja-JP"/>
              </w:rPr>
              <w:t>}</w:t>
            </w:r>
            <w:r w:rsidRPr="00325E19">
              <w:rPr>
                <w:rFonts w:ascii="Consolas" w:eastAsia="Times New Roman" w:hAnsi="Consolas"/>
                <w:color w:val="800000"/>
                <w:sz w:val="18"/>
                <w:szCs w:val="18"/>
                <w:lang w:val="en-ID" w:eastAsia="ja-JP"/>
              </w:rPr>
              <w:t>&lt;/td&gt;</w:t>
            </w:r>
          </w:p>
          <w:p w14:paraId="4C442901"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800000"/>
                <w:sz w:val="18"/>
                <w:szCs w:val="18"/>
                <w:lang w:val="en-ID" w:eastAsia="ja-JP"/>
              </w:rPr>
              <w:t>&lt;td&gt;</w:t>
            </w:r>
            <w:r w:rsidRPr="00325E19">
              <w:rPr>
                <w:rFonts w:ascii="Consolas" w:eastAsia="Times New Roman" w:hAnsi="Consolas"/>
                <w:color w:val="0000FF"/>
                <w:sz w:val="18"/>
                <w:szCs w:val="18"/>
                <w:lang w:val="en-ID" w:eastAsia="ja-JP"/>
              </w:rPr>
              <w:t>{</w:t>
            </w:r>
            <w:proofErr w:type="spellStart"/>
            <w:proofErr w:type="gramStart"/>
            <w:r w:rsidRPr="00325E19">
              <w:rPr>
                <w:rFonts w:ascii="Consolas" w:eastAsia="Times New Roman" w:hAnsi="Consolas"/>
                <w:color w:val="001080"/>
                <w:sz w:val="18"/>
                <w:szCs w:val="18"/>
                <w:lang w:val="en-ID" w:eastAsia="ja-JP"/>
              </w:rPr>
              <w:t>record</w:t>
            </w:r>
            <w:r w:rsidRPr="00325E19">
              <w:rPr>
                <w:rFonts w:ascii="Consolas" w:eastAsia="Times New Roman" w:hAnsi="Consolas"/>
                <w:color w:val="000000"/>
                <w:sz w:val="18"/>
                <w:szCs w:val="18"/>
                <w:lang w:val="en-ID" w:eastAsia="ja-JP"/>
              </w:rPr>
              <w:t>.</w:t>
            </w:r>
            <w:r w:rsidRPr="00325E19">
              <w:rPr>
                <w:rFonts w:ascii="Consolas" w:eastAsia="Times New Roman" w:hAnsi="Consolas"/>
                <w:color w:val="001080"/>
                <w:sz w:val="18"/>
                <w:szCs w:val="18"/>
                <w:lang w:val="en-ID" w:eastAsia="ja-JP"/>
              </w:rPr>
              <w:t>humidity</w:t>
            </w:r>
            <w:proofErr w:type="spellEnd"/>
            <w:proofErr w:type="gramEnd"/>
            <w:r w:rsidRPr="00325E19">
              <w:rPr>
                <w:rFonts w:ascii="Consolas" w:eastAsia="Times New Roman" w:hAnsi="Consolas"/>
                <w:color w:val="0000FF"/>
                <w:sz w:val="18"/>
                <w:szCs w:val="18"/>
                <w:lang w:val="en-ID" w:eastAsia="ja-JP"/>
              </w:rPr>
              <w:t>}</w:t>
            </w:r>
            <w:r w:rsidRPr="00325E19">
              <w:rPr>
                <w:rFonts w:ascii="Consolas" w:eastAsia="Times New Roman" w:hAnsi="Consolas"/>
                <w:color w:val="800000"/>
                <w:sz w:val="18"/>
                <w:szCs w:val="18"/>
                <w:lang w:val="en-ID" w:eastAsia="ja-JP"/>
              </w:rPr>
              <w:t>&lt;/td&gt;</w:t>
            </w:r>
          </w:p>
          <w:p w14:paraId="6DE5DED5"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800000"/>
                <w:sz w:val="18"/>
                <w:szCs w:val="18"/>
                <w:lang w:val="en-ID" w:eastAsia="ja-JP"/>
              </w:rPr>
              <w:t>&lt;/tr&gt;</w:t>
            </w:r>
          </w:p>
          <w:p w14:paraId="26A2788F"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w:t>
            </w:r>
            <w:r w:rsidRPr="00325E19">
              <w:rPr>
                <w:rFonts w:ascii="Consolas" w:eastAsia="Times New Roman" w:hAnsi="Consolas"/>
                <w:color w:val="0000FF"/>
                <w:sz w:val="18"/>
                <w:szCs w:val="18"/>
                <w:lang w:val="en-ID" w:eastAsia="ja-JP"/>
              </w:rPr>
              <w:t>}</w:t>
            </w:r>
          </w:p>
          <w:p w14:paraId="41F7BE12"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w:t>
            </w:r>
            <w:proofErr w:type="spellStart"/>
            <w:r w:rsidRPr="00325E19">
              <w:rPr>
                <w:rFonts w:ascii="Consolas" w:eastAsia="Times New Roman" w:hAnsi="Consolas"/>
                <w:color w:val="800000"/>
                <w:sz w:val="18"/>
                <w:szCs w:val="18"/>
                <w:lang w:val="en-ID" w:eastAsia="ja-JP"/>
              </w:rPr>
              <w:t>tbody</w:t>
            </w:r>
            <w:proofErr w:type="spellEnd"/>
            <w:r w:rsidRPr="00325E19">
              <w:rPr>
                <w:rFonts w:ascii="Consolas" w:eastAsia="Times New Roman" w:hAnsi="Consolas"/>
                <w:color w:val="800000"/>
                <w:sz w:val="18"/>
                <w:szCs w:val="18"/>
                <w:lang w:val="en-ID" w:eastAsia="ja-JP"/>
              </w:rPr>
              <w:t>&gt;</w:t>
            </w:r>
          </w:p>
          <w:p w14:paraId="58439440"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&lt;/table&gt;</w:t>
            </w:r>
          </w:p>
          <w:p w14:paraId="339B41A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'flex px-4 pt-2'</w:t>
            </w:r>
            <w:r w:rsidRPr="00325E19">
              <w:rPr>
                <w:rFonts w:ascii="Consolas" w:eastAsia="Times New Roman" w:hAnsi="Consolas"/>
                <w:color w:val="800000"/>
                <w:sz w:val="18"/>
                <w:szCs w:val="18"/>
                <w:lang w:val="en-ID" w:eastAsia="ja-JP"/>
              </w:rPr>
              <w:t>&gt;</w:t>
            </w:r>
          </w:p>
          <w:p w14:paraId="66336F4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 xml:space="preserve">'flex-shrink pr-4 py-2 hidden </w:t>
            </w:r>
            <w:proofErr w:type="spellStart"/>
            <w:proofErr w:type="gramStart"/>
            <w:r w:rsidRPr="00325E19">
              <w:rPr>
                <w:rFonts w:ascii="Consolas" w:eastAsia="Times New Roman" w:hAnsi="Consolas"/>
                <w:color w:val="A31515"/>
                <w:sz w:val="18"/>
                <w:szCs w:val="18"/>
                <w:lang w:val="en-ID" w:eastAsia="ja-JP"/>
              </w:rPr>
              <w:t>sm:block</w:t>
            </w:r>
            <w:proofErr w:type="spellEnd"/>
            <w:proofErr w:type="gramEnd"/>
            <w:r w:rsidRPr="00325E19">
              <w:rPr>
                <w:rFonts w:ascii="Consolas" w:eastAsia="Times New Roman" w:hAnsi="Consolas"/>
                <w:color w:val="A31515"/>
                <w:sz w:val="18"/>
                <w:szCs w:val="18"/>
                <w:lang w:val="en-ID" w:eastAsia="ja-JP"/>
              </w:rPr>
              <w:t>'</w:t>
            </w:r>
            <w:r w:rsidRPr="00325E19">
              <w:rPr>
                <w:rFonts w:ascii="Consolas" w:eastAsia="Times New Roman" w:hAnsi="Consolas"/>
                <w:color w:val="800000"/>
                <w:sz w:val="18"/>
                <w:szCs w:val="18"/>
                <w:lang w:val="en-ID" w:eastAsia="ja-JP"/>
              </w:rPr>
              <w:t>&gt;</w:t>
            </w:r>
          </w:p>
          <w:p w14:paraId="5E41B490"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w:t>
            </w:r>
            <w:r w:rsidRPr="00325E19">
              <w:rPr>
                <w:rFonts w:ascii="Consolas" w:eastAsia="Times New Roman" w:hAnsi="Consolas"/>
                <w:color w:val="A31515"/>
                <w:sz w:val="18"/>
                <w:szCs w:val="18"/>
                <w:lang w:val="en-ID" w:eastAsia="ja-JP"/>
              </w:rPr>
              <w:t>`</w:t>
            </w:r>
            <w:proofErr w:type="spellStart"/>
            <w:r w:rsidRPr="00325E19">
              <w:rPr>
                <w:rFonts w:ascii="Consolas" w:eastAsia="Times New Roman" w:hAnsi="Consolas"/>
                <w:color w:val="A31515"/>
                <w:sz w:val="18"/>
                <w:szCs w:val="18"/>
                <w:lang w:val="en-ID" w:eastAsia="ja-JP"/>
              </w:rPr>
              <w:t>Jumlah</w:t>
            </w:r>
            <w:proofErr w:type="spellEnd"/>
            <w:r w:rsidRPr="00325E19">
              <w:rPr>
                <w:rFonts w:ascii="Consolas" w:eastAsia="Times New Roman" w:hAnsi="Consolas"/>
                <w:color w:val="A31515"/>
                <w:sz w:val="18"/>
                <w:szCs w:val="18"/>
                <w:lang w:val="en-ID" w:eastAsia="ja-JP"/>
              </w:rPr>
              <w:t xml:space="preserve"> data: </w:t>
            </w:r>
            <w:r w:rsidRPr="00325E19">
              <w:rPr>
                <w:rFonts w:ascii="Consolas" w:eastAsia="Times New Roman" w:hAnsi="Consolas"/>
                <w:color w:val="0000FF"/>
                <w:sz w:val="18"/>
                <w:szCs w:val="18"/>
                <w:lang w:val="en-ID" w:eastAsia="ja-JP"/>
              </w:rPr>
              <w:t>${</w:t>
            </w:r>
            <w:proofErr w:type="spellStart"/>
            <w:r w:rsidRPr="00325E19">
              <w:rPr>
                <w:rFonts w:ascii="Consolas" w:eastAsia="Times New Roman" w:hAnsi="Consolas"/>
                <w:color w:val="0070C1"/>
                <w:sz w:val="18"/>
                <w:szCs w:val="18"/>
                <w:lang w:val="en-ID" w:eastAsia="ja-JP"/>
              </w:rPr>
              <w:t>recordsCount</w:t>
            </w:r>
            <w:proofErr w:type="spellEnd"/>
            <w:r w:rsidRPr="00325E19">
              <w:rPr>
                <w:rFonts w:ascii="Consolas" w:eastAsia="Times New Roman" w:hAnsi="Consolas"/>
                <w:color w:val="0000FF"/>
                <w:sz w:val="18"/>
                <w:szCs w:val="18"/>
                <w:lang w:val="en-ID" w:eastAsia="ja-JP"/>
              </w:rPr>
              <w:t>}</w:t>
            </w:r>
            <w:r w:rsidRPr="00325E19">
              <w:rPr>
                <w:rFonts w:ascii="Consolas" w:eastAsia="Times New Roman" w:hAnsi="Consolas"/>
                <w:color w:val="A31515"/>
                <w:sz w:val="18"/>
                <w:szCs w:val="18"/>
                <w:lang w:val="en-ID" w:eastAsia="ja-JP"/>
              </w:rPr>
              <w:t>`</w:t>
            </w:r>
            <w:r w:rsidRPr="00325E19">
              <w:rPr>
                <w:rFonts w:ascii="Consolas" w:eastAsia="Times New Roman" w:hAnsi="Consolas"/>
                <w:color w:val="0000FF"/>
                <w:sz w:val="18"/>
                <w:szCs w:val="18"/>
                <w:lang w:val="en-ID" w:eastAsia="ja-JP"/>
              </w:rPr>
              <w:t>}</w:t>
            </w:r>
          </w:p>
          <w:p w14:paraId="19B8DF1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&lt;/div&gt;</w:t>
            </w:r>
          </w:p>
          <w:p w14:paraId="64543D77"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&lt;button</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'records-table-button'</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E50000"/>
                <w:sz w:val="18"/>
                <w:szCs w:val="18"/>
                <w:lang w:val="en-ID" w:eastAsia="ja-JP"/>
              </w:rPr>
              <w:t>type</w:t>
            </w:r>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'button'</w:t>
            </w:r>
          </w:p>
          <w:p w14:paraId="0EC6E795"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onClick</w:t>
            </w:r>
            <w:proofErr w:type="spellEnd"/>
            <w:proofErr w:type="gramStart"/>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gramEnd"/>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0000FF"/>
                <w:sz w:val="18"/>
                <w:szCs w:val="18"/>
                <w:lang w:val="en-ID" w:eastAsia="ja-JP"/>
              </w:rPr>
              <w:t>=&gt;</w:t>
            </w:r>
            <w:r w:rsidRPr="00325E19">
              <w:rPr>
                <w:rFonts w:ascii="Consolas" w:eastAsia="Times New Roman" w:hAnsi="Consolas"/>
                <w:color w:val="000000"/>
                <w:sz w:val="18"/>
                <w:szCs w:val="18"/>
                <w:lang w:val="en-ID" w:eastAsia="ja-JP"/>
              </w:rPr>
              <w:t xml:space="preserve"> </w:t>
            </w:r>
            <w:proofErr w:type="spellStart"/>
            <w:r w:rsidRPr="00325E19">
              <w:rPr>
                <w:rFonts w:ascii="Consolas" w:eastAsia="Times New Roman" w:hAnsi="Consolas"/>
                <w:color w:val="795E26"/>
                <w:sz w:val="18"/>
                <w:szCs w:val="18"/>
                <w:lang w:val="en-ID" w:eastAsia="ja-JP"/>
              </w:rPr>
              <w:t>loadData</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null</w:t>
            </w: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0000FF"/>
                <w:sz w:val="18"/>
                <w:szCs w:val="18"/>
                <w:lang w:val="en-ID" w:eastAsia="ja-JP"/>
              </w:rPr>
              <w:t>false</w:t>
            </w:r>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r w:rsidRPr="00325E19">
              <w:rPr>
                <w:rFonts w:ascii="Consolas" w:eastAsia="Times New Roman" w:hAnsi="Consolas"/>
                <w:color w:val="800000"/>
                <w:sz w:val="18"/>
                <w:szCs w:val="18"/>
                <w:lang w:val="en-ID" w:eastAsia="ja-JP"/>
              </w:rPr>
              <w:t>&gt;</w:t>
            </w:r>
          </w:p>
          <w:p w14:paraId="7FAF0170"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w:t>
            </w:r>
            <w:proofErr w:type="spellStart"/>
            <w:r w:rsidRPr="00325E19">
              <w:rPr>
                <w:rFonts w:ascii="Consolas" w:eastAsia="Times New Roman" w:hAnsi="Consolas"/>
                <w:color w:val="800000"/>
                <w:sz w:val="18"/>
                <w:szCs w:val="18"/>
                <w:lang w:val="en-ID" w:eastAsia="ja-JP"/>
              </w:rPr>
              <w:t>img</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src</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r w:rsidRPr="00325E19">
              <w:rPr>
                <w:rFonts w:ascii="Consolas" w:eastAsia="Times New Roman" w:hAnsi="Consolas"/>
                <w:color w:val="001080"/>
                <w:sz w:val="18"/>
                <w:szCs w:val="18"/>
                <w:lang w:val="en-ID" w:eastAsia="ja-JP"/>
              </w:rPr>
              <w:t>RefreshIcon</w:t>
            </w:r>
            <w:proofErr w:type="spellEnd"/>
            <w:r w:rsidRPr="00325E19">
              <w:rPr>
                <w:rFonts w:ascii="Consolas" w:eastAsia="Times New Roman" w:hAnsi="Consolas"/>
                <w:color w:val="0000FF"/>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/&gt;</w:t>
            </w:r>
          </w:p>
          <w:p w14:paraId="77D71C5F"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&lt;/button&gt;</w:t>
            </w:r>
          </w:p>
          <w:p w14:paraId="12685DED"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'flex-grow'</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/&gt;</w:t>
            </w:r>
          </w:p>
          <w:p w14:paraId="48E818DA"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w:t>
            </w:r>
            <w:r w:rsidRPr="00325E19">
              <w:rPr>
                <w:rFonts w:ascii="Consolas" w:eastAsia="Times New Roman" w:hAnsi="Consolas"/>
                <w:color w:val="0070C1"/>
                <w:sz w:val="18"/>
                <w:szCs w:val="18"/>
                <w:lang w:val="en-ID" w:eastAsia="ja-JP"/>
              </w:rPr>
              <w:t>page</w:t>
            </w:r>
            <w:r w:rsidRPr="00325E19">
              <w:rPr>
                <w:rFonts w:ascii="Consolas" w:eastAsia="Times New Roman" w:hAnsi="Consolas"/>
                <w:color w:val="000000"/>
                <w:sz w:val="18"/>
                <w:szCs w:val="18"/>
                <w:lang w:val="en-ID" w:eastAsia="ja-JP"/>
              </w:rPr>
              <w:t xml:space="preserve"> &gt; </w:t>
            </w:r>
            <w:proofErr w:type="gramStart"/>
            <w:r w:rsidRPr="00325E19">
              <w:rPr>
                <w:rFonts w:ascii="Consolas" w:eastAsia="Times New Roman" w:hAnsi="Consolas"/>
                <w:color w:val="098658"/>
                <w:sz w:val="18"/>
                <w:szCs w:val="18"/>
                <w:lang w:val="en-ID" w:eastAsia="ja-JP"/>
              </w:rPr>
              <w:t>0</w:t>
            </w:r>
            <w:r w:rsidRPr="00325E19">
              <w:rPr>
                <w:rFonts w:ascii="Consolas" w:eastAsia="Times New Roman" w:hAnsi="Consolas"/>
                <w:color w:val="000000"/>
                <w:sz w:val="18"/>
                <w:szCs w:val="18"/>
                <w:lang w:val="en-ID" w:eastAsia="ja-JP"/>
              </w:rPr>
              <w:t xml:space="preserve"> ?</w:t>
            </w:r>
            <w:proofErr w:type="gramEnd"/>
            <w:r w:rsidRPr="00325E19">
              <w:rPr>
                <w:rFonts w:ascii="Consolas" w:eastAsia="Times New Roman" w:hAnsi="Consolas"/>
                <w:color w:val="000000"/>
                <w:sz w:val="18"/>
                <w:szCs w:val="18"/>
                <w:lang w:val="en-ID" w:eastAsia="ja-JP"/>
              </w:rPr>
              <w:t xml:space="preserve"> (</w:t>
            </w:r>
          </w:p>
          <w:p w14:paraId="0B0E2F2D"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800000"/>
                <w:sz w:val="18"/>
                <w:szCs w:val="18"/>
                <w:lang w:val="en-ID" w:eastAsia="ja-JP"/>
              </w:rPr>
              <w:t>&lt;button</w:t>
            </w:r>
            <w:r w:rsidRPr="00325E19">
              <w:rPr>
                <w:rFonts w:ascii="Consolas" w:eastAsia="Times New Roman" w:hAnsi="Consolas"/>
                <w:color w:val="000000"/>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'records-table-button'</w:t>
            </w:r>
          </w:p>
          <w:p w14:paraId="3A348BD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E50000"/>
                <w:sz w:val="18"/>
                <w:szCs w:val="18"/>
                <w:lang w:val="en-ID" w:eastAsia="ja-JP"/>
              </w:rPr>
              <w:t>type</w:t>
            </w:r>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'button'</w:t>
            </w:r>
            <w:r w:rsidRPr="00325E19">
              <w:rPr>
                <w:rFonts w:ascii="Consolas" w:eastAsia="Times New Roman" w:hAnsi="Consolas"/>
                <w:color w:val="000000"/>
                <w:sz w:val="18"/>
                <w:szCs w:val="18"/>
                <w:lang w:val="en-ID" w:eastAsia="ja-JP"/>
              </w:rPr>
              <w:t xml:space="preserve"> </w:t>
            </w:r>
            <w:proofErr w:type="spellStart"/>
            <w:r w:rsidRPr="00325E19">
              <w:rPr>
                <w:rFonts w:ascii="Consolas" w:eastAsia="Times New Roman" w:hAnsi="Consolas"/>
                <w:color w:val="E50000"/>
                <w:sz w:val="18"/>
                <w:szCs w:val="18"/>
                <w:lang w:val="en-ID" w:eastAsia="ja-JP"/>
              </w:rPr>
              <w:t>onClick</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r w:rsidRPr="00325E19">
              <w:rPr>
                <w:rFonts w:ascii="Consolas" w:eastAsia="Times New Roman" w:hAnsi="Consolas"/>
                <w:color w:val="795E26"/>
                <w:sz w:val="18"/>
                <w:szCs w:val="18"/>
                <w:lang w:val="en-ID" w:eastAsia="ja-JP"/>
              </w:rPr>
              <w:t>prevPage</w:t>
            </w:r>
            <w:proofErr w:type="spellEnd"/>
            <w:r w:rsidRPr="00325E19">
              <w:rPr>
                <w:rFonts w:ascii="Consolas" w:eastAsia="Times New Roman" w:hAnsi="Consolas"/>
                <w:color w:val="0000FF"/>
                <w:sz w:val="18"/>
                <w:szCs w:val="18"/>
                <w:lang w:val="en-ID" w:eastAsia="ja-JP"/>
              </w:rPr>
              <w:t>}</w:t>
            </w:r>
            <w:r w:rsidRPr="00325E19">
              <w:rPr>
                <w:rFonts w:ascii="Consolas" w:eastAsia="Times New Roman" w:hAnsi="Consolas"/>
                <w:color w:val="800000"/>
                <w:sz w:val="18"/>
                <w:szCs w:val="18"/>
                <w:lang w:val="en-ID" w:eastAsia="ja-JP"/>
              </w:rPr>
              <w:t>&gt;</w:t>
            </w:r>
          </w:p>
          <w:p w14:paraId="0CE6982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800000"/>
                <w:sz w:val="18"/>
                <w:szCs w:val="18"/>
                <w:lang w:val="en-ID" w:eastAsia="ja-JP"/>
              </w:rPr>
              <w:t>&lt;</w:t>
            </w:r>
            <w:proofErr w:type="spellStart"/>
            <w:r w:rsidRPr="00325E19">
              <w:rPr>
                <w:rFonts w:ascii="Consolas" w:eastAsia="Times New Roman" w:hAnsi="Consolas"/>
                <w:color w:val="800000"/>
                <w:sz w:val="18"/>
                <w:szCs w:val="18"/>
                <w:lang w:val="en-ID" w:eastAsia="ja-JP"/>
              </w:rPr>
              <w:t>img</w:t>
            </w:r>
            <w:proofErr w:type="spellEnd"/>
            <w:r w:rsidRPr="00325E19">
              <w:rPr>
                <w:rFonts w:ascii="Consolas" w:eastAsia="Times New Roman" w:hAnsi="Consolas"/>
                <w:color w:val="000000"/>
                <w:sz w:val="18"/>
                <w:szCs w:val="18"/>
                <w:lang w:val="en-ID" w:eastAsia="ja-JP"/>
              </w:rPr>
              <w:t xml:space="preserve"> </w:t>
            </w:r>
            <w:proofErr w:type="spellStart"/>
            <w:r w:rsidRPr="00325E19">
              <w:rPr>
                <w:rFonts w:ascii="Consolas" w:eastAsia="Times New Roman" w:hAnsi="Consolas"/>
                <w:color w:val="E50000"/>
                <w:sz w:val="18"/>
                <w:szCs w:val="18"/>
                <w:lang w:val="en-ID" w:eastAsia="ja-JP"/>
              </w:rPr>
              <w:t>src</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r w:rsidRPr="00325E19">
              <w:rPr>
                <w:rFonts w:ascii="Consolas" w:eastAsia="Times New Roman" w:hAnsi="Consolas"/>
                <w:color w:val="001080"/>
                <w:sz w:val="18"/>
                <w:szCs w:val="18"/>
                <w:lang w:val="en-ID" w:eastAsia="ja-JP"/>
              </w:rPr>
              <w:t>PrevIcon</w:t>
            </w:r>
            <w:proofErr w:type="spellEnd"/>
            <w:r w:rsidRPr="00325E19">
              <w:rPr>
                <w:rFonts w:ascii="Consolas" w:eastAsia="Times New Roman" w:hAnsi="Consolas"/>
                <w:color w:val="0000FF"/>
                <w:sz w:val="18"/>
                <w:szCs w:val="18"/>
                <w:lang w:val="en-ID" w:eastAsia="ja-JP"/>
              </w:rPr>
              <w:t>}</w:t>
            </w: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800000"/>
                <w:sz w:val="18"/>
                <w:szCs w:val="18"/>
                <w:lang w:val="en-ID" w:eastAsia="ja-JP"/>
              </w:rPr>
              <w:t>/&gt;</w:t>
            </w:r>
          </w:p>
          <w:p w14:paraId="05687F45"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800000"/>
                <w:sz w:val="18"/>
                <w:szCs w:val="18"/>
                <w:lang w:val="en-ID" w:eastAsia="ja-JP"/>
              </w:rPr>
              <w:t>&lt;/button&gt;</w:t>
            </w:r>
          </w:p>
          <w:p w14:paraId="14E71EC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 : (</w:t>
            </w:r>
          </w:p>
          <w:p w14:paraId="0194B8A6"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800000"/>
                <w:sz w:val="18"/>
                <w:szCs w:val="18"/>
                <w:lang w:val="en-ID" w:eastAsia="ja-JP"/>
              </w:rPr>
              <w:t>&lt;button</w:t>
            </w:r>
            <w:r w:rsidRPr="00325E19">
              <w:rPr>
                <w:rFonts w:ascii="Consolas" w:eastAsia="Times New Roman" w:hAnsi="Consolas"/>
                <w:color w:val="000000"/>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'records-table-button'</w:t>
            </w:r>
          </w:p>
          <w:p w14:paraId="417C718D"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E50000"/>
                <w:sz w:val="18"/>
                <w:szCs w:val="18"/>
                <w:lang w:val="en-ID" w:eastAsia="ja-JP"/>
              </w:rPr>
              <w:t>type</w:t>
            </w:r>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'button'</w:t>
            </w: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E50000"/>
                <w:sz w:val="18"/>
                <w:szCs w:val="18"/>
                <w:lang w:val="en-ID" w:eastAsia="ja-JP"/>
              </w:rPr>
              <w:t>disabled</w:t>
            </w:r>
            <w:r w:rsidRPr="00325E19">
              <w:rPr>
                <w:rFonts w:ascii="Consolas" w:eastAsia="Times New Roman" w:hAnsi="Consolas"/>
                <w:color w:val="800000"/>
                <w:sz w:val="18"/>
                <w:szCs w:val="18"/>
                <w:lang w:val="en-ID" w:eastAsia="ja-JP"/>
              </w:rPr>
              <w:t>&gt;</w:t>
            </w:r>
          </w:p>
          <w:p w14:paraId="5E1CFF5F"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800000"/>
                <w:sz w:val="18"/>
                <w:szCs w:val="18"/>
                <w:lang w:val="en-ID" w:eastAsia="ja-JP"/>
              </w:rPr>
              <w:t>&lt;</w:t>
            </w:r>
            <w:proofErr w:type="spellStart"/>
            <w:r w:rsidRPr="00325E19">
              <w:rPr>
                <w:rFonts w:ascii="Consolas" w:eastAsia="Times New Roman" w:hAnsi="Consolas"/>
                <w:color w:val="800000"/>
                <w:sz w:val="18"/>
                <w:szCs w:val="18"/>
                <w:lang w:val="en-ID" w:eastAsia="ja-JP"/>
              </w:rPr>
              <w:t>img</w:t>
            </w:r>
            <w:proofErr w:type="spellEnd"/>
            <w:r w:rsidRPr="00325E19">
              <w:rPr>
                <w:rFonts w:ascii="Consolas" w:eastAsia="Times New Roman" w:hAnsi="Consolas"/>
                <w:color w:val="000000"/>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'invisible'</w:t>
            </w:r>
            <w:r w:rsidRPr="00325E19">
              <w:rPr>
                <w:rFonts w:ascii="Consolas" w:eastAsia="Times New Roman" w:hAnsi="Consolas"/>
                <w:color w:val="000000"/>
                <w:sz w:val="18"/>
                <w:szCs w:val="18"/>
                <w:lang w:val="en-ID" w:eastAsia="ja-JP"/>
              </w:rPr>
              <w:t xml:space="preserve"> </w:t>
            </w:r>
            <w:proofErr w:type="spellStart"/>
            <w:r w:rsidRPr="00325E19">
              <w:rPr>
                <w:rFonts w:ascii="Consolas" w:eastAsia="Times New Roman" w:hAnsi="Consolas"/>
                <w:color w:val="E50000"/>
                <w:sz w:val="18"/>
                <w:szCs w:val="18"/>
                <w:lang w:val="en-ID" w:eastAsia="ja-JP"/>
              </w:rPr>
              <w:t>src</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r w:rsidRPr="00325E19">
              <w:rPr>
                <w:rFonts w:ascii="Consolas" w:eastAsia="Times New Roman" w:hAnsi="Consolas"/>
                <w:color w:val="001080"/>
                <w:sz w:val="18"/>
                <w:szCs w:val="18"/>
                <w:lang w:val="en-ID" w:eastAsia="ja-JP"/>
              </w:rPr>
              <w:t>PrevIcon</w:t>
            </w:r>
            <w:proofErr w:type="spellEnd"/>
            <w:r w:rsidRPr="00325E19">
              <w:rPr>
                <w:rFonts w:ascii="Consolas" w:eastAsia="Times New Roman" w:hAnsi="Consolas"/>
                <w:color w:val="0000FF"/>
                <w:sz w:val="18"/>
                <w:szCs w:val="18"/>
                <w:lang w:val="en-ID" w:eastAsia="ja-JP"/>
              </w:rPr>
              <w:t>}</w:t>
            </w: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800000"/>
                <w:sz w:val="18"/>
                <w:szCs w:val="18"/>
                <w:lang w:val="en-ID" w:eastAsia="ja-JP"/>
              </w:rPr>
              <w:t>/&gt;</w:t>
            </w:r>
          </w:p>
          <w:p w14:paraId="197DB9F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800000"/>
                <w:sz w:val="18"/>
                <w:szCs w:val="18"/>
                <w:lang w:val="en-ID" w:eastAsia="ja-JP"/>
              </w:rPr>
              <w:t>&lt;/button&gt;</w:t>
            </w:r>
          </w:p>
          <w:p w14:paraId="07538256"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w:t>
            </w:r>
            <w:r w:rsidRPr="00325E19">
              <w:rPr>
                <w:rFonts w:ascii="Consolas" w:eastAsia="Times New Roman" w:hAnsi="Consolas"/>
                <w:color w:val="0000FF"/>
                <w:sz w:val="18"/>
                <w:szCs w:val="18"/>
                <w:lang w:val="en-ID" w:eastAsia="ja-JP"/>
              </w:rPr>
              <w:t>}</w:t>
            </w:r>
          </w:p>
          <w:p w14:paraId="29BBD5AA"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2600ABFB"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w:t>
            </w:r>
            <w:r w:rsidRPr="00325E19">
              <w:rPr>
                <w:rFonts w:ascii="Consolas" w:eastAsia="Times New Roman" w:hAnsi="Consolas"/>
                <w:color w:val="000000"/>
                <w:sz w:val="18"/>
                <w:szCs w:val="18"/>
                <w:lang w:val="en-ID" w:eastAsia="ja-JP"/>
              </w:rPr>
              <w:t>(</w:t>
            </w:r>
            <w:r w:rsidRPr="00325E19">
              <w:rPr>
                <w:rFonts w:ascii="Consolas" w:eastAsia="Times New Roman" w:hAnsi="Consolas"/>
                <w:color w:val="0070C1"/>
                <w:sz w:val="18"/>
                <w:szCs w:val="18"/>
                <w:lang w:val="en-ID" w:eastAsia="ja-JP"/>
              </w:rPr>
              <w:t>page</w:t>
            </w:r>
            <w:r w:rsidRPr="00325E19">
              <w:rPr>
                <w:rFonts w:ascii="Consolas" w:eastAsia="Times New Roman" w:hAnsi="Consolas"/>
                <w:color w:val="000000"/>
                <w:sz w:val="18"/>
                <w:szCs w:val="18"/>
                <w:lang w:val="en-ID" w:eastAsia="ja-JP"/>
              </w:rPr>
              <w:t xml:space="preserve"> + </w:t>
            </w:r>
            <w:r w:rsidRPr="00325E19">
              <w:rPr>
                <w:rFonts w:ascii="Consolas" w:eastAsia="Times New Roman" w:hAnsi="Consolas"/>
                <w:color w:val="098658"/>
                <w:sz w:val="18"/>
                <w:szCs w:val="18"/>
                <w:lang w:val="en-ID" w:eastAsia="ja-JP"/>
              </w:rPr>
              <w:t>1</w:t>
            </w:r>
            <w:r w:rsidRPr="00325E19">
              <w:rPr>
                <w:rFonts w:ascii="Consolas" w:eastAsia="Times New Roman" w:hAnsi="Consolas"/>
                <w:color w:val="000000"/>
                <w:sz w:val="18"/>
                <w:szCs w:val="18"/>
                <w:lang w:val="en-ID" w:eastAsia="ja-JP"/>
              </w:rPr>
              <w:t xml:space="preserve">) * </w:t>
            </w:r>
            <w:r w:rsidRPr="00325E19">
              <w:rPr>
                <w:rFonts w:ascii="Consolas" w:eastAsia="Times New Roman" w:hAnsi="Consolas"/>
                <w:color w:val="0070C1"/>
                <w:sz w:val="18"/>
                <w:szCs w:val="18"/>
                <w:lang w:val="en-ID" w:eastAsia="ja-JP"/>
              </w:rPr>
              <w:t>RECORDS_PER_PAGE</w:t>
            </w:r>
            <w:r w:rsidRPr="00325E19">
              <w:rPr>
                <w:rFonts w:ascii="Consolas" w:eastAsia="Times New Roman" w:hAnsi="Consolas"/>
                <w:color w:val="000000"/>
                <w:sz w:val="18"/>
                <w:szCs w:val="18"/>
                <w:lang w:val="en-ID" w:eastAsia="ja-JP"/>
              </w:rPr>
              <w:t xml:space="preserve"> &lt; </w:t>
            </w:r>
            <w:proofErr w:type="spellStart"/>
            <w:proofErr w:type="gramStart"/>
            <w:r w:rsidRPr="00325E19">
              <w:rPr>
                <w:rFonts w:ascii="Consolas" w:eastAsia="Times New Roman" w:hAnsi="Consolas"/>
                <w:color w:val="0070C1"/>
                <w:sz w:val="18"/>
                <w:szCs w:val="18"/>
                <w:lang w:val="en-ID" w:eastAsia="ja-JP"/>
              </w:rPr>
              <w:t>recordsCount</w:t>
            </w:r>
            <w:proofErr w:type="spellEnd"/>
            <w:r w:rsidRPr="00325E19">
              <w:rPr>
                <w:rFonts w:ascii="Consolas" w:eastAsia="Times New Roman" w:hAnsi="Consolas"/>
                <w:color w:val="000000"/>
                <w:sz w:val="18"/>
                <w:szCs w:val="18"/>
                <w:lang w:val="en-ID" w:eastAsia="ja-JP"/>
              </w:rPr>
              <w:t xml:space="preserve"> ?</w:t>
            </w:r>
            <w:proofErr w:type="gramEnd"/>
            <w:r w:rsidRPr="00325E19">
              <w:rPr>
                <w:rFonts w:ascii="Consolas" w:eastAsia="Times New Roman" w:hAnsi="Consolas"/>
                <w:color w:val="000000"/>
                <w:sz w:val="18"/>
                <w:szCs w:val="18"/>
                <w:lang w:val="en-ID" w:eastAsia="ja-JP"/>
              </w:rPr>
              <w:t xml:space="preserve"> (</w:t>
            </w:r>
          </w:p>
          <w:p w14:paraId="02D29221"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800000"/>
                <w:sz w:val="18"/>
                <w:szCs w:val="18"/>
                <w:lang w:val="en-ID" w:eastAsia="ja-JP"/>
              </w:rPr>
              <w:t>&lt;button</w:t>
            </w:r>
            <w:r w:rsidRPr="00325E19">
              <w:rPr>
                <w:rFonts w:ascii="Consolas" w:eastAsia="Times New Roman" w:hAnsi="Consolas"/>
                <w:color w:val="000000"/>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'records-table-button'</w:t>
            </w:r>
          </w:p>
          <w:p w14:paraId="633CBC9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E50000"/>
                <w:sz w:val="18"/>
                <w:szCs w:val="18"/>
                <w:lang w:val="en-ID" w:eastAsia="ja-JP"/>
              </w:rPr>
              <w:t>type</w:t>
            </w:r>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'button'</w:t>
            </w:r>
            <w:r w:rsidRPr="00325E19">
              <w:rPr>
                <w:rFonts w:ascii="Consolas" w:eastAsia="Times New Roman" w:hAnsi="Consolas"/>
                <w:color w:val="000000"/>
                <w:sz w:val="18"/>
                <w:szCs w:val="18"/>
                <w:lang w:val="en-ID" w:eastAsia="ja-JP"/>
              </w:rPr>
              <w:t xml:space="preserve"> </w:t>
            </w:r>
            <w:proofErr w:type="spellStart"/>
            <w:r w:rsidRPr="00325E19">
              <w:rPr>
                <w:rFonts w:ascii="Consolas" w:eastAsia="Times New Roman" w:hAnsi="Consolas"/>
                <w:color w:val="E50000"/>
                <w:sz w:val="18"/>
                <w:szCs w:val="18"/>
                <w:lang w:val="en-ID" w:eastAsia="ja-JP"/>
              </w:rPr>
              <w:t>onClick</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r w:rsidRPr="00325E19">
              <w:rPr>
                <w:rFonts w:ascii="Consolas" w:eastAsia="Times New Roman" w:hAnsi="Consolas"/>
                <w:color w:val="795E26"/>
                <w:sz w:val="18"/>
                <w:szCs w:val="18"/>
                <w:lang w:val="en-ID" w:eastAsia="ja-JP"/>
              </w:rPr>
              <w:t>nextPage</w:t>
            </w:r>
            <w:proofErr w:type="spellEnd"/>
            <w:r w:rsidRPr="00325E19">
              <w:rPr>
                <w:rFonts w:ascii="Consolas" w:eastAsia="Times New Roman" w:hAnsi="Consolas"/>
                <w:color w:val="0000FF"/>
                <w:sz w:val="18"/>
                <w:szCs w:val="18"/>
                <w:lang w:val="en-ID" w:eastAsia="ja-JP"/>
              </w:rPr>
              <w:t>}</w:t>
            </w:r>
            <w:r w:rsidRPr="00325E19">
              <w:rPr>
                <w:rFonts w:ascii="Consolas" w:eastAsia="Times New Roman" w:hAnsi="Consolas"/>
                <w:color w:val="800000"/>
                <w:sz w:val="18"/>
                <w:szCs w:val="18"/>
                <w:lang w:val="en-ID" w:eastAsia="ja-JP"/>
              </w:rPr>
              <w:t>&gt;</w:t>
            </w:r>
          </w:p>
          <w:p w14:paraId="2C1B4346"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800000"/>
                <w:sz w:val="18"/>
                <w:szCs w:val="18"/>
                <w:lang w:val="en-ID" w:eastAsia="ja-JP"/>
              </w:rPr>
              <w:t>&lt;</w:t>
            </w:r>
            <w:proofErr w:type="spellStart"/>
            <w:r w:rsidRPr="00325E19">
              <w:rPr>
                <w:rFonts w:ascii="Consolas" w:eastAsia="Times New Roman" w:hAnsi="Consolas"/>
                <w:color w:val="800000"/>
                <w:sz w:val="18"/>
                <w:szCs w:val="18"/>
                <w:lang w:val="en-ID" w:eastAsia="ja-JP"/>
              </w:rPr>
              <w:t>img</w:t>
            </w:r>
            <w:proofErr w:type="spellEnd"/>
            <w:r w:rsidRPr="00325E19">
              <w:rPr>
                <w:rFonts w:ascii="Consolas" w:eastAsia="Times New Roman" w:hAnsi="Consolas"/>
                <w:color w:val="000000"/>
                <w:sz w:val="18"/>
                <w:szCs w:val="18"/>
                <w:lang w:val="en-ID" w:eastAsia="ja-JP"/>
              </w:rPr>
              <w:t xml:space="preserve"> </w:t>
            </w:r>
            <w:proofErr w:type="spellStart"/>
            <w:r w:rsidRPr="00325E19">
              <w:rPr>
                <w:rFonts w:ascii="Consolas" w:eastAsia="Times New Roman" w:hAnsi="Consolas"/>
                <w:color w:val="E50000"/>
                <w:sz w:val="18"/>
                <w:szCs w:val="18"/>
                <w:lang w:val="en-ID" w:eastAsia="ja-JP"/>
              </w:rPr>
              <w:t>src</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r w:rsidRPr="00325E19">
              <w:rPr>
                <w:rFonts w:ascii="Consolas" w:eastAsia="Times New Roman" w:hAnsi="Consolas"/>
                <w:color w:val="001080"/>
                <w:sz w:val="18"/>
                <w:szCs w:val="18"/>
                <w:lang w:val="en-ID" w:eastAsia="ja-JP"/>
              </w:rPr>
              <w:t>NextIcon</w:t>
            </w:r>
            <w:proofErr w:type="spellEnd"/>
            <w:r w:rsidRPr="00325E19">
              <w:rPr>
                <w:rFonts w:ascii="Consolas" w:eastAsia="Times New Roman" w:hAnsi="Consolas"/>
                <w:color w:val="0000FF"/>
                <w:sz w:val="18"/>
                <w:szCs w:val="18"/>
                <w:lang w:val="en-ID" w:eastAsia="ja-JP"/>
              </w:rPr>
              <w:t>}</w:t>
            </w: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800000"/>
                <w:sz w:val="18"/>
                <w:szCs w:val="18"/>
                <w:lang w:val="en-ID" w:eastAsia="ja-JP"/>
              </w:rPr>
              <w:t>/&gt;</w:t>
            </w:r>
          </w:p>
          <w:p w14:paraId="2CF0A62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800000"/>
                <w:sz w:val="18"/>
                <w:szCs w:val="18"/>
                <w:lang w:val="en-ID" w:eastAsia="ja-JP"/>
              </w:rPr>
              <w:t>&lt;/button&gt;</w:t>
            </w:r>
          </w:p>
          <w:p w14:paraId="2723ECB5"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 : (</w:t>
            </w:r>
          </w:p>
          <w:p w14:paraId="283CA5D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800000"/>
                <w:sz w:val="18"/>
                <w:szCs w:val="18"/>
                <w:lang w:val="en-ID" w:eastAsia="ja-JP"/>
              </w:rPr>
              <w:t>&lt;button</w:t>
            </w:r>
            <w:r w:rsidRPr="00325E19">
              <w:rPr>
                <w:rFonts w:ascii="Consolas" w:eastAsia="Times New Roman" w:hAnsi="Consolas"/>
                <w:color w:val="000000"/>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'records-table-button'</w:t>
            </w:r>
          </w:p>
          <w:p w14:paraId="39B3B50D"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E50000"/>
                <w:sz w:val="18"/>
                <w:szCs w:val="18"/>
                <w:lang w:val="en-ID" w:eastAsia="ja-JP"/>
              </w:rPr>
              <w:t>type</w:t>
            </w:r>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'button'</w:t>
            </w: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E50000"/>
                <w:sz w:val="18"/>
                <w:szCs w:val="18"/>
                <w:lang w:val="en-ID" w:eastAsia="ja-JP"/>
              </w:rPr>
              <w:t>disabled</w:t>
            </w:r>
            <w:r w:rsidRPr="00325E19">
              <w:rPr>
                <w:rFonts w:ascii="Consolas" w:eastAsia="Times New Roman" w:hAnsi="Consolas"/>
                <w:color w:val="800000"/>
                <w:sz w:val="18"/>
                <w:szCs w:val="18"/>
                <w:lang w:val="en-ID" w:eastAsia="ja-JP"/>
              </w:rPr>
              <w:t>&gt;</w:t>
            </w:r>
          </w:p>
          <w:p w14:paraId="3E357C2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800000"/>
                <w:sz w:val="18"/>
                <w:szCs w:val="18"/>
                <w:lang w:val="en-ID" w:eastAsia="ja-JP"/>
              </w:rPr>
              <w:t>&lt;</w:t>
            </w:r>
            <w:proofErr w:type="spellStart"/>
            <w:r w:rsidRPr="00325E19">
              <w:rPr>
                <w:rFonts w:ascii="Consolas" w:eastAsia="Times New Roman" w:hAnsi="Consolas"/>
                <w:color w:val="800000"/>
                <w:sz w:val="18"/>
                <w:szCs w:val="18"/>
                <w:lang w:val="en-ID" w:eastAsia="ja-JP"/>
              </w:rPr>
              <w:t>img</w:t>
            </w:r>
            <w:proofErr w:type="spellEnd"/>
            <w:r w:rsidRPr="00325E19">
              <w:rPr>
                <w:rFonts w:ascii="Consolas" w:eastAsia="Times New Roman" w:hAnsi="Consolas"/>
                <w:color w:val="000000"/>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'invisible'</w:t>
            </w:r>
            <w:r w:rsidRPr="00325E19">
              <w:rPr>
                <w:rFonts w:ascii="Consolas" w:eastAsia="Times New Roman" w:hAnsi="Consolas"/>
                <w:color w:val="000000"/>
                <w:sz w:val="18"/>
                <w:szCs w:val="18"/>
                <w:lang w:val="en-ID" w:eastAsia="ja-JP"/>
              </w:rPr>
              <w:t xml:space="preserve"> </w:t>
            </w:r>
            <w:proofErr w:type="spellStart"/>
            <w:r w:rsidRPr="00325E19">
              <w:rPr>
                <w:rFonts w:ascii="Consolas" w:eastAsia="Times New Roman" w:hAnsi="Consolas"/>
                <w:color w:val="E50000"/>
                <w:sz w:val="18"/>
                <w:szCs w:val="18"/>
                <w:lang w:val="en-ID" w:eastAsia="ja-JP"/>
              </w:rPr>
              <w:t>src</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r w:rsidRPr="00325E19">
              <w:rPr>
                <w:rFonts w:ascii="Consolas" w:eastAsia="Times New Roman" w:hAnsi="Consolas"/>
                <w:color w:val="001080"/>
                <w:sz w:val="18"/>
                <w:szCs w:val="18"/>
                <w:lang w:val="en-ID" w:eastAsia="ja-JP"/>
              </w:rPr>
              <w:t>NextIcon</w:t>
            </w:r>
            <w:proofErr w:type="spellEnd"/>
            <w:r w:rsidRPr="00325E19">
              <w:rPr>
                <w:rFonts w:ascii="Consolas" w:eastAsia="Times New Roman" w:hAnsi="Consolas"/>
                <w:color w:val="0000FF"/>
                <w:sz w:val="18"/>
                <w:szCs w:val="18"/>
                <w:lang w:val="en-ID" w:eastAsia="ja-JP"/>
              </w:rPr>
              <w:t>}</w:t>
            </w: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800000"/>
                <w:sz w:val="18"/>
                <w:szCs w:val="18"/>
                <w:lang w:val="en-ID" w:eastAsia="ja-JP"/>
              </w:rPr>
              <w:t>/&gt;</w:t>
            </w:r>
          </w:p>
          <w:p w14:paraId="24E9BCFD"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800000"/>
                <w:sz w:val="18"/>
                <w:szCs w:val="18"/>
                <w:lang w:val="en-ID" w:eastAsia="ja-JP"/>
              </w:rPr>
              <w:t>&lt;/button&gt;</w:t>
            </w:r>
          </w:p>
          <w:p w14:paraId="36040C4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w:t>
            </w:r>
            <w:r w:rsidRPr="00325E19">
              <w:rPr>
                <w:rFonts w:ascii="Consolas" w:eastAsia="Times New Roman" w:hAnsi="Consolas"/>
                <w:color w:val="0000FF"/>
                <w:sz w:val="18"/>
                <w:szCs w:val="18"/>
                <w:lang w:val="en-ID" w:eastAsia="ja-JP"/>
              </w:rPr>
              <w:t>}</w:t>
            </w:r>
          </w:p>
          <w:p w14:paraId="5458D05F"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&lt;/div&gt;</w:t>
            </w:r>
          </w:p>
          <w:p w14:paraId="6E3EA3A7"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&lt;/div&gt;</w:t>
            </w:r>
          </w:p>
          <w:p w14:paraId="74192105"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
          <w:p w14:paraId="0314B7A1"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w:t>
            </w:r>
          </w:p>
          <w:p w14:paraId="4CD543E0"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75DA3390" w14:textId="211AF3C5"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AF00DB"/>
                <w:sz w:val="18"/>
                <w:szCs w:val="18"/>
                <w:lang w:val="en-ID" w:eastAsia="ja-JP"/>
              </w:rPr>
              <w:t>export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default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RecordsTable</w:t>
            </w:r>
            <w:proofErr w:type="spellEnd"/>
          </w:p>
        </w:tc>
      </w:tr>
    </w:tbl>
    <w:p w14:paraId="3D21349D" w14:textId="1EBB0EF9" w:rsidR="00887AAB" w:rsidRPr="00325E19" w:rsidRDefault="00325E19" w:rsidP="00325E19">
      <w:pPr>
        <w:pStyle w:val="Caption"/>
      </w:pPr>
      <w:bookmarkStart w:id="59" w:name="_Ref186037779"/>
      <w:r>
        <w:lastRenderedPageBreak/>
        <w:t xml:space="preserve">Gambar </w:t>
      </w:r>
      <w:r w:rsidR="003E33A8">
        <w:fldChar w:fldCharType="begin"/>
      </w:r>
      <w:r w:rsidR="003E33A8">
        <w:instrText xml:space="preserve"> STYLEREF 1 \s </w:instrText>
      </w:r>
      <w:r w:rsidR="003E33A8">
        <w:fldChar w:fldCharType="separate"/>
      </w:r>
      <w:r w:rsidR="009E57D1">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9E57D1">
        <w:rPr>
          <w:noProof/>
        </w:rPr>
        <w:t>25</w:t>
      </w:r>
      <w:r w:rsidR="003E33A8">
        <w:fldChar w:fldCharType="end"/>
      </w:r>
      <w:bookmarkEnd w:id="59"/>
      <w:r>
        <w:t xml:space="preserve"> Kode Program </w:t>
      </w:r>
      <w:proofErr w:type="spellStart"/>
      <w:r>
        <w:t>Tabel</w:t>
      </w:r>
      <w:proofErr w:type="spellEnd"/>
      <w:r>
        <w:t xml:space="preserve"> pada </w:t>
      </w:r>
      <w:r>
        <w:rPr>
          <w:i/>
          <w:iCs/>
        </w:rPr>
        <w:t>Records</w:t>
      </w:r>
    </w:p>
    <w:p w14:paraId="29B6D298" w14:textId="65B9E609" w:rsidR="00887AAB" w:rsidRDefault="00887AAB" w:rsidP="00721683">
      <w:pPr>
        <w:pStyle w:val="paragraf"/>
      </w:pPr>
    </w:p>
    <w:p w14:paraId="27BAD8CA" w14:textId="2B6BBAB7" w:rsidR="00887AAB" w:rsidRDefault="00ED78EF" w:rsidP="00ED78EF">
      <w:pPr>
        <w:pStyle w:val="paragraf"/>
      </w:pPr>
      <w:r>
        <w:lastRenderedPageBreak/>
        <w:t xml:space="preserve">Halaman </w:t>
      </w:r>
      <w:r>
        <w:rPr>
          <w:i/>
          <w:iCs/>
        </w:rPr>
        <w:t>Settings</w:t>
      </w:r>
      <w:r>
        <w:t xml:space="preserve"> </w:t>
      </w:r>
      <w:proofErr w:type="spellStart"/>
      <w:r>
        <w:t>dapat</w:t>
      </w:r>
      <w:proofErr w:type="spellEnd"/>
      <w:r>
        <w:t xml:space="preserve"> </w:t>
      </w:r>
      <w:proofErr w:type="spellStart"/>
      <w:r>
        <w:t>digunakan</w:t>
      </w:r>
      <w:proofErr w:type="spellEnd"/>
      <w:r>
        <w:t xml:space="preserve"> untuk </w:t>
      </w:r>
      <w:proofErr w:type="spellStart"/>
      <w:r>
        <w:t>menyetel</w:t>
      </w:r>
      <w:proofErr w:type="spellEnd"/>
      <w:r>
        <w:t xml:space="preserve"> </w:t>
      </w:r>
      <w:r>
        <w:rPr>
          <w:i/>
          <w:iCs/>
        </w:rPr>
        <w:t xml:space="preserve">threshold </w:t>
      </w:r>
      <w:proofErr w:type="spellStart"/>
      <w:r>
        <w:t>kelembaban</w:t>
      </w:r>
      <w:proofErr w:type="spellEnd"/>
      <w:r>
        <w:t xml:space="preserve"> dan </w:t>
      </w:r>
      <w:proofErr w:type="spellStart"/>
      <w:r>
        <w:t>suhu</w:t>
      </w:r>
      <w:proofErr w:type="spellEnd"/>
      <w:r>
        <w:t xml:space="preserve"> untuk masing-masing sensor DHT11. Kode program pada </w:t>
      </w:r>
      <w:proofErr w:type="spellStart"/>
      <w:r>
        <w:t>penyetelan</w:t>
      </w:r>
      <w:proofErr w:type="spellEnd"/>
      <w:r>
        <w:t xml:space="preserve"> </w:t>
      </w:r>
      <w:r>
        <w:rPr>
          <w:i/>
          <w:iCs/>
        </w:rPr>
        <w:t>threshold</w:t>
      </w:r>
      <w:r>
        <w:t xml:space="preserve"> </w:t>
      </w:r>
      <w:proofErr w:type="spellStart"/>
      <w:r>
        <w:t>dapat</w:t>
      </w:r>
      <w:proofErr w:type="spellEnd"/>
      <w:r>
        <w:t xml:space="preserve"> </w:t>
      </w:r>
      <w:proofErr w:type="spellStart"/>
      <w:r>
        <w:t>dilihat</w:t>
      </w:r>
      <w:proofErr w:type="spellEnd"/>
      <w:r>
        <w:t xml:space="preserve"> pada </w:t>
      </w:r>
      <w:r>
        <w:fldChar w:fldCharType="begin"/>
      </w:r>
      <w:r>
        <w:instrText xml:space="preserve"> REF _Ref186037873 \h </w:instrText>
      </w:r>
      <w:r>
        <w:fldChar w:fldCharType="separate"/>
      </w:r>
      <w:r w:rsidR="009E57D1">
        <w:t xml:space="preserve">Gambar </w:t>
      </w:r>
      <w:r w:rsidR="009E57D1">
        <w:rPr>
          <w:noProof/>
        </w:rPr>
        <w:t>3</w:t>
      </w:r>
      <w:r w:rsidR="009E57D1">
        <w:t>.</w:t>
      </w:r>
      <w:r w:rsidR="009E57D1">
        <w:rPr>
          <w:noProof/>
        </w:rPr>
        <w:t>26</w:t>
      </w:r>
      <w:r>
        <w:fldChar w:fldCharType="end"/>
      </w:r>
      <w:r>
        <w:t xml:space="preserve">. </w:t>
      </w:r>
    </w:p>
    <w:tbl>
      <w:tblPr>
        <w:tblStyle w:val="TableGrid"/>
        <w:tblW w:w="0" w:type="auto"/>
        <w:tblCellMar>
          <w:top w:w="115" w:type="dxa"/>
          <w:bottom w:w="115" w:type="dxa"/>
        </w:tblCellMar>
        <w:tblLook w:val="04A0" w:firstRow="1" w:lastRow="0" w:firstColumn="1" w:lastColumn="0" w:noHBand="0" w:noVBand="1"/>
      </w:tblPr>
      <w:tblGrid>
        <w:gridCol w:w="7927"/>
      </w:tblGrid>
      <w:tr w:rsidR="00325E19" w:rsidRPr="00325E19" w14:paraId="36A797D7" w14:textId="77777777" w:rsidTr="00325E19">
        <w:tc>
          <w:tcPr>
            <w:tcW w:w="7927" w:type="dxa"/>
          </w:tcPr>
          <w:p w14:paraId="5FC9B09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AF00DB"/>
                <w:sz w:val="18"/>
                <w:szCs w:val="18"/>
                <w:lang w:val="en-ID" w:eastAsia="ja-JP"/>
              </w:rPr>
              <w:t>import</w:t>
            </w:r>
            <w:r w:rsidRPr="00325E19">
              <w:rPr>
                <w:rFonts w:ascii="Consolas" w:eastAsia="Times New Roman" w:hAnsi="Consolas"/>
                <w:color w:val="3B3B3B"/>
                <w:sz w:val="18"/>
                <w:szCs w:val="18"/>
                <w:lang w:val="en-ID" w:eastAsia="ja-JP"/>
              </w:rPr>
              <w:t xml:space="preserve"> </w:t>
            </w:r>
            <w:proofErr w:type="gramStart"/>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useEffect</w:t>
            </w:r>
            <w:proofErr w:type="spellEnd"/>
            <w:proofErr w:type="gram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useState</w:t>
            </w:r>
            <w:proofErr w:type="spellEnd"/>
            <w:r w:rsidRPr="00325E19">
              <w:rPr>
                <w:rFonts w:ascii="Consolas" w:eastAsia="Times New Roman" w:hAnsi="Consolas"/>
                <w:color w:val="3B3B3B"/>
                <w:sz w:val="18"/>
                <w:szCs w:val="18"/>
                <w:lang w:val="en-ID" w:eastAsia="ja-JP"/>
              </w:rPr>
              <w:t xml:space="preserve"> } </w:t>
            </w:r>
            <w:r w:rsidRPr="00325E19">
              <w:rPr>
                <w:rFonts w:ascii="Consolas" w:eastAsia="Times New Roman" w:hAnsi="Consolas"/>
                <w:color w:val="AF00DB"/>
                <w:sz w:val="18"/>
                <w:szCs w:val="18"/>
                <w:lang w:val="en-ID" w:eastAsia="ja-JP"/>
              </w:rPr>
              <w:t>from</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'react'</w:t>
            </w:r>
          </w:p>
          <w:p w14:paraId="57897AAF"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50346AE2"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AF00DB"/>
                <w:sz w:val="18"/>
                <w:szCs w:val="18"/>
                <w:lang w:val="en-ID" w:eastAsia="ja-JP"/>
              </w:rPr>
              <w:t>import</w:t>
            </w:r>
            <w:r w:rsidRPr="00325E19">
              <w:rPr>
                <w:rFonts w:ascii="Consolas" w:eastAsia="Times New Roman" w:hAnsi="Consolas"/>
                <w:color w:val="3B3B3B"/>
                <w:sz w:val="18"/>
                <w:szCs w:val="18"/>
                <w:lang w:val="en-ID" w:eastAsia="ja-JP"/>
              </w:rPr>
              <w:t xml:space="preserve"> </w:t>
            </w:r>
            <w:proofErr w:type="gramStart"/>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firestore</w:t>
            </w:r>
            <w:proofErr w:type="spellEnd"/>
            <w:proofErr w:type="gramEnd"/>
            <w:r w:rsidRPr="00325E19">
              <w:rPr>
                <w:rFonts w:ascii="Consolas" w:eastAsia="Times New Roman" w:hAnsi="Consolas"/>
                <w:color w:val="3B3B3B"/>
                <w:sz w:val="18"/>
                <w:szCs w:val="18"/>
                <w:lang w:val="en-ID" w:eastAsia="ja-JP"/>
              </w:rPr>
              <w:t xml:space="preserve"> } </w:t>
            </w:r>
            <w:r w:rsidRPr="00325E19">
              <w:rPr>
                <w:rFonts w:ascii="Consolas" w:eastAsia="Times New Roman" w:hAnsi="Consolas"/>
                <w:color w:val="AF00DB"/>
                <w:sz w:val="18"/>
                <w:szCs w:val="18"/>
                <w:lang w:val="en-ID" w:eastAsia="ja-JP"/>
              </w:rPr>
              <w:t>from</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'./Firebase'</w:t>
            </w:r>
            <w:r w:rsidRPr="00325E19">
              <w:rPr>
                <w:rFonts w:ascii="Consolas" w:eastAsia="Times New Roman" w:hAnsi="Consolas"/>
                <w:color w:val="3B3B3B"/>
                <w:sz w:val="18"/>
                <w:szCs w:val="18"/>
                <w:lang w:val="en-ID" w:eastAsia="ja-JP"/>
              </w:rPr>
              <w:t>;</w:t>
            </w:r>
          </w:p>
          <w:p w14:paraId="05F53BB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AF00DB"/>
                <w:sz w:val="18"/>
                <w:szCs w:val="18"/>
                <w:lang w:val="en-ID" w:eastAsia="ja-JP"/>
              </w:rPr>
              <w:t>import</w:t>
            </w:r>
            <w:r w:rsidRPr="00325E19">
              <w:rPr>
                <w:rFonts w:ascii="Consolas" w:eastAsia="Times New Roman" w:hAnsi="Consolas"/>
                <w:color w:val="3B3B3B"/>
                <w:sz w:val="18"/>
                <w:szCs w:val="18"/>
                <w:lang w:val="en-ID" w:eastAsia="ja-JP"/>
              </w:rPr>
              <w:t xml:space="preserve"> </w:t>
            </w:r>
            <w:proofErr w:type="gramStart"/>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doc</w:t>
            </w:r>
            <w:proofErr w:type="gram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getDoc</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updateDoc</w:t>
            </w:r>
            <w:proofErr w:type="spellEnd"/>
            <w:r w:rsidRPr="00325E19">
              <w:rPr>
                <w:rFonts w:ascii="Consolas" w:eastAsia="Times New Roman" w:hAnsi="Consolas"/>
                <w:color w:val="3B3B3B"/>
                <w:sz w:val="18"/>
                <w:szCs w:val="18"/>
                <w:lang w:val="en-ID" w:eastAsia="ja-JP"/>
              </w:rPr>
              <w:t xml:space="preserve"> } </w:t>
            </w:r>
            <w:r w:rsidRPr="00325E19">
              <w:rPr>
                <w:rFonts w:ascii="Consolas" w:eastAsia="Times New Roman" w:hAnsi="Consolas"/>
                <w:color w:val="AF00DB"/>
                <w:sz w:val="18"/>
                <w:szCs w:val="18"/>
                <w:lang w:val="en-ID" w:eastAsia="ja-JP"/>
              </w:rPr>
              <w:t>from</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"firebase/</w:t>
            </w:r>
            <w:proofErr w:type="spellStart"/>
            <w:r w:rsidRPr="00325E19">
              <w:rPr>
                <w:rFonts w:ascii="Consolas" w:eastAsia="Times New Roman" w:hAnsi="Consolas"/>
                <w:color w:val="A31515"/>
                <w:sz w:val="18"/>
                <w:szCs w:val="18"/>
                <w:lang w:val="en-ID" w:eastAsia="ja-JP"/>
              </w:rPr>
              <w:t>firestore</w:t>
            </w:r>
            <w:proofErr w:type="spellEnd"/>
            <w:r w:rsidRPr="00325E19">
              <w:rPr>
                <w:rFonts w:ascii="Consolas" w:eastAsia="Times New Roman" w:hAnsi="Consolas"/>
                <w:color w:val="A31515"/>
                <w:sz w:val="18"/>
                <w:szCs w:val="18"/>
                <w:lang w:val="en-ID" w:eastAsia="ja-JP"/>
              </w:rPr>
              <w:t>"</w:t>
            </w:r>
            <w:r w:rsidRPr="00325E19">
              <w:rPr>
                <w:rFonts w:ascii="Consolas" w:eastAsia="Times New Roman" w:hAnsi="Consolas"/>
                <w:color w:val="3B3B3B"/>
                <w:sz w:val="18"/>
                <w:szCs w:val="18"/>
                <w:lang w:val="en-ID" w:eastAsia="ja-JP"/>
              </w:rPr>
              <w:t>;</w:t>
            </w:r>
          </w:p>
          <w:p w14:paraId="2C01A11F"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558EE57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AF00DB"/>
                <w:sz w:val="18"/>
                <w:szCs w:val="18"/>
                <w:lang w:val="en-ID" w:eastAsia="ja-JP"/>
              </w:rPr>
              <w:t>import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'./App.css'</w:t>
            </w:r>
          </w:p>
          <w:p w14:paraId="66062A2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158CC44F"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70C1"/>
                <w:sz w:val="18"/>
                <w:szCs w:val="18"/>
                <w:lang w:val="en-ID" w:eastAsia="ja-JP"/>
              </w:rPr>
              <w:t>Units</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p>
          <w:p w14:paraId="5453DADF"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TEMPERATURE:</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"°C"</w:t>
            </w:r>
            <w:r w:rsidRPr="00325E19">
              <w:rPr>
                <w:rFonts w:ascii="Consolas" w:eastAsia="Times New Roman" w:hAnsi="Consolas"/>
                <w:color w:val="3B3B3B"/>
                <w:sz w:val="18"/>
                <w:szCs w:val="18"/>
                <w:lang w:val="en-ID" w:eastAsia="ja-JP"/>
              </w:rPr>
              <w:t>,</w:t>
            </w:r>
          </w:p>
          <w:p w14:paraId="3000847D"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HUMIDITY:</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w:t>
            </w:r>
            <w:r w:rsidRPr="00325E19">
              <w:rPr>
                <w:rFonts w:ascii="Consolas" w:eastAsia="Times New Roman" w:hAnsi="Consolas"/>
                <w:color w:val="3B3B3B"/>
                <w:sz w:val="18"/>
                <w:szCs w:val="18"/>
                <w:lang w:val="en-ID" w:eastAsia="ja-JP"/>
              </w:rPr>
              <w:t>,</w:t>
            </w:r>
          </w:p>
          <w:p w14:paraId="1EE78355"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w:t>
            </w:r>
          </w:p>
          <w:p w14:paraId="32A6182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28F8E2C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70C1"/>
                <w:sz w:val="18"/>
                <w:szCs w:val="18"/>
                <w:lang w:val="en-ID" w:eastAsia="ja-JP"/>
              </w:rPr>
              <w:t>Sensors</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p>
          <w:p w14:paraId="6F2029D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LEFT: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"0"</w:t>
            </w:r>
            <w:r w:rsidRPr="00325E19">
              <w:rPr>
                <w:rFonts w:ascii="Consolas" w:eastAsia="Times New Roman" w:hAnsi="Consolas"/>
                <w:color w:val="3B3B3B"/>
                <w:sz w:val="18"/>
                <w:szCs w:val="18"/>
                <w:lang w:val="en-ID" w:eastAsia="ja-JP"/>
              </w:rPr>
              <w:t>,</w:t>
            </w:r>
          </w:p>
          <w:p w14:paraId="3FF1A5C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RIGHT: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"1"</w:t>
            </w:r>
            <w:r w:rsidRPr="00325E19">
              <w:rPr>
                <w:rFonts w:ascii="Consolas" w:eastAsia="Times New Roman" w:hAnsi="Consolas"/>
                <w:color w:val="3B3B3B"/>
                <w:sz w:val="18"/>
                <w:szCs w:val="18"/>
                <w:lang w:val="en-ID" w:eastAsia="ja-JP"/>
              </w:rPr>
              <w:t>,</w:t>
            </w:r>
          </w:p>
          <w:p w14:paraId="34725FA6"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w:t>
            </w:r>
          </w:p>
          <w:p w14:paraId="22CC234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0C72D2B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FF"/>
                <w:sz w:val="18"/>
                <w:szCs w:val="18"/>
                <w:lang w:val="en-ID" w:eastAsia="ja-JP"/>
              </w:rPr>
              <w:t>function</w:t>
            </w:r>
            <w:r w:rsidRPr="00325E19">
              <w:rPr>
                <w:rFonts w:ascii="Consolas" w:eastAsia="Times New Roman" w:hAnsi="Consolas"/>
                <w:color w:val="3B3B3B"/>
                <w:sz w:val="18"/>
                <w:szCs w:val="18"/>
                <w:lang w:val="en-ID" w:eastAsia="ja-JP"/>
              </w:rPr>
              <w:t xml:space="preserve"> </w:t>
            </w:r>
            <w:proofErr w:type="gramStart"/>
            <w:r w:rsidRPr="00325E19">
              <w:rPr>
                <w:rFonts w:ascii="Consolas" w:eastAsia="Times New Roman" w:hAnsi="Consolas"/>
                <w:color w:val="795E26"/>
                <w:sz w:val="18"/>
                <w:szCs w:val="18"/>
                <w:lang w:val="en-ID" w:eastAsia="ja-JP"/>
              </w:rPr>
              <w:t>Settings</w:t>
            </w:r>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3B3B3B"/>
                <w:sz w:val="18"/>
                <w:szCs w:val="18"/>
                <w:lang w:val="en-ID" w:eastAsia="ja-JP"/>
              </w:rPr>
              <w:t>) {</w:t>
            </w:r>
          </w:p>
          <w:p w14:paraId="2C0B2BA6"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70C1"/>
                <w:sz w:val="18"/>
                <w:szCs w:val="18"/>
                <w:lang w:val="en-ID" w:eastAsia="ja-JP"/>
              </w:rPr>
              <w:t>threshold</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setThreshold</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proofErr w:type="spellStart"/>
            <w:proofErr w:type="gramStart"/>
            <w:r w:rsidRPr="00325E19">
              <w:rPr>
                <w:rFonts w:ascii="Consolas" w:eastAsia="Times New Roman" w:hAnsi="Consolas"/>
                <w:color w:val="795E26"/>
                <w:sz w:val="18"/>
                <w:szCs w:val="18"/>
                <w:lang w:val="en-ID" w:eastAsia="ja-JP"/>
              </w:rPr>
              <w:t>useState</w:t>
            </w:r>
            <w:proofErr w:type="spellEnd"/>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3B3B3B"/>
                <w:sz w:val="18"/>
                <w:szCs w:val="18"/>
                <w:lang w:val="en-ID" w:eastAsia="ja-JP"/>
              </w:rPr>
              <w:t>{</w:t>
            </w:r>
          </w:p>
          <w:p w14:paraId="43963F5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leftTemperature</w:t>
            </w:r>
            <w:proofErr w:type="spellEnd"/>
            <w:r w:rsidRPr="00325E19">
              <w:rPr>
                <w:rFonts w:ascii="Consolas" w:eastAsia="Times New Roman" w:hAnsi="Consolas"/>
                <w:color w:val="00108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'0'</w:t>
            </w:r>
            <w:r w:rsidRPr="00325E19">
              <w:rPr>
                <w:rFonts w:ascii="Consolas" w:eastAsia="Times New Roman" w:hAnsi="Consolas"/>
                <w:color w:val="3B3B3B"/>
                <w:sz w:val="18"/>
                <w:szCs w:val="18"/>
                <w:lang w:val="en-ID" w:eastAsia="ja-JP"/>
              </w:rPr>
              <w:t>,</w:t>
            </w:r>
          </w:p>
          <w:p w14:paraId="7609DE9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leftHumidity</w:t>
            </w:r>
            <w:proofErr w:type="spellEnd"/>
            <w:r w:rsidRPr="00325E19">
              <w:rPr>
                <w:rFonts w:ascii="Consolas" w:eastAsia="Times New Roman" w:hAnsi="Consolas"/>
                <w:color w:val="00108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'0'</w:t>
            </w:r>
            <w:r w:rsidRPr="00325E19">
              <w:rPr>
                <w:rFonts w:ascii="Consolas" w:eastAsia="Times New Roman" w:hAnsi="Consolas"/>
                <w:color w:val="3B3B3B"/>
                <w:sz w:val="18"/>
                <w:szCs w:val="18"/>
                <w:lang w:val="en-ID" w:eastAsia="ja-JP"/>
              </w:rPr>
              <w:t>,</w:t>
            </w:r>
          </w:p>
          <w:p w14:paraId="73AD918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rightTemperature</w:t>
            </w:r>
            <w:proofErr w:type="spellEnd"/>
            <w:r w:rsidRPr="00325E19">
              <w:rPr>
                <w:rFonts w:ascii="Consolas" w:eastAsia="Times New Roman" w:hAnsi="Consolas"/>
                <w:color w:val="00108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'0'</w:t>
            </w:r>
            <w:r w:rsidRPr="00325E19">
              <w:rPr>
                <w:rFonts w:ascii="Consolas" w:eastAsia="Times New Roman" w:hAnsi="Consolas"/>
                <w:color w:val="3B3B3B"/>
                <w:sz w:val="18"/>
                <w:szCs w:val="18"/>
                <w:lang w:val="en-ID" w:eastAsia="ja-JP"/>
              </w:rPr>
              <w:t>,</w:t>
            </w:r>
          </w:p>
          <w:p w14:paraId="64B51BA5"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rightHumidity</w:t>
            </w:r>
            <w:proofErr w:type="spellEnd"/>
            <w:r w:rsidRPr="00325E19">
              <w:rPr>
                <w:rFonts w:ascii="Consolas" w:eastAsia="Times New Roman" w:hAnsi="Consolas"/>
                <w:color w:val="00108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'0'</w:t>
            </w:r>
            <w:r w:rsidRPr="00325E19">
              <w:rPr>
                <w:rFonts w:ascii="Consolas" w:eastAsia="Times New Roman" w:hAnsi="Consolas"/>
                <w:color w:val="3B3B3B"/>
                <w:sz w:val="18"/>
                <w:szCs w:val="18"/>
                <w:lang w:val="en-ID" w:eastAsia="ja-JP"/>
              </w:rPr>
              <w:t>,</w:t>
            </w:r>
          </w:p>
          <w:p w14:paraId="12F271EB"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
          <w:p w14:paraId="7A090A3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47D951D2"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getThresholds</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async</w:t>
            </w:r>
            <w:r w:rsidRPr="00325E19">
              <w:rPr>
                <w:rFonts w:ascii="Consolas" w:eastAsia="Times New Roman" w:hAnsi="Consolas"/>
                <w:color w:val="3B3B3B"/>
                <w:sz w:val="18"/>
                <w:szCs w:val="18"/>
                <w:lang w:val="en-ID" w:eastAsia="ja-JP"/>
              </w:rPr>
              <w:t xml:space="preserve"> () </w:t>
            </w:r>
            <w:r w:rsidRPr="00325E19">
              <w:rPr>
                <w:rFonts w:ascii="Consolas" w:eastAsia="Times New Roman" w:hAnsi="Consolas"/>
                <w:color w:val="0000FF"/>
                <w:sz w:val="18"/>
                <w:szCs w:val="18"/>
                <w:lang w:val="en-ID" w:eastAsia="ja-JP"/>
              </w:rPr>
              <w:t>=&gt;</w:t>
            </w:r>
            <w:r w:rsidRPr="00325E19">
              <w:rPr>
                <w:rFonts w:ascii="Consolas" w:eastAsia="Times New Roman" w:hAnsi="Consolas"/>
                <w:color w:val="3B3B3B"/>
                <w:sz w:val="18"/>
                <w:szCs w:val="18"/>
                <w:lang w:val="en-ID" w:eastAsia="ja-JP"/>
              </w:rPr>
              <w:t xml:space="preserve"> {</w:t>
            </w:r>
          </w:p>
          <w:p w14:paraId="7724B28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70C1"/>
                <w:sz w:val="18"/>
                <w:szCs w:val="18"/>
                <w:lang w:val="en-ID" w:eastAsia="ja-JP"/>
              </w:rPr>
              <w:t>thresholdRef</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proofErr w:type="gramStart"/>
            <w:r w:rsidRPr="00325E19">
              <w:rPr>
                <w:rFonts w:ascii="Consolas" w:eastAsia="Times New Roman" w:hAnsi="Consolas"/>
                <w:color w:val="795E26"/>
                <w:sz w:val="18"/>
                <w:szCs w:val="18"/>
                <w:lang w:val="en-ID" w:eastAsia="ja-JP"/>
              </w:rPr>
              <w:t>doc</w:t>
            </w:r>
            <w:r w:rsidRPr="00325E19">
              <w:rPr>
                <w:rFonts w:ascii="Consolas" w:eastAsia="Times New Roman" w:hAnsi="Consolas"/>
                <w:color w:val="3B3B3B"/>
                <w:sz w:val="18"/>
                <w:szCs w:val="18"/>
                <w:lang w:val="en-ID" w:eastAsia="ja-JP"/>
              </w:rPr>
              <w:t>(</w:t>
            </w:r>
            <w:proofErr w:type="spellStart"/>
            <w:proofErr w:type="gramEnd"/>
            <w:r w:rsidRPr="00325E19">
              <w:rPr>
                <w:rFonts w:ascii="Consolas" w:eastAsia="Times New Roman" w:hAnsi="Consolas"/>
                <w:color w:val="0070C1"/>
                <w:sz w:val="18"/>
                <w:szCs w:val="18"/>
                <w:lang w:val="en-ID" w:eastAsia="ja-JP"/>
              </w:rPr>
              <w:t>firestore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"thresholds"</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"threshold"</w:t>
            </w:r>
            <w:r w:rsidRPr="00325E19">
              <w:rPr>
                <w:rFonts w:ascii="Consolas" w:eastAsia="Times New Roman" w:hAnsi="Consolas"/>
                <w:color w:val="3B3B3B"/>
                <w:sz w:val="18"/>
                <w:szCs w:val="18"/>
                <w:lang w:val="en-ID" w:eastAsia="ja-JP"/>
              </w:rPr>
              <w:t>);</w:t>
            </w:r>
          </w:p>
          <w:p w14:paraId="55E23C6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70C1"/>
                <w:sz w:val="18"/>
                <w:szCs w:val="18"/>
                <w:lang w:val="en-ID" w:eastAsia="ja-JP"/>
              </w:rPr>
              <w:t>thresholdSnapshot</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await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getDoc</w:t>
            </w:r>
            <w:proofErr w:type="spellEnd"/>
            <w:r w:rsidRPr="00325E19">
              <w:rPr>
                <w:rFonts w:ascii="Consolas" w:eastAsia="Times New Roman" w:hAnsi="Consolas"/>
                <w:color w:val="3B3B3B"/>
                <w:sz w:val="18"/>
                <w:szCs w:val="18"/>
                <w:lang w:val="en-ID" w:eastAsia="ja-JP"/>
              </w:rPr>
              <w:t>(</w:t>
            </w:r>
            <w:proofErr w:type="spellStart"/>
            <w:r w:rsidRPr="00325E19">
              <w:rPr>
                <w:rFonts w:ascii="Consolas" w:eastAsia="Times New Roman" w:hAnsi="Consolas"/>
                <w:color w:val="0070C1"/>
                <w:sz w:val="18"/>
                <w:szCs w:val="18"/>
                <w:lang w:val="en-ID" w:eastAsia="ja-JP"/>
              </w:rPr>
              <w:t>thresholdRef</w:t>
            </w:r>
            <w:proofErr w:type="spellEnd"/>
            <w:r w:rsidRPr="00325E19">
              <w:rPr>
                <w:rFonts w:ascii="Consolas" w:eastAsia="Times New Roman" w:hAnsi="Consolas"/>
                <w:color w:val="3B3B3B"/>
                <w:sz w:val="18"/>
                <w:szCs w:val="18"/>
                <w:lang w:val="en-ID" w:eastAsia="ja-JP"/>
              </w:rPr>
              <w:t>);</w:t>
            </w:r>
          </w:p>
          <w:p w14:paraId="63337D4D"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proofErr w:type="gramStart"/>
            <w:r w:rsidRPr="00325E19">
              <w:rPr>
                <w:rFonts w:ascii="Consolas" w:eastAsia="Times New Roman" w:hAnsi="Consolas"/>
                <w:color w:val="795E26"/>
                <w:sz w:val="18"/>
                <w:szCs w:val="18"/>
                <w:lang w:val="en-ID" w:eastAsia="ja-JP"/>
              </w:rPr>
              <w:t>setThreshold</w:t>
            </w:r>
            <w:proofErr w:type="spellEnd"/>
            <w:r w:rsidRPr="00325E19">
              <w:rPr>
                <w:rFonts w:ascii="Consolas" w:eastAsia="Times New Roman" w:hAnsi="Consolas"/>
                <w:color w:val="3B3B3B"/>
                <w:sz w:val="18"/>
                <w:szCs w:val="18"/>
                <w:lang w:val="en-ID" w:eastAsia="ja-JP"/>
              </w:rPr>
              <w:t>(</w:t>
            </w:r>
            <w:proofErr w:type="spellStart"/>
            <w:proofErr w:type="gramEnd"/>
            <w:r w:rsidRPr="00325E19">
              <w:rPr>
                <w:rFonts w:ascii="Consolas" w:eastAsia="Times New Roman" w:hAnsi="Consolas"/>
                <w:color w:val="0070C1"/>
                <w:sz w:val="18"/>
                <w:szCs w:val="18"/>
                <w:lang w:val="en-ID" w:eastAsia="ja-JP"/>
              </w:rPr>
              <w:t>thresholdSnapshot</w:t>
            </w:r>
            <w:r w:rsidRPr="00325E19">
              <w:rPr>
                <w:rFonts w:ascii="Consolas" w:eastAsia="Times New Roman" w:hAnsi="Consolas"/>
                <w:color w:val="3B3B3B"/>
                <w:sz w:val="18"/>
                <w:szCs w:val="18"/>
                <w:lang w:val="en-ID" w:eastAsia="ja-JP"/>
              </w:rPr>
              <w:t>.</w:t>
            </w:r>
            <w:r w:rsidRPr="00325E19">
              <w:rPr>
                <w:rFonts w:ascii="Consolas" w:eastAsia="Times New Roman" w:hAnsi="Consolas"/>
                <w:color w:val="795E26"/>
                <w:sz w:val="18"/>
                <w:szCs w:val="18"/>
                <w:lang w:val="en-ID" w:eastAsia="ja-JP"/>
              </w:rPr>
              <w:t>data</w:t>
            </w:r>
            <w:proofErr w:type="spellEnd"/>
            <w:r w:rsidRPr="00325E19">
              <w:rPr>
                <w:rFonts w:ascii="Consolas" w:eastAsia="Times New Roman" w:hAnsi="Consolas"/>
                <w:color w:val="3B3B3B"/>
                <w:sz w:val="18"/>
                <w:szCs w:val="18"/>
                <w:lang w:val="en-ID" w:eastAsia="ja-JP"/>
              </w:rPr>
              <w:t>());</w:t>
            </w:r>
          </w:p>
          <w:p w14:paraId="495ADCE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
          <w:p w14:paraId="3DDA1D6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73A7DAAD"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handleChange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e</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=&gt;</w:t>
            </w:r>
            <w:r w:rsidRPr="00325E19">
              <w:rPr>
                <w:rFonts w:ascii="Consolas" w:eastAsia="Times New Roman" w:hAnsi="Consolas"/>
                <w:color w:val="3B3B3B"/>
                <w:sz w:val="18"/>
                <w:szCs w:val="18"/>
                <w:lang w:val="en-ID" w:eastAsia="ja-JP"/>
              </w:rPr>
              <w:t xml:space="preserve"> {</w:t>
            </w:r>
          </w:p>
          <w:p w14:paraId="097D174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proofErr w:type="gramStart"/>
            <w:r w:rsidRPr="00325E19">
              <w:rPr>
                <w:rFonts w:ascii="Consolas" w:eastAsia="Times New Roman" w:hAnsi="Consolas"/>
                <w:color w:val="795E26"/>
                <w:sz w:val="18"/>
                <w:szCs w:val="18"/>
                <w:lang w:val="en-ID" w:eastAsia="ja-JP"/>
              </w:rPr>
              <w:t>setThreshold</w:t>
            </w:r>
            <w:proofErr w:type="spellEnd"/>
            <w:r w:rsidRPr="00325E19">
              <w:rPr>
                <w:rFonts w:ascii="Consolas" w:eastAsia="Times New Roman" w:hAnsi="Consolas"/>
                <w:color w:val="3B3B3B"/>
                <w:sz w:val="18"/>
                <w:szCs w:val="18"/>
                <w:lang w:val="en-ID" w:eastAsia="ja-JP"/>
              </w:rPr>
              <w:t>(</w:t>
            </w:r>
            <w:proofErr w:type="spellStart"/>
            <w:proofErr w:type="gramEnd"/>
            <w:r w:rsidRPr="00325E19">
              <w:rPr>
                <w:rFonts w:ascii="Consolas" w:eastAsia="Times New Roman" w:hAnsi="Consolas"/>
                <w:color w:val="001080"/>
                <w:sz w:val="18"/>
                <w:szCs w:val="18"/>
                <w:lang w:val="en-ID" w:eastAsia="ja-JP"/>
              </w:rPr>
              <w:t>prev</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=&gt;</w:t>
            </w:r>
            <w:r w:rsidRPr="00325E19">
              <w:rPr>
                <w:rFonts w:ascii="Consolas" w:eastAsia="Times New Roman" w:hAnsi="Consolas"/>
                <w:color w:val="3B3B3B"/>
                <w:sz w:val="18"/>
                <w:szCs w:val="18"/>
                <w:lang w:val="en-ID" w:eastAsia="ja-JP"/>
              </w:rPr>
              <w:t xml:space="preserve"> ({ </w:t>
            </w:r>
            <w:r w:rsidRPr="00325E19">
              <w:rPr>
                <w:rFonts w:ascii="Consolas" w:eastAsia="Times New Roman" w:hAnsi="Consolas"/>
                <w:color w:val="000000"/>
                <w:sz w:val="18"/>
                <w:szCs w:val="18"/>
                <w:lang w:val="en-ID" w:eastAsia="ja-JP"/>
              </w:rPr>
              <w:t>...</w:t>
            </w:r>
            <w:proofErr w:type="spellStart"/>
            <w:r w:rsidRPr="00325E19">
              <w:rPr>
                <w:rFonts w:ascii="Consolas" w:eastAsia="Times New Roman" w:hAnsi="Consolas"/>
                <w:color w:val="001080"/>
                <w:sz w:val="18"/>
                <w:szCs w:val="18"/>
                <w:lang w:val="en-ID" w:eastAsia="ja-JP"/>
              </w:rPr>
              <w:t>prev</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[e.target.name]:</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e</w:t>
            </w:r>
            <w:r w:rsidRPr="00325E19">
              <w:rPr>
                <w:rFonts w:ascii="Consolas" w:eastAsia="Times New Roman" w:hAnsi="Consolas"/>
                <w:color w:val="3B3B3B"/>
                <w:sz w:val="18"/>
                <w:szCs w:val="18"/>
                <w:lang w:val="en-ID" w:eastAsia="ja-JP"/>
              </w:rPr>
              <w:t>.</w:t>
            </w:r>
            <w:r w:rsidRPr="00325E19">
              <w:rPr>
                <w:rFonts w:ascii="Consolas" w:eastAsia="Times New Roman" w:hAnsi="Consolas"/>
                <w:color w:val="001080"/>
                <w:sz w:val="18"/>
                <w:szCs w:val="18"/>
                <w:lang w:val="en-ID" w:eastAsia="ja-JP"/>
              </w:rPr>
              <w:t>target</w:t>
            </w:r>
            <w:r w:rsidRPr="00325E19">
              <w:rPr>
                <w:rFonts w:ascii="Consolas" w:eastAsia="Times New Roman" w:hAnsi="Consolas"/>
                <w:color w:val="3B3B3B"/>
                <w:sz w:val="18"/>
                <w:szCs w:val="18"/>
                <w:lang w:val="en-ID" w:eastAsia="ja-JP"/>
              </w:rPr>
              <w:t>.</w:t>
            </w:r>
            <w:r w:rsidRPr="00325E19">
              <w:rPr>
                <w:rFonts w:ascii="Consolas" w:eastAsia="Times New Roman" w:hAnsi="Consolas"/>
                <w:color w:val="001080"/>
                <w:sz w:val="18"/>
                <w:szCs w:val="18"/>
                <w:lang w:val="en-ID" w:eastAsia="ja-JP"/>
              </w:rPr>
              <w:t>value</w:t>
            </w:r>
            <w:proofErr w:type="spellEnd"/>
            <w:r w:rsidRPr="00325E19">
              <w:rPr>
                <w:rFonts w:ascii="Consolas" w:eastAsia="Times New Roman" w:hAnsi="Consolas"/>
                <w:color w:val="3B3B3B"/>
                <w:sz w:val="18"/>
                <w:szCs w:val="18"/>
                <w:lang w:val="en-ID" w:eastAsia="ja-JP"/>
              </w:rPr>
              <w:t xml:space="preserve"> }));</w:t>
            </w:r>
          </w:p>
          <w:p w14:paraId="1EF214E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
          <w:p w14:paraId="4819625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10DDD3A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handleSubmit</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async</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e</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=&gt;</w:t>
            </w:r>
            <w:r w:rsidRPr="00325E19">
              <w:rPr>
                <w:rFonts w:ascii="Consolas" w:eastAsia="Times New Roman" w:hAnsi="Consolas"/>
                <w:color w:val="3B3B3B"/>
                <w:sz w:val="18"/>
                <w:szCs w:val="18"/>
                <w:lang w:val="en-ID" w:eastAsia="ja-JP"/>
              </w:rPr>
              <w:t xml:space="preserve"> {</w:t>
            </w:r>
          </w:p>
          <w:p w14:paraId="290DB52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proofErr w:type="gramStart"/>
            <w:r w:rsidRPr="00325E19">
              <w:rPr>
                <w:rFonts w:ascii="Consolas" w:eastAsia="Times New Roman" w:hAnsi="Consolas"/>
                <w:color w:val="001080"/>
                <w:sz w:val="18"/>
                <w:szCs w:val="18"/>
                <w:lang w:val="en-ID" w:eastAsia="ja-JP"/>
              </w:rPr>
              <w:t>e</w:t>
            </w:r>
            <w:r w:rsidRPr="00325E19">
              <w:rPr>
                <w:rFonts w:ascii="Consolas" w:eastAsia="Times New Roman" w:hAnsi="Consolas"/>
                <w:color w:val="3B3B3B"/>
                <w:sz w:val="18"/>
                <w:szCs w:val="18"/>
                <w:lang w:val="en-ID" w:eastAsia="ja-JP"/>
              </w:rPr>
              <w:t>.</w:t>
            </w:r>
            <w:r w:rsidRPr="00325E19">
              <w:rPr>
                <w:rFonts w:ascii="Consolas" w:eastAsia="Times New Roman" w:hAnsi="Consolas"/>
                <w:color w:val="795E26"/>
                <w:sz w:val="18"/>
                <w:szCs w:val="18"/>
                <w:lang w:val="en-ID" w:eastAsia="ja-JP"/>
              </w:rPr>
              <w:t>preventDefault</w:t>
            </w:r>
            <w:proofErr w:type="spellEnd"/>
            <w:proofErr w:type="gram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8000"/>
                <w:sz w:val="18"/>
                <w:szCs w:val="18"/>
                <w:lang w:val="en-ID" w:eastAsia="ja-JP"/>
              </w:rPr>
              <w:t>//Don't refresh the page</w:t>
            </w:r>
          </w:p>
          <w:p w14:paraId="0DEAE92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70C1"/>
                <w:sz w:val="18"/>
                <w:szCs w:val="18"/>
                <w:lang w:val="en-ID" w:eastAsia="ja-JP"/>
              </w:rPr>
              <w:t>thresholdRef</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proofErr w:type="gramStart"/>
            <w:r w:rsidRPr="00325E19">
              <w:rPr>
                <w:rFonts w:ascii="Consolas" w:eastAsia="Times New Roman" w:hAnsi="Consolas"/>
                <w:color w:val="795E26"/>
                <w:sz w:val="18"/>
                <w:szCs w:val="18"/>
                <w:lang w:val="en-ID" w:eastAsia="ja-JP"/>
              </w:rPr>
              <w:t>doc</w:t>
            </w:r>
            <w:r w:rsidRPr="00325E19">
              <w:rPr>
                <w:rFonts w:ascii="Consolas" w:eastAsia="Times New Roman" w:hAnsi="Consolas"/>
                <w:color w:val="3B3B3B"/>
                <w:sz w:val="18"/>
                <w:szCs w:val="18"/>
                <w:lang w:val="en-ID" w:eastAsia="ja-JP"/>
              </w:rPr>
              <w:t>(</w:t>
            </w:r>
            <w:proofErr w:type="spellStart"/>
            <w:proofErr w:type="gramEnd"/>
            <w:r w:rsidRPr="00325E19">
              <w:rPr>
                <w:rFonts w:ascii="Consolas" w:eastAsia="Times New Roman" w:hAnsi="Consolas"/>
                <w:color w:val="0070C1"/>
                <w:sz w:val="18"/>
                <w:szCs w:val="18"/>
                <w:lang w:val="en-ID" w:eastAsia="ja-JP"/>
              </w:rPr>
              <w:t>firestore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"thresholds"</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"threshold"</w:t>
            </w:r>
            <w:r w:rsidRPr="00325E19">
              <w:rPr>
                <w:rFonts w:ascii="Consolas" w:eastAsia="Times New Roman" w:hAnsi="Consolas"/>
                <w:color w:val="3B3B3B"/>
                <w:sz w:val="18"/>
                <w:szCs w:val="18"/>
                <w:lang w:val="en-ID" w:eastAsia="ja-JP"/>
              </w:rPr>
              <w:t>);</w:t>
            </w:r>
          </w:p>
          <w:p w14:paraId="07FED35D"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await</w:t>
            </w:r>
            <w:r w:rsidRPr="00325E19">
              <w:rPr>
                <w:rFonts w:ascii="Consolas" w:eastAsia="Times New Roman" w:hAnsi="Consolas"/>
                <w:color w:val="3B3B3B"/>
                <w:sz w:val="18"/>
                <w:szCs w:val="18"/>
                <w:lang w:val="en-ID" w:eastAsia="ja-JP"/>
              </w:rPr>
              <w:t xml:space="preserve"> </w:t>
            </w:r>
            <w:proofErr w:type="spellStart"/>
            <w:proofErr w:type="gramStart"/>
            <w:r w:rsidRPr="00325E19">
              <w:rPr>
                <w:rFonts w:ascii="Consolas" w:eastAsia="Times New Roman" w:hAnsi="Consolas"/>
                <w:color w:val="795E26"/>
                <w:sz w:val="18"/>
                <w:szCs w:val="18"/>
                <w:lang w:val="en-ID" w:eastAsia="ja-JP"/>
              </w:rPr>
              <w:t>updateDoc</w:t>
            </w:r>
            <w:proofErr w:type="spellEnd"/>
            <w:r w:rsidRPr="00325E19">
              <w:rPr>
                <w:rFonts w:ascii="Consolas" w:eastAsia="Times New Roman" w:hAnsi="Consolas"/>
                <w:color w:val="3B3B3B"/>
                <w:sz w:val="18"/>
                <w:szCs w:val="18"/>
                <w:lang w:val="en-ID" w:eastAsia="ja-JP"/>
              </w:rPr>
              <w:t>(</w:t>
            </w:r>
            <w:proofErr w:type="spellStart"/>
            <w:proofErr w:type="gramEnd"/>
            <w:r w:rsidRPr="00325E19">
              <w:rPr>
                <w:rFonts w:ascii="Consolas" w:eastAsia="Times New Roman" w:hAnsi="Consolas"/>
                <w:color w:val="0070C1"/>
                <w:sz w:val="18"/>
                <w:szCs w:val="18"/>
                <w:lang w:val="en-ID" w:eastAsia="ja-JP"/>
              </w:rPr>
              <w:t>thresholdRef</w:t>
            </w:r>
            <w:proofErr w:type="spellEnd"/>
            <w:r w:rsidRPr="00325E19">
              <w:rPr>
                <w:rFonts w:ascii="Consolas" w:eastAsia="Times New Roman" w:hAnsi="Consolas"/>
                <w:color w:val="3B3B3B"/>
                <w:sz w:val="18"/>
                <w:szCs w:val="18"/>
                <w:lang w:val="en-ID" w:eastAsia="ja-JP"/>
              </w:rPr>
              <w:t>, {</w:t>
            </w:r>
          </w:p>
          <w:p w14:paraId="55FF3C9F"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leftTemperature</w:t>
            </w:r>
            <w:proofErr w:type="spellEnd"/>
            <w:r w:rsidRPr="00325E19">
              <w:rPr>
                <w:rFonts w:ascii="Consolas" w:eastAsia="Times New Roman" w:hAnsi="Consolas"/>
                <w:color w:val="001080"/>
                <w:sz w:val="18"/>
                <w:szCs w:val="18"/>
                <w:lang w:val="en-ID" w:eastAsia="ja-JP"/>
              </w:rPr>
              <w: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parseFloat</w:t>
            </w:r>
            <w:proofErr w:type="spellEnd"/>
            <w:r w:rsidRPr="00325E19">
              <w:rPr>
                <w:rFonts w:ascii="Consolas" w:eastAsia="Times New Roman" w:hAnsi="Consolas"/>
                <w:color w:val="3B3B3B"/>
                <w:sz w:val="18"/>
                <w:szCs w:val="18"/>
                <w:lang w:val="en-ID" w:eastAsia="ja-JP"/>
              </w:rPr>
              <w:t>(</w:t>
            </w:r>
            <w:proofErr w:type="spellStart"/>
            <w:proofErr w:type="gramStart"/>
            <w:r w:rsidRPr="00325E19">
              <w:rPr>
                <w:rFonts w:ascii="Consolas" w:eastAsia="Times New Roman" w:hAnsi="Consolas"/>
                <w:color w:val="0070C1"/>
                <w:sz w:val="18"/>
                <w:szCs w:val="18"/>
                <w:lang w:val="en-ID" w:eastAsia="ja-JP"/>
              </w:rPr>
              <w:t>threshold</w:t>
            </w:r>
            <w:r w:rsidRPr="00325E19">
              <w:rPr>
                <w:rFonts w:ascii="Consolas" w:eastAsia="Times New Roman" w:hAnsi="Consolas"/>
                <w:color w:val="3B3B3B"/>
                <w:sz w:val="18"/>
                <w:szCs w:val="18"/>
                <w:lang w:val="en-ID" w:eastAsia="ja-JP"/>
              </w:rPr>
              <w:t>.</w:t>
            </w:r>
            <w:r w:rsidRPr="00325E19">
              <w:rPr>
                <w:rFonts w:ascii="Consolas" w:eastAsia="Times New Roman" w:hAnsi="Consolas"/>
                <w:color w:val="001080"/>
                <w:sz w:val="18"/>
                <w:szCs w:val="18"/>
                <w:lang w:val="en-ID" w:eastAsia="ja-JP"/>
              </w:rPr>
              <w:t>leftTemperature</w:t>
            </w:r>
            <w:proofErr w:type="spellEnd"/>
            <w:proofErr w:type="gramEnd"/>
            <w:r w:rsidRPr="00325E19">
              <w:rPr>
                <w:rFonts w:ascii="Consolas" w:eastAsia="Times New Roman" w:hAnsi="Consolas"/>
                <w:color w:val="3B3B3B"/>
                <w:sz w:val="18"/>
                <w:szCs w:val="18"/>
                <w:lang w:val="en-ID" w:eastAsia="ja-JP"/>
              </w:rPr>
              <w:t>),</w:t>
            </w:r>
          </w:p>
          <w:p w14:paraId="3BC5958D"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leftHumidity</w:t>
            </w:r>
            <w:proofErr w:type="spellEnd"/>
            <w:r w:rsidRPr="00325E19">
              <w:rPr>
                <w:rFonts w:ascii="Consolas" w:eastAsia="Times New Roman" w:hAnsi="Consolas"/>
                <w:color w:val="001080"/>
                <w:sz w:val="18"/>
                <w:szCs w:val="18"/>
                <w:lang w:val="en-ID" w:eastAsia="ja-JP"/>
              </w:rPr>
              <w: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parseFloat</w:t>
            </w:r>
            <w:proofErr w:type="spellEnd"/>
            <w:r w:rsidRPr="00325E19">
              <w:rPr>
                <w:rFonts w:ascii="Consolas" w:eastAsia="Times New Roman" w:hAnsi="Consolas"/>
                <w:color w:val="3B3B3B"/>
                <w:sz w:val="18"/>
                <w:szCs w:val="18"/>
                <w:lang w:val="en-ID" w:eastAsia="ja-JP"/>
              </w:rPr>
              <w:t>(</w:t>
            </w:r>
            <w:proofErr w:type="spellStart"/>
            <w:proofErr w:type="gramStart"/>
            <w:r w:rsidRPr="00325E19">
              <w:rPr>
                <w:rFonts w:ascii="Consolas" w:eastAsia="Times New Roman" w:hAnsi="Consolas"/>
                <w:color w:val="0070C1"/>
                <w:sz w:val="18"/>
                <w:szCs w:val="18"/>
                <w:lang w:val="en-ID" w:eastAsia="ja-JP"/>
              </w:rPr>
              <w:t>threshold</w:t>
            </w:r>
            <w:r w:rsidRPr="00325E19">
              <w:rPr>
                <w:rFonts w:ascii="Consolas" w:eastAsia="Times New Roman" w:hAnsi="Consolas"/>
                <w:color w:val="3B3B3B"/>
                <w:sz w:val="18"/>
                <w:szCs w:val="18"/>
                <w:lang w:val="en-ID" w:eastAsia="ja-JP"/>
              </w:rPr>
              <w:t>.</w:t>
            </w:r>
            <w:r w:rsidRPr="00325E19">
              <w:rPr>
                <w:rFonts w:ascii="Consolas" w:eastAsia="Times New Roman" w:hAnsi="Consolas"/>
                <w:color w:val="001080"/>
                <w:sz w:val="18"/>
                <w:szCs w:val="18"/>
                <w:lang w:val="en-ID" w:eastAsia="ja-JP"/>
              </w:rPr>
              <w:t>leftHumidity</w:t>
            </w:r>
            <w:proofErr w:type="spellEnd"/>
            <w:proofErr w:type="gramEnd"/>
            <w:r w:rsidRPr="00325E19">
              <w:rPr>
                <w:rFonts w:ascii="Consolas" w:eastAsia="Times New Roman" w:hAnsi="Consolas"/>
                <w:color w:val="3B3B3B"/>
                <w:sz w:val="18"/>
                <w:szCs w:val="18"/>
                <w:lang w:val="en-ID" w:eastAsia="ja-JP"/>
              </w:rPr>
              <w:t>),</w:t>
            </w:r>
          </w:p>
          <w:p w14:paraId="26070A61"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rightTemperature</w:t>
            </w:r>
            <w:proofErr w:type="spellEnd"/>
            <w:r w:rsidRPr="00325E19">
              <w:rPr>
                <w:rFonts w:ascii="Consolas" w:eastAsia="Times New Roman" w:hAnsi="Consolas"/>
                <w:color w:val="001080"/>
                <w:sz w:val="18"/>
                <w:szCs w:val="18"/>
                <w:lang w:val="en-ID" w:eastAsia="ja-JP"/>
              </w:rPr>
              <w: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parseFloat</w:t>
            </w:r>
            <w:proofErr w:type="spellEnd"/>
            <w:r w:rsidRPr="00325E19">
              <w:rPr>
                <w:rFonts w:ascii="Consolas" w:eastAsia="Times New Roman" w:hAnsi="Consolas"/>
                <w:color w:val="3B3B3B"/>
                <w:sz w:val="18"/>
                <w:szCs w:val="18"/>
                <w:lang w:val="en-ID" w:eastAsia="ja-JP"/>
              </w:rPr>
              <w:t>(</w:t>
            </w:r>
            <w:proofErr w:type="spellStart"/>
            <w:proofErr w:type="gramStart"/>
            <w:r w:rsidRPr="00325E19">
              <w:rPr>
                <w:rFonts w:ascii="Consolas" w:eastAsia="Times New Roman" w:hAnsi="Consolas"/>
                <w:color w:val="0070C1"/>
                <w:sz w:val="18"/>
                <w:szCs w:val="18"/>
                <w:lang w:val="en-ID" w:eastAsia="ja-JP"/>
              </w:rPr>
              <w:t>threshold</w:t>
            </w:r>
            <w:r w:rsidRPr="00325E19">
              <w:rPr>
                <w:rFonts w:ascii="Consolas" w:eastAsia="Times New Roman" w:hAnsi="Consolas"/>
                <w:color w:val="3B3B3B"/>
                <w:sz w:val="18"/>
                <w:szCs w:val="18"/>
                <w:lang w:val="en-ID" w:eastAsia="ja-JP"/>
              </w:rPr>
              <w:t>.</w:t>
            </w:r>
            <w:r w:rsidRPr="00325E19">
              <w:rPr>
                <w:rFonts w:ascii="Consolas" w:eastAsia="Times New Roman" w:hAnsi="Consolas"/>
                <w:color w:val="001080"/>
                <w:sz w:val="18"/>
                <w:szCs w:val="18"/>
                <w:lang w:val="en-ID" w:eastAsia="ja-JP"/>
              </w:rPr>
              <w:t>rightTemperature</w:t>
            </w:r>
            <w:proofErr w:type="spellEnd"/>
            <w:proofErr w:type="gramEnd"/>
            <w:r w:rsidRPr="00325E19">
              <w:rPr>
                <w:rFonts w:ascii="Consolas" w:eastAsia="Times New Roman" w:hAnsi="Consolas"/>
                <w:color w:val="3B3B3B"/>
                <w:sz w:val="18"/>
                <w:szCs w:val="18"/>
                <w:lang w:val="en-ID" w:eastAsia="ja-JP"/>
              </w:rPr>
              <w:t>),</w:t>
            </w:r>
          </w:p>
          <w:p w14:paraId="77260201"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rightHumidity</w:t>
            </w:r>
            <w:proofErr w:type="spellEnd"/>
            <w:r w:rsidRPr="00325E19">
              <w:rPr>
                <w:rFonts w:ascii="Consolas" w:eastAsia="Times New Roman" w:hAnsi="Consolas"/>
                <w:color w:val="001080"/>
                <w:sz w:val="18"/>
                <w:szCs w:val="18"/>
                <w:lang w:val="en-ID" w:eastAsia="ja-JP"/>
              </w:rPr>
              <w: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parseFloat</w:t>
            </w:r>
            <w:proofErr w:type="spellEnd"/>
            <w:r w:rsidRPr="00325E19">
              <w:rPr>
                <w:rFonts w:ascii="Consolas" w:eastAsia="Times New Roman" w:hAnsi="Consolas"/>
                <w:color w:val="3B3B3B"/>
                <w:sz w:val="18"/>
                <w:szCs w:val="18"/>
                <w:lang w:val="en-ID" w:eastAsia="ja-JP"/>
              </w:rPr>
              <w:t>(</w:t>
            </w:r>
            <w:proofErr w:type="spellStart"/>
            <w:proofErr w:type="gramStart"/>
            <w:r w:rsidRPr="00325E19">
              <w:rPr>
                <w:rFonts w:ascii="Consolas" w:eastAsia="Times New Roman" w:hAnsi="Consolas"/>
                <w:color w:val="0070C1"/>
                <w:sz w:val="18"/>
                <w:szCs w:val="18"/>
                <w:lang w:val="en-ID" w:eastAsia="ja-JP"/>
              </w:rPr>
              <w:t>threshold</w:t>
            </w:r>
            <w:r w:rsidRPr="00325E19">
              <w:rPr>
                <w:rFonts w:ascii="Consolas" w:eastAsia="Times New Roman" w:hAnsi="Consolas"/>
                <w:color w:val="3B3B3B"/>
                <w:sz w:val="18"/>
                <w:szCs w:val="18"/>
                <w:lang w:val="en-ID" w:eastAsia="ja-JP"/>
              </w:rPr>
              <w:t>.</w:t>
            </w:r>
            <w:r w:rsidRPr="00325E19">
              <w:rPr>
                <w:rFonts w:ascii="Consolas" w:eastAsia="Times New Roman" w:hAnsi="Consolas"/>
                <w:color w:val="001080"/>
                <w:sz w:val="18"/>
                <w:szCs w:val="18"/>
                <w:lang w:val="en-ID" w:eastAsia="ja-JP"/>
              </w:rPr>
              <w:t>rightHumidity</w:t>
            </w:r>
            <w:proofErr w:type="spellEnd"/>
            <w:proofErr w:type="gramEnd"/>
            <w:r w:rsidRPr="00325E19">
              <w:rPr>
                <w:rFonts w:ascii="Consolas" w:eastAsia="Times New Roman" w:hAnsi="Consolas"/>
                <w:color w:val="3B3B3B"/>
                <w:sz w:val="18"/>
                <w:szCs w:val="18"/>
                <w:lang w:val="en-ID" w:eastAsia="ja-JP"/>
              </w:rPr>
              <w:t>),</w:t>
            </w:r>
          </w:p>
          <w:p w14:paraId="0827C73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
          <w:p w14:paraId="79135822"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
          <w:p w14:paraId="7628FC8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1D6D6BCA"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proofErr w:type="gramStart"/>
            <w:r w:rsidRPr="00325E19">
              <w:rPr>
                <w:rFonts w:ascii="Consolas" w:eastAsia="Times New Roman" w:hAnsi="Consolas"/>
                <w:color w:val="795E26"/>
                <w:sz w:val="18"/>
                <w:szCs w:val="18"/>
                <w:lang w:val="en-ID" w:eastAsia="ja-JP"/>
              </w:rPr>
              <w:t>useEffect</w:t>
            </w:r>
            <w:proofErr w:type="spellEnd"/>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=&gt;</w:t>
            </w:r>
            <w:r w:rsidRPr="00325E19">
              <w:rPr>
                <w:rFonts w:ascii="Consolas" w:eastAsia="Times New Roman" w:hAnsi="Consolas"/>
                <w:color w:val="3B3B3B"/>
                <w:sz w:val="18"/>
                <w:szCs w:val="18"/>
                <w:lang w:val="en-ID" w:eastAsia="ja-JP"/>
              </w:rPr>
              <w:t xml:space="preserve"> {</w:t>
            </w:r>
          </w:p>
          <w:p w14:paraId="09CCF1A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proofErr w:type="gramStart"/>
            <w:r w:rsidRPr="00325E19">
              <w:rPr>
                <w:rFonts w:ascii="Consolas" w:eastAsia="Times New Roman" w:hAnsi="Consolas"/>
                <w:color w:val="795E26"/>
                <w:sz w:val="18"/>
                <w:szCs w:val="18"/>
                <w:lang w:val="en-ID" w:eastAsia="ja-JP"/>
              </w:rPr>
              <w:t>getThresholds</w:t>
            </w:r>
            <w:proofErr w:type="spellEnd"/>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3B3B3B"/>
                <w:sz w:val="18"/>
                <w:szCs w:val="18"/>
                <w:lang w:val="en-ID" w:eastAsia="ja-JP"/>
              </w:rPr>
              <w:t>);</w:t>
            </w:r>
          </w:p>
          <w:p w14:paraId="165EB81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 []);</w:t>
            </w:r>
          </w:p>
          <w:p w14:paraId="4AC9BEFF"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38B118A6"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return</w:t>
            </w:r>
            <w:r w:rsidRPr="00325E19">
              <w:rPr>
                <w:rFonts w:ascii="Consolas" w:eastAsia="Times New Roman" w:hAnsi="Consolas"/>
                <w:color w:val="3B3B3B"/>
                <w:sz w:val="18"/>
                <w:szCs w:val="18"/>
                <w:lang w:val="en-ID" w:eastAsia="ja-JP"/>
              </w:rPr>
              <w:t xml:space="preserve"> (</w:t>
            </w:r>
          </w:p>
          <w:p w14:paraId="7D0B743D"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'settings'</w:t>
            </w:r>
            <w:r w:rsidRPr="00325E19">
              <w:rPr>
                <w:rFonts w:ascii="Consolas" w:eastAsia="Times New Roman" w:hAnsi="Consolas"/>
                <w:color w:val="800000"/>
                <w:sz w:val="18"/>
                <w:szCs w:val="18"/>
                <w:lang w:val="en-ID" w:eastAsia="ja-JP"/>
              </w:rPr>
              <w:t>&gt;</w:t>
            </w:r>
          </w:p>
          <w:p w14:paraId="3B77437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lastRenderedPageBreak/>
              <w:t xml:space="preserve">            </w:t>
            </w:r>
            <w:r w:rsidRPr="00325E19">
              <w:rPr>
                <w:rFonts w:ascii="Consolas" w:eastAsia="Times New Roman" w:hAnsi="Consolas"/>
                <w:color w:val="800000"/>
                <w:sz w:val="18"/>
                <w:szCs w:val="18"/>
                <w:lang w:val="en-ID" w:eastAsia="ja-JP"/>
              </w:rPr>
              <w:t>&lt;p</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'content-title'</w:t>
            </w:r>
            <w:r w:rsidRPr="00325E19">
              <w:rPr>
                <w:rFonts w:ascii="Consolas" w:eastAsia="Times New Roman" w:hAnsi="Consolas"/>
                <w:color w:val="800000"/>
                <w:sz w:val="18"/>
                <w:szCs w:val="18"/>
                <w:lang w:val="en-ID" w:eastAsia="ja-JP"/>
              </w:rPr>
              <w:t>&gt;</w:t>
            </w:r>
          </w:p>
          <w:p w14:paraId="6965120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Sensor Settings</w:t>
            </w:r>
          </w:p>
          <w:p w14:paraId="6570E3BD"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&lt;/p&gt;</w:t>
            </w:r>
          </w:p>
          <w:p w14:paraId="36DDC405"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w:t>
            </w:r>
            <w:proofErr w:type="spellStart"/>
            <w:proofErr w:type="gramStart"/>
            <w:r w:rsidRPr="00325E19">
              <w:rPr>
                <w:rFonts w:ascii="Consolas" w:eastAsia="Times New Roman" w:hAnsi="Consolas"/>
                <w:color w:val="A31515"/>
                <w:sz w:val="18"/>
                <w:szCs w:val="18"/>
                <w:lang w:val="en-ID" w:eastAsia="ja-JP"/>
              </w:rPr>
              <w:t>lg:content</w:t>
            </w:r>
            <w:proofErr w:type="spellEnd"/>
            <w:proofErr w:type="gramEnd"/>
            <w:r w:rsidRPr="00325E19">
              <w:rPr>
                <w:rFonts w:ascii="Consolas" w:eastAsia="Times New Roman" w:hAnsi="Consolas"/>
                <w:color w:val="A31515"/>
                <w:sz w:val="18"/>
                <w:szCs w:val="18"/>
                <w:lang w:val="en-ID" w:eastAsia="ja-JP"/>
              </w:rPr>
              <w:t>'</w:t>
            </w:r>
            <w:r w:rsidRPr="00325E19">
              <w:rPr>
                <w:rFonts w:ascii="Consolas" w:eastAsia="Times New Roman" w:hAnsi="Consolas"/>
                <w:color w:val="800000"/>
                <w:sz w:val="18"/>
                <w:szCs w:val="18"/>
                <w:lang w:val="en-ID" w:eastAsia="ja-JP"/>
              </w:rPr>
              <w:t>&gt;</w:t>
            </w:r>
          </w:p>
          <w:p w14:paraId="74B5BF0B"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&lt;form</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 xml:space="preserve">'grow </w:t>
            </w:r>
            <w:proofErr w:type="gramStart"/>
            <w:r w:rsidRPr="00325E19">
              <w:rPr>
                <w:rFonts w:ascii="Consolas" w:eastAsia="Times New Roman" w:hAnsi="Consolas"/>
                <w:color w:val="A31515"/>
                <w:sz w:val="18"/>
                <w:szCs w:val="18"/>
                <w:lang w:val="en-ID" w:eastAsia="ja-JP"/>
              </w:rPr>
              <w:t>lg:grow</w:t>
            </w:r>
            <w:proofErr w:type="gramEnd"/>
            <w:r w:rsidRPr="00325E19">
              <w:rPr>
                <w:rFonts w:ascii="Consolas" w:eastAsia="Times New Roman" w:hAnsi="Consolas"/>
                <w:color w:val="A31515"/>
                <w:sz w:val="18"/>
                <w:szCs w:val="18"/>
                <w:lang w:val="en-ID" w:eastAsia="ja-JP"/>
              </w:rPr>
              <w:t xml:space="preserve">-0 </w:t>
            </w:r>
            <w:proofErr w:type="spellStart"/>
            <w:r w:rsidRPr="00325E19">
              <w:rPr>
                <w:rFonts w:ascii="Consolas" w:eastAsia="Times New Roman" w:hAnsi="Consolas"/>
                <w:color w:val="A31515"/>
                <w:sz w:val="18"/>
                <w:szCs w:val="18"/>
                <w:lang w:val="en-ID" w:eastAsia="ja-JP"/>
              </w:rPr>
              <w:t>lg:mx-auto</w:t>
            </w:r>
            <w:proofErr w:type="spellEnd"/>
            <w:r w:rsidRPr="00325E19">
              <w:rPr>
                <w:rFonts w:ascii="Consolas" w:eastAsia="Times New Roman" w:hAnsi="Consolas"/>
                <w:color w:val="A31515"/>
                <w:sz w:val="18"/>
                <w:szCs w:val="18"/>
                <w:lang w:val="en-ID" w:eastAsia="ja-JP"/>
              </w:rPr>
              <w:t>'</w:t>
            </w:r>
          </w:p>
          <w:p w14:paraId="7B6EF0EB"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onSubmit</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r w:rsidRPr="00325E19">
              <w:rPr>
                <w:rFonts w:ascii="Consolas" w:eastAsia="Times New Roman" w:hAnsi="Consolas"/>
                <w:color w:val="795E26"/>
                <w:sz w:val="18"/>
                <w:szCs w:val="18"/>
                <w:lang w:val="en-ID" w:eastAsia="ja-JP"/>
              </w:rPr>
              <w:t>handleSubmit</w:t>
            </w:r>
            <w:proofErr w:type="spellEnd"/>
            <w:r w:rsidRPr="00325E19">
              <w:rPr>
                <w:rFonts w:ascii="Consolas" w:eastAsia="Times New Roman" w:hAnsi="Consolas"/>
                <w:color w:val="0000FF"/>
                <w:sz w:val="18"/>
                <w:szCs w:val="18"/>
                <w:lang w:val="en-ID" w:eastAsia="ja-JP"/>
              </w:rPr>
              <w:t>}</w:t>
            </w:r>
            <w:r w:rsidRPr="00325E19">
              <w:rPr>
                <w:rFonts w:ascii="Consolas" w:eastAsia="Times New Roman" w:hAnsi="Consolas"/>
                <w:color w:val="800000"/>
                <w:sz w:val="18"/>
                <w:szCs w:val="18"/>
                <w:lang w:val="en-ID" w:eastAsia="ja-JP"/>
              </w:rPr>
              <w:t>&gt;</w:t>
            </w:r>
          </w:p>
          <w:p w14:paraId="6A1D652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'card-unimportant card-title'</w:t>
            </w:r>
            <w:r w:rsidRPr="00325E19">
              <w:rPr>
                <w:rFonts w:ascii="Consolas" w:eastAsia="Times New Roman" w:hAnsi="Consolas"/>
                <w:color w:val="800000"/>
                <w:sz w:val="18"/>
                <w:szCs w:val="18"/>
                <w:lang w:val="en-ID" w:eastAsia="ja-JP"/>
              </w:rPr>
              <w:t>&gt;</w:t>
            </w:r>
          </w:p>
          <w:p w14:paraId="04BF484B"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&lt;p&gt;</w:t>
            </w:r>
            <w:r w:rsidRPr="00325E19">
              <w:rPr>
                <w:rFonts w:ascii="Consolas" w:eastAsia="Times New Roman" w:hAnsi="Consolas"/>
                <w:color w:val="3B3B3B"/>
                <w:sz w:val="18"/>
                <w:szCs w:val="18"/>
                <w:lang w:val="en-ID" w:eastAsia="ja-JP"/>
              </w:rPr>
              <w:t>Threshold</w:t>
            </w:r>
            <w:r w:rsidRPr="00325E19">
              <w:rPr>
                <w:rFonts w:ascii="Consolas" w:eastAsia="Times New Roman" w:hAnsi="Consolas"/>
                <w:color w:val="800000"/>
                <w:sz w:val="18"/>
                <w:szCs w:val="18"/>
                <w:lang w:val="en-ID" w:eastAsia="ja-JP"/>
              </w:rPr>
              <w:t>&lt;/p&gt;</w:t>
            </w:r>
          </w:p>
          <w:p w14:paraId="394509A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&lt;/div&gt;</w:t>
            </w:r>
          </w:p>
          <w:p w14:paraId="28907CE0"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'card card-background'</w:t>
            </w:r>
            <w:r w:rsidRPr="00325E19">
              <w:rPr>
                <w:rFonts w:ascii="Consolas" w:eastAsia="Times New Roman" w:hAnsi="Consolas"/>
                <w:color w:val="800000"/>
                <w:sz w:val="18"/>
                <w:szCs w:val="18"/>
                <w:lang w:val="en-ID" w:eastAsia="ja-JP"/>
              </w:rPr>
              <w:t>&gt;</w:t>
            </w:r>
          </w:p>
          <w:p w14:paraId="4A13671B"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w:t>
            </w:r>
            <w:proofErr w:type="spellStart"/>
            <w:r w:rsidRPr="00325E19">
              <w:rPr>
                <w:rFonts w:ascii="Consolas" w:eastAsia="Times New Roman" w:hAnsi="Consolas"/>
                <w:color w:val="267F99"/>
                <w:sz w:val="18"/>
                <w:szCs w:val="18"/>
                <w:lang w:val="en-ID" w:eastAsia="ja-JP"/>
              </w:rPr>
              <w:t>SettingsThreshold</w:t>
            </w:r>
            <w:proofErr w:type="spellEnd"/>
          </w:p>
          <w:p w14:paraId="65674675"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E50000"/>
                <w:sz w:val="18"/>
                <w:szCs w:val="18"/>
                <w:lang w:val="en-ID" w:eastAsia="ja-JP"/>
              </w:rPr>
              <w:t>sensor</w:t>
            </w:r>
            <w:proofErr w:type="gramStart"/>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proofErr w:type="gramEnd"/>
            <w:r w:rsidRPr="00325E19">
              <w:rPr>
                <w:rFonts w:ascii="Consolas" w:eastAsia="Times New Roman" w:hAnsi="Consolas"/>
                <w:color w:val="0070C1"/>
                <w:sz w:val="18"/>
                <w:szCs w:val="18"/>
                <w:lang w:val="en-ID" w:eastAsia="ja-JP"/>
              </w:rPr>
              <w:t>Sensors</w:t>
            </w:r>
            <w:r w:rsidRPr="00325E19">
              <w:rPr>
                <w:rFonts w:ascii="Consolas" w:eastAsia="Times New Roman" w:hAnsi="Consolas"/>
                <w:color w:val="000000"/>
                <w:sz w:val="18"/>
                <w:szCs w:val="18"/>
                <w:lang w:val="en-ID" w:eastAsia="ja-JP"/>
              </w:rPr>
              <w:t>.</w:t>
            </w:r>
            <w:r w:rsidRPr="00325E19">
              <w:rPr>
                <w:rFonts w:ascii="Consolas" w:eastAsia="Times New Roman" w:hAnsi="Consolas"/>
                <w:color w:val="001080"/>
                <w:sz w:val="18"/>
                <w:szCs w:val="18"/>
                <w:lang w:val="en-ID" w:eastAsia="ja-JP"/>
              </w:rPr>
              <w:t>LEFT</w:t>
            </w:r>
            <w:proofErr w:type="spellEnd"/>
            <w:r w:rsidRPr="00325E19">
              <w:rPr>
                <w:rFonts w:ascii="Consolas" w:eastAsia="Times New Roman" w:hAnsi="Consolas"/>
                <w:color w:val="0000FF"/>
                <w:sz w:val="18"/>
                <w:szCs w:val="18"/>
                <w:lang w:val="en-ID" w:eastAsia="ja-JP"/>
              </w:rPr>
              <w:t>}</w:t>
            </w:r>
          </w:p>
          <w:p w14:paraId="4606D391"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E50000"/>
                <w:sz w:val="18"/>
                <w:szCs w:val="18"/>
                <w:lang w:val="en-ID" w:eastAsia="ja-JP"/>
              </w:rPr>
              <w:t>unit</w:t>
            </w:r>
            <w:proofErr w:type="gramStart"/>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proofErr w:type="gramEnd"/>
            <w:r w:rsidRPr="00325E19">
              <w:rPr>
                <w:rFonts w:ascii="Consolas" w:eastAsia="Times New Roman" w:hAnsi="Consolas"/>
                <w:color w:val="0070C1"/>
                <w:sz w:val="18"/>
                <w:szCs w:val="18"/>
                <w:lang w:val="en-ID" w:eastAsia="ja-JP"/>
              </w:rPr>
              <w:t>Units</w:t>
            </w:r>
            <w:r w:rsidRPr="00325E19">
              <w:rPr>
                <w:rFonts w:ascii="Consolas" w:eastAsia="Times New Roman" w:hAnsi="Consolas"/>
                <w:color w:val="000000"/>
                <w:sz w:val="18"/>
                <w:szCs w:val="18"/>
                <w:lang w:val="en-ID" w:eastAsia="ja-JP"/>
              </w:rPr>
              <w:t>.</w:t>
            </w:r>
            <w:r w:rsidRPr="00325E19">
              <w:rPr>
                <w:rFonts w:ascii="Consolas" w:eastAsia="Times New Roman" w:hAnsi="Consolas"/>
                <w:color w:val="001080"/>
                <w:sz w:val="18"/>
                <w:szCs w:val="18"/>
                <w:lang w:val="en-ID" w:eastAsia="ja-JP"/>
              </w:rPr>
              <w:t>TEMPERATURE</w:t>
            </w:r>
            <w:proofErr w:type="spellEnd"/>
            <w:r w:rsidRPr="00325E19">
              <w:rPr>
                <w:rFonts w:ascii="Consolas" w:eastAsia="Times New Roman" w:hAnsi="Consolas"/>
                <w:color w:val="0000FF"/>
                <w:sz w:val="18"/>
                <w:szCs w:val="18"/>
                <w:lang w:val="en-ID" w:eastAsia="ja-JP"/>
              </w:rPr>
              <w:t>}</w:t>
            </w:r>
          </w:p>
          <w:p w14:paraId="0EEF2C15"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E50000"/>
                <w:sz w:val="18"/>
                <w:szCs w:val="18"/>
                <w:lang w:val="en-ID" w:eastAsia="ja-JP"/>
              </w:rPr>
              <w:t>value</w:t>
            </w:r>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proofErr w:type="gramStart"/>
            <w:r w:rsidRPr="00325E19">
              <w:rPr>
                <w:rFonts w:ascii="Consolas" w:eastAsia="Times New Roman" w:hAnsi="Consolas"/>
                <w:color w:val="0070C1"/>
                <w:sz w:val="18"/>
                <w:szCs w:val="18"/>
                <w:lang w:val="en-ID" w:eastAsia="ja-JP"/>
              </w:rPr>
              <w:t>threshold</w:t>
            </w:r>
            <w:r w:rsidRPr="00325E19">
              <w:rPr>
                <w:rFonts w:ascii="Consolas" w:eastAsia="Times New Roman" w:hAnsi="Consolas"/>
                <w:color w:val="000000"/>
                <w:sz w:val="18"/>
                <w:szCs w:val="18"/>
                <w:lang w:val="en-ID" w:eastAsia="ja-JP"/>
              </w:rPr>
              <w:t>.</w:t>
            </w:r>
            <w:r w:rsidRPr="00325E19">
              <w:rPr>
                <w:rFonts w:ascii="Consolas" w:eastAsia="Times New Roman" w:hAnsi="Consolas"/>
                <w:color w:val="001080"/>
                <w:sz w:val="18"/>
                <w:szCs w:val="18"/>
                <w:lang w:val="en-ID" w:eastAsia="ja-JP"/>
              </w:rPr>
              <w:t>leftTemperature</w:t>
            </w:r>
            <w:proofErr w:type="spellEnd"/>
            <w:proofErr w:type="gramEnd"/>
            <w:r w:rsidRPr="00325E19">
              <w:rPr>
                <w:rFonts w:ascii="Consolas" w:eastAsia="Times New Roman" w:hAnsi="Consolas"/>
                <w:color w:val="0000FF"/>
                <w:sz w:val="18"/>
                <w:szCs w:val="18"/>
                <w:lang w:val="en-ID" w:eastAsia="ja-JP"/>
              </w:rPr>
              <w:t>}</w:t>
            </w:r>
          </w:p>
          <w:p w14:paraId="087AE345"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onChange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r w:rsidRPr="00325E19">
              <w:rPr>
                <w:rFonts w:ascii="Consolas" w:eastAsia="Times New Roman" w:hAnsi="Consolas"/>
                <w:color w:val="795E26"/>
                <w:sz w:val="18"/>
                <w:szCs w:val="18"/>
                <w:lang w:val="en-ID" w:eastAsia="ja-JP"/>
              </w:rPr>
              <w:t>handleChange</w:t>
            </w:r>
            <w:proofErr w:type="spellEnd"/>
            <w:r w:rsidRPr="00325E19">
              <w:rPr>
                <w:rFonts w:ascii="Consolas" w:eastAsia="Times New Roman" w:hAnsi="Consolas"/>
                <w:color w:val="0000FF"/>
                <w:sz w:val="18"/>
                <w:szCs w:val="18"/>
                <w:lang w:val="en-ID" w:eastAsia="ja-JP"/>
              </w:rPr>
              <w:t>}</w:t>
            </w:r>
          </w:p>
          <w:p w14:paraId="6D6D860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/&gt;</w:t>
            </w:r>
          </w:p>
          <w:p w14:paraId="1DBBFB6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w:t>
            </w:r>
            <w:proofErr w:type="spellStart"/>
            <w:r w:rsidRPr="00325E19">
              <w:rPr>
                <w:rFonts w:ascii="Consolas" w:eastAsia="Times New Roman" w:hAnsi="Consolas"/>
                <w:color w:val="267F99"/>
                <w:sz w:val="18"/>
                <w:szCs w:val="18"/>
                <w:lang w:val="en-ID" w:eastAsia="ja-JP"/>
              </w:rPr>
              <w:t>SettingsThreshold</w:t>
            </w:r>
            <w:proofErr w:type="spellEnd"/>
          </w:p>
          <w:p w14:paraId="4FA8B39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E50000"/>
                <w:sz w:val="18"/>
                <w:szCs w:val="18"/>
                <w:lang w:val="en-ID" w:eastAsia="ja-JP"/>
              </w:rPr>
              <w:t>sensor</w:t>
            </w:r>
            <w:proofErr w:type="gramStart"/>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proofErr w:type="gramEnd"/>
            <w:r w:rsidRPr="00325E19">
              <w:rPr>
                <w:rFonts w:ascii="Consolas" w:eastAsia="Times New Roman" w:hAnsi="Consolas"/>
                <w:color w:val="0070C1"/>
                <w:sz w:val="18"/>
                <w:szCs w:val="18"/>
                <w:lang w:val="en-ID" w:eastAsia="ja-JP"/>
              </w:rPr>
              <w:t>Sensors</w:t>
            </w:r>
            <w:r w:rsidRPr="00325E19">
              <w:rPr>
                <w:rFonts w:ascii="Consolas" w:eastAsia="Times New Roman" w:hAnsi="Consolas"/>
                <w:color w:val="000000"/>
                <w:sz w:val="18"/>
                <w:szCs w:val="18"/>
                <w:lang w:val="en-ID" w:eastAsia="ja-JP"/>
              </w:rPr>
              <w:t>.</w:t>
            </w:r>
            <w:r w:rsidRPr="00325E19">
              <w:rPr>
                <w:rFonts w:ascii="Consolas" w:eastAsia="Times New Roman" w:hAnsi="Consolas"/>
                <w:color w:val="001080"/>
                <w:sz w:val="18"/>
                <w:szCs w:val="18"/>
                <w:lang w:val="en-ID" w:eastAsia="ja-JP"/>
              </w:rPr>
              <w:t>LEFT</w:t>
            </w:r>
            <w:proofErr w:type="spellEnd"/>
            <w:r w:rsidRPr="00325E19">
              <w:rPr>
                <w:rFonts w:ascii="Consolas" w:eastAsia="Times New Roman" w:hAnsi="Consolas"/>
                <w:color w:val="0000FF"/>
                <w:sz w:val="18"/>
                <w:szCs w:val="18"/>
                <w:lang w:val="en-ID" w:eastAsia="ja-JP"/>
              </w:rPr>
              <w:t>}</w:t>
            </w:r>
          </w:p>
          <w:p w14:paraId="15FEE73A"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E50000"/>
                <w:sz w:val="18"/>
                <w:szCs w:val="18"/>
                <w:lang w:val="en-ID" w:eastAsia="ja-JP"/>
              </w:rPr>
              <w:t>unit</w:t>
            </w:r>
            <w:proofErr w:type="gramStart"/>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proofErr w:type="gramEnd"/>
            <w:r w:rsidRPr="00325E19">
              <w:rPr>
                <w:rFonts w:ascii="Consolas" w:eastAsia="Times New Roman" w:hAnsi="Consolas"/>
                <w:color w:val="0070C1"/>
                <w:sz w:val="18"/>
                <w:szCs w:val="18"/>
                <w:lang w:val="en-ID" w:eastAsia="ja-JP"/>
              </w:rPr>
              <w:t>Units</w:t>
            </w:r>
            <w:r w:rsidRPr="00325E19">
              <w:rPr>
                <w:rFonts w:ascii="Consolas" w:eastAsia="Times New Roman" w:hAnsi="Consolas"/>
                <w:color w:val="000000"/>
                <w:sz w:val="18"/>
                <w:szCs w:val="18"/>
                <w:lang w:val="en-ID" w:eastAsia="ja-JP"/>
              </w:rPr>
              <w:t>.</w:t>
            </w:r>
            <w:r w:rsidRPr="00325E19">
              <w:rPr>
                <w:rFonts w:ascii="Consolas" w:eastAsia="Times New Roman" w:hAnsi="Consolas"/>
                <w:color w:val="001080"/>
                <w:sz w:val="18"/>
                <w:szCs w:val="18"/>
                <w:lang w:val="en-ID" w:eastAsia="ja-JP"/>
              </w:rPr>
              <w:t>HUMIDITY</w:t>
            </w:r>
            <w:proofErr w:type="spellEnd"/>
            <w:r w:rsidRPr="00325E19">
              <w:rPr>
                <w:rFonts w:ascii="Consolas" w:eastAsia="Times New Roman" w:hAnsi="Consolas"/>
                <w:color w:val="0000FF"/>
                <w:sz w:val="18"/>
                <w:szCs w:val="18"/>
                <w:lang w:val="en-ID" w:eastAsia="ja-JP"/>
              </w:rPr>
              <w:t>}</w:t>
            </w:r>
          </w:p>
          <w:p w14:paraId="6EF94C1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E50000"/>
                <w:sz w:val="18"/>
                <w:szCs w:val="18"/>
                <w:lang w:val="en-ID" w:eastAsia="ja-JP"/>
              </w:rPr>
              <w:t>value</w:t>
            </w:r>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proofErr w:type="gramStart"/>
            <w:r w:rsidRPr="00325E19">
              <w:rPr>
                <w:rFonts w:ascii="Consolas" w:eastAsia="Times New Roman" w:hAnsi="Consolas"/>
                <w:color w:val="0070C1"/>
                <w:sz w:val="18"/>
                <w:szCs w:val="18"/>
                <w:lang w:val="en-ID" w:eastAsia="ja-JP"/>
              </w:rPr>
              <w:t>threshold</w:t>
            </w:r>
            <w:r w:rsidRPr="00325E19">
              <w:rPr>
                <w:rFonts w:ascii="Consolas" w:eastAsia="Times New Roman" w:hAnsi="Consolas"/>
                <w:color w:val="000000"/>
                <w:sz w:val="18"/>
                <w:szCs w:val="18"/>
                <w:lang w:val="en-ID" w:eastAsia="ja-JP"/>
              </w:rPr>
              <w:t>.</w:t>
            </w:r>
            <w:r w:rsidRPr="00325E19">
              <w:rPr>
                <w:rFonts w:ascii="Consolas" w:eastAsia="Times New Roman" w:hAnsi="Consolas"/>
                <w:color w:val="001080"/>
                <w:sz w:val="18"/>
                <w:szCs w:val="18"/>
                <w:lang w:val="en-ID" w:eastAsia="ja-JP"/>
              </w:rPr>
              <w:t>leftHumidity</w:t>
            </w:r>
            <w:proofErr w:type="spellEnd"/>
            <w:proofErr w:type="gramEnd"/>
            <w:r w:rsidRPr="00325E19">
              <w:rPr>
                <w:rFonts w:ascii="Consolas" w:eastAsia="Times New Roman" w:hAnsi="Consolas"/>
                <w:color w:val="0000FF"/>
                <w:sz w:val="18"/>
                <w:szCs w:val="18"/>
                <w:lang w:val="en-ID" w:eastAsia="ja-JP"/>
              </w:rPr>
              <w:t>}</w:t>
            </w:r>
          </w:p>
          <w:p w14:paraId="6CE9457A"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onChange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r w:rsidRPr="00325E19">
              <w:rPr>
                <w:rFonts w:ascii="Consolas" w:eastAsia="Times New Roman" w:hAnsi="Consolas"/>
                <w:color w:val="795E26"/>
                <w:sz w:val="18"/>
                <w:szCs w:val="18"/>
                <w:lang w:val="en-ID" w:eastAsia="ja-JP"/>
              </w:rPr>
              <w:t>handleChange</w:t>
            </w:r>
            <w:proofErr w:type="spellEnd"/>
            <w:r w:rsidRPr="00325E19">
              <w:rPr>
                <w:rFonts w:ascii="Consolas" w:eastAsia="Times New Roman" w:hAnsi="Consolas"/>
                <w:color w:val="0000FF"/>
                <w:sz w:val="18"/>
                <w:szCs w:val="18"/>
                <w:lang w:val="en-ID" w:eastAsia="ja-JP"/>
              </w:rPr>
              <w:t>}</w:t>
            </w:r>
          </w:p>
          <w:p w14:paraId="4C1B56D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/&gt;</w:t>
            </w:r>
          </w:p>
          <w:p w14:paraId="4FDEC015"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w:t>
            </w:r>
            <w:proofErr w:type="spellStart"/>
            <w:r w:rsidRPr="00325E19">
              <w:rPr>
                <w:rFonts w:ascii="Consolas" w:eastAsia="Times New Roman" w:hAnsi="Consolas"/>
                <w:color w:val="267F99"/>
                <w:sz w:val="18"/>
                <w:szCs w:val="18"/>
                <w:lang w:val="en-ID" w:eastAsia="ja-JP"/>
              </w:rPr>
              <w:t>SettingsThreshold</w:t>
            </w:r>
            <w:proofErr w:type="spellEnd"/>
          </w:p>
          <w:p w14:paraId="2F7BC0E5"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E50000"/>
                <w:sz w:val="18"/>
                <w:szCs w:val="18"/>
                <w:lang w:val="en-ID" w:eastAsia="ja-JP"/>
              </w:rPr>
              <w:t>sensor</w:t>
            </w:r>
            <w:proofErr w:type="gramStart"/>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proofErr w:type="gramEnd"/>
            <w:r w:rsidRPr="00325E19">
              <w:rPr>
                <w:rFonts w:ascii="Consolas" w:eastAsia="Times New Roman" w:hAnsi="Consolas"/>
                <w:color w:val="0070C1"/>
                <w:sz w:val="18"/>
                <w:szCs w:val="18"/>
                <w:lang w:val="en-ID" w:eastAsia="ja-JP"/>
              </w:rPr>
              <w:t>Sensors</w:t>
            </w:r>
            <w:r w:rsidRPr="00325E19">
              <w:rPr>
                <w:rFonts w:ascii="Consolas" w:eastAsia="Times New Roman" w:hAnsi="Consolas"/>
                <w:color w:val="000000"/>
                <w:sz w:val="18"/>
                <w:szCs w:val="18"/>
                <w:lang w:val="en-ID" w:eastAsia="ja-JP"/>
              </w:rPr>
              <w:t>.</w:t>
            </w:r>
            <w:r w:rsidRPr="00325E19">
              <w:rPr>
                <w:rFonts w:ascii="Consolas" w:eastAsia="Times New Roman" w:hAnsi="Consolas"/>
                <w:color w:val="001080"/>
                <w:sz w:val="18"/>
                <w:szCs w:val="18"/>
                <w:lang w:val="en-ID" w:eastAsia="ja-JP"/>
              </w:rPr>
              <w:t>RIGHT</w:t>
            </w:r>
            <w:proofErr w:type="spellEnd"/>
            <w:r w:rsidRPr="00325E19">
              <w:rPr>
                <w:rFonts w:ascii="Consolas" w:eastAsia="Times New Roman" w:hAnsi="Consolas"/>
                <w:color w:val="0000FF"/>
                <w:sz w:val="18"/>
                <w:szCs w:val="18"/>
                <w:lang w:val="en-ID" w:eastAsia="ja-JP"/>
              </w:rPr>
              <w:t>}</w:t>
            </w:r>
          </w:p>
          <w:p w14:paraId="39A3CDCF"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E50000"/>
                <w:sz w:val="18"/>
                <w:szCs w:val="18"/>
                <w:lang w:val="en-ID" w:eastAsia="ja-JP"/>
              </w:rPr>
              <w:t>unit</w:t>
            </w:r>
            <w:proofErr w:type="gramStart"/>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proofErr w:type="gramEnd"/>
            <w:r w:rsidRPr="00325E19">
              <w:rPr>
                <w:rFonts w:ascii="Consolas" w:eastAsia="Times New Roman" w:hAnsi="Consolas"/>
                <w:color w:val="0070C1"/>
                <w:sz w:val="18"/>
                <w:szCs w:val="18"/>
                <w:lang w:val="en-ID" w:eastAsia="ja-JP"/>
              </w:rPr>
              <w:t>Units</w:t>
            </w:r>
            <w:r w:rsidRPr="00325E19">
              <w:rPr>
                <w:rFonts w:ascii="Consolas" w:eastAsia="Times New Roman" w:hAnsi="Consolas"/>
                <w:color w:val="000000"/>
                <w:sz w:val="18"/>
                <w:szCs w:val="18"/>
                <w:lang w:val="en-ID" w:eastAsia="ja-JP"/>
              </w:rPr>
              <w:t>.</w:t>
            </w:r>
            <w:r w:rsidRPr="00325E19">
              <w:rPr>
                <w:rFonts w:ascii="Consolas" w:eastAsia="Times New Roman" w:hAnsi="Consolas"/>
                <w:color w:val="001080"/>
                <w:sz w:val="18"/>
                <w:szCs w:val="18"/>
                <w:lang w:val="en-ID" w:eastAsia="ja-JP"/>
              </w:rPr>
              <w:t>TEMPERATURE</w:t>
            </w:r>
            <w:proofErr w:type="spellEnd"/>
            <w:r w:rsidRPr="00325E19">
              <w:rPr>
                <w:rFonts w:ascii="Consolas" w:eastAsia="Times New Roman" w:hAnsi="Consolas"/>
                <w:color w:val="0000FF"/>
                <w:sz w:val="18"/>
                <w:szCs w:val="18"/>
                <w:lang w:val="en-ID" w:eastAsia="ja-JP"/>
              </w:rPr>
              <w:t>}</w:t>
            </w:r>
          </w:p>
          <w:p w14:paraId="5C1B560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E50000"/>
                <w:sz w:val="18"/>
                <w:szCs w:val="18"/>
                <w:lang w:val="en-ID" w:eastAsia="ja-JP"/>
              </w:rPr>
              <w:t>value</w:t>
            </w:r>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proofErr w:type="gramStart"/>
            <w:r w:rsidRPr="00325E19">
              <w:rPr>
                <w:rFonts w:ascii="Consolas" w:eastAsia="Times New Roman" w:hAnsi="Consolas"/>
                <w:color w:val="0070C1"/>
                <w:sz w:val="18"/>
                <w:szCs w:val="18"/>
                <w:lang w:val="en-ID" w:eastAsia="ja-JP"/>
              </w:rPr>
              <w:t>threshold</w:t>
            </w:r>
            <w:r w:rsidRPr="00325E19">
              <w:rPr>
                <w:rFonts w:ascii="Consolas" w:eastAsia="Times New Roman" w:hAnsi="Consolas"/>
                <w:color w:val="000000"/>
                <w:sz w:val="18"/>
                <w:szCs w:val="18"/>
                <w:lang w:val="en-ID" w:eastAsia="ja-JP"/>
              </w:rPr>
              <w:t>.</w:t>
            </w:r>
            <w:r w:rsidRPr="00325E19">
              <w:rPr>
                <w:rFonts w:ascii="Consolas" w:eastAsia="Times New Roman" w:hAnsi="Consolas"/>
                <w:color w:val="001080"/>
                <w:sz w:val="18"/>
                <w:szCs w:val="18"/>
                <w:lang w:val="en-ID" w:eastAsia="ja-JP"/>
              </w:rPr>
              <w:t>rightTemperature</w:t>
            </w:r>
            <w:proofErr w:type="spellEnd"/>
            <w:proofErr w:type="gramEnd"/>
            <w:r w:rsidRPr="00325E19">
              <w:rPr>
                <w:rFonts w:ascii="Consolas" w:eastAsia="Times New Roman" w:hAnsi="Consolas"/>
                <w:color w:val="0000FF"/>
                <w:sz w:val="18"/>
                <w:szCs w:val="18"/>
                <w:lang w:val="en-ID" w:eastAsia="ja-JP"/>
              </w:rPr>
              <w:t>}</w:t>
            </w:r>
          </w:p>
          <w:p w14:paraId="1FBFACC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onChange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r w:rsidRPr="00325E19">
              <w:rPr>
                <w:rFonts w:ascii="Consolas" w:eastAsia="Times New Roman" w:hAnsi="Consolas"/>
                <w:color w:val="795E26"/>
                <w:sz w:val="18"/>
                <w:szCs w:val="18"/>
                <w:lang w:val="en-ID" w:eastAsia="ja-JP"/>
              </w:rPr>
              <w:t>handleChange</w:t>
            </w:r>
            <w:proofErr w:type="spellEnd"/>
            <w:r w:rsidRPr="00325E19">
              <w:rPr>
                <w:rFonts w:ascii="Consolas" w:eastAsia="Times New Roman" w:hAnsi="Consolas"/>
                <w:color w:val="0000FF"/>
                <w:sz w:val="18"/>
                <w:szCs w:val="18"/>
                <w:lang w:val="en-ID" w:eastAsia="ja-JP"/>
              </w:rPr>
              <w:t>}</w:t>
            </w:r>
          </w:p>
          <w:p w14:paraId="1754E3A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/&gt;</w:t>
            </w:r>
          </w:p>
          <w:p w14:paraId="2EAF4E52"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w:t>
            </w:r>
            <w:proofErr w:type="spellStart"/>
            <w:r w:rsidRPr="00325E19">
              <w:rPr>
                <w:rFonts w:ascii="Consolas" w:eastAsia="Times New Roman" w:hAnsi="Consolas"/>
                <w:color w:val="267F99"/>
                <w:sz w:val="18"/>
                <w:szCs w:val="18"/>
                <w:lang w:val="en-ID" w:eastAsia="ja-JP"/>
              </w:rPr>
              <w:t>SettingsThreshold</w:t>
            </w:r>
            <w:proofErr w:type="spellEnd"/>
          </w:p>
          <w:p w14:paraId="165C7DE7"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E50000"/>
                <w:sz w:val="18"/>
                <w:szCs w:val="18"/>
                <w:lang w:val="en-ID" w:eastAsia="ja-JP"/>
              </w:rPr>
              <w:t>sensor</w:t>
            </w:r>
            <w:proofErr w:type="gramStart"/>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proofErr w:type="gramEnd"/>
            <w:r w:rsidRPr="00325E19">
              <w:rPr>
                <w:rFonts w:ascii="Consolas" w:eastAsia="Times New Roman" w:hAnsi="Consolas"/>
                <w:color w:val="0070C1"/>
                <w:sz w:val="18"/>
                <w:szCs w:val="18"/>
                <w:lang w:val="en-ID" w:eastAsia="ja-JP"/>
              </w:rPr>
              <w:t>Sensors</w:t>
            </w:r>
            <w:r w:rsidRPr="00325E19">
              <w:rPr>
                <w:rFonts w:ascii="Consolas" w:eastAsia="Times New Roman" w:hAnsi="Consolas"/>
                <w:color w:val="000000"/>
                <w:sz w:val="18"/>
                <w:szCs w:val="18"/>
                <w:lang w:val="en-ID" w:eastAsia="ja-JP"/>
              </w:rPr>
              <w:t>.</w:t>
            </w:r>
            <w:r w:rsidRPr="00325E19">
              <w:rPr>
                <w:rFonts w:ascii="Consolas" w:eastAsia="Times New Roman" w:hAnsi="Consolas"/>
                <w:color w:val="001080"/>
                <w:sz w:val="18"/>
                <w:szCs w:val="18"/>
                <w:lang w:val="en-ID" w:eastAsia="ja-JP"/>
              </w:rPr>
              <w:t>RIGHT</w:t>
            </w:r>
            <w:proofErr w:type="spellEnd"/>
            <w:r w:rsidRPr="00325E19">
              <w:rPr>
                <w:rFonts w:ascii="Consolas" w:eastAsia="Times New Roman" w:hAnsi="Consolas"/>
                <w:color w:val="0000FF"/>
                <w:sz w:val="18"/>
                <w:szCs w:val="18"/>
                <w:lang w:val="en-ID" w:eastAsia="ja-JP"/>
              </w:rPr>
              <w:t>}</w:t>
            </w:r>
          </w:p>
          <w:p w14:paraId="7556BFC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E50000"/>
                <w:sz w:val="18"/>
                <w:szCs w:val="18"/>
                <w:lang w:val="en-ID" w:eastAsia="ja-JP"/>
              </w:rPr>
              <w:t>unit</w:t>
            </w:r>
            <w:proofErr w:type="gramStart"/>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proofErr w:type="gramEnd"/>
            <w:r w:rsidRPr="00325E19">
              <w:rPr>
                <w:rFonts w:ascii="Consolas" w:eastAsia="Times New Roman" w:hAnsi="Consolas"/>
                <w:color w:val="0070C1"/>
                <w:sz w:val="18"/>
                <w:szCs w:val="18"/>
                <w:lang w:val="en-ID" w:eastAsia="ja-JP"/>
              </w:rPr>
              <w:t>Units</w:t>
            </w:r>
            <w:r w:rsidRPr="00325E19">
              <w:rPr>
                <w:rFonts w:ascii="Consolas" w:eastAsia="Times New Roman" w:hAnsi="Consolas"/>
                <w:color w:val="000000"/>
                <w:sz w:val="18"/>
                <w:szCs w:val="18"/>
                <w:lang w:val="en-ID" w:eastAsia="ja-JP"/>
              </w:rPr>
              <w:t>.</w:t>
            </w:r>
            <w:r w:rsidRPr="00325E19">
              <w:rPr>
                <w:rFonts w:ascii="Consolas" w:eastAsia="Times New Roman" w:hAnsi="Consolas"/>
                <w:color w:val="001080"/>
                <w:sz w:val="18"/>
                <w:szCs w:val="18"/>
                <w:lang w:val="en-ID" w:eastAsia="ja-JP"/>
              </w:rPr>
              <w:t>HUMIDITY</w:t>
            </w:r>
            <w:proofErr w:type="spellEnd"/>
            <w:r w:rsidRPr="00325E19">
              <w:rPr>
                <w:rFonts w:ascii="Consolas" w:eastAsia="Times New Roman" w:hAnsi="Consolas"/>
                <w:color w:val="0000FF"/>
                <w:sz w:val="18"/>
                <w:szCs w:val="18"/>
                <w:lang w:val="en-ID" w:eastAsia="ja-JP"/>
              </w:rPr>
              <w:t>}</w:t>
            </w:r>
          </w:p>
          <w:p w14:paraId="1C087D0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E50000"/>
                <w:sz w:val="18"/>
                <w:szCs w:val="18"/>
                <w:lang w:val="en-ID" w:eastAsia="ja-JP"/>
              </w:rPr>
              <w:t>value</w:t>
            </w:r>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proofErr w:type="gramStart"/>
            <w:r w:rsidRPr="00325E19">
              <w:rPr>
                <w:rFonts w:ascii="Consolas" w:eastAsia="Times New Roman" w:hAnsi="Consolas"/>
                <w:color w:val="0070C1"/>
                <w:sz w:val="18"/>
                <w:szCs w:val="18"/>
                <w:lang w:val="en-ID" w:eastAsia="ja-JP"/>
              </w:rPr>
              <w:t>threshold</w:t>
            </w:r>
            <w:r w:rsidRPr="00325E19">
              <w:rPr>
                <w:rFonts w:ascii="Consolas" w:eastAsia="Times New Roman" w:hAnsi="Consolas"/>
                <w:color w:val="000000"/>
                <w:sz w:val="18"/>
                <w:szCs w:val="18"/>
                <w:lang w:val="en-ID" w:eastAsia="ja-JP"/>
              </w:rPr>
              <w:t>.</w:t>
            </w:r>
            <w:r w:rsidRPr="00325E19">
              <w:rPr>
                <w:rFonts w:ascii="Consolas" w:eastAsia="Times New Roman" w:hAnsi="Consolas"/>
                <w:color w:val="001080"/>
                <w:sz w:val="18"/>
                <w:szCs w:val="18"/>
                <w:lang w:val="en-ID" w:eastAsia="ja-JP"/>
              </w:rPr>
              <w:t>rightHumidity</w:t>
            </w:r>
            <w:proofErr w:type="spellEnd"/>
            <w:proofErr w:type="gramEnd"/>
            <w:r w:rsidRPr="00325E19">
              <w:rPr>
                <w:rFonts w:ascii="Consolas" w:eastAsia="Times New Roman" w:hAnsi="Consolas"/>
                <w:color w:val="0000FF"/>
                <w:sz w:val="18"/>
                <w:szCs w:val="18"/>
                <w:lang w:val="en-ID" w:eastAsia="ja-JP"/>
              </w:rPr>
              <w:t>}</w:t>
            </w:r>
          </w:p>
          <w:p w14:paraId="0CB23F75"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onChange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r w:rsidRPr="00325E19">
              <w:rPr>
                <w:rFonts w:ascii="Consolas" w:eastAsia="Times New Roman" w:hAnsi="Consolas"/>
                <w:color w:val="795E26"/>
                <w:sz w:val="18"/>
                <w:szCs w:val="18"/>
                <w:lang w:val="en-ID" w:eastAsia="ja-JP"/>
              </w:rPr>
              <w:t>handleChange</w:t>
            </w:r>
            <w:proofErr w:type="spellEnd"/>
            <w:r w:rsidRPr="00325E19">
              <w:rPr>
                <w:rFonts w:ascii="Consolas" w:eastAsia="Times New Roman" w:hAnsi="Consolas"/>
                <w:color w:val="0000FF"/>
                <w:sz w:val="18"/>
                <w:szCs w:val="18"/>
                <w:lang w:val="en-ID" w:eastAsia="ja-JP"/>
              </w:rPr>
              <w:t>}</w:t>
            </w:r>
          </w:p>
          <w:p w14:paraId="2D3915EA"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/&gt;</w:t>
            </w:r>
          </w:p>
          <w:p w14:paraId="020A8482"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'w-full'</w:t>
            </w:r>
            <w:r w:rsidRPr="00325E19">
              <w:rPr>
                <w:rFonts w:ascii="Consolas" w:eastAsia="Times New Roman" w:hAnsi="Consolas"/>
                <w:color w:val="800000"/>
                <w:sz w:val="18"/>
                <w:szCs w:val="18"/>
                <w:lang w:val="en-ID" w:eastAsia="ja-JP"/>
              </w:rPr>
              <w:t>&gt;</w:t>
            </w:r>
          </w:p>
          <w:p w14:paraId="688A222D"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&lt;button</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 xml:space="preserve">'card </w:t>
            </w:r>
          </w:p>
          <w:p w14:paraId="164E05F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A31515"/>
                <w:sz w:val="18"/>
                <w:szCs w:val="18"/>
                <w:lang w:val="en-ID" w:eastAsia="ja-JP"/>
              </w:rPr>
              <w:t xml:space="preserve">                            card-emphasis block ml-auto </w:t>
            </w:r>
          </w:p>
          <w:p w14:paraId="4A47E1F8"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A31515"/>
                <w:sz w:val="18"/>
                <w:szCs w:val="18"/>
                <w:lang w:val="en-ID" w:eastAsia="ja-JP"/>
              </w:rPr>
              <w:t>                            bg-yellow-200 focus:bg-green-200'</w:t>
            </w:r>
            <w:r w:rsidRPr="00325E19">
              <w:rPr>
                <w:rFonts w:ascii="Consolas" w:eastAsia="Times New Roman" w:hAnsi="Consolas"/>
                <w:color w:val="800000"/>
                <w:sz w:val="18"/>
                <w:szCs w:val="18"/>
                <w:lang w:val="en-ID" w:eastAsia="ja-JP"/>
              </w:rPr>
              <w:t>&gt;</w:t>
            </w:r>
          </w:p>
          <w:p w14:paraId="42B4CFF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Save</w:t>
            </w:r>
          </w:p>
          <w:p w14:paraId="2D9C2881"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&lt;/button&gt;</w:t>
            </w:r>
          </w:p>
          <w:p w14:paraId="5ACA9F8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&lt;/div&gt;</w:t>
            </w:r>
          </w:p>
          <w:p w14:paraId="2A57B107"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&lt;/div&gt;</w:t>
            </w:r>
          </w:p>
          <w:p w14:paraId="012F13F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&lt;/form&gt;</w:t>
            </w:r>
          </w:p>
          <w:p w14:paraId="061E9E77"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&lt;/div&gt;</w:t>
            </w:r>
          </w:p>
          <w:p w14:paraId="5FB1EEA1"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&lt;/div&gt;</w:t>
            </w:r>
          </w:p>
          <w:p w14:paraId="481C930D"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
          <w:p w14:paraId="0B423E48"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w:t>
            </w:r>
          </w:p>
          <w:p w14:paraId="075BFA7F"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6EA57F4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FF"/>
                <w:sz w:val="18"/>
                <w:szCs w:val="18"/>
                <w:lang w:val="en-ID" w:eastAsia="ja-JP"/>
              </w:rPr>
              <w:t>function</w:t>
            </w:r>
            <w:r w:rsidRPr="00325E19">
              <w:rPr>
                <w:rFonts w:ascii="Consolas" w:eastAsia="Times New Roman" w:hAnsi="Consolas"/>
                <w:color w:val="3B3B3B"/>
                <w:sz w:val="18"/>
                <w:szCs w:val="18"/>
                <w:lang w:val="en-ID" w:eastAsia="ja-JP"/>
              </w:rPr>
              <w:t xml:space="preserve"> </w:t>
            </w:r>
            <w:proofErr w:type="spellStart"/>
            <w:proofErr w:type="gramStart"/>
            <w:r w:rsidRPr="00325E19">
              <w:rPr>
                <w:rFonts w:ascii="Consolas" w:eastAsia="Times New Roman" w:hAnsi="Consolas"/>
                <w:color w:val="795E26"/>
                <w:sz w:val="18"/>
                <w:szCs w:val="18"/>
                <w:lang w:val="en-ID" w:eastAsia="ja-JP"/>
              </w:rPr>
              <w:t>SettingsThreshold</w:t>
            </w:r>
            <w:proofErr w:type="spellEnd"/>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sensor</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unit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value</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onChange</w:t>
            </w:r>
            <w:proofErr w:type="spellEnd"/>
            <w:r w:rsidRPr="00325E19">
              <w:rPr>
                <w:rFonts w:ascii="Consolas" w:eastAsia="Times New Roman" w:hAnsi="Consolas"/>
                <w:color w:val="3B3B3B"/>
                <w:sz w:val="18"/>
                <w:szCs w:val="18"/>
                <w:lang w:val="en-ID" w:eastAsia="ja-JP"/>
              </w:rPr>
              <w:t xml:space="preserve"> }) {</w:t>
            </w:r>
          </w:p>
          <w:p w14:paraId="5E118A68"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getName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 </w:t>
            </w:r>
            <w:r w:rsidRPr="00325E19">
              <w:rPr>
                <w:rFonts w:ascii="Consolas" w:eastAsia="Times New Roman" w:hAnsi="Consolas"/>
                <w:color w:val="0000FF"/>
                <w:sz w:val="18"/>
                <w:szCs w:val="18"/>
                <w:lang w:val="en-ID" w:eastAsia="ja-JP"/>
              </w:rPr>
              <w:t>=&gt;</w:t>
            </w:r>
            <w:r w:rsidRPr="00325E19">
              <w:rPr>
                <w:rFonts w:ascii="Consolas" w:eastAsia="Times New Roman" w:hAnsi="Consolas"/>
                <w:color w:val="3B3B3B"/>
                <w:sz w:val="18"/>
                <w:szCs w:val="18"/>
                <w:lang w:val="en-ID" w:eastAsia="ja-JP"/>
              </w:rPr>
              <w:t xml:space="preserve"> {</w:t>
            </w:r>
          </w:p>
          <w:p w14:paraId="61F7A51A"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return</w:t>
            </w:r>
            <w:r w:rsidRPr="00325E19">
              <w:rPr>
                <w:rFonts w:ascii="Consolas" w:eastAsia="Times New Roman" w:hAnsi="Consolas"/>
                <w:color w:val="3B3B3B"/>
                <w:sz w:val="18"/>
                <w:szCs w:val="18"/>
                <w:lang w:val="en-ID" w:eastAsia="ja-JP"/>
              </w:rPr>
              <w:t xml:space="preserve"> (</w:t>
            </w:r>
          </w:p>
          <w:p w14:paraId="7485B0C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r w:rsidRPr="00325E19">
              <w:rPr>
                <w:rFonts w:ascii="Consolas" w:eastAsia="Times New Roman" w:hAnsi="Consolas"/>
                <w:color w:val="001080"/>
                <w:sz w:val="18"/>
                <w:szCs w:val="18"/>
                <w:lang w:val="en-ID" w:eastAsia="ja-JP"/>
              </w:rPr>
              <w:t>sensor</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proofErr w:type="spellStart"/>
            <w:proofErr w:type="gramStart"/>
            <w:r w:rsidRPr="00325E19">
              <w:rPr>
                <w:rFonts w:ascii="Consolas" w:eastAsia="Times New Roman" w:hAnsi="Consolas"/>
                <w:color w:val="0070C1"/>
                <w:sz w:val="18"/>
                <w:szCs w:val="18"/>
                <w:lang w:val="en-ID" w:eastAsia="ja-JP"/>
              </w:rPr>
              <w:t>Sensors</w:t>
            </w:r>
            <w:r w:rsidRPr="00325E19">
              <w:rPr>
                <w:rFonts w:ascii="Consolas" w:eastAsia="Times New Roman" w:hAnsi="Consolas"/>
                <w:color w:val="3B3B3B"/>
                <w:sz w:val="18"/>
                <w:szCs w:val="18"/>
                <w:lang w:val="en-ID" w:eastAsia="ja-JP"/>
              </w:rPr>
              <w:t>.</w:t>
            </w:r>
            <w:r w:rsidRPr="00325E19">
              <w:rPr>
                <w:rFonts w:ascii="Consolas" w:eastAsia="Times New Roman" w:hAnsi="Consolas"/>
                <w:color w:val="001080"/>
                <w:sz w:val="18"/>
                <w:szCs w:val="18"/>
                <w:lang w:val="en-ID" w:eastAsia="ja-JP"/>
              </w:rPr>
              <w:t>LEFT</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proofErr w:type="gram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"left</w:t>
            </w:r>
            <w:proofErr w:type="gramStart"/>
            <w:r w:rsidRPr="00325E19">
              <w:rPr>
                <w:rFonts w:ascii="Consolas" w:eastAsia="Times New Roman" w:hAnsi="Consolas"/>
                <w:color w:val="A31515"/>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proofErr w:type="gram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"right"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p>
          <w:p w14:paraId="47DCD14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r w:rsidRPr="00325E19">
              <w:rPr>
                <w:rFonts w:ascii="Consolas" w:eastAsia="Times New Roman" w:hAnsi="Consolas"/>
                <w:color w:val="001080"/>
                <w:sz w:val="18"/>
                <w:szCs w:val="18"/>
                <w:lang w:val="en-ID" w:eastAsia="ja-JP"/>
              </w:rPr>
              <w:t>unit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proofErr w:type="spellStart"/>
            <w:proofErr w:type="gramStart"/>
            <w:r w:rsidRPr="00325E19">
              <w:rPr>
                <w:rFonts w:ascii="Consolas" w:eastAsia="Times New Roman" w:hAnsi="Consolas"/>
                <w:color w:val="0070C1"/>
                <w:sz w:val="18"/>
                <w:szCs w:val="18"/>
                <w:lang w:val="en-ID" w:eastAsia="ja-JP"/>
              </w:rPr>
              <w:t>Units</w:t>
            </w:r>
            <w:r w:rsidRPr="00325E19">
              <w:rPr>
                <w:rFonts w:ascii="Consolas" w:eastAsia="Times New Roman" w:hAnsi="Consolas"/>
                <w:color w:val="3B3B3B"/>
                <w:sz w:val="18"/>
                <w:szCs w:val="18"/>
                <w:lang w:val="en-ID" w:eastAsia="ja-JP"/>
              </w:rPr>
              <w:t>.</w:t>
            </w:r>
            <w:r w:rsidRPr="00325E19">
              <w:rPr>
                <w:rFonts w:ascii="Consolas" w:eastAsia="Times New Roman" w:hAnsi="Consolas"/>
                <w:color w:val="001080"/>
                <w:sz w:val="18"/>
                <w:szCs w:val="18"/>
                <w:lang w:val="en-ID" w:eastAsia="ja-JP"/>
              </w:rPr>
              <w:t>TEMPERATURE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proofErr w:type="gram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"Temperature</w:t>
            </w:r>
            <w:proofErr w:type="gramStart"/>
            <w:r w:rsidRPr="00325E19">
              <w:rPr>
                <w:rFonts w:ascii="Consolas" w:eastAsia="Times New Roman" w:hAnsi="Consolas"/>
                <w:color w:val="A31515"/>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proofErr w:type="gram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"Humidity"</w:t>
            </w:r>
            <w:r w:rsidRPr="00325E19">
              <w:rPr>
                <w:rFonts w:ascii="Consolas" w:eastAsia="Times New Roman" w:hAnsi="Consolas"/>
                <w:color w:val="3B3B3B"/>
                <w:sz w:val="18"/>
                <w:szCs w:val="18"/>
                <w:lang w:val="en-ID" w:eastAsia="ja-JP"/>
              </w:rPr>
              <w:t>)</w:t>
            </w:r>
          </w:p>
          <w:p w14:paraId="7D55C07F"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
          <w:p w14:paraId="5DC6C651"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
          <w:p w14:paraId="2DB2E6C5"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434BE922"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getLabel</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 </w:t>
            </w:r>
            <w:r w:rsidRPr="00325E19">
              <w:rPr>
                <w:rFonts w:ascii="Consolas" w:eastAsia="Times New Roman" w:hAnsi="Consolas"/>
                <w:color w:val="0000FF"/>
                <w:sz w:val="18"/>
                <w:szCs w:val="18"/>
                <w:lang w:val="en-ID" w:eastAsia="ja-JP"/>
              </w:rPr>
              <w:t>=&gt;</w:t>
            </w:r>
            <w:r w:rsidRPr="00325E19">
              <w:rPr>
                <w:rFonts w:ascii="Consolas" w:eastAsia="Times New Roman" w:hAnsi="Consolas"/>
                <w:color w:val="3B3B3B"/>
                <w:sz w:val="18"/>
                <w:szCs w:val="18"/>
                <w:lang w:val="en-ID" w:eastAsia="ja-JP"/>
              </w:rPr>
              <w:t xml:space="preserve"> {</w:t>
            </w:r>
          </w:p>
          <w:p w14:paraId="523BA7D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return</w:t>
            </w:r>
            <w:r w:rsidRPr="00325E19">
              <w:rPr>
                <w:rFonts w:ascii="Consolas" w:eastAsia="Times New Roman" w:hAnsi="Consolas"/>
                <w:color w:val="3B3B3B"/>
                <w:sz w:val="18"/>
                <w:szCs w:val="18"/>
                <w:lang w:val="en-ID" w:eastAsia="ja-JP"/>
              </w:rPr>
              <w:t xml:space="preserve"> (</w:t>
            </w:r>
          </w:p>
          <w:p w14:paraId="55A227C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r w:rsidRPr="00325E19">
              <w:rPr>
                <w:rFonts w:ascii="Consolas" w:eastAsia="Times New Roman" w:hAnsi="Consolas"/>
                <w:color w:val="001080"/>
                <w:sz w:val="18"/>
                <w:szCs w:val="18"/>
                <w:lang w:val="en-ID" w:eastAsia="ja-JP"/>
              </w:rPr>
              <w:t>sensor</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proofErr w:type="spellStart"/>
            <w:proofErr w:type="gramStart"/>
            <w:r w:rsidRPr="00325E19">
              <w:rPr>
                <w:rFonts w:ascii="Consolas" w:eastAsia="Times New Roman" w:hAnsi="Consolas"/>
                <w:color w:val="0070C1"/>
                <w:sz w:val="18"/>
                <w:szCs w:val="18"/>
                <w:lang w:val="en-ID" w:eastAsia="ja-JP"/>
              </w:rPr>
              <w:t>Sensors</w:t>
            </w:r>
            <w:r w:rsidRPr="00325E19">
              <w:rPr>
                <w:rFonts w:ascii="Consolas" w:eastAsia="Times New Roman" w:hAnsi="Consolas"/>
                <w:color w:val="3B3B3B"/>
                <w:sz w:val="18"/>
                <w:szCs w:val="18"/>
                <w:lang w:val="en-ID" w:eastAsia="ja-JP"/>
              </w:rPr>
              <w:t>.</w:t>
            </w:r>
            <w:r w:rsidRPr="00325E19">
              <w:rPr>
                <w:rFonts w:ascii="Consolas" w:eastAsia="Times New Roman" w:hAnsi="Consolas"/>
                <w:color w:val="001080"/>
                <w:sz w:val="18"/>
                <w:szCs w:val="18"/>
                <w:lang w:val="en-ID" w:eastAsia="ja-JP"/>
              </w:rPr>
              <w:t>LEFT</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proofErr w:type="gram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"Left</w:t>
            </w:r>
            <w:proofErr w:type="gramStart"/>
            <w:r w:rsidRPr="00325E19">
              <w:rPr>
                <w:rFonts w:ascii="Consolas" w:eastAsia="Times New Roman" w:hAnsi="Consolas"/>
                <w:color w:val="A31515"/>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proofErr w:type="gram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"Right"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 "</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p>
          <w:p w14:paraId="48DC431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lastRenderedPageBreak/>
              <w:t>            (</w:t>
            </w:r>
            <w:r w:rsidRPr="00325E19">
              <w:rPr>
                <w:rFonts w:ascii="Consolas" w:eastAsia="Times New Roman" w:hAnsi="Consolas"/>
                <w:color w:val="001080"/>
                <w:sz w:val="18"/>
                <w:szCs w:val="18"/>
                <w:lang w:val="en-ID" w:eastAsia="ja-JP"/>
              </w:rPr>
              <w:t>unit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proofErr w:type="spellStart"/>
            <w:proofErr w:type="gramStart"/>
            <w:r w:rsidRPr="00325E19">
              <w:rPr>
                <w:rFonts w:ascii="Consolas" w:eastAsia="Times New Roman" w:hAnsi="Consolas"/>
                <w:color w:val="0070C1"/>
                <w:sz w:val="18"/>
                <w:szCs w:val="18"/>
                <w:lang w:val="en-ID" w:eastAsia="ja-JP"/>
              </w:rPr>
              <w:t>Units</w:t>
            </w:r>
            <w:r w:rsidRPr="00325E19">
              <w:rPr>
                <w:rFonts w:ascii="Consolas" w:eastAsia="Times New Roman" w:hAnsi="Consolas"/>
                <w:color w:val="3B3B3B"/>
                <w:sz w:val="18"/>
                <w:szCs w:val="18"/>
                <w:lang w:val="en-ID" w:eastAsia="ja-JP"/>
              </w:rPr>
              <w:t>.</w:t>
            </w:r>
            <w:r w:rsidRPr="00325E19">
              <w:rPr>
                <w:rFonts w:ascii="Consolas" w:eastAsia="Times New Roman" w:hAnsi="Consolas"/>
                <w:color w:val="001080"/>
                <w:sz w:val="18"/>
                <w:szCs w:val="18"/>
                <w:lang w:val="en-ID" w:eastAsia="ja-JP"/>
              </w:rPr>
              <w:t>TEMPERATURE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proofErr w:type="gram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"Temperature</w:t>
            </w:r>
            <w:proofErr w:type="gramStart"/>
            <w:r w:rsidRPr="00325E19">
              <w:rPr>
                <w:rFonts w:ascii="Consolas" w:eastAsia="Times New Roman" w:hAnsi="Consolas"/>
                <w:color w:val="A31515"/>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proofErr w:type="gram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"Humidity"</w:t>
            </w:r>
            <w:r w:rsidRPr="00325E19">
              <w:rPr>
                <w:rFonts w:ascii="Consolas" w:eastAsia="Times New Roman" w:hAnsi="Consolas"/>
                <w:color w:val="3B3B3B"/>
                <w:sz w:val="18"/>
                <w:szCs w:val="18"/>
                <w:lang w:val="en-ID" w:eastAsia="ja-JP"/>
              </w:rPr>
              <w:t>)</w:t>
            </w:r>
          </w:p>
          <w:p w14:paraId="45060492"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
          <w:p w14:paraId="12EA389F"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
          <w:p w14:paraId="3E8AEE9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72F03E51"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return</w:t>
            </w:r>
            <w:r w:rsidRPr="00325E19">
              <w:rPr>
                <w:rFonts w:ascii="Consolas" w:eastAsia="Times New Roman" w:hAnsi="Consolas"/>
                <w:color w:val="3B3B3B"/>
                <w:sz w:val="18"/>
                <w:szCs w:val="18"/>
                <w:lang w:val="en-ID" w:eastAsia="ja-JP"/>
              </w:rPr>
              <w:t xml:space="preserve"> (</w:t>
            </w:r>
          </w:p>
          <w:p w14:paraId="0593A85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w:t>
            </w:r>
            <w:proofErr w:type="spellStart"/>
            <w:proofErr w:type="gramStart"/>
            <w:r w:rsidRPr="00325E19">
              <w:rPr>
                <w:rFonts w:ascii="Consolas" w:eastAsia="Times New Roman" w:hAnsi="Consolas"/>
                <w:color w:val="A31515"/>
                <w:sz w:val="18"/>
                <w:szCs w:val="18"/>
                <w:lang w:val="en-ID" w:eastAsia="ja-JP"/>
              </w:rPr>
              <w:t>sm:threshold</w:t>
            </w:r>
            <w:proofErr w:type="spellEnd"/>
            <w:proofErr w:type="gramEnd"/>
            <w:r w:rsidRPr="00325E19">
              <w:rPr>
                <w:rFonts w:ascii="Consolas" w:eastAsia="Times New Roman" w:hAnsi="Consolas"/>
                <w:color w:val="A31515"/>
                <w:sz w:val="18"/>
                <w:szCs w:val="18"/>
                <w:lang w:val="en-ID" w:eastAsia="ja-JP"/>
              </w:rPr>
              <w:t>'</w:t>
            </w:r>
            <w:r w:rsidRPr="00325E19">
              <w:rPr>
                <w:rFonts w:ascii="Consolas" w:eastAsia="Times New Roman" w:hAnsi="Consolas"/>
                <w:color w:val="800000"/>
                <w:sz w:val="18"/>
                <w:szCs w:val="18"/>
                <w:lang w:val="en-ID" w:eastAsia="ja-JP"/>
              </w:rPr>
              <w:t>&gt;</w:t>
            </w:r>
          </w:p>
          <w:p w14:paraId="0CAE798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&lt;label</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htmlFor</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proofErr w:type="gramStart"/>
            <w:r w:rsidRPr="00325E19">
              <w:rPr>
                <w:rFonts w:ascii="Consolas" w:eastAsia="Times New Roman" w:hAnsi="Consolas"/>
                <w:color w:val="795E26"/>
                <w:sz w:val="18"/>
                <w:szCs w:val="18"/>
                <w:lang w:val="en-ID" w:eastAsia="ja-JP"/>
              </w:rPr>
              <w:t>getName</w:t>
            </w:r>
            <w:proofErr w:type="spellEnd"/>
            <w:r w:rsidRPr="00325E19">
              <w:rPr>
                <w:rFonts w:ascii="Consolas" w:eastAsia="Times New Roman" w:hAnsi="Consolas"/>
                <w:color w:val="000000"/>
                <w:sz w:val="18"/>
                <w:szCs w:val="18"/>
                <w:lang w:val="en-ID" w:eastAsia="ja-JP"/>
              </w:rPr>
              <w:t>(</w:t>
            </w:r>
            <w:proofErr w:type="gramEnd"/>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
          <w:p w14:paraId="1C7850E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w:t>
            </w:r>
            <w:proofErr w:type="spellStart"/>
            <w:r w:rsidRPr="00325E19">
              <w:rPr>
                <w:rFonts w:ascii="Consolas" w:eastAsia="Times New Roman" w:hAnsi="Consolas"/>
                <w:color w:val="A31515"/>
                <w:sz w:val="18"/>
                <w:szCs w:val="18"/>
                <w:lang w:val="en-ID" w:eastAsia="ja-JP"/>
              </w:rPr>
              <w:t>mr</w:t>
            </w:r>
            <w:proofErr w:type="spellEnd"/>
            <w:r w:rsidRPr="00325E19">
              <w:rPr>
                <w:rFonts w:ascii="Consolas" w:eastAsia="Times New Roman" w:hAnsi="Consolas"/>
                <w:color w:val="A31515"/>
                <w:sz w:val="18"/>
                <w:szCs w:val="18"/>
                <w:lang w:val="en-ID" w:eastAsia="ja-JP"/>
              </w:rPr>
              <w:t xml:space="preserve">-auto my-auto </w:t>
            </w:r>
            <w:proofErr w:type="spellStart"/>
            <w:r w:rsidRPr="00325E19">
              <w:rPr>
                <w:rFonts w:ascii="Consolas" w:eastAsia="Times New Roman" w:hAnsi="Consolas"/>
                <w:color w:val="A31515"/>
                <w:sz w:val="18"/>
                <w:szCs w:val="18"/>
                <w:lang w:val="en-ID" w:eastAsia="ja-JP"/>
              </w:rPr>
              <w:t>sm:text-xl</w:t>
            </w:r>
            <w:proofErr w:type="spellEnd"/>
            <w:r w:rsidRPr="00325E19">
              <w:rPr>
                <w:rFonts w:ascii="Consolas" w:eastAsia="Times New Roman" w:hAnsi="Consolas"/>
                <w:color w:val="A31515"/>
                <w:sz w:val="18"/>
                <w:szCs w:val="18"/>
                <w:lang w:val="en-ID" w:eastAsia="ja-JP"/>
              </w:rPr>
              <w:t xml:space="preserve"> smcol-span-1'</w:t>
            </w:r>
            <w:r w:rsidRPr="00325E19">
              <w:rPr>
                <w:rFonts w:ascii="Consolas" w:eastAsia="Times New Roman" w:hAnsi="Consolas"/>
                <w:color w:val="800000"/>
                <w:sz w:val="18"/>
                <w:szCs w:val="18"/>
                <w:lang w:val="en-ID" w:eastAsia="ja-JP"/>
              </w:rPr>
              <w:t>&gt;</w:t>
            </w:r>
          </w:p>
          <w:p w14:paraId="4EC3D41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w:t>
            </w:r>
            <w:proofErr w:type="spellStart"/>
            <w:proofErr w:type="gramStart"/>
            <w:r w:rsidRPr="00325E19">
              <w:rPr>
                <w:rFonts w:ascii="Consolas" w:eastAsia="Times New Roman" w:hAnsi="Consolas"/>
                <w:color w:val="795E26"/>
                <w:sz w:val="18"/>
                <w:szCs w:val="18"/>
                <w:lang w:val="en-ID" w:eastAsia="ja-JP"/>
              </w:rPr>
              <w:t>getLabel</w:t>
            </w:r>
            <w:proofErr w:type="spellEnd"/>
            <w:r w:rsidRPr="00325E19">
              <w:rPr>
                <w:rFonts w:ascii="Consolas" w:eastAsia="Times New Roman" w:hAnsi="Consolas"/>
                <w:color w:val="000000"/>
                <w:sz w:val="18"/>
                <w:szCs w:val="18"/>
                <w:lang w:val="en-ID" w:eastAsia="ja-JP"/>
              </w:rPr>
              <w:t>(</w:t>
            </w:r>
            <w:proofErr w:type="gramEnd"/>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
          <w:p w14:paraId="49ABE546"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&lt;/label&gt;</w:t>
            </w:r>
          </w:p>
          <w:p w14:paraId="62877862"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 xml:space="preserve">'flex </w:t>
            </w:r>
            <w:proofErr w:type="gramStart"/>
            <w:r w:rsidRPr="00325E19">
              <w:rPr>
                <w:rFonts w:ascii="Consolas" w:eastAsia="Times New Roman" w:hAnsi="Consolas"/>
                <w:color w:val="A31515"/>
                <w:sz w:val="18"/>
                <w:szCs w:val="18"/>
                <w:lang w:val="en-ID" w:eastAsia="ja-JP"/>
              </w:rPr>
              <w:t>sm:col</w:t>
            </w:r>
            <w:proofErr w:type="gramEnd"/>
            <w:r w:rsidRPr="00325E19">
              <w:rPr>
                <w:rFonts w:ascii="Consolas" w:eastAsia="Times New Roman" w:hAnsi="Consolas"/>
                <w:color w:val="A31515"/>
                <w:sz w:val="18"/>
                <w:szCs w:val="18"/>
                <w:lang w:val="en-ID" w:eastAsia="ja-JP"/>
              </w:rPr>
              <w:t>-span-2 my-auto'</w:t>
            </w:r>
            <w:r w:rsidRPr="00325E19">
              <w:rPr>
                <w:rFonts w:ascii="Consolas" w:eastAsia="Times New Roman" w:hAnsi="Consolas"/>
                <w:color w:val="800000"/>
                <w:sz w:val="18"/>
                <w:szCs w:val="18"/>
                <w:lang w:val="en-ID" w:eastAsia="ja-JP"/>
              </w:rPr>
              <w:t>&gt;</w:t>
            </w:r>
          </w:p>
          <w:p w14:paraId="02222C2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&lt;input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E50000"/>
                <w:sz w:val="18"/>
                <w:szCs w:val="18"/>
                <w:lang w:val="en-ID" w:eastAsia="ja-JP"/>
              </w:rPr>
              <w:t>type</w:t>
            </w:r>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'number'</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E50000"/>
                <w:sz w:val="18"/>
                <w:szCs w:val="18"/>
                <w:lang w:val="en-ID" w:eastAsia="ja-JP"/>
              </w:rPr>
              <w:t>step</w:t>
            </w:r>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"0.1"</w:t>
            </w:r>
          </w:p>
          <w:p w14:paraId="7404CB3A"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E50000"/>
                <w:sz w:val="18"/>
                <w:szCs w:val="18"/>
                <w:lang w:val="en-ID" w:eastAsia="ja-JP"/>
              </w:rPr>
              <w:t>id</w:t>
            </w:r>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proofErr w:type="gramStart"/>
            <w:r w:rsidRPr="00325E19">
              <w:rPr>
                <w:rFonts w:ascii="Consolas" w:eastAsia="Times New Roman" w:hAnsi="Consolas"/>
                <w:color w:val="795E26"/>
                <w:sz w:val="18"/>
                <w:szCs w:val="18"/>
                <w:lang w:val="en-ID" w:eastAsia="ja-JP"/>
              </w:rPr>
              <w:t>getName</w:t>
            </w:r>
            <w:proofErr w:type="spellEnd"/>
            <w:r w:rsidRPr="00325E19">
              <w:rPr>
                <w:rFonts w:ascii="Consolas" w:eastAsia="Times New Roman" w:hAnsi="Consolas"/>
                <w:color w:val="000000"/>
                <w:sz w:val="18"/>
                <w:szCs w:val="18"/>
                <w:lang w:val="en-ID" w:eastAsia="ja-JP"/>
              </w:rPr>
              <w:t>(</w:t>
            </w:r>
            <w:proofErr w:type="gramEnd"/>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E50000"/>
                <w:sz w:val="18"/>
                <w:szCs w:val="18"/>
                <w:lang w:val="en-ID" w:eastAsia="ja-JP"/>
              </w:rPr>
              <w:t>name</w:t>
            </w:r>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r w:rsidRPr="00325E19">
              <w:rPr>
                <w:rFonts w:ascii="Consolas" w:eastAsia="Times New Roman" w:hAnsi="Consolas"/>
                <w:color w:val="795E26"/>
                <w:sz w:val="18"/>
                <w:szCs w:val="18"/>
                <w:lang w:val="en-ID" w:eastAsia="ja-JP"/>
              </w:rPr>
              <w:t>getName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E50000"/>
                <w:sz w:val="18"/>
                <w:szCs w:val="18"/>
                <w:lang w:val="en-ID" w:eastAsia="ja-JP"/>
              </w:rPr>
              <w:t>value</w:t>
            </w:r>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r w:rsidRPr="00325E19">
              <w:rPr>
                <w:rFonts w:ascii="Consolas" w:eastAsia="Times New Roman" w:hAnsi="Consolas"/>
                <w:color w:val="001080"/>
                <w:sz w:val="18"/>
                <w:szCs w:val="18"/>
                <w:lang w:val="en-ID" w:eastAsia="ja-JP"/>
              </w:rPr>
              <w:t>value</w:t>
            </w:r>
            <w:r w:rsidRPr="00325E19">
              <w:rPr>
                <w:rFonts w:ascii="Consolas" w:eastAsia="Times New Roman" w:hAnsi="Consolas"/>
                <w:color w:val="0000FF"/>
                <w:sz w:val="18"/>
                <w:szCs w:val="18"/>
                <w:lang w:val="en-ID" w:eastAsia="ja-JP"/>
              </w:rPr>
              <w:t>}</w:t>
            </w:r>
          </w:p>
          <w:p w14:paraId="76F561F6"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 xml:space="preserve">'threshold-units grow w-24 </w:t>
            </w:r>
            <w:proofErr w:type="spellStart"/>
            <w:r w:rsidRPr="00325E19">
              <w:rPr>
                <w:rFonts w:ascii="Consolas" w:eastAsia="Times New Roman" w:hAnsi="Consolas"/>
                <w:color w:val="A31515"/>
                <w:sz w:val="18"/>
                <w:szCs w:val="18"/>
                <w:lang w:val="en-ID" w:eastAsia="ja-JP"/>
              </w:rPr>
              <w:t>sm:text-right</w:t>
            </w:r>
            <w:proofErr w:type="spellEnd"/>
            <w:r w:rsidRPr="00325E19">
              <w:rPr>
                <w:rFonts w:ascii="Consolas" w:eastAsia="Times New Roman" w:hAnsi="Consolas"/>
                <w:color w:val="A31515"/>
                <w:sz w:val="18"/>
                <w:szCs w:val="18"/>
                <w:lang w:val="en-ID" w:eastAsia="ja-JP"/>
              </w:rPr>
              <w:t>'</w:t>
            </w:r>
          </w:p>
          <w:p w14:paraId="3EBC0EE2"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onChange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r w:rsidRPr="00325E19">
              <w:rPr>
                <w:rFonts w:ascii="Consolas" w:eastAsia="Times New Roman" w:hAnsi="Consolas"/>
                <w:color w:val="001080"/>
                <w:sz w:val="18"/>
                <w:szCs w:val="18"/>
                <w:lang w:val="en-ID" w:eastAsia="ja-JP"/>
              </w:rPr>
              <w:t>onChange</w:t>
            </w:r>
            <w:proofErr w:type="spellEnd"/>
            <w:r w:rsidRPr="00325E19">
              <w:rPr>
                <w:rFonts w:ascii="Consolas" w:eastAsia="Times New Roman" w:hAnsi="Consolas"/>
                <w:color w:val="0000FF"/>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E50000"/>
                <w:sz w:val="18"/>
                <w:szCs w:val="18"/>
                <w:lang w:val="en-ID" w:eastAsia="ja-JP"/>
              </w:rPr>
              <w:t>size</w:t>
            </w:r>
            <w:proofErr w:type="gramStart"/>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gramEnd"/>
            <w:r w:rsidRPr="00325E19">
              <w:rPr>
                <w:rFonts w:ascii="Consolas" w:eastAsia="Times New Roman" w:hAnsi="Consolas"/>
                <w:color w:val="098658"/>
                <w:sz w:val="18"/>
                <w:szCs w:val="18"/>
                <w:lang w:val="en-ID" w:eastAsia="ja-JP"/>
              </w:rPr>
              <w:t>0</w:t>
            </w:r>
            <w:r w:rsidRPr="00325E19">
              <w:rPr>
                <w:rFonts w:ascii="Consolas" w:eastAsia="Times New Roman" w:hAnsi="Consolas"/>
                <w:color w:val="0000FF"/>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E50000"/>
                <w:sz w:val="18"/>
                <w:szCs w:val="18"/>
                <w:lang w:val="en-ID" w:eastAsia="ja-JP"/>
              </w:rPr>
              <w:t>required</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/&gt;</w:t>
            </w:r>
          </w:p>
          <w:p w14:paraId="4F93B8F6"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&lt;p</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'threshold-units'</w:t>
            </w:r>
            <w:r w:rsidRPr="00325E19">
              <w:rPr>
                <w:rFonts w:ascii="Consolas" w:eastAsia="Times New Roman" w:hAnsi="Consolas"/>
                <w:color w:val="800000"/>
                <w:sz w:val="18"/>
                <w:szCs w:val="18"/>
                <w:lang w:val="en-ID" w:eastAsia="ja-JP"/>
              </w:rPr>
              <w:t>&gt;</w:t>
            </w:r>
          </w:p>
          <w:p w14:paraId="712B8C6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w:t>
            </w:r>
            <w:r w:rsidRPr="00325E19">
              <w:rPr>
                <w:rFonts w:ascii="Consolas" w:eastAsia="Times New Roman" w:hAnsi="Consolas"/>
                <w:color w:val="001080"/>
                <w:sz w:val="18"/>
                <w:szCs w:val="18"/>
                <w:lang w:val="en-ID" w:eastAsia="ja-JP"/>
              </w:rPr>
              <w:t>unit</w:t>
            </w:r>
            <w:r w:rsidRPr="00325E19">
              <w:rPr>
                <w:rFonts w:ascii="Consolas" w:eastAsia="Times New Roman" w:hAnsi="Consolas"/>
                <w:color w:val="0000FF"/>
                <w:sz w:val="18"/>
                <w:szCs w:val="18"/>
                <w:lang w:val="en-ID" w:eastAsia="ja-JP"/>
              </w:rPr>
              <w:t>}</w:t>
            </w:r>
          </w:p>
          <w:p w14:paraId="2EB75AB6"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&lt;/p&gt;</w:t>
            </w:r>
          </w:p>
          <w:p w14:paraId="4B1FD09B"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&lt;/div&gt;</w:t>
            </w:r>
          </w:p>
          <w:p w14:paraId="1E92B802"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&lt;/div&gt;</w:t>
            </w:r>
          </w:p>
          <w:p w14:paraId="7DA9D53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
          <w:p w14:paraId="776519B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w:t>
            </w:r>
          </w:p>
          <w:p w14:paraId="7C99263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5C229B2B" w14:textId="60DD9E21"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AF00DB"/>
                <w:sz w:val="18"/>
                <w:szCs w:val="18"/>
                <w:lang w:val="en-ID" w:eastAsia="ja-JP"/>
              </w:rPr>
              <w:t>export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default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795E26"/>
                <w:sz w:val="18"/>
                <w:szCs w:val="18"/>
                <w:lang w:val="en-ID" w:eastAsia="ja-JP"/>
              </w:rPr>
              <w:t>Settings</w:t>
            </w:r>
          </w:p>
        </w:tc>
      </w:tr>
    </w:tbl>
    <w:p w14:paraId="4F295A16" w14:textId="57D9A153" w:rsidR="00325E19" w:rsidRPr="00ED78EF" w:rsidRDefault="00ED78EF" w:rsidP="00ED78EF">
      <w:pPr>
        <w:pStyle w:val="Caption"/>
        <w:rPr>
          <w:i/>
          <w:iCs/>
        </w:rPr>
      </w:pPr>
      <w:bookmarkStart w:id="60" w:name="_Ref186037873"/>
      <w:r>
        <w:lastRenderedPageBreak/>
        <w:t xml:space="preserve">Gambar </w:t>
      </w:r>
      <w:r w:rsidR="003E33A8">
        <w:fldChar w:fldCharType="begin"/>
      </w:r>
      <w:r w:rsidR="003E33A8">
        <w:instrText xml:space="preserve"> STYLEREF 1 \s </w:instrText>
      </w:r>
      <w:r w:rsidR="003E33A8">
        <w:fldChar w:fldCharType="separate"/>
      </w:r>
      <w:r w:rsidR="009E57D1">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9E57D1">
        <w:rPr>
          <w:noProof/>
        </w:rPr>
        <w:t>26</w:t>
      </w:r>
      <w:r w:rsidR="003E33A8">
        <w:fldChar w:fldCharType="end"/>
      </w:r>
      <w:bookmarkEnd w:id="60"/>
      <w:r>
        <w:t xml:space="preserve"> Kode Program Halaman </w:t>
      </w:r>
      <w:r>
        <w:rPr>
          <w:i/>
          <w:iCs/>
        </w:rPr>
        <w:t>Settings</w:t>
      </w:r>
    </w:p>
    <w:p w14:paraId="39861CAE" w14:textId="18455634" w:rsidR="00306C8F" w:rsidRDefault="00306C8F">
      <w:pPr>
        <w:suppressAutoHyphens w:val="0"/>
        <w:spacing w:after="160" w:line="259" w:lineRule="auto"/>
        <w:rPr>
          <w:color w:val="000000"/>
          <w:szCs w:val="24"/>
          <w:shd w:val="clear" w:color="auto" w:fill="FFFFFF"/>
          <w:lang w:val="id-ID"/>
        </w:rPr>
      </w:pPr>
      <w:r>
        <w:rPr>
          <w:lang w:val="id-ID"/>
        </w:rPr>
        <w:br w:type="page"/>
      </w:r>
    </w:p>
    <w:p w14:paraId="722181AC" w14:textId="0EE31AC1" w:rsidR="005D5BE6" w:rsidRDefault="009019AB">
      <w:pPr>
        <w:pStyle w:val="Heading2"/>
        <w:rPr>
          <w:lang w:val="id-ID"/>
        </w:rPr>
      </w:pPr>
      <w:bookmarkStart w:id="61" w:name="_Toc186729894"/>
      <w:r>
        <w:lastRenderedPageBreak/>
        <w:t xml:space="preserve">Cara </w:t>
      </w:r>
      <w:proofErr w:type="spellStart"/>
      <w:r>
        <w:t>Kerja</w:t>
      </w:r>
      <w:proofErr w:type="spellEnd"/>
      <w:r>
        <w:t xml:space="preserve"> </w:t>
      </w:r>
      <w:proofErr w:type="spellStart"/>
      <w:r>
        <w:t>Perangkat</w:t>
      </w:r>
      <w:bookmarkEnd w:id="61"/>
      <w:proofErr w:type="spellEnd"/>
    </w:p>
    <w:p w14:paraId="51910274" w14:textId="21FC1AD8" w:rsidR="00ED78EF" w:rsidRDefault="003E33A8" w:rsidP="00ED78EF">
      <w:pPr>
        <w:pStyle w:val="paragraf"/>
      </w:pPr>
      <w:proofErr w:type="spellStart"/>
      <w:r>
        <w:t>Sistem</w:t>
      </w:r>
      <w:proofErr w:type="spellEnd"/>
      <w:r>
        <w:t xml:space="preserve"> </w:t>
      </w:r>
      <w:proofErr w:type="spellStart"/>
      <w:r>
        <w:t>pemantauan</w:t>
      </w:r>
      <w:proofErr w:type="spellEnd"/>
      <w:r>
        <w:t xml:space="preserve"> </w:t>
      </w:r>
      <w:proofErr w:type="spellStart"/>
      <w:r>
        <w:t>kelembaban</w:t>
      </w:r>
      <w:proofErr w:type="spellEnd"/>
      <w:r>
        <w:t xml:space="preserve"> dan </w:t>
      </w:r>
      <w:proofErr w:type="spellStart"/>
      <w:r>
        <w:t>suhu</w:t>
      </w:r>
      <w:proofErr w:type="spellEnd"/>
      <w:r>
        <w:t xml:space="preserve"> </w:t>
      </w:r>
      <w:proofErr w:type="spellStart"/>
      <w:r>
        <w:t>ruangan</w:t>
      </w:r>
      <w:proofErr w:type="spellEnd"/>
      <w:r>
        <w:t xml:space="preserve"> </w:t>
      </w:r>
      <w:proofErr w:type="spellStart"/>
      <w:r>
        <w:t>bekerja</w:t>
      </w:r>
      <w:proofErr w:type="spellEnd"/>
      <w:r>
        <w:t xml:space="preserve"> </w:t>
      </w:r>
      <w:proofErr w:type="spellStart"/>
      <w:r>
        <w:t>dengan</w:t>
      </w:r>
      <w:proofErr w:type="spellEnd"/>
      <w:r>
        <w:t xml:space="preserve"> </w:t>
      </w:r>
      <w:proofErr w:type="spellStart"/>
      <w:r>
        <w:t>pertama</w:t>
      </w:r>
      <w:proofErr w:type="spellEnd"/>
      <w:r>
        <w:t xml:space="preserve"> </w:t>
      </w:r>
      <w:proofErr w:type="spellStart"/>
      <w:r>
        <w:t>perangkat</w:t>
      </w:r>
      <w:proofErr w:type="spellEnd"/>
      <w:r>
        <w:t xml:space="preserve"> </w:t>
      </w:r>
      <w:proofErr w:type="spellStart"/>
      <w:r>
        <w:t>keras</w:t>
      </w:r>
      <w:proofErr w:type="spellEnd"/>
      <w:r>
        <w:t xml:space="preserve"> </w:t>
      </w:r>
      <w:proofErr w:type="spellStart"/>
      <w:r>
        <w:t>mengukur</w:t>
      </w:r>
      <w:proofErr w:type="spellEnd"/>
      <w:r>
        <w:t xml:space="preserve"> </w:t>
      </w:r>
      <w:proofErr w:type="spellStart"/>
      <w:r>
        <w:t>kelembaban</w:t>
      </w:r>
      <w:proofErr w:type="spellEnd"/>
      <w:r>
        <w:t xml:space="preserve"> dan </w:t>
      </w:r>
      <w:proofErr w:type="spellStart"/>
      <w:r>
        <w:t>suhu</w:t>
      </w:r>
      <w:proofErr w:type="spellEnd"/>
      <w:r>
        <w:t xml:space="preserve"> </w:t>
      </w:r>
      <w:proofErr w:type="spellStart"/>
      <w:r>
        <w:t>melalui</w:t>
      </w:r>
      <w:proofErr w:type="spellEnd"/>
      <w:r>
        <w:t xml:space="preserve"> sensor DHT11 </w:t>
      </w:r>
      <w:proofErr w:type="spellStart"/>
      <w:r>
        <w:t>lalu</w:t>
      </w:r>
      <w:proofErr w:type="spellEnd"/>
      <w:r>
        <w:t xml:space="preserve"> </w:t>
      </w:r>
      <w:proofErr w:type="spellStart"/>
      <w:r>
        <w:t>kemudian</w:t>
      </w:r>
      <w:proofErr w:type="spellEnd"/>
      <w:r>
        <w:t xml:space="preserve"> </w:t>
      </w:r>
      <w:proofErr w:type="spellStart"/>
      <w:r>
        <w:t>mengelolanya</w:t>
      </w:r>
      <w:proofErr w:type="spellEnd"/>
      <w:r>
        <w:t xml:space="preserve"> untuk </w:t>
      </w:r>
      <w:proofErr w:type="spellStart"/>
      <w:r>
        <w:t>lebih</w:t>
      </w:r>
      <w:proofErr w:type="spellEnd"/>
      <w:r>
        <w:t xml:space="preserve"> </w:t>
      </w:r>
      <w:proofErr w:type="spellStart"/>
      <w:r>
        <w:t>mudah</w:t>
      </w:r>
      <w:proofErr w:type="spellEnd"/>
      <w:r>
        <w:t xml:space="preserve"> </w:t>
      </w:r>
      <w:proofErr w:type="spellStart"/>
      <w:r>
        <w:t>digunakan</w:t>
      </w:r>
      <w:proofErr w:type="spellEnd"/>
      <w:r>
        <w:t xml:space="preserve"> dan </w:t>
      </w:r>
      <w:proofErr w:type="spellStart"/>
      <w:r>
        <w:t>disimpan</w:t>
      </w:r>
      <w:proofErr w:type="spellEnd"/>
      <w:r>
        <w:t xml:space="preserve">. </w:t>
      </w:r>
      <w:proofErr w:type="spellStart"/>
      <w:r>
        <w:t>Perangkat</w:t>
      </w:r>
      <w:proofErr w:type="spellEnd"/>
      <w:r>
        <w:t xml:space="preserve"> </w:t>
      </w:r>
      <w:proofErr w:type="spellStart"/>
      <w:r>
        <w:t>lalu</w:t>
      </w:r>
      <w:proofErr w:type="spellEnd"/>
      <w:r>
        <w:t xml:space="preserve"> </w:t>
      </w:r>
      <w:proofErr w:type="spellStart"/>
      <w:r>
        <w:t>mengirimkan</w:t>
      </w:r>
      <w:proofErr w:type="spellEnd"/>
      <w:r>
        <w:t xml:space="preserve"> data </w:t>
      </w:r>
      <w:proofErr w:type="spellStart"/>
      <w:r>
        <w:t>pengukuran</w:t>
      </w:r>
      <w:proofErr w:type="spellEnd"/>
      <w:r>
        <w:t xml:space="preserve"> ke </w:t>
      </w:r>
      <w:proofErr w:type="spellStart"/>
      <w:r>
        <w:t>layanan</w:t>
      </w:r>
      <w:proofErr w:type="spellEnd"/>
      <w:r>
        <w:t xml:space="preserve"> </w:t>
      </w:r>
      <w:r>
        <w:rPr>
          <w:i/>
          <w:iCs/>
        </w:rPr>
        <w:t>database</w:t>
      </w:r>
      <w:r>
        <w:t xml:space="preserve"> </w:t>
      </w:r>
      <w:r>
        <w:rPr>
          <w:i/>
          <w:iCs/>
        </w:rPr>
        <w:t>Firebase</w:t>
      </w:r>
      <w:r>
        <w:t xml:space="preserve"> </w:t>
      </w:r>
      <w:proofErr w:type="spellStart"/>
      <w:r>
        <w:t>sehingga</w:t>
      </w:r>
      <w:proofErr w:type="spellEnd"/>
      <w:r>
        <w:t xml:space="preserve"> </w:t>
      </w:r>
      <w:proofErr w:type="spellStart"/>
      <w:r>
        <w:t>dapat</w:t>
      </w:r>
      <w:proofErr w:type="spellEnd"/>
      <w:r>
        <w:t xml:space="preserve"> </w:t>
      </w:r>
      <w:proofErr w:type="spellStart"/>
      <w:r>
        <w:t>diakses</w:t>
      </w:r>
      <w:proofErr w:type="spellEnd"/>
      <w:r>
        <w:t xml:space="preserve"> oleh </w:t>
      </w:r>
      <w:proofErr w:type="spellStart"/>
      <w:r>
        <w:t>aplikasi</w:t>
      </w:r>
      <w:proofErr w:type="spellEnd"/>
      <w:r>
        <w:t xml:space="preserve"> </w:t>
      </w:r>
      <w:proofErr w:type="spellStart"/>
      <w:r>
        <w:t>berbasis</w:t>
      </w:r>
      <w:proofErr w:type="spellEnd"/>
      <w:r>
        <w:t xml:space="preserve"> web </w:t>
      </w:r>
      <w:proofErr w:type="spellStart"/>
      <w:r>
        <w:t>saat</w:t>
      </w:r>
      <w:proofErr w:type="spellEnd"/>
      <w:r>
        <w:t xml:space="preserve"> </w:t>
      </w:r>
      <w:proofErr w:type="spellStart"/>
      <w:r>
        <w:t>diperlukan</w:t>
      </w:r>
      <w:proofErr w:type="spellEnd"/>
      <w:r>
        <w:t xml:space="preserve"> </w:t>
      </w:r>
      <w:proofErr w:type="spellStart"/>
      <w:r>
        <w:t>pengguna</w:t>
      </w:r>
      <w:proofErr w:type="spellEnd"/>
      <w:r>
        <w:t xml:space="preserve">. </w:t>
      </w:r>
      <w:proofErr w:type="spellStart"/>
      <w:r>
        <w:t>Saat</w:t>
      </w:r>
      <w:proofErr w:type="spellEnd"/>
      <w:r>
        <w:t xml:space="preserve"> </w:t>
      </w:r>
      <w:proofErr w:type="spellStart"/>
      <w:r>
        <w:t>aplikasi</w:t>
      </w:r>
      <w:proofErr w:type="spellEnd"/>
      <w:r>
        <w:t xml:space="preserve"> </w:t>
      </w:r>
      <w:proofErr w:type="spellStart"/>
      <w:r>
        <w:t>berbasis</w:t>
      </w:r>
      <w:proofErr w:type="spellEnd"/>
      <w:r>
        <w:t xml:space="preserve"> web </w:t>
      </w:r>
      <w:proofErr w:type="spellStart"/>
      <w:r>
        <w:t>digunakan</w:t>
      </w:r>
      <w:proofErr w:type="spellEnd"/>
      <w:r>
        <w:t xml:space="preserve">, </w:t>
      </w:r>
      <w:proofErr w:type="spellStart"/>
      <w:r>
        <w:t>aplikasi</w:t>
      </w:r>
      <w:proofErr w:type="spellEnd"/>
      <w:r>
        <w:t xml:space="preserve"> </w:t>
      </w:r>
      <w:proofErr w:type="spellStart"/>
      <w:r>
        <w:t>akan</w:t>
      </w:r>
      <w:proofErr w:type="spellEnd"/>
      <w:r>
        <w:t xml:space="preserve"> </w:t>
      </w:r>
      <w:proofErr w:type="spellStart"/>
      <w:r>
        <w:t>memuat</w:t>
      </w:r>
      <w:proofErr w:type="spellEnd"/>
      <w:r>
        <w:t xml:space="preserve"> dan </w:t>
      </w:r>
      <w:proofErr w:type="spellStart"/>
      <w:r>
        <w:t>menampilkan</w:t>
      </w:r>
      <w:proofErr w:type="spellEnd"/>
      <w:r>
        <w:t xml:space="preserve"> </w:t>
      </w:r>
      <w:proofErr w:type="spellStart"/>
      <w:r>
        <w:t>hasil</w:t>
      </w:r>
      <w:proofErr w:type="spellEnd"/>
      <w:r>
        <w:t xml:space="preserve"> </w:t>
      </w:r>
      <w:proofErr w:type="spellStart"/>
      <w:r>
        <w:t>pengukuran</w:t>
      </w:r>
      <w:proofErr w:type="spellEnd"/>
      <w:r>
        <w:t xml:space="preserve"> </w:t>
      </w:r>
      <w:proofErr w:type="spellStart"/>
      <w:r>
        <w:t>kelembaban</w:t>
      </w:r>
      <w:proofErr w:type="spellEnd"/>
      <w:r>
        <w:t xml:space="preserve"> dan </w:t>
      </w:r>
      <w:proofErr w:type="spellStart"/>
      <w:r>
        <w:t>suhu</w:t>
      </w:r>
      <w:proofErr w:type="spellEnd"/>
      <w:r>
        <w:t xml:space="preserve"> oleh sensor</w:t>
      </w:r>
      <w:r w:rsidR="006E0A83">
        <w:t>.</w:t>
      </w:r>
      <w:r>
        <w:t xml:space="preserve"> Alur </w:t>
      </w:r>
      <w:proofErr w:type="spellStart"/>
      <w:r>
        <w:t>penggunaan</w:t>
      </w:r>
      <w:proofErr w:type="spellEnd"/>
      <w:r>
        <w:t xml:space="preserve"> </w:t>
      </w:r>
      <w:proofErr w:type="spellStart"/>
      <w:r>
        <w:t>sistem</w:t>
      </w:r>
      <w:proofErr w:type="spellEnd"/>
      <w:r>
        <w:t xml:space="preserve"> </w:t>
      </w:r>
      <w:proofErr w:type="spellStart"/>
      <w:r>
        <w:t>pemantauan</w:t>
      </w:r>
      <w:proofErr w:type="spellEnd"/>
      <w:r>
        <w:t xml:space="preserve"> </w:t>
      </w:r>
      <w:proofErr w:type="spellStart"/>
      <w:r>
        <w:t>digambarkan</w:t>
      </w:r>
      <w:proofErr w:type="spellEnd"/>
      <w:r>
        <w:t xml:space="preserve"> pada </w:t>
      </w:r>
      <w:r>
        <w:fldChar w:fldCharType="begin"/>
      </w:r>
      <w:r>
        <w:instrText xml:space="preserve"> REF _Ref186039404 \h </w:instrText>
      </w:r>
      <w:r>
        <w:fldChar w:fldCharType="separate"/>
      </w:r>
      <w:r w:rsidR="009E57D1">
        <w:t xml:space="preserve">Gambar </w:t>
      </w:r>
      <w:r w:rsidR="009E57D1">
        <w:rPr>
          <w:noProof/>
        </w:rPr>
        <w:t>3</w:t>
      </w:r>
      <w:r w:rsidR="009E57D1">
        <w:t>.</w:t>
      </w:r>
      <w:r w:rsidR="009E57D1">
        <w:rPr>
          <w:noProof/>
        </w:rPr>
        <w:t>27</w:t>
      </w:r>
      <w:r>
        <w:fldChar w:fldCharType="end"/>
      </w:r>
      <w:r>
        <w:t>.</w:t>
      </w:r>
    </w:p>
    <w:p w14:paraId="07A17B21" w14:textId="6C6FB9C5" w:rsidR="003E33A8" w:rsidRDefault="003E33A8" w:rsidP="003E33A8">
      <w:pPr>
        <w:jc w:val="center"/>
      </w:pPr>
      <w:r>
        <w:rPr>
          <w:noProof/>
        </w:rPr>
        <w:drawing>
          <wp:inline distT="0" distB="0" distL="0" distR="0" wp14:anchorId="23BAB249" wp14:editId="70CB8140">
            <wp:extent cx="4572000" cy="214661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2000" cy="2146610"/>
                    </a:xfrm>
                    <a:prstGeom prst="rect">
                      <a:avLst/>
                    </a:prstGeom>
                    <a:noFill/>
                    <a:ln>
                      <a:noFill/>
                    </a:ln>
                  </pic:spPr>
                </pic:pic>
              </a:graphicData>
            </a:graphic>
          </wp:inline>
        </w:drawing>
      </w:r>
    </w:p>
    <w:p w14:paraId="0B72CCD2" w14:textId="238FB293" w:rsidR="003E33A8" w:rsidRDefault="003E33A8" w:rsidP="003E33A8">
      <w:pPr>
        <w:pStyle w:val="Caption"/>
      </w:pPr>
      <w:bookmarkStart w:id="62" w:name="_Ref186039404"/>
      <w:r>
        <w:t xml:space="preserve">Gambar </w:t>
      </w:r>
      <w:r>
        <w:fldChar w:fldCharType="begin"/>
      </w:r>
      <w:r>
        <w:instrText xml:space="preserve"> STYLEREF 1 \s </w:instrText>
      </w:r>
      <w:r>
        <w:fldChar w:fldCharType="separate"/>
      </w:r>
      <w:r w:rsidR="009E57D1">
        <w:rPr>
          <w:noProof/>
        </w:rPr>
        <w:t>3</w:t>
      </w:r>
      <w:r>
        <w:fldChar w:fldCharType="end"/>
      </w:r>
      <w:r>
        <w:t>.</w:t>
      </w:r>
      <w:r>
        <w:fldChar w:fldCharType="begin"/>
      </w:r>
      <w:r>
        <w:instrText xml:space="preserve"> SEQ Gambar \* ARABIC \s 1 </w:instrText>
      </w:r>
      <w:r>
        <w:fldChar w:fldCharType="separate"/>
      </w:r>
      <w:r w:rsidR="009E57D1">
        <w:rPr>
          <w:noProof/>
        </w:rPr>
        <w:t>27</w:t>
      </w:r>
      <w:r>
        <w:fldChar w:fldCharType="end"/>
      </w:r>
      <w:bookmarkEnd w:id="62"/>
      <w:r>
        <w:t xml:space="preserve"> Alur </w:t>
      </w:r>
      <w:proofErr w:type="spellStart"/>
      <w:r>
        <w:t>Penggunaan</w:t>
      </w:r>
      <w:proofErr w:type="spellEnd"/>
      <w:r>
        <w:t xml:space="preserve"> </w:t>
      </w:r>
      <w:proofErr w:type="spellStart"/>
      <w:r>
        <w:t>Sistem</w:t>
      </w:r>
      <w:proofErr w:type="spellEnd"/>
    </w:p>
    <w:p w14:paraId="0E294AFA" w14:textId="612E1210" w:rsidR="003E33A8" w:rsidRDefault="003E33A8" w:rsidP="003E33A8"/>
    <w:p w14:paraId="3F77E753" w14:textId="010F032B" w:rsidR="003E33A8" w:rsidRPr="00911E45" w:rsidRDefault="00911E45" w:rsidP="003E33A8">
      <w:pPr>
        <w:pStyle w:val="paragraf"/>
      </w:pPr>
      <w:proofErr w:type="spellStart"/>
      <w:r>
        <w:t>Perangkat</w:t>
      </w:r>
      <w:proofErr w:type="spellEnd"/>
      <w:r>
        <w:t xml:space="preserve"> </w:t>
      </w:r>
      <w:proofErr w:type="spellStart"/>
      <w:r>
        <w:t>keras</w:t>
      </w:r>
      <w:proofErr w:type="spellEnd"/>
      <w:r>
        <w:t xml:space="preserve"> </w:t>
      </w:r>
      <w:proofErr w:type="spellStart"/>
      <w:r>
        <w:t>pengukuran</w:t>
      </w:r>
      <w:proofErr w:type="spellEnd"/>
      <w:r>
        <w:t xml:space="preserve"> </w:t>
      </w:r>
      <w:proofErr w:type="spellStart"/>
      <w:r>
        <w:t>kelembaban</w:t>
      </w:r>
      <w:proofErr w:type="spellEnd"/>
      <w:r>
        <w:t xml:space="preserve"> dan </w:t>
      </w:r>
      <w:proofErr w:type="spellStart"/>
      <w:r>
        <w:t>suhu</w:t>
      </w:r>
      <w:proofErr w:type="spellEnd"/>
      <w:r>
        <w:t xml:space="preserve"> </w:t>
      </w:r>
      <w:proofErr w:type="spellStart"/>
      <w:r>
        <w:t>bekerja</w:t>
      </w:r>
      <w:proofErr w:type="spellEnd"/>
      <w:r>
        <w:t xml:space="preserve"> </w:t>
      </w:r>
      <w:proofErr w:type="spellStart"/>
      <w:r>
        <w:t>dengan</w:t>
      </w:r>
      <w:proofErr w:type="spellEnd"/>
      <w:r>
        <w:t xml:space="preserve"> </w:t>
      </w:r>
      <w:proofErr w:type="spellStart"/>
      <w:r>
        <w:t>pertama</w:t>
      </w:r>
      <w:proofErr w:type="spellEnd"/>
      <w:r>
        <w:t xml:space="preserve"> </w:t>
      </w:r>
      <w:proofErr w:type="spellStart"/>
      <w:r>
        <w:t>mengecek</w:t>
      </w:r>
      <w:proofErr w:type="spellEnd"/>
      <w:r>
        <w:t xml:space="preserve"> dan </w:t>
      </w:r>
      <w:proofErr w:type="spellStart"/>
      <w:r>
        <w:t>memperbaharui</w:t>
      </w:r>
      <w:proofErr w:type="spellEnd"/>
      <w:r>
        <w:t xml:space="preserve"> </w:t>
      </w:r>
      <w:proofErr w:type="spellStart"/>
      <w:r>
        <w:t>otentikasi</w:t>
      </w:r>
      <w:proofErr w:type="spellEnd"/>
      <w:r>
        <w:t xml:space="preserve">. </w:t>
      </w:r>
      <w:proofErr w:type="spellStart"/>
      <w:r>
        <w:t>Setiap</w:t>
      </w:r>
      <w:proofErr w:type="spellEnd"/>
      <w:r>
        <w:t xml:space="preserve"> 5 </w:t>
      </w:r>
      <w:proofErr w:type="spellStart"/>
      <w:r>
        <w:t>detik</w:t>
      </w:r>
      <w:proofErr w:type="spellEnd"/>
      <w:r>
        <w:t xml:space="preserve">, </w:t>
      </w:r>
      <w:proofErr w:type="spellStart"/>
      <w:r>
        <w:t>perangkat</w:t>
      </w:r>
      <w:proofErr w:type="spellEnd"/>
      <w:r>
        <w:t xml:space="preserve"> </w:t>
      </w:r>
      <w:proofErr w:type="spellStart"/>
      <w:r>
        <w:t>akan</w:t>
      </w:r>
      <w:proofErr w:type="spellEnd"/>
      <w:r>
        <w:t xml:space="preserve"> </w:t>
      </w:r>
      <w:proofErr w:type="spellStart"/>
      <w:r>
        <w:t>memuat</w:t>
      </w:r>
      <w:proofErr w:type="spellEnd"/>
      <w:r>
        <w:t xml:space="preserve"> </w:t>
      </w:r>
      <w:r>
        <w:rPr>
          <w:i/>
          <w:iCs/>
        </w:rPr>
        <w:t>threshold</w:t>
      </w:r>
      <w:r>
        <w:t xml:space="preserve"> untuk </w:t>
      </w:r>
      <w:r>
        <w:rPr>
          <w:i/>
          <w:iCs/>
        </w:rPr>
        <w:t>buzzer</w:t>
      </w:r>
      <w:r>
        <w:t xml:space="preserve"> </w:t>
      </w:r>
      <w:proofErr w:type="spellStart"/>
      <w:r>
        <w:t>dari</w:t>
      </w:r>
      <w:proofErr w:type="spellEnd"/>
      <w:r>
        <w:t xml:space="preserve"> </w:t>
      </w:r>
      <w:r>
        <w:rPr>
          <w:i/>
          <w:iCs/>
        </w:rPr>
        <w:t>Cloud</w:t>
      </w:r>
      <w:r>
        <w:t xml:space="preserve"> </w:t>
      </w:r>
      <w:proofErr w:type="spellStart"/>
      <w:r>
        <w:rPr>
          <w:i/>
          <w:iCs/>
        </w:rPr>
        <w:t>Firestore</w:t>
      </w:r>
      <w:proofErr w:type="spellEnd"/>
      <w:r>
        <w:t xml:space="preserve">. </w:t>
      </w:r>
      <w:proofErr w:type="spellStart"/>
      <w:r>
        <w:t>Setiap</w:t>
      </w:r>
      <w:proofErr w:type="spellEnd"/>
      <w:r>
        <w:t xml:space="preserve"> 1 </w:t>
      </w:r>
      <w:proofErr w:type="spellStart"/>
      <w:r>
        <w:t>detik</w:t>
      </w:r>
      <w:proofErr w:type="spellEnd"/>
      <w:r>
        <w:t xml:space="preserve"> </w:t>
      </w:r>
      <w:proofErr w:type="spellStart"/>
      <w:r>
        <w:t>perangkat</w:t>
      </w:r>
      <w:proofErr w:type="spellEnd"/>
      <w:r>
        <w:t xml:space="preserve"> </w:t>
      </w:r>
      <w:proofErr w:type="spellStart"/>
      <w:r>
        <w:t>akan</w:t>
      </w:r>
      <w:proofErr w:type="spellEnd"/>
      <w:r>
        <w:t xml:space="preserve"> </w:t>
      </w:r>
      <w:proofErr w:type="spellStart"/>
      <w:r>
        <w:t>membaca</w:t>
      </w:r>
      <w:proofErr w:type="spellEnd"/>
      <w:r>
        <w:t xml:space="preserve"> </w:t>
      </w:r>
      <w:proofErr w:type="spellStart"/>
      <w:r>
        <w:t>kelembaban</w:t>
      </w:r>
      <w:proofErr w:type="spellEnd"/>
      <w:r>
        <w:t xml:space="preserve"> dan </w:t>
      </w:r>
      <w:proofErr w:type="spellStart"/>
      <w:r>
        <w:t>suhu</w:t>
      </w:r>
      <w:proofErr w:type="spellEnd"/>
      <w:r>
        <w:t xml:space="preserve"> pada sensor DHT11, </w:t>
      </w:r>
      <w:proofErr w:type="spellStart"/>
      <w:r>
        <w:t>memutuskan</w:t>
      </w:r>
      <w:proofErr w:type="spellEnd"/>
      <w:r>
        <w:t xml:space="preserve"> untuk </w:t>
      </w:r>
      <w:proofErr w:type="spellStart"/>
      <w:r>
        <w:t>membunyikan</w:t>
      </w:r>
      <w:proofErr w:type="spellEnd"/>
      <w:r>
        <w:t xml:space="preserve"> </w:t>
      </w:r>
      <w:proofErr w:type="spellStart"/>
      <w:r>
        <w:t>atau</w:t>
      </w:r>
      <w:proofErr w:type="spellEnd"/>
      <w:r>
        <w:t xml:space="preserve"> </w:t>
      </w:r>
      <w:proofErr w:type="spellStart"/>
      <w:r>
        <w:t>mematikan</w:t>
      </w:r>
      <w:proofErr w:type="spellEnd"/>
      <w:r>
        <w:t xml:space="preserve"> </w:t>
      </w:r>
      <w:r>
        <w:rPr>
          <w:i/>
          <w:iCs/>
        </w:rPr>
        <w:t>buzzer</w:t>
      </w:r>
      <w:r>
        <w:t xml:space="preserve"> </w:t>
      </w:r>
      <w:proofErr w:type="spellStart"/>
      <w:r>
        <w:t>berdasakan</w:t>
      </w:r>
      <w:proofErr w:type="spellEnd"/>
      <w:r>
        <w:t xml:space="preserve"> </w:t>
      </w:r>
      <w:proofErr w:type="spellStart"/>
      <w:r>
        <w:t>apakah</w:t>
      </w:r>
      <w:proofErr w:type="spellEnd"/>
      <w:r>
        <w:t xml:space="preserve"> </w:t>
      </w:r>
      <w:proofErr w:type="spellStart"/>
      <w:r>
        <w:t>pengukuran</w:t>
      </w:r>
      <w:proofErr w:type="spellEnd"/>
      <w:r>
        <w:t xml:space="preserve"> masing-masing sensor </w:t>
      </w:r>
      <w:proofErr w:type="spellStart"/>
      <w:r>
        <w:t>melebihi</w:t>
      </w:r>
      <w:proofErr w:type="spellEnd"/>
      <w:r>
        <w:t xml:space="preserve"> </w:t>
      </w:r>
      <w:proofErr w:type="spellStart"/>
      <w:r>
        <w:t>atau</w:t>
      </w:r>
      <w:proofErr w:type="spellEnd"/>
      <w:r>
        <w:t xml:space="preserve"> </w:t>
      </w:r>
      <w:proofErr w:type="spellStart"/>
      <w:r>
        <w:t>sama</w:t>
      </w:r>
      <w:proofErr w:type="spellEnd"/>
      <w:r>
        <w:t xml:space="preserve"> </w:t>
      </w:r>
      <w:proofErr w:type="spellStart"/>
      <w:r>
        <w:t>dengan</w:t>
      </w:r>
      <w:proofErr w:type="spellEnd"/>
      <w:r>
        <w:t xml:space="preserve"> </w:t>
      </w:r>
      <w:r>
        <w:rPr>
          <w:i/>
          <w:iCs/>
        </w:rPr>
        <w:t>threshold</w:t>
      </w:r>
      <w:r>
        <w:t xml:space="preserve">, </w:t>
      </w:r>
      <w:proofErr w:type="spellStart"/>
      <w:r>
        <w:t>lalu</w:t>
      </w:r>
      <w:proofErr w:type="spellEnd"/>
      <w:r>
        <w:t xml:space="preserve"> </w:t>
      </w:r>
      <w:proofErr w:type="spellStart"/>
      <w:r>
        <w:t>memperbaharui</w:t>
      </w:r>
      <w:proofErr w:type="spellEnd"/>
      <w:r>
        <w:t xml:space="preserve"> </w:t>
      </w:r>
      <w:proofErr w:type="spellStart"/>
      <w:r>
        <w:t>nilai</w:t>
      </w:r>
      <w:proofErr w:type="spellEnd"/>
      <w:r>
        <w:t xml:space="preserve"> </w:t>
      </w:r>
      <w:proofErr w:type="spellStart"/>
      <w:r>
        <w:lastRenderedPageBreak/>
        <w:t>pengukuran</w:t>
      </w:r>
      <w:proofErr w:type="spellEnd"/>
      <w:r>
        <w:t xml:space="preserve"> yang </w:t>
      </w:r>
      <w:proofErr w:type="spellStart"/>
      <w:r>
        <w:t>tersimpan</w:t>
      </w:r>
      <w:proofErr w:type="spellEnd"/>
      <w:r>
        <w:t xml:space="preserve"> pada </w:t>
      </w:r>
      <w:r>
        <w:rPr>
          <w:i/>
          <w:iCs/>
        </w:rPr>
        <w:t>Realtime Database</w:t>
      </w:r>
      <w:r>
        <w:t xml:space="preserve">. </w:t>
      </w:r>
      <w:proofErr w:type="spellStart"/>
      <w:r>
        <w:t>Setiap</w:t>
      </w:r>
      <w:proofErr w:type="spellEnd"/>
      <w:r>
        <w:t xml:space="preserve"> 10 </w:t>
      </w:r>
      <w:proofErr w:type="spellStart"/>
      <w:r>
        <w:t>detik</w:t>
      </w:r>
      <w:proofErr w:type="spellEnd"/>
      <w:r>
        <w:t xml:space="preserve"> </w:t>
      </w:r>
      <w:proofErr w:type="spellStart"/>
      <w:r>
        <w:t>perangkat</w:t>
      </w:r>
      <w:proofErr w:type="spellEnd"/>
      <w:r>
        <w:t xml:space="preserve"> </w:t>
      </w:r>
      <w:proofErr w:type="spellStart"/>
      <w:r>
        <w:t>akan</w:t>
      </w:r>
      <w:proofErr w:type="spellEnd"/>
      <w:r>
        <w:t xml:space="preserve"> </w:t>
      </w:r>
      <w:proofErr w:type="spellStart"/>
      <w:r>
        <w:t>menyimpan</w:t>
      </w:r>
      <w:proofErr w:type="spellEnd"/>
      <w:r>
        <w:t xml:space="preserve"> </w:t>
      </w:r>
      <w:proofErr w:type="spellStart"/>
      <w:r>
        <w:t>catatan</w:t>
      </w:r>
      <w:proofErr w:type="spellEnd"/>
      <w:r>
        <w:t xml:space="preserve"> </w:t>
      </w:r>
      <w:proofErr w:type="spellStart"/>
      <w:r>
        <w:t>hasil</w:t>
      </w:r>
      <w:proofErr w:type="spellEnd"/>
      <w:r>
        <w:t xml:space="preserve"> </w:t>
      </w:r>
      <w:proofErr w:type="spellStart"/>
      <w:r>
        <w:t>pengukuran</w:t>
      </w:r>
      <w:proofErr w:type="spellEnd"/>
      <w:r>
        <w:t xml:space="preserve"> </w:t>
      </w:r>
      <w:proofErr w:type="spellStart"/>
      <w:r>
        <w:t>kelembaban</w:t>
      </w:r>
      <w:proofErr w:type="spellEnd"/>
      <w:r>
        <w:t xml:space="preserve"> dan </w:t>
      </w:r>
      <w:proofErr w:type="spellStart"/>
      <w:r>
        <w:t>suhu</w:t>
      </w:r>
      <w:proofErr w:type="spellEnd"/>
      <w:r>
        <w:t xml:space="preserve"> ke </w:t>
      </w:r>
      <w:r>
        <w:rPr>
          <w:i/>
          <w:iCs/>
        </w:rPr>
        <w:t xml:space="preserve">Cloud </w:t>
      </w:r>
      <w:proofErr w:type="spellStart"/>
      <w:r>
        <w:rPr>
          <w:i/>
          <w:iCs/>
        </w:rPr>
        <w:t>Firestore</w:t>
      </w:r>
      <w:proofErr w:type="spellEnd"/>
      <w:r>
        <w:t xml:space="preserve">. Setelah itu </w:t>
      </w:r>
      <w:proofErr w:type="spellStart"/>
      <w:r>
        <w:t>perangkat</w:t>
      </w:r>
      <w:proofErr w:type="spellEnd"/>
      <w:r>
        <w:t xml:space="preserve"> </w:t>
      </w:r>
      <w:proofErr w:type="spellStart"/>
      <w:r>
        <w:t>akan</w:t>
      </w:r>
      <w:proofErr w:type="spellEnd"/>
      <w:r>
        <w:t xml:space="preserve"> </w:t>
      </w:r>
      <w:proofErr w:type="spellStart"/>
      <w:r>
        <w:t>kembali</w:t>
      </w:r>
      <w:proofErr w:type="spellEnd"/>
      <w:r>
        <w:t xml:space="preserve"> ke </w:t>
      </w:r>
      <w:proofErr w:type="spellStart"/>
      <w:r>
        <w:t>awal</w:t>
      </w:r>
      <w:proofErr w:type="spellEnd"/>
      <w:r>
        <w:t xml:space="preserve"> </w:t>
      </w:r>
      <w:proofErr w:type="spellStart"/>
      <w:r>
        <w:t>perulangan</w:t>
      </w:r>
      <w:proofErr w:type="spellEnd"/>
      <w:r>
        <w:t xml:space="preserve"> </w:t>
      </w:r>
      <w:proofErr w:type="spellStart"/>
      <w:r>
        <w:t>dimulai</w:t>
      </w:r>
      <w:proofErr w:type="spellEnd"/>
      <w:r>
        <w:t xml:space="preserve"> </w:t>
      </w:r>
      <w:proofErr w:type="spellStart"/>
      <w:r>
        <w:t>dari</w:t>
      </w:r>
      <w:proofErr w:type="spellEnd"/>
      <w:r>
        <w:t xml:space="preserve"> </w:t>
      </w:r>
      <w:proofErr w:type="spellStart"/>
      <w:r>
        <w:t>mengecek</w:t>
      </w:r>
      <w:proofErr w:type="spellEnd"/>
      <w:r>
        <w:t xml:space="preserve"> dan </w:t>
      </w:r>
      <w:proofErr w:type="spellStart"/>
      <w:r>
        <w:t>memperbaharui</w:t>
      </w:r>
      <w:proofErr w:type="spellEnd"/>
      <w:r>
        <w:t xml:space="preserve"> </w:t>
      </w:r>
      <w:proofErr w:type="spellStart"/>
      <w:r>
        <w:t>otentikasi</w:t>
      </w:r>
      <w:proofErr w:type="spellEnd"/>
      <w:r>
        <w:t xml:space="preserve"> </w:t>
      </w:r>
      <w:proofErr w:type="spellStart"/>
      <w:r>
        <w:t>jika</w:t>
      </w:r>
      <w:proofErr w:type="spellEnd"/>
      <w:r>
        <w:t xml:space="preserve"> token yang </w:t>
      </w:r>
      <w:proofErr w:type="spellStart"/>
      <w:r>
        <w:t>diberikan</w:t>
      </w:r>
      <w:proofErr w:type="spellEnd"/>
      <w:r>
        <w:t xml:space="preserve"> </w:t>
      </w:r>
      <w:proofErr w:type="spellStart"/>
      <w:r>
        <w:t>telah</w:t>
      </w:r>
      <w:proofErr w:type="spellEnd"/>
      <w:r>
        <w:t xml:space="preserve"> </w:t>
      </w:r>
      <w:r>
        <w:rPr>
          <w:i/>
          <w:iCs/>
        </w:rPr>
        <w:t>expired</w:t>
      </w:r>
      <w:r>
        <w:t xml:space="preserve">. Alur </w:t>
      </w:r>
      <w:proofErr w:type="spellStart"/>
      <w:r>
        <w:t>kerja</w:t>
      </w:r>
      <w:proofErr w:type="spellEnd"/>
      <w:r>
        <w:t xml:space="preserve"> </w:t>
      </w:r>
      <w:proofErr w:type="spellStart"/>
      <w:r>
        <w:t>perangkat</w:t>
      </w:r>
      <w:proofErr w:type="spellEnd"/>
      <w:r>
        <w:t xml:space="preserve"> </w:t>
      </w:r>
      <w:proofErr w:type="spellStart"/>
      <w:r>
        <w:t>keras</w:t>
      </w:r>
      <w:proofErr w:type="spellEnd"/>
      <w:r>
        <w:t xml:space="preserve"> </w:t>
      </w:r>
      <w:proofErr w:type="spellStart"/>
      <w:r>
        <w:t>pengukuran</w:t>
      </w:r>
      <w:proofErr w:type="spellEnd"/>
      <w:r>
        <w:t xml:space="preserve"> </w:t>
      </w:r>
      <w:proofErr w:type="spellStart"/>
      <w:r>
        <w:t>kelembaban</w:t>
      </w:r>
      <w:proofErr w:type="spellEnd"/>
      <w:r>
        <w:t xml:space="preserve"> dan </w:t>
      </w:r>
      <w:proofErr w:type="spellStart"/>
      <w:r>
        <w:t>suhu</w:t>
      </w:r>
      <w:proofErr w:type="spellEnd"/>
      <w:r>
        <w:t xml:space="preserve"> </w:t>
      </w:r>
      <w:proofErr w:type="spellStart"/>
      <w:r>
        <w:t>diilustrasikan</w:t>
      </w:r>
      <w:proofErr w:type="spellEnd"/>
      <w:r>
        <w:t xml:space="preserve"> pada </w:t>
      </w:r>
      <w:r>
        <w:fldChar w:fldCharType="begin"/>
      </w:r>
      <w:r>
        <w:instrText xml:space="preserve"> REF _Ref186039688 \h </w:instrText>
      </w:r>
      <w:r>
        <w:fldChar w:fldCharType="separate"/>
      </w:r>
      <w:r w:rsidR="009E57D1">
        <w:t xml:space="preserve">Gambar </w:t>
      </w:r>
      <w:r w:rsidR="009E57D1">
        <w:rPr>
          <w:noProof/>
        </w:rPr>
        <w:t>3</w:t>
      </w:r>
      <w:r w:rsidR="009E57D1">
        <w:t>.</w:t>
      </w:r>
      <w:r w:rsidR="009E57D1">
        <w:rPr>
          <w:noProof/>
        </w:rPr>
        <w:t>28</w:t>
      </w:r>
      <w:r>
        <w:fldChar w:fldCharType="end"/>
      </w:r>
      <w:r>
        <w:t>.</w:t>
      </w:r>
    </w:p>
    <w:p w14:paraId="22F0540A" w14:textId="60F24535" w:rsidR="00ED78EF" w:rsidRDefault="00ED78EF" w:rsidP="00ED78EF">
      <w:pPr>
        <w:suppressAutoHyphens w:val="0"/>
        <w:spacing w:after="160" w:line="259" w:lineRule="auto"/>
        <w:jc w:val="center"/>
      </w:pPr>
      <w:r>
        <w:rPr>
          <w:noProof/>
        </w:rPr>
        <w:drawing>
          <wp:inline distT="0" distB="0" distL="0" distR="0" wp14:anchorId="0688C377" wp14:editId="155353D4">
            <wp:extent cx="4389120" cy="4797244"/>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89120" cy="4797244"/>
                    </a:xfrm>
                    <a:prstGeom prst="rect">
                      <a:avLst/>
                    </a:prstGeom>
                    <a:noFill/>
                    <a:ln>
                      <a:noFill/>
                    </a:ln>
                  </pic:spPr>
                </pic:pic>
              </a:graphicData>
            </a:graphic>
          </wp:inline>
        </w:drawing>
      </w:r>
    </w:p>
    <w:p w14:paraId="1827894E" w14:textId="3AB1CD60" w:rsidR="00ED78EF" w:rsidRDefault="003E33A8" w:rsidP="003E33A8">
      <w:pPr>
        <w:pStyle w:val="Caption"/>
      </w:pPr>
      <w:bookmarkStart w:id="63" w:name="_Ref186039688"/>
      <w:r>
        <w:t xml:space="preserve">Gambar </w:t>
      </w:r>
      <w:r>
        <w:fldChar w:fldCharType="begin"/>
      </w:r>
      <w:r>
        <w:instrText xml:space="preserve"> STYLEREF 1 \s </w:instrText>
      </w:r>
      <w:r>
        <w:fldChar w:fldCharType="separate"/>
      </w:r>
      <w:r w:rsidR="009E57D1">
        <w:rPr>
          <w:noProof/>
        </w:rPr>
        <w:t>3</w:t>
      </w:r>
      <w:r>
        <w:fldChar w:fldCharType="end"/>
      </w:r>
      <w:r>
        <w:t>.</w:t>
      </w:r>
      <w:r>
        <w:fldChar w:fldCharType="begin"/>
      </w:r>
      <w:r>
        <w:instrText xml:space="preserve"> SEQ Gambar \* ARABIC \s 1 </w:instrText>
      </w:r>
      <w:r>
        <w:fldChar w:fldCharType="separate"/>
      </w:r>
      <w:r w:rsidR="009E57D1">
        <w:rPr>
          <w:noProof/>
        </w:rPr>
        <w:t>28</w:t>
      </w:r>
      <w:r>
        <w:fldChar w:fldCharType="end"/>
      </w:r>
      <w:bookmarkEnd w:id="63"/>
      <w:r>
        <w:t xml:space="preserve"> Alur </w:t>
      </w:r>
      <w:proofErr w:type="spellStart"/>
      <w:r>
        <w:t>Kerja</w:t>
      </w:r>
      <w:proofErr w:type="spellEnd"/>
      <w:r>
        <w:t xml:space="preserve"> </w:t>
      </w:r>
      <w:proofErr w:type="spellStart"/>
      <w:r>
        <w:t>Perangkat</w:t>
      </w:r>
      <w:proofErr w:type="spellEnd"/>
      <w:r>
        <w:t xml:space="preserve"> </w:t>
      </w:r>
      <w:proofErr w:type="spellStart"/>
      <w:r>
        <w:t>Keras</w:t>
      </w:r>
      <w:proofErr w:type="spellEnd"/>
    </w:p>
    <w:p w14:paraId="3A68548A" w14:textId="78D4D620" w:rsidR="009019AB" w:rsidRDefault="009019AB" w:rsidP="00ED78EF">
      <w:pPr>
        <w:pStyle w:val="paragraf"/>
        <w:rPr>
          <w:rFonts w:eastAsia="Times New Roman"/>
          <w:lang w:val="id-ID"/>
        </w:rPr>
      </w:pPr>
      <w:r>
        <w:br w:type="page"/>
      </w:r>
    </w:p>
    <w:bookmarkEnd w:id="26"/>
    <w:p w14:paraId="1EE915F8" w14:textId="2723B285" w:rsidR="005D5BE6" w:rsidRPr="00A737C8" w:rsidRDefault="00A737C8" w:rsidP="00245B63">
      <w:pPr>
        <w:pStyle w:val="Heading1"/>
        <w:ind w:left="0" w:firstLine="0"/>
      </w:pPr>
      <w:r>
        <w:lastRenderedPageBreak/>
        <w:br/>
      </w:r>
      <w:bookmarkStart w:id="64" w:name="_Toc186729895"/>
      <w:r w:rsidR="009019AB">
        <w:t>HASIL PENGUJIAN</w:t>
      </w:r>
      <w:bookmarkEnd w:id="64"/>
    </w:p>
    <w:p w14:paraId="3F6822B4" w14:textId="78799202" w:rsidR="005D5BE6" w:rsidRDefault="009019AB">
      <w:pPr>
        <w:pStyle w:val="Heading2"/>
        <w:rPr>
          <w:lang w:val="id-ID"/>
        </w:rPr>
      </w:pPr>
      <w:bookmarkStart w:id="65" w:name="_Hlk532877819"/>
      <w:bookmarkStart w:id="66" w:name="_Toc186729896"/>
      <w:r>
        <w:t xml:space="preserve">Hasil </w:t>
      </w:r>
      <w:proofErr w:type="spellStart"/>
      <w:r>
        <w:t>Pengujian</w:t>
      </w:r>
      <w:bookmarkEnd w:id="66"/>
      <w:proofErr w:type="spellEnd"/>
    </w:p>
    <w:p w14:paraId="72B35604" w14:textId="27CB79BD" w:rsidR="00605B3A" w:rsidRDefault="00605B3A" w:rsidP="00605B3A">
      <w:pPr>
        <w:pStyle w:val="paragraf"/>
      </w:pPr>
      <w:proofErr w:type="spellStart"/>
      <w:r>
        <w:t>Pengujian</w:t>
      </w:r>
      <w:proofErr w:type="spellEnd"/>
      <w:r>
        <w:t xml:space="preserve"> </w:t>
      </w:r>
      <w:proofErr w:type="spellStart"/>
      <w:r>
        <w:t>dilakukan</w:t>
      </w:r>
      <w:proofErr w:type="spellEnd"/>
      <w:r>
        <w:t xml:space="preserve"> untuk </w:t>
      </w:r>
      <w:proofErr w:type="spellStart"/>
      <w:r>
        <w:t>memastikan</w:t>
      </w:r>
      <w:proofErr w:type="spellEnd"/>
      <w:r>
        <w:t xml:space="preserve"> </w:t>
      </w:r>
      <w:proofErr w:type="spellStart"/>
      <w:r>
        <w:t>implementasi</w:t>
      </w:r>
      <w:proofErr w:type="spellEnd"/>
      <w:r>
        <w:t xml:space="preserve"> </w:t>
      </w:r>
      <w:proofErr w:type="spellStart"/>
      <w:r>
        <w:t>perangkat</w:t>
      </w:r>
      <w:proofErr w:type="spellEnd"/>
      <w:r>
        <w:t xml:space="preserve"> </w:t>
      </w:r>
      <w:proofErr w:type="spellStart"/>
      <w:r>
        <w:t>pemantauan</w:t>
      </w:r>
      <w:proofErr w:type="spellEnd"/>
      <w:r>
        <w:t xml:space="preserve"> </w:t>
      </w:r>
      <w:proofErr w:type="spellStart"/>
      <w:r>
        <w:t>kelembaban</w:t>
      </w:r>
      <w:proofErr w:type="spellEnd"/>
      <w:r>
        <w:t xml:space="preserve"> dan </w:t>
      </w:r>
      <w:proofErr w:type="spellStart"/>
      <w:r>
        <w:t>suhu</w:t>
      </w:r>
      <w:proofErr w:type="spellEnd"/>
      <w:r>
        <w:t xml:space="preserve"> </w:t>
      </w:r>
      <w:proofErr w:type="spellStart"/>
      <w:r>
        <w:t>ruangan</w:t>
      </w:r>
      <w:proofErr w:type="spellEnd"/>
      <w:r>
        <w:t xml:space="preserve"> sudah </w:t>
      </w:r>
      <w:proofErr w:type="spellStart"/>
      <w:r>
        <w:t>sesuai</w:t>
      </w:r>
      <w:proofErr w:type="spellEnd"/>
      <w:r>
        <w:t xml:space="preserve"> </w:t>
      </w:r>
      <w:proofErr w:type="spellStart"/>
      <w:r>
        <w:t>dengan</w:t>
      </w:r>
      <w:proofErr w:type="spellEnd"/>
      <w:r>
        <w:t xml:space="preserve"> </w:t>
      </w:r>
      <w:proofErr w:type="spellStart"/>
      <w:r>
        <w:t>perancangan</w:t>
      </w:r>
      <w:proofErr w:type="spellEnd"/>
      <w:r>
        <w:t xml:space="preserve">. Hasil </w:t>
      </w:r>
      <w:proofErr w:type="spellStart"/>
      <w:r>
        <w:t>pengujian</w:t>
      </w:r>
      <w:proofErr w:type="spellEnd"/>
      <w:r>
        <w:t xml:space="preserve"> </w:t>
      </w:r>
      <w:proofErr w:type="spellStart"/>
      <w:r>
        <w:t>tertera</w:t>
      </w:r>
      <w:proofErr w:type="spellEnd"/>
      <w:r>
        <w:t xml:space="preserve"> pada </w:t>
      </w:r>
      <w:r w:rsidR="003B61E4">
        <w:fldChar w:fldCharType="begin"/>
      </w:r>
      <w:r w:rsidR="003B61E4">
        <w:instrText xml:space="preserve"> REF _Ref186043933 \h </w:instrText>
      </w:r>
      <w:r w:rsidR="003B61E4">
        <w:fldChar w:fldCharType="separate"/>
      </w:r>
      <w:proofErr w:type="spellStart"/>
      <w:r w:rsidR="009E57D1">
        <w:t>Tabel</w:t>
      </w:r>
      <w:proofErr w:type="spellEnd"/>
      <w:r w:rsidR="009E57D1">
        <w:t xml:space="preserve"> </w:t>
      </w:r>
      <w:r w:rsidR="009E57D1">
        <w:rPr>
          <w:noProof/>
        </w:rPr>
        <w:t>4</w:t>
      </w:r>
      <w:r w:rsidR="009E57D1">
        <w:t>.</w:t>
      </w:r>
      <w:r w:rsidR="009E57D1">
        <w:rPr>
          <w:noProof/>
        </w:rPr>
        <w:t>1</w:t>
      </w:r>
      <w:r w:rsidR="003B61E4">
        <w:fldChar w:fldCharType="end"/>
      </w:r>
      <w:r>
        <w:t>.</w:t>
      </w:r>
    </w:p>
    <w:p w14:paraId="4D7FDC17" w14:textId="462E017B" w:rsidR="00605B3A" w:rsidRDefault="00605B3A" w:rsidP="00605B3A">
      <w:pPr>
        <w:pStyle w:val="Caption"/>
      </w:pPr>
      <w:bookmarkStart w:id="67" w:name="_Ref186043933"/>
      <w:proofErr w:type="spellStart"/>
      <w:r>
        <w:t>Tabel</w:t>
      </w:r>
      <w:proofErr w:type="spellEnd"/>
      <w:r>
        <w:t xml:space="preserve"> </w:t>
      </w:r>
      <w:r w:rsidR="003B61E4">
        <w:fldChar w:fldCharType="begin"/>
      </w:r>
      <w:r w:rsidR="003B61E4">
        <w:instrText xml:space="preserve"> STYLEREF 1 \s </w:instrText>
      </w:r>
      <w:r w:rsidR="003B61E4">
        <w:fldChar w:fldCharType="separate"/>
      </w:r>
      <w:r w:rsidR="009E57D1">
        <w:rPr>
          <w:noProof/>
        </w:rPr>
        <w:t>4</w:t>
      </w:r>
      <w:r w:rsidR="003B61E4">
        <w:fldChar w:fldCharType="end"/>
      </w:r>
      <w:r w:rsidR="003B61E4">
        <w:t>.</w:t>
      </w:r>
      <w:r w:rsidR="003B61E4">
        <w:fldChar w:fldCharType="begin"/>
      </w:r>
      <w:r w:rsidR="003B61E4">
        <w:instrText xml:space="preserve"> SEQ Tabel \* ARABIC \s 1 </w:instrText>
      </w:r>
      <w:r w:rsidR="003B61E4">
        <w:fldChar w:fldCharType="separate"/>
      </w:r>
      <w:r w:rsidR="009E57D1">
        <w:rPr>
          <w:noProof/>
        </w:rPr>
        <w:t>1</w:t>
      </w:r>
      <w:r w:rsidR="003B61E4">
        <w:fldChar w:fldCharType="end"/>
      </w:r>
      <w:bookmarkEnd w:id="67"/>
      <w:r>
        <w:t xml:space="preserve"> Hasil </w:t>
      </w:r>
      <w:proofErr w:type="spellStart"/>
      <w:r>
        <w:t>Pengujian</w:t>
      </w:r>
      <w:proofErr w:type="spellEnd"/>
      <w:r>
        <w:t xml:space="preserve"> </w:t>
      </w:r>
      <w:proofErr w:type="spellStart"/>
      <w:r>
        <w:t>Perangkat</w:t>
      </w:r>
      <w:proofErr w:type="spellEnd"/>
    </w:p>
    <w:p w14:paraId="13B452CC" w14:textId="1CE76165" w:rsidR="00605B3A" w:rsidRDefault="00605B3A" w:rsidP="00605B3A">
      <w:pPr>
        <w:pStyle w:val="paragraf"/>
      </w:pPr>
    </w:p>
    <w:tbl>
      <w:tblPr>
        <w:tblStyle w:val="TableGrid"/>
        <w:tblW w:w="0" w:type="auto"/>
        <w:tblLook w:val="04A0" w:firstRow="1" w:lastRow="0" w:firstColumn="1" w:lastColumn="0" w:noHBand="0" w:noVBand="1"/>
      </w:tblPr>
      <w:tblGrid>
        <w:gridCol w:w="535"/>
        <w:gridCol w:w="1800"/>
        <w:gridCol w:w="2003"/>
        <w:gridCol w:w="2003"/>
        <w:gridCol w:w="1586"/>
      </w:tblGrid>
      <w:tr w:rsidR="00605B3A" w:rsidRPr="00221BC9" w14:paraId="1638636B" w14:textId="77777777" w:rsidTr="00605B3A">
        <w:trPr>
          <w:cantSplit/>
          <w:tblHeader/>
        </w:trPr>
        <w:tc>
          <w:tcPr>
            <w:tcW w:w="535" w:type="dxa"/>
            <w:vAlign w:val="center"/>
          </w:tcPr>
          <w:p w14:paraId="1367BB12" w14:textId="5C2752E5" w:rsidR="00605B3A" w:rsidRPr="00221BC9" w:rsidRDefault="00605B3A" w:rsidP="00605B3A">
            <w:pPr>
              <w:pStyle w:val="paragraf"/>
              <w:spacing w:line="240" w:lineRule="auto"/>
              <w:ind w:firstLine="0"/>
              <w:jc w:val="center"/>
              <w:rPr>
                <w:rFonts w:ascii="Times New Roman" w:hAnsi="Times New Roman"/>
                <w:b/>
                <w:bCs/>
              </w:rPr>
            </w:pPr>
            <w:r w:rsidRPr="00221BC9">
              <w:rPr>
                <w:rFonts w:ascii="Times New Roman" w:hAnsi="Times New Roman"/>
                <w:b/>
                <w:bCs/>
              </w:rPr>
              <w:t>No</w:t>
            </w:r>
          </w:p>
        </w:tc>
        <w:tc>
          <w:tcPr>
            <w:tcW w:w="1800" w:type="dxa"/>
            <w:vAlign w:val="center"/>
          </w:tcPr>
          <w:p w14:paraId="0D8058C4" w14:textId="1F70EAF3" w:rsidR="00605B3A" w:rsidRPr="00221BC9" w:rsidRDefault="00605B3A" w:rsidP="00605B3A">
            <w:pPr>
              <w:pStyle w:val="paragraf"/>
              <w:spacing w:line="240" w:lineRule="auto"/>
              <w:ind w:firstLine="0"/>
              <w:jc w:val="center"/>
              <w:rPr>
                <w:rFonts w:ascii="Times New Roman" w:hAnsi="Times New Roman"/>
                <w:b/>
                <w:bCs/>
              </w:rPr>
            </w:pPr>
            <w:proofErr w:type="spellStart"/>
            <w:r w:rsidRPr="00221BC9">
              <w:rPr>
                <w:rFonts w:ascii="Times New Roman" w:hAnsi="Times New Roman"/>
                <w:b/>
                <w:bCs/>
              </w:rPr>
              <w:t>Pengujian</w:t>
            </w:r>
            <w:proofErr w:type="spellEnd"/>
          </w:p>
        </w:tc>
        <w:tc>
          <w:tcPr>
            <w:tcW w:w="2003" w:type="dxa"/>
            <w:vAlign w:val="center"/>
          </w:tcPr>
          <w:p w14:paraId="0FDA05A9" w14:textId="28133982" w:rsidR="00605B3A" w:rsidRPr="00221BC9" w:rsidRDefault="00605B3A" w:rsidP="00605B3A">
            <w:pPr>
              <w:pStyle w:val="paragraf"/>
              <w:spacing w:line="240" w:lineRule="auto"/>
              <w:ind w:firstLine="0"/>
              <w:jc w:val="center"/>
              <w:rPr>
                <w:rFonts w:ascii="Times New Roman" w:hAnsi="Times New Roman"/>
                <w:b/>
                <w:bCs/>
              </w:rPr>
            </w:pPr>
            <w:r w:rsidRPr="00221BC9">
              <w:rPr>
                <w:rFonts w:ascii="Times New Roman" w:hAnsi="Times New Roman"/>
                <w:b/>
                <w:bCs/>
              </w:rPr>
              <w:t xml:space="preserve">Hasil yang </w:t>
            </w:r>
            <w:proofErr w:type="spellStart"/>
            <w:r w:rsidRPr="00221BC9">
              <w:rPr>
                <w:rFonts w:ascii="Times New Roman" w:hAnsi="Times New Roman"/>
                <w:b/>
                <w:bCs/>
              </w:rPr>
              <w:t>Diharapkan</w:t>
            </w:r>
            <w:proofErr w:type="spellEnd"/>
          </w:p>
        </w:tc>
        <w:tc>
          <w:tcPr>
            <w:tcW w:w="2003" w:type="dxa"/>
            <w:vAlign w:val="center"/>
          </w:tcPr>
          <w:p w14:paraId="3A17EF8C" w14:textId="6DCA850E" w:rsidR="00605B3A" w:rsidRPr="00221BC9" w:rsidRDefault="00605B3A" w:rsidP="00605B3A">
            <w:pPr>
              <w:pStyle w:val="paragraf"/>
              <w:spacing w:line="240" w:lineRule="auto"/>
              <w:ind w:firstLine="0"/>
              <w:jc w:val="center"/>
              <w:rPr>
                <w:rFonts w:ascii="Times New Roman" w:hAnsi="Times New Roman"/>
                <w:b/>
                <w:bCs/>
              </w:rPr>
            </w:pPr>
            <w:r w:rsidRPr="00221BC9">
              <w:rPr>
                <w:rFonts w:ascii="Times New Roman" w:hAnsi="Times New Roman"/>
                <w:b/>
                <w:bCs/>
              </w:rPr>
              <w:t xml:space="preserve">Hasil </w:t>
            </w:r>
            <w:proofErr w:type="spellStart"/>
            <w:r w:rsidRPr="00221BC9">
              <w:rPr>
                <w:rFonts w:ascii="Times New Roman" w:hAnsi="Times New Roman"/>
                <w:b/>
                <w:bCs/>
              </w:rPr>
              <w:t>Pengujian</w:t>
            </w:r>
            <w:proofErr w:type="spellEnd"/>
          </w:p>
        </w:tc>
        <w:tc>
          <w:tcPr>
            <w:tcW w:w="1586" w:type="dxa"/>
            <w:vAlign w:val="center"/>
          </w:tcPr>
          <w:p w14:paraId="434DAED1" w14:textId="07A7B6DD" w:rsidR="00605B3A" w:rsidRPr="00221BC9" w:rsidRDefault="00605B3A" w:rsidP="00605B3A">
            <w:pPr>
              <w:pStyle w:val="paragraf"/>
              <w:spacing w:line="240" w:lineRule="auto"/>
              <w:ind w:firstLine="0"/>
              <w:jc w:val="center"/>
              <w:rPr>
                <w:rFonts w:ascii="Times New Roman" w:hAnsi="Times New Roman"/>
                <w:b/>
                <w:bCs/>
              </w:rPr>
            </w:pPr>
            <w:proofErr w:type="spellStart"/>
            <w:r w:rsidRPr="00221BC9">
              <w:rPr>
                <w:rFonts w:ascii="Times New Roman" w:hAnsi="Times New Roman"/>
                <w:b/>
                <w:bCs/>
              </w:rPr>
              <w:t>Keterangan</w:t>
            </w:r>
            <w:proofErr w:type="spellEnd"/>
          </w:p>
        </w:tc>
      </w:tr>
      <w:tr w:rsidR="00605B3A" w:rsidRPr="00221BC9" w14:paraId="356057C9" w14:textId="77777777" w:rsidTr="00221BC9">
        <w:trPr>
          <w:cantSplit/>
        </w:trPr>
        <w:tc>
          <w:tcPr>
            <w:tcW w:w="535" w:type="dxa"/>
          </w:tcPr>
          <w:p w14:paraId="0C4AAB09" w14:textId="33DD8153" w:rsidR="00605B3A" w:rsidRPr="00221BC9" w:rsidRDefault="00605B3A" w:rsidP="00605B3A">
            <w:pPr>
              <w:pStyle w:val="paragraf"/>
              <w:spacing w:line="240" w:lineRule="auto"/>
              <w:ind w:firstLine="0"/>
              <w:jc w:val="center"/>
              <w:rPr>
                <w:rFonts w:ascii="Times New Roman" w:hAnsi="Times New Roman"/>
              </w:rPr>
            </w:pPr>
            <w:r w:rsidRPr="00221BC9">
              <w:rPr>
                <w:rFonts w:ascii="Times New Roman" w:hAnsi="Times New Roman"/>
              </w:rPr>
              <w:t>1</w:t>
            </w:r>
          </w:p>
        </w:tc>
        <w:tc>
          <w:tcPr>
            <w:tcW w:w="1800" w:type="dxa"/>
          </w:tcPr>
          <w:p w14:paraId="27901D5C" w14:textId="1BC9CCA4" w:rsidR="00605B3A" w:rsidRPr="00221BC9" w:rsidRDefault="00605B3A" w:rsidP="00605B3A">
            <w:pPr>
              <w:pStyle w:val="paragraf"/>
              <w:spacing w:line="240" w:lineRule="auto"/>
              <w:ind w:firstLine="0"/>
              <w:rPr>
                <w:rFonts w:ascii="Times New Roman" w:hAnsi="Times New Roman"/>
              </w:rPr>
            </w:pPr>
            <w:proofErr w:type="spellStart"/>
            <w:r w:rsidRPr="00221BC9">
              <w:rPr>
                <w:rFonts w:ascii="Times New Roman" w:hAnsi="Times New Roman"/>
              </w:rPr>
              <w:t>Mengukur</w:t>
            </w:r>
            <w:proofErr w:type="spellEnd"/>
            <w:r w:rsidRPr="00221BC9">
              <w:rPr>
                <w:rFonts w:ascii="Times New Roman" w:hAnsi="Times New Roman"/>
              </w:rPr>
              <w:t xml:space="preserve"> </w:t>
            </w:r>
            <w:proofErr w:type="spellStart"/>
            <w:r w:rsidRPr="00221BC9">
              <w:rPr>
                <w:rFonts w:ascii="Times New Roman" w:hAnsi="Times New Roman"/>
              </w:rPr>
              <w:t>tingkat</w:t>
            </w:r>
            <w:proofErr w:type="spellEnd"/>
            <w:r w:rsidRPr="00221BC9">
              <w:rPr>
                <w:rFonts w:ascii="Times New Roman" w:hAnsi="Times New Roman"/>
              </w:rPr>
              <w:t xml:space="preserve"> </w:t>
            </w:r>
            <w:proofErr w:type="spellStart"/>
            <w:r w:rsidRPr="00221BC9">
              <w:rPr>
                <w:rFonts w:ascii="Times New Roman" w:hAnsi="Times New Roman"/>
              </w:rPr>
              <w:t>kelembaban</w:t>
            </w:r>
            <w:proofErr w:type="spellEnd"/>
            <w:r w:rsidRPr="00221BC9">
              <w:rPr>
                <w:rFonts w:ascii="Times New Roman" w:hAnsi="Times New Roman"/>
              </w:rPr>
              <w:t xml:space="preserve"> dan </w:t>
            </w:r>
            <w:proofErr w:type="spellStart"/>
            <w:r w:rsidRPr="00221BC9">
              <w:rPr>
                <w:rFonts w:ascii="Times New Roman" w:hAnsi="Times New Roman"/>
              </w:rPr>
              <w:t>suhu</w:t>
            </w:r>
            <w:proofErr w:type="spellEnd"/>
            <w:r w:rsidRPr="00221BC9">
              <w:rPr>
                <w:rFonts w:ascii="Times New Roman" w:hAnsi="Times New Roman"/>
              </w:rPr>
              <w:t xml:space="preserve"> </w:t>
            </w:r>
            <w:proofErr w:type="spellStart"/>
            <w:r w:rsidRPr="00221BC9">
              <w:rPr>
                <w:rFonts w:ascii="Times New Roman" w:hAnsi="Times New Roman"/>
              </w:rPr>
              <w:t>dengan</w:t>
            </w:r>
            <w:proofErr w:type="spellEnd"/>
            <w:r w:rsidRPr="00221BC9">
              <w:rPr>
                <w:rFonts w:ascii="Times New Roman" w:hAnsi="Times New Roman"/>
              </w:rPr>
              <w:t xml:space="preserve"> sensor DHT11 </w:t>
            </w:r>
            <w:proofErr w:type="spellStart"/>
            <w:r w:rsidRPr="00221BC9">
              <w:rPr>
                <w:rFonts w:ascii="Times New Roman" w:hAnsi="Times New Roman"/>
              </w:rPr>
              <w:t>sebelah</w:t>
            </w:r>
            <w:proofErr w:type="spellEnd"/>
            <w:r w:rsidRPr="00221BC9">
              <w:rPr>
                <w:rFonts w:ascii="Times New Roman" w:hAnsi="Times New Roman"/>
              </w:rPr>
              <w:t xml:space="preserve"> </w:t>
            </w:r>
            <w:proofErr w:type="spellStart"/>
            <w:r w:rsidRPr="00221BC9">
              <w:rPr>
                <w:rFonts w:ascii="Times New Roman" w:hAnsi="Times New Roman"/>
              </w:rPr>
              <w:t>kiri</w:t>
            </w:r>
            <w:proofErr w:type="spellEnd"/>
          </w:p>
        </w:tc>
        <w:tc>
          <w:tcPr>
            <w:tcW w:w="2003" w:type="dxa"/>
          </w:tcPr>
          <w:p w14:paraId="5EC328E3" w14:textId="6D2EAC12" w:rsidR="00605B3A" w:rsidRPr="00221BC9" w:rsidRDefault="00221BC9" w:rsidP="00605B3A">
            <w:pPr>
              <w:pStyle w:val="paragraf"/>
              <w:spacing w:line="240" w:lineRule="auto"/>
              <w:ind w:firstLine="0"/>
              <w:rPr>
                <w:rFonts w:ascii="Times New Roman" w:hAnsi="Times New Roman"/>
              </w:rPr>
            </w:pPr>
            <w:proofErr w:type="spellStart"/>
            <w:r>
              <w:rPr>
                <w:rFonts w:ascii="Times New Roman" w:hAnsi="Times New Roman"/>
              </w:rPr>
              <w:t>Mendapatkan</w:t>
            </w:r>
            <w:proofErr w:type="spellEnd"/>
            <w:r>
              <w:rPr>
                <w:rFonts w:ascii="Times New Roman" w:hAnsi="Times New Roman"/>
              </w:rPr>
              <w:t xml:space="preserve"> </w:t>
            </w:r>
            <w:proofErr w:type="spellStart"/>
            <w:r>
              <w:rPr>
                <w:rFonts w:ascii="Times New Roman" w:hAnsi="Times New Roman"/>
              </w:rPr>
              <w:t>nilai</w:t>
            </w:r>
            <w:proofErr w:type="spellEnd"/>
            <w:r>
              <w:rPr>
                <w:rFonts w:ascii="Times New Roman" w:hAnsi="Times New Roman"/>
              </w:rPr>
              <w:t xml:space="preserve"> </w:t>
            </w:r>
            <w:proofErr w:type="spellStart"/>
            <w:r>
              <w:rPr>
                <w:rFonts w:ascii="Times New Roman" w:hAnsi="Times New Roman"/>
              </w:rPr>
              <w:t>tingkat</w:t>
            </w:r>
            <w:proofErr w:type="spellEnd"/>
            <w:r>
              <w:rPr>
                <w:rFonts w:ascii="Times New Roman" w:hAnsi="Times New Roman"/>
              </w:rPr>
              <w:t xml:space="preserve"> </w:t>
            </w:r>
            <w:proofErr w:type="spellStart"/>
            <w:r>
              <w:rPr>
                <w:rFonts w:ascii="Times New Roman" w:hAnsi="Times New Roman"/>
              </w:rPr>
              <w:t>kelembaban</w:t>
            </w:r>
            <w:proofErr w:type="spellEnd"/>
            <w:r>
              <w:rPr>
                <w:rFonts w:ascii="Times New Roman" w:hAnsi="Times New Roman"/>
              </w:rPr>
              <w:t xml:space="preserve"> dan </w:t>
            </w:r>
            <w:proofErr w:type="spellStart"/>
            <w:r>
              <w:rPr>
                <w:rFonts w:ascii="Times New Roman" w:hAnsi="Times New Roman"/>
              </w:rPr>
              <w:t>suhu</w:t>
            </w:r>
            <w:proofErr w:type="spellEnd"/>
            <w:r>
              <w:rPr>
                <w:rFonts w:ascii="Times New Roman" w:hAnsi="Times New Roman"/>
              </w:rPr>
              <w:t xml:space="preserve"> </w:t>
            </w:r>
            <w:proofErr w:type="spellStart"/>
            <w:r>
              <w:rPr>
                <w:rFonts w:ascii="Times New Roman" w:hAnsi="Times New Roman"/>
              </w:rPr>
              <w:t>ruangan</w:t>
            </w:r>
            <w:proofErr w:type="spellEnd"/>
            <w:r>
              <w:rPr>
                <w:rFonts w:ascii="Times New Roman" w:hAnsi="Times New Roman"/>
              </w:rPr>
              <w:t xml:space="preserve"> </w:t>
            </w:r>
            <w:proofErr w:type="spellStart"/>
            <w:r>
              <w:rPr>
                <w:rFonts w:ascii="Times New Roman" w:hAnsi="Times New Roman"/>
              </w:rPr>
              <w:t>dari</w:t>
            </w:r>
            <w:proofErr w:type="spellEnd"/>
            <w:r>
              <w:rPr>
                <w:rFonts w:ascii="Times New Roman" w:hAnsi="Times New Roman"/>
              </w:rPr>
              <w:t xml:space="preserve"> sensor DHT11 </w:t>
            </w:r>
            <w:proofErr w:type="spellStart"/>
            <w:r>
              <w:rPr>
                <w:rFonts w:ascii="Times New Roman" w:hAnsi="Times New Roman"/>
              </w:rPr>
              <w:t>sebelah</w:t>
            </w:r>
            <w:proofErr w:type="spellEnd"/>
            <w:r>
              <w:rPr>
                <w:rFonts w:ascii="Times New Roman" w:hAnsi="Times New Roman"/>
              </w:rPr>
              <w:t xml:space="preserve"> </w:t>
            </w:r>
            <w:proofErr w:type="spellStart"/>
            <w:r>
              <w:rPr>
                <w:rFonts w:ascii="Times New Roman" w:hAnsi="Times New Roman"/>
              </w:rPr>
              <w:t>kiri</w:t>
            </w:r>
            <w:proofErr w:type="spellEnd"/>
          </w:p>
        </w:tc>
        <w:tc>
          <w:tcPr>
            <w:tcW w:w="2003" w:type="dxa"/>
          </w:tcPr>
          <w:p w14:paraId="00047DD6" w14:textId="25F035C2" w:rsidR="00605B3A" w:rsidRPr="00221BC9" w:rsidRDefault="00221BC9" w:rsidP="00605B3A">
            <w:pPr>
              <w:pStyle w:val="paragraf"/>
              <w:spacing w:line="240" w:lineRule="auto"/>
              <w:ind w:firstLine="0"/>
              <w:rPr>
                <w:rFonts w:ascii="Times New Roman" w:hAnsi="Times New Roman"/>
              </w:rPr>
            </w:pPr>
            <w:proofErr w:type="spellStart"/>
            <w:r>
              <w:rPr>
                <w:rFonts w:ascii="Times New Roman" w:hAnsi="Times New Roman"/>
              </w:rPr>
              <w:t>Mendapatkan</w:t>
            </w:r>
            <w:proofErr w:type="spellEnd"/>
            <w:r>
              <w:rPr>
                <w:rFonts w:ascii="Times New Roman" w:hAnsi="Times New Roman"/>
              </w:rPr>
              <w:t xml:space="preserve"> </w:t>
            </w:r>
            <w:proofErr w:type="spellStart"/>
            <w:r>
              <w:rPr>
                <w:rFonts w:ascii="Times New Roman" w:hAnsi="Times New Roman"/>
              </w:rPr>
              <w:t>nilai</w:t>
            </w:r>
            <w:proofErr w:type="spellEnd"/>
            <w:r>
              <w:rPr>
                <w:rFonts w:ascii="Times New Roman" w:hAnsi="Times New Roman"/>
              </w:rPr>
              <w:t xml:space="preserve"> </w:t>
            </w:r>
            <w:proofErr w:type="spellStart"/>
            <w:r>
              <w:rPr>
                <w:rFonts w:ascii="Times New Roman" w:hAnsi="Times New Roman"/>
              </w:rPr>
              <w:t>tingkat</w:t>
            </w:r>
            <w:proofErr w:type="spellEnd"/>
            <w:r>
              <w:rPr>
                <w:rFonts w:ascii="Times New Roman" w:hAnsi="Times New Roman"/>
              </w:rPr>
              <w:t xml:space="preserve"> </w:t>
            </w:r>
            <w:proofErr w:type="spellStart"/>
            <w:r>
              <w:rPr>
                <w:rFonts w:ascii="Times New Roman" w:hAnsi="Times New Roman"/>
              </w:rPr>
              <w:t>kelembaban</w:t>
            </w:r>
            <w:proofErr w:type="spellEnd"/>
            <w:r>
              <w:rPr>
                <w:rFonts w:ascii="Times New Roman" w:hAnsi="Times New Roman"/>
              </w:rPr>
              <w:t xml:space="preserve"> dan </w:t>
            </w:r>
            <w:proofErr w:type="spellStart"/>
            <w:r>
              <w:rPr>
                <w:rFonts w:ascii="Times New Roman" w:hAnsi="Times New Roman"/>
              </w:rPr>
              <w:t>suhu</w:t>
            </w:r>
            <w:proofErr w:type="spellEnd"/>
            <w:r>
              <w:rPr>
                <w:rFonts w:ascii="Times New Roman" w:hAnsi="Times New Roman"/>
              </w:rPr>
              <w:t xml:space="preserve"> </w:t>
            </w:r>
            <w:proofErr w:type="spellStart"/>
            <w:r>
              <w:rPr>
                <w:rFonts w:ascii="Times New Roman" w:hAnsi="Times New Roman"/>
              </w:rPr>
              <w:t>ruangan</w:t>
            </w:r>
            <w:proofErr w:type="spellEnd"/>
            <w:r>
              <w:rPr>
                <w:rFonts w:ascii="Times New Roman" w:hAnsi="Times New Roman"/>
              </w:rPr>
              <w:t xml:space="preserve"> </w:t>
            </w:r>
            <w:proofErr w:type="spellStart"/>
            <w:r>
              <w:rPr>
                <w:rFonts w:ascii="Times New Roman" w:hAnsi="Times New Roman"/>
              </w:rPr>
              <w:t>dari</w:t>
            </w:r>
            <w:proofErr w:type="spellEnd"/>
            <w:r>
              <w:rPr>
                <w:rFonts w:ascii="Times New Roman" w:hAnsi="Times New Roman"/>
              </w:rPr>
              <w:t xml:space="preserve"> sensor DHT11 </w:t>
            </w:r>
            <w:proofErr w:type="spellStart"/>
            <w:r>
              <w:rPr>
                <w:rFonts w:ascii="Times New Roman" w:hAnsi="Times New Roman"/>
              </w:rPr>
              <w:t>sebelah</w:t>
            </w:r>
            <w:proofErr w:type="spellEnd"/>
            <w:r>
              <w:rPr>
                <w:rFonts w:ascii="Times New Roman" w:hAnsi="Times New Roman"/>
              </w:rPr>
              <w:t xml:space="preserve"> </w:t>
            </w:r>
            <w:proofErr w:type="spellStart"/>
            <w:r>
              <w:rPr>
                <w:rFonts w:ascii="Times New Roman" w:hAnsi="Times New Roman"/>
              </w:rPr>
              <w:t>kiri</w:t>
            </w:r>
            <w:proofErr w:type="spellEnd"/>
          </w:p>
        </w:tc>
        <w:tc>
          <w:tcPr>
            <w:tcW w:w="1586" w:type="dxa"/>
          </w:tcPr>
          <w:p w14:paraId="475C2766" w14:textId="7E0AB844" w:rsidR="00605B3A" w:rsidRPr="00221BC9" w:rsidRDefault="00221BC9" w:rsidP="00221BC9">
            <w:pPr>
              <w:pStyle w:val="paragraf"/>
              <w:spacing w:line="240" w:lineRule="auto"/>
              <w:ind w:firstLine="0"/>
              <w:jc w:val="center"/>
              <w:rPr>
                <w:rFonts w:ascii="Times New Roman" w:hAnsi="Times New Roman"/>
              </w:rPr>
            </w:pPr>
            <w:r w:rsidRPr="00221BC9">
              <w:rPr>
                <w:rFonts w:ascii="Times New Roman" w:hAnsi="Times New Roman"/>
              </w:rPr>
              <w:t>Berhasil</w:t>
            </w:r>
          </w:p>
        </w:tc>
      </w:tr>
      <w:tr w:rsidR="00605B3A" w:rsidRPr="00221BC9" w14:paraId="5E1721B0" w14:textId="77777777" w:rsidTr="00221BC9">
        <w:trPr>
          <w:cantSplit/>
        </w:trPr>
        <w:tc>
          <w:tcPr>
            <w:tcW w:w="535" w:type="dxa"/>
          </w:tcPr>
          <w:p w14:paraId="4C1498A7" w14:textId="53B70A4B" w:rsidR="00605B3A" w:rsidRPr="00221BC9" w:rsidRDefault="00605B3A" w:rsidP="00605B3A">
            <w:pPr>
              <w:pStyle w:val="paragraf"/>
              <w:spacing w:line="240" w:lineRule="auto"/>
              <w:ind w:firstLine="0"/>
              <w:jc w:val="center"/>
              <w:rPr>
                <w:rFonts w:ascii="Times New Roman" w:hAnsi="Times New Roman"/>
              </w:rPr>
            </w:pPr>
            <w:r w:rsidRPr="00221BC9">
              <w:rPr>
                <w:rFonts w:ascii="Times New Roman" w:hAnsi="Times New Roman"/>
              </w:rPr>
              <w:t>2</w:t>
            </w:r>
          </w:p>
        </w:tc>
        <w:tc>
          <w:tcPr>
            <w:tcW w:w="1800" w:type="dxa"/>
          </w:tcPr>
          <w:p w14:paraId="4D312851" w14:textId="02E9D342" w:rsidR="00605B3A" w:rsidRPr="00221BC9" w:rsidRDefault="00221BC9" w:rsidP="00605B3A">
            <w:pPr>
              <w:pStyle w:val="paragraf"/>
              <w:spacing w:line="240" w:lineRule="auto"/>
              <w:ind w:firstLine="0"/>
              <w:rPr>
                <w:rFonts w:ascii="Times New Roman" w:hAnsi="Times New Roman"/>
              </w:rPr>
            </w:pPr>
            <w:proofErr w:type="spellStart"/>
            <w:r w:rsidRPr="00221BC9">
              <w:rPr>
                <w:rFonts w:ascii="Times New Roman" w:hAnsi="Times New Roman"/>
              </w:rPr>
              <w:t>Mengukur</w:t>
            </w:r>
            <w:proofErr w:type="spellEnd"/>
            <w:r w:rsidRPr="00221BC9">
              <w:rPr>
                <w:rFonts w:ascii="Times New Roman" w:hAnsi="Times New Roman"/>
              </w:rPr>
              <w:t xml:space="preserve"> </w:t>
            </w:r>
            <w:proofErr w:type="spellStart"/>
            <w:r w:rsidRPr="00221BC9">
              <w:rPr>
                <w:rFonts w:ascii="Times New Roman" w:hAnsi="Times New Roman"/>
              </w:rPr>
              <w:t>tingkat</w:t>
            </w:r>
            <w:proofErr w:type="spellEnd"/>
            <w:r w:rsidRPr="00221BC9">
              <w:rPr>
                <w:rFonts w:ascii="Times New Roman" w:hAnsi="Times New Roman"/>
              </w:rPr>
              <w:t xml:space="preserve"> </w:t>
            </w:r>
            <w:proofErr w:type="spellStart"/>
            <w:r w:rsidRPr="00221BC9">
              <w:rPr>
                <w:rFonts w:ascii="Times New Roman" w:hAnsi="Times New Roman"/>
              </w:rPr>
              <w:t>kelembaban</w:t>
            </w:r>
            <w:proofErr w:type="spellEnd"/>
            <w:r w:rsidRPr="00221BC9">
              <w:rPr>
                <w:rFonts w:ascii="Times New Roman" w:hAnsi="Times New Roman"/>
              </w:rPr>
              <w:t xml:space="preserve"> dan </w:t>
            </w:r>
            <w:proofErr w:type="spellStart"/>
            <w:r w:rsidRPr="00221BC9">
              <w:rPr>
                <w:rFonts w:ascii="Times New Roman" w:hAnsi="Times New Roman"/>
              </w:rPr>
              <w:t>suhu</w:t>
            </w:r>
            <w:proofErr w:type="spellEnd"/>
            <w:r w:rsidRPr="00221BC9">
              <w:rPr>
                <w:rFonts w:ascii="Times New Roman" w:hAnsi="Times New Roman"/>
              </w:rPr>
              <w:t xml:space="preserve"> </w:t>
            </w:r>
            <w:proofErr w:type="spellStart"/>
            <w:r w:rsidRPr="00221BC9">
              <w:rPr>
                <w:rFonts w:ascii="Times New Roman" w:hAnsi="Times New Roman"/>
              </w:rPr>
              <w:t>dengan</w:t>
            </w:r>
            <w:proofErr w:type="spellEnd"/>
            <w:r w:rsidRPr="00221BC9">
              <w:rPr>
                <w:rFonts w:ascii="Times New Roman" w:hAnsi="Times New Roman"/>
              </w:rPr>
              <w:t xml:space="preserve"> sensor DHT11 </w:t>
            </w:r>
            <w:proofErr w:type="spellStart"/>
            <w:r w:rsidRPr="00221BC9">
              <w:rPr>
                <w:rFonts w:ascii="Times New Roman" w:hAnsi="Times New Roman"/>
              </w:rPr>
              <w:t>sebelah</w:t>
            </w:r>
            <w:proofErr w:type="spellEnd"/>
            <w:r w:rsidRPr="00221BC9">
              <w:rPr>
                <w:rFonts w:ascii="Times New Roman" w:hAnsi="Times New Roman"/>
              </w:rPr>
              <w:t xml:space="preserve"> </w:t>
            </w:r>
            <w:proofErr w:type="spellStart"/>
            <w:r w:rsidRPr="00221BC9">
              <w:rPr>
                <w:rFonts w:ascii="Times New Roman" w:hAnsi="Times New Roman"/>
              </w:rPr>
              <w:t>kanan</w:t>
            </w:r>
            <w:proofErr w:type="spellEnd"/>
          </w:p>
        </w:tc>
        <w:tc>
          <w:tcPr>
            <w:tcW w:w="2003" w:type="dxa"/>
          </w:tcPr>
          <w:p w14:paraId="71E4899C" w14:textId="53CDDD3C" w:rsidR="00605B3A" w:rsidRPr="00221BC9" w:rsidRDefault="00221BC9" w:rsidP="00605B3A">
            <w:pPr>
              <w:pStyle w:val="paragraf"/>
              <w:spacing w:line="240" w:lineRule="auto"/>
              <w:ind w:firstLine="0"/>
              <w:rPr>
                <w:rFonts w:ascii="Times New Roman" w:hAnsi="Times New Roman"/>
              </w:rPr>
            </w:pPr>
            <w:proofErr w:type="spellStart"/>
            <w:r>
              <w:rPr>
                <w:rFonts w:ascii="Times New Roman" w:hAnsi="Times New Roman"/>
              </w:rPr>
              <w:t>Mendapatkan</w:t>
            </w:r>
            <w:proofErr w:type="spellEnd"/>
            <w:r>
              <w:rPr>
                <w:rFonts w:ascii="Times New Roman" w:hAnsi="Times New Roman"/>
              </w:rPr>
              <w:t xml:space="preserve"> </w:t>
            </w:r>
            <w:proofErr w:type="spellStart"/>
            <w:r>
              <w:rPr>
                <w:rFonts w:ascii="Times New Roman" w:hAnsi="Times New Roman"/>
              </w:rPr>
              <w:t>nilai</w:t>
            </w:r>
            <w:proofErr w:type="spellEnd"/>
            <w:r>
              <w:rPr>
                <w:rFonts w:ascii="Times New Roman" w:hAnsi="Times New Roman"/>
              </w:rPr>
              <w:t xml:space="preserve"> </w:t>
            </w:r>
            <w:proofErr w:type="spellStart"/>
            <w:r>
              <w:rPr>
                <w:rFonts w:ascii="Times New Roman" w:hAnsi="Times New Roman"/>
              </w:rPr>
              <w:t>tingkat</w:t>
            </w:r>
            <w:proofErr w:type="spellEnd"/>
            <w:r>
              <w:rPr>
                <w:rFonts w:ascii="Times New Roman" w:hAnsi="Times New Roman"/>
              </w:rPr>
              <w:t xml:space="preserve"> </w:t>
            </w:r>
            <w:proofErr w:type="spellStart"/>
            <w:r>
              <w:rPr>
                <w:rFonts w:ascii="Times New Roman" w:hAnsi="Times New Roman"/>
              </w:rPr>
              <w:t>kelembaban</w:t>
            </w:r>
            <w:proofErr w:type="spellEnd"/>
            <w:r>
              <w:rPr>
                <w:rFonts w:ascii="Times New Roman" w:hAnsi="Times New Roman"/>
              </w:rPr>
              <w:t xml:space="preserve"> dan </w:t>
            </w:r>
            <w:proofErr w:type="spellStart"/>
            <w:r>
              <w:rPr>
                <w:rFonts w:ascii="Times New Roman" w:hAnsi="Times New Roman"/>
              </w:rPr>
              <w:t>suhu</w:t>
            </w:r>
            <w:proofErr w:type="spellEnd"/>
            <w:r>
              <w:rPr>
                <w:rFonts w:ascii="Times New Roman" w:hAnsi="Times New Roman"/>
              </w:rPr>
              <w:t xml:space="preserve"> </w:t>
            </w:r>
            <w:proofErr w:type="spellStart"/>
            <w:r>
              <w:rPr>
                <w:rFonts w:ascii="Times New Roman" w:hAnsi="Times New Roman"/>
              </w:rPr>
              <w:t>ruangan</w:t>
            </w:r>
            <w:proofErr w:type="spellEnd"/>
            <w:r>
              <w:rPr>
                <w:rFonts w:ascii="Times New Roman" w:hAnsi="Times New Roman"/>
              </w:rPr>
              <w:t xml:space="preserve"> </w:t>
            </w:r>
            <w:proofErr w:type="spellStart"/>
            <w:r>
              <w:rPr>
                <w:rFonts w:ascii="Times New Roman" w:hAnsi="Times New Roman"/>
              </w:rPr>
              <w:t>dari</w:t>
            </w:r>
            <w:proofErr w:type="spellEnd"/>
            <w:r>
              <w:rPr>
                <w:rFonts w:ascii="Times New Roman" w:hAnsi="Times New Roman"/>
              </w:rPr>
              <w:t xml:space="preserve"> sensor DHT11 </w:t>
            </w:r>
            <w:proofErr w:type="spellStart"/>
            <w:r>
              <w:rPr>
                <w:rFonts w:ascii="Times New Roman" w:hAnsi="Times New Roman"/>
              </w:rPr>
              <w:t>sebelah</w:t>
            </w:r>
            <w:proofErr w:type="spellEnd"/>
            <w:r>
              <w:rPr>
                <w:rFonts w:ascii="Times New Roman" w:hAnsi="Times New Roman"/>
              </w:rPr>
              <w:t xml:space="preserve"> </w:t>
            </w:r>
            <w:proofErr w:type="spellStart"/>
            <w:r>
              <w:rPr>
                <w:rFonts w:ascii="Times New Roman" w:hAnsi="Times New Roman"/>
              </w:rPr>
              <w:t>kanan</w:t>
            </w:r>
            <w:proofErr w:type="spellEnd"/>
          </w:p>
        </w:tc>
        <w:tc>
          <w:tcPr>
            <w:tcW w:w="2003" w:type="dxa"/>
          </w:tcPr>
          <w:p w14:paraId="67800BDF" w14:textId="72871DE4" w:rsidR="00605B3A" w:rsidRPr="00221BC9" w:rsidRDefault="00221BC9" w:rsidP="00605B3A">
            <w:pPr>
              <w:pStyle w:val="paragraf"/>
              <w:spacing w:line="240" w:lineRule="auto"/>
              <w:ind w:firstLine="0"/>
              <w:rPr>
                <w:rFonts w:ascii="Times New Roman" w:hAnsi="Times New Roman"/>
              </w:rPr>
            </w:pPr>
            <w:proofErr w:type="spellStart"/>
            <w:r>
              <w:rPr>
                <w:rFonts w:ascii="Times New Roman" w:hAnsi="Times New Roman"/>
              </w:rPr>
              <w:t>Mendapatkan</w:t>
            </w:r>
            <w:proofErr w:type="spellEnd"/>
            <w:r>
              <w:rPr>
                <w:rFonts w:ascii="Times New Roman" w:hAnsi="Times New Roman"/>
              </w:rPr>
              <w:t xml:space="preserve"> </w:t>
            </w:r>
            <w:proofErr w:type="spellStart"/>
            <w:r>
              <w:rPr>
                <w:rFonts w:ascii="Times New Roman" w:hAnsi="Times New Roman"/>
              </w:rPr>
              <w:t>nilai</w:t>
            </w:r>
            <w:proofErr w:type="spellEnd"/>
            <w:r>
              <w:rPr>
                <w:rFonts w:ascii="Times New Roman" w:hAnsi="Times New Roman"/>
              </w:rPr>
              <w:t xml:space="preserve"> </w:t>
            </w:r>
            <w:proofErr w:type="spellStart"/>
            <w:r>
              <w:rPr>
                <w:rFonts w:ascii="Times New Roman" w:hAnsi="Times New Roman"/>
              </w:rPr>
              <w:t>tingkat</w:t>
            </w:r>
            <w:proofErr w:type="spellEnd"/>
            <w:r>
              <w:rPr>
                <w:rFonts w:ascii="Times New Roman" w:hAnsi="Times New Roman"/>
              </w:rPr>
              <w:t xml:space="preserve"> </w:t>
            </w:r>
            <w:proofErr w:type="spellStart"/>
            <w:r>
              <w:rPr>
                <w:rFonts w:ascii="Times New Roman" w:hAnsi="Times New Roman"/>
              </w:rPr>
              <w:t>kelembaban</w:t>
            </w:r>
            <w:proofErr w:type="spellEnd"/>
            <w:r>
              <w:rPr>
                <w:rFonts w:ascii="Times New Roman" w:hAnsi="Times New Roman"/>
              </w:rPr>
              <w:t xml:space="preserve"> dan </w:t>
            </w:r>
            <w:proofErr w:type="spellStart"/>
            <w:r>
              <w:rPr>
                <w:rFonts w:ascii="Times New Roman" w:hAnsi="Times New Roman"/>
              </w:rPr>
              <w:t>suhu</w:t>
            </w:r>
            <w:proofErr w:type="spellEnd"/>
            <w:r>
              <w:rPr>
                <w:rFonts w:ascii="Times New Roman" w:hAnsi="Times New Roman"/>
              </w:rPr>
              <w:t xml:space="preserve"> </w:t>
            </w:r>
            <w:proofErr w:type="spellStart"/>
            <w:r>
              <w:rPr>
                <w:rFonts w:ascii="Times New Roman" w:hAnsi="Times New Roman"/>
              </w:rPr>
              <w:t>ruangan</w:t>
            </w:r>
            <w:proofErr w:type="spellEnd"/>
            <w:r>
              <w:rPr>
                <w:rFonts w:ascii="Times New Roman" w:hAnsi="Times New Roman"/>
              </w:rPr>
              <w:t xml:space="preserve"> </w:t>
            </w:r>
            <w:proofErr w:type="spellStart"/>
            <w:r>
              <w:rPr>
                <w:rFonts w:ascii="Times New Roman" w:hAnsi="Times New Roman"/>
              </w:rPr>
              <w:t>dari</w:t>
            </w:r>
            <w:proofErr w:type="spellEnd"/>
            <w:r>
              <w:rPr>
                <w:rFonts w:ascii="Times New Roman" w:hAnsi="Times New Roman"/>
              </w:rPr>
              <w:t xml:space="preserve"> sensor DHT11 </w:t>
            </w:r>
            <w:proofErr w:type="spellStart"/>
            <w:r>
              <w:rPr>
                <w:rFonts w:ascii="Times New Roman" w:hAnsi="Times New Roman"/>
              </w:rPr>
              <w:t>sebelah</w:t>
            </w:r>
            <w:proofErr w:type="spellEnd"/>
            <w:r>
              <w:rPr>
                <w:rFonts w:ascii="Times New Roman" w:hAnsi="Times New Roman"/>
              </w:rPr>
              <w:t xml:space="preserve"> </w:t>
            </w:r>
            <w:proofErr w:type="spellStart"/>
            <w:r>
              <w:rPr>
                <w:rFonts w:ascii="Times New Roman" w:hAnsi="Times New Roman"/>
              </w:rPr>
              <w:t>kanan</w:t>
            </w:r>
            <w:proofErr w:type="spellEnd"/>
          </w:p>
        </w:tc>
        <w:tc>
          <w:tcPr>
            <w:tcW w:w="1586" w:type="dxa"/>
          </w:tcPr>
          <w:p w14:paraId="365460ED" w14:textId="50EFB245" w:rsidR="00605B3A" w:rsidRPr="00221BC9" w:rsidRDefault="00221BC9" w:rsidP="00221BC9">
            <w:pPr>
              <w:pStyle w:val="paragraf"/>
              <w:spacing w:line="240" w:lineRule="auto"/>
              <w:ind w:firstLine="0"/>
              <w:jc w:val="center"/>
              <w:rPr>
                <w:rFonts w:ascii="Times New Roman" w:hAnsi="Times New Roman"/>
              </w:rPr>
            </w:pPr>
            <w:r w:rsidRPr="00221BC9">
              <w:rPr>
                <w:rFonts w:ascii="Times New Roman" w:hAnsi="Times New Roman"/>
              </w:rPr>
              <w:t>Berhasil</w:t>
            </w:r>
          </w:p>
        </w:tc>
      </w:tr>
      <w:tr w:rsidR="00605B3A" w:rsidRPr="00221BC9" w14:paraId="6A8C1A73" w14:textId="77777777" w:rsidTr="00221BC9">
        <w:trPr>
          <w:cantSplit/>
        </w:trPr>
        <w:tc>
          <w:tcPr>
            <w:tcW w:w="535" w:type="dxa"/>
          </w:tcPr>
          <w:p w14:paraId="3874429E" w14:textId="3012C17A" w:rsidR="00605B3A" w:rsidRPr="00221BC9" w:rsidRDefault="00605B3A" w:rsidP="00605B3A">
            <w:pPr>
              <w:pStyle w:val="paragraf"/>
              <w:spacing w:line="240" w:lineRule="auto"/>
              <w:ind w:firstLine="0"/>
              <w:jc w:val="center"/>
              <w:rPr>
                <w:rFonts w:ascii="Times New Roman" w:hAnsi="Times New Roman"/>
              </w:rPr>
            </w:pPr>
            <w:r w:rsidRPr="00221BC9">
              <w:rPr>
                <w:rFonts w:ascii="Times New Roman" w:hAnsi="Times New Roman"/>
              </w:rPr>
              <w:t>3</w:t>
            </w:r>
          </w:p>
        </w:tc>
        <w:tc>
          <w:tcPr>
            <w:tcW w:w="1800" w:type="dxa"/>
          </w:tcPr>
          <w:p w14:paraId="5F2C6D88" w14:textId="34A62AA3" w:rsidR="00605B3A" w:rsidRPr="00221BC9" w:rsidRDefault="00221BC9" w:rsidP="00605B3A">
            <w:pPr>
              <w:pStyle w:val="paragraf"/>
              <w:spacing w:line="240" w:lineRule="auto"/>
              <w:ind w:firstLine="0"/>
              <w:rPr>
                <w:rFonts w:ascii="Times New Roman" w:hAnsi="Times New Roman"/>
              </w:rPr>
            </w:pPr>
            <w:proofErr w:type="spellStart"/>
            <w:r w:rsidRPr="00221BC9">
              <w:rPr>
                <w:rFonts w:ascii="Times New Roman" w:hAnsi="Times New Roman"/>
              </w:rPr>
              <w:t>Konek</w:t>
            </w:r>
            <w:r>
              <w:rPr>
                <w:rFonts w:ascii="Times New Roman" w:hAnsi="Times New Roman"/>
              </w:rPr>
              <w:t>si</w:t>
            </w:r>
            <w:proofErr w:type="spellEnd"/>
            <w:r>
              <w:rPr>
                <w:rFonts w:ascii="Times New Roman" w:hAnsi="Times New Roman"/>
              </w:rPr>
              <w:t xml:space="preserve"> </w:t>
            </w:r>
            <w:r>
              <w:rPr>
                <w:rFonts w:ascii="Times New Roman" w:hAnsi="Times New Roman"/>
                <w:i/>
                <w:iCs/>
              </w:rPr>
              <w:t>Wi-Fi</w:t>
            </w:r>
            <w:r>
              <w:rPr>
                <w:rFonts w:ascii="Times New Roman" w:hAnsi="Times New Roman"/>
              </w:rPr>
              <w:t xml:space="preserve"> ESP8266</w:t>
            </w:r>
          </w:p>
        </w:tc>
        <w:tc>
          <w:tcPr>
            <w:tcW w:w="2003" w:type="dxa"/>
          </w:tcPr>
          <w:p w14:paraId="4672D4D8" w14:textId="06B96E9A" w:rsidR="00605B3A" w:rsidRPr="00221BC9" w:rsidRDefault="00221BC9" w:rsidP="00605B3A">
            <w:pPr>
              <w:pStyle w:val="paragraf"/>
              <w:spacing w:line="240" w:lineRule="auto"/>
              <w:ind w:firstLine="0"/>
              <w:rPr>
                <w:rFonts w:ascii="Times New Roman" w:hAnsi="Times New Roman"/>
              </w:rPr>
            </w:pPr>
            <w:r>
              <w:rPr>
                <w:rFonts w:ascii="Times New Roman" w:hAnsi="Times New Roman"/>
              </w:rPr>
              <w:t xml:space="preserve">ESP8266 </w:t>
            </w:r>
            <w:proofErr w:type="spellStart"/>
            <w:r>
              <w:rPr>
                <w:rFonts w:ascii="Times New Roman" w:hAnsi="Times New Roman"/>
              </w:rPr>
              <w:t>terhubung</w:t>
            </w:r>
            <w:proofErr w:type="spellEnd"/>
            <w:r>
              <w:rPr>
                <w:rFonts w:ascii="Times New Roman" w:hAnsi="Times New Roman"/>
              </w:rPr>
              <w:t xml:space="preserve"> ke </w:t>
            </w:r>
            <w:r>
              <w:rPr>
                <w:rFonts w:ascii="Times New Roman" w:hAnsi="Times New Roman"/>
                <w:i/>
                <w:iCs/>
              </w:rPr>
              <w:t>Wi-Fi</w:t>
            </w:r>
          </w:p>
        </w:tc>
        <w:tc>
          <w:tcPr>
            <w:tcW w:w="2003" w:type="dxa"/>
          </w:tcPr>
          <w:p w14:paraId="3E5C4586" w14:textId="6B234183" w:rsidR="00605B3A" w:rsidRPr="00221BC9" w:rsidRDefault="00221BC9" w:rsidP="00605B3A">
            <w:pPr>
              <w:pStyle w:val="paragraf"/>
              <w:spacing w:line="240" w:lineRule="auto"/>
              <w:ind w:firstLine="0"/>
              <w:rPr>
                <w:rFonts w:ascii="Times New Roman" w:hAnsi="Times New Roman"/>
              </w:rPr>
            </w:pPr>
            <w:r>
              <w:rPr>
                <w:rFonts w:ascii="Times New Roman" w:hAnsi="Times New Roman"/>
              </w:rPr>
              <w:t xml:space="preserve">ESP8266 </w:t>
            </w:r>
            <w:proofErr w:type="spellStart"/>
            <w:r>
              <w:rPr>
                <w:rFonts w:ascii="Times New Roman" w:hAnsi="Times New Roman"/>
              </w:rPr>
              <w:t>terhubung</w:t>
            </w:r>
            <w:proofErr w:type="spellEnd"/>
            <w:r>
              <w:rPr>
                <w:rFonts w:ascii="Times New Roman" w:hAnsi="Times New Roman"/>
              </w:rPr>
              <w:t xml:space="preserve"> ke </w:t>
            </w:r>
            <w:r>
              <w:rPr>
                <w:rFonts w:ascii="Times New Roman" w:hAnsi="Times New Roman"/>
                <w:i/>
                <w:iCs/>
              </w:rPr>
              <w:t>Wi-Fi</w:t>
            </w:r>
          </w:p>
        </w:tc>
        <w:tc>
          <w:tcPr>
            <w:tcW w:w="1586" w:type="dxa"/>
          </w:tcPr>
          <w:p w14:paraId="74E40476" w14:textId="324FBE9D" w:rsidR="00605B3A" w:rsidRPr="00221BC9" w:rsidRDefault="00221BC9" w:rsidP="00221BC9">
            <w:pPr>
              <w:pStyle w:val="paragraf"/>
              <w:spacing w:line="240" w:lineRule="auto"/>
              <w:ind w:firstLine="0"/>
              <w:jc w:val="center"/>
              <w:rPr>
                <w:rFonts w:ascii="Times New Roman" w:hAnsi="Times New Roman"/>
              </w:rPr>
            </w:pPr>
            <w:r w:rsidRPr="00221BC9">
              <w:rPr>
                <w:rFonts w:ascii="Times New Roman" w:hAnsi="Times New Roman"/>
              </w:rPr>
              <w:t>Berhasil</w:t>
            </w:r>
          </w:p>
        </w:tc>
      </w:tr>
      <w:tr w:rsidR="00605B3A" w:rsidRPr="00221BC9" w14:paraId="244F2D22" w14:textId="77777777" w:rsidTr="00221BC9">
        <w:trPr>
          <w:cantSplit/>
        </w:trPr>
        <w:tc>
          <w:tcPr>
            <w:tcW w:w="535" w:type="dxa"/>
          </w:tcPr>
          <w:p w14:paraId="1BDFAA16" w14:textId="5A95442E" w:rsidR="00605B3A" w:rsidRPr="00221BC9" w:rsidRDefault="00605B3A" w:rsidP="00605B3A">
            <w:pPr>
              <w:pStyle w:val="paragraf"/>
              <w:spacing w:line="240" w:lineRule="auto"/>
              <w:ind w:firstLine="0"/>
              <w:jc w:val="center"/>
              <w:rPr>
                <w:rFonts w:ascii="Times New Roman" w:hAnsi="Times New Roman"/>
              </w:rPr>
            </w:pPr>
            <w:r w:rsidRPr="00221BC9">
              <w:rPr>
                <w:rFonts w:ascii="Times New Roman" w:hAnsi="Times New Roman"/>
              </w:rPr>
              <w:t>4</w:t>
            </w:r>
          </w:p>
        </w:tc>
        <w:tc>
          <w:tcPr>
            <w:tcW w:w="1800" w:type="dxa"/>
          </w:tcPr>
          <w:p w14:paraId="6E8CCE94" w14:textId="604ADE58" w:rsidR="00605B3A" w:rsidRPr="00221BC9" w:rsidRDefault="00221BC9" w:rsidP="00605B3A">
            <w:pPr>
              <w:pStyle w:val="paragraf"/>
              <w:spacing w:line="240" w:lineRule="auto"/>
              <w:ind w:firstLine="0"/>
              <w:rPr>
                <w:rFonts w:ascii="Times New Roman" w:hAnsi="Times New Roman"/>
                <w:i/>
                <w:iCs/>
              </w:rPr>
            </w:pPr>
            <w:proofErr w:type="spellStart"/>
            <w:r>
              <w:rPr>
                <w:rFonts w:ascii="Times New Roman" w:hAnsi="Times New Roman"/>
              </w:rPr>
              <w:t>Memperbaharui</w:t>
            </w:r>
            <w:proofErr w:type="spellEnd"/>
            <w:r>
              <w:rPr>
                <w:rFonts w:ascii="Times New Roman" w:hAnsi="Times New Roman"/>
              </w:rPr>
              <w:t xml:space="preserve"> data </w:t>
            </w:r>
            <w:proofErr w:type="spellStart"/>
            <w:r>
              <w:rPr>
                <w:rFonts w:ascii="Times New Roman" w:hAnsi="Times New Roman"/>
              </w:rPr>
              <w:t>pengukuran</w:t>
            </w:r>
            <w:proofErr w:type="spellEnd"/>
            <w:r>
              <w:rPr>
                <w:rFonts w:ascii="Times New Roman" w:hAnsi="Times New Roman"/>
              </w:rPr>
              <w:t xml:space="preserve"> ke </w:t>
            </w:r>
            <w:r>
              <w:rPr>
                <w:rFonts w:ascii="Times New Roman" w:hAnsi="Times New Roman"/>
                <w:i/>
                <w:iCs/>
              </w:rPr>
              <w:t>Realtime Database</w:t>
            </w:r>
          </w:p>
        </w:tc>
        <w:tc>
          <w:tcPr>
            <w:tcW w:w="2003" w:type="dxa"/>
          </w:tcPr>
          <w:p w14:paraId="2ADDF3A3" w14:textId="0AE763B3" w:rsidR="00605B3A" w:rsidRPr="00221BC9" w:rsidRDefault="00221BC9" w:rsidP="00605B3A">
            <w:pPr>
              <w:pStyle w:val="paragraf"/>
              <w:spacing w:line="240" w:lineRule="auto"/>
              <w:ind w:firstLine="0"/>
              <w:rPr>
                <w:rFonts w:ascii="Times New Roman" w:hAnsi="Times New Roman"/>
              </w:rPr>
            </w:pPr>
            <w:r>
              <w:rPr>
                <w:rFonts w:ascii="Times New Roman" w:hAnsi="Times New Roman"/>
              </w:rPr>
              <w:t xml:space="preserve">Data sensor berhasil </w:t>
            </w:r>
            <w:proofErr w:type="spellStart"/>
            <w:r>
              <w:rPr>
                <w:rFonts w:ascii="Times New Roman" w:hAnsi="Times New Roman"/>
              </w:rPr>
              <w:t>berhasil</w:t>
            </w:r>
            <w:proofErr w:type="spellEnd"/>
            <w:r>
              <w:rPr>
                <w:rFonts w:ascii="Times New Roman" w:hAnsi="Times New Roman"/>
              </w:rPr>
              <w:t xml:space="preserve"> </w:t>
            </w:r>
            <w:proofErr w:type="spellStart"/>
            <w:r>
              <w:rPr>
                <w:rFonts w:ascii="Times New Roman" w:hAnsi="Times New Roman"/>
              </w:rPr>
              <w:t>diperbaharui</w:t>
            </w:r>
            <w:proofErr w:type="spellEnd"/>
            <w:r>
              <w:rPr>
                <w:rFonts w:ascii="Times New Roman" w:hAnsi="Times New Roman"/>
              </w:rPr>
              <w:t xml:space="preserve"> pada </w:t>
            </w:r>
            <w:r>
              <w:rPr>
                <w:rFonts w:ascii="Times New Roman" w:hAnsi="Times New Roman"/>
                <w:i/>
                <w:iCs/>
              </w:rPr>
              <w:t>Realtime Database</w:t>
            </w:r>
          </w:p>
        </w:tc>
        <w:tc>
          <w:tcPr>
            <w:tcW w:w="2003" w:type="dxa"/>
          </w:tcPr>
          <w:p w14:paraId="1FD86F09" w14:textId="4C2ED2B7" w:rsidR="00605B3A" w:rsidRPr="00221BC9" w:rsidRDefault="00221BC9" w:rsidP="00605B3A">
            <w:pPr>
              <w:pStyle w:val="paragraf"/>
              <w:spacing w:line="240" w:lineRule="auto"/>
              <w:ind w:firstLine="0"/>
              <w:rPr>
                <w:rFonts w:ascii="Times New Roman" w:hAnsi="Times New Roman"/>
              </w:rPr>
            </w:pPr>
            <w:r>
              <w:rPr>
                <w:rFonts w:ascii="Times New Roman" w:hAnsi="Times New Roman"/>
              </w:rPr>
              <w:t xml:space="preserve">Data sensor berhasil </w:t>
            </w:r>
            <w:proofErr w:type="spellStart"/>
            <w:r>
              <w:rPr>
                <w:rFonts w:ascii="Times New Roman" w:hAnsi="Times New Roman"/>
              </w:rPr>
              <w:t>berhasil</w:t>
            </w:r>
            <w:proofErr w:type="spellEnd"/>
            <w:r>
              <w:rPr>
                <w:rFonts w:ascii="Times New Roman" w:hAnsi="Times New Roman"/>
              </w:rPr>
              <w:t xml:space="preserve"> </w:t>
            </w:r>
            <w:proofErr w:type="spellStart"/>
            <w:r>
              <w:rPr>
                <w:rFonts w:ascii="Times New Roman" w:hAnsi="Times New Roman"/>
              </w:rPr>
              <w:t>diperbaharui</w:t>
            </w:r>
            <w:proofErr w:type="spellEnd"/>
            <w:r>
              <w:rPr>
                <w:rFonts w:ascii="Times New Roman" w:hAnsi="Times New Roman"/>
              </w:rPr>
              <w:t xml:space="preserve"> pada </w:t>
            </w:r>
            <w:r>
              <w:rPr>
                <w:rFonts w:ascii="Times New Roman" w:hAnsi="Times New Roman"/>
                <w:i/>
                <w:iCs/>
              </w:rPr>
              <w:t>Realtime Database</w:t>
            </w:r>
          </w:p>
        </w:tc>
        <w:tc>
          <w:tcPr>
            <w:tcW w:w="1586" w:type="dxa"/>
          </w:tcPr>
          <w:p w14:paraId="4D28764C" w14:textId="385068F9" w:rsidR="00605B3A" w:rsidRPr="00221BC9" w:rsidRDefault="00221BC9" w:rsidP="00221BC9">
            <w:pPr>
              <w:pStyle w:val="paragraf"/>
              <w:spacing w:line="240" w:lineRule="auto"/>
              <w:ind w:firstLine="0"/>
              <w:jc w:val="center"/>
              <w:rPr>
                <w:rFonts w:ascii="Times New Roman" w:hAnsi="Times New Roman"/>
              </w:rPr>
            </w:pPr>
            <w:r w:rsidRPr="00221BC9">
              <w:rPr>
                <w:rFonts w:ascii="Times New Roman" w:hAnsi="Times New Roman"/>
              </w:rPr>
              <w:t>Berhasil</w:t>
            </w:r>
          </w:p>
        </w:tc>
      </w:tr>
      <w:tr w:rsidR="00605B3A" w:rsidRPr="00221BC9" w14:paraId="5BBA4AED" w14:textId="77777777" w:rsidTr="00221BC9">
        <w:trPr>
          <w:cantSplit/>
        </w:trPr>
        <w:tc>
          <w:tcPr>
            <w:tcW w:w="535" w:type="dxa"/>
          </w:tcPr>
          <w:p w14:paraId="0C833DEF" w14:textId="2B6570E7" w:rsidR="00605B3A" w:rsidRPr="00221BC9" w:rsidRDefault="00605B3A" w:rsidP="00605B3A">
            <w:pPr>
              <w:pStyle w:val="paragraf"/>
              <w:spacing w:line="240" w:lineRule="auto"/>
              <w:ind w:firstLine="0"/>
              <w:jc w:val="center"/>
              <w:rPr>
                <w:rFonts w:ascii="Times New Roman" w:hAnsi="Times New Roman"/>
              </w:rPr>
            </w:pPr>
            <w:r w:rsidRPr="00221BC9">
              <w:rPr>
                <w:rFonts w:ascii="Times New Roman" w:hAnsi="Times New Roman"/>
              </w:rPr>
              <w:t>5</w:t>
            </w:r>
          </w:p>
        </w:tc>
        <w:tc>
          <w:tcPr>
            <w:tcW w:w="1800" w:type="dxa"/>
          </w:tcPr>
          <w:p w14:paraId="21EB9F5E" w14:textId="5BB8CFC0" w:rsidR="00605B3A" w:rsidRPr="00221BC9" w:rsidRDefault="00221BC9" w:rsidP="00605B3A">
            <w:pPr>
              <w:pStyle w:val="paragraf"/>
              <w:spacing w:line="240" w:lineRule="auto"/>
              <w:ind w:firstLine="0"/>
              <w:rPr>
                <w:rFonts w:ascii="Times New Roman" w:hAnsi="Times New Roman"/>
                <w:i/>
                <w:iCs/>
              </w:rPr>
            </w:pPr>
            <w:proofErr w:type="spellStart"/>
            <w:r>
              <w:rPr>
                <w:rFonts w:ascii="Times New Roman" w:hAnsi="Times New Roman"/>
              </w:rPr>
              <w:t>Menambah</w:t>
            </w:r>
            <w:proofErr w:type="spellEnd"/>
            <w:r>
              <w:rPr>
                <w:rFonts w:ascii="Times New Roman" w:hAnsi="Times New Roman"/>
              </w:rPr>
              <w:t xml:space="preserve"> data </w:t>
            </w:r>
            <w:proofErr w:type="spellStart"/>
            <w:r>
              <w:rPr>
                <w:rFonts w:ascii="Times New Roman" w:hAnsi="Times New Roman"/>
              </w:rPr>
              <w:t>pengukuran</w:t>
            </w:r>
            <w:proofErr w:type="spellEnd"/>
            <w:r>
              <w:rPr>
                <w:rFonts w:ascii="Times New Roman" w:hAnsi="Times New Roman"/>
              </w:rPr>
              <w:t xml:space="preserve"> ke </w:t>
            </w:r>
            <w:r>
              <w:rPr>
                <w:rFonts w:ascii="Times New Roman" w:hAnsi="Times New Roman"/>
                <w:i/>
                <w:iCs/>
              </w:rPr>
              <w:t xml:space="preserve">Cloud </w:t>
            </w:r>
            <w:proofErr w:type="spellStart"/>
            <w:r>
              <w:rPr>
                <w:rFonts w:ascii="Times New Roman" w:hAnsi="Times New Roman"/>
                <w:i/>
                <w:iCs/>
              </w:rPr>
              <w:t>Firestore</w:t>
            </w:r>
            <w:proofErr w:type="spellEnd"/>
          </w:p>
        </w:tc>
        <w:tc>
          <w:tcPr>
            <w:tcW w:w="2003" w:type="dxa"/>
          </w:tcPr>
          <w:p w14:paraId="674D8CB2" w14:textId="2C87AE11" w:rsidR="00605B3A" w:rsidRPr="00221BC9" w:rsidRDefault="00221BC9" w:rsidP="00605B3A">
            <w:pPr>
              <w:pStyle w:val="paragraf"/>
              <w:spacing w:line="240" w:lineRule="auto"/>
              <w:ind w:firstLine="0"/>
              <w:rPr>
                <w:rFonts w:ascii="Times New Roman" w:hAnsi="Times New Roman"/>
                <w:i/>
                <w:iCs/>
              </w:rPr>
            </w:pPr>
            <w:r>
              <w:rPr>
                <w:rFonts w:ascii="Times New Roman" w:hAnsi="Times New Roman"/>
              </w:rPr>
              <w:t xml:space="preserve">Data sensor berhasil </w:t>
            </w:r>
            <w:proofErr w:type="spellStart"/>
            <w:r>
              <w:rPr>
                <w:rFonts w:ascii="Times New Roman" w:hAnsi="Times New Roman"/>
              </w:rPr>
              <w:t>berhasil</w:t>
            </w:r>
            <w:proofErr w:type="spellEnd"/>
            <w:r>
              <w:rPr>
                <w:rFonts w:ascii="Times New Roman" w:hAnsi="Times New Roman"/>
              </w:rPr>
              <w:t xml:space="preserve"> </w:t>
            </w:r>
            <w:proofErr w:type="spellStart"/>
            <w:r>
              <w:rPr>
                <w:rFonts w:ascii="Times New Roman" w:hAnsi="Times New Roman"/>
              </w:rPr>
              <w:t>ditambah</w:t>
            </w:r>
            <w:proofErr w:type="spellEnd"/>
            <w:r>
              <w:rPr>
                <w:rFonts w:ascii="Times New Roman" w:hAnsi="Times New Roman"/>
              </w:rPr>
              <w:t xml:space="preserve"> ke </w:t>
            </w:r>
            <w:r>
              <w:rPr>
                <w:rFonts w:ascii="Times New Roman" w:hAnsi="Times New Roman"/>
                <w:i/>
                <w:iCs/>
              </w:rPr>
              <w:t xml:space="preserve">Cloud </w:t>
            </w:r>
            <w:proofErr w:type="spellStart"/>
            <w:r>
              <w:rPr>
                <w:rFonts w:ascii="Times New Roman" w:hAnsi="Times New Roman"/>
                <w:i/>
                <w:iCs/>
              </w:rPr>
              <w:t>Firestore</w:t>
            </w:r>
            <w:proofErr w:type="spellEnd"/>
          </w:p>
        </w:tc>
        <w:tc>
          <w:tcPr>
            <w:tcW w:w="2003" w:type="dxa"/>
          </w:tcPr>
          <w:p w14:paraId="251B87AB" w14:textId="2239FCA2" w:rsidR="00605B3A" w:rsidRPr="00221BC9" w:rsidRDefault="00221BC9" w:rsidP="00605B3A">
            <w:pPr>
              <w:pStyle w:val="paragraf"/>
              <w:spacing w:line="240" w:lineRule="auto"/>
              <w:ind w:firstLine="0"/>
              <w:rPr>
                <w:rFonts w:ascii="Times New Roman" w:hAnsi="Times New Roman"/>
              </w:rPr>
            </w:pPr>
            <w:r>
              <w:rPr>
                <w:rFonts w:ascii="Times New Roman" w:hAnsi="Times New Roman"/>
              </w:rPr>
              <w:t xml:space="preserve">Data sensor berhasil </w:t>
            </w:r>
            <w:proofErr w:type="spellStart"/>
            <w:r>
              <w:rPr>
                <w:rFonts w:ascii="Times New Roman" w:hAnsi="Times New Roman"/>
              </w:rPr>
              <w:t>berhasil</w:t>
            </w:r>
            <w:proofErr w:type="spellEnd"/>
            <w:r>
              <w:rPr>
                <w:rFonts w:ascii="Times New Roman" w:hAnsi="Times New Roman"/>
              </w:rPr>
              <w:t xml:space="preserve"> </w:t>
            </w:r>
            <w:proofErr w:type="spellStart"/>
            <w:r>
              <w:rPr>
                <w:rFonts w:ascii="Times New Roman" w:hAnsi="Times New Roman"/>
              </w:rPr>
              <w:t>ditambah</w:t>
            </w:r>
            <w:proofErr w:type="spellEnd"/>
            <w:r>
              <w:rPr>
                <w:rFonts w:ascii="Times New Roman" w:hAnsi="Times New Roman"/>
              </w:rPr>
              <w:t xml:space="preserve"> ke </w:t>
            </w:r>
            <w:r>
              <w:rPr>
                <w:rFonts w:ascii="Times New Roman" w:hAnsi="Times New Roman"/>
                <w:i/>
                <w:iCs/>
              </w:rPr>
              <w:t xml:space="preserve">Cloud </w:t>
            </w:r>
            <w:proofErr w:type="spellStart"/>
            <w:r>
              <w:rPr>
                <w:rFonts w:ascii="Times New Roman" w:hAnsi="Times New Roman"/>
                <w:i/>
                <w:iCs/>
              </w:rPr>
              <w:t>Firestore</w:t>
            </w:r>
            <w:proofErr w:type="spellEnd"/>
          </w:p>
        </w:tc>
        <w:tc>
          <w:tcPr>
            <w:tcW w:w="1586" w:type="dxa"/>
          </w:tcPr>
          <w:p w14:paraId="2C308064" w14:textId="7FD7ED6C" w:rsidR="00605B3A" w:rsidRPr="00221BC9" w:rsidRDefault="00221BC9" w:rsidP="00221BC9">
            <w:pPr>
              <w:pStyle w:val="paragraf"/>
              <w:spacing w:line="240" w:lineRule="auto"/>
              <w:ind w:firstLine="0"/>
              <w:jc w:val="center"/>
              <w:rPr>
                <w:rFonts w:ascii="Times New Roman" w:hAnsi="Times New Roman"/>
              </w:rPr>
            </w:pPr>
            <w:r w:rsidRPr="00221BC9">
              <w:rPr>
                <w:rFonts w:ascii="Times New Roman" w:hAnsi="Times New Roman"/>
              </w:rPr>
              <w:t>Berhasil</w:t>
            </w:r>
          </w:p>
        </w:tc>
      </w:tr>
      <w:tr w:rsidR="00605B3A" w:rsidRPr="00221BC9" w14:paraId="4DC39F35" w14:textId="77777777" w:rsidTr="00221BC9">
        <w:trPr>
          <w:cantSplit/>
        </w:trPr>
        <w:tc>
          <w:tcPr>
            <w:tcW w:w="535" w:type="dxa"/>
          </w:tcPr>
          <w:p w14:paraId="14D954B2" w14:textId="6DA91FBD" w:rsidR="00605B3A" w:rsidRPr="00221BC9" w:rsidRDefault="00605B3A" w:rsidP="00605B3A">
            <w:pPr>
              <w:pStyle w:val="paragraf"/>
              <w:spacing w:line="240" w:lineRule="auto"/>
              <w:ind w:firstLine="0"/>
              <w:jc w:val="center"/>
              <w:rPr>
                <w:rFonts w:ascii="Times New Roman" w:hAnsi="Times New Roman"/>
              </w:rPr>
            </w:pPr>
            <w:r w:rsidRPr="00221BC9">
              <w:rPr>
                <w:rFonts w:ascii="Times New Roman" w:hAnsi="Times New Roman"/>
              </w:rPr>
              <w:lastRenderedPageBreak/>
              <w:t>6</w:t>
            </w:r>
          </w:p>
        </w:tc>
        <w:tc>
          <w:tcPr>
            <w:tcW w:w="1800" w:type="dxa"/>
          </w:tcPr>
          <w:p w14:paraId="7092E809" w14:textId="64D273D6" w:rsidR="00605B3A" w:rsidRPr="00221BC9" w:rsidRDefault="00221BC9" w:rsidP="00605B3A">
            <w:pPr>
              <w:pStyle w:val="paragraf"/>
              <w:spacing w:line="240" w:lineRule="auto"/>
              <w:ind w:firstLine="0"/>
              <w:rPr>
                <w:rFonts w:ascii="Times New Roman" w:hAnsi="Times New Roman"/>
              </w:rPr>
            </w:pPr>
            <w:proofErr w:type="spellStart"/>
            <w:r>
              <w:rPr>
                <w:rFonts w:ascii="Times New Roman" w:hAnsi="Times New Roman"/>
              </w:rPr>
              <w:t>Memuat</w:t>
            </w:r>
            <w:proofErr w:type="spellEnd"/>
            <w:r>
              <w:rPr>
                <w:rFonts w:ascii="Times New Roman" w:hAnsi="Times New Roman"/>
              </w:rPr>
              <w:t xml:space="preserve"> </w:t>
            </w:r>
            <w:r>
              <w:rPr>
                <w:rFonts w:ascii="Times New Roman" w:hAnsi="Times New Roman"/>
                <w:i/>
                <w:iCs/>
              </w:rPr>
              <w:t>threshold</w:t>
            </w:r>
            <w:r>
              <w:rPr>
                <w:rFonts w:ascii="Times New Roman" w:hAnsi="Times New Roman"/>
              </w:rPr>
              <w:t xml:space="preserve"> </w:t>
            </w:r>
            <w:proofErr w:type="spellStart"/>
            <w:r>
              <w:rPr>
                <w:rFonts w:ascii="Times New Roman" w:hAnsi="Times New Roman"/>
              </w:rPr>
              <w:t>dari</w:t>
            </w:r>
            <w:proofErr w:type="spellEnd"/>
            <w:r>
              <w:rPr>
                <w:rFonts w:ascii="Times New Roman" w:hAnsi="Times New Roman"/>
              </w:rPr>
              <w:t xml:space="preserve"> </w:t>
            </w:r>
            <w:r>
              <w:rPr>
                <w:rFonts w:ascii="Times New Roman" w:hAnsi="Times New Roman"/>
                <w:i/>
                <w:iCs/>
              </w:rPr>
              <w:t xml:space="preserve">Cloud </w:t>
            </w:r>
            <w:proofErr w:type="spellStart"/>
            <w:r>
              <w:rPr>
                <w:rFonts w:ascii="Times New Roman" w:hAnsi="Times New Roman"/>
                <w:i/>
                <w:iCs/>
              </w:rPr>
              <w:t>Firestore</w:t>
            </w:r>
            <w:proofErr w:type="spellEnd"/>
          </w:p>
        </w:tc>
        <w:tc>
          <w:tcPr>
            <w:tcW w:w="2003" w:type="dxa"/>
          </w:tcPr>
          <w:p w14:paraId="4EDC8406" w14:textId="75FB8AC8" w:rsidR="00605B3A" w:rsidRPr="00221BC9" w:rsidRDefault="00221BC9" w:rsidP="00605B3A">
            <w:pPr>
              <w:pStyle w:val="paragraf"/>
              <w:spacing w:line="240" w:lineRule="auto"/>
              <w:ind w:firstLine="0"/>
              <w:rPr>
                <w:rFonts w:ascii="Times New Roman" w:hAnsi="Times New Roman"/>
              </w:rPr>
            </w:pPr>
            <w:r>
              <w:rPr>
                <w:rFonts w:ascii="Times New Roman" w:hAnsi="Times New Roman"/>
                <w:i/>
                <w:iCs/>
              </w:rPr>
              <w:t>Threshold</w:t>
            </w:r>
            <w:r>
              <w:rPr>
                <w:rFonts w:ascii="Times New Roman" w:hAnsi="Times New Roman"/>
              </w:rPr>
              <w:t xml:space="preserve"> pada </w:t>
            </w:r>
            <w:r>
              <w:rPr>
                <w:rFonts w:ascii="Times New Roman" w:hAnsi="Times New Roman"/>
                <w:i/>
                <w:iCs/>
              </w:rPr>
              <w:t xml:space="preserve">Cloud </w:t>
            </w:r>
            <w:proofErr w:type="spellStart"/>
            <w:r>
              <w:rPr>
                <w:rFonts w:ascii="Times New Roman" w:hAnsi="Times New Roman"/>
                <w:i/>
                <w:iCs/>
              </w:rPr>
              <w:t>Firestore</w:t>
            </w:r>
            <w:proofErr w:type="spellEnd"/>
            <w:r>
              <w:rPr>
                <w:rFonts w:ascii="Times New Roman" w:hAnsi="Times New Roman"/>
              </w:rPr>
              <w:t xml:space="preserve"> berhasil </w:t>
            </w:r>
            <w:proofErr w:type="spellStart"/>
            <w:r>
              <w:rPr>
                <w:rFonts w:ascii="Times New Roman" w:hAnsi="Times New Roman"/>
              </w:rPr>
              <w:t>dimuat</w:t>
            </w:r>
            <w:proofErr w:type="spellEnd"/>
            <w:r>
              <w:rPr>
                <w:rFonts w:ascii="Times New Roman" w:hAnsi="Times New Roman"/>
              </w:rPr>
              <w:t xml:space="preserve"> pada ESP8266</w:t>
            </w:r>
          </w:p>
        </w:tc>
        <w:tc>
          <w:tcPr>
            <w:tcW w:w="2003" w:type="dxa"/>
          </w:tcPr>
          <w:p w14:paraId="7CC1C39A" w14:textId="0639E49E" w:rsidR="00605B3A" w:rsidRPr="00221BC9" w:rsidRDefault="00221BC9" w:rsidP="00605B3A">
            <w:pPr>
              <w:pStyle w:val="paragraf"/>
              <w:spacing w:line="240" w:lineRule="auto"/>
              <w:ind w:firstLine="0"/>
              <w:rPr>
                <w:rFonts w:ascii="Times New Roman" w:hAnsi="Times New Roman"/>
              </w:rPr>
            </w:pPr>
            <w:r>
              <w:rPr>
                <w:rFonts w:ascii="Times New Roman" w:hAnsi="Times New Roman"/>
                <w:i/>
                <w:iCs/>
              </w:rPr>
              <w:t>Threshold</w:t>
            </w:r>
            <w:r>
              <w:rPr>
                <w:rFonts w:ascii="Times New Roman" w:hAnsi="Times New Roman"/>
              </w:rPr>
              <w:t xml:space="preserve"> pada </w:t>
            </w:r>
            <w:r>
              <w:rPr>
                <w:rFonts w:ascii="Times New Roman" w:hAnsi="Times New Roman"/>
                <w:i/>
                <w:iCs/>
              </w:rPr>
              <w:t xml:space="preserve">Cloud </w:t>
            </w:r>
            <w:proofErr w:type="spellStart"/>
            <w:r>
              <w:rPr>
                <w:rFonts w:ascii="Times New Roman" w:hAnsi="Times New Roman"/>
                <w:i/>
                <w:iCs/>
              </w:rPr>
              <w:t>Firestore</w:t>
            </w:r>
            <w:proofErr w:type="spellEnd"/>
            <w:r>
              <w:rPr>
                <w:rFonts w:ascii="Times New Roman" w:hAnsi="Times New Roman"/>
              </w:rPr>
              <w:t xml:space="preserve"> berhasil </w:t>
            </w:r>
            <w:proofErr w:type="spellStart"/>
            <w:r>
              <w:rPr>
                <w:rFonts w:ascii="Times New Roman" w:hAnsi="Times New Roman"/>
              </w:rPr>
              <w:t>dimuat</w:t>
            </w:r>
            <w:proofErr w:type="spellEnd"/>
            <w:r>
              <w:rPr>
                <w:rFonts w:ascii="Times New Roman" w:hAnsi="Times New Roman"/>
              </w:rPr>
              <w:t xml:space="preserve"> pada ESP8266</w:t>
            </w:r>
          </w:p>
        </w:tc>
        <w:tc>
          <w:tcPr>
            <w:tcW w:w="1586" w:type="dxa"/>
          </w:tcPr>
          <w:p w14:paraId="3079DA97" w14:textId="19BC47B1" w:rsidR="00605B3A" w:rsidRPr="00221BC9" w:rsidRDefault="00221BC9" w:rsidP="00221BC9">
            <w:pPr>
              <w:pStyle w:val="paragraf"/>
              <w:spacing w:line="240" w:lineRule="auto"/>
              <w:ind w:firstLine="0"/>
              <w:jc w:val="center"/>
              <w:rPr>
                <w:rFonts w:ascii="Times New Roman" w:hAnsi="Times New Roman"/>
              </w:rPr>
            </w:pPr>
            <w:r w:rsidRPr="00221BC9">
              <w:rPr>
                <w:rFonts w:ascii="Times New Roman" w:hAnsi="Times New Roman"/>
              </w:rPr>
              <w:t>Berhasil</w:t>
            </w:r>
          </w:p>
        </w:tc>
      </w:tr>
      <w:tr w:rsidR="00221BC9" w:rsidRPr="00221BC9" w14:paraId="31101AEA" w14:textId="77777777" w:rsidTr="00605B3A">
        <w:trPr>
          <w:cantSplit/>
        </w:trPr>
        <w:tc>
          <w:tcPr>
            <w:tcW w:w="535" w:type="dxa"/>
          </w:tcPr>
          <w:p w14:paraId="48CA15F4" w14:textId="4434447B" w:rsidR="00221BC9" w:rsidRPr="00221BC9" w:rsidRDefault="00221BC9" w:rsidP="00605B3A">
            <w:pPr>
              <w:pStyle w:val="paragraf"/>
              <w:spacing w:line="240" w:lineRule="auto"/>
              <w:ind w:firstLine="0"/>
              <w:jc w:val="center"/>
              <w:rPr>
                <w:rFonts w:ascii="Times New Roman" w:hAnsi="Times New Roman"/>
              </w:rPr>
            </w:pPr>
            <w:r>
              <w:rPr>
                <w:rFonts w:ascii="Times New Roman" w:hAnsi="Times New Roman"/>
              </w:rPr>
              <w:t>7</w:t>
            </w:r>
          </w:p>
        </w:tc>
        <w:tc>
          <w:tcPr>
            <w:tcW w:w="1800" w:type="dxa"/>
          </w:tcPr>
          <w:p w14:paraId="0BB90C75" w14:textId="380B62A9" w:rsidR="00221BC9" w:rsidRPr="0077123B" w:rsidRDefault="0077123B" w:rsidP="00605B3A">
            <w:pPr>
              <w:pStyle w:val="paragraf"/>
              <w:spacing w:line="240" w:lineRule="auto"/>
              <w:ind w:firstLine="0"/>
              <w:rPr>
                <w:rFonts w:ascii="Times New Roman" w:hAnsi="Times New Roman"/>
              </w:rPr>
            </w:pPr>
            <w:proofErr w:type="spellStart"/>
            <w:r>
              <w:rPr>
                <w:rFonts w:ascii="Times New Roman" w:hAnsi="Times New Roman"/>
              </w:rPr>
              <w:t>Membunyikan</w:t>
            </w:r>
            <w:proofErr w:type="spellEnd"/>
            <w:r>
              <w:rPr>
                <w:rFonts w:ascii="Times New Roman" w:hAnsi="Times New Roman"/>
              </w:rPr>
              <w:t xml:space="preserve"> </w:t>
            </w:r>
            <w:r>
              <w:rPr>
                <w:rFonts w:ascii="Times New Roman" w:hAnsi="Times New Roman"/>
                <w:i/>
                <w:iCs/>
              </w:rPr>
              <w:t xml:space="preserve">buzzer </w:t>
            </w:r>
            <w:proofErr w:type="spellStart"/>
            <w:r>
              <w:rPr>
                <w:rFonts w:ascii="Times New Roman" w:hAnsi="Times New Roman"/>
              </w:rPr>
              <w:t>saat</w:t>
            </w:r>
            <w:proofErr w:type="spellEnd"/>
            <w:r>
              <w:rPr>
                <w:rFonts w:ascii="Times New Roman" w:hAnsi="Times New Roman"/>
              </w:rPr>
              <w:t xml:space="preserve"> </w:t>
            </w:r>
            <w:proofErr w:type="spellStart"/>
            <w:r>
              <w:rPr>
                <w:rFonts w:ascii="Times New Roman" w:hAnsi="Times New Roman"/>
              </w:rPr>
              <w:t>melewati</w:t>
            </w:r>
            <w:proofErr w:type="spellEnd"/>
            <w:r>
              <w:rPr>
                <w:rFonts w:ascii="Times New Roman" w:hAnsi="Times New Roman"/>
              </w:rPr>
              <w:t xml:space="preserve"> </w:t>
            </w:r>
            <w:r>
              <w:rPr>
                <w:rFonts w:ascii="Times New Roman" w:hAnsi="Times New Roman"/>
                <w:i/>
                <w:iCs/>
              </w:rPr>
              <w:t>threshold</w:t>
            </w:r>
          </w:p>
        </w:tc>
        <w:tc>
          <w:tcPr>
            <w:tcW w:w="2003" w:type="dxa"/>
          </w:tcPr>
          <w:p w14:paraId="551F9DAC" w14:textId="1FD52A29" w:rsidR="00221BC9" w:rsidRPr="0077123B" w:rsidRDefault="0077123B" w:rsidP="00605B3A">
            <w:pPr>
              <w:pStyle w:val="paragraf"/>
              <w:spacing w:line="240" w:lineRule="auto"/>
              <w:ind w:firstLine="0"/>
              <w:rPr>
                <w:rFonts w:ascii="Times New Roman" w:hAnsi="Times New Roman"/>
              </w:rPr>
            </w:pPr>
            <w:r>
              <w:rPr>
                <w:rFonts w:ascii="Times New Roman" w:hAnsi="Times New Roman"/>
                <w:i/>
                <w:iCs/>
              </w:rPr>
              <w:t>Buzzer</w:t>
            </w:r>
            <w:r>
              <w:rPr>
                <w:rFonts w:ascii="Times New Roman" w:hAnsi="Times New Roman"/>
              </w:rPr>
              <w:t xml:space="preserve"> </w:t>
            </w:r>
            <w:proofErr w:type="spellStart"/>
            <w:r>
              <w:rPr>
                <w:rFonts w:ascii="Times New Roman" w:hAnsi="Times New Roman"/>
              </w:rPr>
              <w:t>berbunyi</w:t>
            </w:r>
            <w:proofErr w:type="spellEnd"/>
            <w:r>
              <w:rPr>
                <w:rFonts w:ascii="Times New Roman" w:hAnsi="Times New Roman"/>
              </w:rPr>
              <w:t xml:space="preserve"> </w:t>
            </w:r>
            <w:proofErr w:type="spellStart"/>
            <w:r>
              <w:rPr>
                <w:rFonts w:ascii="Times New Roman" w:hAnsi="Times New Roman"/>
              </w:rPr>
              <w:t>saat</w:t>
            </w:r>
            <w:proofErr w:type="spellEnd"/>
            <w:r>
              <w:rPr>
                <w:rFonts w:ascii="Times New Roman" w:hAnsi="Times New Roman"/>
              </w:rPr>
              <w:t xml:space="preserve"> </w:t>
            </w:r>
            <w:proofErr w:type="spellStart"/>
            <w:r>
              <w:rPr>
                <w:rFonts w:ascii="Times New Roman" w:hAnsi="Times New Roman"/>
              </w:rPr>
              <w:t>pengukuran</w:t>
            </w:r>
            <w:proofErr w:type="spellEnd"/>
            <w:r>
              <w:rPr>
                <w:rFonts w:ascii="Times New Roman" w:hAnsi="Times New Roman"/>
              </w:rPr>
              <w:t xml:space="preserve"> </w:t>
            </w:r>
            <w:proofErr w:type="spellStart"/>
            <w:r>
              <w:rPr>
                <w:rFonts w:ascii="Times New Roman" w:hAnsi="Times New Roman"/>
              </w:rPr>
              <w:t>dari</w:t>
            </w:r>
            <w:proofErr w:type="spellEnd"/>
            <w:r>
              <w:rPr>
                <w:rFonts w:ascii="Times New Roman" w:hAnsi="Times New Roman"/>
              </w:rPr>
              <w:t xml:space="preserve"> salah </w:t>
            </w:r>
            <w:proofErr w:type="spellStart"/>
            <w:r>
              <w:rPr>
                <w:rFonts w:ascii="Times New Roman" w:hAnsi="Times New Roman"/>
              </w:rPr>
              <w:t>satu</w:t>
            </w:r>
            <w:proofErr w:type="spellEnd"/>
            <w:r>
              <w:rPr>
                <w:rFonts w:ascii="Times New Roman" w:hAnsi="Times New Roman"/>
              </w:rPr>
              <w:t xml:space="preserve"> sensor </w:t>
            </w:r>
            <w:proofErr w:type="spellStart"/>
            <w:r>
              <w:rPr>
                <w:rFonts w:ascii="Times New Roman" w:hAnsi="Times New Roman"/>
              </w:rPr>
              <w:t>lebih</w:t>
            </w:r>
            <w:proofErr w:type="spellEnd"/>
            <w:r>
              <w:rPr>
                <w:rFonts w:ascii="Times New Roman" w:hAnsi="Times New Roman"/>
              </w:rPr>
              <w:t xml:space="preserve"> </w:t>
            </w:r>
            <w:r>
              <w:rPr>
                <w:rFonts w:ascii="Times New Roman" w:hAnsi="Times New Roman"/>
                <w:i/>
                <w:iCs/>
              </w:rPr>
              <w:t>threshold</w:t>
            </w:r>
          </w:p>
        </w:tc>
        <w:tc>
          <w:tcPr>
            <w:tcW w:w="2003" w:type="dxa"/>
          </w:tcPr>
          <w:p w14:paraId="38F0C007" w14:textId="24D9DEA4" w:rsidR="00221BC9" w:rsidRPr="00221BC9" w:rsidRDefault="0077123B" w:rsidP="00605B3A">
            <w:pPr>
              <w:pStyle w:val="paragraf"/>
              <w:spacing w:line="240" w:lineRule="auto"/>
              <w:ind w:firstLine="0"/>
              <w:rPr>
                <w:rFonts w:ascii="Times New Roman" w:hAnsi="Times New Roman"/>
              </w:rPr>
            </w:pPr>
            <w:r>
              <w:rPr>
                <w:rFonts w:ascii="Times New Roman" w:hAnsi="Times New Roman"/>
                <w:i/>
                <w:iCs/>
              </w:rPr>
              <w:t>Buzzer</w:t>
            </w:r>
            <w:r>
              <w:rPr>
                <w:rFonts w:ascii="Times New Roman" w:hAnsi="Times New Roman"/>
              </w:rPr>
              <w:t xml:space="preserve"> </w:t>
            </w:r>
            <w:proofErr w:type="spellStart"/>
            <w:r>
              <w:rPr>
                <w:rFonts w:ascii="Times New Roman" w:hAnsi="Times New Roman"/>
              </w:rPr>
              <w:t>berbunyi</w:t>
            </w:r>
            <w:proofErr w:type="spellEnd"/>
            <w:r>
              <w:rPr>
                <w:rFonts w:ascii="Times New Roman" w:hAnsi="Times New Roman"/>
              </w:rPr>
              <w:t xml:space="preserve"> </w:t>
            </w:r>
            <w:proofErr w:type="spellStart"/>
            <w:r>
              <w:rPr>
                <w:rFonts w:ascii="Times New Roman" w:hAnsi="Times New Roman"/>
              </w:rPr>
              <w:t>saat</w:t>
            </w:r>
            <w:proofErr w:type="spellEnd"/>
            <w:r>
              <w:rPr>
                <w:rFonts w:ascii="Times New Roman" w:hAnsi="Times New Roman"/>
              </w:rPr>
              <w:t xml:space="preserve"> </w:t>
            </w:r>
            <w:proofErr w:type="spellStart"/>
            <w:r>
              <w:rPr>
                <w:rFonts w:ascii="Times New Roman" w:hAnsi="Times New Roman"/>
              </w:rPr>
              <w:t>pengukuran</w:t>
            </w:r>
            <w:proofErr w:type="spellEnd"/>
            <w:r>
              <w:rPr>
                <w:rFonts w:ascii="Times New Roman" w:hAnsi="Times New Roman"/>
              </w:rPr>
              <w:t xml:space="preserve"> </w:t>
            </w:r>
            <w:proofErr w:type="spellStart"/>
            <w:r>
              <w:rPr>
                <w:rFonts w:ascii="Times New Roman" w:hAnsi="Times New Roman"/>
              </w:rPr>
              <w:t>dari</w:t>
            </w:r>
            <w:proofErr w:type="spellEnd"/>
            <w:r>
              <w:rPr>
                <w:rFonts w:ascii="Times New Roman" w:hAnsi="Times New Roman"/>
              </w:rPr>
              <w:t xml:space="preserve"> salah </w:t>
            </w:r>
            <w:proofErr w:type="spellStart"/>
            <w:r>
              <w:rPr>
                <w:rFonts w:ascii="Times New Roman" w:hAnsi="Times New Roman"/>
              </w:rPr>
              <w:t>satu</w:t>
            </w:r>
            <w:proofErr w:type="spellEnd"/>
            <w:r>
              <w:rPr>
                <w:rFonts w:ascii="Times New Roman" w:hAnsi="Times New Roman"/>
              </w:rPr>
              <w:t xml:space="preserve"> sensor </w:t>
            </w:r>
            <w:proofErr w:type="spellStart"/>
            <w:r>
              <w:rPr>
                <w:rFonts w:ascii="Times New Roman" w:hAnsi="Times New Roman"/>
              </w:rPr>
              <w:t>lebih</w:t>
            </w:r>
            <w:proofErr w:type="spellEnd"/>
            <w:r>
              <w:rPr>
                <w:rFonts w:ascii="Times New Roman" w:hAnsi="Times New Roman"/>
              </w:rPr>
              <w:t xml:space="preserve"> </w:t>
            </w:r>
            <w:r>
              <w:rPr>
                <w:rFonts w:ascii="Times New Roman" w:hAnsi="Times New Roman"/>
                <w:i/>
                <w:iCs/>
              </w:rPr>
              <w:t>threshold</w:t>
            </w:r>
          </w:p>
        </w:tc>
        <w:tc>
          <w:tcPr>
            <w:tcW w:w="1586" w:type="dxa"/>
          </w:tcPr>
          <w:p w14:paraId="07039FA4" w14:textId="11224E41" w:rsidR="00221BC9" w:rsidRPr="00221BC9" w:rsidRDefault="00221BC9" w:rsidP="00221BC9">
            <w:pPr>
              <w:pStyle w:val="paragraf"/>
              <w:spacing w:line="240" w:lineRule="auto"/>
              <w:ind w:firstLine="0"/>
              <w:jc w:val="center"/>
              <w:rPr>
                <w:rFonts w:ascii="Times New Roman" w:hAnsi="Times New Roman"/>
              </w:rPr>
            </w:pPr>
            <w:r w:rsidRPr="00221BC9">
              <w:rPr>
                <w:rFonts w:ascii="Times New Roman" w:hAnsi="Times New Roman"/>
              </w:rPr>
              <w:t>Berhasil</w:t>
            </w:r>
          </w:p>
        </w:tc>
      </w:tr>
      <w:tr w:rsidR="00221BC9" w:rsidRPr="00221BC9" w14:paraId="22D93D7B" w14:textId="77777777" w:rsidTr="00605B3A">
        <w:trPr>
          <w:cantSplit/>
        </w:trPr>
        <w:tc>
          <w:tcPr>
            <w:tcW w:w="535" w:type="dxa"/>
          </w:tcPr>
          <w:p w14:paraId="50A790B8" w14:textId="2433EF0A" w:rsidR="00221BC9" w:rsidRPr="00221BC9" w:rsidRDefault="00221BC9" w:rsidP="00605B3A">
            <w:pPr>
              <w:pStyle w:val="paragraf"/>
              <w:spacing w:line="240" w:lineRule="auto"/>
              <w:ind w:firstLine="0"/>
              <w:jc w:val="center"/>
              <w:rPr>
                <w:rFonts w:ascii="Times New Roman" w:hAnsi="Times New Roman"/>
              </w:rPr>
            </w:pPr>
            <w:r>
              <w:rPr>
                <w:rFonts w:ascii="Times New Roman" w:hAnsi="Times New Roman"/>
              </w:rPr>
              <w:t>8</w:t>
            </w:r>
          </w:p>
        </w:tc>
        <w:tc>
          <w:tcPr>
            <w:tcW w:w="1800" w:type="dxa"/>
          </w:tcPr>
          <w:p w14:paraId="4767C8AC" w14:textId="6AF0FA0E" w:rsidR="00221BC9" w:rsidRPr="0077123B" w:rsidRDefault="0077123B" w:rsidP="00605B3A">
            <w:pPr>
              <w:pStyle w:val="paragraf"/>
              <w:spacing w:line="240" w:lineRule="auto"/>
              <w:ind w:firstLine="0"/>
              <w:rPr>
                <w:rFonts w:ascii="Times New Roman" w:hAnsi="Times New Roman"/>
                <w:i/>
                <w:iCs/>
              </w:rPr>
            </w:pPr>
            <w:proofErr w:type="spellStart"/>
            <w:r>
              <w:rPr>
                <w:rFonts w:ascii="Times New Roman" w:hAnsi="Times New Roman"/>
              </w:rPr>
              <w:t>Mematikan</w:t>
            </w:r>
            <w:proofErr w:type="spellEnd"/>
            <w:r>
              <w:rPr>
                <w:rFonts w:ascii="Times New Roman" w:hAnsi="Times New Roman"/>
              </w:rPr>
              <w:t xml:space="preserve"> </w:t>
            </w:r>
            <w:r>
              <w:rPr>
                <w:rFonts w:ascii="Times New Roman" w:hAnsi="Times New Roman"/>
                <w:i/>
                <w:iCs/>
              </w:rPr>
              <w:t>buzzer</w:t>
            </w:r>
            <w:r>
              <w:rPr>
                <w:rFonts w:ascii="Times New Roman" w:hAnsi="Times New Roman"/>
              </w:rPr>
              <w:t xml:space="preserve"> </w:t>
            </w:r>
            <w:proofErr w:type="spellStart"/>
            <w:r>
              <w:rPr>
                <w:rFonts w:ascii="Times New Roman" w:hAnsi="Times New Roman"/>
              </w:rPr>
              <w:t>jika</w:t>
            </w:r>
            <w:proofErr w:type="spellEnd"/>
            <w:r>
              <w:rPr>
                <w:rFonts w:ascii="Times New Roman" w:hAnsi="Times New Roman"/>
              </w:rPr>
              <w:t xml:space="preserve"> </w:t>
            </w:r>
            <w:proofErr w:type="spellStart"/>
            <w:r>
              <w:rPr>
                <w:rFonts w:ascii="Times New Roman" w:hAnsi="Times New Roman"/>
              </w:rPr>
              <w:t>kurang</w:t>
            </w:r>
            <w:proofErr w:type="spellEnd"/>
            <w:r>
              <w:rPr>
                <w:rFonts w:ascii="Times New Roman" w:hAnsi="Times New Roman"/>
              </w:rPr>
              <w:t xml:space="preserve"> </w:t>
            </w:r>
            <w:proofErr w:type="spellStart"/>
            <w:r>
              <w:rPr>
                <w:rFonts w:ascii="Times New Roman" w:hAnsi="Times New Roman"/>
              </w:rPr>
              <w:t>dari</w:t>
            </w:r>
            <w:proofErr w:type="spellEnd"/>
            <w:r>
              <w:rPr>
                <w:rFonts w:ascii="Times New Roman" w:hAnsi="Times New Roman"/>
              </w:rPr>
              <w:t xml:space="preserve"> </w:t>
            </w:r>
            <w:r>
              <w:rPr>
                <w:rFonts w:ascii="Times New Roman" w:hAnsi="Times New Roman"/>
                <w:i/>
                <w:iCs/>
              </w:rPr>
              <w:t>threshold</w:t>
            </w:r>
          </w:p>
        </w:tc>
        <w:tc>
          <w:tcPr>
            <w:tcW w:w="2003" w:type="dxa"/>
          </w:tcPr>
          <w:p w14:paraId="738A428D" w14:textId="15A9BABB" w:rsidR="00221BC9" w:rsidRPr="00221BC9" w:rsidRDefault="0077123B" w:rsidP="00605B3A">
            <w:pPr>
              <w:pStyle w:val="paragraf"/>
              <w:spacing w:line="240" w:lineRule="auto"/>
              <w:ind w:firstLine="0"/>
              <w:rPr>
                <w:rFonts w:ascii="Times New Roman" w:hAnsi="Times New Roman"/>
              </w:rPr>
            </w:pPr>
            <w:r>
              <w:rPr>
                <w:rFonts w:ascii="Times New Roman" w:hAnsi="Times New Roman"/>
                <w:i/>
                <w:iCs/>
              </w:rPr>
              <w:t>Buzzer</w:t>
            </w:r>
            <w:r>
              <w:rPr>
                <w:rFonts w:ascii="Times New Roman" w:hAnsi="Times New Roman"/>
              </w:rPr>
              <w:t xml:space="preserve"> </w:t>
            </w:r>
            <w:proofErr w:type="spellStart"/>
            <w:r>
              <w:rPr>
                <w:rFonts w:ascii="Times New Roman" w:hAnsi="Times New Roman"/>
              </w:rPr>
              <w:t>berhenti</w:t>
            </w:r>
            <w:proofErr w:type="spellEnd"/>
            <w:r>
              <w:rPr>
                <w:rFonts w:ascii="Times New Roman" w:hAnsi="Times New Roman"/>
              </w:rPr>
              <w:t xml:space="preserve"> </w:t>
            </w:r>
            <w:proofErr w:type="spellStart"/>
            <w:r>
              <w:rPr>
                <w:rFonts w:ascii="Times New Roman" w:hAnsi="Times New Roman"/>
              </w:rPr>
              <w:t>berbunyi</w:t>
            </w:r>
            <w:proofErr w:type="spellEnd"/>
            <w:r>
              <w:rPr>
                <w:rFonts w:ascii="Times New Roman" w:hAnsi="Times New Roman"/>
              </w:rPr>
              <w:t xml:space="preserve"> </w:t>
            </w:r>
            <w:proofErr w:type="spellStart"/>
            <w:r>
              <w:rPr>
                <w:rFonts w:ascii="Times New Roman" w:hAnsi="Times New Roman"/>
              </w:rPr>
              <w:t>saat</w:t>
            </w:r>
            <w:proofErr w:type="spellEnd"/>
            <w:r>
              <w:rPr>
                <w:rFonts w:ascii="Times New Roman" w:hAnsi="Times New Roman"/>
              </w:rPr>
              <w:t xml:space="preserve"> </w:t>
            </w:r>
            <w:proofErr w:type="spellStart"/>
            <w:r>
              <w:rPr>
                <w:rFonts w:ascii="Times New Roman" w:hAnsi="Times New Roman"/>
              </w:rPr>
              <w:t>pengukuran</w:t>
            </w:r>
            <w:proofErr w:type="spellEnd"/>
            <w:r>
              <w:rPr>
                <w:rFonts w:ascii="Times New Roman" w:hAnsi="Times New Roman"/>
              </w:rPr>
              <w:t xml:space="preserve"> </w:t>
            </w:r>
            <w:proofErr w:type="spellStart"/>
            <w:r>
              <w:rPr>
                <w:rFonts w:ascii="Times New Roman" w:hAnsi="Times New Roman"/>
              </w:rPr>
              <w:t>dari</w:t>
            </w:r>
            <w:proofErr w:type="spellEnd"/>
            <w:r>
              <w:rPr>
                <w:rFonts w:ascii="Times New Roman" w:hAnsi="Times New Roman"/>
              </w:rPr>
              <w:t xml:space="preserve"> </w:t>
            </w:r>
            <w:proofErr w:type="spellStart"/>
            <w:r>
              <w:rPr>
                <w:rFonts w:ascii="Times New Roman" w:hAnsi="Times New Roman"/>
              </w:rPr>
              <w:t>kedua</w:t>
            </w:r>
            <w:proofErr w:type="spellEnd"/>
            <w:r>
              <w:rPr>
                <w:rFonts w:ascii="Times New Roman" w:hAnsi="Times New Roman"/>
              </w:rPr>
              <w:t xml:space="preserve"> sensor </w:t>
            </w:r>
            <w:proofErr w:type="spellStart"/>
            <w:r>
              <w:rPr>
                <w:rFonts w:ascii="Times New Roman" w:hAnsi="Times New Roman"/>
              </w:rPr>
              <w:t>kurang</w:t>
            </w:r>
            <w:proofErr w:type="spellEnd"/>
            <w:r>
              <w:rPr>
                <w:rFonts w:ascii="Times New Roman" w:hAnsi="Times New Roman"/>
              </w:rPr>
              <w:t xml:space="preserve"> </w:t>
            </w:r>
            <w:r>
              <w:rPr>
                <w:rFonts w:ascii="Times New Roman" w:hAnsi="Times New Roman"/>
                <w:i/>
                <w:iCs/>
              </w:rPr>
              <w:t>threshold</w:t>
            </w:r>
          </w:p>
        </w:tc>
        <w:tc>
          <w:tcPr>
            <w:tcW w:w="2003" w:type="dxa"/>
          </w:tcPr>
          <w:p w14:paraId="1A2813C9" w14:textId="0B41A911" w:rsidR="00221BC9" w:rsidRPr="00221BC9" w:rsidRDefault="0077123B" w:rsidP="00605B3A">
            <w:pPr>
              <w:pStyle w:val="paragraf"/>
              <w:spacing w:line="240" w:lineRule="auto"/>
              <w:ind w:firstLine="0"/>
              <w:rPr>
                <w:rFonts w:ascii="Times New Roman" w:hAnsi="Times New Roman"/>
              </w:rPr>
            </w:pPr>
            <w:r>
              <w:rPr>
                <w:rFonts w:ascii="Times New Roman" w:hAnsi="Times New Roman"/>
                <w:i/>
                <w:iCs/>
              </w:rPr>
              <w:t>Buzzer</w:t>
            </w:r>
            <w:r>
              <w:rPr>
                <w:rFonts w:ascii="Times New Roman" w:hAnsi="Times New Roman"/>
              </w:rPr>
              <w:t xml:space="preserve"> </w:t>
            </w:r>
            <w:proofErr w:type="spellStart"/>
            <w:r>
              <w:rPr>
                <w:rFonts w:ascii="Times New Roman" w:hAnsi="Times New Roman"/>
              </w:rPr>
              <w:t>berhenti</w:t>
            </w:r>
            <w:proofErr w:type="spellEnd"/>
            <w:r>
              <w:rPr>
                <w:rFonts w:ascii="Times New Roman" w:hAnsi="Times New Roman"/>
              </w:rPr>
              <w:t xml:space="preserve"> </w:t>
            </w:r>
            <w:proofErr w:type="spellStart"/>
            <w:r>
              <w:rPr>
                <w:rFonts w:ascii="Times New Roman" w:hAnsi="Times New Roman"/>
              </w:rPr>
              <w:t>berbunyi</w:t>
            </w:r>
            <w:proofErr w:type="spellEnd"/>
            <w:r>
              <w:rPr>
                <w:rFonts w:ascii="Times New Roman" w:hAnsi="Times New Roman"/>
              </w:rPr>
              <w:t xml:space="preserve"> </w:t>
            </w:r>
            <w:proofErr w:type="spellStart"/>
            <w:r>
              <w:rPr>
                <w:rFonts w:ascii="Times New Roman" w:hAnsi="Times New Roman"/>
              </w:rPr>
              <w:t>saat</w:t>
            </w:r>
            <w:proofErr w:type="spellEnd"/>
            <w:r>
              <w:rPr>
                <w:rFonts w:ascii="Times New Roman" w:hAnsi="Times New Roman"/>
              </w:rPr>
              <w:t xml:space="preserve"> </w:t>
            </w:r>
            <w:proofErr w:type="spellStart"/>
            <w:r>
              <w:rPr>
                <w:rFonts w:ascii="Times New Roman" w:hAnsi="Times New Roman"/>
              </w:rPr>
              <w:t>pengukuran</w:t>
            </w:r>
            <w:proofErr w:type="spellEnd"/>
            <w:r>
              <w:rPr>
                <w:rFonts w:ascii="Times New Roman" w:hAnsi="Times New Roman"/>
              </w:rPr>
              <w:t xml:space="preserve"> </w:t>
            </w:r>
            <w:proofErr w:type="spellStart"/>
            <w:r>
              <w:rPr>
                <w:rFonts w:ascii="Times New Roman" w:hAnsi="Times New Roman"/>
              </w:rPr>
              <w:t>dari</w:t>
            </w:r>
            <w:proofErr w:type="spellEnd"/>
            <w:r>
              <w:rPr>
                <w:rFonts w:ascii="Times New Roman" w:hAnsi="Times New Roman"/>
              </w:rPr>
              <w:t xml:space="preserve"> </w:t>
            </w:r>
            <w:proofErr w:type="spellStart"/>
            <w:r>
              <w:rPr>
                <w:rFonts w:ascii="Times New Roman" w:hAnsi="Times New Roman"/>
              </w:rPr>
              <w:t>kedua</w:t>
            </w:r>
            <w:proofErr w:type="spellEnd"/>
            <w:r>
              <w:rPr>
                <w:rFonts w:ascii="Times New Roman" w:hAnsi="Times New Roman"/>
              </w:rPr>
              <w:t xml:space="preserve"> sensor </w:t>
            </w:r>
            <w:proofErr w:type="spellStart"/>
            <w:r>
              <w:rPr>
                <w:rFonts w:ascii="Times New Roman" w:hAnsi="Times New Roman"/>
              </w:rPr>
              <w:t>kurang</w:t>
            </w:r>
            <w:proofErr w:type="spellEnd"/>
            <w:r>
              <w:rPr>
                <w:rFonts w:ascii="Times New Roman" w:hAnsi="Times New Roman"/>
              </w:rPr>
              <w:t xml:space="preserve"> </w:t>
            </w:r>
            <w:r>
              <w:rPr>
                <w:rFonts w:ascii="Times New Roman" w:hAnsi="Times New Roman"/>
                <w:i/>
                <w:iCs/>
              </w:rPr>
              <w:t>threshold</w:t>
            </w:r>
          </w:p>
        </w:tc>
        <w:tc>
          <w:tcPr>
            <w:tcW w:w="1586" w:type="dxa"/>
          </w:tcPr>
          <w:p w14:paraId="0E8BC38A" w14:textId="6C20DFBD" w:rsidR="00221BC9" w:rsidRPr="00221BC9" w:rsidRDefault="00221BC9" w:rsidP="00221BC9">
            <w:pPr>
              <w:pStyle w:val="paragraf"/>
              <w:spacing w:line="240" w:lineRule="auto"/>
              <w:ind w:firstLine="0"/>
              <w:jc w:val="center"/>
              <w:rPr>
                <w:rFonts w:ascii="Times New Roman" w:hAnsi="Times New Roman"/>
              </w:rPr>
            </w:pPr>
            <w:r w:rsidRPr="00221BC9">
              <w:rPr>
                <w:rFonts w:ascii="Times New Roman" w:hAnsi="Times New Roman"/>
              </w:rPr>
              <w:t>Berhasil</w:t>
            </w:r>
          </w:p>
        </w:tc>
      </w:tr>
      <w:tr w:rsidR="00605B3A" w:rsidRPr="00221BC9" w14:paraId="462269D3" w14:textId="77777777" w:rsidTr="00605B3A">
        <w:trPr>
          <w:cantSplit/>
        </w:trPr>
        <w:tc>
          <w:tcPr>
            <w:tcW w:w="535" w:type="dxa"/>
          </w:tcPr>
          <w:p w14:paraId="64BF919D" w14:textId="208C4BC5" w:rsidR="00605B3A" w:rsidRPr="00221BC9" w:rsidRDefault="00221BC9" w:rsidP="00605B3A">
            <w:pPr>
              <w:pStyle w:val="paragraf"/>
              <w:spacing w:line="240" w:lineRule="auto"/>
              <w:ind w:firstLine="0"/>
              <w:jc w:val="center"/>
              <w:rPr>
                <w:rFonts w:ascii="Times New Roman" w:hAnsi="Times New Roman"/>
              </w:rPr>
            </w:pPr>
            <w:r>
              <w:rPr>
                <w:rFonts w:ascii="Times New Roman" w:hAnsi="Times New Roman"/>
              </w:rPr>
              <w:t>9</w:t>
            </w:r>
          </w:p>
        </w:tc>
        <w:tc>
          <w:tcPr>
            <w:tcW w:w="1800" w:type="dxa"/>
          </w:tcPr>
          <w:p w14:paraId="24421A50" w14:textId="455FB24F" w:rsidR="00605B3A" w:rsidRPr="00221BC9" w:rsidRDefault="00221BC9" w:rsidP="00605B3A">
            <w:pPr>
              <w:pStyle w:val="paragraf"/>
              <w:spacing w:line="240" w:lineRule="auto"/>
              <w:ind w:firstLine="0"/>
              <w:rPr>
                <w:rFonts w:ascii="Times New Roman" w:hAnsi="Times New Roman"/>
              </w:rPr>
            </w:pPr>
            <w:r>
              <w:rPr>
                <w:rFonts w:ascii="Times New Roman" w:hAnsi="Times New Roman"/>
              </w:rPr>
              <w:t xml:space="preserve">Web </w:t>
            </w:r>
            <w:proofErr w:type="spellStart"/>
            <w:r>
              <w:rPr>
                <w:rFonts w:ascii="Times New Roman" w:hAnsi="Times New Roman"/>
              </w:rPr>
              <w:t>memuat</w:t>
            </w:r>
            <w:proofErr w:type="spellEnd"/>
            <w:r>
              <w:rPr>
                <w:rFonts w:ascii="Times New Roman" w:hAnsi="Times New Roman"/>
              </w:rPr>
              <w:t xml:space="preserve"> data </w:t>
            </w:r>
            <w:proofErr w:type="spellStart"/>
            <w:r>
              <w:rPr>
                <w:rFonts w:ascii="Times New Roman" w:hAnsi="Times New Roman"/>
              </w:rPr>
              <w:t>pengukuran</w:t>
            </w:r>
            <w:proofErr w:type="spellEnd"/>
            <w:r>
              <w:rPr>
                <w:rFonts w:ascii="Times New Roman" w:hAnsi="Times New Roman"/>
              </w:rPr>
              <w:t xml:space="preserve"> sensor DHT11 </w:t>
            </w:r>
            <w:proofErr w:type="spellStart"/>
            <w:r>
              <w:rPr>
                <w:rFonts w:ascii="Times New Roman" w:hAnsi="Times New Roman"/>
              </w:rPr>
              <w:t>sebelah</w:t>
            </w:r>
            <w:proofErr w:type="spellEnd"/>
            <w:r>
              <w:rPr>
                <w:rFonts w:ascii="Times New Roman" w:hAnsi="Times New Roman"/>
              </w:rPr>
              <w:t xml:space="preserve"> </w:t>
            </w:r>
            <w:proofErr w:type="spellStart"/>
            <w:r>
              <w:rPr>
                <w:rFonts w:ascii="Times New Roman" w:hAnsi="Times New Roman"/>
              </w:rPr>
              <w:t>kiri</w:t>
            </w:r>
            <w:proofErr w:type="spellEnd"/>
          </w:p>
        </w:tc>
        <w:tc>
          <w:tcPr>
            <w:tcW w:w="2003" w:type="dxa"/>
          </w:tcPr>
          <w:p w14:paraId="16F84695" w14:textId="7B560B31" w:rsidR="00605B3A" w:rsidRPr="00221BC9" w:rsidRDefault="0077123B" w:rsidP="00605B3A">
            <w:pPr>
              <w:pStyle w:val="paragraf"/>
              <w:spacing w:line="240" w:lineRule="auto"/>
              <w:ind w:firstLine="0"/>
              <w:rPr>
                <w:rFonts w:ascii="Times New Roman" w:hAnsi="Times New Roman"/>
              </w:rPr>
            </w:pPr>
            <w:r>
              <w:rPr>
                <w:rFonts w:ascii="Times New Roman" w:hAnsi="Times New Roman"/>
              </w:rPr>
              <w:t xml:space="preserve">Data </w:t>
            </w:r>
            <w:proofErr w:type="spellStart"/>
            <w:r>
              <w:rPr>
                <w:rFonts w:ascii="Times New Roman" w:hAnsi="Times New Roman"/>
              </w:rPr>
              <w:t>pengukuran</w:t>
            </w:r>
            <w:proofErr w:type="spellEnd"/>
            <w:r>
              <w:rPr>
                <w:rFonts w:ascii="Times New Roman" w:hAnsi="Times New Roman"/>
              </w:rPr>
              <w:t xml:space="preserve"> sensor </w:t>
            </w:r>
            <w:proofErr w:type="spellStart"/>
            <w:r>
              <w:rPr>
                <w:rFonts w:ascii="Times New Roman" w:hAnsi="Times New Roman"/>
              </w:rPr>
              <w:t>kiri</w:t>
            </w:r>
            <w:proofErr w:type="spellEnd"/>
            <w:r>
              <w:rPr>
                <w:rFonts w:ascii="Times New Roman" w:hAnsi="Times New Roman"/>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diakses</w:t>
            </w:r>
            <w:proofErr w:type="spellEnd"/>
            <w:r>
              <w:rPr>
                <w:rFonts w:ascii="Times New Roman" w:hAnsi="Times New Roman"/>
              </w:rPr>
              <w:t xml:space="preserve"> oleh </w:t>
            </w:r>
            <w:proofErr w:type="spellStart"/>
            <w:r>
              <w:rPr>
                <w:rFonts w:ascii="Times New Roman" w:hAnsi="Times New Roman"/>
              </w:rPr>
              <w:t>aplikasi</w:t>
            </w:r>
            <w:proofErr w:type="spellEnd"/>
            <w:r>
              <w:rPr>
                <w:rFonts w:ascii="Times New Roman" w:hAnsi="Times New Roman"/>
              </w:rPr>
              <w:t xml:space="preserve"> web</w:t>
            </w:r>
          </w:p>
        </w:tc>
        <w:tc>
          <w:tcPr>
            <w:tcW w:w="2003" w:type="dxa"/>
          </w:tcPr>
          <w:p w14:paraId="4DB87B99" w14:textId="3F2222C1" w:rsidR="00605B3A" w:rsidRPr="00221BC9" w:rsidRDefault="0077123B" w:rsidP="00605B3A">
            <w:pPr>
              <w:pStyle w:val="paragraf"/>
              <w:spacing w:line="240" w:lineRule="auto"/>
              <w:ind w:firstLine="0"/>
              <w:rPr>
                <w:rFonts w:ascii="Times New Roman" w:hAnsi="Times New Roman"/>
              </w:rPr>
            </w:pPr>
            <w:r>
              <w:rPr>
                <w:rFonts w:ascii="Times New Roman" w:hAnsi="Times New Roman"/>
              </w:rPr>
              <w:t xml:space="preserve">Data </w:t>
            </w:r>
            <w:proofErr w:type="spellStart"/>
            <w:r>
              <w:rPr>
                <w:rFonts w:ascii="Times New Roman" w:hAnsi="Times New Roman"/>
              </w:rPr>
              <w:t>pengukuran</w:t>
            </w:r>
            <w:proofErr w:type="spellEnd"/>
            <w:r>
              <w:rPr>
                <w:rFonts w:ascii="Times New Roman" w:hAnsi="Times New Roman"/>
              </w:rPr>
              <w:t xml:space="preserve"> sensor </w:t>
            </w:r>
            <w:proofErr w:type="spellStart"/>
            <w:r>
              <w:rPr>
                <w:rFonts w:ascii="Times New Roman" w:hAnsi="Times New Roman"/>
              </w:rPr>
              <w:t>kiri</w:t>
            </w:r>
            <w:proofErr w:type="spellEnd"/>
            <w:r>
              <w:rPr>
                <w:rFonts w:ascii="Times New Roman" w:hAnsi="Times New Roman"/>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diakses</w:t>
            </w:r>
            <w:proofErr w:type="spellEnd"/>
            <w:r>
              <w:rPr>
                <w:rFonts w:ascii="Times New Roman" w:hAnsi="Times New Roman"/>
              </w:rPr>
              <w:t xml:space="preserve"> oleh </w:t>
            </w:r>
            <w:proofErr w:type="spellStart"/>
            <w:r>
              <w:rPr>
                <w:rFonts w:ascii="Times New Roman" w:hAnsi="Times New Roman"/>
              </w:rPr>
              <w:t>aplikasi</w:t>
            </w:r>
            <w:proofErr w:type="spellEnd"/>
            <w:r>
              <w:rPr>
                <w:rFonts w:ascii="Times New Roman" w:hAnsi="Times New Roman"/>
              </w:rPr>
              <w:t xml:space="preserve"> web</w:t>
            </w:r>
          </w:p>
        </w:tc>
        <w:tc>
          <w:tcPr>
            <w:tcW w:w="1586" w:type="dxa"/>
          </w:tcPr>
          <w:p w14:paraId="396A82A3" w14:textId="671703BA" w:rsidR="00605B3A" w:rsidRPr="00221BC9" w:rsidRDefault="00221BC9" w:rsidP="00221BC9">
            <w:pPr>
              <w:pStyle w:val="paragraf"/>
              <w:spacing w:line="240" w:lineRule="auto"/>
              <w:ind w:firstLine="0"/>
              <w:jc w:val="center"/>
              <w:rPr>
                <w:rFonts w:ascii="Times New Roman" w:hAnsi="Times New Roman"/>
              </w:rPr>
            </w:pPr>
            <w:r w:rsidRPr="00221BC9">
              <w:rPr>
                <w:rFonts w:ascii="Times New Roman" w:hAnsi="Times New Roman"/>
              </w:rPr>
              <w:t>Berhasil</w:t>
            </w:r>
          </w:p>
        </w:tc>
      </w:tr>
      <w:tr w:rsidR="00221BC9" w:rsidRPr="00221BC9" w14:paraId="68C4F38E" w14:textId="77777777" w:rsidTr="00605B3A">
        <w:trPr>
          <w:cantSplit/>
        </w:trPr>
        <w:tc>
          <w:tcPr>
            <w:tcW w:w="535" w:type="dxa"/>
          </w:tcPr>
          <w:p w14:paraId="454EC8A7" w14:textId="3E6283CB" w:rsidR="00221BC9" w:rsidRPr="00221BC9" w:rsidRDefault="00221BC9" w:rsidP="00605B3A">
            <w:pPr>
              <w:pStyle w:val="paragraf"/>
              <w:spacing w:line="240" w:lineRule="auto"/>
              <w:ind w:firstLine="0"/>
              <w:jc w:val="center"/>
              <w:rPr>
                <w:rFonts w:ascii="Times New Roman" w:hAnsi="Times New Roman"/>
              </w:rPr>
            </w:pPr>
            <w:r>
              <w:rPr>
                <w:rFonts w:ascii="Times New Roman" w:hAnsi="Times New Roman"/>
              </w:rPr>
              <w:t>10</w:t>
            </w:r>
          </w:p>
        </w:tc>
        <w:tc>
          <w:tcPr>
            <w:tcW w:w="1800" w:type="dxa"/>
          </w:tcPr>
          <w:p w14:paraId="7A7495B1" w14:textId="782A4A7A" w:rsidR="00221BC9" w:rsidRPr="00221BC9" w:rsidRDefault="00221BC9" w:rsidP="00605B3A">
            <w:pPr>
              <w:pStyle w:val="paragraf"/>
              <w:spacing w:line="240" w:lineRule="auto"/>
              <w:ind w:firstLine="0"/>
              <w:rPr>
                <w:rFonts w:ascii="Times New Roman" w:hAnsi="Times New Roman"/>
              </w:rPr>
            </w:pPr>
            <w:r>
              <w:rPr>
                <w:rFonts w:ascii="Times New Roman" w:hAnsi="Times New Roman"/>
              </w:rPr>
              <w:t xml:space="preserve">Web </w:t>
            </w:r>
            <w:proofErr w:type="spellStart"/>
            <w:r>
              <w:rPr>
                <w:rFonts w:ascii="Times New Roman" w:hAnsi="Times New Roman"/>
              </w:rPr>
              <w:t>memuat</w:t>
            </w:r>
            <w:proofErr w:type="spellEnd"/>
            <w:r>
              <w:rPr>
                <w:rFonts w:ascii="Times New Roman" w:hAnsi="Times New Roman"/>
              </w:rPr>
              <w:t xml:space="preserve"> data </w:t>
            </w:r>
            <w:proofErr w:type="spellStart"/>
            <w:r>
              <w:rPr>
                <w:rFonts w:ascii="Times New Roman" w:hAnsi="Times New Roman"/>
              </w:rPr>
              <w:t>pengukuran</w:t>
            </w:r>
            <w:proofErr w:type="spellEnd"/>
            <w:r>
              <w:rPr>
                <w:rFonts w:ascii="Times New Roman" w:hAnsi="Times New Roman"/>
              </w:rPr>
              <w:t xml:space="preserve"> sensor DHT11 </w:t>
            </w:r>
            <w:proofErr w:type="spellStart"/>
            <w:r>
              <w:rPr>
                <w:rFonts w:ascii="Times New Roman" w:hAnsi="Times New Roman"/>
              </w:rPr>
              <w:t>sebelah</w:t>
            </w:r>
            <w:proofErr w:type="spellEnd"/>
            <w:r>
              <w:rPr>
                <w:rFonts w:ascii="Times New Roman" w:hAnsi="Times New Roman"/>
              </w:rPr>
              <w:t xml:space="preserve"> </w:t>
            </w:r>
            <w:proofErr w:type="spellStart"/>
            <w:r>
              <w:rPr>
                <w:rFonts w:ascii="Times New Roman" w:hAnsi="Times New Roman"/>
              </w:rPr>
              <w:t>kanan</w:t>
            </w:r>
            <w:proofErr w:type="spellEnd"/>
          </w:p>
        </w:tc>
        <w:tc>
          <w:tcPr>
            <w:tcW w:w="2003" w:type="dxa"/>
          </w:tcPr>
          <w:p w14:paraId="659F9E23" w14:textId="4B80DAAB" w:rsidR="00221BC9" w:rsidRPr="00221BC9" w:rsidRDefault="0077123B" w:rsidP="00605B3A">
            <w:pPr>
              <w:pStyle w:val="paragraf"/>
              <w:spacing w:line="240" w:lineRule="auto"/>
              <w:ind w:firstLine="0"/>
              <w:rPr>
                <w:rFonts w:ascii="Times New Roman" w:hAnsi="Times New Roman"/>
              </w:rPr>
            </w:pPr>
            <w:r>
              <w:rPr>
                <w:rFonts w:ascii="Times New Roman" w:hAnsi="Times New Roman"/>
              </w:rPr>
              <w:t xml:space="preserve">Data </w:t>
            </w:r>
            <w:proofErr w:type="spellStart"/>
            <w:r>
              <w:rPr>
                <w:rFonts w:ascii="Times New Roman" w:hAnsi="Times New Roman"/>
              </w:rPr>
              <w:t>pengukuran</w:t>
            </w:r>
            <w:proofErr w:type="spellEnd"/>
            <w:r>
              <w:rPr>
                <w:rFonts w:ascii="Times New Roman" w:hAnsi="Times New Roman"/>
              </w:rPr>
              <w:t xml:space="preserve"> sensor </w:t>
            </w:r>
            <w:proofErr w:type="spellStart"/>
            <w:r>
              <w:rPr>
                <w:rFonts w:ascii="Times New Roman" w:hAnsi="Times New Roman"/>
              </w:rPr>
              <w:t>kanan</w:t>
            </w:r>
            <w:proofErr w:type="spellEnd"/>
            <w:r>
              <w:rPr>
                <w:rFonts w:ascii="Times New Roman" w:hAnsi="Times New Roman"/>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diakses</w:t>
            </w:r>
            <w:proofErr w:type="spellEnd"/>
            <w:r>
              <w:rPr>
                <w:rFonts w:ascii="Times New Roman" w:hAnsi="Times New Roman"/>
              </w:rPr>
              <w:t xml:space="preserve"> oleh </w:t>
            </w:r>
            <w:proofErr w:type="spellStart"/>
            <w:r>
              <w:rPr>
                <w:rFonts w:ascii="Times New Roman" w:hAnsi="Times New Roman"/>
              </w:rPr>
              <w:t>aplikasi</w:t>
            </w:r>
            <w:proofErr w:type="spellEnd"/>
            <w:r>
              <w:rPr>
                <w:rFonts w:ascii="Times New Roman" w:hAnsi="Times New Roman"/>
              </w:rPr>
              <w:t xml:space="preserve"> web</w:t>
            </w:r>
          </w:p>
        </w:tc>
        <w:tc>
          <w:tcPr>
            <w:tcW w:w="2003" w:type="dxa"/>
          </w:tcPr>
          <w:p w14:paraId="378281DA" w14:textId="4F3668A4" w:rsidR="00221BC9" w:rsidRPr="00221BC9" w:rsidRDefault="0077123B" w:rsidP="00605B3A">
            <w:pPr>
              <w:pStyle w:val="paragraf"/>
              <w:spacing w:line="240" w:lineRule="auto"/>
              <w:ind w:firstLine="0"/>
              <w:rPr>
                <w:rFonts w:ascii="Times New Roman" w:hAnsi="Times New Roman"/>
              </w:rPr>
            </w:pPr>
            <w:r>
              <w:rPr>
                <w:rFonts w:ascii="Times New Roman" w:hAnsi="Times New Roman"/>
              </w:rPr>
              <w:t xml:space="preserve">Data </w:t>
            </w:r>
            <w:proofErr w:type="spellStart"/>
            <w:r>
              <w:rPr>
                <w:rFonts w:ascii="Times New Roman" w:hAnsi="Times New Roman"/>
              </w:rPr>
              <w:t>pengukuran</w:t>
            </w:r>
            <w:proofErr w:type="spellEnd"/>
            <w:r>
              <w:rPr>
                <w:rFonts w:ascii="Times New Roman" w:hAnsi="Times New Roman"/>
              </w:rPr>
              <w:t xml:space="preserve"> sensor </w:t>
            </w:r>
            <w:proofErr w:type="spellStart"/>
            <w:r>
              <w:rPr>
                <w:rFonts w:ascii="Times New Roman" w:hAnsi="Times New Roman"/>
              </w:rPr>
              <w:t>kanan</w:t>
            </w:r>
            <w:proofErr w:type="spellEnd"/>
            <w:r>
              <w:rPr>
                <w:rFonts w:ascii="Times New Roman" w:hAnsi="Times New Roman"/>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diakses</w:t>
            </w:r>
            <w:proofErr w:type="spellEnd"/>
            <w:r>
              <w:rPr>
                <w:rFonts w:ascii="Times New Roman" w:hAnsi="Times New Roman"/>
              </w:rPr>
              <w:t xml:space="preserve"> oleh </w:t>
            </w:r>
            <w:proofErr w:type="spellStart"/>
            <w:r>
              <w:rPr>
                <w:rFonts w:ascii="Times New Roman" w:hAnsi="Times New Roman"/>
              </w:rPr>
              <w:t>aplikasi</w:t>
            </w:r>
            <w:proofErr w:type="spellEnd"/>
            <w:r>
              <w:rPr>
                <w:rFonts w:ascii="Times New Roman" w:hAnsi="Times New Roman"/>
              </w:rPr>
              <w:t xml:space="preserve"> web</w:t>
            </w:r>
          </w:p>
        </w:tc>
        <w:tc>
          <w:tcPr>
            <w:tcW w:w="1586" w:type="dxa"/>
          </w:tcPr>
          <w:p w14:paraId="24BC5992" w14:textId="78F6D9C6" w:rsidR="00221BC9" w:rsidRPr="00221BC9" w:rsidRDefault="00221BC9" w:rsidP="00221BC9">
            <w:pPr>
              <w:pStyle w:val="paragraf"/>
              <w:spacing w:line="240" w:lineRule="auto"/>
              <w:ind w:firstLine="0"/>
              <w:jc w:val="center"/>
              <w:rPr>
                <w:rFonts w:ascii="Times New Roman" w:hAnsi="Times New Roman"/>
              </w:rPr>
            </w:pPr>
            <w:r w:rsidRPr="00221BC9">
              <w:rPr>
                <w:rFonts w:ascii="Times New Roman" w:hAnsi="Times New Roman"/>
              </w:rPr>
              <w:t>Berhasil</w:t>
            </w:r>
          </w:p>
        </w:tc>
      </w:tr>
      <w:tr w:rsidR="00221BC9" w:rsidRPr="00221BC9" w14:paraId="2FC67E9E" w14:textId="77777777" w:rsidTr="00605B3A">
        <w:trPr>
          <w:cantSplit/>
        </w:trPr>
        <w:tc>
          <w:tcPr>
            <w:tcW w:w="535" w:type="dxa"/>
          </w:tcPr>
          <w:p w14:paraId="66C06D4B" w14:textId="0B4D83CA" w:rsidR="00221BC9" w:rsidRPr="00221BC9" w:rsidRDefault="0077123B" w:rsidP="00605B3A">
            <w:pPr>
              <w:pStyle w:val="paragraf"/>
              <w:spacing w:line="240" w:lineRule="auto"/>
              <w:ind w:firstLine="0"/>
              <w:jc w:val="center"/>
              <w:rPr>
                <w:rFonts w:ascii="Times New Roman" w:hAnsi="Times New Roman"/>
              </w:rPr>
            </w:pPr>
            <w:r>
              <w:rPr>
                <w:rFonts w:ascii="Times New Roman" w:hAnsi="Times New Roman"/>
              </w:rPr>
              <w:t>11</w:t>
            </w:r>
          </w:p>
        </w:tc>
        <w:tc>
          <w:tcPr>
            <w:tcW w:w="1800" w:type="dxa"/>
          </w:tcPr>
          <w:p w14:paraId="7F2DC6DC" w14:textId="628364E5" w:rsidR="00221BC9" w:rsidRPr="00221BC9" w:rsidRDefault="00221BC9" w:rsidP="00605B3A">
            <w:pPr>
              <w:pStyle w:val="paragraf"/>
              <w:spacing w:line="240" w:lineRule="auto"/>
              <w:ind w:firstLine="0"/>
              <w:rPr>
                <w:rFonts w:ascii="Times New Roman" w:hAnsi="Times New Roman"/>
                <w:i/>
                <w:iCs/>
              </w:rPr>
            </w:pPr>
            <w:r>
              <w:rPr>
                <w:rFonts w:ascii="Times New Roman" w:hAnsi="Times New Roman"/>
              </w:rPr>
              <w:t xml:space="preserve">Web </w:t>
            </w:r>
            <w:proofErr w:type="spellStart"/>
            <w:r>
              <w:rPr>
                <w:rFonts w:ascii="Times New Roman" w:hAnsi="Times New Roman"/>
              </w:rPr>
              <w:t>memuat</w:t>
            </w:r>
            <w:proofErr w:type="spellEnd"/>
            <w:r>
              <w:rPr>
                <w:rFonts w:ascii="Times New Roman" w:hAnsi="Times New Roman"/>
              </w:rPr>
              <w:t xml:space="preserve"> data </w:t>
            </w:r>
            <w:proofErr w:type="spellStart"/>
            <w:r>
              <w:rPr>
                <w:rFonts w:ascii="Times New Roman" w:hAnsi="Times New Roman"/>
              </w:rPr>
              <w:t>dari</w:t>
            </w:r>
            <w:proofErr w:type="spellEnd"/>
            <w:r>
              <w:rPr>
                <w:rFonts w:ascii="Times New Roman" w:hAnsi="Times New Roman"/>
              </w:rPr>
              <w:t xml:space="preserve"> </w:t>
            </w:r>
            <w:r>
              <w:rPr>
                <w:rFonts w:ascii="Times New Roman" w:hAnsi="Times New Roman"/>
                <w:i/>
                <w:iCs/>
              </w:rPr>
              <w:t>Realtime Database</w:t>
            </w:r>
          </w:p>
        </w:tc>
        <w:tc>
          <w:tcPr>
            <w:tcW w:w="2003" w:type="dxa"/>
          </w:tcPr>
          <w:p w14:paraId="1A32E65A" w14:textId="081E9C17" w:rsidR="00221BC9" w:rsidRPr="0077123B" w:rsidRDefault="0077123B" w:rsidP="00605B3A">
            <w:pPr>
              <w:pStyle w:val="paragraf"/>
              <w:spacing w:line="240" w:lineRule="auto"/>
              <w:ind w:firstLine="0"/>
              <w:rPr>
                <w:rFonts w:ascii="Times New Roman" w:hAnsi="Times New Roman"/>
              </w:rPr>
            </w:pPr>
            <w:r>
              <w:rPr>
                <w:rFonts w:ascii="Times New Roman" w:hAnsi="Times New Roman"/>
              </w:rPr>
              <w:t xml:space="preserve">Data pada </w:t>
            </w:r>
            <w:r>
              <w:rPr>
                <w:rFonts w:ascii="Times New Roman" w:hAnsi="Times New Roman"/>
                <w:i/>
                <w:iCs/>
              </w:rPr>
              <w:t>Realtime Database</w:t>
            </w:r>
            <w:r>
              <w:rPr>
                <w:rFonts w:ascii="Times New Roman" w:hAnsi="Times New Roman"/>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diakses</w:t>
            </w:r>
            <w:proofErr w:type="spellEnd"/>
            <w:r>
              <w:rPr>
                <w:rFonts w:ascii="Times New Roman" w:hAnsi="Times New Roman"/>
              </w:rPr>
              <w:t xml:space="preserve"> oleh </w:t>
            </w:r>
            <w:proofErr w:type="spellStart"/>
            <w:r>
              <w:rPr>
                <w:rFonts w:ascii="Times New Roman" w:hAnsi="Times New Roman"/>
              </w:rPr>
              <w:t>aplikasi</w:t>
            </w:r>
            <w:proofErr w:type="spellEnd"/>
            <w:r>
              <w:rPr>
                <w:rFonts w:ascii="Times New Roman" w:hAnsi="Times New Roman"/>
              </w:rPr>
              <w:t xml:space="preserve"> web</w:t>
            </w:r>
          </w:p>
        </w:tc>
        <w:tc>
          <w:tcPr>
            <w:tcW w:w="2003" w:type="dxa"/>
          </w:tcPr>
          <w:p w14:paraId="2DBBCB0F" w14:textId="4C255777" w:rsidR="00221BC9" w:rsidRPr="00221BC9" w:rsidRDefault="0077123B" w:rsidP="00605B3A">
            <w:pPr>
              <w:pStyle w:val="paragraf"/>
              <w:spacing w:line="240" w:lineRule="auto"/>
              <w:ind w:firstLine="0"/>
              <w:rPr>
                <w:rFonts w:ascii="Times New Roman" w:hAnsi="Times New Roman"/>
              </w:rPr>
            </w:pPr>
            <w:r>
              <w:rPr>
                <w:rFonts w:ascii="Times New Roman" w:hAnsi="Times New Roman"/>
              </w:rPr>
              <w:t xml:space="preserve">Data pada </w:t>
            </w:r>
            <w:r>
              <w:rPr>
                <w:rFonts w:ascii="Times New Roman" w:hAnsi="Times New Roman"/>
                <w:i/>
                <w:iCs/>
              </w:rPr>
              <w:t>Realtime Database</w:t>
            </w:r>
            <w:r>
              <w:rPr>
                <w:rFonts w:ascii="Times New Roman" w:hAnsi="Times New Roman"/>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diakses</w:t>
            </w:r>
            <w:proofErr w:type="spellEnd"/>
            <w:r>
              <w:rPr>
                <w:rFonts w:ascii="Times New Roman" w:hAnsi="Times New Roman"/>
              </w:rPr>
              <w:t xml:space="preserve"> oleh </w:t>
            </w:r>
            <w:proofErr w:type="spellStart"/>
            <w:r>
              <w:rPr>
                <w:rFonts w:ascii="Times New Roman" w:hAnsi="Times New Roman"/>
              </w:rPr>
              <w:t>aplikasi</w:t>
            </w:r>
            <w:proofErr w:type="spellEnd"/>
            <w:r>
              <w:rPr>
                <w:rFonts w:ascii="Times New Roman" w:hAnsi="Times New Roman"/>
              </w:rPr>
              <w:t xml:space="preserve"> web</w:t>
            </w:r>
          </w:p>
        </w:tc>
        <w:tc>
          <w:tcPr>
            <w:tcW w:w="1586" w:type="dxa"/>
          </w:tcPr>
          <w:p w14:paraId="1869D96A" w14:textId="310D6DA7" w:rsidR="00221BC9" w:rsidRPr="00221BC9" w:rsidRDefault="00221BC9" w:rsidP="00221BC9">
            <w:pPr>
              <w:pStyle w:val="paragraf"/>
              <w:spacing w:line="240" w:lineRule="auto"/>
              <w:ind w:firstLine="0"/>
              <w:jc w:val="center"/>
              <w:rPr>
                <w:rFonts w:ascii="Times New Roman" w:hAnsi="Times New Roman"/>
              </w:rPr>
            </w:pPr>
            <w:r w:rsidRPr="00221BC9">
              <w:rPr>
                <w:rFonts w:ascii="Times New Roman" w:hAnsi="Times New Roman"/>
              </w:rPr>
              <w:t>Berhasil</w:t>
            </w:r>
          </w:p>
        </w:tc>
      </w:tr>
      <w:tr w:rsidR="00221BC9" w:rsidRPr="00221BC9" w14:paraId="5ADB9D6A" w14:textId="77777777" w:rsidTr="00605B3A">
        <w:trPr>
          <w:cantSplit/>
        </w:trPr>
        <w:tc>
          <w:tcPr>
            <w:tcW w:w="535" w:type="dxa"/>
          </w:tcPr>
          <w:p w14:paraId="6CF43555" w14:textId="33C4BEB8" w:rsidR="00221BC9" w:rsidRPr="00221BC9" w:rsidRDefault="00221BC9" w:rsidP="00605B3A">
            <w:pPr>
              <w:pStyle w:val="paragraf"/>
              <w:spacing w:line="240" w:lineRule="auto"/>
              <w:ind w:firstLine="0"/>
              <w:jc w:val="center"/>
              <w:rPr>
                <w:rFonts w:ascii="Times New Roman" w:hAnsi="Times New Roman"/>
              </w:rPr>
            </w:pPr>
            <w:r>
              <w:rPr>
                <w:rFonts w:ascii="Times New Roman" w:hAnsi="Times New Roman"/>
              </w:rPr>
              <w:t>1</w:t>
            </w:r>
            <w:r w:rsidR="0077123B">
              <w:rPr>
                <w:rFonts w:ascii="Times New Roman" w:hAnsi="Times New Roman"/>
              </w:rPr>
              <w:t>2</w:t>
            </w:r>
          </w:p>
        </w:tc>
        <w:tc>
          <w:tcPr>
            <w:tcW w:w="1800" w:type="dxa"/>
          </w:tcPr>
          <w:p w14:paraId="6FAEF816" w14:textId="52FD6F95" w:rsidR="00221BC9" w:rsidRPr="00221BC9" w:rsidRDefault="00221BC9" w:rsidP="00605B3A">
            <w:pPr>
              <w:pStyle w:val="paragraf"/>
              <w:spacing w:line="240" w:lineRule="auto"/>
              <w:ind w:firstLine="0"/>
              <w:rPr>
                <w:rFonts w:ascii="Times New Roman" w:hAnsi="Times New Roman"/>
              </w:rPr>
            </w:pPr>
            <w:r>
              <w:rPr>
                <w:rFonts w:ascii="Times New Roman" w:hAnsi="Times New Roman"/>
              </w:rPr>
              <w:t xml:space="preserve">Web </w:t>
            </w:r>
            <w:proofErr w:type="spellStart"/>
            <w:r>
              <w:rPr>
                <w:rFonts w:ascii="Times New Roman" w:hAnsi="Times New Roman"/>
              </w:rPr>
              <w:t>menampilkan</w:t>
            </w:r>
            <w:proofErr w:type="spellEnd"/>
            <w:r>
              <w:rPr>
                <w:rFonts w:ascii="Times New Roman" w:hAnsi="Times New Roman"/>
              </w:rPr>
              <w:t xml:space="preserve"> data </w:t>
            </w:r>
            <w:proofErr w:type="spellStart"/>
            <w:r>
              <w:rPr>
                <w:rFonts w:ascii="Times New Roman" w:hAnsi="Times New Roman"/>
              </w:rPr>
              <w:t>pengukuran</w:t>
            </w:r>
            <w:proofErr w:type="spellEnd"/>
            <w:r>
              <w:rPr>
                <w:rFonts w:ascii="Times New Roman" w:hAnsi="Times New Roman"/>
              </w:rPr>
              <w:t xml:space="preserve"> sensor </w:t>
            </w:r>
          </w:p>
        </w:tc>
        <w:tc>
          <w:tcPr>
            <w:tcW w:w="2003" w:type="dxa"/>
          </w:tcPr>
          <w:p w14:paraId="267047B9" w14:textId="559B1E88" w:rsidR="00221BC9" w:rsidRPr="0077123B" w:rsidRDefault="0077123B" w:rsidP="00605B3A">
            <w:pPr>
              <w:pStyle w:val="paragraf"/>
              <w:spacing w:line="240" w:lineRule="auto"/>
              <w:ind w:firstLine="0"/>
              <w:rPr>
                <w:rFonts w:ascii="Times New Roman" w:hAnsi="Times New Roman"/>
                <w:i/>
                <w:iCs/>
              </w:rPr>
            </w:pPr>
            <w:proofErr w:type="spellStart"/>
            <w:r>
              <w:rPr>
                <w:rFonts w:ascii="Times New Roman" w:hAnsi="Times New Roman"/>
              </w:rPr>
              <w:t>Menampilkan</w:t>
            </w:r>
            <w:proofErr w:type="spellEnd"/>
            <w:r>
              <w:rPr>
                <w:rFonts w:ascii="Times New Roman" w:hAnsi="Times New Roman"/>
              </w:rPr>
              <w:t xml:space="preserve"> </w:t>
            </w:r>
            <w:proofErr w:type="spellStart"/>
            <w:r>
              <w:rPr>
                <w:rFonts w:ascii="Times New Roman" w:hAnsi="Times New Roman"/>
              </w:rPr>
              <w:t>kelembaban</w:t>
            </w:r>
            <w:proofErr w:type="spellEnd"/>
            <w:r>
              <w:rPr>
                <w:rFonts w:ascii="Times New Roman" w:hAnsi="Times New Roman"/>
              </w:rPr>
              <w:t xml:space="preserve"> dan </w:t>
            </w:r>
            <w:proofErr w:type="spellStart"/>
            <w:r>
              <w:rPr>
                <w:rFonts w:ascii="Times New Roman" w:hAnsi="Times New Roman"/>
              </w:rPr>
              <w:t>suhu</w:t>
            </w:r>
            <w:proofErr w:type="spellEnd"/>
            <w:r>
              <w:rPr>
                <w:rFonts w:ascii="Times New Roman" w:hAnsi="Times New Roman"/>
              </w:rPr>
              <w:t xml:space="preserve"> yang </w:t>
            </w:r>
            <w:proofErr w:type="spellStart"/>
            <w:r>
              <w:rPr>
                <w:rFonts w:ascii="Times New Roman" w:hAnsi="Times New Roman"/>
              </w:rPr>
              <w:t>tersimpan</w:t>
            </w:r>
            <w:proofErr w:type="spellEnd"/>
            <w:r>
              <w:rPr>
                <w:rFonts w:ascii="Times New Roman" w:hAnsi="Times New Roman"/>
              </w:rPr>
              <w:t xml:space="preserve"> pada </w:t>
            </w:r>
            <w:r>
              <w:rPr>
                <w:rFonts w:ascii="Times New Roman" w:hAnsi="Times New Roman"/>
                <w:i/>
                <w:iCs/>
              </w:rPr>
              <w:t>Realtime Database</w:t>
            </w:r>
          </w:p>
        </w:tc>
        <w:tc>
          <w:tcPr>
            <w:tcW w:w="2003" w:type="dxa"/>
          </w:tcPr>
          <w:p w14:paraId="3C7C550E" w14:textId="07052718" w:rsidR="00221BC9" w:rsidRPr="0077123B" w:rsidRDefault="0077123B" w:rsidP="00605B3A">
            <w:pPr>
              <w:pStyle w:val="paragraf"/>
              <w:spacing w:line="240" w:lineRule="auto"/>
              <w:ind w:firstLine="0"/>
              <w:rPr>
                <w:rFonts w:ascii="Times New Roman" w:hAnsi="Times New Roman"/>
              </w:rPr>
            </w:pPr>
            <w:proofErr w:type="spellStart"/>
            <w:r>
              <w:rPr>
                <w:rFonts w:ascii="Times New Roman" w:hAnsi="Times New Roman"/>
              </w:rPr>
              <w:t>Menampilkan</w:t>
            </w:r>
            <w:proofErr w:type="spellEnd"/>
            <w:r>
              <w:rPr>
                <w:rFonts w:ascii="Times New Roman" w:hAnsi="Times New Roman"/>
              </w:rPr>
              <w:t xml:space="preserve"> </w:t>
            </w:r>
            <w:proofErr w:type="spellStart"/>
            <w:r>
              <w:rPr>
                <w:rFonts w:ascii="Times New Roman" w:hAnsi="Times New Roman"/>
              </w:rPr>
              <w:t>kelembaban</w:t>
            </w:r>
            <w:proofErr w:type="spellEnd"/>
            <w:r>
              <w:rPr>
                <w:rFonts w:ascii="Times New Roman" w:hAnsi="Times New Roman"/>
              </w:rPr>
              <w:t xml:space="preserve"> dan </w:t>
            </w:r>
            <w:proofErr w:type="spellStart"/>
            <w:r>
              <w:rPr>
                <w:rFonts w:ascii="Times New Roman" w:hAnsi="Times New Roman"/>
              </w:rPr>
              <w:t>suhu</w:t>
            </w:r>
            <w:proofErr w:type="spellEnd"/>
            <w:r>
              <w:rPr>
                <w:rFonts w:ascii="Times New Roman" w:hAnsi="Times New Roman"/>
              </w:rPr>
              <w:t xml:space="preserve"> yang </w:t>
            </w:r>
            <w:proofErr w:type="spellStart"/>
            <w:r>
              <w:rPr>
                <w:rFonts w:ascii="Times New Roman" w:hAnsi="Times New Roman"/>
              </w:rPr>
              <w:t>tersimpan</w:t>
            </w:r>
            <w:proofErr w:type="spellEnd"/>
            <w:r>
              <w:rPr>
                <w:rFonts w:ascii="Times New Roman" w:hAnsi="Times New Roman"/>
              </w:rPr>
              <w:t xml:space="preserve"> pada </w:t>
            </w:r>
            <w:r>
              <w:rPr>
                <w:rFonts w:ascii="Times New Roman" w:hAnsi="Times New Roman"/>
                <w:i/>
                <w:iCs/>
              </w:rPr>
              <w:t>Realtime Database</w:t>
            </w:r>
            <w:r>
              <w:rPr>
                <w:rFonts w:ascii="Times New Roman" w:hAnsi="Times New Roman"/>
              </w:rPr>
              <w:t xml:space="preserve"> untuk </w:t>
            </w:r>
            <w:proofErr w:type="spellStart"/>
            <w:r>
              <w:rPr>
                <w:rFonts w:ascii="Times New Roman" w:hAnsi="Times New Roman"/>
              </w:rPr>
              <w:t>setiap</w:t>
            </w:r>
            <w:proofErr w:type="spellEnd"/>
            <w:r>
              <w:rPr>
                <w:rFonts w:ascii="Times New Roman" w:hAnsi="Times New Roman"/>
              </w:rPr>
              <w:t xml:space="preserve"> </w:t>
            </w:r>
            <w:proofErr w:type="spellStart"/>
            <w:r>
              <w:rPr>
                <w:rFonts w:ascii="Times New Roman" w:hAnsi="Times New Roman"/>
              </w:rPr>
              <w:t>sisi</w:t>
            </w:r>
            <w:proofErr w:type="spellEnd"/>
            <w:r>
              <w:rPr>
                <w:rFonts w:ascii="Times New Roman" w:hAnsi="Times New Roman"/>
              </w:rPr>
              <w:t xml:space="preserve"> </w:t>
            </w:r>
            <w:proofErr w:type="spellStart"/>
            <w:r>
              <w:rPr>
                <w:rFonts w:ascii="Times New Roman" w:hAnsi="Times New Roman"/>
              </w:rPr>
              <w:t>bersama</w:t>
            </w:r>
            <w:proofErr w:type="spellEnd"/>
            <w:r>
              <w:rPr>
                <w:rFonts w:ascii="Times New Roman" w:hAnsi="Times New Roman"/>
              </w:rPr>
              <w:t xml:space="preserve"> </w:t>
            </w:r>
            <w:proofErr w:type="spellStart"/>
            <w:r>
              <w:rPr>
                <w:rFonts w:ascii="Times New Roman" w:hAnsi="Times New Roman"/>
              </w:rPr>
              <w:t>satuan</w:t>
            </w:r>
            <w:proofErr w:type="spellEnd"/>
            <w:r>
              <w:rPr>
                <w:rFonts w:ascii="Times New Roman" w:hAnsi="Times New Roman"/>
              </w:rPr>
              <w:t xml:space="preserve"> </w:t>
            </w:r>
            <w:proofErr w:type="spellStart"/>
            <w:r>
              <w:rPr>
                <w:rFonts w:ascii="Times New Roman" w:hAnsi="Times New Roman"/>
              </w:rPr>
              <w:t>unitnya</w:t>
            </w:r>
            <w:proofErr w:type="spellEnd"/>
            <w:r>
              <w:rPr>
                <w:rFonts w:ascii="Times New Roman" w:hAnsi="Times New Roman"/>
              </w:rPr>
              <w:t>.</w:t>
            </w:r>
          </w:p>
        </w:tc>
        <w:tc>
          <w:tcPr>
            <w:tcW w:w="1586" w:type="dxa"/>
          </w:tcPr>
          <w:p w14:paraId="08D7D38E" w14:textId="6B3468B9" w:rsidR="00221BC9" w:rsidRPr="00221BC9" w:rsidRDefault="00221BC9" w:rsidP="00221BC9">
            <w:pPr>
              <w:pStyle w:val="paragraf"/>
              <w:spacing w:line="240" w:lineRule="auto"/>
              <w:ind w:firstLine="0"/>
              <w:jc w:val="center"/>
              <w:rPr>
                <w:rFonts w:ascii="Times New Roman" w:hAnsi="Times New Roman"/>
              </w:rPr>
            </w:pPr>
            <w:r w:rsidRPr="00221BC9">
              <w:rPr>
                <w:rFonts w:ascii="Times New Roman" w:hAnsi="Times New Roman"/>
              </w:rPr>
              <w:t>Berhasil</w:t>
            </w:r>
          </w:p>
        </w:tc>
      </w:tr>
      <w:tr w:rsidR="00221BC9" w:rsidRPr="00221BC9" w14:paraId="223C523C" w14:textId="77777777" w:rsidTr="00605B3A">
        <w:trPr>
          <w:cantSplit/>
        </w:trPr>
        <w:tc>
          <w:tcPr>
            <w:tcW w:w="535" w:type="dxa"/>
          </w:tcPr>
          <w:p w14:paraId="3632D981" w14:textId="219D49BD" w:rsidR="00221BC9" w:rsidRPr="00221BC9" w:rsidRDefault="00221BC9" w:rsidP="00605B3A">
            <w:pPr>
              <w:pStyle w:val="paragraf"/>
              <w:spacing w:line="240" w:lineRule="auto"/>
              <w:ind w:firstLine="0"/>
              <w:jc w:val="center"/>
              <w:rPr>
                <w:rFonts w:ascii="Times New Roman" w:hAnsi="Times New Roman"/>
              </w:rPr>
            </w:pPr>
            <w:r>
              <w:rPr>
                <w:rFonts w:ascii="Times New Roman" w:hAnsi="Times New Roman"/>
              </w:rPr>
              <w:lastRenderedPageBreak/>
              <w:t>1</w:t>
            </w:r>
            <w:r w:rsidR="0077123B">
              <w:rPr>
                <w:rFonts w:ascii="Times New Roman" w:hAnsi="Times New Roman"/>
              </w:rPr>
              <w:t>3</w:t>
            </w:r>
          </w:p>
        </w:tc>
        <w:tc>
          <w:tcPr>
            <w:tcW w:w="1800" w:type="dxa"/>
          </w:tcPr>
          <w:p w14:paraId="57CEF637" w14:textId="784B59DD" w:rsidR="00221BC9" w:rsidRPr="00221BC9" w:rsidRDefault="00221BC9" w:rsidP="00605B3A">
            <w:pPr>
              <w:pStyle w:val="paragraf"/>
              <w:spacing w:line="240" w:lineRule="auto"/>
              <w:ind w:firstLine="0"/>
              <w:rPr>
                <w:rFonts w:ascii="Times New Roman" w:hAnsi="Times New Roman"/>
              </w:rPr>
            </w:pPr>
            <w:r>
              <w:rPr>
                <w:rFonts w:ascii="Times New Roman" w:hAnsi="Times New Roman"/>
              </w:rPr>
              <w:t xml:space="preserve">Web </w:t>
            </w:r>
            <w:proofErr w:type="spellStart"/>
            <w:r>
              <w:rPr>
                <w:rFonts w:ascii="Times New Roman" w:hAnsi="Times New Roman"/>
              </w:rPr>
              <w:t>menampilkan</w:t>
            </w:r>
            <w:proofErr w:type="spellEnd"/>
            <w:r>
              <w:rPr>
                <w:rFonts w:ascii="Times New Roman" w:hAnsi="Times New Roman"/>
              </w:rPr>
              <w:t xml:space="preserve"> status </w:t>
            </w:r>
            <w:proofErr w:type="spellStart"/>
            <w:r>
              <w:rPr>
                <w:rFonts w:ascii="Times New Roman" w:hAnsi="Times New Roman"/>
              </w:rPr>
              <w:t>ruangan</w:t>
            </w:r>
            <w:proofErr w:type="spellEnd"/>
            <w:r>
              <w:rPr>
                <w:rFonts w:ascii="Times New Roman" w:hAnsi="Times New Roman"/>
              </w:rPr>
              <w:t xml:space="preserve"> </w:t>
            </w:r>
            <w:proofErr w:type="spellStart"/>
            <w:r>
              <w:rPr>
                <w:rFonts w:ascii="Times New Roman" w:hAnsi="Times New Roman"/>
              </w:rPr>
              <w:t>berdasarkan</w:t>
            </w:r>
            <w:proofErr w:type="spellEnd"/>
            <w:r>
              <w:rPr>
                <w:rFonts w:ascii="Times New Roman" w:hAnsi="Times New Roman"/>
              </w:rPr>
              <w:t xml:space="preserve"> </w:t>
            </w:r>
            <w:proofErr w:type="spellStart"/>
            <w:r>
              <w:rPr>
                <w:rFonts w:ascii="Times New Roman" w:hAnsi="Times New Roman"/>
              </w:rPr>
              <w:t>pengukuran</w:t>
            </w:r>
            <w:proofErr w:type="spellEnd"/>
            <w:r>
              <w:rPr>
                <w:rFonts w:ascii="Times New Roman" w:hAnsi="Times New Roman"/>
              </w:rPr>
              <w:t xml:space="preserve"> dan </w:t>
            </w:r>
            <w:r>
              <w:rPr>
                <w:rFonts w:ascii="Times New Roman" w:hAnsi="Times New Roman"/>
                <w:i/>
                <w:iCs/>
              </w:rPr>
              <w:t>threshold</w:t>
            </w:r>
          </w:p>
        </w:tc>
        <w:tc>
          <w:tcPr>
            <w:tcW w:w="2003" w:type="dxa"/>
          </w:tcPr>
          <w:p w14:paraId="39C87958" w14:textId="24808A3C" w:rsidR="00221BC9" w:rsidRPr="0077123B" w:rsidRDefault="0077123B" w:rsidP="00605B3A">
            <w:pPr>
              <w:pStyle w:val="paragraf"/>
              <w:spacing w:line="240" w:lineRule="auto"/>
              <w:ind w:firstLine="0"/>
              <w:rPr>
                <w:rFonts w:ascii="Times New Roman" w:hAnsi="Times New Roman"/>
                <w:i/>
                <w:iCs/>
              </w:rPr>
            </w:pPr>
            <w:proofErr w:type="spellStart"/>
            <w:r>
              <w:rPr>
                <w:rFonts w:ascii="Times New Roman" w:hAnsi="Times New Roman"/>
              </w:rPr>
              <w:t>Menampilkan</w:t>
            </w:r>
            <w:proofErr w:type="spellEnd"/>
            <w:r>
              <w:rPr>
                <w:rFonts w:ascii="Times New Roman" w:hAnsi="Times New Roman"/>
              </w:rPr>
              <w:t xml:space="preserve"> status </w:t>
            </w:r>
            <w:proofErr w:type="spellStart"/>
            <w:r>
              <w:rPr>
                <w:rFonts w:ascii="Times New Roman" w:hAnsi="Times New Roman"/>
              </w:rPr>
              <w:t>ruangan</w:t>
            </w:r>
            <w:proofErr w:type="spellEnd"/>
            <w:r>
              <w:rPr>
                <w:rFonts w:ascii="Times New Roman" w:hAnsi="Times New Roman"/>
              </w:rPr>
              <w:t xml:space="preserve"> </w:t>
            </w:r>
            <w:proofErr w:type="spellStart"/>
            <w:r>
              <w:rPr>
                <w:rFonts w:ascii="Times New Roman" w:hAnsi="Times New Roman"/>
              </w:rPr>
              <w:t>sebagai</w:t>
            </w:r>
            <w:proofErr w:type="spellEnd"/>
            <w:r>
              <w:rPr>
                <w:rFonts w:ascii="Times New Roman" w:hAnsi="Times New Roman"/>
              </w:rPr>
              <w:t xml:space="preserve"> “</w:t>
            </w:r>
            <w:r w:rsidRPr="0077123B">
              <w:rPr>
                <w:rFonts w:ascii="Times New Roman" w:hAnsi="Times New Roman"/>
                <w:i/>
                <w:iCs/>
              </w:rPr>
              <w:t>Safe</w:t>
            </w:r>
            <w:r>
              <w:rPr>
                <w:rFonts w:ascii="Times New Roman" w:hAnsi="Times New Roman"/>
              </w:rPr>
              <w:t xml:space="preserve">” </w:t>
            </w:r>
            <w:proofErr w:type="spellStart"/>
            <w:r>
              <w:rPr>
                <w:rFonts w:ascii="Times New Roman" w:hAnsi="Times New Roman"/>
              </w:rPr>
              <w:t>jika</w:t>
            </w:r>
            <w:proofErr w:type="spellEnd"/>
            <w:r>
              <w:rPr>
                <w:rFonts w:ascii="Times New Roman" w:hAnsi="Times New Roman"/>
              </w:rPr>
              <w:t xml:space="preserve"> </w:t>
            </w:r>
            <w:proofErr w:type="spellStart"/>
            <w:r>
              <w:rPr>
                <w:rFonts w:ascii="Times New Roman" w:hAnsi="Times New Roman"/>
              </w:rPr>
              <w:t>pengukuran</w:t>
            </w:r>
            <w:proofErr w:type="spellEnd"/>
            <w:r>
              <w:rPr>
                <w:rFonts w:ascii="Times New Roman" w:hAnsi="Times New Roman"/>
              </w:rPr>
              <w:t xml:space="preserve"> </w:t>
            </w:r>
            <w:proofErr w:type="spellStart"/>
            <w:r>
              <w:rPr>
                <w:rFonts w:ascii="Times New Roman" w:hAnsi="Times New Roman"/>
              </w:rPr>
              <w:t>tidak</w:t>
            </w:r>
            <w:proofErr w:type="spellEnd"/>
            <w:r>
              <w:rPr>
                <w:rFonts w:ascii="Times New Roman" w:hAnsi="Times New Roman"/>
              </w:rPr>
              <w:t xml:space="preserve"> </w:t>
            </w:r>
            <w:proofErr w:type="spellStart"/>
            <w:r>
              <w:rPr>
                <w:rFonts w:ascii="Times New Roman" w:hAnsi="Times New Roman"/>
              </w:rPr>
              <w:t>melebihi</w:t>
            </w:r>
            <w:proofErr w:type="spellEnd"/>
            <w:r>
              <w:rPr>
                <w:rFonts w:ascii="Times New Roman" w:hAnsi="Times New Roman"/>
              </w:rPr>
              <w:t xml:space="preserve"> </w:t>
            </w:r>
            <w:r>
              <w:rPr>
                <w:rFonts w:ascii="Times New Roman" w:hAnsi="Times New Roman"/>
                <w:i/>
                <w:iCs/>
              </w:rPr>
              <w:t>threshold</w:t>
            </w:r>
            <w:r>
              <w:rPr>
                <w:rFonts w:ascii="Times New Roman" w:hAnsi="Times New Roman"/>
              </w:rPr>
              <w:t xml:space="preserve"> dan “</w:t>
            </w:r>
            <w:r w:rsidRPr="0077123B">
              <w:rPr>
                <w:rFonts w:ascii="Times New Roman" w:hAnsi="Times New Roman"/>
                <w:i/>
                <w:iCs/>
              </w:rPr>
              <w:t>Danger</w:t>
            </w:r>
            <w:r>
              <w:rPr>
                <w:rFonts w:ascii="Times New Roman" w:hAnsi="Times New Roman"/>
              </w:rPr>
              <w:t xml:space="preserve">” </w:t>
            </w:r>
            <w:proofErr w:type="spellStart"/>
            <w:r>
              <w:rPr>
                <w:rFonts w:ascii="Times New Roman" w:hAnsi="Times New Roman"/>
              </w:rPr>
              <w:t>jika</w:t>
            </w:r>
            <w:proofErr w:type="spellEnd"/>
            <w:r>
              <w:rPr>
                <w:rFonts w:ascii="Times New Roman" w:hAnsi="Times New Roman"/>
              </w:rPr>
              <w:t xml:space="preserve"> </w:t>
            </w:r>
            <w:proofErr w:type="spellStart"/>
            <w:r>
              <w:rPr>
                <w:rFonts w:ascii="Times New Roman" w:hAnsi="Times New Roman"/>
              </w:rPr>
              <w:t>melebihi</w:t>
            </w:r>
            <w:proofErr w:type="spellEnd"/>
            <w:r>
              <w:rPr>
                <w:rFonts w:ascii="Times New Roman" w:hAnsi="Times New Roman"/>
              </w:rPr>
              <w:t xml:space="preserve"> </w:t>
            </w:r>
            <w:r>
              <w:rPr>
                <w:rFonts w:ascii="Times New Roman" w:hAnsi="Times New Roman"/>
                <w:i/>
                <w:iCs/>
              </w:rPr>
              <w:t>threshold</w:t>
            </w:r>
          </w:p>
        </w:tc>
        <w:tc>
          <w:tcPr>
            <w:tcW w:w="2003" w:type="dxa"/>
          </w:tcPr>
          <w:p w14:paraId="5AE3E4E2" w14:textId="09B15E0A" w:rsidR="00221BC9" w:rsidRPr="0077123B" w:rsidRDefault="0077123B" w:rsidP="00605B3A">
            <w:pPr>
              <w:pStyle w:val="paragraf"/>
              <w:spacing w:line="240" w:lineRule="auto"/>
              <w:ind w:firstLine="0"/>
              <w:rPr>
                <w:rFonts w:ascii="Times New Roman" w:hAnsi="Times New Roman"/>
              </w:rPr>
            </w:pPr>
            <w:proofErr w:type="spellStart"/>
            <w:r>
              <w:rPr>
                <w:rFonts w:ascii="Times New Roman" w:hAnsi="Times New Roman"/>
              </w:rPr>
              <w:t>Menampilkan</w:t>
            </w:r>
            <w:proofErr w:type="spellEnd"/>
            <w:r>
              <w:rPr>
                <w:rFonts w:ascii="Times New Roman" w:hAnsi="Times New Roman"/>
              </w:rPr>
              <w:t xml:space="preserve"> status </w:t>
            </w:r>
            <w:proofErr w:type="spellStart"/>
            <w:r>
              <w:rPr>
                <w:rFonts w:ascii="Times New Roman" w:hAnsi="Times New Roman"/>
              </w:rPr>
              <w:t>ruangan</w:t>
            </w:r>
            <w:proofErr w:type="spellEnd"/>
            <w:r>
              <w:rPr>
                <w:rFonts w:ascii="Times New Roman" w:hAnsi="Times New Roman"/>
              </w:rPr>
              <w:t xml:space="preserve"> </w:t>
            </w:r>
            <w:proofErr w:type="spellStart"/>
            <w:r>
              <w:rPr>
                <w:rFonts w:ascii="Times New Roman" w:hAnsi="Times New Roman"/>
              </w:rPr>
              <w:t>sebagai</w:t>
            </w:r>
            <w:proofErr w:type="spellEnd"/>
            <w:r>
              <w:rPr>
                <w:rFonts w:ascii="Times New Roman" w:hAnsi="Times New Roman"/>
              </w:rPr>
              <w:t xml:space="preserve"> “</w:t>
            </w:r>
            <w:r w:rsidRPr="0077123B">
              <w:rPr>
                <w:rFonts w:ascii="Times New Roman" w:hAnsi="Times New Roman"/>
                <w:i/>
                <w:iCs/>
              </w:rPr>
              <w:t>Safe</w:t>
            </w:r>
            <w:r>
              <w:rPr>
                <w:rFonts w:ascii="Times New Roman" w:hAnsi="Times New Roman"/>
              </w:rPr>
              <w:t xml:space="preserve">” </w:t>
            </w:r>
            <w:proofErr w:type="spellStart"/>
            <w:r>
              <w:rPr>
                <w:rFonts w:ascii="Times New Roman" w:hAnsi="Times New Roman"/>
              </w:rPr>
              <w:t>jika</w:t>
            </w:r>
            <w:proofErr w:type="spellEnd"/>
            <w:r>
              <w:rPr>
                <w:rFonts w:ascii="Times New Roman" w:hAnsi="Times New Roman"/>
              </w:rPr>
              <w:t xml:space="preserve"> </w:t>
            </w:r>
            <w:proofErr w:type="spellStart"/>
            <w:r>
              <w:rPr>
                <w:rFonts w:ascii="Times New Roman" w:hAnsi="Times New Roman"/>
              </w:rPr>
              <w:t>pengukuran</w:t>
            </w:r>
            <w:proofErr w:type="spellEnd"/>
            <w:r>
              <w:rPr>
                <w:rFonts w:ascii="Times New Roman" w:hAnsi="Times New Roman"/>
              </w:rPr>
              <w:t xml:space="preserve"> </w:t>
            </w:r>
            <w:proofErr w:type="spellStart"/>
            <w:r>
              <w:rPr>
                <w:rFonts w:ascii="Times New Roman" w:hAnsi="Times New Roman"/>
              </w:rPr>
              <w:t>tidak</w:t>
            </w:r>
            <w:proofErr w:type="spellEnd"/>
            <w:r>
              <w:rPr>
                <w:rFonts w:ascii="Times New Roman" w:hAnsi="Times New Roman"/>
              </w:rPr>
              <w:t xml:space="preserve"> </w:t>
            </w:r>
            <w:proofErr w:type="spellStart"/>
            <w:r>
              <w:rPr>
                <w:rFonts w:ascii="Times New Roman" w:hAnsi="Times New Roman"/>
              </w:rPr>
              <w:t>melebihi</w:t>
            </w:r>
            <w:proofErr w:type="spellEnd"/>
            <w:r>
              <w:rPr>
                <w:rFonts w:ascii="Times New Roman" w:hAnsi="Times New Roman"/>
              </w:rPr>
              <w:t xml:space="preserve"> </w:t>
            </w:r>
            <w:r>
              <w:rPr>
                <w:rFonts w:ascii="Times New Roman" w:hAnsi="Times New Roman"/>
                <w:i/>
                <w:iCs/>
              </w:rPr>
              <w:t>threshold</w:t>
            </w:r>
            <w:r>
              <w:rPr>
                <w:rFonts w:ascii="Times New Roman" w:hAnsi="Times New Roman"/>
              </w:rPr>
              <w:t xml:space="preserve"> dan “</w:t>
            </w:r>
            <w:r w:rsidRPr="0077123B">
              <w:rPr>
                <w:rFonts w:ascii="Times New Roman" w:hAnsi="Times New Roman"/>
                <w:i/>
                <w:iCs/>
              </w:rPr>
              <w:t>Danger</w:t>
            </w:r>
            <w:r>
              <w:rPr>
                <w:rFonts w:ascii="Times New Roman" w:hAnsi="Times New Roman"/>
              </w:rPr>
              <w:t xml:space="preserve">” </w:t>
            </w:r>
            <w:proofErr w:type="spellStart"/>
            <w:r>
              <w:rPr>
                <w:rFonts w:ascii="Times New Roman" w:hAnsi="Times New Roman"/>
              </w:rPr>
              <w:t>jika</w:t>
            </w:r>
            <w:proofErr w:type="spellEnd"/>
            <w:r>
              <w:rPr>
                <w:rFonts w:ascii="Times New Roman" w:hAnsi="Times New Roman"/>
              </w:rPr>
              <w:t xml:space="preserve"> </w:t>
            </w:r>
            <w:proofErr w:type="spellStart"/>
            <w:r>
              <w:rPr>
                <w:rFonts w:ascii="Times New Roman" w:hAnsi="Times New Roman"/>
              </w:rPr>
              <w:t>melebihi</w:t>
            </w:r>
            <w:proofErr w:type="spellEnd"/>
            <w:r>
              <w:rPr>
                <w:rFonts w:ascii="Times New Roman" w:hAnsi="Times New Roman"/>
              </w:rPr>
              <w:t xml:space="preserve"> </w:t>
            </w:r>
            <w:r>
              <w:rPr>
                <w:rFonts w:ascii="Times New Roman" w:hAnsi="Times New Roman"/>
                <w:i/>
                <w:iCs/>
              </w:rPr>
              <w:t>threshold</w:t>
            </w:r>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sebuah</w:t>
            </w:r>
            <w:proofErr w:type="spellEnd"/>
            <w:r>
              <w:rPr>
                <w:rFonts w:ascii="Times New Roman" w:hAnsi="Times New Roman"/>
              </w:rPr>
              <w:t xml:space="preserve"> </w:t>
            </w:r>
            <w:r w:rsidRPr="0077123B">
              <w:rPr>
                <w:rFonts w:ascii="Times New Roman" w:hAnsi="Times New Roman"/>
                <w:i/>
                <w:iCs/>
              </w:rPr>
              <w:t>overal</w:t>
            </w:r>
            <w:r>
              <w:rPr>
                <w:rFonts w:ascii="Times New Roman" w:hAnsi="Times New Roman"/>
                <w:i/>
                <w:iCs/>
              </w:rPr>
              <w:t>l</w:t>
            </w:r>
            <w:r>
              <w:rPr>
                <w:rFonts w:ascii="Times New Roman" w:hAnsi="Times New Roman"/>
              </w:rPr>
              <w:t xml:space="preserve"> status yang </w:t>
            </w:r>
            <w:proofErr w:type="spellStart"/>
            <w:r>
              <w:rPr>
                <w:rFonts w:ascii="Times New Roman" w:hAnsi="Times New Roman"/>
              </w:rPr>
              <w:t>menampilkan</w:t>
            </w:r>
            <w:proofErr w:type="spellEnd"/>
            <w:r>
              <w:rPr>
                <w:rFonts w:ascii="Times New Roman" w:hAnsi="Times New Roman"/>
              </w:rPr>
              <w:t xml:space="preserve"> “</w:t>
            </w:r>
            <w:r w:rsidRPr="0077123B">
              <w:rPr>
                <w:rFonts w:ascii="Times New Roman" w:hAnsi="Times New Roman"/>
                <w:i/>
                <w:iCs/>
              </w:rPr>
              <w:t>Safe</w:t>
            </w:r>
            <w:r>
              <w:rPr>
                <w:rFonts w:ascii="Times New Roman" w:hAnsi="Times New Roman"/>
              </w:rPr>
              <w:t xml:space="preserve">” </w:t>
            </w:r>
            <w:proofErr w:type="spellStart"/>
            <w:r>
              <w:rPr>
                <w:rFonts w:ascii="Times New Roman" w:hAnsi="Times New Roman"/>
              </w:rPr>
              <w:t>saat</w:t>
            </w:r>
            <w:proofErr w:type="spellEnd"/>
            <w:r>
              <w:rPr>
                <w:rFonts w:ascii="Times New Roman" w:hAnsi="Times New Roman"/>
              </w:rPr>
              <w:t xml:space="preserve"> </w:t>
            </w:r>
            <w:proofErr w:type="spellStart"/>
            <w:r>
              <w:rPr>
                <w:rFonts w:ascii="Times New Roman" w:hAnsi="Times New Roman"/>
              </w:rPr>
              <w:t>keduanya</w:t>
            </w:r>
            <w:proofErr w:type="spellEnd"/>
            <w:r>
              <w:rPr>
                <w:rFonts w:ascii="Times New Roman" w:hAnsi="Times New Roman"/>
              </w:rPr>
              <w:t xml:space="preserve"> “</w:t>
            </w:r>
            <w:r w:rsidRPr="0077123B">
              <w:rPr>
                <w:rFonts w:ascii="Times New Roman" w:hAnsi="Times New Roman"/>
                <w:i/>
                <w:iCs/>
              </w:rPr>
              <w:t>Safe</w:t>
            </w:r>
            <w:r>
              <w:rPr>
                <w:rFonts w:ascii="Times New Roman" w:hAnsi="Times New Roman"/>
              </w:rPr>
              <w:t>” dan “</w:t>
            </w:r>
            <w:r w:rsidRPr="0077123B">
              <w:rPr>
                <w:rFonts w:ascii="Times New Roman" w:hAnsi="Times New Roman"/>
                <w:i/>
                <w:iCs/>
              </w:rPr>
              <w:t>Danger</w:t>
            </w:r>
            <w:r>
              <w:rPr>
                <w:rFonts w:ascii="Times New Roman" w:hAnsi="Times New Roman"/>
              </w:rPr>
              <w:t xml:space="preserve">” </w:t>
            </w:r>
            <w:proofErr w:type="spellStart"/>
            <w:r>
              <w:rPr>
                <w:rFonts w:ascii="Times New Roman" w:hAnsi="Times New Roman"/>
              </w:rPr>
              <w:t>saat</w:t>
            </w:r>
            <w:proofErr w:type="spellEnd"/>
            <w:r>
              <w:rPr>
                <w:rFonts w:ascii="Times New Roman" w:hAnsi="Times New Roman"/>
              </w:rPr>
              <w:t xml:space="preserve"> salah </w:t>
            </w:r>
            <w:proofErr w:type="spellStart"/>
            <w:r>
              <w:rPr>
                <w:rFonts w:ascii="Times New Roman" w:hAnsi="Times New Roman"/>
              </w:rPr>
              <w:t>satunya</w:t>
            </w:r>
            <w:proofErr w:type="spellEnd"/>
            <w:r>
              <w:rPr>
                <w:rFonts w:ascii="Times New Roman" w:hAnsi="Times New Roman"/>
              </w:rPr>
              <w:t xml:space="preserve"> “</w:t>
            </w:r>
            <w:r>
              <w:rPr>
                <w:rFonts w:ascii="Times New Roman" w:hAnsi="Times New Roman"/>
                <w:i/>
                <w:iCs/>
              </w:rPr>
              <w:t>Danger</w:t>
            </w:r>
            <w:r>
              <w:rPr>
                <w:rFonts w:ascii="Times New Roman" w:hAnsi="Times New Roman"/>
              </w:rPr>
              <w:t>”</w:t>
            </w:r>
          </w:p>
        </w:tc>
        <w:tc>
          <w:tcPr>
            <w:tcW w:w="1586" w:type="dxa"/>
          </w:tcPr>
          <w:p w14:paraId="73D0899D" w14:textId="54A25EDE" w:rsidR="00221BC9" w:rsidRPr="00221BC9" w:rsidRDefault="00221BC9" w:rsidP="00221BC9">
            <w:pPr>
              <w:pStyle w:val="paragraf"/>
              <w:spacing w:line="240" w:lineRule="auto"/>
              <w:ind w:firstLine="0"/>
              <w:jc w:val="center"/>
              <w:rPr>
                <w:rFonts w:ascii="Times New Roman" w:hAnsi="Times New Roman"/>
              </w:rPr>
            </w:pPr>
            <w:r w:rsidRPr="00221BC9">
              <w:rPr>
                <w:rFonts w:ascii="Times New Roman" w:hAnsi="Times New Roman"/>
              </w:rPr>
              <w:t>Berhasil</w:t>
            </w:r>
          </w:p>
        </w:tc>
      </w:tr>
      <w:tr w:rsidR="00221BC9" w:rsidRPr="00221BC9" w14:paraId="7ED3F9DE" w14:textId="77777777" w:rsidTr="00605B3A">
        <w:trPr>
          <w:cantSplit/>
        </w:trPr>
        <w:tc>
          <w:tcPr>
            <w:tcW w:w="535" w:type="dxa"/>
          </w:tcPr>
          <w:p w14:paraId="7F2B878F" w14:textId="0CB61311" w:rsidR="00221BC9" w:rsidRPr="00221BC9" w:rsidRDefault="00221BC9" w:rsidP="00605B3A">
            <w:pPr>
              <w:pStyle w:val="paragraf"/>
              <w:spacing w:line="240" w:lineRule="auto"/>
              <w:ind w:firstLine="0"/>
              <w:jc w:val="center"/>
              <w:rPr>
                <w:rFonts w:ascii="Times New Roman" w:hAnsi="Times New Roman"/>
              </w:rPr>
            </w:pPr>
            <w:r>
              <w:rPr>
                <w:rFonts w:ascii="Times New Roman" w:hAnsi="Times New Roman"/>
              </w:rPr>
              <w:t>1</w:t>
            </w:r>
            <w:r w:rsidR="0077123B">
              <w:rPr>
                <w:rFonts w:ascii="Times New Roman" w:hAnsi="Times New Roman"/>
              </w:rPr>
              <w:t>4</w:t>
            </w:r>
          </w:p>
        </w:tc>
        <w:tc>
          <w:tcPr>
            <w:tcW w:w="1800" w:type="dxa"/>
          </w:tcPr>
          <w:p w14:paraId="43FC68E4" w14:textId="271FE564" w:rsidR="00221BC9" w:rsidRPr="00221BC9" w:rsidRDefault="00221BC9" w:rsidP="00605B3A">
            <w:pPr>
              <w:pStyle w:val="paragraf"/>
              <w:spacing w:line="240" w:lineRule="auto"/>
              <w:ind w:firstLine="0"/>
              <w:rPr>
                <w:rFonts w:ascii="Times New Roman" w:hAnsi="Times New Roman"/>
              </w:rPr>
            </w:pPr>
            <w:r>
              <w:rPr>
                <w:rFonts w:ascii="Times New Roman" w:hAnsi="Times New Roman"/>
              </w:rPr>
              <w:t xml:space="preserve">Web </w:t>
            </w:r>
            <w:proofErr w:type="spellStart"/>
            <w:r>
              <w:rPr>
                <w:rFonts w:ascii="Times New Roman" w:hAnsi="Times New Roman"/>
              </w:rPr>
              <w:t>memuat</w:t>
            </w:r>
            <w:proofErr w:type="spellEnd"/>
            <w:r>
              <w:rPr>
                <w:rFonts w:ascii="Times New Roman" w:hAnsi="Times New Roman"/>
              </w:rPr>
              <w:t xml:space="preserve"> data </w:t>
            </w:r>
            <w:proofErr w:type="spellStart"/>
            <w:r>
              <w:rPr>
                <w:rFonts w:ascii="Times New Roman" w:hAnsi="Times New Roman"/>
              </w:rPr>
              <w:t>dari</w:t>
            </w:r>
            <w:proofErr w:type="spellEnd"/>
            <w:r>
              <w:rPr>
                <w:rFonts w:ascii="Times New Roman" w:hAnsi="Times New Roman"/>
              </w:rPr>
              <w:t xml:space="preserve"> </w:t>
            </w:r>
            <w:r>
              <w:rPr>
                <w:rFonts w:ascii="Times New Roman" w:hAnsi="Times New Roman"/>
                <w:i/>
                <w:iCs/>
              </w:rPr>
              <w:t xml:space="preserve">Cloud </w:t>
            </w:r>
            <w:proofErr w:type="spellStart"/>
            <w:r>
              <w:rPr>
                <w:rFonts w:ascii="Times New Roman" w:hAnsi="Times New Roman"/>
                <w:i/>
                <w:iCs/>
              </w:rPr>
              <w:t>Firestore</w:t>
            </w:r>
            <w:proofErr w:type="spellEnd"/>
          </w:p>
        </w:tc>
        <w:tc>
          <w:tcPr>
            <w:tcW w:w="2003" w:type="dxa"/>
          </w:tcPr>
          <w:p w14:paraId="4550DB0E" w14:textId="03BF4336" w:rsidR="00221BC9" w:rsidRPr="00221BC9" w:rsidRDefault="0077123B" w:rsidP="00605B3A">
            <w:pPr>
              <w:pStyle w:val="paragraf"/>
              <w:spacing w:line="240" w:lineRule="auto"/>
              <w:ind w:firstLine="0"/>
              <w:rPr>
                <w:rFonts w:ascii="Times New Roman" w:hAnsi="Times New Roman"/>
              </w:rPr>
            </w:pPr>
            <w:r>
              <w:rPr>
                <w:rFonts w:ascii="Times New Roman" w:hAnsi="Times New Roman"/>
              </w:rPr>
              <w:t xml:space="preserve">Data pada </w:t>
            </w:r>
            <w:r>
              <w:rPr>
                <w:rFonts w:ascii="Times New Roman" w:hAnsi="Times New Roman"/>
                <w:i/>
                <w:iCs/>
              </w:rPr>
              <w:t xml:space="preserve">Cloud </w:t>
            </w:r>
            <w:proofErr w:type="spellStart"/>
            <w:r>
              <w:rPr>
                <w:rFonts w:ascii="Times New Roman" w:hAnsi="Times New Roman"/>
                <w:i/>
                <w:iCs/>
              </w:rPr>
              <w:t>Firestore</w:t>
            </w:r>
            <w:proofErr w:type="spellEnd"/>
            <w:r>
              <w:rPr>
                <w:rFonts w:ascii="Times New Roman" w:hAnsi="Times New Roman"/>
                <w:i/>
                <w:iCs/>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diakses</w:t>
            </w:r>
            <w:proofErr w:type="spellEnd"/>
            <w:r>
              <w:rPr>
                <w:rFonts w:ascii="Times New Roman" w:hAnsi="Times New Roman"/>
              </w:rPr>
              <w:t xml:space="preserve"> oleh </w:t>
            </w:r>
            <w:proofErr w:type="spellStart"/>
            <w:r>
              <w:rPr>
                <w:rFonts w:ascii="Times New Roman" w:hAnsi="Times New Roman"/>
              </w:rPr>
              <w:t>aplikasi</w:t>
            </w:r>
            <w:proofErr w:type="spellEnd"/>
            <w:r>
              <w:rPr>
                <w:rFonts w:ascii="Times New Roman" w:hAnsi="Times New Roman"/>
              </w:rPr>
              <w:t xml:space="preserve"> web</w:t>
            </w:r>
          </w:p>
        </w:tc>
        <w:tc>
          <w:tcPr>
            <w:tcW w:w="2003" w:type="dxa"/>
          </w:tcPr>
          <w:p w14:paraId="49F074F6" w14:textId="00346B90" w:rsidR="00221BC9" w:rsidRPr="00221BC9" w:rsidRDefault="0077123B" w:rsidP="00605B3A">
            <w:pPr>
              <w:pStyle w:val="paragraf"/>
              <w:spacing w:line="240" w:lineRule="auto"/>
              <w:ind w:firstLine="0"/>
              <w:rPr>
                <w:rFonts w:ascii="Times New Roman" w:hAnsi="Times New Roman"/>
              </w:rPr>
            </w:pPr>
            <w:r>
              <w:rPr>
                <w:rFonts w:ascii="Times New Roman" w:hAnsi="Times New Roman"/>
              </w:rPr>
              <w:t xml:space="preserve">Data pada </w:t>
            </w:r>
            <w:r>
              <w:rPr>
                <w:rFonts w:ascii="Times New Roman" w:hAnsi="Times New Roman"/>
                <w:i/>
                <w:iCs/>
              </w:rPr>
              <w:t xml:space="preserve">Cloud </w:t>
            </w:r>
            <w:proofErr w:type="spellStart"/>
            <w:r>
              <w:rPr>
                <w:rFonts w:ascii="Times New Roman" w:hAnsi="Times New Roman"/>
                <w:i/>
                <w:iCs/>
              </w:rPr>
              <w:t>Firestore</w:t>
            </w:r>
            <w:proofErr w:type="spellEnd"/>
            <w:r>
              <w:rPr>
                <w:rFonts w:ascii="Times New Roman" w:hAnsi="Times New Roman"/>
                <w:i/>
                <w:iCs/>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diakses</w:t>
            </w:r>
            <w:proofErr w:type="spellEnd"/>
            <w:r>
              <w:rPr>
                <w:rFonts w:ascii="Times New Roman" w:hAnsi="Times New Roman"/>
              </w:rPr>
              <w:t xml:space="preserve"> oleh </w:t>
            </w:r>
            <w:proofErr w:type="spellStart"/>
            <w:r>
              <w:rPr>
                <w:rFonts w:ascii="Times New Roman" w:hAnsi="Times New Roman"/>
              </w:rPr>
              <w:t>aplikasi</w:t>
            </w:r>
            <w:proofErr w:type="spellEnd"/>
            <w:r>
              <w:rPr>
                <w:rFonts w:ascii="Times New Roman" w:hAnsi="Times New Roman"/>
              </w:rPr>
              <w:t xml:space="preserve"> web</w:t>
            </w:r>
          </w:p>
        </w:tc>
        <w:tc>
          <w:tcPr>
            <w:tcW w:w="1586" w:type="dxa"/>
          </w:tcPr>
          <w:p w14:paraId="28C3E925" w14:textId="741E4695" w:rsidR="00221BC9" w:rsidRPr="00221BC9" w:rsidRDefault="00221BC9" w:rsidP="00221BC9">
            <w:pPr>
              <w:pStyle w:val="paragraf"/>
              <w:spacing w:line="240" w:lineRule="auto"/>
              <w:ind w:firstLine="0"/>
              <w:jc w:val="center"/>
              <w:rPr>
                <w:rFonts w:ascii="Times New Roman" w:hAnsi="Times New Roman"/>
              </w:rPr>
            </w:pPr>
            <w:r w:rsidRPr="00221BC9">
              <w:rPr>
                <w:rFonts w:ascii="Times New Roman" w:hAnsi="Times New Roman"/>
              </w:rPr>
              <w:t>Berhasil</w:t>
            </w:r>
          </w:p>
        </w:tc>
      </w:tr>
      <w:tr w:rsidR="00221BC9" w:rsidRPr="00221BC9" w14:paraId="4A2DDEC4" w14:textId="77777777" w:rsidTr="00605B3A">
        <w:trPr>
          <w:cantSplit/>
        </w:trPr>
        <w:tc>
          <w:tcPr>
            <w:tcW w:w="535" w:type="dxa"/>
          </w:tcPr>
          <w:p w14:paraId="2525BA27" w14:textId="49AEE7B0" w:rsidR="00221BC9" w:rsidRPr="00221BC9" w:rsidRDefault="00221BC9" w:rsidP="00605B3A">
            <w:pPr>
              <w:pStyle w:val="paragraf"/>
              <w:spacing w:line="240" w:lineRule="auto"/>
              <w:ind w:firstLine="0"/>
              <w:jc w:val="center"/>
              <w:rPr>
                <w:rFonts w:ascii="Times New Roman" w:hAnsi="Times New Roman"/>
              </w:rPr>
            </w:pPr>
            <w:r>
              <w:rPr>
                <w:rFonts w:ascii="Times New Roman" w:hAnsi="Times New Roman"/>
              </w:rPr>
              <w:t>1</w:t>
            </w:r>
            <w:r w:rsidR="0077123B">
              <w:rPr>
                <w:rFonts w:ascii="Times New Roman" w:hAnsi="Times New Roman"/>
              </w:rPr>
              <w:t>5</w:t>
            </w:r>
          </w:p>
        </w:tc>
        <w:tc>
          <w:tcPr>
            <w:tcW w:w="1800" w:type="dxa"/>
          </w:tcPr>
          <w:p w14:paraId="3363316D" w14:textId="5A592AF8" w:rsidR="00221BC9" w:rsidRPr="00221BC9" w:rsidRDefault="00221BC9" w:rsidP="00605B3A">
            <w:pPr>
              <w:pStyle w:val="paragraf"/>
              <w:spacing w:line="240" w:lineRule="auto"/>
              <w:ind w:firstLine="0"/>
              <w:rPr>
                <w:rFonts w:ascii="Times New Roman" w:hAnsi="Times New Roman"/>
              </w:rPr>
            </w:pPr>
            <w:r>
              <w:rPr>
                <w:rFonts w:ascii="Times New Roman" w:hAnsi="Times New Roman"/>
              </w:rPr>
              <w:t xml:space="preserve">Web </w:t>
            </w:r>
            <w:proofErr w:type="spellStart"/>
            <w:r>
              <w:rPr>
                <w:rFonts w:ascii="Times New Roman" w:hAnsi="Times New Roman"/>
              </w:rPr>
              <w:t>menampilkan</w:t>
            </w:r>
            <w:proofErr w:type="spellEnd"/>
            <w:r>
              <w:rPr>
                <w:rFonts w:ascii="Times New Roman" w:hAnsi="Times New Roman"/>
              </w:rPr>
              <w:t xml:space="preserve"> </w:t>
            </w:r>
            <w:proofErr w:type="spellStart"/>
            <w:r>
              <w:rPr>
                <w:rFonts w:ascii="Times New Roman" w:hAnsi="Times New Roman"/>
              </w:rPr>
              <w:t>grafik</w:t>
            </w:r>
            <w:proofErr w:type="spellEnd"/>
            <w:r>
              <w:rPr>
                <w:rFonts w:ascii="Times New Roman" w:hAnsi="Times New Roman"/>
              </w:rPr>
              <w:t xml:space="preserve"> </w:t>
            </w:r>
            <w:proofErr w:type="spellStart"/>
            <w:r>
              <w:rPr>
                <w:rFonts w:ascii="Times New Roman" w:hAnsi="Times New Roman"/>
              </w:rPr>
              <w:t>pengukuran</w:t>
            </w:r>
            <w:proofErr w:type="spellEnd"/>
          </w:p>
        </w:tc>
        <w:tc>
          <w:tcPr>
            <w:tcW w:w="2003" w:type="dxa"/>
          </w:tcPr>
          <w:p w14:paraId="7F6BF278" w14:textId="1A68FB60" w:rsidR="00221BC9" w:rsidRPr="00221BC9" w:rsidRDefault="0077123B" w:rsidP="00605B3A">
            <w:pPr>
              <w:pStyle w:val="paragraf"/>
              <w:spacing w:line="240" w:lineRule="auto"/>
              <w:ind w:firstLine="0"/>
              <w:rPr>
                <w:rFonts w:ascii="Times New Roman" w:hAnsi="Times New Roman"/>
              </w:rPr>
            </w:pPr>
            <w:proofErr w:type="spellStart"/>
            <w:r>
              <w:rPr>
                <w:rFonts w:ascii="Times New Roman" w:hAnsi="Times New Roman"/>
              </w:rPr>
              <w:t>Menampilkan</w:t>
            </w:r>
            <w:proofErr w:type="spellEnd"/>
            <w:r>
              <w:rPr>
                <w:rFonts w:ascii="Times New Roman" w:hAnsi="Times New Roman"/>
              </w:rPr>
              <w:t xml:space="preserve"> </w:t>
            </w:r>
            <w:proofErr w:type="spellStart"/>
            <w:r>
              <w:rPr>
                <w:rFonts w:ascii="Times New Roman" w:hAnsi="Times New Roman"/>
              </w:rPr>
              <w:t>grafik</w:t>
            </w:r>
            <w:proofErr w:type="spellEnd"/>
            <w:r>
              <w:rPr>
                <w:rFonts w:ascii="Times New Roman" w:hAnsi="Times New Roman"/>
              </w:rPr>
              <w:t xml:space="preserve"> </w:t>
            </w:r>
            <w:proofErr w:type="spellStart"/>
            <w:r>
              <w:rPr>
                <w:rFonts w:ascii="Times New Roman" w:hAnsi="Times New Roman"/>
              </w:rPr>
              <w:t>pengukuran</w:t>
            </w:r>
            <w:proofErr w:type="spellEnd"/>
            <w:r>
              <w:rPr>
                <w:rFonts w:ascii="Times New Roman" w:hAnsi="Times New Roman"/>
              </w:rPr>
              <w:t xml:space="preserve"> </w:t>
            </w:r>
            <w:proofErr w:type="spellStart"/>
            <w:r>
              <w:rPr>
                <w:rFonts w:ascii="Times New Roman" w:hAnsi="Times New Roman"/>
              </w:rPr>
              <w:t>beberapa</w:t>
            </w:r>
            <w:proofErr w:type="spellEnd"/>
            <w:r>
              <w:rPr>
                <w:rFonts w:ascii="Times New Roman" w:hAnsi="Times New Roman"/>
              </w:rPr>
              <w:t xml:space="preserve"> </w:t>
            </w:r>
            <w:proofErr w:type="spellStart"/>
            <w:r>
              <w:rPr>
                <w:rFonts w:ascii="Times New Roman" w:hAnsi="Times New Roman"/>
              </w:rPr>
              <w:t>catatan</w:t>
            </w:r>
            <w:proofErr w:type="spellEnd"/>
            <w:r>
              <w:rPr>
                <w:rFonts w:ascii="Times New Roman" w:hAnsi="Times New Roman"/>
              </w:rPr>
              <w:t xml:space="preserve"> </w:t>
            </w:r>
            <w:proofErr w:type="spellStart"/>
            <w:r>
              <w:rPr>
                <w:rFonts w:ascii="Times New Roman" w:hAnsi="Times New Roman"/>
              </w:rPr>
              <w:t>terakhir</w:t>
            </w:r>
            <w:proofErr w:type="spellEnd"/>
          </w:p>
        </w:tc>
        <w:tc>
          <w:tcPr>
            <w:tcW w:w="2003" w:type="dxa"/>
          </w:tcPr>
          <w:p w14:paraId="6B41D78F" w14:textId="0503A84C" w:rsidR="00221BC9" w:rsidRPr="00221BC9" w:rsidRDefault="0077123B" w:rsidP="00605B3A">
            <w:pPr>
              <w:pStyle w:val="paragraf"/>
              <w:spacing w:line="240" w:lineRule="auto"/>
              <w:ind w:firstLine="0"/>
              <w:rPr>
                <w:rFonts w:ascii="Times New Roman" w:hAnsi="Times New Roman"/>
              </w:rPr>
            </w:pPr>
            <w:proofErr w:type="spellStart"/>
            <w:r>
              <w:rPr>
                <w:rFonts w:ascii="Times New Roman" w:hAnsi="Times New Roman"/>
              </w:rPr>
              <w:t>Menampilkan</w:t>
            </w:r>
            <w:proofErr w:type="spellEnd"/>
            <w:r>
              <w:rPr>
                <w:rFonts w:ascii="Times New Roman" w:hAnsi="Times New Roman"/>
              </w:rPr>
              <w:t xml:space="preserve"> </w:t>
            </w:r>
            <w:proofErr w:type="spellStart"/>
            <w:r>
              <w:rPr>
                <w:rFonts w:ascii="Times New Roman" w:hAnsi="Times New Roman"/>
              </w:rPr>
              <w:t>grafik</w:t>
            </w:r>
            <w:proofErr w:type="spellEnd"/>
            <w:r>
              <w:rPr>
                <w:rFonts w:ascii="Times New Roman" w:hAnsi="Times New Roman"/>
              </w:rPr>
              <w:t xml:space="preserve"> </w:t>
            </w:r>
            <w:proofErr w:type="spellStart"/>
            <w:r>
              <w:rPr>
                <w:rFonts w:ascii="Times New Roman" w:hAnsi="Times New Roman"/>
              </w:rPr>
              <w:t>pengukuran</w:t>
            </w:r>
            <w:proofErr w:type="spellEnd"/>
            <w:r>
              <w:rPr>
                <w:rFonts w:ascii="Times New Roman" w:hAnsi="Times New Roman"/>
              </w:rPr>
              <w:t xml:space="preserve"> 10 </w:t>
            </w:r>
            <w:proofErr w:type="spellStart"/>
            <w:r>
              <w:rPr>
                <w:rFonts w:ascii="Times New Roman" w:hAnsi="Times New Roman"/>
              </w:rPr>
              <w:t>catatan</w:t>
            </w:r>
            <w:proofErr w:type="spellEnd"/>
            <w:r>
              <w:rPr>
                <w:rFonts w:ascii="Times New Roman" w:hAnsi="Times New Roman"/>
              </w:rPr>
              <w:t xml:space="preserve"> </w:t>
            </w:r>
            <w:proofErr w:type="spellStart"/>
            <w:r>
              <w:rPr>
                <w:rFonts w:ascii="Times New Roman" w:hAnsi="Times New Roman"/>
              </w:rPr>
              <w:t>terakhir</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jeda</w:t>
            </w:r>
            <w:proofErr w:type="spellEnd"/>
            <w:r>
              <w:rPr>
                <w:rFonts w:ascii="Times New Roman" w:hAnsi="Times New Roman"/>
              </w:rPr>
              <w:t xml:space="preserve"> 1 </w:t>
            </w:r>
            <w:proofErr w:type="spellStart"/>
            <w:r>
              <w:rPr>
                <w:rFonts w:ascii="Times New Roman" w:hAnsi="Times New Roman"/>
              </w:rPr>
              <w:t>menit</w:t>
            </w:r>
            <w:proofErr w:type="spellEnd"/>
            <w:r>
              <w:rPr>
                <w:rFonts w:ascii="Times New Roman" w:hAnsi="Times New Roman"/>
              </w:rPr>
              <w:t xml:space="preserve"> </w:t>
            </w:r>
            <w:proofErr w:type="spellStart"/>
            <w:r>
              <w:rPr>
                <w:rFonts w:ascii="Times New Roman" w:hAnsi="Times New Roman"/>
              </w:rPr>
              <w:t>antar</w:t>
            </w:r>
            <w:proofErr w:type="spellEnd"/>
            <w:r>
              <w:rPr>
                <w:rFonts w:ascii="Times New Roman" w:hAnsi="Times New Roman"/>
              </w:rPr>
              <w:t xml:space="preserve"> </w:t>
            </w:r>
            <w:proofErr w:type="spellStart"/>
            <w:r>
              <w:rPr>
                <w:rFonts w:ascii="Times New Roman" w:hAnsi="Times New Roman"/>
              </w:rPr>
              <w:t>catatan</w:t>
            </w:r>
            <w:proofErr w:type="spellEnd"/>
          </w:p>
        </w:tc>
        <w:tc>
          <w:tcPr>
            <w:tcW w:w="1586" w:type="dxa"/>
          </w:tcPr>
          <w:p w14:paraId="57F76D6D" w14:textId="4886BD76" w:rsidR="00221BC9" w:rsidRPr="00221BC9" w:rsidRDefault="00221BC9" w:rsidP="00221BC9">
            <w:pPr>
              <w:pStyle w:val="paragraf"/>
              <w:spacing w:line="240" w:lineRule="auto"/>
              <w:ind w:firstLine="0"/>
              <w:jc w:val="center"/>
              <w:rPr>
                <w:rFonts w:ascii="Times New Roman" w:hAnsi="Times New Roman"/>
              </w:rPr>
            </w:pPr>
            <w:r w:rsidRPr="00221BC9">
              <w:rPr>
                <w:rFonts w:ascii="Times New Roman" w:hAnsi="Times New Roman"/>
              </w:rPr>
              <w:t>Berhasil</w:t>
            </w:r>
          </w:p>
        </w:tc>
      </w:tr>
      <w:tr w:rsidR="00221BC9" w:rsidRPr="00221BC9" w14:paraId="6F5C9DEE" w14:textId="77777777" w:rsidTr="00605B3A">
        <w:trPr>
          <w:cantSplit/>
        </w:trPr>
        <w:tc>
          <w:tcPr>
            <w:tcW w:w="535" w:type="dxa"/>
          </w:tcPr>
          <w:p w14:paraId="220B1CFF" w14:textId="21C9B4EB" w:rsidR="00221BC9" w:rsidRPr="00221BC9" w:rsidRDefault="00221BC9" w:rsidP="00605B3A">
            <w:pPr>
              <w:pStyle w:val="paragraf"/>
              <w:spacing w:line="240" w:lineRule="auto"/>
              <w:ind w:firstLine="0"/>
              <w:jc w:val="center"/>
              <w:rPr>
                <w:rFonts w:ascii="Times New Roman" w:hAnsi="Times New Roman"/>
              </w:rPr>
            </w:pPr>
            <w:r>
              <w:rPr>
                <w:rFonts w:ascii="Times New Roman" w:hAnsi="Times New Roman"/>
              </w:rPr>
              <w:t>1</w:t>
            </w:r>
            <w:r w:rsidR="0077123B">
              <w:rPr>
                <w:rFonts w:ascii="Times New Roman" w:hAnsi="Times New Roman"/>
              </w:rPr>
              <w:t>6</w:t>
            </w:r>
          </w:p>
        </w:tc>
        <w:tc>
          <w:tcPr>
            <w:tcW w:w="1800" w:type="dxa"/>
          </w:tcPr>
          <w:p w14:paraId="1F641A16" w14:textId="63193D7F" w:rsidR="00221BC9" w:rsidRPr="00221BC9" w:rsidRDefault="00221BC9" w:rsidP="00605B3A">
            <w:pPr>
              <w:pStyle w:val="paragraf"/>
              <w:spacing w:line="240" w:lineRule="auto"/>
              <w:ind w:firstLine="0"/>
              <w:rPr>
                <w:rFonts w:ascii="Times New Roman" w:hAnsi="Times New Roman"/>
              </w:rPr>
            </w:pPr>
            <w:r>
              <w:rPr>
                <w:rFonts w:ascii="Times New Roman" w:hAnsi="Times New Roman"/>
              </w:rPr>
              <w:t xml:space="preserve">Web </w:t>
            </w:r>
            <w:proofErr w:type="spellStart"/>
            <w:r>
              <w:rPr>
                <w:rFonts w:ascii="Times New Roman" w:hAnsi="Times New Roman"/>
              </w:rPr>
              <w:t>menampilkan</w:t>
            </w:r>
            <w:proofErr w:type="spellEnd"/>
            <w:r>
              <w:rPr>
                <w:rFonts w:ascii="Times New Roman" w:hAnsi="Times New Roman"/>
              </w:rPr>
              <w:t xml:space="preserve"> </w:t>
            </w:r>
            <w:proofErr w:type="spellStart"/>
            <w:r>
              <w:rPr>
                <w:rFonts w:ascii="Times New Roman" w:hAnsi="Times New Roman"/>
              </w:rPr>
              <w:t>tabel</w:t>
            </w:r>
            <w:proofErr w:type="spellEnd"/>
            <w:r>
              <w:rPr>
                <w:rFonts w:ascii="Times New Roman" w:hAnsi="Times New Roman"/>
              </w:rPr>
              <w:t xml:space="preserve"> </w:t>
            </w:r>
            <w:proofErr w:type="spellStart"/>
            <w:r>
              <w:rPr>
                <w:rFonts w:ascii="Times New Roman" w:hAnsi="Times New Roman"/>
              </w:rPr>
              <w:t>catatan</w:t>
            </w:r>
            <w:proofErr w:type="spellEnd"/>
            <w:r>
              <w:rPr>
                <w:rFonts w:ascii="Times New Roman" w:hAnsi="Times New Roman"/>
              </w:rPr>
              <w:t xml:space="preserve"> </w:t>
            </w:r>
            <w:proofErr w:type="spellStart"/>
            <w:r>
              <w:rPr>
                <w:rFonts w:ascii="Times New Roman" w:hAnsi="Times New Roman"/>
              </w:rPr>
              <w:t>pengukuran</w:t>
            </w:r>
            <w:proofErr w:type="spellEnd"/>
          </w:p>
        </w:tc>
        <w:tc>
          <w:tcPr>
            <w:tcW w:w="2003" w:type="dxa"/>
          </w:tcPr>
          <w:p w14:paraId="5E49815A" w14:textId="11EBE0F8" w:rsidR="00221BC9" w:rsidRPr="00221BC9" w:rsidRDefault="0077123B" w:rsidP="00605B3A">
            <w:pPr>
              <w:pStyle w:val="paragraf"/>
              <w:spacing w:line="240" w:lineRule="auto"/>
              <w:ind w:firstLine="0"/>
              <w:rPr>
                <w:rFonts w:ascii="Times New Roman" w:hAnsi="Times New Roman"/>
              </w:rPr>
            </w:pPr>
            <w:proofErr w:type="spellStart"/>
            <w:r>
              <w:rPr>
                <w:rFonts w:ascii="Times New Roman" w:hAnsi="Times New Roman"/>
              </w:rPr>
              <w:t>Menampilkan</w:t>
            </w:r>
            <w:proofErr w:type="spellEnd"/>
            <w:r>
              <w:rPr>
                <w:rFonts w:ascii="Times New Roman" w:hAnsi="Times New Roman"/>
              </w:rPr>
              <w:t xml:space="preserve"> </w:t>
            </w:r>
            <w:proofErr w:type="spellStart"/>
            <w:r>
              <w:rPr>
                <w:rFonts w:ascii="Times New Roman" w:hAnsi="Times New Roman"/>
              </w:rPr>
              <w:t>tabel</w:t>
            </w:r>
            <w:proofErr w:type="spellEnd"/>
            <w:r w:rsidR="003B61E4">
              <w:rPr>
                <w:rFonts w:ascii="Times New Roman" w:hAnsi="Times New Roman"/>
              </w:rPr>
              <w:t xml:space="preserve"> </w:t>
            </w:r>
            <w:proofErr w:type="spellStart"/>
            <w:r w:rsidR="003B61E4">
              <w:rPr>
                <w:rFonts w:ascii="Times New Roman" w:hAnsi="Times New Roman"/>
              </w:rPr>
              <w:t>catatan</w:t>
            </w:r>
            <w:proofErr w:type="spellEnd"/>
            <w:r w:rsidR="003B61E4">
              <w:rPr>
                <w:rFonts w:ascii="Times New Roman" w:hAnsi="Times New Roman"/>
              </w:rPr>
              <w:t xml:space="preserve"> </w:t>
            </w:r>
            <w:proofErr w:type="spellStart"/>
            <w:r w:rsidR="003B61E4">
              <w:rPr>
                <w:rFonts w:ascii="Times New Roman" w:hAnsi="Times New Roman"/>
              </w:rPr>
              <w:t>pengukuran</w:t>
            </w:r>
            <w:proofErr w:type="spellEnd"/>
            <w:r w:rsidR="003B61E4">
              <w:rPr>
                <w:rFonts w:ascii="Times New Roman" w:hAnsi="Times New Roman"/>
              </w:rPr>
              <w:t xml:space="preserve"> sensor</w:t>
            </w:r>
          </w:p>
        </w:tc>
        <w:tc>
          <w:tcPr>
            <w:tcW w:w="2003" w:type="dxa"/>
          </w:tcPr>
          <w:p w14:paraId="44F43ED9" w14:textId="6CF5A1FB" w:rsidR="00221BC9" w:rsidRPr="003B61E4" w:rsidRDefault="003B61E4" w:rsidP="00605B3A">
            <w:pPr>
              <w:pStyle w:val="paragraf"/>
              <w:spacing w:line="240" w:lineRule="auto"/>
              <w:ind w:firstLine="0"/>
              <w:rPr>
                <w:rFonts w:ascii="Times New Roman" w:hAnsi="Times New Roman"/>
              </w:rPr>
            </w:pPr>
            <w:proofErr w:type="spellStart"/>
            <w:r>
              <w:rPr>
                <w:rFonts w:ascii="Times New Roman" w:hAnsi="Times New Roman"/>
              </w:rPr>
              <w:t>Menampilkan</w:t>
            </w:r>
            <w:proofErr w:type="spellEnd"/>
            <w:r>
              <w:rPr>
                <w:rFonts w:ascii="Times New Roman" w:hAnsi="Times New Roman"/>
              </w:rPr>
              <w:t xml:space="preserve"> </w:t>
            </w:r>
            <w:proofErr w:type="spellStart"/>
            <w:r>
              <w:rPr>
                <w:rFonts w:ascii="Times New Roman" w:hAnsi="Times New Roman"/>
              </w:rPr>
              <w:t>tabel</w:t>
            </w:r>
            <w:proofErr w:type="spellEnd"/>
            <w:r>
              <w:rPr>
                <w:rFonts w:ascii="Times New Roman" w:hAnsi="Times New Roman"/>
              </w:rPr>
              <w:t xml:space="preserve"> </w:t>
            </w:r>
            <w:proofErr w:type="spellStart"/>
            <w:r>
              <w:rPr>
                <w:rFonts w:ascii="Times New Roman" w:hAnsi="Times New Roman"/>
              </w:rPr>
              <w:t>catatan</w:t>
            </w:r>
            <w:proofErr w:type="spellEnd"/>
            <w:r>
              <w:rPr>
                <w:rFonts w:ascii="Times New Roman" w:hAnsi="Times New Roman"/>
              </w:rPr>
              <w:t xml:space="preserve"> </w:t>
            </w:r>
            <w:proofErr w:type="spellStart"/>
            <w:r>
              <w:rPr>
                <w:rFonts w:ascii="Times New Roman" w:hAnsi="Times New Roman"/>
              </w:rPr>
              <w:t>pengukuran</w:t>
            </w:r>
            <w:proofErr w:type="spellEnd"/>
            <w:r>
              <w:rPr>
                <w:rFonts w:ascii="Times New Roman" w:hAnsi="Times New Roman"/>
              </w:rPr>
              <w:t xml:space="preserve"> sensor yang </w:t>
            </w:r>
            <w:proofErr w:type="spellStart"/>
            <w:r>
              <w:rPr>
                <w:rFonts w:ascii="Times New Roman" w:hAnsi="Times New Roman"/>
              </w:rPr>
              <w:t>memiliki</w:t>
            </w:r>
            <w:proofErr w:type="spellEnd"/>
            <w:r>
              <w:rPr>
                <w:rFonts w:ascii="Times New Roman" w:hAnsi="Times New Roman"/>
              </w:rPr>
              <w:t xml:space="preserve"> </w:t>
            </w:r>
            <w:proofErr w:type="spellStart"/>
            <w:r>
              <w:rPr>
                <w:rFonts w:ascii="Times New Roman" w:hAnsi="Times New Roman"/>
              </w:rPr>
              <w:t>fitur</w:t>
            </w:r>
            <w:proofErr w:type="spellEnd"/>
            <w:r>
              <w:rPr>
                <w:rFonts w:ascii="Times New Roman" w:hAnsi="Times New Roman"/>
              </w:rPr>
              <w:t xml:space="preserve"> </w:t>
            </w:r>
            <w:r>
              <w:rPr>
                <w:rFonts w:ascii="Times New Roman" w:hAnsi="Times New Roman"/>
                <w:i/>
                <w:iCs/>
              </w:rPr>
              <w:t>pagination</w:t>
            </w:r>
            <w:r>
              <w:rPr>
                <w:rFonts w:ascii="Times New Roman" w:hAnsi="Times New Roman"/>
              </w:rPr>
              <w:t xml:space="preserve"> 10 </w:t>
            </w:r>
            <w:proofErr w:type="spellStart"/>
            <w:r>
              <w:rPr>
                <w:rFonts w:ascii="Times New Roman" w:hAnsi="Times New Roman"/>
              </w:rPr>
              <w:t>catatan</w:t>
            </w:r>
            <w:proofErr w:type="spellEnd"/>
            <w:r>
              <w:rPr>
                <w:rFonts w:ascii="Times New Roman" w:hAnsi="Times New Roman"/>
              </w:rPr>
              <w:t xml:space="preserve"> per </w:t>
            </w:r>
            <w:r>
              <w:rPr>
                <w:rFonts w:ascii="Times New Roman" w:hAnsi="Times New Roman"/>
                <w:i/>
                <w:iCs/>
              </w:rPr>
              <w:t>page</w:t>
            </w:r>
            <w:r>
              <w:rPr>
                <w:rFonts w:ascii="Times New Roman" w:hAnsi="Times New Roman"/>
              </w:rPr>
              <w:t xml:space="preserve"> dan </w:t>
            </w:r>
            <w:r>
              <w:rPr>
                <w:rFonts w:ascii="Times New Roman" w:hAnsi="Times New Roman"/>
                <w:i/>
                <w:iCs/>
              </w:rPr>
              <w:t>filter</w:t>
            </w:r>
            <w:r>
              <w:rPr>
                <w:rFonts w:ascii="Times New Roman" w:hAnsi="Times New Roman"/>
              </w:rPr>
              <w:t xml:space="preserve"> </w:t>
            </w:r>
            <w:proofErr w:type="spellStart"/>
            <w:r>
              <w:rPr>
                <w:rFonts w:ascii="Times New Roman" w:hAnsi="Times New Roman"/>
              </w:rPr>
              <w:t>berdasarkan</w:t>
            </w:r>
            <w:proofErr w:type="spellEnd"/>
            <w:r>
              <w:rPr>
                <w:rFonts w:ascii="Times New Roman" w:hAnsi="Times New Roman"/>
              </w:rPr>
              <w:t xml:space="preserve"> </w:t>
            </w:r>
            <w:proofErr w:type="spellStart"/>
            <w:r>
              <w:rPr>
                <w:rFonts w:ascii="Times New Roman" w:hAnsi="Times New Roman"/>
              </w:rPr>
              <w:t>rentang</w:t>
            </w:r>
            <w:proofErr w:type="spellEnd"/>
            <w:r>
              <w:rPr>
                <w:rFonts w:ascii="Times New Roman" w:hAnsi="Times New Roman"/>
              </w:rPr>
              <w:t xml:space="preserve"> </w:t>
            </w:r>
            <w:proofErr w:type="spellStart"/>
            <w:r>
              <w:rPr>
                <w:rFonts w:ascii="Times New Roman" w:hAnsi="Times New Roman"/>
              </w:rPr>
              <w:t>waktu</w:t>
            </w:r>
            <w:proofErr w:type="spellEnd"/>
          </w:p>
        </w:tc>
        <w:tc>
          <w:tcPr>
            <w:tcW w:w="1586" w:type="dxa"/>
          </w:tcPr>
          <w:p w14:paraId="691BECE9" w14:textId="741F311B" w:rsidR="00221BC9" w:rsidRPr="00221BC9" w:rsidRDefault="00221BC9" w:rsidP="00221BC9">
            <w:pPr>
              <w:pStyle w:val="paragraf"/>
              <w:spacing w:line="240" w:lineRule="auto"/>
              <w:ind w:firstLine="0"/>
              <w:jc w:val="center"/>
              <w:rPr>
                <w:rFonts w:ascii="Times New Roman" w:hAnsi="Times New Roman"/>
              </w:rPr>
            </w:pPr>
            <w:r w:rsidRPr="00221BC9">
              <w:rPr>
                <w:rFonts w:ascii="Times New Roman" w:hAnsi="Times New Roman"/>
              </w:rPr>
              <w:t>Berhasil</w:t>
            </w:r>
          </w:p>
        </w:tc>
      </w:tr>
      <w:tr w:rsidR="00221BC9" w:rsidRPr="00221BC9" w14:paraId="3E28286D" w14:textId="77777777" w:rsidTr="00605B3A">
        <w:trPr>
          <w:cantSplit/>
        </w:trPr>
        <w:tc>
          <w:tcPr>
            <w:tcW w:w="535" w:type="dxa"/>
          </w:tcPr>
          <w:p w14:paraId="4F2393E5" w14:textId="5A9E526F" w:rsidR="00221BC9" w:rsidRPr="00221BC9" w:rsidRDefault="00221BC9" w:rsidP="00605B3A">
            <w:pPr>
              <w:pStyle w:val="paragraf"/>
              <w:spacing w:line="240" w:lineRule="auto"/>
              <w:ind w:firstLine="0"/>
              <w:jc w:val="center"/>
              <w:rPr>
                <w:rFonts w:ascii="Times New Roman" w:hAnsi="Times New Roman"/>
              </w:rPr>
            </w:pPr>
            <w:r>
              <w:rPr>
                <w:rFonts w:ascii="Times New Roman" w:hAnsi="Times New Roman"/>
              </w:rPr>
              <w:t>1</w:t>
            </w:r>
            <w:r w:rsidR="0077123B">
              <w:rPr>
                <w:rFonts w:ascii="Times New Roman" w:hAnsi="Times New Roman"/>
              </w:rPr>
              <w:t>7</w:t>
            </w:r>
          </w:p>
        </w:tc>
        <w:tc>
          <w:tcPr>
            <w:tcW w:w="1800" w:type="dxa"/>
          </w:tcPr>
          <w:p w14:paraId="22ED8957" w14:textId="73A1C602" w:rsidR="00221BC9" w:rsidRPr="00221BC9" w:rsidRDefault="00221BC9" w:rsidP="00605B3A">
            <w:pPr>
              <w:pStyle w:val="paragraf"/>
              <w:spacing w:line="240" w:lineRule="auto"/>
              <w:ind w:firstLine="0"/>
              <w:rPr>
                <w:rFonts w:ascii="Times New Roman" w:hAnsi="Times New Roman"/>
              </w:rPr>
            </w:pPr>
            <w:r>
              <w:rPr>
                <w:rFonts w:ascii="Times New Roman" w:hAnsi="Times New Roman"/>
              </w:rPr>
              <w:t xml:space="preserve">Web </w:t>
            </w:r>
            <w:proofErr w:type="spellStart"/>
            <w:r>
              <w:rPr>
                <w:rFonts w:ascii="Times New Roman" w:hAnsi="Times New Roman"/>
              </w:rPr>
              <w:t>menampilkan</w:t>
            </w:r>
            <w:proofErr w:type="spellEnd"/>
            <w:r>
              <w:rPr>
                <w:rFonts w:ascii="Times New Roman" w:hAnsi="Times New Roman"/>
              </w:rPr>
              <w:t xml:space="preserve"> </w:t>
            </w:r>
            <w:proofErr w:type="spellStart"/>
            <w:r>
              <w:rPr>
                <w:rFonts w:ascii="Times New Roman" w:hAnsi="Times New Roman"/>
              </w:rPr>
              <w:t>setelan</w:t>
            </w:r>
            <w:proofErr w:type="spellEnd"/>
            <w:r>
              <w:rPr>
                <w:rFonts w:ascii="Times New Roman" w:hAnsi="Times New Roman"/>
              </w:rPr>
              <w:t xml:space="preserve"> </w:t>
            </w:r>
            <w:r>
              <w:rPr>
                <w:rFonts w:ascii="Times New Roman" w:hAnsi="Times New Roman"/>
                <w:i/>
                <w:iCs/>
              </w:rPr>
              <w:t>threshold</w:t>
            </w:r>
          </w:p>
        </w:tc>
        <w:tc>
          <w:tcPr>
            <w:tcW w:w="2003" w:type="dxa"/>
          </w:tcPr>
          <w:p w14:paraId="0DBA9D95" w14:textId="4977C6E2" w:rsidR="00221BC9" w:rsidRPr="003B61E4" w:rsidRDefault="003B61E4" w:rsidP="00605B3A">
            <w:pPr>
              <w:pStyle w:val="paragraf"/>
              <w:spacing w:line="240" w:lineRule="auto"/>
              <w:ind w:firstLine="0"/>
              <w:rPr>
                <w:rFonts w:ascii="Times New Roman" w:hAnsi="Times New Roman"/>
              </w:rPr>
            </w:pPr>
            <w:proofErr w:type="spellStart"/>
            <w:r>
              <w:rPr>
                <w:rFonts w:ascii="Times New Roman" w:hAnsi="Times New Roman"/>
              </w:rPr>
              <w:t>Menampilkan</w:t>
            </w:r>
            <w:proofErr w:type="spellEnd"/>
            <w:r>
              <w:rPr>
                <w:rFonts w:ascii="Times New Roman" w:hAnsi="Times New Roman"/>
              </w:rPr>
              <w:t xml:space="preserve"> </w:t>
            </w:r>
            <w:r>
              <w:rPr>
                <w:rFonts w:ascii="Times New Roman" w:hAnsi="Times New Roman"/>
                <w:i/>
                <w:iCs/>
              </w:rPr>
              <w:t>threshold</w:t>
            </w:r>
            <w:r>
              <w:rPr>
                <w:rFonts w:ascii="Times New Roman" w:hAnsi="Times New Roman"/>
              </w:rPr>
              <w:t xml:space="preserve"> yang </w:t>
            </w:r>
            <w:proofErr w:type="spellStart"/>
            <w:r>
              <w:rPr>
                <w:rFonts w:ascii="Times New Roman" w:hAnsi="Times New Roman"/>
              </w:rPr>
              <w:t>digunakan</w:t>
            </w:r>
            <w:proofErr w:type="spellEnd"/>
            <w:r>
              <w:rPr>
                <w:rFonts w:ascii="Times New Roman" w:hAnsi="Times New Roman"/>
              </w:rPr>
              <w:t xml:space="preserve"> </w:t>
            </w:r>
            <w:proofErr w:type="spellStart"/>
            <w:r>
              <w:rPr>
                <w:rFonts w:ascii="Times New Roman" w:hAnsi="Times New Roman"/>
              </w:rPr>
              <w:t>perangkat</w:t>
            </w:r>
            <w:proofErr w:type="spellEnd"/>
            <w:r>
              <w:rPr>
                <w:rFonts w:ascii="Times New Roman" w:hAnsi="Times New Roman"/>
              </w:rPr>
              <w:t xml:space="preserve"> untuk </w:t>
            </w:r>
            <w:proofErr w:type="spellStart"/>
            <w:r>
              <w:rPr>
                <w:rFonts w:ascii="Times New Roman" w:hAnsi="Times New Roman"/>
              </w:rPr>
              <w:t>membunyikan</w:t>
            </w:r>
            <w:proofErr w:type="spellEnd"/>
            <w:r>
              <w:rPr>
                <w:rFonts w:ascii="Times New Roman" w:hAnsi="Times New Roman"/>
              </w:rPr>
              <w:t xml:space="preserve"> </w:t>
            </w:r>
            <w:r>
              <w:rPr>
                <w:rFonts w:ascii="Times New Roman" w:hAnsi="Times New Roman"/>
                <w:i/>
                <w:iCs/>
              </w:rPr>
              <w:t>buzzer</w:t>
            </w:r>
          </w:p>
        </w:tc>
        <w:tc>
          <w:tcPr>
            <w:tcW w:w="2003" w:type="dxa"/>
          </w:tcPr>
          <w:p w14:paraId="4B3C21D6" w14:textId="78479B55" w:rsidR="00221BC9" w:rsidRPr="00221BC9" w:rsidRDefault="003B61E4" w:rsidP="00605B3A">
            <w:pPr>
              <w:pStyle w:val="paragraf"/>
              <w:spacing w:line="240" w:lineRule="auto"/>
              <w:ind w:firstLine="0"/>
              <w:rPr>
                <w:rFonts w:ascii="Times New Roman" w:hAnsi="Times New Roman"/>
              </w:rPr>
            </w:pPr>
            <w:proofErr w:type="spellStart"/>
            <w:r>
              <w:rPr>
                <w:rFonts w:ascii="Times New Roman" w:hAnsi="Times New Roman"/>
              </w:rPr>
              <w:t>Menampilkan</w:t>
            </w:r>
            <w:proofErr w:type="spellEnd"/>
            <w:r>
              <w:rPr>
                <w:rFonts w:ascii="Times New Roman" w:hAnsi="Times New Roman"/>
              </w:rPr>
              <w:t xml:space="preserve"> </w:t>
            </w:r>
            <w:r>
              <w:rPr>
                <w:rFonts w:ascii="Times New Roman" w:hAnsi="Times New Roman"/>
                <w:i/>
                <w:iCs/>
              </w:rPr>
              <w:t>threshold</w:t>
            </w:r>
            <w:r>
              <w:rPr>
                <w:rFonts w:ascii="Times New Roman" w:hAnsi="Times New Roman"/>
              </w:rPr>
              <w:t xml:space="preserve"> yang </w:t>
            </w:r>
            <w:proofErr w:type="spellStart"/>
            <w:r>
              <w:rPr>
                <w:rFonts w:ascii="Times New Roman" w:hAnsi="Times New Roman"/>
              </w:rPr>
              <w:t>digunakan</w:t>
            </w:r>
            <w:proofErr w:type="spellEnd"/>
            <w:r>
              <w:rPr>
                <w:rFonts w:ascii="Times New Roman" w:hAnsi="Times New Roman"/>
              </w:rPr>
              <w:t xml:space="preserve"> </w:t>
            </w:r>
            <w:proofErr w:type="spellStart"/>
            <w:r>
              <w:rPr>
                <w:rFonts w:ascii="Times New Roman" w:hAnsi="Times New Roman"/>
              </w:rPr>
              <w:t>perangkat</w:t>
            </w:r>
            <w:proofErr w:type="spellEnd"/>
            <w:r>
              <w:rPr>
                <w:rFonts w:ascii="Times New Roman" w:hAnsi="Times New Roman"/>
              </w:rPr>
              <w:t xml:space="preserve"> untuk </w:t>
            </w:r>
            <w:proofErr w:type="spellStart"/>
            <w:r>
              <w:rPr>
                <w:rFonts w:ascii="Times New Roman" w:hAnsi="Times New Roman"/>
              </w:rPr>
              <w:t>membunyikan</w:t>
            </w:r>
            <w:proofErr w:type="spellEnd"/>
            <w:r>
              <w:rPr>
                <w:rFonts w:ascii="Times New Roman" w:hAnsi="Times New Roman"/>
              </w:rPr>
              <w:t xml:space="preserve"> </w:t>
            </w:r>
            <w:r>
              <w:rPr>
                <w:rFonts w:ascii="Times New Roman" w:hAnsi="Times New Roman"/>
                <w:i/>
                <w:iCs/>
              </w:rPr>
              <w:t>buzzer</w:t>
            </w:r>
          </w:p>
        </w:tc>
        <w:tc>
          <w:tcPr>
            <w:tcW w:w="1586" w:type="dxa"/>
          </w:tcPr>
          <w:p w14:paraId="5CEAFE3C" w14:textId="6BABBF75" w:rsidR="00221BC9" w:rsidRPr="00221BC9" w:rsidRDefault="00221BC9" w:rsidP="00221BC9">
            <w:pPr>
              <w:pStyle w:val="paragraf"/>
              <w:spacing w:line="240" w:lineRule="auto"/>
              <w:ind w:firstLine="0"/>
              <w:jc w:val="center"/>
              <w:rPr>
                <w:rFonts w:ascii="Times New Roman" w:hAnsi="Times New Roman"/>
              </w:rPr>
            </w:pPr>
            <w:r w:rsidRPr="00221BC9">
              <w:rPr>
                <w:rFonts w:ascii="Times New Roman" w:hAnsi="Times New Roman"/>
              </w:rPr>
              <w:t>Berhasil</w:t>
            </w:r>
          </w:p>
        </w:tc>
      </w:tr>
      <w:tr w:rsidR="00221BC9" w:rsidRPr="00221BC9" w14:paraId="5B2D7367" w14:textId="77777777" w:rsidTr="00605B3A">
        <w:trPr>
          <w:cantSplit/>
        </w:trPr>
        <w:tc>
          <w:tcPr>
            <w:tcW w:w="535" w:type="dxa"/>
          </w:tcPr>
          <w:p w14:paraId="25A3B544" w14:textId="1061F8E2" w:rsidR="00221BC9" w:rsidRPr="00221BC9" w:rsidRDefault="00221BC9" w:rsidP="00605B3A">
            <w:pPr>
              <w:pStyle w:val="paragraf"/>
              <w:spacing w:line="240" w:lineRule="auto"/>
              <w:ind w:firstLine="0"/>
              <w:jc w:val="center"/>
              <w:rPr>
                <w:rFonts w:ascii="Times New Roman" w:hAnsi="Times New Roman"/>
              </w:rPr>
            </w:pPr>
            <w:r>
              <w:rPr>
                <w:rFonts w:ascii="Times New Roman" w:hAnsi="Times New Roman"/>
              </w:rPr>
              <w:lastRenderedPageBreak/>
              <w:t>1</w:t>
            </w:r>
            <w:r w:rsidR="0077123B">
              <w:rPr>
                <w:rFonts w:ascii="Times New Roman" w:hAnsi="Times New Roman"/>
              </w:rPr>
              <w:t>8</w:t>
            </w:r>
          </w:p>
        </w:tc>
        <w:tc>
          <w:tcPr>
            <w:tcW w:w="1800" w:type="dxa"/>
          </w:tcPr>
          <w:p w14:paraId="146DB91D" w14:textId="6DD3EFED" w:rsidR="00221BC9" w:rsidRPr="00221BC9" w:rsidRDefault="00221BC9" w:rsidP="00605B3A">
            <w:pPr>
              <w:pStyle w:val="paragraf"/>
              <w:spacing w:line="240" w:lineRule="auto"/>
              <w:ind w:firstLine="0"/>
              <w:rPr>
                <w:rFonts w:ascii="Times New Roman" w:hAnsi="Times New Roman"/>
              </w:rPr>
            </w:pPr>
            <w:r>
              <w:rPr>
                <w:rFonts w:ascii="Times New Roman" w:hAnsi="Times New Roman"/>
              </w:rPr>
              <w:t xml:space="preserve">Web </w:t>
            </w:r>
            <w:proofErr w:type="spellStart"/>
            <w:r w:rsidR="003B61E4">
              <w:rPr>
                <w:rFonts w:ascii="Times New Roman" w:hAnsi="Times New Roman"/>
              </w:rPr>
              <w:t>mampu</w:t>
            </w:r>
            <w:proofErr w:type="spellEnd"/>
            <w:r w:rsidR="003B61E4">
              <w:rPr>
                <w:rFonts w:ascii="Times New Roman" w:hAnsi="Times New Roman"/>
              </w:rPr>
              <w:t xml:space="preserve"> </w:t>
            </w:r>
            <w:proofErr w:type="spellStart"/>
            <w:r>
              <w:rPr>
                <w:rFonts w:ascii="Times New Roman" w:hAnsi="Times New Roman"/>
              </w:rPr>
              <w:t>mengubah</w:t>
            </w:r>
            <w:proofErr w:type="spellEnd"/>
            <w:r>
              <w:rPr>
                <w:rFonts w:ascii="Times New Roman" w:hAnsi="Times New Roman"/>
              </w:rPr>
              <w:t xml:space="preserve"> </w:t>
            </w:r>
            <w:proofErr w:type="spellStart"/>
            <w:r>
              <w:rPr>
                <w:rFonts w:ascii="Times New Roman" w:hAnsi="Times New Roman"/>
              </w:rPr>
              <w:t>setelan</w:t>
            </w:r>
            <w:proofErr w:type="spellEnd"/>
            <w:r>
              <w:rPr>
                <w:rFonts w:ascii="Times New Roman" w:hAnsi="Times New Roman"/>
              </w:rPr>
              <w:t xml:space="preserve"> </w:t>
            </w:r>
            <w:r>
              <w:rPr>
                <w:rFonts w:ascii="Times New Roman" w:hAnsi="Times New Roman"/>
                <w:i/>
                <w:iCs/>
              </w:rPr>
              <w:t>threshold</w:t>
            </w:r>
          </w:p>
        </w:tc>
        <w:tc>
          <w:tcPr>
            <w:tcW w:w="2003" w:type="dxa"/>
          </w:tcPr>
          <w:p w14:paraId="506344FB" w14:textId="706FF86A" w:rsidR="00221BC9" w:rsidRPr="00221BC9" w:rsidRDefault="003B61E4" w:rsidP="00605B3A">
            <w:pPr>
              <w:pStyle w:val="paragraf"/>
              <w:spacing w:line="240" w:lineRule="auto"/>
              <w:ind w:firstLine="0"/>
              <w:rPr>
                <w:rFonts w:ascii="Times New Roman" w:hAnsi="Times New Roman"/>
              </w:rPr>
            </w:pPr>
            <w:proofErr w:type="spellStart"/>
            <w:r>
              <w:rPr>
                <w:rFonts w:ascii="Times New Roman" w:hAnsi="Times New Roman"/>
              </w:rPr>
              <w:t>Pengguna</w:t>
            </w:r>
            <w:proofErr w:type="spellEnd"/>
            <w:r>
              <w:rPr>
                <w:rFonts w:ascii="Times New Roman" w:hAnsi="Times New Roman"/>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mengubah</w:t>
            </w:r>
            <w:proofErr w:type="spellEnd"/>
            <w:r>
              <w:rPr>
                <w:rFonts w:ascii="Times New Roman" w:hAnsi="Times New Roman"/>
              </w:rPr>
              <w:t xml:space="preserve"> </w:t>
            </w:r>
            <w:r>
              <w:rPr>
                <w:rFonts w:ascii="Times New Roman" w:hAnsi="Times New Roman"/>
                <w:i/>
                <w:iCs/>
              </w:rPr>
              <w:t>threshold</w:t>
            </w:r>
            <w:r>
              <w:rPr>
                <w:rFonts w:ascii="Times New Roman" w:hAnsi="Times New Roman"/>
              </w:rPr>
              <w:t xml:space="preserve"> yang </w:t>
            </w:r>
            <w:proofErr w:type="spellStart"/>
            <w:r>
              <w:rPr>
                <w:rFonts w:ascii="Times New Roman" w:hAnsi="Times New Roman"/>
              </w:rPr>
              <w:t>digunakan</w:t>
            </w:r>
            <w:proofErr w:type="spellEnd"/>
            <w:r>
              <w:rPr>
                <w:rFonts w:ascii="Times New Roman" w:hAnsi="Times New Roman"/>
              </w:rPr>
              <w:t xml:space="preserve"> </w:t>
            </w:r>
            <w:proofErr w:type="spellStart"/>
            <w:r>
              <w:rPr>
                <w:rFonts w:ascii="Times New Roman" w:hAnsi="Times New Roman"/>
              </w:rPr>
              <w:t>perangkat</w:t>
            </w:r>
            <w:proofErr w:type="spellEnd"/>
            <w:r>
              <w:rPr>
                <w:rFonts w:ascii="Times New Roman" w:hAnsi="Times New Roman"/>
              </w:rPr>
              <w:t xml:space="preserve"> untuk </w:t>
            </w:r>
            <w:proofErr w:type="spellStart"/>
            <w:r>
              <w:rPr>
                <w:rFonts w:ascii="Times New Roman" w:hAnsi="Times New Roman"/>
              </w:rPr>
              <w:t>membunyikan</w:t>
            </w:r>
            <w:proofErr w:type="spellEnd"/>
            <w:r>
              <w:rPr>
                <w:rFonts w:ascii="Times New Roman" w:hAnsi="Times New Roman"/>
              </w:rPr>
              <w:t xml:space="preserve"> </w:t>
            </w:r>
            <w:r>
              <w:rPr>
                <w:rFonts w:ascii="Times New Roman" w:hAnsi="Times New Roman"/>
                <w:i/>
                <w:iCs/>
              </w:rPr>
              <w:t>buzzer</w:t>
            </w:r>
          </w:p>
        </w:tc>
        <w:tc>
          <w:tcPr>
            <w:tcW w:w="2003" w:type="dxa"/>
          </w:tcPr>
          <w:p w14:paraId="0B5A3AE9" w14:textId="6E304C8C" w:rsidR="00221BC9" w:rsidRPr="00221BC9" w:rsidRDefault="003B61E4" w:rsidP="00605B3A">
            <w:pPr>
              <w:pStyle w:val="paragraf"/>
              <w:spacing w:line="240" w:lineRule="auto"/>
              <w:ind w:firstLine="0"/>
              <w:rPr>
                <w:rFonts w:ascii="Times New Roman" w:hAnsi="Times New Roman"/>
              </w:rPr>
            </w:pPr>
            <w:proofErr w:type="spellStart"/>
            <w:r>
              <w:rPr>
                <w:rFonts w:ascii="Times New Roman" w:hAnsi="Times New Roman"/>
              </w:rPr>
              <w:t>Pengguna</w:t>
            </w:r>
            <w:proofErr w:type="spellEnd"/>
            <w:r>
              <w:rPr>
                <w:rFonts w:ascii="Times New Roman" w:hAnsi="Times New Roman"/>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mengubah</w:t>
            </w:r>
            <w:proofErr w:type="spellEnd"/>
            <w:r>
              <w:rPr>
                <w:rFonts w:ascii="Times New Roman" w:hAnsi="Times New Roman"/>
              </w:rPr>
              <w:t xml:space="preserve"> </w:t>
            </w:r>
            <w:r>
              <w:rPr>
                <w:rFonts w:ascii="Times New Roman" w:hAnsi="Times New Roman"/>
                <w:i/>
                <w:iCs/>
              </w:rPr>
              <w:t>threshold</w:t>
            </w:r>
            <w:r>
              <w:rPr>
                <w:rFonts w:ascii="Times New Roman" w:hAnsi="Times New Roman"/>
              </w:rPr>
              <w:t xml:space="preserve"> yang </w:t>
            </w:r>
            <w:proofErr w:type="spellStart"/>
            <w:r>
              <w:rPr>
                <w:rFonts w:ascii="Times New Roman" w:hAnsi="Times New Roman"/>
              </w:rPr>
              <w:t>digunakan</w:t>
            </w:r>
            <w:proofErr w:type="spellEnd"/>
            <w:r>
              <w:rPr>
                <w:rFonts w:ascii="Times New Roman" w:hAnsi="Times New Roman"/>
              </w:rPr>
              <w:t xml:space="preserve"> </w:t>
            </w:r>
            <w:proofErr w:type="spellStart"/>
            <w:r>
              <w:rPr>
                <w:rFonts w:ascii="Times New Roman" w:hAnsi="Times New Roman"/>
              </w:rPr>
              <w:t>perangkat</w:t>
            </w:r>
            <w:proofErr w:type="spellEnd"/>
            <w:r>
              <w:rPr>
                <w:rFonts w:ascii="Times New Roman" w:hAnsi="Times New Roman"/>
              </w:rPr>
              <w:t xml:space="preserve"> untuk </w:t>
            </w:r>
            <w:proofErr w:type="spellStart"/>
            <w:r>
              <w:rPr>
                <w:rFonts w:ascii="Times New Roman" w:hAnsi="Times New Roman"/>
              </w:rPr>
              <w:t>membunyikan</w:t>
            </w:r>
            <w:proofErr w:type="spellEnd"/>
            <w:r>
              <w:rPr>
                <w:rFonts w:ascii="Times New Roman" w:hAnsi="Times New Roman"/>
              </w:rPr>
              <w:t xml:space="preserve"> </w:t>
            </w:r>
            <w:r>
              <w:rPr>
                <w:rFonts w:ascii="Times New Roman" w:hAnsi="Times New Roman"/>
                <w:i/>
                <w:iCs/>
              </w:rPr>
              <w:t>buzzer</w:t>
            </w:r>
          </w:p>
        </w:tc>
        <w:tc>
          <w:tcPr>
            <w:tcW w:w="1586" w:type="dxa"/>
          </w:tcPr>
          <w:p w14:paraId="1F92BB70" w14:textId="36DCE603" w:rsidR="00221BC9" w:rsidRPr="00221BC9" w:rsidRDefault="00221BC9" w:rsidP="00221BC9">
            <w:pPr>
              <w:pStyle w:val="paragraf"/>
              <w:spacing w:line="240" w:lineRule="auto"/>
              <w:ind w:firstLine="0"/>
              <w:jc w:val="center"/>
              <w:rPr>
                <w:rFonts w:ascii="Times New Roman" w:hAnsi="Times New Roman"/>
              </w:rPr>
            </w:pPr>
            <w:r w:rsidRPr="00221BC9">
              <w:rPr>
                <w:rFonts w:ascii="Times New Roman" w:hAnsi="Times New Roman"/>
              </w:rPr>
              <w:t>Berhasil</w:t>
            </w:r>
          </w:p>
        </w:tc>
      </w:tr>
    </w:tbl>
    <w:p w14:paraId="739013FD" w14:textId="77777777" w:rsidR="00605B3A" w:rsidRDefault="00605B3A" w:rsidP="0077123B">
      <w:pPr>
        <w:pStyle w:val="paragraf"/>
        <w:ind w:firstLine="0"/>
      </w:pPr>
    </w:p>
    <w:p w14:paraId="65974C01" w14:textId="74998C51" w:rsidR="005D5BE6" w:rsidRPr="00D72409" w:rsidRDefault="00D72409" w:rsidP="00605B3A">
      <w:pPr>
        <w:pStyle w:val="paragraf"/>
      </w:pPr>
      <w:proofErr w:type="spellStart"/>
      <w:r>
        <w:t>Dilampirkan</w:t>
      </w:r>
      <w:proofErr w:type="spellEnd"/>
      <w:r>
        <w:t xml:space="preserve"> pada </w:t>
      </w:r>
      <w:r>
        <w:fldChar w:fldCharType="begin"/>
      </w:r>
      <w:r>
        <w:instrText xml:space="preserve"> REF _Ref186044474 \h </w:instrText>
      </w:r>
      <w:r>
        <w:fldChar w:fldCharType="separate"/>
      </w:r>
      <w:proofErr w:type="spellStart"/>
      <w:r w:rsidR="009E57D1">
        <w:t>Tabel</w:t>
      </w:r>
      <w:proofErr w:type="spellEnd"/>
      <w:r w:rsidR="009E57D1">
        <w:t xml:space="preserve"> </w:t>
      </w:r>
      <w:r w:rsidR="009E57D1">
        <w:rPr>
          <w:noProof/>
        </w:rPr>
        <w:t>4</w:t>
      </w:r>
      <w:r w:rsidR="009E57D1">
        <w:t>.</w:t>
      </w:r>
      <w:r w:rsidR="009E57D1">
        <w:rPr>
          <w:noProof/>
        </w:rPr>
        <w:t>2</w:t>
      </w:r>
      <w:r>
        <w:fldChar w:fldCharType="end"/>
      </w:r>
      <w:r>
        <w:t xml:space="preserve"> </w:t>
      </w:r>
      <w:proofErr w:type="spellStart"/>
      <w:r>
        <w:t>hasil</w:t>
      </w:r>
      <w:proofErr w:type="spellEnd"/>
      <w:r>
        <w:t xml:space="preserve"> uji </w:t>
      </w:r>
      <w:proofErr w:type="spellStart"/>
      <w:r>
        <w:t>coba</w:t>
      </w:r>
      <w:proofErr w:type="spellEnd"/>
      <w:r>
        <w:t xml:space="preserve"> </w:t>
      </w:r>
      <w:proofErr w:type="spellStart"/>
      <w:r>
        <w:t>pengukuran</w:t>
      </w:r>
      <w:proofErr w:type="spellEnd"/>
      <w:r>
        <w:t xml:space="preserve"> </w:t>
      </w:r>
      <w:proofErr w:type="spellStart"/>
      <w:r>
        <w:t>kelembaban</w:t>
      </w:r>
      <w:proofErr w:type="spellEnd"/>
      <w:r>
        <w:t xml:space="preserve"> dan </w:t>
      </w:r>
      <w:proofErr w:type="spellStart"/>
      <w:r>
        <w:t>suhu</w:t>
      </w:r>
      <w:proofErr w:type="spellEnd"/>
      <w:r w:rsidR="004051E8">
        <w:t xml:space="preserve"> yang </w:t>
      </w:r>
      <w:proofErr w:type="spellStart"/>
      <w:r w:rsidR="004051E8">
        <w:t>dilakukan</w:t>
      </w:r>
      <w:proofErr w:type="spellEnd"/>
      <w:r w:rsidR="004051E8">
        <w:t xml:space="preserve"> </w:t>
      </w:r>
      <w:proofErr w:type="spellStart"/>
      <w:r w:rsidR="004051E8">
        <w:t>selama</w:t>
      </w:r>
      <w:proofErr w:type="spellEnd"/>
      <w:r w:rsidR="004051E8">
        <w:t xml:space="preserve"> 2 jam </w:t>
      </w:r>
      <w:proofErr w:type="spellStart"/>
      <w:r w:rsidR="004051E8">
        <w:t>dari</w:t>
      </w:r>
      <w:proofErr w:type="spellEnd"/>
      <w:r w:rsidR="004051E8">
        <w:t xml:space="preserve"> jam 09:25 – 11:15 WIB</w:t>
      </w:r>
      <w:r>
        <w:t xml:space="preserve">. </w:t>
      </w:r>
      <w:r w:rsidR="004051E8">
        <w:t xml:space="preserve">Uji </w:t>
      </w:r>
      <w:proofErr w:type="spellStart"/>
      <w:r w:rsidR="004051E8">
        <w:t>coba</w:t>
      </w:r>
      <w:proofErr w:type="spellEnd"/>
      <w:r w:rsidR="004051E8">
        <w:t xml:space="preserve"> </w:t>
      </w:r>
      <w:proofErr w:type="spellStart"/>
      <w:r w:rsidR="004051E8">
        <w:t>mengukur</w:t>
      </w:r>
      <w:proofErr w:type="spellEnd"/>
      <w:r w:rsidR="004051E8">
        <w:t xml:space="preserve"> </w:t>
      </w:r>
      <w:proofErr w:type="spellStart"/>
      <w:r w:rsidR="004051E8">
        <w:t>kelembaban</w:t>
      </w:r>
      <w:proofErr w:type="spellEnd"/>
      <w:r w:rsidR="004051E8">
        <w:t xml:space="preserve"> dan </w:t>
      </w:r>
      <w:proofErr w:type="spellStart"/>
      <w:r w:rsidR="004051E8">
        <w:t>suhu</w:t>
      </w:r>
      <w:proofErr w:type="spellEnd"/>
      <w:r w:rsidR="004051E8">
        <w:t xml:space="preserve"> </w:t>
      </w:r>
      <w:proofErr w:type="spellStart"/>
      <w:r w:rsidR="004051E8">
        <w:t>setiap</w:t>
      </w:r>
      <w:proofErr w:type="spellEnd"/>
      <w:r w:rsidR="004051E8">
        <w:t xml:space="preserve"> 10 </w:t>
      </w:r>
      <w:proofErr w:type="spellStart"/>
      <w:r w:rsidR="004051E8">
        <w:t>detik</w:t>
      </w:r>
      <w:proofErr w:type="spellEnd"/>
      <w:r w:rsidR="004051E8">
        <w:t xml:space="preserve"> dan </w:t>
      </w:r>
      <w:proofErr w:type="spellStart"/>
      <w:r w:rsidR="004051E8">
        <w:t>menghitung</w:t>
      </w:r>
      <w:proofErr w:type="spellEnd"/>
      <w:r w:rsidR="004051E8">
        <w:t xml:space="preserve"> rata-rata </w:t>
      </w:r>
      <w:proofErr w:type="spellStart"/>
      <w:r w:rsidR="004051E8">
        <w:t>setiap</w:t>
      </w:r>
      <w:proofErr w:type="spellEnd"/>
      <w:r w:rsidR="004051E8">
        <w:t xml:space="preserve"> 60 </w:t>
      </w:r>
      <w:proofErr w:type="spellStart"/>
      <w:r w:rsidR="004051E8">
        <w:t>catatan</w:t>
      </w:r>
      <w:proofErr w:type="spellEnd"/>
      <w:r w:rsidR="004051E8">
        <w:t xml:space="preserve"> </w:t>
      </w:r>
      <w:proofErr w:type="spellStart"/>
      <w:r w:rsidR="004051E8">
        <w:t>atau</w:t>
      </w:r>
      <w:proofErr w:type="spellEnd"/>
      <w:r w:rsidR="004051E8">
        <w:t xml:space="preserve"> </w:t>
      </w:r>
      <w:proofErr w:type="spellStart"/>
      <w:r w:rsidR="004051E8">
        <w:t>dalam</w:t>
      </w:r>
      <w:proofErr w:type="spellEnd"/>
      <w:r w:rsidR="004051E8">
        <w:t xml:space="preserve"> </w:t>
      </w:r>
      <w:proofErr w:type="spellStart"/>
      <w:r w:rsidR="004051E8">
        <w:t>periode</w:t>
      </w:r>
      <w:proofErr w:type="spellEnd"/>
      <w:r w:rsidR="004051E8">
        <w:t xml:space="preserve"> 10 </w:t>
      </w:r>
      <w:proofErr w:type="spellStart"/>
      <w:r w:rsidR="004051E8">
        <w:t>menit</w:t>
      </w:r>
      <w:proofErr w:type="spellEnd"/>
      <w:r w:rsidR="004051E8">
        <w:t>.</w:t>
      </w:r>
    </w:p>
    <w:p w14:paraId="13DB45C7" w14:textId="1A0840F9" w:rsidR="003B61E4" w:rsidRDefault="003B61E4" w:rsidP="003B61E4">
      <w:pPr>
        <w:pStyle w:val="Caption"/>
        <w:rPr>
          <w:lang w:val="id-ID"/>
        </w:rPr>
      </w:pPr>
      <w:bookmarkStart w:id="68" w:name="_Ref186044474"/>
      <w:proofErr w:type="spellStart"/>
      <w:r>
        <w:t>Tabel</w:t>
      </w:r>
      <w:proofErr w:type="spellEnd"/>
      <w:r>
        <w:t xml:space="preserve"> </w:t>
      </w:r>
      <w:r>
        <w:fldChar w:fldCharType="begin"/>
      </w:r>
      <w:r>
        <w:instrText xml:space="preserve"> STYLEREF 1 \s </w:instrText>
      </w:r>
      <w:r>
        <w:fldChar w:fldCharType="separate"/>
      </w:r>
      <w:r w:rsidR="009E57D1">
        <w:rPr>
          <w:noProof/>
        </w:rPr>
        <w:t>4</w:t>
      </w:r>
      <w:r>
        <w:fldChar w:fldCharType="end"/>
      </w:r>
      <w:r>
        <w:t>.</w:t>
      </w:r>
      <w:r>
        <w:fldChar w:fldCharType="begin"/>
      </w:r>
      <w:r>
        <w:instrText xml:space="preserve"> SEQ Tabel \* ARABIC \s 1 </w:instrText>
      </w:r>
      <w:r>
        <w:fldChar w:fldCharType="separate"/>
      </w:r>
      <w:r w:rsidR="009E57D1">
        <w:rPr>
          <w:noProof/>
        </w:rPr>
        <w:t>2</w:t>
      </w:r>
      <w:r>
        <w:fldChar w:fldCharType="end"/>
      </w:r>
      <w:bookmarkEnd w:id="68"/>
      <w:r>
        <w:t xml:space="preserve"> Uji </w:t>
      </w:r>
      <w:proofErr w:type="spellStart"/>
      <w:r>
        <w:t>Coba</w:t>
      </w:r>
      <w:proofErr w:type="spellEnd"/>
      <w:r>
        <w:t xml:space="preserve"> </w:t>
      </w:r>
      <w:proofErr w:type="spellStart"/>
      <w:r>
        <w:t>Pengukuran</w:t>
      </w:r>
      <w:proofErr w:type="spellEnd"/>
      <w:r>
        <w:t xml:space="preserve"> </w:t>
      </w:r>
      <w:proofErr w:type="spellStart"/>
      <w:r>
        <w:t>Kelembaban</w:t>
      </w:r>
      <w:proofErr w:type="spellEnd"/>
      <w:r>
        <w:t xml:space="preserve"> dan </w:t>
      </w:r>
      <w:proofErr w:type="spellStart"/>
      <w:r>
        <w:t>Suhu</w:t>
      </w:r>
      <w:proofErr w:type="spellEnd"/>
    </w:p>
    <w:p w14:paraId="1012C4F9" w14:textId="77777777" w:rsidR="003B61E4" w:rsidRDefault="003B61E4" w:rsidP="003B61E4">
      <w:pPr>
        <w:pStyle w:val="paragraf"/>
        <w:rPr>
          <w:lang w:val="id-ID"/>
        </w:rPr>
      </w:pPr>
    </w:p>
    <w:tbl>
      <w:tblPr>
        <w:tblStyle w:val="TableGrid"/>
        <w:tblW w:w="4000" w:type="pct"/>
        <w:jc w:val="center"/>
        <w:tblLook w:val="04A0" w:firstRow="1" w:lastRow="0" w:firstColumn="1" w:lastColumn="0" w:noHBand="0" w:noVBand="1"/>
      </w:tblPr>
      <w:tblGrid>
        <w:gridCol w:w="1336"/>
        <w:gridCol w:w="830"/>
        <w:gridCol w:w="1673"/>
        <w:gridCol w:w="830"/>
        <w:gridCol w:w="1673"/>
      </w:tblGrid>
      <w:tr w:rsidR="00D72409" w:rsidRPr="003B61E4" w14:paraId="16264C09" w14:textId="77777777" w:rsidTr="004051E8">
        <w:trPr>
          <w:cantSplit/>
          <w:tblHeader/>
          <w:jc w:val="center"/>
        </w:trPr>
        <w:tc>
          <w:tcPr>
            <w:tcW w:w="0" w:type="auto"/>
            <w:vMerge w:val="restart"/>
            <w:vAlign w:val="center"/>
          </w:tcPr>
          <w:p w14:paraId="43C99C60" w14:textId="4DB30BEE" w:rsidR="00D72409" w:rsidRPr="003B61E4" w:rsidRDefault="004051E8" w:rsidP="003B61E4">
            <w:pPr>
              <w:pStyle w:val="paragraf"/>
              <w:spacing w:line="276" w:lineRule="auto"/>
              <w:ind w:firstLine="0"/>
              <w:jc w:val="center"/>
              <w:rPr>
                <w:rFonts w:ascii="Times New Roman" w:hAnsi="Times New Roman"/>
                <w:b/>
                <w:bCs/>
                <w:color w:val="1E293B"/>
              </w:rPr>
            </w:pPr>
            <w:r>
              <w:rPr>
                <w:rFonts w:ascii="Times New Roman" w:hAnsi="Times New Roman"/>
                <w:b/>
                <w:bCs/>
                <w:color w:val="1E293B"/>
              </w:rPr>
              <w:t>Jam</w:t>
            </w:r>
          </w:p>
        </w:tc>
        <w:tc>
          <w:tcPr>
            <w:tcW w:w="0" w:type="auto"/>
            <w:gridSpan w:val="2"/>
            <w:vAlign w:val="center"/>
          </w:tcPr>
          <w:p w14:paraId="242DE1EE" w14:textId="602A8525" w:rsidR="00D72409" w:rsidRPr="003B61E4" w:rsidRDefault="00D72409" w:rsidP="003B61E4">
            <w:pPr>
              <w:pStyle w:val="paragraf"/>
              <w:spacing w:line="276" w:lineRule="auto"/>
              <w:ind w:firstLine="0"/>
              <w:jc w:val="center"/>
              <w:rPr>
                <w:rFonts w:ascii="Times New Roman" w:hAnsi="Times New Roman"/>
                <w:b/>
                <w:bCs/>
                <w:color w:val="1E293B"/>
              </w:rPr>
            </w:pPr>
            <w:r>
              <w:rPr>
                <w:rFonts w:ascii="Times New Roman" w:hAnsi="Times New Roman"/>
                <w:b/>
                <w:bCs/>
                <w:color w:val="1E293B"/>
              </w:rPr>
              <w:t>DHT Kiri</w:t>
            </w:r>
          </w:p>
        </w:tc>
        <w:tc>
          <w:tcPr>
            <w:tcW w:w="0" w:type="auto"/>
            <w:gridSpan w:val="2"/>
            <w:vAlign w:val="center"/>
          </w:tcPr>
          <w:p w14:paraId="500976FB" w14:textId="42A4711F" w:rsidR="00D72409" w:rsidRPr="003B61E4" w:rsidRDefault="00D72409" w:rsidP="003B61E4">
            <w:pPr>
              <w:pStyle w:val="paragraf"/>
              <w:spacing w:line="276" w:lineRule="auto"/>
              <w:ind w:firstLine="0"/>
              <w:jc w:val="center"/>
              <w:rPr>
                <w:rFonts w:ascii="Times New Roman" w:hAnsi="Times New Roman"/>
                <w:b/>
                <w:bCs/>
                <w:color w:val="1E293B"/>
              </w:rPr>
            </w:pPr>
            <w:r>
              <w:rPr>
                <w:rFonts w:ascii="Times New Roman" w:hAnsi="Times New Roman"/>
                <w:b/>
                <w:bCs/>
                <w:color w:val="1E293B"/>
              </w:rPr>
              <w:t xml:space="preserve">DHT </w:t>
            </w:r>
            <w:proofErr w:type="spellStart"/>
            <w:r>
              <w:rPr>
                <w:rFonts w:ascii="Times New Roman" w:hAnsi="Times New Roman"/>
                <w:b/>
                <w:bCs/>
                <w:color w:val="1E293B"/>
              </w:rPr>
              <w:t>Kanan</w:t>
            </w:r>
            <w:proofErr w:type="spellEnd"/>
          </w:p>
        </w:tc>
      </w:tr>
      <w:tr w:rsidR="004051E8" w:rsidRPr="003B61E4" w14:paraId="5C9E3A5C" w14:textId="7EDB1B32" w:rsidTr="004051E8">
        <w:trPr>
          <w:cantSplit/>
          <w:tblHeader/>
          <w:jc w:val="center"/>
        </w:trPr>
        <w:tc>
          <w:tcPr>
            <w:tcW w:w="0" w:type="auto"/>
            <w:vMerge/>
            <w:vAlign w:val="center"/>
          </w:tcPr>
          <w:p w14:paraId="20366A84" w14:textId="3D0A234C" w:rsidR="00D72409" w:rsidRPr="003B61E4" w:rsidRDefault="00D72409" w:rsidP="003B61E4">
            <w:pPr>
              <w:pStyle w:val="paragraf"/>
              <w:spacing w:line="276" w:lineRule="auto"/>
              <w:ind w:firstLine="0"/>
              <w:jc w:val="center"/>
              <w:rPr>
                <w:rFonts w:ascii="Times New Roman" w:hAnsi="Times New Roman"/>
                <w:lang w:val="id-ID"/>
              </w:rPr>
            </w:pPr>
          </w:p>
        </w:tc>
        <w:tc>
          <w:tcPr>
            <w:tcW w:w="0" w:type="auto"/>
            <w:vAlign w:val="center"/>
          </w:tcPr>
          <w:p w14:paraId="5874509C" w14:textId="319F4DE6" w:rsidR="00D72409" w:rsidRPr="003B61E4" w:rsidRDefault="00D72409" w:rsidP="003B61E4">
            <w:pPr>
              <w:pStyle w:val="paragraf"/>
              <w:spacing w:line="276" w:lineRule="auto"/>
              <w:ind w:firstLine="0"/>
              <w:jc w:val="center"/>
              <w:rPr>
                <w:rFonts w:ascii="Times New Roman" w:hAnsi="Times New Roman"/>
                <w:lang w:val="id-ID"/>
              </w:rPr>
            </w:pPr>
            <w:proofErr w:type="spellStart"/>
            <w:r w:rsidRPr="003B61E4">
              <w:rPr>
                <w:rFonts w:ascii="Times New Roman" w:hAnsi="Times New Roman"/>
                <w:b/>
                <w:bCs/>
                <w:color w:val="1E293B"/>
              </w:rPr>
              <w:t>Suhu</w:t>
            </w:r>
            <w:proofErr w:type="spellEnd"/>
          </w:p>
        </w:tc>
        <w:tc>
          <w:tcPr>
            <w:tcW w:w="0" w:type="auto"/>
            <w:vAlign w:val="center"/>
          </w:tcPr>
          <w:p w14:paraId="01455A1A" w14:textId="78346A39" w:rsidR="00D72409" w:rsidRPr="003B61E4" w:rsidRDefault="00D72409" w:rsidP="003B61E4">
            <w:pPr>
              <w:pStyle w:val="paragraf"/>
              <w:spacing w:line="276" w:lineRule="auto"/>
              <w:ind w:firstLine="0"/>
              <w:jc w:val="center"/>
              <w:rPr>
                <w:rFonts w:ascii="Times New Roman" w:hAnsi="Times New Roman"/>
                <w:lang w:val="id-ID"/>
              </w:rPr>
            </w:pPr>
            <w:proofErr w:type="spellStart"/>
            <w:r w:rsidRPr="003B61E4">
              <w:rPr>
                <w:rFonts w:ascii="Times New Roman" w:hAnsi="Times New Roman"/>
                <w:b/>
                <w:bCs/>
                <w:color w:val="1E293B"/>
              </w:rPr>
              <w:t>Kelembaban</w:t>
            </w:r>
            <w:proofErr w:type="spellEnd"/>
          </w:p>
        </w:tc>
        <w:tc>
          <w:tcPr>
            <w:tcW w:w="0" w:type="auto"/>
            <w:vAlign w:val="center"/>
          </w:tcPr>
          <w:p w14:paraId="36AF4ABF" w14:textId="3865512A" w:rsidR="00D72409" w:rsidRPr="003B61E4" w:rsidRDefault="00D72409" w:rsidP="003B61E4">
            <w:pPr>
              <w:pStyle w:val="paragraf"/>
              <w:spacing w:line="276" w:lineRule="auto"/>
              <w:ind w:firstLine="0"/>
              <w:jc w:val="center"/>
              <w:rPr>
                <w:rFonts w:ascii="Times New Roman" w:hAnsi="Times New Roman"/>
                <w:b/>
                <w:bCs/>
                <w:color w:val="1E293B"/>
              </w:rPr>
            </w:pPr>
            <w:proofErr w:type="spellStart"/>
            <w:r w:rsidRPr="003B61E4">
              <w:rPr>
                <w:rFonts w:ascii="Times New Roman" w:hAnsi="Times New Roman"/>
                <w:b/>
                <w:bCs/>
                <w:color w:val="1E293B"/>
              </w:rPr>
              <w:t>Suhu</w:t>
            </w:r>
            <w:proofErr w:type="spellEnd"/>
          </w:p>
        </w:tc>
        <w:tc>
          <w:tcPr>
            <w:tcW w:w="0" w:type="auto"/>
            <w:vAlign w:val="center"/>
          </w:tcPr>
          <w:p w14:paraId="7DD35C6C" w14:textId="48ACC4BF" w:rsidR="00D72409" w:rsidRPr="003B61E4" w:rsidRDefault="00D72409" w:rsidP="003B61E4">
            <w:pPr>
              <w:pStyle w:val="paragraf"/>
              <w:spacing w:line="276" w:lineRule="auto"/>
              <w:ind w:firstLine="0"/>
              <w:jc w:val="center"/>
              <w:rPr>
                <w:rFonts w:ascii="Times New Roman" w:hAnsi="Times New Roman"/>
                <w:b/>
                <w:bCs/>
                <w:color w:val="1E293B"/>
              </w:rPr>
            </w:pPr>
            <w:proofErr w:type="spellStart"/>
            <w:r w:rsidRPr="003B61E4">
              <w:rPr>
                <w:rFonts w:ascii="Times New Roman" w:hAnsi="Times New Roman"/>
                <w:b/>
                <w:bCs/>
                <w:color w:val="1E293B"/>
              </w:rPr>
              <w:t>Kelembaban</w:t>
            </w:r>
            <w:proofErr w:type="spellEnd"/>
          </w:p>
        </w:tc>
      </w:tr>
      <w:tr w:rsidR="004051E8" w:rsidRPr="003B61E4" w14:paraId="2BA8CE31" w14:textId="308D8FAD" w:rsidTr="00A67C3B">
        <w:trPr>
          <w:cantSplit/>
          <w:jc w:val="center"/>
        </w:trPr>
        <w:tc>
          <w:tcPr>
            <w:tcW w:w="0" w:type="auto"/>
          </w:tcPr>
          <w:p w14:paraId="3D31CDFD" w14:textId="2A522030" w:rsidR="004051E8" w:rsidRPr="004051E8" w:rsidRDefault="004051E8" w:rsidP="004051E8">
            <w:pPr>
              <w:pStyle w:val="paragraf"/>
              <w:spacing w:line="276" w:lineRule="auto"/>
              <w:ind w:firstLine="0"/>
              <w:jc w:val="center"/>
              <w:rPr>
                <w:rFonts w:ascii="Times New Roman" w:hAnsi="Times New Roman"/>
                <w:lang w:val="id-ID"/>
              </w:rPr>
            </w:pPr>
            <w:r>
              <w:rPr>
                <w:rFonts w:ascii="Times New Roman" w:hAnsi="Times New Roman"/>
              </w:rPr>
              <w:t>0</w:t>
            </w:r>
            <w:r w:rsidRPr="004051E8">
              <w:rPr>
                <w:rFonts w:ascii="Times New Roman" w:hAnsi="Times New Roman"/>
              </w:rPr>
              <w:t>9:25</w:t>
            </w:r>
          </w:p>
        </w:tc>
        <w:tc>
          <w:tcPr>
            <w:tcW w:w="0" w:type="auto"/>
          </w:tcPr>
          <w:p w14:paraId="4927A19C" w14:textId="168AE53C" w:rsidR="004051E8" w:rsidRPr="004051E8" w:rsidRDefault="004051E8" w:rsidP="004051E8">
            <w:pPr>
              <w:pStyle w:val="paragraf"/>
              <w:spacing w:line="276" w:lineRule="auto"/>
              <w:ind w:firstLine="0"/>
              <w:jc w:val="center"/>
              <w:rPr>
                <w:rFonts w:ascii="Times New Roman" w:hAnsi="Times New Roman"/>
                <w:lang w:val="id-ID"/>
              </w:rPr>
            </w:pPr>
            <w:r w:rsidRPr="004051E8">
              <w:rPr>
                <w:rFonts w:ascii="Times New Roman" w:hAnsi="Times New Roman"/>
              </w:rPr>
              <w:t>27.51</w:t>
            </w:r>
          </w:p>
        </w:tc>
        <w:tc>
          <w:tcPr>
            <w:tcW w:w="0" w:type="auto"/>
          </w:tcPr>
          <w:p w14:paraId="106FCA19" w14:textId="44743C8F" w:rsidR="004051E8" w:rsidRPr="004051E8" w:rsidRDefault="004051E8" w:rsidP="004051E8">
            <w:pPr>
              <w:pStyle w:val="paragraf"/>
              <w:spacing w:line="276" w:lineRule="auto"/>
              <w:ind w:firstLine="0"/>
              <w:jc w:val="center"/>
              <w:rPr>
                <w:rFonts w:ascii="Times New Roman" w:hAnsi="Times New Roman"/>
                <w:lang w:val="id-ID"/>
              </w:rPr>
            </w:pPr>
            <w:r w:rsidRPr="004051E8">
              <w:rPr>
                <w:rFonts w:ascii="Times New Roman" w:hAnsi="Times New Roman"/>
              </w:rPr>
              <w:t>67.93</w:t>
            </w:r>
          </w:p>
        </w:tc>
        <w:tc>
          <w:tcPr>
            <w:tcW w:w="0" w:type="auto"/>
          </w:tcPr>
          <w:p w14:paraId="41CD9DD0" w14:textId="5E3CBAA2"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27.6</w:t>
            </w:r>
          </w:p>
        </w:tc>
        <w:tc>
          <w:tcPr>
            <w:tcW w:w="0" w:type="auto"/>
          </w:tcPr>
          <w:p w14:paraId="082C16B9" w14:textId="179431BD"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61</w:t>
            </w:r>
          </w:p>
        </w:tc>
      </w:tr>
      <w:tr w:rsidR="004051E8" w:rsidRPr="003B61E4" w14:paraId="02FF8A59" w14:textId="1E7068BD" w:rsidTr="00A67C3B">
        <w:trPr>
          <w:cantSplit/>
          <w:jc w:val="center"/>
        </w:trPr>
        <w:tc>
          <w:tcPr>
            <w:tcW w:w="0" w:type="auto"/>
          </w:tcPr>
          <w:p w14:paraId="05FAEE9E" w14:textId="2BA99F4A" w:rsidR="004051E8" w:rsidRPr="004051E8" w:rsidRDefault="004051E8" w:rsidP="004051E8">
            <w:pPr>
              <w:pStyle w:val="paragraf"/>
              <w:spacing w:line="276" w:lineRule="auto"/>
              <w:ind w:firstLine="0"/>
              <w:jc w:val="center"/>
              <w:rPr>
                <w:rFonts w:ascii="Times New Roman" w:hAnsi="Times New Roman"/>
                <w:lang w:val="id-ID"/>
              </w:rPr>
            </w:pPr>
            <w:r>
              <w:rPr>
                <w:rFonts w:ascii="Times New Roman" w:hAnsi="Times New Roman"/>
              </w:rPr>
              <w:t>0</w:t>
            </w:r>
            <w:r w:rsidRPr="004051E8">
              <w:rPr>
                <w:rFonts w:ascii="Times New Roman" w:hAnsi="Times New Roman"/>
              </w:rPr>
              <w:t>9:35</w:t>
            </w:r>
          </w:p>
        </w:tc>
        <w:tc>
          <w:tcPr>
            <w:tcW w:w="0" w:type="auto"/>
          </w:tcPr>
          <w:p w14:paraId="640F7928" w14:textId="1618DAF9" w:rsidR="004051E8" w:rsidRPr="004051E8" w:rsidRDefault="004051E8" w:rsidP="004051E8">
            <w:pPr>
              <w:pStyle w:val="paragraf"/>
              <w:spacing w:line="276" w:lineRule="auto"/>
              <w:ind w:firstLine="0"/>
              <w:jc w:val="center"/>
              <w:rPr>
                <w:rFonts w:ascii="Times New Roman" w:hAnsi="Times New Roman"/>
                <w:lang w:val="id-ID"/>
              </w:rPr>
            </w:pPr>
            <w:r w:rsidRPr="004051E8">
              <w:rPr>
                <w:rFonts w:ascii="Times New Roman" w:hAnsi="Times New Roman"/>
              </w:rPr>
              <w:t>27.6</w:t>
            </w:r>
          </w:p>
        </w:tc>
        <w:tc>
          <w:tcPr>
            <w:tcW w:w="0" w:type="auto"/>
          </w:tcPr>
          <w:p w14:paraId="40A7DE14" w14:textId="438A693E" w:rsidR="004051E8" w:rsidRPr="004051E8" w:rsidRDefault="004051E8" w:rsidP="004051E8">
            <w:pPr>
              <w:pStyle w:val="paragraf"/>
              <w:spacing w:line="276" w:lineRule="auto"/>
              <w:ind w:firstLine="0"/>
              <w:jc w:val="center"/>
              <w:rPr>
                <w:rFonts w:ascii="Times New Roman" w:hAnsi="Times New Roman"/>
                <w:lang w:val="id-ID"/>
              </w:rPr>
            </w:pPr>
            <w:r w:rsidRPr="004051E8">
              <w:rPr>
                <w:rFonts w:ascii="Times New Roman" w:hAnsi="Times New Roman"/>
              </w:rPr>
              <w:t>67.48</w:t>
            </w:r>
          </w:p>
        </w:tc>
        <w:tc>
          <w:tcPr>
            <w:tcW w:w="0" w:type="auto"/>
          </w:tcPr>
          <w:p w14:paraId="596ED09B" w14:textId="4ABA9A6E"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27.6</w:t>
            </w:r>
          </w:p>
        </w:tc>
        <w:tc>
          <w:tcPr>
            <w:tcW w:w="0" w:type="auto"/>
          </w:tcPr>
          <w:p w14:paraId="0B45C21F" w14:textId="25A37547"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61</w:t>
            </w:r>
          </w:p>
        </w:tc>
      </w:tr>
      <w:tr w:rsidR="004051E8" w:rsidRPr="003B61E4" w14:paraId="2EF2A567" w14:textId="0E34E3C0" w:rsidTr="00A67C3B">
        <w:trPr>
          <w:cantSplit/>
          <w:jc w:val="center"/>
        </w:trPr>
        <w:tc>
          <w:tcPr>
            <w:tcW w:w="0" w:type="auto"/>
          </w:tcPr>
          <w:p w14:paraId="206B2D15" w14:textId="2550A929" w:rsidR="004051E8" w:rsidRPr="004051E8" w:rsidRDefault="004051E8" w:rsidP="004051E8">
            <w:pPr>
              <w:pStyle w:val="paragraf"/>
              <w:spacing w:line="276" w:lineRule="auto"/>
              <w:ind w:firstLine="0"/>
              <w:jc w:val="center"/>
              <w:rPr>
                <w:rFonts w:ascii="Times New Roman" w:hAnsi="Times New Roman"/>
                <w:lang w:val="id-ID"/>
              </w:rPr>
            </w:pPr>
            <w:r>
              <w:rPr>
                <w:rFonts w:ascii="Times New Roman" w:hAnsi="Times New Roman"/>
              </w:rPr>
              <w:t>0</w:t>
            </w:r>
            <w:r w:rsidRPr="004051E8">
              <w:rPr>
                <w:rFonts w:ascii="Times New Roman" w:hAnsi="Times New Roman"/>
              </w:rPr>
              <w:t>9:45</w:t>
            </w:r>
          </w:p>
        </w:tc>
        <w:tc>
          <w:tcPr>
            <w:tcW w:w="0" w:type="auto"/>
          </w:tcPr>
          <w:p w14:paraId="766FE48B" w14:textId="071C072A" w:rsidR="004051E8" w:rsidRPr="004051E8" w:rsidRDefault="004051E8" w:rsidP="004051E8">
            <w:pPr>
              <w:pStyle w:val="paragraf"/>
              <w:spacing w:line="276" w:lineRule="auto"/>
              <w:ind w:firstLine="0"/>
              <w:jc w:val="center"/>
              <w:rPr>
                <w:rFonts w:ascii="Times New Roman" w:hAnsi="Times New Roman"/>
                <w:lang w:val="id-ID"/>
              </w:rPr>
            </w:pPr>
            <w:r w:rsidRPr="004051E8">
              <w:rPr>
                <w:rFonts w:ascii="Times New Roman" w:hAnsi="Times New Roman"/>
              </w:rPr>
              <w:t>27.56</w:t>
            </w:r>
          </w:p>
        </w:tc>
        <w:tc>
          <w:tcPr>
            <w:tcW w:w="0" w:type="auto"/>
          </w:tcPr>
          <w:p w14:paraId="3D9F9A63" w14:textId="433A5419" w:rsidR="004051E8" w:rsidRPr="004051E8" w:rsidRDefault="004051E8" w:rsidP="004051E8">
            <w:pPr>
              <w:pStyle w:val="paragraf"/>
              <w:spacing w:line="276" w:lineRule="auto"/>
              <w:ind w:firstLine="0"/>
              <w:jc w:val="center"/>
              <w:rPr>
                <w:rFonts w:ascii="Times New Roman" w:hAnsi="Times New Roman"/>
                <w:lang w:val="id-ID"/>
              </w:rPr>
            </w:pPr>
            <w:r w:rsidRPr="004051E8">
              <w:rPr>
                <w:rFonts w:ascii="Times New Roman" w:hAnsi="Times New Roman"/>
              </w:rPr>
              <w:t>67.9</w:t>
            </w:r>
          </w:p>
        </w:tc>
        <w:tc>
          <w:tcPr>
            <w:tcW w:w="0" w:type="auto"/>
          </w:tcPr>
          <w:p w14:paraId="1E11F0FA" w14:textId="697DD397"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27.6</w:t>
            </w:r>
          </w:p>
        </w:tc>
        <w:tc>
          <w:tcPr>
            <w:tcW w:w="0" w:type="auto"/>
          </w:tcPr>
          <w:p w14:paraId="31567173" w14:textId="6128964A"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61.85</w:t>
            </w:r>
          </w:p>
        </w:tc>
      </w:tr>
      <w:tr w:rsidR="004051E8" w:rsidRPr="003B61E4" w14:paraId="5DFF944C" w14:textId="5C4B1F51" w:rsidTr="00A67C3B">
        <w:trPr>
          <w:cantSplit/>
          <w:jc w:val="center"/>
        </w:trPr>
        <w:tc>
          <w:tcPr>
            <w:tcW w:w="0" w:type="auto"/>
          </w:tcPr>
          <w:p w14:paraId="2DC0274D" w14:textId="2276441E" w:rsidR="004051E8" w:rsidRPr="004051E8" w:rsidRDefault="004051E8" w:rsidP="004051E8">
            <w:pPr>
              <w:pStyle w:val="paragraf"/>
              <w:spacing w:line="276" w:lineRule="auto"/>
              <w:ind w:firstLine="0"/>
              <w:jc w:val="center"/>
              <w:rPr>
                <w:rFonts w:ascii="Times New Roman" w:hAnsi="Times New Roman"/>
                <w:lang w:val="id-ID"/>
              </w:rPr>
            </w:pPr>
            <w:r>
              <w:rPr>
                <w:rFonts w:ascii="Times New Roman" w:hAnsi="Times New Roman"/>
              </w:rPr>
              <w:t>0</w:t>
            </w:r>
            <w:r w:rsidRPr="004051E8">
              <w:rPr>
                <w:rFonts w:ascii="Times New Roman" w:hAnsi="Times New Roman"/>
              </w:rPr>
              <w:t>9:55</w:t>
            </w:r>
          </w:p>
        </w:tc>
        <w:tc>
          <w:tcPr>
            <w:tcW w:w="0" w:type="auto"/>
          </w:tcPr>
          <w:p w14:paraId="726C5E5B" w14:textId="519BF004" w:rsidR="004051E8" w:rsidRPr="004051E8" w:rsidRDefault="004051E8" w:rsidP="004051E8">
            <w:pPr>
              <w:pStyle w:val="paragraf"/>
              <w:spacing w:line="276" w:lineRule="auto"/>
              <w:ind w:firstLine="0"/>
              <w:jc w:val="center"/>
              <w:rPr>
                <w:rFonts w:ascii="Times New Roman" w:hAnsi="Times New Roman"/>
                <w:lang w:val="id-ID"/>
              </w:rPr>
            </w:pPr>
            <w:r w:rsidRPr="004051E8">
              <w:rPr>
                <w:rFonts w:ascii="Times New Roman" w:hAnsi="Times New Roman"/>
              </w:rPr>
              <w:t>27.6</w:t>
            </w:r>
          </w:p>
        </w:tc>
        <w:tc>
          <w:tcPr>
            <w:tcW w:w="0" w:type="auto"/>
          </w:tcPr>
          <w:p w14:paraId="426CAB97" w14:textId="319546F4" w:rsidR="004051E8" w:rsidRPr="004051E8" w:rsidRDefault="004051E8" w:rsidP="004051E8">
            <w:pPr>
              <w:pStyle w:val="paragraf"/>
              <w:spacing w:line="276" w:lineRule="auto"/>
              <w:ind w:firstLine="0"/>
              <w:jc w:val="center"/>
              <w:rPr>
                <w:rFonts w:ascii="Times New Roman" w:hAnsi="Times New Roman"/>
                <w:lang w:val="id-ID"/>
              </w:rPr>
            </w:pPr>
            <w:r w:rsidRPr="004051E8">
              <w:rPr>
                <w:rFonts w:ascii="Times New Roman" w:hAnsi="Times New Roman"/>
              </w:rPr>
              <w:t>67.9</w:t>
            </w:r>
          </w:p>
        </w:tc>
        <w:tc>
          <w:tcPr>
            <w:tcW w:w="0" w:type="auto"/>
          </w:tcPr>
          <w:p w14:paraId="48FD5EC3" w14:textId="2DD08272"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27.6</w:t>
            </w:r>
          </w:p>
        </w:tc>
        <w:tc>
          <w:tcPr>
            <w:tcW w:w="0" w:type="auto"/>
          </w:tcPr>
          <w:p w14:paraId="3B292DBD" w14:textId="497D1E30"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61.9</w:t>
            </w:r>
          </w:p>
        </w:tc>
      </w:tr>
      <w:tr w:rsidR="004051E8" w:rsidRPr="003B61E4" w14:paraId="6415259A" w14:textId="35CC8FC4" w:rsidTr="00A67C3B">
        <w:trPr>
          <w:cantSplit/>
          <w:jc w:val="center"/>
        </w:trPr>
        <w:tc>
          <w:tcPr>
            <w:tcW w:w="0" w:type="auto"/>
          </w:tcPr>
          <w:p w14:paraId="30E91CA6" w14:textId="5E33502C" w:rsidR="004051E8" w:rsidRPr="004051E8" w:rsidRDefault="004051E8" w:rsidP="004051E8">
            <w:pPr>
              <w:pStyle w:val="paragraf"/>
              <w:spacing w:line="276" w:lineRule="auto"/>
              <w:ind w:firstLine="0"/>
              <w:jc w:val="center"/>
              <w:rPr>
                <w:rFonts w:ascii="Times New Roman" w:hAnsi="Times New Roman"/>
                <w:lang w:val="id-ID"/>
              </w:rPr>
            </w:pPr>
            <w:r w:rsidRPr="004051E8">
              <w:rPr>
                <w:rFonts w:ascii="Times New Roman" w:hAnsi="Times New Roman"/>
              </w:rPr>
              <w:t>10:05</w:t>
            </w:r>
          </w:p>
        </w:tc>
        <w:tc>
          <w:tcPr>
            <w:tcW w:w="0" w:type="auto"/>
          </w:tcPr>
          <w:p w14:paraId="747DBD7A" w14:textId="5E84347E" w:rsidR="004051E8" w:rsidRPr="004051E8" w:rsidRDefault="004051E8" w:rsidP="004051E8">
            <w:pPr>
              <w:pStyle w:val="paragraf"/>
              <w:spacing w:line="276" w:lineRule="auto"/>
              <w:ind w:firstLine="0"/>
              <w:jc w:val="center"/>
              <w:rPr>
                <w:rFonts w:ascii="Times New Roman" w:hAnsi="Times New Roman"/>
                <w:lang w:val="id-ID"/>
              </w:rPr>
            </w:pPr>
            <w:r w:rsidRPr="004051E8">
              <w:rPr>
                <w:rFonts w:ascii="Times New Roman" w:hAnsi="Times New Roman"/>
              </w:rPr>
              <w:t>27.6</w:t>
            </w:r>
          </w:p>
        </w:tc>
        <w:tc>
          <w:tcPr>
            <w:tcW w:w="0" w:type="auto"/>
          </w:tcPr>
          <w:p w14:paraId="16DAD474" w14:textId="49BA8365" w:rsidR="004051E8" w:rsidRPr="004051E8" w:rsidRDefault="004051E8" w:rsidP="004051E8">
            <w:pPr>
              <w:pStyle w:val="paragraf"/>
              <w:spacing w:line="276" w:lineRule="auto"/>
              <w:ind w:firstLine="0"/>
              <w:jc w:val="center"/>
              <w:rPr>
                <w:rFonts w:ascii="Times New Roman" w:hAnsi="Times New Roman"/>
                <w:lang w:val="id-ID"/>
              </w:rPr>
            </w:pPr>
            <w:r w:rsidRPr="004051E8">
              <w:rPr>
                <w:rFonts w:ascii="Times New Roman" w:hAnsi="Times New Roman"/>
              </w:rPr>
              <w:t>67.85</w:t>
            </w:r>
          </w:p>
        </w:tc>
        <w:tc>
          <w:tcPr>
            <w:tcW w:w="0" w:type="auto"/>
          </w:tcPr>
          <w:p w14:paraId="03B41F75" w14:textId="6DAAE7C9"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27.6</w:t>
            </w:r>
          </w:p>
        </w:tc>
        <w:tc>
          <w:tcPr>
            <w:tcW w:w="0" w:type="auto"/>
          </w:tcPr>
          <w:p w14:paraId="30278965" w14:textId="7D7C27D6"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62</w:t>
            </w:r>
          </w:p>
        </w:tc>
      </w:tr>
      <w:tr w:rsidR="004051E8" w:rsidRPr="003B61E4" w14:paraId="4B02854F" w14:textId="77CEC2E0" w:rsidTr="00A67C3B">
        <w:trPr>
          <w:cantSplit/>
          <w:jc w:val="center"/>
        </w:trPr>
        <w:tc>
          <w:tcPr>
            <w:tcW w:w="0" w:type="auto"/>
          </w:tcPr>
          <w:p w14:paraId="1A507F61" w14:textId="70BE1FDE" w:rsidR="004051E8" w:rsidRPr="004051E8" w:rsidRDefault="004051E8" w:rsidP="004051E8">
            <w:pPr>
              <w:pStyle w:val="paragraf"/>
              <w:spacing w:line="276" w:lineRule="auto"/>
              <w:ind w:firstLine="0"/>
              <w:jc w:val="center"/>
              <w:rPr>
                <w:rFonts w:ascii="Times New Roman" w:hAnsi="Times New Roman"/>
                <w:lang w:val="id-ID"/>
              </w:rPr>
            </w:pPr>
            <w:r w:rsidRPr="004051E8">
              <w:rPr>
                <w:rFonts w:ascii="Times New Roman" w:hAnsi="Times New Roman"/>
              </w:rPr>
              <w:t>10:15</w:t>
            </w:r>
          </w:p>
        </w:tc>
        <w:tc>
          <w:tcPr>
            <w:tcW w:w="0" w:type="auto"/>
          </w:tcPr>
          <w:p w14:paraId="5B864C21" w14:textId="58AE5103" w:rsidR="004051E8" w:rsidRPr="004051E8" w:rsidRDefault="004051E8" w:rsidP="004051E8">
            <w:pPr>
              <w:pStyle w:val="paragraf"/>
              <w:spacing w:line="276" w:lineRule="auto"/>
              <w:ind w:firstLine="0"/>
              <w:jc w:val="center"/>
              <w:rPr>
                <w:rFonts w:ascii="Times New Roman" w:hAnsi="Times New Roman"/>
                <w:lang w:val="id-ID"/>
              </w:rPr>
            </w:pPr>
            <w:r w:rsidRPr="004051E8">
              <w:rPr>
                <w:rFonts w:ascii="Times New Roman" w:hAnsi="Times New Roman"/>
              </w:rPr>
              <w:t>27.6</w:t>
            </w:r>
          </w:p>
        </w:tc>
        <w:tc>
          <w:tcPr>
            <w:tcW w:w="0" w:type="auto"/>
          </w:tcPr>
          <w:p w14:paraId="4A2365BB" w14:textId="2C4AB65D" w:rsidR="004051E8" w:rsidRPr="004051E8" w:rsidRDefault="004051E8" w:rsidP="004051E8">
            <w:pPr>
              <w:pStyle w:val="paragraf"/>
              <w:spacing w:line="276" w:lineRule="auto"/>
              <w:ind w:firstLine="0"/>
              <w:jc w:val="center"/>
              <w:rPr>
                <w:rFonts w:ascii="Times New Roman" w:hAnsi="Times New Roman"/>
                <w:lang w:val="id-ID"/>
              </w:rPr>
            </w:pPr>
            <w:r w:rsidRPr="004051E8">
              <w:rPr>
                <w:rFonts w:ascii="Times New Roman" w:hAnsi="Times New Roman"/>
              </w:rPr>
              <w:t>68</w:t>
            </w:r>
          </w:p>
        </w:tc>
        <w:tc>
          <w:tcPr>
            <w:tcW w:w="0" w:type="auto"/>
          </w:tcPr>
          <w:p w14:paraId="52170DC0" w14:textId="254FA739"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27.79</w:t>
            </w:r>
          </w:p>
        </w:tc>
        <w:tc>
          <w:tcPr>
            <w:tcW w:w="0" w:type="auto"/>
          </w:tcPr>
          <w:p w14:paraId="59775AB0" w14:textId="4F74F7F9"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61.58</w:t>
            </w:r>
          </w:p>
        </w:tc>
      </w:tr>
      <w:tr w:rsidR="004051E8" w:rsidRPr="003B61E4" w14:paraId="188367C7" w14:textId="52DEE6E8" w:rsidTr="00A67C3B">
        <w:trPr>
          <w:cantSplit/>
          <w:jc w:val="center"/>
        </w:trPr>
        <w:tc>
          <w:tcPr>
            <w:tcW w:w="0" w:type="auto"/>
          </w:tcPr>
          <w:p w14:paraId="3AC10164" w14:textId="766D92E1" w:rsidR="004051E8" w:rsidRPr="004051E8" w:rsidRDefault="004051E8" w:rsidP="004051E8">
            <w:pPr>
              <w:pStyle w:val="paragraf"/>
              <w:spacing w:line="276" w:lineRule="auto"/>
              <w:ind w:firstLine="0"/>
              <w:jc w:val="center"/>
              <w:rPr>
                <w:rFonts w:ascii="Times New Roman" w:hAnsi="Times New Roman"/>
                <w:lang w:val="id-ID"/>
              </w:rPr>
            </w:pPr>
            <w:r w:rsidRPr="004051E8">
              <w:rPr>
                <w:rFonts w:ascii="Times New Roman" w:hAnsi="Times New Roman"/>
              </w:rPr>
              <w:t>10:25</w:t>
            </w:r>
          </w:p>
        </w:tc>
        <w:tc>
          <w:tcPr>
            <w:tcW w:w="0" w:type="auto"/>
          </w:tcPr>
          <w:p w14:paraId="70EAD071" w14:textId="386D1493" w:rsidR="004051E8" w:rsidRPr="004051E8" w:rsidRDefault="004051E8" w:rsidP="004051E8">
            <w:pPr>
              <w:pStyle w:val="paragraf"/>
              <w:spacing w:line="276" w:lineRule="auto"/>
              <w:ind w:firstLine="0"/>
              <w:jc w:val="center"/>
              <w:rPr>
                <w:rFonts w:ascii="Times New Roman" w:hAnsi="Times New Roman"/>
                <w:lang w:val="id-ID"/>
              </w:rPr>
            </w:pPr>
            <w:r w:rsidRPr="004051E8">
              <w:rPr>
                <w:rFonts w:ascii="Times New Roman" w:hAnsi="Times New Roman"/>
              </w:rPr>
              <w:t>27.6</w:t>
            </w:r>
          </w:p>
        </w:tc>
        <w:tc>
          <w:tcPr>
            <w:tcW w:w="0" w:type="auto"/>
          </w:tcPr>
          <w:p w14:paraId="7B4B72E3" w14:textId="65D2AA38" w:rsidR="004051E8" w:rsidRPr="004051E8" w:rsidRDefault="004051E8" w:rsidP="004051E8">
            <w:pPr>
              <w:pStyle w:val="paragraf"/>
              <w:spacing w:line="276" w:lineRule="auto"/>
              <w:ind w:firstLine="0"/>
              <w:jc w:val="center"/>
              <w:rPr>
                <w:rFonts w:ascii="Times New Roman" w:hAnsi="Times New Roman"/>
                <w:lang w:val="id-ID"/>
              </w:rPr>
            </w:pPr>
            <w:r w:rsidRPr="004051E8">
              <w:rPr>
                <w:rFonts w:ascii="Times New Roman" w:hAnsi="Times New Roman"/>
              </w:rPr>
              <w:t>68.03</w:t>
            </w:r>
          </w:p>
        </w:tc>
        <w:tc>
          <w:tcPr>
            <w:tcW w:w="0" w:type="auto"/>
          </w:tcPr>
          <w:p w14:paraId="4C4D2B5F" w14:textId="6BE29A79"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28</w:t>
            </w:r>
          </w:p>
        </w:tc>
        <w:tc>
          <w:tcPr>
            <w:tcW w:w="0" w:type="auto"/>
          </w:tcPr>
          <w:p w14:paraId="4785B43A" w14:textId="784AFA66"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61</w:t>
            </w:r>
          </w:p>
        </w:tc>
      </w:tr>
      <w:tr w:rsidR="004051E8" w:rsidRPr="003B61E4" w14:paraId="28E75CB9" w14:textId="77777777" w:rsidTr="00A67C3B">
        <w:trPr>
          <w:cantSplit/>
          <w:jc w:val="center"/>
        </w:trPr>
        <w:tc>
          <w:tcPr>
            <w:tcW w:w="0" w:type="auto"/>
          </w:tcPr>
          <w:p w14:paraId="393560AF" w14:textId="78C09A72"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10:35</w:t>
            </w:r>
          </w:p>
        </w:tc>
        <w:tc>
          <w:tcPr>
            <w:tcW w:w="0" w:type="auto"/>
          </w:tcPr>
          <w:p w14:paraId="347512E9" w14:textId="545CFBA9"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27.6</w:t>
            </w:r>
          </w:p>
        </w:tc>
        <w:tc>
          <w:tcPr>
            <w:tcW w:w="0" w:type="auto"/>
          </w:tcPr>
          <w:p w14:paraId="0A634BCA" w14:textId="4ABE5249"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68.87</w:t>
            </w:r>
          </w:p>
        </w:tc>
        <w:tc>
          <w:tcPr>
            <w:tcW w:w="0" w:type="auto"/>
          </w:tcPr>
          <w:p w14:paraId="1E5F4160" w14:textId="5CC7272B"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28</w:t>
            </w:r>
          </w:p>
        </w:tc>
        <w:tc>
          <w:tcPr>
            <w:tcW w:w="0" w:type="auto"/>
          </w:tcPr>
          <w:p w14:paraId="475BD42B" w14:textId="48150DE9"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61.55</w:t>
            </w:r>
          </w:p>
        </w:tc>
      </w:tr>
      <w:tr w:rsidR="004051E8" w:rsidRPr="003B61E4" w14:paraId="1D45AB7A" w14:textId="77777777" w:rsidTr="00A67C3B">
        <w:trPr>
          <w:cantSplit/>
          <w:jc w:val="center"/>
        </w:trPr>
        <w:tc>
          <w:tcPr>
            <w:tcW w:w="0" w:type="auto"/>
          </w:tcPr>
          <w:p w14:paraId="4EDCFCA6" w14:textId="6B13344D"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10:45</w:t>
            </w:r>
          </w:p>
        </w:tc>
        <w:tc>
          <w:tcPr>
            <w:tcW w:w="0" w:type="auto"/>
          </w:tcPr>
          <w:p w14:paraId="26CB6CCC" w14:textId="1E6DFA16"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27.6</w:t>
            </w:r>
          </w:p>
        </w:tc>
        <w:tc>
          <w:tcPr>
            <w:tcW w:w="0" w:type="auto"/>
          </w:tcPr>
          <w:p w14:paraId="65199058" w14:textId="6DBC02DB"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69</w:t>
            </w:r>
          </w:p>
        </w:tc>
        <w:tc>
          <w:tcPr>
            <w:tcW w:w="0" w:type="auto"/>
          </w:tcPr>
          <w:p w14:paraId="20C36FB0" w14:textId="3951A797"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28</w:t>
            </w:r>
          </w:p>
        </w:tc>
        <w:tc>
          <w:tcPr>
            <w:tcW w:w="0" w:type="auto"/>
          </w:tcPr>
          <w:p w14:paraId="04A0861D" w14:textId="1E150943"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62</w:t>
            </w:r>
          </w:p>
        </w:tc>
      </w:tr>
      <w:tr w:rsidR="004051E8" w:rsidRPr="003B61E4" w14:paraId="5FAE51A5" w14:textId="77777777" w:rsidTr="00A67C3B">
        <w:trPr>
          <w:cantSplit/>
          <w:jc w:val="center"/>
        </w:trPr>
        <w:tc>
          <w:tcPr>
            <w:tcW w:w="0" w:type="auto"/>
          </w:tcPr>
          <w:p w14:paraId="14D02FDB" w14:textId="2F4CC19C"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10:55</w:t>
            </w:r>
          </w:p>
        </w:tc>
        <w:tc>
          <w:tcPr>
            <w:tcW w:w="0" w:type="auto"/>
          </w:tcPr>
          <w:p w14:paraId="56806E52" w14:textId="20BADB66"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27.7</w:t>
            </w:r>
          </w:p>
        </w:tc>
        <w:tc>
          <w:tcPr>
            <w:tcW w:w="0" w:type="auto"/>
          </w:tcPr>
          <w:p w14:paraId="18152A91" w14:textId="29D8F265"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68.88</w:t>
            </w:r>
          </w:p>
        </w:tc>
        <w:tc>
          <w:tcPr>
            <w:tcW w:w="0" w:type="auto"/>
          </w:tcPr>
          <w:p w14:paraId="7F0EA9EE" w14:textId="2DCDF6F0"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28</w:t>
            </w:r>
          </w:p>
        </w:tc>
        <w:tc>
          <w:tcPr>
            <w:tcW w:w="0" w:type="auto"/>
          </w:tcPr>
          <w:p w14:paraId="709A0492" w14:textId="453620FE"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62</w:t>
            </w:r>
          </w:p>
        </w:tc>
      </w:tr>
      <w:tr w:rsidR="004051E8" w:rsidRPr="003B61E4" w14:paraId="74AFA156" w14:textId="77777777" w:rsidTr="00A67C3B">
        <w:trPr>
          <w:cantSplit/>
          <w:jc w:val="center"/>
        </w:trPr>
        <w:tc>
          <w:tcPr>
            <w:tcW w:w="0" w:type="auto"/>
          </w:tcPr>
          <w:p w14:paraId="3D7F037A" w14:textId="177E9426" w:rsidR="004051E8" w:rsidRPr="004051E8" w:rsidRDefault="00A67C3B" w:rsidP="004051E8">
            <w:pPr>
              <w:pStyle w:val="paragraf"/>
              <w:spacing w:line="276" w:lineRule="auto"/>
              <w:ind w:firstLine="0"/>
              <w:jc w:val="center"/>
              <w:rPr>
                <w:rFonts w:ascii="Times New Roman" w:hAnsi="Times New Roman"/>
                <w:color w:val="1E293B"/>
              </w:rPr>
            </w:pPr>
            <w:r>
              <w:rPr>
                <w:rFonts w:ascii="Times New Roman" w:hAnsi="Times New Roman"/>
                <w:lang w:val="id-ID"/>
              </w:rPr>
              <w:t>S</w:t>
            </w:r>
            <w:r w:rsidR="004051E8" w:rsidRPr="004051E8">
              <w:rPr>
                <w:rFonts w:ascii="Times New Roman" w:hAnsi="Times New Roman"/>
              </w:rPr>
              <w:t>11:05</w:t>
            </w:r>
          </w:p>
        </w:tc>
        <w:tc>
          <w:tcPr>
            <w:tcW w:w="0" w:type="auto"/>
          </w:tcPr>
          <w:p w14:paraId="613EB5F8" w14:textId="27532CD7"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27.71</w:t>
            </w:r>
          </w:p>
        </w:tc>
        <w:tc>
          <w:tcPr>
            <w:tcW w:w="0" w:type="auto"/>
          </w:tcPr>
          <w:p w14:paraId="3DD7C6CE" w14:textId="460B1828"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68.37</w:t>
            </w:r>
          </w:p>
        </w:tc>
        <w:tc>
          <w:tcPr>
            <w:tcW w:w="0" w:type="auto"/>
          </w:tcPr>
          <w:p w14:paraId="19F2B344" w14:textId="54156252"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28</w:t>
            </w:r>
          </w:p>
        </w:tc>
        <w:tc>
          <w:tcPr>
            <w:tcW w:w="0" w:type="auto"/>
          </w:tcPr>
          <w:p w14:paraId="0ED3F6CC" w14:textId="1D0F3EF8"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61.73</w:t>
            </w:r>
          </w:p>
        </w:tc>
      </w:tr>
      <w:tr w:rsidR="004051E8" w:rsidRPr="003B61E4" w14:paraId="24FD9F05" w14:textId="77777777" w:rsidTr="00A67C3B">
        <w:trPr>
          <w:cantSplit/>
          <w:jc w:val="center"/>
        </w:trPr>
        <w:tc>
          <w:tcPr>
            <w:tcW w:w="0" w:type="auto"/>
          </w:tcPr>
          <w:p w14:paraId="10CD470C" w14:textId="3A1303F3"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11:15</w:t>
            </w:r>
          </w:p>
        </w:tc>
        <w:tc>
          <w:tcPr>
            <w:tcW w:w="0" w:type="auto"/>
          </w:tcPr>
          <w:p w14:paraId="4F193772" w14:textId="290B7867"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27.94</w:t>
            </w:r>
          </w:p>
        </w:tc>
        <w:tc>
          <w:tcPr>
            <w:tcW w:w="0" w:type="auto"/>
          </w:tcPr>
          <w:p w14:paraId="1570F918" w14:textId="5E934C41"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68.2</w:t>
            </w:r>
          </w:p>
        </w:tc>
        <w:tc>
          <w:tcPr>
            <w:tcW w:w="0" w:type="auto"/>
          </w:tcPr>
          <w:p w14:paraId="2A10B7AE" w14:textId="02FB29BF"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28</w:t>
            </w:r>
          </w:p>
        </w:tc>
        <w:tc>
          <w:tcPr>
            <w:tcW w:w="0" w:type="auto"/>
          </w:tcPr>
          <w:p w14:paraId="5E635D42" w14:textId="75BB37A1"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61.88</w:t>
            </w:r>
          </w:p>
        </w:tc>
      </w:tr>
      <w:tr w:rsidR="004051E8" w:rsidRPr="003B61E4" w14:paraId="7AEEDEBD" w14:textId="77777777" w:rsidTr="004051E8">
        <w:trPr>
          <w:cantSplit/>
          <w:jc w:val="center"/>
        </w:trPr>
        <w:tc>
          <w:tcPr>
            <w:tcW w:w="0" w:type="auto"/>
            <w:vAlign w:val="center"/>
          </w:tcPr>
          <w:p w14:paraId="6AACFB44" w14:textId="0CE27C34" w:rsidR="004051E8" w:rsidRPr="004051E8" w:rsidRDefault="004051E8" w:rsidP="00D72409">
            <w:pPr>
              <w:pStyle w:val="paragraf"/>
              <w:spacing w:line="276" w:lineRule="auto"/>
              <w:ind w:firstLine="0"/>
              <w:jc w:val="center"/>
              <w:rPr>
                <w:rFonts w:ascii="Times New Roman" w:hAnsi="Times New Roman"/>
                <w:b/>
                <w:bCs/>
                <w:color w:val="1E293B"/>
              </w:rPr>
            </w:pPr>
            <w:r w:rsidRPr="004051E8">
              <w:rPr>
                <w:rFonts w:ascii="Times New Roman" w:hAnsi="Times New Roman"/>
                <w:b/>
                <w:bCs/>
                <w:color w:val="1E293B"/>
              </w:rPr>
              <w:t>Rata-rata</w:t>
            </w:r>
          </w:p>
        </w:tc>
        <w:tc>
          <w:tcPr>
            <w:tcW w:w="0" w:type="auto"/>
            <w:vAlign w:val="center"/>
          </w:tcPr>
          <w:p w14:paraId="09305D96" w14:textId="16A52F8E" w:rsidR="004051E8" w:rsidRPr="004051E8" w:rsidRDefault="004051E8" w:rsidP="00D72409">
            <w:pPr>
              <w:pStyle w:val="paragraf"/>
              <w:spacing w:line="276" w:lineRule="auto"/>
              <w:ind w:firstLine="0"/>
              <w:jc w:val="center"/>
              <w:rPr>
                <w:rFonts w:ascii="Times New Roman" w:hAnsi="Times New Roman"/>
                <w:b/>
                <w:bCs/>
                <w:color w:val="1E293B"/>
              </w:rPr>
            </w:pPr>
            <w:r w:rsidRPr="004051E8">
              <w:rPr>
                <w:rFonts w:ascii="Times New Roman" w:hAnsi="Times New Roman"/>
                <w:b/>
                <w:bCs/>
                <w:color w:val="1E293B"/>
              </w:rPr>
              <w:t>27.64</w:t>
            </w:r>
          </w:p>
        </w:tc>
        <w:tc>
          <w:tcPr>
            <w:tcW w:w="0" w:type="auto"/>
            <w:vAlign w:val="center"/>
          </w:tcPr>
          <w:p w14:paraId="1F82FCF7" w14:textId="27341A0E" w:rsidR="004051E8" w:rsidRPr="004051E8" w:rsidRDefault="004051E8" w:rsidP="00D72409">
            <w:pPr>
              <w:pStyle w:val="paragraf"/>
              <w:spacing w:line="276" w:lineRule="auto"/>
              <w:ind w:firstLine="0"/>
              <w:jc w:val="center"/>
              <w:rPr>
                <w:rFonts w:ascii="Times New Roman" w:hAnsi="Times New Roman"/>
                <w:b/>
                <w:bCs/>
                <w:color w:val="1E293B"/>
              </w:rPr>
            </w:pPr>
            <w:r w:rsidRPr="004051E8">
              <w:rPr>
                <w:rFonts w:ascii="Times New Roman" w:hAnsi="Times New Roman"/>
                <w:b/>
                <w:bCs/>
                <w:color w:val="1E293B"/>
              </w:rPr>
              <w:t>68.20</w:t>
            </w:r>
          </w:p>
        </w:tc>
        <w:tc>
          <w:tcPr>
            <w:tcW w:w="0" w:type="auto"/>
            <w:vAlign w:val="center"/>
          </w:tcPr>
          <w:p w14:paraId="7F2F4F6A" w14:textId="15504D63" w:rsidR="004051E8" w:rsidRPr="004051E8" w:rsidRDefault="004051E8" w:rsidP="00D72409">
            <w:pPr>
              <w:pStyle w:val="paragraf"/>
              <w:spacing w:line="276" w:lineRule="auto"/>
              <w:ind w:firstLine="0"/>
              <w:jc w:val="center"/>
              <w:rPr>
                <w:rFonts w:ascii="Times New Roman" w:hAnsi="Times New Roman"/>
                <w:b/>
                <w:bCs/>
                <w:color w:val="1E293B"/>
              </w:rPr>
            </w:pPr>
            <w:r w:rsidRPr="004051E8">
              <w:rPr>
                <w:rFonts w:ascii="Times New Roman" w:hAnsi="Times New Roman"/>
                <w:b/>
                <w:bCs/>
                <w:color w:val="1E293B"/>
              </w:rPr>
              <w:t>27.82</w:t>
            </w:r>
          </w:p>
        </w:tc>
        <w:tc>
          <w:tcPr>
            <w:tcW w:w="0" w:type="auto"/>
            <w:vAlign w:val="center"/>
          </w:tcPr>
          <w:p w14:paraId="5506A4D8" w14:textId="099197BC" w:rsidR="004051E8" w:rsidRPr="004051E8" w:rsidRDefault="004051E8" w:rsidP="00D72409">
            <w:pPr>
              <w:pStyle w:val="paragraf"/>
              <w:spacing w:line="276" w:lineRule="auto"/>
              <w:ind w:firstLine="0"/>
              <w:jc w:val="center"/>
              <w:rPr>
                <w:rFonts w:ascii="Times New Roman" w:hAnsi="Times New Roman"/>
                <w:b/>
                <w:bCs/>
                <w:color w:val="1E293B"/>
              </w:rPr>
            </w:pPr>
            <w:r w:rsidRPr="004051E8">
              <w:rPr>
                <w:rFonts w:ascii="Times New Roman" w:hAnsi="Times New Roman"/>
                <w:b/>
                <w:bCs/>
                <w:color w:val="1E293B"/>
              </w:rPr>
              <w:t>61.63</w:t>
            </w:r>
          </w:p>
        </w:tc>
      </w:tr>
    </w:tbl>
    <w:p w14:paraId="3DAB72C8" w14:textId="77777777" w:rsidR="003B61E4" w:rsidRDefault="003B61E4" w:rsidP="003B61E4">
      <w:pPr>
        <w:pStyle w:val="paragraf"/>
        <w:rPr>
          <w:lang w:val="id-ID"/>
        </w:rPr>
      </w:pPr>
    </w:p>
    <w:p w14:paraId="784BB84C" w14:textId="3FC21638" w:rsidR="00605B3A" w:rsidRDefault="00605B3A" w:rsidP="003B61E4">
      <w:pPr>
        <w:pStyle w:val="paragraf"/>
        <w:rPr>
          <w:lang w:val="id-ID"/>
        </w:rPr>
      </w:pPr>
      <w:r>
        <w:rPr>
          <w:lang w:val="id-ID"/>
        </w:rPr>
        <w:br w:type="page"/>
      </w:r>
    </w:p>
    <w:p w14:paraId="2F07EE21" w14:textId="0F34B051" w:rsidR="005D5BE6" w:rsidRPr="00A737C8" w:rsidRDefault="00A737C8" w:rsidP="00A737C8">
      <w:pPr>
        <w:pStyle w:val="Heading1"/>
        <w:ind w:left="0" w:firstLine="0"/>
      </w:pPr>
      <w:bookmarkStart w:id="69" w:name="_BAB_5"/>
      <w:bookmarkEnd w:id="65"/>
      <w:bookmarkEnd w:id="69"/>
      <w:r>
        <w:lastRenderedPageBreak/>
        <w:br/>
      </w:r>
      <w:bookmarkStart w:id="70" w:name="_Toc186729897"/>
      <w:r w:rsidR="006E0A83" w:rsidRPr="00A737C8">
        <w:t>PENUTUP</w:t>
      </w:r>
      <w:bookmarkEnd w:id="70"/>
    </w:p>
    <w:p w14:paraId="0241DCC4" w14:textId="77777777" w:rsidR="005D5BE6" w:rsidRDefault="006E0A83">
      <w:pPr>
        <w:pStyle w:val="Heading2"/>
      </w:pPr>
      <w:bookmarkStart w:id="71" w:name="_Toc186729898"/>
      <w:r>
        <w:rPr>
          <w:lang w:val="id-ID"/>
        </w:rPr>
        <w:t>Kesimpulan</w:t>
      </w:r>
      <w:bookmarkEnd w:id="71"/>
    </w:p>
    <w:p w14:paraId="20D01530" w14:textId="797CACBE" w:rsidR="005D5BE6" w:rsidRPr="001F38EA" w:rsidRDefault="00A67C3B" w:rsidP="00A67C3B">
      <w:pPr>
        <w:pStyle w:val="ListParagraph"/>
        <w:tabs>
          <w:tab w:val="left" w:pos="0"/>
        </w:tabs>
        <w:spacing w:after="0" w:line="480" w:lineRule="auto"/>
        <w:ind w:left="284"/>
        <w:jc w:val="both"/>
      </w:pPr>
      <w:r>
        <w:rPr>
          <w:color w:val="000000"/>
          <w:szCs w:val="24"/>
          <w:shd w:val="clear" w:color="auto" w:fill="FFFFFF"/>
        </w:rPr>
        <w:tab/>
        <w:t xml:space="preserve">Berdasarkan pengujian yang telah penulis lakukan, bisa disimpulkan bahwa penggunaan sensor DHT11 sangat </w:t>
      </w:r>
      <w:r w:rsidR="005D7FDF">
        <w:rPr>
          <w:color w:val="000000"/>
          <w:szCs w:val="24"/>
          <w:shd w:val="clear" w:color="auto" w:fill="FFFFFF"/>
        </w:rPr>
        <w:t>berfungsi</w:t>
      </w:r>
      <w:r>
        <w:rPr>
          <w:color w:val="000000"/>
          <w:szCs w:val="24"/>
          <w:shd w:val="clear" w:color="auto" w:fill="FFFFFF"/>
        </w:rPr>
        <w:t xml:space="preserve"> dengan baik untuk memantau suhu dan kelembapan di titik tertentu atau tempat yang memang mempunyai potensi kebakaran</w:t>
      </w:r>
      <w:r>
        <w:rPr>
          <w:i/>
          <w:iCs/>
          <w:color w:val="000000"/>
          <w:szCs w:val="24"/>
          <w:shd w:val="clear" w:color="auto" w:fill="FFFFFF"/>
        </w:rPr>
        <w:t>.</w:t>
      </w:r>
      <w:r w:rsidR="005D7FDF">
        <w:rPr>
          <w:i/>
          <w:iCs/>
          <w:color w:val="000000"/>
          <w:szCs w:val="24"/>
          <w:shd w:val="clear" w:color="auto" w:fill="FFFFFF"/>
        </w:rPr>
        <w:t xml:space="preserve"> </w:t>
      </w:r>
      <w:r w:rsidR="005D7FDF">
        <w:rPr>
          <w:color w:val="000000"/>
          <w:szCs w:val="24"/>
          <w:shd w:val="clear" w:color="auto" w:fill="FFFFFF"/>
        </w:rPr>
        <w:t xml:space="preserve">Dengan pemantauan yang dilakukan secara </w:t>
      </w:r>
      <w:r w:rsidR="005D7FDF">
        <w:rPr>
          <w:i/>
          <w:iCs/>
          <w:color w:val="000000"/>
          <w:szCs w:val="24"/>
          <w:shd w:val="clear" w:color="auto" w:fill="FFFFFF"/>
        </w:rPr>
        <w:t xml:space="preserve">real </w:t>
      </w:r>
      <w:proofErr w:type="spellStart"/>
      <w:r w:rsidR="005D7FDF">
        <w:rPr>
          <w:i/>
          <w:iCs/>
          <w:color w:val="000000"/>
          <w:szCs w:val="24"/>
          <w:shd w:val="clear" w:color="auto" w:fill="FFFFFF"/>
        </w:rPr>
        <w:t>time</w:t>
      </w:r>
      <w:proofErr w:type="spellEnd"/>
      <w:r w:rsidR="005D7FDF">
        <w:rPr>
          <w:i/>
          <w:iCs/>
          <w:color w:val="000000"/>
          <w:szCs w:val="24"/>
          <w:shd w:val="clear" w:color="auto" w:fill="FFFFFF"/>
        </w:rPr>
        <w:t xml:space="preserve"> </w:t>
      </w:r>
      <w:r w:rsidR="005D7FDF">
        <w:rPr>
          <w:color w:val="000000"/>
          <w:szCs w:val="24"/>
          <w:shd w:val="clear" w:color="auto" w:fill="FFFFFF"/>
        </w:rPr>
        <w:t>dan</w:t>
      </w:r>
      <w:r w:rsidR="00883418">
        <w:rPr>
          <w:color w:val="000000"/>
          <w:szCs w:val="24"/>
          <w:shd w:val="clear" w:color="auto" w:fill="FFFFFF"/>
        </w:rPr>
        <w:t xml:space="preserve"> melihat informasi secara mudah yang hanya dengan menggunakan </w:t>
      </w:r>
      <w:proofErr w:type="spellStart"/>
      <w:r w:rsidR="00883418">
        <w:rPr>
          <w:i/>
          <w:iCs/>
          <w:color w:val="000000"/>
          <w:szCs w:val="24"/>
          <w:shd w:val="clear" w:color="auto" w:fill="FFFFFF"/>
        </w:rPr>
        <w:t>smart</w:t>
      </w:r>
      <w:r w:rsidR="001F38EA">
        <w:rPr>
          <w:i/>
          <w:iCs/>
          <w:color w:val="000000"/>
          <w:szCs w:val="24"/>
          <w:shd w:val="clear" w:color="auto" w:fill="FFFFFF"/>
        </w:rPr>
        <w:t>phone</w:t>
      </w:r>
      <w:proofErr w:type="spellEnd"/>
      <w:r w:rsidR="001F38EA">
        <w:rPr>
          <w:i/>
          <w:iCs/>
          <w:color w:val="000000"/>
          <w:szCs w:val="24"/>
          <w:shd w:val="clear" w:color="auto" w:fill="FFFFFF"/>
        </w:rPr>
        <w:t xml:space="preserve"> </w:t>
      </w:r>
      <w:r>
        <w:rPr>
          <w:color w:val="000000"/>
          <w:szCs w:val="24"/>
          <w:shd w:val="clear" w:color="auto" w:fill="FFFFFF"/>
        </w:rPr>
        <w:t xml:space="preserve"> </w:t>
      </w:r>
      <w:r w:rsidR="001F38EA">
        <w:rPr>
          <w:color w:val="000000"/>
          <w:szCs w:val="24"/>
          <w:shd w:val="clear" w:color="auto" w:fill="FFFFFF"/>
        </w:rPr>
        <w:t xml:space="preserve">yang sudah terhubung ke </w:t>
      </w:r>
      <w:r w:rsidR="001F38EA">
        <w:rPr>
          <w:i/>
          <w:iCs/>
          <w:color w:val="000000"/>
          <w:szCs w:val="24"/>
          <w:shd w:val="clear" w:color="auto" w:fill="FFFFFF"/>
        </w:rPr>
        <w:t>internet</w:t>
      </w:r>
      <w:r w:rsidR="001F38EA">
        <w:rPr>
          <w:color w:val="000000"/>
          <w:szCs w:val="24"/>
          <w:shd w:val="clear" w:color="auto" w:fill="FFFFFF"/>
        </w:rPr>
        <w:t xml:space="preserve">. </w:t>
      </w:r>
      <w:r w:rsidR="00B76F88">
        <w:rPr>
          <w:color w:val="000000"/>
          <w:szCs w:val="24"/>
          <w:shd w:val="clear" w:color="auto" w:fill="FFFFFF"/>
        </w:rPr>
        <w:t>Dari hasil pengujian</w:t>
      </w:r>
      <w:r w:rsidR="00262103">
        <w:rPr>
          <w:color w:val="000000"/>
          <w:szCs w:val="24"/>
          <w:shd w:val="clear" w:color="auto" w:fill="FFFFFF"/>
        </w:rPr>
        <w:t xml:space="preserve"> dan analisis dengan 2 sensor DHT11 yang telah dilakukan, didapati hasil kondisi</w:t>
      </w:r>
      <w:r w:rsidR="000D79A2">
        <w:rPr>
          <w:color w:val="000000"/>
          <w:szCs w:val="24"/>
          <w:shd w:val="clear" w:color="auto" w:fill="FFFFFF"/>
        </w:rPr>
        <w:t xml:space="preserve"> suhu dan kelembapan</w:t>
      </w:r>
      <w:r w:rsidR="00262103">
        <w:rPr>
          <w:color w:val="000000"/>
          <w:szCs w:val="24"/>
          <w:shd w:val="clear" w:color="auto" w:fill="FFFFFF"/>
        </w:rPr>
        <w:t xml:space="preserve"> </w:t>
      </w:r>
      <w:r w:rsidR="00395D75">
        <w:rPr>
          <w:color w:val="000000"/>
          <w:szCs w:val="24"/>
          <w:shd w:val="clear" w:color="auto" w:fill="FFFFFF"/>
        </w:rPr>
        <w:t>untuk sensor DHT11 sebelah kiri dengan suhu rata</w:t>
      </w:r>
      <w:r w:rsidR="007D2E09">
        <w:rPr>
          <w:color w:val="000000"/>
          <w:szCs w:val="24"/>
          <w:shd w:val="clear" w:color="auto" w:fill="FFFFFF"/>
        </w:rPr>
        <w:t>-</w:t>
      </w:r>
      <w:r w:rsidR="00395D75">
        <w:rPr>
          <w:color w:val="000000"/>
          <w:szCs w:val="24"/>
          <w:shd w:val="clear" w:color="auto" w:fill="FFFFFF"/>
        </w:rPr>
        <w:t>rata di 27,64 dan kelembapan di rata</w:t>
      </w:r>
      <w:r w:rsidR="007D2E09">
        <w:rPr>
          <w:color w:val="000000"/>
          <w:szCs w:val="24"/>
          <w:shd w:val="clear" w:color="auto" w:fill="FFFFFF"/>
        </w:rPr>
        <w:t>-</w:t>
      </w:r>
      <w:r w:rsidR="00395D75">
        <w:rPr>
          <w:color w:val="000000"/>
          <w:szCs w:val="24"/>
          <w:shd w:val="clear" w:color="auto" w:fill="FFFFFF"/>
        </w:rPr>
        <w:t>rata 68.20</w:t>
      </w:r>
      <w:r w:rsidR="007D2E09">
        <w:rPr>
          <w:color w:val="000000"/>
          <w:szCs w:val="24"/>
          <w:shd w:val="clear" w:color="auto" w:fill="FFFFFF"/>
        </w:rPr>
        <w:t xml:space="preserve">, sedangkan </w:t>
      </w:r>
      <w:proofErr w:type="spellStart"/>
      <w:r w:rsidR="007D2E09">
        <w:rPr>
          <w:color w:val="000000"/>
          <w:szCs w:val="24"/>
          <w:shd w:val="clear" w:color="auto" w:fill="FFFFFF"/>
        </w:rPr>
        <w:t>untu</w:t>
      </w:r>
      <w:proofErr w:type="spellEnd"/>
      <w:r w:rsidR="007D2E09">
        <w:rPr>
          <w:color w:val="000000"/>
          <w:szCs w:val="24"/>
          <w:shd w:val="clear" w:color="auto" w:fill="FFFFFF"/>
        </w:rPr>
        <w:t xml:space="preserve"> DHT11 sebelah kanan dengan suhu rata-rata 27,82 dan </w:t>
      </w:r>
      <w:r w:rsidR="006C0C82">
        <w:rPr>
          <w:color w:val="000000"/>
          <w:szCs w:val="24"/>
          <w:shd w:val="clear" w:color="auto" w:fill="FFFFFF"/>
        </w:rPr>
        <w:t>kelembapan di rata-rata 61,63.</w:t>
      </w:r>
    </w:p>
    <w:p w14:paraId="69C9926D" w14:textId="77777777" w:rsidR="005D5BE6" w:rsidRDefault="006E0A83">
      <w:pPr>
        <w:pStyle w:val="Heading2"/>
        <w:rPr>
          <w:lang w:val="id-ID"/>
        </w:rPr>
      </w:pPr>
      <w:bookmarkStart w:id="72" w:name="_Toc186729899"/>
      <w:r>
        <w:rPr>
          <w:lang w:val="id-ID"/>
        </w:rPr>
        <w:t>Saran</w:t>
      </w:r>
      <w:bookmarkEnd w:id="72"/>
    </w:p>
    <w:p w14:paraId="1DF7C3E3" w14:textId="33F9ACA3" w:rsidR="006C0C82" w:rsidRDefault="006C0C82" w:rsidP="00306C8F">
      <w:pPr>
        <w:pStyle w:val="paragraf"/>
        <w:rPr>
          <w:lang w:val="id-ID"/>
        </w:rPr>
      </w:pPr>
      <w:r>
        <w:rPr>
          <w:lang w:val="id-ID"/>
        </w:rPr>
        <w:t xml:space="preserve">Berikut saran yang dapat </w:t>
      </w:r>
      <w:r w:rsidR="00C370D0">
        <w:rPr>
          <w:lang w:val="id-ID"/>
        </w:rPr>
        <w:t>dipertimbangkan untuk pengembangan lanjutan terkait penelitian yang serupa.</w:t>
      </w:r>
    </w:p>
    <w:p w14:paraId="4780CF1D" w14:textId="7195EA7A" w:rsidR="00C370D0" w:rsidRDefault="006110D7" w:rsidP="00306C8F">
      <w:pPr>
        <w:pStyle w:val="paragraf"/>
        <w:numPr>
          <w:ilvl w:val="0"/>
          <w:numId w:val="49"/>
        </w:numPr>
        <w:ind w:left="360"/>
      </w:pPr>
      <w:r>
        <w:rPr>
          <w:i/>
          <w:iCs/>
        </w:rPr>
        <w:t xml:space="preserve">Framework </w:t>
      </w:r>
      <w:proofErr w:type="spellStart"/>
      <w:r w:rsidR="00BA4822">
        <w:t>bisa</w:t>
      </w:r>
      <w:proofErr w:type="spellEnd"/>
      <w:r w:rsidR="00BA4822">
        <w:t xml:space="preserve"> </w:t>
      </w:r>
      <w:proofErr w:type="spellStart"/>
      <w:r w:rsidR="00BA4822">
        <w:t>diganti</w:t>
      </w:r>
      <w:proofErr w:type="spellEnd"/>
      <w:r w:rsidR="00BA4822">
        <w:t xml:space="preserve"> </w:t>
      </w:r>
      <w:proofErr w:type="spellStart"/>
      <w:r w:rsidR="00BA4822">
        <w:t>dengan</w:t>
      </w:r>
      <w:proofErr w:type="spellEnd"/>
      <w:r w:rsidR="00BA4822">
        <w:t xml:space="preserve"> </w:t>
      </w:r>
      <w:r w:rsidR="00BA4822">
        <w:rPr>
          <w:i/>
          <w:iCs/>
        </w:rPr>
        <w:t xml:space="preserve">framework </w:t>
      </w:r>
      <w:r w:rsidR="00BA4822">
        <w:t xml:space="preserve">lain yang </w:t>
      </w:r>
      <w:proofErr w:type="spellStart"/>
      <w:r w:rsidR="00BA4822">
        <w:t>mendukung</w:t>
      </w:r>
      <w:proofErr w:type="spellEnd"/>
      <w:r w:rsidR="00BA4822">
        <w:t>.</w:t>
      </w:r>
    </w:p>
    <w:p w14:paraId="0D120384" w14:textId="019BF24F" w:rsidR="00BA4822" w:rsidRPr="00C370D0" w:rsidRDefault="00BA4822" w:rsidP="00306C8F">
      <w:pPr>
        <w:pStyle w:val="paragraf"/>
        <w:numPr>
          <w:ilvl w:val="0"/>
          <w:numId w:val="49"/>
        </w:numPr>
        <w:ind w:left="360"/>
      </w:pPr>
      <w:r>
        <w:t xml:space="preserve">Bisa </w:t>
      </w:r>
      <w:proofErr w:type="spellStart"/>
      <w:r>
        <w:t>digabungkan</w:t>
      </w:r>
      <w:proofErr w:type="spellEnd"/>
      <w:r>
        <w:t xml:space="preserve"> </w:t>
      </w:r>
      <w:proofErr w:type="spellStart"/>
      <w:r>
        <w:t>dengan</w:t>
      </w:r>
      <w:proofErr w:type="spellEnd"/>
      <w:r>
        <w:t xml:space="preserve"> </w:t>
      </w:r>
      <w:proofErr w:type="spellStart"/>
      <w:r w:rsidR="004616A7">
        <w:t>alat</w:t>
      </w:r>
      <w:proofErr w:type="spellEnd"/>
      <w:r w:rsidR="004616A7">
        <w:t xml:space="preserve"> </w:t>
      </w:r>
      <w:proofErr w:type="spellStart"/>
      <w:r w:rsidR="004616A7">
        <w:t>penyiram</w:t>
      </w:r>
      <w:proofErr w:type="spellEnd"/>
      <w:r w:rsidR="004616A7">
        <w:t xml:space="preserve"> air </w:t>
      </w:r>
      <w:proofErr w:type="spellStart"/>
      <w:r w:rsidR="004616A7">
        <w:t>otomatis</w:t>
      </w:r>
      <w:proofErr w:type="spellEnd"/>
      <w:r w:rsidR="004616A7">
        <w:t xml:space="preserve"> </w:t>
      </w:r>
      <w:proofErr w:type="spellStart"/>
      <w:r w:rsidR="004616A7">
        <w:t>dengan</w:t>
      </w:r>
      <w:proofErr w:type="spellEnd"/>
      <w:r w:rsidR="004616A7">
        <w:t xml:space="preserve"> </w:t>
      </w:r>
      <w:proofErr w:type="spellStart"/>
      <w:r w:rsidR="004616A7">
        <w:t>pemicu</w:t>
      </w:r>
      <w:proofErr w:type="spellEnd"/>
      <w:r w:rsidR="004616A7">
        <w:t xml:space="preserve"> sensor DHT11 ini.</w:t>
      </w:r>
    </w:p>
    <w:p w14:paraId="5EE368CF" w14:textId="77777777" w:rsidR="005D5BE6" w:rsidRDefault="005D5BE6"/>
    <w:p w14:paraId="126A95E5" w14:textId="0BD4DA4C" w:rsidR="00A67C3B" w:rsidRDefault="006C0C82">
      <w:pPr>
        <w:sectPr w:rsidR="00A67C3B" w:rsidSect="0098023E">
          <w:headerReference w:type="even" r:id="rId31"/>
          <w:headerReference w:type="default" r:id="rId32"/>
          <w:footerReference w:type="even" r:id="rId33"/>
          <w:footerReference w:type="default" r:id="rId34"/>
          <w:headerReference w:type="first" r:id="rId35"/>
          <w:footerReference w:type="first" r:id="rId36"/>
          <w:pgSz w:w="11906" w:h="16838" w:code="9"/>
          <w:pgMar w:top="2268" w:right="1701" w:bottom="1701" w:left="2268" w:header="1417" w:footer="850" w:gutter="0"/>
          <w:pgNumType w:start="1"/>
          <w:cols w:space="720"/>
          <w:titlePg/>
          <w:docGrid w:linePitch="360"/>
        </w:sectPr>
      </w:pPr>
      <w:r>
        <w:tab/>
      </w:r>
    </w:p>
    <w:p w14:paraId="47B954D3" w14:textId="073AE5DC" w:rsidR="005D5BE6" w:rsidRDefault="009019AB">
      <w:pPr>
        <w:pStyle w:val="Quote"/>
      </w:pPr>
      <w:bookmarkStart w:id="73" w:name="_Toc186729900"/>
      <w:r>
        <w:lastRenderedPageBreak/>
        <w:t>REFERENSI</w:t>
      </w:r>
      <w:bookmarkEnd w:id="73"/>
    </w:p>
    <w:sdt>
      <w:sdtPr>
        <w:rPr>
          <w:color w:val="000000"/>
        </w:rPr>
        <w:tag w:val="MENDELEY_BIBLIOGRAPHY"/>
        <w:id w:val="115418162"/>
        <w:placeholder>
          <w:docPart w:val="DefaultPlaceholder_-1854013440"/>
        </w:placeholder>
      </w:sdtPr>
      <w:sdtContent>
        <w:p w14:paraId="0987F9B2" w14:textId="77777777" w:rsidR="00306C8F" w:rsidRPr="00306C8F" w:rsidRDefault="00306C8F">
          <w:pPr>
            <w:autoSpaceDE w:val="0"/>
            <w:autoSpaceDN w:val="0"/>
            <w:ind w:hanging="480"/>
            <w:divId w:val="1028606758"/>
            <w:rPr>
              <w:rFonts w:eastAsia="Times New Roman"/>
              <w:color w:val="000000"/>
              <w:szCs w:val="24"/>
            </w:rPr>
          </w:pPr>
          <w:proofErr w:type="spellStart"/>
          <w:r w:rsidRPr="00306C8F">
            <w:rPr>
              <w:rFonts w:eastAsia="Times New Roman"/>
              <w:color w:val="000000"/>
            </w:rPr>
            <w:t>Adiptya</w:t>
          </w:r>
          <w:proofErr w:type="spellEnd"/>
          <w:r w:rsidRPr="00306C8F">
            <w:rPr>
              <w:rFonts w:eastAsia="Times New Roman"/>
              <w:color w:val="000000"/>
            </w:rPr>
            <w:t xml:space="preserve">, M. Y. E., &amp; </w:t>
          </w:r>
          <w:proofErr w:type="spellStart"/>
          <w:r w:rsidRPr="00306C8F">
            <w:rPr>
              <w:rFonts w:eastAsia="Times New Roman"/>
              <w:color w:val="000000"/>
            </w:rPr>
            <w:t>Wibawanto</w:t>
          </w:r>
          <w:proofErr w:type="spellEnd"/>
          <w:r w:rsidRPr="00306C8F">
            <w:rPr>
              <w:rFonts w:eastAsia="Times New Roman"/>
              <w:color w:val="000000"/>
            </w:rPr>
            <w:t xml:space="preserve">, H. (2013). </w:t>
          </w:r>
          <w:proofErr w:type="spellStart"/>
          <w:r w:rsidRPr="00306C8F">
            <w:rPr>
              <w:rFonts w:eastAsia="Times New Roman"/>
              <w:i/>
              <w:iCs/>
              <w:color w:val="000000"/>
            </w:rPr>
            <w:t>Sistem</w:t>
          </w:r>
          <w:proofErr w:type="spellEnd"/>
          <w:r w:rsidRPr="00306C8F">
            <w:rPr>
              <w:rFonts w:eastAsia="Times New Roman"/>
              <w:i/>
              <w:iCs/>
              <w:color w:val="000000"/>
            </w:rPr>
            <w:t xml:space="preserve"> </w:t>
          </w:r>
          <w:proofErr w:type="spellStart"/>
          <w:r w:rsidRPr="00306C8F">
            <w:rPr>
              <w:rFonts w:eastAsia="Times New Roman"/>
              <w:i/>
              <w:iCs/>
              <w:color w:val="000000"/>
            </w:rPr>
            <w:t>pengamatan</w:t>
          </w:r>
          <w:proofErr w:type="spellEnd"/>
          <w:r w:rsidRPr="00306C8F">
            <w:rPr>
              <w:rFonts w:eastAsia="Times New Roman"/>
              <w:i/>
              <w:iCs/>
              <w:color w:val="000000"/>
            </w:rPr>
            <w:t xml:space="preserve"> </w:t>
          </w:r>
          <w:proofErr w:type="spellStart"/>
          <w:r w:rsidRPr="00306C8F">
            <w:rPr>
              <w:rFonts w:eastAsia="Times New Roman"/>
              <w:i/>
              <w:iCs/>
              <w:color w:val="000000"/>
            </w:rPr>
            <w:t>suhu</w:t>
          </w:r>
          <w:proofErr w:type="spellEnd"/>
          <w:r w:rsidRPr="00306C8F">
            <w:rPr>
              <w:rFonts w:eastAsia="Times New Roman"/>
              <w:i/>
              <w:iCs/>
              <w:color w:val="000000"/>
            </w:rPr>
            <w:t xml:space="preserve"> dan </w:t>
          </w:r>
          <w:proofErr w:type="spellStart"/>
          <w:r w:rsidRPr="00306C8F">
            <w:rPr>
              <w:rFonts w:eastAsia="Times New Roman"/>
              <w:i/>
              <w:iCs/>
              <w:color w:val="000000"/>
            </w:rPr>
            <w:t>kelembaban</w:t>
          </w:r>
          <w:proofErr w:type="spellEnd"/>
          <w:r w:rsidRPr="00306C8F">
            <w:rPr>
              <w:rFonts w:eastAsia="Times New Roman"/>
              <w:i/>
              <w:iCs/>
              <w:color w:val="000000"/>
            </w:rPr>
            <w:t xml:space="preserve"> pada </w:t>
          </w:r>
          <w:proofErr w:type="spellStart"/>
          <w:r w:rsidRPr="00306C8F">
            <w:rPr>
              <w:rFonts w:eastAsia="Times New Roman"/>
              <w:i/>
              <w:iCs/>
              <w:color w:val="000000"/>
            </w:rPr>
            <w:t>rumah</w:t>
          </w:r>
          <w:proofErr w:type="spellEnd"/>
          <w:r w:rsidRPr="00306C8F">
            <w:rPr>
              <w:rFonts w:eastAsia="Times New Roman"/>
              <w:i/>
              <w:iCs/>
              <w:color w:val="000000"/>
            </w:rPr>
            <w:t xml:space="preserve"> </w:t>
          </w:r>
          <w:proofErr w:type="spellStart"/>
          <w:r w:rsidRPr="00306C8F">
            <w:rPr>
              <w:rFonts w:eastAsia="Times New Roman"/>
              <w:i/>
              <w:iCs/>
              <w:color w:val="000000"/>
            </w:rPr>
            <w:t>berbasis</w:t>
          </w:r>
          <w:proofErr w:type="spellEnd"/>
          <w:r w:rsidRPr="00306C8F">
            <w:rPr>
              <w:rFonts w:eastAsia="Times New Roman"/>
              <w:i/>
              <w:iCs/>
              <w:color w:val="000000"/>
            </w:rPr>
            <w:t xml:space="preserve"> </w:t>
          </w:r>
          <w:proofErr w:type="spellStart"/>
          <w:r w:rsidRPr="00306C8F">
            <w:rPr>
              <w:rFonts w:eastAsia="Times New Roman"/>
              <w:i/>
              <w:iCs/>
              <w:color w:val="000000"/>
            </w:rPr>
            <w:t>mikrokontroller</w:t>
          </w:r>
          <w:proofErr w:type="spellEnd"/>
          <w:r w:rsidRPr="00306C8F">
            <w:rPr>
              <w:rFonts w:eastAsia="Times New Roman"/>
              <w:i/>
              <w:iCs/>
              <w:color w:val="000000"/>
            </w:rPr>
            <w:t xml:space="preserve"> atmega8</w:t>
          </w:r>
          <w:r w:rsidRPr="00306C8F">
            <w:rPr>
              <w:rFonts w:eastAsia="Times New Roman"/>
              <w:color w:val="000000"/>
            </w:rPr>
            <w:t xml:space="preserve">. </w:t>
          </w:r>
          <w:r w:rsidRPr="00306C8F">
            <w:rPr>
              <w:rFonts w:eastAsia="Times New Roman"/>
              <w:i/>
              <w:iCs/>
              <w:color w:val="000000"/>
            </w:rPr>
            <w:t>5</w:t>
          </w:r>
          <w:r w:rsidRPr="00306C8F">
            <w:rPr>
              <w:rFonts w:eastAsia="Times New Roman"/>
              <w:color w:val="000000"/>
            </w:rPr>
            <w:t>(1), 15–17.</w:t>
          </w:r>
        </w:p>
        <w:p w14:paraId="4082CA0D" w14:textId="77777777" w:rsidR="00306C8F" w:rsidRPr="00306C8F" w:rsidRDefault="00306C8F">
          <w:pPr>
            <w:autoSpaceDE w:val="0"/>
            <w:autoSpaceDN w:val="0"/>
            <w:ind w:hanging="480"/>
            <w:divId w:val="369261516"/>
            <w:rPr>
              <w:rFonts w:eastAsia="Times New Roman"/>
              <w:color w:val="000000"/>
            </w:rPr>
          </w:pPr>
          <w:r w:rsidRPr="00306C8F">
            <w:rPr>
              <w:rFonts w:eastAsia="Times New Roman"/>
              <w:color w:val="000000"/>
            </w:rPr>
            <w:t xml:space="preserve">Aggarwal, S. (2018). Modern web-development using </w:t>
          </w:r>
          <w:proofErr w:type="spellStart"/>
          <w:r w:rsidRPr="00306C8F">
            <w:rPr>
              <w:rFonts w:eastAsia="Times New Roman"/>
              <w:color w:val="000000"/>
            </w:rPr>
            <w:t>reactjs</w:t>
          </w:r>
          <w:proofErr w:type="spellEnd"/>
          <w:r w:rsidRPr="00306C8F">
            <w:rPr>
              <w:rFonts w:eastAsia="Times New Roman"/>
              <w:color w:val="000000"/>
            </w:rPr>
            <w:t xml:space="preserve">. </w:t>
          </w:r>
          <w:r w:rsidRPr="00306C8F">
            <w:rPr>
              <w:rFonts w:eastAsia="Times New Roman"/>
              <w:i/>
              <w:iCs/>
              <w:color w:val="000000"/>
            </w:rPr>
            <w:t>International Journal of Recent Research Aspects</w:t>
          </w:r>
          <w:r w:rsidRPr="00306C8F">
            <w:rPr>
              <w:rFonts w:eastAsia="Times New Roman"/>
              <w:color w:val="000000"/>
            </w:rPr>
            <w:t xml:space="preserve">, </w:t>
          </w:r>
          <w:r w:rsidRPr="00306C8F">
            <w:rPr>
              <w:rFonts w:eastAsia="Times New Roman"/>
              <w:i/>
              <w:iCs/>
              <w:color w:val="000000"/>
            </w:rPr>
            <w:t>5</w:t>
          </w:r>
          <w:r w:rsidRPr="00306C8F">
            <w:rPr>
              <w:rFonts w:eastAsia="Times New Roman"/>
              <w:color w:val="000000"/>
            </w:rPr>
            <w:t>(1), 133–137.</w:t>
          </w:r>
        </w:p>
        <w:p w14:paraId="748E2AE3" w14:textId="77777777" w:rsidR="00306C8F" w:rsidRPr="00306C8F" w:rsidRDefault="00306C8F">
          <w:pPr>
            <w:autoSpaceDE w:val="0"/>
            <w:autoSpaceDN w:val="0"/>
            <w:ind w:hanging="480"/>
            <w:divId w:val="2115830388"/>
            <w:rPr>
              <w:rFonts w:eastAsia="Times New Roman"/>
              <w:color w:val="000000"/>
            </w:rPr>
          </w:pPr>
          <w:proofErr w:type="spellStart"/>
          <w:r w:rsidRPr="00306C8F">
            <w:rPr>
              <w:rFonts w:eastAsia="Times New Roman"/>
              <w:color w:val="000000"/>
            </w:rPr>
            <w:t>Anam</w:t>
          </w:r>
          <w:proofErr w:type="spellEnd"/>
          <w:r w:rsidRPr="00306C8F">
            <w:rPr>
              <w:rFonts w:eastAsia="Times New Roman"/>
              <w:color w:val="000000"/>
            </w:rPr>
            <w:t xml:space="preserve">, S., Wijaya, I. D., &amp; </w:t>
          </w:r>
          <w:proofErr w:type="spellStart"/>
          <w:r w:rsidRPr="00306C8F">
            <w:rPr>
              <w:rFonts w:eastAsia="Times New Roman"/>
              <w:color w:val="000000"/>
            </w:rPr>
            <w:t>Rismanto</w:t>
          </w:r>
          <w:proofErr w:type="spellEnd"/>
          <w:r w:rsidRPr="00306C8F">
            <w:rPr>
              <w:rFonts w:eastAsia="Times New Roman"/>
              <w:color w:val="000000"/>
            </w:rPr>
            <w:t xml:space="preserve">, R. (2020). </w:t>
          </w:r>
          <w:proofErr w:type="spellStart"/>
          <w:r w:rsidRPr="00306C8F">
            <w:rPr>
              <w:rFonts w:eastAsia="Times New Roman"/>
              <w:color w:val="000000"/>
            </w:rPr>
            <w:t>Rancang</w:t>
          </w:r>
          <w:proofErr w:type="spellEnd"/>
          <w:r w:rsidRPr="00306C8F">
            <w:rPr>
              <w:rFonts w:eastAsia="Times New Roman"/>
              <w:color w:val="000000"/>
            </w:rPr>
            <w:t xml:space="preserve"> bangun </w:t>
          </w:r>
          <w:proofErr w:type="spellStart"/>
          <w:r w:rsidRPr="00306C8F">
            <w:rPr>
              <w:rFonts w:eastAsia="Times New Roman"/>
              <w:color w:val="000000"/>
            </w:rPr>
            <w:t>sistem</w:t>
          </w:r>
          <w:proofErr w:type="spellEnd"/>
          <w:r w:rsidRPr="00306C8F">
            <w:rPr>
              <w:rFonts w:eastAsia="Times New Roman"/>
              <w:color w:val="000000"/>
            </w:rPr>
            <w:t xml:space="preserve"> </w:t>
          </w:r>
          <w:proofErr w:type="spellStart"/>
          <w:r w:rsidRPr="00306C8F">
            <w:rPr>
              <w:rFonts w:eastAsia="Times New Roman"/>
              <w:color w:val="000000"/>
            </w:rPr>
            <w:t>deteksi</w:t>
          </w:r>
          <w:proofErr w:type="spellEnd"/>
          <w:r w:rsidRPr="00306C8F">
            <w:rPr>
              <w:rFonts w:eastAsia="Times New Roman"/>
              <w:color w:val="000000"/>
            </w:rPr>
            <w:t xml:space="preserve"> dan </w:t>
          </w:r>
          <w:proofErr w:type="spellStart"/>
          <w:r w:rsidRPr="00306C8F">
            <w:rPr>
              <w:rFonts w:eastAsia="Times New Roman"/>
              <w:color w:val="000000"/>
            </w:rPr>
            <w:t>pemadam</w:t>
          </w:r>
          <w:proofErr w:type="spellEnd"/>
          <w:r w:rsidRPr="00306C8F">
            <w:rPr>
              <w:rFonts w:eastAsia="Times New Roman"/>
              <w:color w:val="000000"/>
            </w:rPr>
            <w:t xml:space="preserve"> </w:t>
          </w:r>
          <w:proofErr w:type="spellStart"/>
          <w:r w:rsidRPr="00306C8F">
            <w:rPr>
              <w:rFonts w:eastAsia="Times New Roman"/>
              <w:color w:val="000000"/>
            </w:rPr>
            <w:t>kebakaran</w:t>
          </w:r>
          <w:proofErr w:type="spellEnd"/>
          <w:r w:rsidRPr="00306C8F">
            <w:rPr>
              <w:rFonts w:eastAsia="Times New Roman"/>
              <w:color w:val="000000"/>
            </w:rPr>
            <w:t xml:space="preserve"> pada smart home </w:t>
          </w:r>
          <w:proofErr w:type="spellStart"/>
          <w:r w:rsidRPr="00306C8F">
            <w:rPr>
              <w:rFonts w:eastAsia="Times New Roman"/>
              <w:color w:val="000000"/>
            </w:rPr>
            <w:t>menggunakan</w:t>
          </w:r>
          <w:proofErr w:type="spellEnd"/>
          <w:r w:rsidRPr="00306C8F">
            <w:rPr>
              <w:rFonts w:eastAsia="Times New Roman"/>
              <w:color w:val="000000"/>
            </w:rPr>
            <w:t xml:space="preserve"> </w:t>
          </w:r>
          <w:proofErr w:type="spellStart"/>
          <w:r w:rsidRPr="00306C8F">
            <w:rPr>
              <w:rFonts w:eastAsia="Times New Roman"/>
              <w:color w:val="000000"/>
            </w:rPr>
            <w:t>metode</w:t>
          </w:r>
          <w:proofErr w:type="spellEnd"/>
          <w:r w:rsidRPr="00306C8F">
            <w:rPr>
              <w:rFonts w:eastAsia="Times New Roman"/>
              <w:color w:val="000000"/>
            </w:rPr>
            <w:t xml:space="preserve"> fuzzy. </w:t>
          </w:r>
          <w:proofErr w:type="spellStart"/>
          <w:r w:rsidRPr="00306C8F">
            <w:rPr>
              <w:rFonts w:eastAsia="Times New Roman"/>
              <w:i/>
              <w:iCs/>
              <w:color w:val="000000"/>
            </w:rPr>
            <w:t>Jurnal</w:t>
          </w:r>
          <w:proofErr w:type="spellEnd"/>
          <w:r w:rsidRPr="00306C8F">
            <w:rPr>
              <w:rFonts w:eastAsia="Times New Roman"/>
              <w:i/>
              <w:iCs/>
              <w:color w:val="000000"/>
            </w:rPr>
            <w:t xml:space="preserve"> </w:t>
          </w:r>
          <w:proofErr w:type="spellStart"/>
          <w:r w:rsidRPr="00306C8F">
            <w:rPr>
              <w:rFonts w:eastAsia="Times New Roman"/>
              <w:i/>
              <w:iCs/>
              <w:color w:val="000000"/>
            </w:rPr>
            <w:t>Informatika</w:t>
          </w:r>
          <w:proofErr w:type="spellEnd"/>
          <w:r w:rsidRPr="00306C8F">
            <w:rPr>
              <w:rFonts w:eastAsia="Times New Roman"/>
              <w:i/>
              <w:iCs/>
              <w:color w:val="000000"/>
            </w:rPr>
            <w:t xml:space="preserve"> </w:t>
          </w:r>
          <w:proofErr w:type="spellStart"/>
          <w:r w:rsidRPr="00306C8F">
            <w:rPr>
              <w:rFonts w:eastAsia="Times New Roman"/>
              <w:i/>
              <w:iCs/>
              <w:color w:val="000000"/>
            </w:rPr>
            <w:t>Polinema</w:t>
          </w:r>
          <w:proofErr w:type="spellEnd"/>
          <w:r w:rsidRPr="00306C8F">
            <w:rPr>
              <w:rFonts w:eastAsia="Times New Roman"/>
              <w:color w:val="000000"/>
            </w:rPr>
            <w:t xml:space="preserve">, </w:t>
          </w:r>
          <w:r w:rsidRPr="00306C8F">
            <w:rPr>
              <w:rFonts w:eastAsia="Times New Roman"/>
              <w:i/>
              <w:iCs/>
              <w:color w:val="000000"/>
            </w:rPr>
            <w:t>6</w:t>
          </w:r>
          <w:r w:rsidRPr="00306C8F">
            <w:rPr>
              <w:rFonts w:eastAsia="Times New Roman"/>
              <w:color w:val="000000"/>
            </w:rPr>
            <w:t>(4), 9–16. https://doi.org/10.33795/jip.v6i4.298</w:t>
          </w:r>
        </w:p>
        <w:p w14:paraId="0D104253" w14:textId="77777777" w:rsidR="00306C8F" w:rsidRPr="00306C8F" w:rsidRDefault="00306C8F">
          <w:pPr>
            <w:autoSpaceDE w:val="0"/>
            <w:autoSpaceDN w:val="0"/>
            <w:ind w:hanging="480"/>
            <w:divId w:val="834689428"/>
            <w:rPr>
              <w:rFonts w:eastAsia="Times New Roman"/>
              <w:color w:val="000000"/>
            </w:rPr>
          </w:pPr>
          <w:proofErr w:type="spellStart"/>
          <w:r w:rsidRPr="00306C8F">
            <w:rPr>
              <w:rFonts w:eastAsia="Times New Roman"/>
              <w:color w:val="000000"/>
            </w:rPr>
            <w:t>Apriani</w:t>
          </w:r>
          <w:proofErr w:type="spellEnd"/>
          <w:r w:rsidRPr="00306C8F">
            <w:rPr>
              <w:rFonts w:eastAsia="Times New Roman"/>
              <w:color w:val="000000"/>
            </w:rPr>
            <w:t xml:space="preserve">, N. D., </w:t>
          </w:r>
          <w:proofErr w:type="spellStart"/>
          <w:r w:rsidRPr="00306C8F">
            <w:rPr>
              <w:rFonts w:eastAsia="Times New Roman"/>
              <w:color w:val="000000"/>
            </w:rPr>
            <w:t>Rachmatullah</w:t>
          </w:r>
          <w:proofErr w:type="spellEnd"/>
          <w:r w:rsidRPr="00306C8F">
            <w:rPr>
              <w:rFonts w:eastAsia="Times New Roman"/>
              <w:color w:val="000000"/>
            </w:rPr>
            <w:t xml:space="preserve">, M. A., </w:t>
          </w:r>
          <w:proofErr w:type="spellStart"/>
          <w:r w:rsidRPr="00306C8F">
            <w:rPr>
              <w:rFonts w:eastAsia="Times New Roman"/>
              <w:color w:val="000000"/>
            </w:rPr>
            <w:t>Sukamto</w:t>
          </w:r>
          <w:proofErr w:type="spellEnd"/>
          <w:r w:rsidRPr="00306C8F">
            <w:rPr>
              <w:rFonts w:eastAsia="Times New Roman"/>
              <w:color w:val="000000"/>
            </w:rPr>
            <w:t xml:space="preserve">, R., &amp; </w:t>
          </w:r>
          <w:proofErr w:type="spellStart"/>
          <w:r w:rsidRPr="00306C8F">
            <w:rPr>
              <w:rFonts w:eastAsia="Times New Roman"/>
              <w:color w:val="000000"/>
            </w:rPr>
            <w:t>Apriani</w:t>
          </w:r>
          <w:proofErr w:type="spellEnd"/>
          <w:r w:rsidRPr="00306C8F">
            <w:rPr>
              <w:rFonts w:eastAsia="Times New Roman"/>
              <w:color w:val="000000"/>
            </w:rPr>
            <w:t xml:space="preserve">, Y. (2021). </w:t>
          </w:r>
          <w:proofErr w:type="spellStart"/>
          <w:r w:rsidRPr="00306C8F">
            <w:rPr>
              <w:rFonts w:eastAsia="Times New Roman"/>
              <w:color w:val="000000"/>
            </w:rPr>
            <w:t>Powerbank</w:t>
          </w:r>
          <w:proofErr w:type="spellEnd"/>
          <w:r w:rsidRPr="00306C8F">
            <w:rPr>
              <w:rFonts w:eastAsia="Times New Roman"/>
              <w:color w:val="000000"/>
            </w:rPr>
            <w:t xml:space="preserve"> laptop portable </w:t>
          </w:r>
          <w:proofErr w:type="spellStart"/>
          <w:r w:rsidRPr="00306C8F">
            <w:rPr>
              <w:rFonts w:eastAsia="Times New Roman"/>
              <w:color w:val="000000"/>
            </w:rPr>
            <w:t>sebagai</w:t>
          </w:r>
          <w:proofErr w:type="spellEnd"/>
          <w:r w:rsidRPr="00306C8F">
            <w:rPr>
              <w:rFonts w:eastAsia="Times New Roman"/>
              <w:color w:val="000000"/>
            </w:rPr>
            <w:t xml:space="preserve"> </w:t>
          </w:r>
          <w:proofErr w:type="spellStart"/>
          <w:r w:rsidRPr="00306C8F">
            <w:rPr>
              <w:rFonts w:eastAsia="Times New Roman"/>
              <w:color w:val="000000"/>
            </w:rPr>
            <w:t>sumber</w:t>
          </w:r>
          <w:proofErr w:type="spellEnd"/>
          <w:r w:rsidRPr="00306C8F">
            <w:rPr>
              <w:rFonts w:eastAsia="Times New Roman"/>
              <w:color w:val="000000"/>
            </w:rPr>
            <w:t xml:space="preserve"> </w:t>
          </w:r>
          <w:proofErr w:type="spellStart"/>
          <w:r w:rsidRPr="00306C8F">
            <w:rPr>
              <w:rFonts w:eastAsia="Times New Roman"/>
              <w:color w:val="000000"/>
            </w:rPr>
            <w:t>energi</w:t>
          </w:r>
          <w:proofErr w:type="spellEnd"/>
          <w:r w:rsidRPr="00306C8F">
            <w:rPr>
              <w:rFonts w:eastAsia="Times New Roman"/>
              <w:color w:val="000000"/>
            </w:rPr>
            <w:t xml:space="preserve"> mobile. </w:t>
          </w:r>
          <w:proofErr w:type="spellStart"/>
          <w:r w:rsidRPr="00306C8F">
            <w:rPr>
              <w:rFonts w:eastAsia="Times New Roman"/>
              <w:i/>
              <w:iCs/>
              <w:color w:val="000000"/>
            </w:rPr>
            <w:t>Jurnal</w:t>
          </w:r>
          <w:proofErr w:type="spellEnd"/>
          <w:r w:rsidRPr="00306C8F">
            <w:rPr>
              <w:rFonts w:eastAsia="Times New Roman"/>
              <w:i/>
              <w:iCs/>
              <w:color w:val="000000"/>
            </w:rPr>
            <w:t xml:space="preserve"> </w:t>
          </w:r>
          <w:proofErr w:type="spellStart"/>
          <w:r w:rsidRPr="00306C8F">
            <w:rPr>
              <w:rFonts w:eastAsia="Times New Roman"/>
              <w:i/>
              <w:iCs/>
              <w:color w:val="000000"/>
            </w:rPr>
            <w:t>Rekayasa</w:t>
          </w:r>
          <w:proofErr w:type="spellEnd"/>
          <w:r w:rsidRPr="00306C8F">
            <w:rPr>
              <w:rFonts w:eastAsia="Times New Roman"/>
              <w:i/>
              <w:iCs/>
              <w:color w:val="000000"/>
            </w:rPr>
            <w:t xml:space="preserve"> </w:t>
          </w:r>
          <w:proofErr w:type="spellStart"/>
          <w:r w:rsidRPr="00306C8F">
            <w:rPr>
              <w:rFonts w:eastAsia="Times New Roman"/>
              <w:i/>
              <w:iCs/>
              <w:color w:val="000000"/>
            </w:rPr>
            <w:t>Elektro</w:t>
          </w:r>
          <w:proofErr w:type="spellEnd"/>
          <w:r w:rsidRPr="00306C8F">
            <w:rPr>
              <w:rFonts w:eastAsia="Times New Roman"/>
              <w:i/>
              <w:iCs/>
              <w:color w:val="000000"/>
            </w:rPr>
            <w:t xml:space="preserve"> </w:t>
          </w:r>
          <w:proofErr w:type="spellStart"/>
          <w:r w:rsidRPr="00306C8F">
            <w:rPr>
              <w:rFonts w:eastAsia="Times New Roman"/>
              <w:i/>
              <w:iCs/>
              <w:color w:val="000000"/>
            </w:rPr>
            <w:t>Sriwijaya</w:t>
          </w:r>
          <w:proofErr w:type="spellEnd"/>
          <w:r w:rsidRPr="00306C8F">
            <w:rPr>
              <w:rFonts w:eastAsia="Times New Roman"/>
              <w:color w:val="000000"/>
            </w:rPr>
            <w:t xml:space="preserve">, </w:t>
          </w:r>
          <w:r w:rsidRPr="00306C8F">
            <w:rPr>
              <w:rFonts w:eastAsia="Times New Roman"/>
              <w:i/>
              <w:iCs/>
              <w:color w:val="000000"/>
            </w:rPr>
            <w:t>3</w:t>
          </w:r>
          <w:r w:rsidRPr="00306C8F">
            <w:rPr>
              <w:rFonts w:eastAsia="Times New Roman"/>
              <w:color w:val="000000"/>
            </w:rPr>
            <w:t>(1), 205–212. https://doi.org/10.36706/jres.v3i1.44</w:t>
          </w:r>
        </w:p>
        <w:p w14:paraId="43CD275E" w14:textId="77777777" w:rsidR="00306C8F" w:rsidRPr="00306C8F" w:rsidRDefault="00306C8F">
          <w:pPr>
            <w:autoSpaceDE w:val="0"/>
            <w:autoSpaceDN w:val="0"/>
            <w:ind w:hanging="480"/>
            <w:divId w:val="792867132"/>
            <w:rPr>
              <w:rFonts w:eastAsia="Times New Roman"/>
              <w:color w:val="000000"/>
            </w:rPr>
          </w:pPr>
          <w:r w:rsidRPr="00306C8F">
            <w:rPr>
              <w:rFonts w:eastAsia="Times New Roman"/>
              <w:color w:val="000000"/>
            </w:rPr>
            <w:t xml:space="preserve">Artist-3D. (2023, November 6). </w:t>
          </w:r>
          <w:r w:rsidRPr="00306C8F">
            <w:rPr>
              <w:rFonts w:eastAsia="Times New Roman"/>
              <w:i/>
              <w:iCs/>
              <w:color w:val="000000"/>
            </w:rPr>
            <w:t xml:space="preserve">What is a universal </w:t>
          </w:r>
          <w:proofErr w:type="spellStart"/>
          <w:r w:rsidRPr="00306C8F">
            <w:rPr>
              <w:rFonts w:eastAsia="Times New Roman"/>
              <w:i/>
              <w:iCs/>
              <w:color w:val="000000"/>
            </w:rPr>
            <w:t>pcb</w:t>
          </w:r>
          <w:proofErr w:type="spellEnd"/>
          <w:r w:rsidRPr="00306C8F">
            <w:rPr>
              <w:rFonts w:eastAsia="Times New Roman"/>
              <w:i/>
              <w:iCs/>
              <w:color w:val="000000"/>
            </w:rPr>
            <w:t>?</w:t>
          </w:r>
          <w:r w:rsidRPr="00306C8F">
            <w:rPr>
              <w:rFonts w:eastAsia="Times New Roman"/>
              <w:color w:val="000000"/>
            </w:rPr>
            <w:t xml:space="preserve"> Artist-3D. https://artist-3d.com/universal-pcb/</w:t>
          </w:r>
        </w:p>
        <w:p w14:paraId="306C2A59" w14:textId="77777777" w:rsidR="00306C8F" w:rsidRPr="00306C8F" w:rsidRDefault="00306C8F">
          <w:pPr>
            <w:autoSpaceDE w:val="0"/>
            <w:autoSpaceDN w:val="0"/>
            <w:ind w:hanging="480"/>
            <w:divId w:val="1396396549"/>
            <w:rPr>
              <w:rFonts w:eastAsia="Times New Roman"/>
              <w:color w:val="000000"/>
            </w:rPr>
          </w:pPr>
          <w:proofErr w:type="spellStart"/>
          <w:r w:rsidRPr="00306C8F">
            <w:rPr>
              <w:rFonts w:eastAsia="Times New Roman"/>
              <w:color w:val="000000"/>
            </w:rPr>
            <w:t>Aspari</w:t>
          </w:r>
          <w:proofErr w:type="spellEnd"/>
          <w:r w:rsidRPr="00306C8F">
            <w:rPr>
              <w:rFonts w:eastAsia="Times New Roman"/>
              <w:color w:val="000000"/>
            </w:rPr>
            <w:t xml:space="preserve">, R., Lalu </w:t>
          </w:r>
          <w:proofErr w:type="spellStart"/>
          <w:r w:rsidRPr="00306C8F">
            <w:rPr>
              <w:rFonts w:eastAsia="Times New Roman"/>
              <w:color w:val="000000"/>
            </w:rPr>
            <w:t>Delsi</w:t>
          </w:r>
          <w:proofErr w:type="spellEnd"/>
          <w:r w:rsidRPr="00306C8F">
            <w:rPr>
              <w:rFonts w:eastAsia="Times New Roman"/>
              <w:color w:val="000000"/>
            </w:rPr>
            <w:t xml:space="preserve"> </w:t>
          </w:r>
          <w:proofErr w:type="spellStart"/>
          <w:r w:rsidRPr="00306C8F">
            <w:rPr>
              <w:rFonts w:eastAsia="Times New Roman"/>
              <w:color w:val="000000"/>
            </w:rPr>
            <w:t>Samsumar</w:t>
          </w:r>
          <w:proofErr w:type="spellEnd"/>
          <w:r w:rsidRPr="00306C8F">
            <w:rPr>
              <w:rFonts w:eastAsia="Times New Roman"/>
              <w:color w:val="000000"/>
            </w:rPr>
            <w:t xml:space="preserve">, Emi </w:t>
          </w:r>
          <w:proofErr w:type="spellStart"/>
          <w:r w:rsidRPr="00306C8F">
            <w:rPr>
              <w:rFonts w:eastAsia="Times New Roman"/>
              <w:color w:val="000000"/>
            </w:rPr>
            <w:t>Suryadi</w:t>
          </w:r>
          <w:proofErr w:type="spellEnd"/>
          <w:r w:rsidRPr="00306C8F">
            <w:rPr>
              <w:rFonts w:eastAsia="Times New Roman"/>
              <w:color w:val="000000"/>
            </w:rPr>
            <w:t xml:space="preserve">, </w:t>
          </w:r>
          <w:proofErr w:type="spellStart"/>
          <w:r w:rsidRPr="00306C8F">
            <w:rPr>
              <w:rFonts w:eastAsia="Times New Roman"/>
              <w:color w:val="000000"/>
            </w:rPr>
            <w:t>Ardiyallah</w:t>
          </w:r>
          <w:proofErr w:type="spellEnd"/>
          <w:r w:rsidRPr="00306C8F">
            <w:rPr>
              <w:rFonts w:eastAsia="Times New Roman"/>
              <w:color w:val="000000"/>
            </w:rPr>
            <w:t xml:space="preserve"> Akbar, &amp; </w:t>
          </w:r>
          <w:proofErr w:type="spellStart"/>
          <w:r w:rsidRPr="00306C8F">
            <w:rPr>
              <w:rFonts w:eastAsia="Times New Roman"/>
              <w:color w:val="000000"/>
            </w:rPr>
            <w:t>Zaenudin</w:t>
          </w:r>
          <w:proofErr w:type="spellEnd"/>
          <w:r w:rsidRPr="00306C8F">
            <w:rPr>
              <w:rFonts w:eastAsia="Times New Roman"/>
              <w:color w:val="000000"/>
            </w:rPr>
            <w:t xml:space="preserve">. (2024). </w:t>
          </w:r>
          <w:proofErr w:type="spellStart"/>
          <w:r w:rsidRPr="00306C8F">
            <w:rPr>
              <w:rFonts w:eastAsia="Times New Roman"/>
              <w:color w:val="000000"/>
            </w:rPr>
            <w:t>Sistem</w:t>
          </w:r>
          <w:proofErr w:type="spellEnd"/>
          <w:r w:rsidRPr="00306C8F">
            <w:rPr>
              <w:rFonts w:eastAsia="Times New Roman"/>
              <w:color w:val="000000"/>
            </w:rPr>
            <w:t xml:space="preserve"> monitoring </w:t>
          </w:r>
          <w:proofErr w:type="spellStart"/>
          <w:r w:rsidRPr="00306C8F">
            <w:rPr>
              <w:rFonts w:eastAsia="Times New Roman"/>
              <w:color w:val="000000"/>
            </w:rPr>
            <w:t>suhu</w:t>
          </w:r>
          <w:proofErr w:type="spellEnd"/>
          <w:r w:rsidRPr="00306C8F">
            <w:rPr>
              <w:rFonts w:eastAsia="Times New Roman"/>
              <w:color w:val="000000"/>
            </w:rPr>
            <w:t xml:space="preserve"> dan </w:t>
          </w:r>
          <w:proofErr w:type="spellStart"/>
          <w:r w:rsidRPr="00306C8F">
            <w:rPr>
              <w:rFonts w:eastAsia="Times New Roman"/>
              <w:color w:val="000000"/>
            </w:rPr>
            <w:t>kelembapan</w:t>
          </w:r>
          <w:proofErr w:type="spellEnd"/>
          <w:r w:rsidRPr="00306C8F">
            <w:rPr>
              <w:rFonts w:eastAsia="Times New Roman"/>
              <w:color w:val="000000"/>
            </w:rPr>
            <w:t xml:space="preserve"> pada </w:t>
          </w:r>
          <w:proofErr w:type="spellStart"/>
          <w:r w:rsidRPr="00306C8F">
            <w:rPr>
              <w:rFonts w:eastAsia="Times New Roman"/>
              <w:color w:val="000000"/>
            </w:rPr>
            <w:t>kandang</w:t>
          </w:r>
          <w:proofErr w:type="spellEnd"/>
          <w:r w:rsidRPr="00306C8F">
            <w:rPr>
              <w:rFonts w:eastAsia="Times New Roman"/>
              <w:color w:val="000000"/>
            </w:rPr>
            <w:t xml:space="preserve"> </w:t>
          </w:r>
          <w:proofErr w:type="spellStart"/>
          <w:r w:rsidRPr="00306C8F">
            <w:rPr>
              <w:rFonts w:eastAsia="Times New Roman"/>
              <w:color w:val="000000"/>
            </w:rPr>
            <w:t>ayam</w:t>
          </w:r>
          <w:proofErr w:type="spellEnd"/>
          <w:r w:rsidRPr="00306C8F">
            <w:rPr>
              <w:rFonts w:eastAsia="Times New Roman"/>
              <w:color w:val="000000"/>
            </w:rPr>
            <w:t xml:space="preserve"> broiler </w:t>
          </w:r>
          <w:proofErr w:type="spellStart"/>
          <w:r w:rsidRPr="00306C8F">
            <w:rPr>
              <w:rFonts w:eastAsia="Times New Roman"/>
              <w:color w:val="000000"/>
            </w:rPr>
            <w:t>berbasis</w:t>
          </w:r>
          <w:proofErr w:type="spellEnd"/>
          <w:r w:rsidRPr="00306C8F">
            <w:rPr>
              <w:rFonts w:eastAsia="Times New Roman"/>
              <w:color w:val="000000"/>
            </w:rPr>
            <w:t xml:space="preserve"> internet of things untuk </w:t>
          </w:r>
          <w:proofErr w:type="spellStart"/>
          <w:r w:rsidRPr="00306C8F">
            <w:rPr>
              <w:rFonts w:eastAsia="Times New Roman"/>
              <w:color w:val="000000"/>
            </w:rPr>
            <w:t>meningkatkan</w:t>
          </w:r>
          <w:proofErr w:type="spellEnd"/>
          <w:r w:rsidRPr="00306C8F">
            <w:rPr>
              <w:rFonts w:eastAsia="Times New Roman"/>
              <w:color w:val="000000"/>
            </w:rPr>
            <w:t xml:space="preserve"> </w:t>
          </w:r>
          <w:proofErr w:type="spellStart"/>
          <w:r w:rsidRPr="00306C8F">
            <w:rPr>
              <w:rFonts w:eastAsia="Times New Roman"/>
              <w:color w:val="000000"/>
            </w:rPr>
            <w:t>produksi</w:t>
          </w:r>
          <w:proofErr w:type="spellEnd"/>
          <w:r w:rsidRPr="00306C8F">
            <w:rPr>
              <w:rFonts w:eastAsia="Times New Roman"/>
              <w:color w:val="000000"/>
            </w:rPr>
            <w:t xml:space="preserve">. </w:t>
          </w:r>
          <w:r w:rsidRPr="00306C8F">
            <w:rPr>
              <w:rFonts w:eastAsia="Times New Roman"/>
              <w:i/>
              <w:iCs/>
              <w:color w:val="000000"/>
            </w:rPr>
            <w:t>Journal of Computer Science and Information Technology</w:t>
          </w:r>
          <w:r w:rsidRPr="00306C8F">
            <w:rPr>
              <w:rFonts w:eastAsia="Times New Roman"/>
              <w:color w:val="000000"/>
            </w:rPr>
            <w:t xml:space="preserve">, </w:t>
          </w:r>
          <w:r w:rsidRPr="00306C8F">
            <w:rPr>
              <w:rFonts w:eastAsia="Times New Roman"/>
              <w:i/>
              <w:iCs/>
              <w:color w:val="000000"/>
            </w:rPr>
            <w:t>1</w:t>
          </w:r>
          <w:r w:rsidRPr="00306C8F">
            <w:rPr>
              <w:rFonts w:eastAsia="Times New Roman"/>
              <w:color w:val="000000"/>
            </w:rPr>
            <w:t>(4), 351–358. https://doi.org/10.70248/jcsit.v1i4.1285</w:t>
          </w:r>
        </w:p>
        <w:p w14:paraId="40A17312" w14:textId="77777777" w:rsidR="00306C8F" w:rsidRPr="00306C8F" w:rsidRDefault="00306C8F">
          <w:pPr>
            <w:autoSpaceDE w:val="0"/>
            <w:autoSpaceDN w:val="0"/>
            <w:ind w:hanging="480"/>
            <w:divId w:val="482083491"/>
            <w:rPr>
              <w:rFonts w:eastAsia="Times New Roman"/>
              <w:color w:val="000000"/>
            </w:rPr>
          </w:pPr>
          <w:proofErr w:type="spellStart"/>
          <w:r w:rsidRPr="00306C8F">
            <w:rPr>
              <w:rFonts w:eastAsia="Times New Roman"/>
              <w:color w:val="000000"/>
            </w:rPr>
            <w:t>Baehaqi</w:t>
          </w:r>
          <w:proofErr w:type="spellEnd"/>
          <w:r w:rsidRPr="00306C8F">
            <w:rPr>
              <w:rFonts w:eastAsia="Times New Roman"/>
              <w:color w:val="000000"/>
            </w:rPr>
            <w:t xml:space="preserve">, M., </w:t>
          </w:r>
          <w:proofErr w:type="spellStart"/>
          <w:r w:rsidRPr="00306C8F">
            <w:rPr>
              <w:rFonts w:eastAsia="Times New Roman"/>
              <w:color w:val="000000"/>
            </w:rPr>
            <w:t>Rosyid</w:t>
          </w:r>
          <w:proofErr w:type="spellEnd"/>
          <w:r w:rsidRPr="00306C8F">
            <w:rPr>
              <w:rFonts w:eastAsia="Times New Roman"/>
              <w:color w:val="000000"/>
            </w:rPr>
            <w:t xml:space="preserve">, A., </w:t>
          </w:r>
          <w:proofErr w:type="spellStart"/>
          <w:r w:rsidRPr="00306C8F">
            <w:rPr>
              <w:rFonts w:eastAsia="Times New Roman"/>
              <w:color w:val="000000"/>
            </w:rPr>
            <w:t>Siswanto</w:t>
          </w:r>
          <w:proofErr w:type="spellEnd"/>
          <w:r w:rsidRPr="00306C8F">
            <w:rPr>
              <w:rFonts w:eastAsia="Times New Roman"/>
              <w:color w:val="000000"/>
            </w:rPr>
            <w:t xml:space="preserve">, A., &amp; </w:t>
          </w:r>
          <w:proofErr w:type="spellStart"/>
          <w:r w:rsidRPr="00306C8F">
            <w:rPr>
              <w:rFonts w:eastAsia="Times New Roman"/>
              <w:color w:val="000000"/>
            </w:rPr>
            <w:t>Subiyanta</w:t>
          </w:r>
          <w:proofErr w:type="spellEnd"/>
          <w:r w:rsidRPr="00306C8F">
            <w:rPr>
              <w:rFonts w:eastAsia="Times New Roman"/>
              <w:color w:val="000000"/>
            </w:rPr>
            <w:t xml:space="preserve">, E. (2023). </w:t>
          </w:r>
          <w:proofErr w:type="spellStart"/>
          <w:r w:rsidRPr="00306C8F">
            <w:rPr>
              <w:rFonts w:eastAsia="Times New Roman"/>
              <w:color w:val="000000"/>
            </w:rPr>
            <w:t>Pengujian</w:t>
          </w:r>
          <w:proofErr w:type="spellEnd"/>
          <w:r w:rsidRPr="00306C8F">
            <w:rPr>
              <w:rFonts w:eastAsia="Times New Roman"/>
              <w:color w:val="000000"/>
            </w:rPr>
            <w:t xml:space="preserve"> </w:t>
          </w:r>
          <w:proofErr w:type="spellStart"/>
          <w:r w:rsidRPr="00306C8F">
            <w:rPr>
              <w:rFonts w:eastAsia="Times New Roman"/>
              <w:color w:val="000000"/>
            </w:rPr>
            <w:t>performa</w:t>
          </w:r>
          <w:proofErr w:type="spellEnd"/>
          <w:r w:rsidRPr="00306C8F">
            <w:rPr>
              <w:rFonts w:eastAsia="Times New Roman"/>
              <w:color w:val="000000"/>
            </w:rPr>
            <w:t xml:space="preserve"> sensor dht11 dan ds18b20 </w:t>
          </w:r>
          <w:proofErr w:type="spellStart"/>
          <w:r w:rsidRPr="00306C8F">
            <w:rPr>
              <w:rFonts w:eastAsia="Times New Roman"/>
              <w:color w:val="000000"/>
            </w:rPr>
            <w:t>sebagai</w:t>
          </w:r>
          <w:proofErr w:type="spellEnd"/>
          <w:r w:rsidRPr="00306C8F">
            <w:rPr>
              <w:rFonts w:eastAsia="Times New Roman"/>
              <w:color w:val="000000"/>
            </w:rPr>
            <w:t xml:space="preserve"> sensor </w:t>
          </w:r>
          <w:proofErr w:type="spellStart"/>
          <w:r w:rsidRPr="00306C8F">
            <w:rPr>
              <w:rFonts w:eastAsia="Times New Roman"/>
              <w:color w:val="000000"/>
            </w:rPr>
            <w:t>suhu</w:t>
          </w:r>
          <w:proofErr w:type="spellEnd"/>
          <w:r w:rsidRPr="00306C8F">
            <w:rPr>
              <w:rFonts w:eastAsia="Times New Roman"/>
              <w:color w:val="000000"/>
            </w:rPr>
            <w:t xml:space="preserve"> </w:t>
          </w:r>
          <w:proofErr w:type="spellStart"/>
          <w:r w:rsidRPr="00306C8F">
            <w:rPr>
              <w:rFonts w:eastAsia="Times New Roman"/>
              <w:color w:val="000000"/>
            </w:rPr>
            <w:t>ruang</w:t>
          </w:r>
          <w:proofErr w:type="spellEnd"/>
          <w:r w:rsidRPr="00306C8F">
            <w:rPr>
              <w:rFonts w:eastAsia="Times New Roman"/>
              <w:color w:val="000000"/>
            </w:rPr>
            <w:t xml:space="preserve"> server. </w:t>
          </w:r>
          <w:proofErr w:type="spellStart"/>
          <w:r w:rsidRPr="00306C8F">
            <w:rPr>
              <w:rFonts w:eastAsia="Times New Roman"/>
              <w:i/>
              <w:iCs/>
              <w:color w:val="000000"/>
            </w:rPr>
            <w:t>Jurnal</w:t>
          </w:r>
          <w:proofErr w:type="spellEnd"/>
          <w:r w:rsidRPr="00306C8F">
            <w:rPr>
              <w:rFonts w:eastAsia="Times New Roman"/>
              <w:i/>
              <w:iCs/>
              <w:color w:val="000000"/>
            </w:rPr>
            <w:t xml:space="preserve"> </w:t>
          </w:r>
          <w:proofErr w:type="spellStart"/>
          <w:r w:rsidRPr="00306C8F">
            <w:rPr>
              <w:rFonts w:eastAsia="Times New Roman"/>
              <w:i/>
              <w:iCs/>
              <w:color w:val="000000"/>
            </w:rPr>
            <w:t>Mestro</w:t>
          </w:r>
          <w:proofErr w:type="spellEnd"/>
          <w:r w:rsidRPr="00306C8F">
            <w:rPr>
              <w:rFonts w:eastAsia="Times New Roman"/>
              <w:color w:val="000000"/>
            </w:rPr>
            <w:t xml:space="preserve">, </w:t>
          </w:r>
          <w:r w:rsidRPr="00306C8F">
            <w:rPr>
              <w:rFonts w:eastAsia="Times New Roman"/>
              <w:i/>
              <w:iCs/>
              <w:color w:val="000000"/>
            </w:rPr>
            <w:t>5</w:t>
          </w:r>
          <w:r w:rsidRPr="00306C8F">
            <w:rPr>
              <w:rFonts w:eastAsia="Times New Roman"/>
              <w:color w:val="000000"/>
            </w:rPr>
            <w:t>(2), 6–11.</w:t>
          </w:r>
        </w:p>
        <w:p w14:paraId="0CC8521C" w14:textId="77777777" w:rsidR="00306C8F" w:rsidRPr="00306C8F" w:rsidRDefault="00306C8F">
          <w:pPr>
            <w:autoSpaceDE w:val="0"/>
            <w:autoSpaceDN w:val="0"/>
            <w:ind w:hanging="480"/>
            <w:divId w:val="997343486"/>
            <w:rPr>
              <w:rFonts w:eastAsia="Times New Roman"/>
              <w:color w:val="000000"/>
            </w:rPr>
          </w:pPr>
          <w:proofErr w:type="spellStart"/>
          <w:r w:rsidRPr="00306C8F">
            <w:rPr>
              <w:rFonts w:eastAsia="Times New Roman"/>
              <w:color w:val="000000"/>
            </w:rPr>
            <w:t>BlowStack</w:t>
          </w:r>
          <w:proofErr w:type="spellEnd"/>
          <w:r w:rsidRPr="00306C8F">
            <w:rPr>
              <w:rFonts w:eastAsia="Times New Roman"/>
              <w:color w:val="000000"/>
            </w:rPr>
            <w:t xml:space="preserve">. (2022, </w:t>
          </w:r>
          <w:proofErr w:type="spellStart"/>
          <w:r w:rsidRPr="00306C8F">
            <w:rPr>
              <w:rFonts w:eastAsia="Times New Roman"/>
              <w:color w:val="000000"/>
            </w:rPr>
            <w:t>Oktober</w:t>
          </w:r>
          <w:proofErr w:type="spellEnd"/>
          <w:r w:rsidRPr="00306C8F">
            <w:rPr>
              <w:rFonts w:eastAsia="Times New Roman"/>
              <w:color w:val="000000"/>
            </w:rPr>
            <w:t xml:space="preserve"> 16). </w:t>
          </w:r>
          <w:r w:rsidRPr="00306C8F">
            <w:rPr>
              <w:rFonts w:eastAsia="Times New Roman"/>
              <w:i/>
              <w:iCs/>
              <w:color w:val="000000"/>
            </w:rPr>
            <w:t>What is firebase and how to use it with web apps</w:t>
          </w:r>
          <w:r w:rsidRPr="00306C8F">
            <w:rPr>
              <w:rFonts w:eastAsia="Times New Roman"/>
              <w:color w:val="000000"/>
            </w:rPr>
            <w:t xml:space="preserve">. </w:t>
          </w:r>
          <w:proofErr w:type="spellStart"/>
          <w:r w:rsidRPr="00306C8F">
            <w:rPr>
              <w:rFonts w:eastAsia="Times New Roman"/>
              <w:color w:val="000000"/>
            </w:rPr>
            <w:t>BlowStack</w:t>
          </w:r>
          <w:proofErr w:type="spellEnd"/>
          <w:r w:rsidRPr="00306C8F">
            <w:rPr>
              <w:rFonts w:eastAsia="Times New Roman"/>
              <w:color w:val="000000"/>
            </w:rPr>
            <w:t>. https://blowstack.com/blog/what-is-firebase-and-how-to-use-it-with-web-apps</w:t>
          </w:r>
        </w:p>
        <w:p w14:paraId="7C02A41B" w14:textId="77777777" w:rsidR="00306C8F" w:rsidRPr="00306C8F" w:rsidRDefault="00306C8F">
          <w:pPr>
            <w:autoSpaceDE w:val="0"/>
            <w:autoSpaceDN w:val="0"/>
            <w:ind w:hanging="480"/>
            <w:divId w:val="1682969704"/>
            <w:rPr>
              <w:rFonts w:eastAsia="Times New Roman"/>
              <w:color w:val="000000"/>
            </w:rPr>
          </w:pPr>
          <w:r w:rsidRPr="00306C8F">
            <w:rPr>
              <w:rFonts w:eastAsia="Times New Roman"/>
              <w:color w:val="000000"/>
            </w:rPr>
            <w:t xml:space="preserve">BPS. (2024). </w:t>
          </w:r>
          <w:proofErr w:type="spellStart"/>
          <w:r w:rsidRPr="00306C8F">
            <w:rPr>
              <w:rFonts w:eastAsia="Times New Roman"/>
              <w:i/>
              <w:iCs/>
              <w:color w:val="000000"/>
            </w:rPr>
            <w:t>Persentase</w:t>
          </w:r>
          <w:proofErr w:type="spellEnd"/>
          <w:r w:rsidRPr="00306C8F">
            <w:rPr>
              <w:rFonts w:eastAsia="Times New Roman"/>
              <w:i/>
              <w:iCs/>
              <w:color w:val="000000"/>
            </w:rPr>
            <w:t xml:space="preserve"> </w:t>
          </w:r>
          <w:proofErr w:type="spellStart"/>
          <w:r w:rsidRPr="00306C8F">
            <w:rPr>
              <w:rFonts w:eastAsia="Times New Roman"/>
              <w:i/>
              <w:iCs/>
              <w:color w:val="000000"/>
            </w:rPr>
            <w:t>rumah</w:t>
          </w:r>
          <w:proofErr w:type="spellEnd"/>
          <w:r w:rsidRPr="00306C8F">
            <w:rPr>
              <w:rFonts w:eastAsia="Times New Roman"/>
              <w:i/>
              <w:iCs/>
              <w:color w:val="000000"/>
            </w:rPr>
            <w:t xml:space="preserve"> </w:t>
          </w:r>
          <w:proofErr w:type="spellStart"/>
          <w:r w:rsidRPr="00306C8F">
            <w:rPr>
              <w:rFonts w:eastAsia="Times New Roman"/>
              <w:i/>
              <w:iCs/>
              <w:color w:val="000000"/>
            </w:rPr>
            <w:t>tangga</w:t>
          </w:r>
          <w:proofErr w:type="spellEnd"/>
          <w:r w:rsidRPr="00306C8F">
            <w:rPr>
              <w:rFonts w:eastAsia="Times New Roman"/>
              <w:i/>
              <w:iCs/>
              <w:color w:val="000000"/>
            </w:rPr>
            <w:t xml:space="preserve"> </w:t>
          </w:r>
          <w:proofErr w:type="spellStart"/>
          <w:r w:rsidRPr="00306C8F">
            <w:rPr>
              <w:rFonts w:eastAsia="Times New Roman"/>
              <w:i/>
              <w:iCs/>
              <w:color w:val="000000"/>
            </w:rPr>
            <w:t>menurut</w:t>
          </w:r>
          <w:proofErr w:type="spellEnd"/>
          <w:r w:rsidRPr="00306C8F">
            <w:rPr>
              <w:rFonts w:eastAsia="Times New Roman"/>
              <w:i/>
              <w:iCs/>
              <w:color w:val="000000"/>
            </w:rPr>
            <w:t xml:space="preserve"> </w:t>
          </w:r>
          <w:proofErr w:type="spellStart"/>
          <w:r w:rsidRPr="00306C8F">
            <w:rPr>
              <w:rFonts w:eastAsia="Times New Roman"/>
              <w:i/>
              <w:iCs/>
              <w:color w:val="000000"/>
            </w:rPr>
            <w:t>provinsi</w:t>
          </w:r>
          <w:proofErr w:type="spellEnd"/>
          <w:r w:rsidRPr="00306C8F">
            <w:rPr>
              <w:rFonts w:eastAsia="Times New Roman"/>
              <w:i/>
              <w:iCs/>
              <w:color w:val="000000"/>
            </w:rPr>
            <w:t xml:space="preserve"> dan status </w:t>
          </w:r>
          <w:proofErr w:type="spellStart"/>
          <w:r w:rsidRPr="00306C8F">
            <w:rPr>
              <w:rFonts w:eastAsia="Times New Roman"/>
              <w:i/>
              <w:iCs/>
              <w:color w:val="000000"/>
            </w:rPr>
            <w:t>kepemilikan</w:t>
          </w:r>
          <w:proofErr w:type="spellEnd"/>
          <w:r w:rsidRPr="00306C8F">
            <w:rPr>
              <w:rFonts w:eastAsia="Times New Roman"/>
              <w:i/>
              <w:iCs/>
              <w:color w:val="000000"/>
            </w:rPr>
            <w:t xml:space="preserve"> </w:t>
          </w:r>
          <w:proofErr w:type="spellStart"/>
          <w:r w:rsidRPr="00306C8F">
            <w:rPr>
              <w:rFonts w:eastAsia="Times New Roman"/>
              <w:i/>
              <w:iCs/>
              <w:color w:val="000000"/>
            </w:rPr>
            <w:t>bangunan</w:t>
          </w:r>
          <w:proofErr w:type="spellEnd"/>
          <w:r w:rsidRPr="00306C8F">
            <w:rPr>
              <w:rFonts w:eastAsia="Times New Roman"/>
              <w:i/>
              <w:iCs/>
              <w:color w:val="000000"/>
            </w:rPr>
            <w:t xml:space="preserve"> tempat tinggal yang </w:t>
          </w:r>
          <w:proofErr w:type="spellStart"/>
          <w:r w:rsidRPr="00306C8F">
            <w:rPr>
              <w:rFonts w:eastAsia="Times New Roman"/>
              <w:i/>
              <w:iCs/>
              <w:color w:val="000000"/>
            </w:rPr>
            <w:t>ditempati</w:t>
          </w:r>
          <w:proofErr w:type="spellEnd"/>
          <w:r w:rsidRPr="00306C8F">
            <w:rPr>
              <w:rFonts w:eastAsia="Times New Roman"/>
              <w:i/>
              <w:iCs/>
              <w:color w:val="000000"/>
            </w:rPr>
            <w:t xml:space="preserve"> </w:t>
          </w:r>
          <w:proofErr w:type="spellStart"/>
          <w:r w:rsidRPr="00306C8F">
            <w:rPr>
              <w:rFonts w:eastAsia="Times New Roman"/>
              <w:i/>
              <w:iCs/>
              <w:color w:val="000000"/>
            </w:rPr>
            <w:t>milik</w:t>
          </w:r>
          <w:proofErr w:type="spellEnd"/>
          <w:r w:rsidRPr="00306C8F">
            <w:rPr>
              <w:rFonts w:eastAsia="Times New Roman"/>
              <w:i/>
              <w:iCs/>
              <w:color w:val="000000"/>
            </w:rPr>
            <w:t xml:space="preserve"> </w:t>
          </w:r>
          <w:proofErr w:type="spellStart"/>
          <w:r w:rsidRPr="00306C8F">
            <w:rPr>
              <w:rFonts w:eastAsia="Times New Roman"/>
              <w:i/>
              <w:iCs/>
              <w:color w:val="000000"/>
            </w:rPr>
            <w:t>sendiri</w:t>
          </w:r>
          <w:proofErr w:type="spellEnd"/>
          <w:r w:rsidRPr="00306C8F">
            <w:rPr>
              <w:rFonts w:eastAsia="Times New Roman"/>
              <w:i/>
              <w:iCs/>
              <w:color w:val="000000"/>
            </w:rPr>
            <w:t xml:space="preserve"> (</w:t>
          </w:r>
          <w:proofErr w:type="spellStart"/>
          <w:r w:rsidRPr="00306C8F">
            <w:rPr>
              <w:rFonts w:eastAsia="Times New Roman"/>
              <w:i/>
              <w:iCs/>
              <w:color w:val="000000"/>
            </w:rPr>
            <w:t>persen</w:t>
          </w:r>
          <w:proofErr w:type="spellEnd"/>
          <w:r w:rsidRPr="00306C8F">
            <w:rPr>
              <w:rFonts w:eastAsia="Times New Roman"/>
              <w:i/>
              <w:iCs/>
              <w:color w:val="000000"/>
            </w:rPr>
            <w:t>)</w:t>
          </w:r>
          <w:r w:rsidRPr="00306C8F">
            <w:rPr>
              <w:rFonts w:eastAsia="Times New Roman"/>
              <w:color w:val="000000"/>
            </w:rPr>
            <w:t>. https://www.bps.go.id/id/statistics-table/2/ODQ5IzI=/persentase-rumah-tangga-menurut-provinsi-dan-status-kepemilikan-rumah-milik-sendiri.html</w:t>
          </w:r>
        </w:p>
        <w:p w14:paraId="0C5E98E5" w14:textId="77777777" w:rsidR="00306C8F" w:rsidRPr="00306C8F" w:rsidRDefault="00306C8F">
          <w:pPr>
            <w:autoSpaceDE w:val="0"/>
            <w:autoSpaceDN w:val="0"/>
            <w:ind w:hanging="480"/>
            <w:divId w:val="1613629208"/>
            <w:rPr>
              <w:rFonts w:eastAsia="Times New Roman"/>
              <w:color w:val="000000"/>
            </w:rPr>
          </w:pPr>
          <w:r w:rsidRPr="00306C8F">
            <w:rPr>
              <w:rFonts w:eastAsia="Times New Roman"/>
              <w:color w:val="000000"/>
            </w:rPr>
            <w:t xml:space="preserve">Depok Pos. (2022, </w:t>
          </w:r>
          <w:proofErr w:type="spellStart"/>
          <w:r w:rsidRPr="00306C8F">
            <w:rPr>
              <w:rFonts w:eastAsia="Times New Roman"/>
              <w:color w:val="000000"/>
            </w:rPr>
            <w:t>Desember</w:t>
          </w:r>
          <w:proofErr w:type="spellEnd"/>
          <w:r w:rsidRPr="00306C8F">
            <w:rPr>
              <w:rFonts w:eastAsia="Times New Roman"/>
              <w:color w:val="000000"/>
            </w:rPr>
            <w:t xml:space="preserve"> 7). </w:t>
          </w:r>
          <w:proofErr w:type="spellStart"/>
          <w:r w:rsidRPr="00306C8F">
            <w:rPr>
              <w:rFonts w:eastAsia="Times New Roman"/>
              <w:i/>
              <w:iCs/>
              <w:color w:val="000000"/>
            </w:rPr>
            <w:t>Gandeng</w:t>
          </w:r>
          <w:proofErr w:type="spellEnd"/>
          <w:r w:rsidRPr="00306C8F">
            <w:rPr>
              <w:rFonts w:eastAsia="Times New Roman"/>
              <w:i/>
              <w:iCs/>
              <w:color w:val="000000"/>
            </w:rPr>
            <w:t xml:space="preserve"> </w:t>
          </w:r>
          <w:proofErr w:type="spellStart"/>
          <w:r w:rsidRPr="00306C8F">
            <w:rPr>
              <w:rFonts w:eastAsia="Times New Roman"/>
              <w:i/>
              <w:iCs/>
              <w:color w:val="000000"/>
            </w:rPr>
            <w:t>Tuya</w:t>
          </w:r>
          <w:proofErr w:type="spellEnd"/>
          <w:r w:rsidRPr="00306C8F">
            <w:rPr>
              <w:rFonts w:eastAsia="Times New Roman"/>
              <w:i/>
              <w:iCs/>
              <w:color w:val="000000"/>
            </w:rPr>
            <w:t xml:space="preserve">, Telkom </w:t>
          </w:r>
          <w:proofErr w:type="spellStart"/>
          <w:r w:rsidRPr="00306C8F">
            <w:rPr>
              <w:rFonts w:eastAsia="Times New Roman"/>
              <w:i/>
              <w:iCs/>
              <w:color w:val="000000"/>
            </w:rPr>
            <w:t>kembangkan</w:t>
          </w:r>
          <w:proofErr w:type="spellEnd"/>
          <w:r w:rsidRPr="00306C8F">
            <w:rPr>
              <w:rFonts w:eastAsia="Times New Roman"/>
              <w:i/>
              <w:iCs/>
              <w:color w:val="000000"/>
            </w:rPr>
            <w:t xml:space="preserve"> </w:t>
          </w:r>
          <w:proofErr w:type="spellStart"/>
          <w:r w:rsidRPr="00306C8F">
            <w:rPr>
              <w:rFonts w:eastAsia="Times New Roman"/>
              <w:i/>
              <w:iCs/>
              <w:color w:val="000000"/>
            </w:rPr>
            <w:t>ekosistem</w:t>
          </w:r>
          <w:proofErr w:type="spellEnd"/>
          <w:r w:rsidRPr="00306C8F">
            <w:rPr>
              <w:rFonts w:eastAsia="Times New Roman"/>
              <w:i/>
              <w:iCs/>
              <w:color w:val="000000"/>
            </w:rPr>
            <w:t xml:space="preserve"> smart home di Indonesia</w:t>
          </w:r>
          <w:r w:rsidRPr="00306C8F">
            <w:rPr>
              <w:rFonts w:eastAsia="Times New Roman"/>
              <w:color w:val="000000"/>
            </w:rPr>
            <w:t xml:space="preserve">. Depok Pos. </w:t>
          </w:r>
          <w:r w:rsidRPr="00306C8F">
            <w:rPr>
              <w:rFonts w:eastAsia="Times New Roman"/>
              <w:color w:val="000000"/>
            </w:rPr>
            <w:lastRenderedPageBreak/>
            <w:t>https://www.depokpos.com/2022/12/gandeng-tuya-telkom-kembangkan-ekosistem-smart-home-di-indonesia/</w:t>
          </w:r>
        </w:p>
        <w:p w14:paraId="241C510D" w14:textId="77777777" w:rsidR="00306C8F" w:rsidRPr="00306C8F" w:rsidRDefault="00306C8F">
          <w:pPr>
            <w:autoSpaceDE w:val="0"/>
            <w:autoSpaceDN w:val="0"/>
            <w:ind w:hanging="480"/>
            <w:divId w:val="686634856"/>
            <w:rPr>
              <w:rFonts w:eastAsia="Times New Roman"/>
              <w:color w:val="000000"/>
            </w:rPr>
          </w:pPr>
          <w:proofErr w:type="spellStart"/>
          <w:r w:rsidRPr="00306C8F">
            <w:rPr>
              <w:rFonts w:eastAsia="Times New Roman"/>
              <w:color w:val="000000"/>
            </w:rPr>
            <w:t>Dewi</w:t>
          </w:r>
          <w:proofErr w:type="spellEnd"/>
          <w:r w:rsidRPr="00306C8F">
            <w:rPr>
              <w:rFonts w:eastAsia="Times New Roman"/>
              <w:color w:val="000000"/>
            </w:rPr>
            <w:t xml:space="preserve">, L. P. (2021). </w:t>
          </w:r>
          <w:r w:rsidRPr="00306C8F">
            <w:rPr>
              <w:rFonts w:eastAsia="Times New Roman"/>
              <w:i/>
              <w:iCs/>
              <w:color w:val="000000"/>
            </w:rPr>
            <w:t xml:space="preserve">Kajian </w:t>
          </w:r>
          <w:proofErr w:type="spellStart"/>
          <w:r w:rsidRPr="00306C8F">
            <w:rPr>
              <w:rFonts w:eastAsia="Times New Roman"/>
              <w:i/>
              <w:iCs/>
              <w:color w:val="000000"/>
            </w:rPr>
            <w:t>suhu</w:t>
          </w:r>
          <w:proofErr w:type="spellEnd"/>
          <w:r w:rsidRPr="00306C8F">
            <w:rPr>
              <w:rFonts w:eastAsia="Times New Roman"/>
              <w:i/>
              <w:iCs/>
              <w:color w:val="000000"/>
            </w:rPr>
            <w:t xml:space="preserve"> </w:t>
          </w:r>
          <w:proofErr w:type="spellStart"/>
          <w:r w:rsidRPr="00306C8F">
            <w:rPr>
              <w:rFonts w:eastAsia="Times New Roman"/>
              <w:i/>
              <w:iCs/>
              <w:color w:val="000000"/>
            </w:rPr>
            <w:t>kelembaban</w:t>
          </w:r>
          <w:proofErr w:type="spellEnd"/>
          <w:r w:rsidRPr="00306C8F">
            <w:rPr>
              <w:rFonts w:eastAsia="Times New Roman"/>
              <w:i/>
              <w:iCs/>
              <w:color w:val="000000"/>
            </w:rPr>
            <w:t xml:space="preserve"> </w:t>
          </w:r>
          <w:proofErr w:type="spellStart"/>
          <w:r w:rsidRPr="00306C8F">
            <w:rPr>
              <w:rFonts w:eastAsia="Times New Roman"/>
              <w:i/>
              <w:iCs/>
              <w:color w:val="000000"/>
            </w:rPr>
            <w:t>pencahayaan</w:t>
          </w:r>
          <w:proofErr w:type="spellEnd"/>
          <w:r w:rsidRPr="00306C8F">
            <w:rPr>
              <w:rFonts w:eastAsia="Times New Roman"/>
              <w:i/>
              <w:iCs/>
              <w:color w:val="000000"/>
            </w:rPr>
            <w:t xml:space="preserve"> dan </w:t>
          </w:r>
          <w:proofErr w:type="spellStart"/>
          <w:r w:rsidRPr="00306C8F">
            <w:rPr>
              <w:rFonts w:eastAsia="Times New Roman"/>
              <w:i/>
              <w:iCs/>
              <w:color w:val="000000"/>
            </w:rPr>
            <w:t>kelelahan</w:t>
          </w:r>
          <w:proofErr w:type="spellEnd"/>
          <w:r w:rsidRPr="00306C8F">
            <w:rPr>
              <w:rFonts w:eastAsia="Times New Roman"/>
              <w:i/>
              <w:iCs/>
              <w:color w:val="000000"/>
            </w:rPr>
            <w:t xml:space="preserve"> </w:t>
          </w:r>
          <w:proofErr w:type="spellStart"/>
          <w:r w:rsidRPr="00306C8F">
            <w:rPr>
              <w:rFonts w:eastAsia="Times New Roman"/>
              <w:i/>
              <w:iCs/>
              <w:color w:val="000000"/>
            </w:rPr>
            <w:t>kerja</w:t>
          </w:r>
          <w:proofErr w:type="spellEnd"/>
          <w:r w:rsidRPr="00306C8F">
            <w:rPr>
              <w:rFonts w:eastAsia="Times New Roman"/>
              <w:i/>
              <w:iCs/>
              <w:color w:val="000000"/>
            </w:rPr>
            <w:t xml:space="preserve"> pada </w:t>
          </w:r>
          <w:proofErr w:type="spellStart"/>
          <w:r w:rsidRPr="00306C8F">
            <w:rPr>
              <w:rFonts w:eastAsia="Times New Roman"/>
              <w:i/>
              <w:iCs/>
              <w:color w:val="000000"/>
            </w:rPr>
            <w:t>pekerja</w:t>
          </w:r>
          <w:proofErr w:type="spellEnd"/>
          <w:r w:rsidRPr="00306C8F">
            <w:rPr>
              <w:rFonts w:eastAsia="Times New Roman"/>
              <w:i/>
              <w:iCs/>
              <w:color w:val="000000"/>
            </w:rPr>
            <w:t xml:space="preserve"> </w:t>
          </w:r>
          <w:proofErr w:type="spellStart"/>
          <w:r w:rsidRPr="00306C8F">
            <w:rPr>
              <w:rFonts w:eastAsia="Times New Roman"/>
              <w:i/>
              <w:iCs/>
              <w:color w:val="000000"/>
            </w:rPr>
            <w:t>industri</w:t>
          </w:r>
          <w:proofErr w:type="spellEnd"/>
          <w:r w:rsidRPr="00306C8F">
            <w:rPr>
              <w:rFonts w:eastAsia="Times New Roman"/>
              <w:i/>
              <w:iCs/>
              <w:color w:val="000000"/>
            </w:rPr>
            <w:t xml:space="preserve"> batik “x” di </w:t>
          </w:r>
          <w:proofErr w:type="spellStart"/>
          <w:r w:rsidRPr="00306C8F">
            <w:rPr>
              <w:rFonts w:eastAsia="Times New Roman"/>
              <w:i/>
              <w:iCs/>
              <w:color w:val="000000"/>
            </w:rPr>
            <w:t>Pijenan</w:t>
          </w:r>
          <w:proofErr w:type="spellEnd"/>
          <w:r w:rsidRPr="00306C8F">
            <w:rPr>
              <w:rFonts w:eastAsia="Times New Roman"/>
              <w:i/>
              <w:iCs/>
              <w:color w:val="000000"/>
            </w:rPr>
            <w:t xml:space="preserve"> </w:t>
          </w:r>
          <w:proofErr w:type="spellStart"/>
          <w:r w:rsidRPr="00306C8F">
            <w:rPr>
              <w:rFonts w:eastAsia="Times New Roman"/>
              <w:i/>
              <w:iCs/>
              <w:color w:val="000000"/>
            </w:rPr>
            <w:t>Wijirejo</w:t>
          </w:r>
          <w:proofErr w:type="spellEnd"/>
          <w:r w:rsidRPr="00306C8F">
            <w:rPr>
              <w:rFonts w:eastAsia="Times New Roman"/>
              <w:i/>
              <w:iCs/>
              <w:color w:val="000000"/>
            </w:rPr>
            <w:t xml:space="preserve"> </w:t>
          </w:r>
          <w:proofErr w:type="spellStart"/>
          <w:r w:rsidRPr="00306C8F">
            <w:rPr>
              <w:rFonts w:eastAsia="Times New Roman"/>
              <w:i/>
              <w:iCs/>
              <w:color w:val="000000"/>
            </w:rPr>
            <w:t>Pandak</w:t>
          </w:r>
          <w:proofErr w:type="spellEnd"/>
          <w:r w:rsidRPr="00306C8F">
            <w:rPr>
              <w:rFonts w:eastAsia="Times New Roman"/>
              <w:i/>
              <w:iCs/>
              <w:color w:val="000000"/>
            </w:rPr>
            <w:t xml:space="preserve"> Bantu</w:t>
          </w:r>
          <w:r w:rsidRPr="00306C8F">
            <w:rPr>
              <w:rFonts w:eastAsia="Times New Roman"/>
              <w:color w:val="000000"/>
            </w:rPr>
            <w:t xml:space="preserve"> [Diploma]. </w:t>
          </w:r>
          <w:proofErr w:type="spellStart"/>
          <w:r w:rsidRPr="00306C8F">
            <w:rPr>
              <w:rFonts w:eastAsia="Times New Roman"/>
              <w:color w:val="000000"/>
            </w:rPr>
            <w:t>Politeknik</w:t>
          </w:r>
          <w:proofErr w:type="spellEnd"/>
          <w:r w:rsidRPr="00306C8F">
            <w:rPr>
              <w:rFonts w:eastAsia="Times New Roman"/>
              <w:color w:val="000000"/>
            </w:rPr>
            <w:t xml:space="preserve"> Kesehatan </w:t>
          </w:r>
          <w:proofErr w:type="spellStart"/>
          <w:r w:rsidRPr="00306C8F">
            <w:rPr>
              <w:rFonts w:eastAsia="Times New Roman"/>
              <w:color w:val="000000"/>
            </w:rPr>
            <w:t>Kementrian</w:t>
          </w:r>
          <w:proofErr w:type="spellEnd"/>
          <w:r w:rsidRPr="00306C8F">
            <w:rPr>
              <w:rFonts w:eastAsia="Times New Roman"/>
              <w:color w:val="000000"/>
            </w:rPr>
            <w:t xml:space="preserve"> Kesehatan Yogyakarta.</w:t>
          </w:r>
        </w:p>
        <w:p w14:paraId="6D5E1A9D" w14:textId="77777777" w:rsidR="00306C8F" w:rsidRPr="00306C8F" w:rsidRDefault="00306C8F">
          <w:pPr>
            <w:autoSpaceDE w:val="0"/>
            <w:autoSpaceDN w:val="0"/>
            <w:ind w:hanging="480"/>
            <w:divId w:val="508368070"/>
            <w:rPr>
              <w:rFonts w:eastAsia="Times New Roman"/>
              <w:color w:val="000000"/>
            </w:rPr>
          </w:pPr>
          <w:r w:rsidRPr="00306C8F">
            <w:rPr>
              <w:rFonts w:eastAsia="Times New Roman"/>
              <w:color w:val="000000"/>
            </w:rPr>
            <w:t xml:space="preserve">Google Firebase. (t.t.). </w:t>
          </w:r>
          <w:r w:rsidRPr="00306C8F">
            <w:rPr>
              <w:rFonts w:eastAsia="Times New Roman"/>
              <w:i/>
              <w:iCs/>
              <w:color w:val="000000"/>
            </w:rPr>
            <w:t>Products build</w:t>
          </w:r>
          <w:r w:rsidRPr="00306C8F">
            <w:rPr>
              <w:rFonts w:eastAsia="Times New Roman"/>
              <w:color w:val="000000"/>
            </w:rPr>
            <w:t xml:space="preserve">. Google Firebase. </w:t>
          </w:r>
          <w:proofErr w:type="spellStart"/>
          <w:r w:rsidRPr="00306C8F">
            <w:rPr>
              <w:rFonts w:eastAsia="Times New Roman"/>
              <w:color w:val="000000"/>
            </w:rPr>
            <w:t>Diambil</w:t>
          </w:r>
          <w:proofErr w:type="spellEnd"/>
          <w:r w:rsidRPr="00306C8F">
            <w:rPr>
              <w:rFonts w:eastAsia="Times New Roman"/>
              <w:color w:val="000000"/>
            </w:rPr>
            <w:t xml:space="preserve"> 2 </w:t>
          </w:r>
          <w:proofErr w:type="spellStart"/>
          <w:r w:rsidRPr="00306C8F">
            <w:rPr>
              <w:rFonts w:eastAsia="Times New Roman"/>
              <w:color w:val="000000"/>
            </w:rPr>
            <w:t>Januari</w:t>
          </w:r>
          <w:proofErr w:type="spellEnd"/>
          <w:r w:rsidRPr="00306C8F">
            <w:rPr>
              <w:rFonts w:eastAsia="Times New Roman"/>
              <w:color w:val="000000"/>
            </w:rPr>
            <w:t xml:space="preserve"> 2025, </w:t>
          </w:r>
          <w:proofErr w:type="spellStart"/>
          <w:r w:rsidRPr="00306C8F">
            <w:rPr>
              <w:rFonts w:eastAsia="Times New Roman"/>
              <w:color w:val="000000"/>
            </w:rPr>
            <w:t>dari</w:t>
          </w:r>
          <w:proofErr w:type="spellEnd"/>
          <w:r w:rsidRPr="00306C8F">
            <w:rPr>
              <w:rFonts w:eastAsia="Times New Roman"/>
              <w:color w:val="000000"/>
            </w:rPr>
            <w:t xml:space="preserve"> https://firebase.google.com/products-build</w:t>
          </w:r>
        </w:p>
        <w:p w14:paraId="4E2FF065" w14:textId="77777777" w:rsidR="00306C8F" w:rsidRPr="00306C8F" w:rsidRDefault="00306C8F">
          <w:pPr>
            <w:autoSpaceDE w:val="0"/>
            <w:autoSpaceDN w:val="0"/>
            <w:ind w:hanging="480"/>
            <w:divId w:val="37510718"/>
            <w:rPr>
              <w:rFonts w:eastAsia="Times New Roman"/>
              <w:color w:val="000000"/>
            </w:rPr>
          </w:pPr>
          <w:proofErr w:type="spellStart"/>
          <w:r w:rsidRPr="00306C8F">
            <w:rPr>
              <w:rFonts w:eastAsia="Times New Roman"/>
              <w:color w:val="000000"/>
            </w:rPr>
            <w:t>Hermawan</w:t>
          </w:r>
          <w:proofErr w:type="spellEnd"/>
          <w:r w:rsidRPr="00306C8F">
            <w:rPr>
              <w:rFonts w:eastAsia="Times New Roman"/>
              <w:color w:val="000000"/>
            </w:rPr>
            <w:t xml:space="preserve">, R., &amp; </w:t>
          </w:r>
          <w:proofErr w:type="spellStart"/>
          <w:r w:rsidRPr="00306C8F">
            <w:rPr>
              <w:rFonts w:eastAsia="Times New Roman"/>
              <w:color w:val="000000"/>
            </w:rPr>
            <w:t>Abdurrohman</w:t>
          </w:r>
          <w:proofErr w:type="spellEnd"/>
          <w:r w:rsidRPr="00306C8F">
            <w:rPr>
              <w:rFonts w:eastAsia="Times New Roman"/>
              <w:color w:val="000000"/>
            </w:rPr>
            <w:t xml:space="preserve">, A. (2020). </w:t>
          </w:r>
          <w:proofErr w:type="spellStart"/>
          <w:r w:rsidRPr="00306C8F">
            <w:rPr>
              <w:rFonts w:eastAsia="Times New Roman"/>
              <w:color w:val="000000"/>
            </w:rPr>
            <w:t>Pemanfaatan</w:t>
          </w:r>
          <w:proofErr w:type="spellEnd"/>
          <w:r w:rsidRPr="00306C8F">
            <w:rPr>
              <w:rFonts w:eastAsia="Times New Roman"/>
              <w:color w:val="000000"/>
            </w:rPr>
            <w:t xml:space="preserve"> </w:t>
          </w:r>
          <w:proofErr w:type="spellStart"/>
          <w:r w:rsidRPr="00306C8F">
            <w:rPr>
              <w:rFonts w:eastAsia="Times New Roman"/>
              <w:color w:val="000000"/>
            </w:rPr>
            <w:t>teknologi</w:t>
          </w:r>
          <w:proofErr w:type="spellEnd"/>
          <w:r w:rsidRPr="00306C8F">
            <w:rPr>
              <w:rFonts w:eastAsia="Times New Roman"/>
              <w:color w:val="000000"/>
            </w:rPr>
            <w:t xml:space="preserve"> internet of things pada alarm </w:t>
          </w:r>
          <w:proofErr w:type="spellStart"/>
          <w:r w:rsidRPr="00306C8F">
            <w:rPr>
              <w:rFonts w:eastAsia="Times New Roman"/>
              <w:color w:val="000000"/>
            </w:rPr>
            <w:t>sepeda</w:t>
          </w:r>
          <w:proofErr w:type="spellEnd"/>
          <w:r w:rsidRPr="00306C8F">
            <w:rPr>
              <w:rFonts w:eastAsia="Times New Roman"/>
              <w:color w:val="000000"/>
            </w:rPr>
            <w:t xml:space="preserve"> motor </w:t>
          </w:r>
          <w:proofErr w:type="spellStart"/>
          <w:r w:rsidRPr="00306C8F">
            <w:rPr>
              <w:rFonts w:eastAsia="Times New Roman"/>
              <w:color w:val="000000"/>
            </w:rPr>
            <w:t>menggunakan</w:t>
          </w:r>
          <w:proofErr w:type="spellEnd"/>
          <w:r w:rsidRPr="00306C8F">
            <w:rPr>
              <w:rFonts w:eastAsia="Times New Roman"/>
              <w:color w:val="000000"/>
            </w:rPr>
            <w:t xml:space="preserve"> </w:t>
          </w:r>
          <w:proofErr w:type="spellStart"/>
          <w:r w:rsidRPr="00306C8F">
            <w:rPr>
              <w:rFonts w:eastAsia="Times New Roman"/>
              <w:color w:val="000000"/>
            </w:rPr>
            <w:t>nodemcu</w:t>
          </w:r>
          <w:proofErr w:type="spellEnd"/>
          <w:r w:rsidRPr="00306C8F">
            <w:rPr>
              <w:rFonts w:eastAsia="Times New Roman"/>
              <w:color w:val="000000"/>
            </w:rPr>
            <w:t xml:space="preserve"> </w:t>
          </w:r>
          <w:proofErr w:type="spellStart"/>
          <w:r w:rsidRPr="00306C8F">
            <w:rPr>
              <w:rFonts w:eastAsia="Times New Roman"/>
              <w:color w:val="000000"/>
            </w:rPr>
            <w:t>lolin</w:t>
          </w:r>
          <w:proofErr w:type="spellEnd"/>
          <w:r w:rsidRPr="00306C8F">
            <w:rPr>
              <w:rFonts w:eastAsia="Times New Roman"/>
              <w:color w:val="000000"/>
            </w:rPr>
            <w:t xml:space="preserve"> v3 dan media telegram. </w:t>
          </w:r>
          <w:proofErr w:type="spellStart"/>
          <w:proofErr w:type="gramStart"/>
          <w:r w:rsidRPr="00306C8F">
            <w:rPr>
              <w:rFonts w:eastAsia="Times New Roman"/>
              <w:i/>
              <w:iCs/>
              <w:color w:val="000000"/>
            </w:rPr>
            <w:t>Infotronik</w:t>
          </w:r>
          <w:proofErr w:type="spellEnd"/>
          <w:r w:rsidRPr="00306C8F">
            <w:rPr>
              <w:rFonts w:eastAsia="Times New Roman"/>
              <w:i/>
              <w:iCs/>
              <w:color w:val="000000"/>
            </w:rPr>
            <w:t> :</w:t>
          </w:r>
          <w:proofErr w:type="gramEnd"/>
          <w:r w:rsidRPr="00306C8F">
            <w:rPr>
              <w:rFonts w:eastAsia="Times New Roman"/>
              <w:i/>
              <w:iCs/>
              <w:color w:val="000000"/>
            </w:rPr>
            <w:t xml:space="preserve"> </w:t>
          </w:r>
          <w:proofErr w:type="spellStart"/>
          <w:r w:rsidRPr="00306C8F">
            <w:rPr>
              <w:rFonts w:eastAsia="Times New Roman"/>
              <w:i/>
              <w:iCs/>
              <w:color w:val="000000"/>
            </w:rPr>
            <w:t>Jurnal</w:t>
          </w:r>
          <w:proofErr w:type="spellEnd"/>
          <w:r w:rsidRPr="00306C8F">
            <w:rPr>
              <w:rFonts w:eastAsia="Times New Roman"/>
              <w:i/>
              <w:iCs/>
              <w:color w:val="000000"/>
            </w:rPr>
            <w:t xml:space="preserve"> </w:t>
          </w:r>
          <w:proofErr w:type="spellStart"/>
          <w:r w:rsidRPr="00306C8F">
            <w:rPr>
              <w:rFonts w:eastAsia="Times New Roman"/>
              <w:i/>
              <w:iCs/>
              <w:color w:val="000000"/>
            </w:rPr>
            <w:t>Teknologi</w:t>
          </w:r>
          <w:proofErr w:type="spellEnd"/>
          <w:r w:rsidRPr="00306C8F">
            <w:rPr>
              <w:rFonts w:eastAsia="Times New Roman"/>
              <w:i/>
              <w:iCs/>
              <w:color w:val="000000"/>
            </w:rPr>
            <w:t xml:space="preserve"> </w:t>
          </w:r>
          <w:proofErr w:type="spellStart"/>
          <w:r w:rsidRPr="00306C8F">
            <w:rPr>
              <w:rFonts w:eastAsia="Times New Roman"/>
              <w:i/>
              <w:iCs/>
              <w:color w:val="000000"/>
            </w:rPr>
            <w:t>Informasi</w:t>
          </w:r>
          <w:proofErr w:type="spellEnd"/>
          <w:r w:rsidRPr="00306C8F">
            <w:rPr>
              <w:rFonts w:eastAsia="Times New Roman"/>
              <w:i/>
              <w:iCs/>
              <w:color w:val="000000"/>
            </w:rPr>
            <w:t xml:space="preserve"> dan </w:t>
          </w:r>
          <w:proofErr w:type="spellStart"/>
          <w:r w:rsidRPr="00306C8F">
            <w:rPr>
              <w:rFonts w:eastAsia="Times New Roman"/>
              <w:i/>
              <w:iCs/>
              <w:color w:val="000000"/>
            </w:rPr>
            <w:t>Elektronika</w:t>
          </w:r>
          <w:proofErr w:type="spellEnd"/>
          <w:r w:rsidRPr="00306C8F">
            <w:rPr>
              <w:rFonts w:eastAsia="Times New Roman"/>
              <w:color w:val="000000"/>
            </w:rPr>
            <w:t xml:space="preserve">, </w:t>
          </w:r>
          <w:r w:rsidRPr="00306C8F">
            <w:rPr>
              <w:rFonts w:eastAsia="Times New Roman"/>
              <w:i/>
              <w:iCs/>
              <w:color w:val="000000"/>
            </w:rPr>
            <w:t>5</w:t>
          </w:r>
          <w:r w:rsidRPr="00306C8F">
            <w:rPr>
              <w:rFonts w:eastAsia="Times New Roman"/>
              <w:color w:val="000000"/>
            </w:rPr>
            <w:t>(2), 58. https://doi.org/10.32897/infotronik.2020.5.2.453</w:t>
          </w:r>
        </w:p>
        <w:p w14:paraId="20263A2B" w14:textId="77777777" w:rsidR="00306C8F" w:rsidRPr="00306C8F" w:rsidRDefault="00306C8F">
          <w:pPr>
            <w:autoSpaceDE w:val="0"/>
            <w:autoSpaceDN w:val="0"/>
            <w:ind w:hanging="480"/>
            <w:divId w:val="260919074"/>
            <w:rPr>
              <w:rFonts w:eastAsia="Times New Roman"/>
              <w:color w:val="000000"/>
            </w:rPr>
          </w:pPr>
          <w:proofErr w:type="spellStart"/>
          <w:r w:rsidRPr="00306C8F">
            <w:rPr>
              <w:rFonts w:eastAsia="Times New Roman"/>
              <w:color w:val="000000"/>
            </w:rPr>
            <w:t>Hidayat</w:t>
          </w:r>
          <w:proofErr w:type="spellEnd"/>
          <w:r w:rsidRPr="00306C8F">
            <w:rPr>
              <w:rFonts w:eastAsia="Times New Roman"/>
              <w:color w:val="000000"/>
            </w:rPr>
            <w:t xml:space="preserve">, D., &amp; Sari, I. (2021). Monitoring </w:t>
          </w:r>
          <w:proofErr w:type="spellStart"/>
          <w:r w:rsidRPr="00306C8F">
            <w:rPr>
              <w:rFonts w:eastAsia="Times New Roman"/>
              <w:color w:val="000000"/>
            </w:rPr>
            <w:t>suhu</w:t>
          </w:r>
          <w:proofErr w:type="spellEnd"/>
          <w:r w:rsidRPr="00306C8F">
            <w:rPr>
              <w:rFonts w:eastAsia="Times New Roman"/>
              <w:color w:val="000000"/>
            </w:rPr>
            <w:t xml:space="preserve"> dan </w:t>
          </w:r>
          <w:proofErr w:type="spellStart"/>
          <w:r w:rsidRPr="00306C8F">
            <w:rPr>
              <w:rFonts w:eastAsia="Times New Roman"/>
              <w:color w:val="000000"/>
            </w:rPr>
            <w:t>kelembaban</w:t>
          </w:r>
          <w:proofErr w:type="spellEnd"/>
          <w:r w:rsidRPr="00306C8F">
            <w:rPr>
              <w:rFonts w:eastAsia="Times New Roman"/>
              <w:color w:val="000000"/>
            </w:rPr>
            <w:t xml:space="preserve"> </w:t>
          </w:r>
          <w:proofErr w:type="spellStart"/>
          <w:r w:rsidRPr="00306C8F">
            <w:rPr>
              <w:rFonts w:eastAsia="Times New Roman"/>
              <w:color w:val="000000"/>
            </w:rPr>
            <w:t>berbasis</w:t>
          </w:r>
          <w:proofErr w:type="spellEnd"/>
          <w:r w:rsidRPr="00306C8F">
            <w:rPr>
              <w:rFonts w:eastAsia="Times New Roman"/>
              <w:color w:val="000000"/>
            </w:rPr>
            <w:t xml:space="preserve"> internet of things (</w:t>
          </w:r>
          <w:proofErr w:type="spellStart"/>
          <w:r w:rsidRPr="00306C8F">
            <w:rPr>
              <w:rFonts w:eastAsia="Times New Roman"/>
              <w:color w:val="000000"/>
            </w:rPr>
            <w:t>iot</w:t>
          </w:r>
          <w:proofErr w:type="spellEnd"/>
          <w:r w:rsidRPr="00306C8F">
            <w:rPr>
              <w:rFonts w:eastAsia="Times New Roman"/>
              <w:color w:val="000000"/>
            </w:rPr>
            <w:t xml:space="preserve">). </w:t>
          </w:r>
          <w:r w:rsidRPr="00306C8F">
            <w:rPr>
              <w:rFonts w:eastAsia="Times New Roman"/>
              <w:i/>
              <w:iCs/>
              <w:color w:val="000000"/>
            </w:rPr>
            <w:t>JURNAL TEKNOLOGI DAN ILMU KOMPUTER PRIMA (JUTIKOMP)</w:t>
          </w:r>
          <w:r w:rsidRPr="00306C8F">
            <w:rPr>
              <w:rFonts w:eastAsia="Times New Roman"/>
              <w:color w:val="000000"/>
            </w:rPr>
            <w:t xml:space="preserve">, </w:t>
          </w:r>
          <w:r w:rsidRPr="00306C8F">
            <w:rPr>
              <w:rFonts w:eastAsia="Times New Roman"/>
              <w:i/>
              <w:iCs/>
              <w:color w:val="000000"/>
            </w:rPr>
            <w:t>4</w:t>
          </w:r>
          <w:r w:rsidRPr="00306C8F">
            <w:rPr>
              <w:rFonts w:eastAsia="Times New Roman"/>
              <w:color w:val="000000"/>
            </w:rPr>
            <w:t>(1), 525–530. https://doi.org/10.34012/jutikomp.v4i1.1676</w:t>
          </w:r>
        </w:p>
        <w:p w14:paraId="7592578A" w14:textId="77777777" w:rsidR="00306C8F" w:rsidRPr="00306C8F" w:rsidRDefault="00306C8F">
          <w:pPr>
            <w:autoSpaceDE w:val="0"/>
            <w:autoSpaceDN w:val="0"/>
            <w:ind w:hanging="480"/>
            <w:divId w:val="2011517375"/>
            <w:rPr>
              <w:rFonts w:eastAsia="Times New Roman"/>
              <w:color w:val="000000"/>
            </w:rPr>
          </w:pPr>
          <w:r w:rsidRPr="00306C8F">
            <w:rPr>
              <w:rFonts w:eastAsia="Times New Roman"/>
              <w:color w:val="000000"/>
            </w:rPr>
            <w:t xml:space="preserve">IoT </w:t>
          </w:r>
          <w:proofErr w:type="spellStart"/>
          <w:r w:rsidRPr="00306C8F">
            <w:rPr>
              <w:rFonts w:eastAsia="Times New Roman"/>
              <w:color w:val="000000"/>
            </w:rPr>
            <w:t>Kece</w:t>
          </w:r>
          <w:proofErr w:type="spellEnd"/>
          <w:r w:rsidRPr="00306C8F">
            <w:rPr>
              <w:rFonts w:eastAsia="Times New Roman"/>
              <w:color w:val="000000"/>
            </w:rPr>
            <w:t xml:space="preserve">. (2022, </w:t>
          </w:r>
          <w:proofErr w:type="spellStart"/>
          <w:r w:rsidRPr="00306C8F">
            <w:rPr>
              <w:rFonts w:eastAsia="Times New Roman"/>
              <w:color w:val="000000"/>
            </w:rPr>
            <w:t>Maret</w:t>
          </w:r>
          <w:proofErr w:type="spellEnd"/>
          <w:r w:rsidRPr="00306C8F">
            <w:rPr>
              <w:rFonts w:eastAsia="Times New Roman"/>
              <w:color w:val="000000"/>
            </w:rPr>
            <w:t xml:space="preserve"> 6). </w:t>
          </w:r>
          <w:r w:rsidRPr="00306C8F">
            <w:rPr>
              <w:rFonts w:eastAsia="Times New Roman"/>
              <w:i/>
              <w:iCs/>
              <w:color w:val="000000"/>
            </w:rPr>
            <w:t xml:space="preserve">Cara </w:t>
          </w:r>
          <w:proofErr w:type="spellStart"/>
          <w:r w:rsidRPr="00306C8F">
            <w:rPr>
              <w:rFonts w:eastAsia="Times New Roman"/>
              <w:i/>
              <w:iCs/>
              <w:color w:val="000000"/>
            </w:rPr>
            <w:t>kerja</w:t>
          </w:r>
          <w:proofErr w:type="spellEnd"/>
          <w:r w:rsidRPr="00306C8F">
            <w:rPr>
              <w:rFonts w:eastAsia="Times New Roman"/>
              <w:i/>
              <w:iCs/>
              <w:color w:val="000000"/>
            </w:rPr>
            <w:t xml:space="preserve"> sensor dht11 (sensor </w:t>
          </w:r>
          <w:proofErr w:type="spellStart"/>
          <w:r w:rsidRPr="00306C8F">
            <w:rPr>
              <w:rFonts w:eastAsia="Times New Roman"/>
              <w:i/>
              <w:iCs/>
              <w:color w:val="000000"/>
            </w:rPr>
            <w:t>suhu</w:t>
          </w:r>
          <w:proofErr w:type="spellEnd"/>
          <w:r w:rsidRPr="00306C8F">
            <w:rPr>
              <w:rFonts w:eastAsia="Times New Roman"/>
              <w:i/>
              <w:iCs/>
              <w:color w:val="000000"/>
            </w:rPr>
            <w:t xml:space="preserve"> dan </w:t>
          </w:r>
          <w:proofErr w:type="spellStart"/>
          <w:r w:rsidRPr="00306C8F">
            <w:rPr>
              <w:rFonts w:eastAsia="Times New Roman"/>
              <w:i/>
              <w:iCs/>
              <w:color w:val="000000"/>
            </w:rPr>
            <w:t>kelembaban</w:t>
          </w:r>
          <w:proofErr w:type="spellEnd"/>
          <w:r w:rsidRPr="00306C8F">
            <w:rPr>
              <w:rFonts w:eastAsia="Times New Roman"/>
              <w:i/>
              <w:iCs/>
              <w:color w:val="000000"/>
            </w:rPr>
            <w:t>)</w:t>
          </w:r>
          <w:r w:rsidRPr="00306C8F">
            <w:rPr>
              <w:rFonts w:eastAsia="Times New Roman"/>
              <w:color w:val="000000"/>
            </w:rPr>
            <w:t xml:space="preserve">. IoT </w:t>
          </w:r>
          <w:proofErr w:type="spellStart"/>
          <w:r w:rsidRPr="00306C8F">
            <w:rPr>
              <w:rFonts w:eastAsia="Times New Roman"/>
              <w:color w:val="000000"/>
            </w:rPr>
            <w:t>Kece</w:t>
          </w:r>
          <w:proofErr w:type="spellEnd"/>
          <w:r w:rsidRPr="00306C8F">
            <w:rPr>
              <w:rFonts w:eastAsia="Times New Roman"/>
              <w:color w:val="000000"/>
            </w:rPr>
            <w:t>. https://iotkece.com/cara-kerja-sensor-dht11-sensor-suhu-dan-kelembaban</w:t>
          </w:r>
        </w:p>
        <w:p w14:paraId="0A3533C2" w14:textId="77777777" w:rsidR="00306C8F" w:rsidRPr="00306C8F" w:rsidRDefault="00306C8F">
          <w:pPr>
            <w:autoSpaceDE w:val="0"/>
            <w:autoSpaceDN w:val="0"/>
            <w:ind w:hanging="480"/>
            <w:divId w:val="544873268"/>
            <w:rPr>
              <w:rFonts w:eastAsia="Times New Roman"/>
              <w:color w:val="000000"/>
            </w:rPr>
          </w:pPr>
          <w:proofErr w:type="spellStart"/>
          <w:r w:rsidRPr="00306C8F">
            <w:rPr>
              <w:rFonts w:eastAsia="Times New Roman"/>
              <w:color w:val="000000"/>
            </w:rPr>
            <w:t>Kabasi</w:t>
          </w:r>
          <w:proofErr w:type="spellEnd"/>
          <w:r w:rsidRPr="00306C8F">
            <w:rPr>
              <w:rFonts w:eastAsia="Times New Roman"/>
              <w:color w:val="000000"/>
            </w:rPr>
            <w:t xml:space="preserve">. (2021, </w:t>
          </w:r>
          <w:proofErr w:type="spellStart"/>
          <w:r w:rsidRPr="00306C8F">
            <w:rPr>
              <w:rFonts w:eastAsia="Times New Roman"/>
              <w:color w:val="000000"/>
            </w:rPr>
            <w:t>Juni</w:t>
          </w:r>
          <w:proofErr w:type="spellEnd"/>
          <w:r w:rsidRPr="00306C8F">
            <w:rPr>
              <w:rFonts w:eastAsia="Times New Roman"/>
              <w:color w:val="000000"/>
            </w:rPr>
            <w:t xml:space="preserve"> 10). </w:t>
          </w:r>
          <w:proofErr w:type="spellStart"/>
          <w:r w:rsidRPr="00306C8F">
            <w:rPr>
              <w:rFonts w:eastAsia="Times New Roman"/>
              <w:i/>
              <w:iCs/>
              <w:color w:val="000000"/>
            </w:rPr>
            <w:t>Apa</w:t>
          </w:r>
          <w:proofErr w:type="spellEnd"/>
          <w:r w:rsidRPr="00306C8F">
            <w:rPr>
              <w:rFonts w:eastAsia="Times New Roman"/>
              <w:i/>
              <w:iCs/>
              <w:color w:val="000000"/>
            </w:rPr>
            <w:t xml:space="preserve"> itu </w:t>
          </w:r>
          <w:proofErr w:type="spellStart"/>
          <w:r w:rsidRPr="00306C8F">
            <w:rPr>
              <w:rFonts w:eastAsia="Times New Roman"/>
              <w:i/>
              <w:iCs/>
              <w:color w:val="000000"/>
            </w:rPr>
            <w:t>kabel</w:t>
          </w:r>
          <w:proofErr w:type="spellEnd"/>
          <w:r w:rsidRPr="00306C8F">
            <w:rPr>
              <w:rFonts w:eastAsia="Times New Roman"/>
              <w:i/>
              <w:iCs/>
              <w:color w:val="000000"/>
            </w:rPr>
            <w:t xml:space="preserve"> </w:t>
          </w:r>
          <w:proofErr w:type="spellStart"/>
          <w:r w:rsidRPr="00306C8F">
            <w:rPr>
              <w:rFonts w:eastAsia="Times New Roman"/>
              <w:i/>
              <w:iCs/>
              <w:color w:val="000000"/>
            </w:rPr>
            <w:t>usb</w:t>
          </w:r>
          <w:proofErr w:type="spellEnd"/>
          <w:r w:rsidRPr="00306C8F">
            <w:rPr>
              <w:rFonts w:eastAsia="Times New Roman"/>
              <w:i/>
              <w:iCs/>
              <w:color w:val="000000"/>
            </w:rPr>
            <w:t>?</w:t>
          </w:r>
          <w:r w:rsidRPr="00306C8F">
            <w:rPr>
              <w:rFonts w:eastAsia="Times New Roman"/>
              <w:color w:val="000000"/>
            </w:rPr>
            <w:t xml:space="preserve"> </w:t>
          </w:r>
          <w:proofErr w:type="spellStart"/>
          <w:r w:rsidRPr="00306C8F">
            <w:rPr>
              <w:rFonts w:eastAsia="Times New Roman"/>
              <w:color w:val="000000"/>
            </w:rPr>
            <w:t>Kabasi</w:t>
          </w:r>
          <w:proofErr w:type="spellEnd"/>
          <w:r w:rsidRPr="00306C8F">
            <w:rPr>
              <w:rFonts w:eastAsia="Times New Roman"/>
              <w:color w:val="000000"/>
            </w:rPr>
            <w:t>. https://id.kbs-connector.com/news/what-is-usb-cable-46819198.html</w:t>
          </w:r>
        </w:p>
        <w:p w14:paraId="360F5F3C" w14:textId="77777777" w:rsidR="00306C8F" w:rsidRPr="00306C8F" w:rsidRDefault="00306C8F">
          <w:pPr>
            <w:autoSpaceDE w:val="0"/>
            <w:autoSpaceDN w:val="0"/>
            <w:ind w:hanging="480"/>
            <w:divId w:val="897396992"/>
            <w:rPr>
              <w:rFonts w:eastAsia="Times New Roman"/>
              <w:color w:val="000000"/>
            </w:rPr>
          </w:pPr>
          <w:proofErr w:type="spellStart"/>
          <w:r w:rsidRPr="00306C8F">
            <w:rPr>
              <w:rFonts w:eastAsia="Times New Roman"/>
              <w:color w:val="000000"/>
            </w:rPr>
            <w:t>Kumparan</w:t>
          </w:r>
          <w:proofErr w:type="spellEnd"/>
          <w:r w:rsidRPr="00306C8F">
            <w:rPr>
              <w:rFonts w:eastAsia="Times New Roman"/>
              <w:color w:val="000000"/>
            </w:rPr>
            <w:t xml:space="preserve">. (2023, November 21). </w:t>
          </w:r>
          <w:proofErr w:type="spellStart"/>
          <w:r w:rsidRPr="00306C8F">
            <w:rPr>
              <w:rFonts w:eastAsia="Times New Roman"/>
              <w:i/>
              <w:iCs/>
              <w:color w:val="000000"/>
            </w:rPr>
            <w:t>Definisi</w:t>
          </w:r>
          <w:proofErr w:type="spellEnd"/>
          <w:r w:rsidRPr="00306C8F">
            <w:rPr>
              <w:rFonts w:eastAsia="Times New Roman"/>
              <w:i/>
              <w:iCs/>
              <w:color w:val="000000"/>
            </w:rPr>
            <w:t xml:space="preserve"> </w:t>
          </w:r>
          <w:proofErr w:type="spellStart"/>
          <w:r w:rsidRPr="00306C8F">
            <w:rPr>
              <w:rFonts w:eastAsia="Times New Roman"/>
              <w:i/>
              <w:iCs/>
              <w:color w:val="000000"/>
            </w:rPr>
            <w:t>kabel</w:t>
          </w:r>
          <w:proofErr w:type="spellEnd"/>
          <w:r w:rsidRPr="00306C8F">
            <w:rPr>
              <w:rFonts w:eastAsia="Times New Roman"/>
              <w:i/>
              <w:iCs/>
              <w:color w:val="000000"/>
            </w:rPr>
            <w:t xml:space="preserve"> jumper </w:t>
          </w:r>
          <w:proofErr w:type="spellStart"/>
          <w:r w:rsidRPr="00306C8F">
            <w:rPr>
              <w:rFonts w:eastAsia="Times New Roman"/>
              <w:i/>
              <w:iCs/>
              <w:color w:val="000000"/>
            </w:rPr>
            <w:t>beserta</w:t>
          </w:r>
          <w:proofErr w:type="spellEnd"/>
          <w:r w:rsidRPr="00306C8F">
            <w:rPr>
              <w:rFonts w:eastAsia="Times New Roman"/>
              <w:i/>
              <w:iCs/>
              <w:color w:val="000000"/>
            </w:rPr>
            <w:t xml:space="preserve"> </w:t>
          </w:r>
          <w:proofErr w:type="spellStart"/>
          <w:r w:rsidRPr="00306C8F">
            <w:rPr>
              <w:rFonts w:eastAsia="Times New Roman"/>
              <w:i/>
              <w:iCs/>
              <w:color w:val="000000"/>
            </w:rPr>
            <w:t>fungsi</w:t>
          </w:r>
          <w:proofErr w:type="spellEnd"/>
          <w:r w:rsidRPr="00306C8F">
            <w:rPr>
              <w:rFonts w:eastAsia="Times New Roman"/>
              <w:i/>
              <w:iCs/>
              <w:color w:val="000000"/>
            </w:rPr>
            <w:t xml:space="preserve"> dan </w:t>
          </w:r>
          <w:proofErr w:type="spellStart"/>
          <w:r w:rsidRPr="00306C8F">
            <w:rPr>
              <w:rFonts w:eastAsia="Times New Roman"/>
              <w:i/>
              <w:iCs/>
              <w:color w:val="000000"/>
            </w:rPr>
            <w:t>jenisnya</w:t>
          </w:r>
          <w:proofErr w:type="spellEnd"/>
          <w:r w:rsidRPr="00306C8F">
            <w:rPr>
              <w:rFonts w:eastAsia="Times New Roman"/>
              <w:color w:val="000000"/>
            </w:rPr>
            <w:t xml:space="preserve">. </w:t>
          </w:r>
          <w:proofErr w:type="spellStart"/>
          <w:r w:rsidRPr="00306C8F">
            <w:rPr>
              <w:rFonts w:eastAsia="Times New Roman"/>
              <w:color w:val="000000"/>
            </w:rPr>
            <w:t>Kumparan</w:t>
          </w:r>
          <w:proofErr w:type="spellEnd"/>
          <w:r w:rsidRPr="00306C8F">
            <w:rPr>
              <w:rFonts w:eastAsia="Times New Roman"/>
              <w:color w:val="000000"/>
            </w:rPr>
            <w:t>. https://kumparan.com/berita-update/definisi-kabel-jumper-beserta-fungsi-dan-jenisnya-21ERiC1PFiD/full</w:t>
          </w:r>
        </w:p>
        <w:p w14:paraId="06C55EC3" w14:textId="77777777" w:rsidR="00306C8F" w:rsidRPr="00306C8F" w:rsidRDefault="00306C8F">
          <w:pPr>
            <w:autoSpaceDE w:val="0"/>
            <w:autoSpaceDN w:val="0"/>
            <w:ind w:hanging="480"/>
            <w:divId w:val="1954438910"/>
            <w:rPr>
              <w:rFonts w:eastAsia="Times New Roman"/>
              <w:color w:val="000000"/>
            </w:rPr>
          </w:pPr>
          <w:r w:rsidRPr="00306C8F">
            <w:rPr>
              <w:rFonts w:eastAsia="Times New Roman"/>
              <w:color w:val="000000"/>
            </w:rPr>
            <w:t xml:space="preserve">Kusuma, A. Y., </w:t>
          </w:r>
          <w:proofErr w:type="spellStart"/>
          <w:r w:rsidRPr="00306C8F">
            <w:rPr>
              <w:rFonts w:eastAsia="Times New Roman"/>
              <w:color w:val="000000"/>
            </w:rPr>
            <w:t>Pratikno</w:t>
          </w:r>
          <w:proofErr w:type="spellEnd"/>
          <w:r w:rsidRPr="00306C8F">
            <w:rPr>
              <w:rFonts w:eastAsia="Times New Roman"/>
              <w:color w:val="000000"/>
            </w:rPr>
            <w:t xml:space="preserve">, H., &amp; </w:t>
          </w:r>
          <w:proofErr w:type="spellStart"/>
          <w:r w:rsidRPr="00306C8F">
            <w:rPr>
              <w:rFonts w:eastAsia="Times New Roman"/>
              <w:color w:val="000000"/>
            </w:rPr>
            <w:t>Puspasari</w:t>
          </w:r>
          <w:proofErr w:type="spellEnd"/>
          <w:r w:rsidRPr="00306C8F">
            <w:rPr>
              <w:rFonts w:eastAsia="Times New Roman"/>
              <w:color w:val="000000"/>
            </w:rPr>
            <w:t xml:space="preserve">, I. (2020). </w:t>
          </w:r>
          <w:proofErr w:type="spellStart"/>
          <w:r w:rsidRPr="00306C8F">
            <w:rPr>
              <w:rFonts w:eastAsia="Times New Roman"/>
              <w:color w:val="000000"/>
            </w:rPr>
            <w:t>Rancang</w:t>
          </w:r>
          <w:proofErr w:type="spellEnd"/>
          <w:r w:rsidRPr="00306C8F">
            <w:rPr>
              <w:rFonts w:eastAsia="Times New Roman"/>
              <w:color w:val="000000"/>
            </w:rPr>
            <w:t xml:space="preserve"> bangun </w:t>
          </w:r>
          <w:proofErr w:type="spellStart"/>
          <w:r w:rsidRPr="00306C8F">
            <w:rPr>
              <w:rFonts w:eastAsia="Times New Roman"/>
              <w:color w:val="000000"/>
            </w:rPr>
            <w:t>alat</w:t>
          </w:r>
          <w:proofErr w:type="spellEnd"/>
          <w:r w:rsidRPr="00306C8F">
            <w:rPr>
              <w:rFonts w:eastAsia="Times New Roman"/>
              <w:color w:val="000000"/>
            </w:rPr>
            <w:t xml:space="preserve"> </w:t>
          </w:r>
          <w:proofErr w:type="spellStart"/>
          <w:r w:rsidRPr="00306C8F">
            <w:rPr>
              <w:rFonts w:eastAsia="Times New Roman"/>
              <w:color w:val="000000"/>
            </w:rPr>
            <w:t>pelipat</w:t>
          </w:r>
          <w:proofErr w:type="spellEnd"/>
          <w:r w:rsidRPr="00306C8F">
            <w:rPr>
              <w:rFonts w:eastAsia="Times New Roman"/>
              <w:color w:val="000000"/>
            </w:rPr>
            <w:t xml:space="preserve"> baju </w:t>
          </w:r>
          <w:proofErr w:type="spellStart"/>
          <w:r w:rsidRPr="00306C8F">
            <w:rPr>
              <w:rFonts w:eastAsia="Times New Roman"/>
              <w:color w:val="000000"/>
            </w:rPr>
            <w:t>otomatis</w:t>
          </w:r>
          <w:proofErr w:type="spellEnd"/>
          <w:r w:rsidRPr="00306C8F">
            <w:rPr>
              <w:rFonts w:eastAsia="Times New Roman"/>
              <w:color w:val="000000"/>
            </w:rPr>
            <w:t xml:space="preserve"> </w:t>
          </w:r>
          <w:proofErr w:type="spellStart"/>
          <w:r w:rsidRPr="00306C8F">
            <w:rPr>
              <w:rFonts w:eastAsia="Times New Roman"/>
              <w:color w:val="000000"/>
            </w:rPr>
            <w:t>menggunakan</w:t>
          </w:r>
          <w:proofErr w:type="spellEnd"/>
          <w:r w:rsidRPr="00306C8F">
            <w:rPr>
              <w:rFonts w:eastAsia="Times New Roman"/>
              <w:color w:val="000000"/>
            </w:rPr>
            <w:t xml:space="preserve"> </w:t>
          </w:r>
          <w:proofErr w:type="spellStart"/>
          <w:r w:rsidRPr="00306C8F">
            <w:rPr>
              <w:rFonts w:eastAsia="Times New Roman"/>
              <w:color w:val="000000"/>
            </w:rPr>
            <w:t>arduino</w:t>
          </w:r>
          <w:proofErr w:type="spellEnd"/>
          <w:r w:rsidRPr="00306C8F">
            <w:rPr>
              <w:rFonts w:eastAsia="Times New Roman"/>
              <w:color w:val="000000"/>
            </w:rPr>
            <w:t xml:space="preserve"> uno. </w:t>
          </w:r>
          <w:r w:rsidRPr="00306C8F">
            <w:rPr>
              <w:rFonts w:eastAsia="Times New Roman"/>
              <w:i/>
              <w:iCs/>
              <w:color w:val="000000"/>
            </w:rPr>
            <w:t>Journal of Control and Network Systems</w:t>
          </w:r>
          <w:r w:rsidRPr="00306C8F">
            <w:rPr>
              <w:rFonts w:eastAsia="Times New Roman"/>
              <w:color w:val="000000"/>
            </w:rPr>
            <w:t xml:space="preserve">, </w:t>
          </w:r>
          <w:r w:rsidRPr="00306C8F">
            <w:rPr>
              <w:rFonts w:eastAsia="Times New Roman"/>
              <w:i/>
              <w:iCs/>
              <w:color w:val="000000"/>
            </w:rPr>
            <w:t>9</w:t>
          </w:r>
          <w:r w:rsidRPr="00306C8F">
            <w:rPr>
              <w:rFonts w:eastAsia="Times New Roman"/>
              <w:color w:val="000000"/>
            </w:rPr>
            <w:t>(2), 8–18.</w:t>
          </w:r>
        </w:p>
        <w:p w14:paraId="5CD109C6" w14:textId="77777777" w:rsidR="00306C8F" w:rsidRPr="00306C8F" w:rsidRDefault="00306C8F">
          <w:pPr>
            <w:autoSpaceDE w:val="0"/>
            <w:autoSpaceDN w:val="0"/>
            <w:ind w:hanging="480"/>
            <w:divId w:val="1216888341"/>
            <w:rPr>
              <w:rFonts w:eastAsia="Times New Roman"/>
              <w:color w:val="000000"/>
            </w:rPr>
          </w:pPr>
          <w:r w:rsidRPr="00306C8F">
            <w:rPr>
              <w:rFonts w:eastAsia="Times New Roman"/>
              <w:color w:val="000000"/>
            </w:rPr>
            <w:t xml:space="preserve">Lilley, D. (2012, </w:t>
          </w:r>
          <w:proofErr w:type="spellStart"/>
          <w:r w:rsidRPr="00306C8F">
            <w:rPr>
              <w:rFonts w:eastAsia="Times New Roman"/>
              <w:color w:val="000000"/>
            </w:rPr>
            <w:t>Juni</w:t>
          </w:r>
          <w:proofErr w:type="spellEnd"/>
          <w:r w:rsidRPr="00306C8F">
            <w:rPr>
              <w:rFonts w:eastAsia="Times New Roman"/>
              <w:color w:val="000000"/>
            </w:rPr>
            <w:t xml:space="preserve"> 26). Three minutes from ignition to inferno: It’s not unusual in fires. </w:t>
          </w:r>
          <w:r w:rsidRPr="00306C8F">
            <w:rPr>
              <w:rFonts w:eastAsia="Times New Roman"/>
              <w:i/>
              <w:iCs/>
              <w:color w:val="000000"/>
            </w:rPr>
            <w:t>1st International Energy Conversion Engineering Conference (IECEC)</w:t>
          </w:r>
          <w:r w:rsidRPr="00306C8F">
            <w:rPr>
              <w:rFonts w:eastAsia="Times New Roman"/>
              <w:color w:val="000000"/>
            </w:rPr>
            <w:t>. https://doi.org/10.2514/6.2003-6052</w:t>
          </w:r>
        </w:p>
        <w:p w14:paraId="5A70CDD7" w14:textId="77777777" w:rsidR="00306C8F" w:rsidRPr="00306C8F" w:rsidRDefault="00306C8F">
          <w:pPr>
            <w:autoSpaceDE w:val="0"/>
            <w:autoSpaceDN w:val="0"/>
            <w:ind w:hanging="480"/>
            <w:divId w:val="976883403"/>
            <w:rPr>
              <w:rFonts w:eastAsia="Times New Roman"/>
              <w:color w:val="000000"/>
            </w:rPr>
          </w:pPr>
          <w:proofErr w:type="spellStart"/>
          <w:r w:rsidRPr="00306C8F">
            <w:rPr>
              <w:rFonts w:eastAsia="Times New Roman"/>
              <w:color w:val="000000"/>
            </w:rPr>
            <w:t>Loginov</w:t>
          </w:r>
          <w:proofErr w:type="spellEnd"/>
          <w:r w:rsidRPr="00306C8F">
            <w:rPr>
              <w:rFonts w:eastAsia="Times New Roman"/>
              <w:color w:val="000000"/>
            </w:rPr>
            <w:t xml:space="preserve">, D. (2018, </w:t>
          </w:r>
          <w:proofErr w:type="spellStart"/>
          <w:r w:rsidRPr="00306C8F">
            <w:rPr>
              <w:rFonts w:eastAsia="Times New Roman"/>
              <w:color w:val="000000"/>
            </w:rPr>
            <w:t>Desember</w:t>
          </w:r>
          <w:proofErr w:type="spellEnd"/>
          <w:r w:rsidRPr="00306C8F">
            <w:rPr>
              <w:rFonts w:eastAsia="Times New Roman"/>
              <w:color w:val="000000"/>
            </w:rPr>
            <w:t xml:space="preserve"> 12). Quick start with esp8266 or esp32 in the </w:t>
          </w:r>
          <w:proofErr w:type="spellStart"/>
          <w:r w:rsidRPr="00306C8F">
            <w:rPr>
              <w:rFonts w:eastAsia="Times New Roman"/>
              <w:color w:val="000000"/>
            </w:rPr>
            <w:t>arduino</w:t>
          </w:r>
          <w:proofErr w:type="spellEnd"/>
          <w:r w:rsidRPr="00306C8F">
            <w:rPr>
              <w:rFonts w:eastAsia="Times New Roman"/>
              <w:color w:val="000000"/>
            </w:rPr>
            <w:t xml:space="preserve"> ecosystem using </w:t>
          </w:r>
          <w:proofErr w:type="spellStart"/>
          <w:r w:rsidRPr="00306C8F">
            <w:rPr>
              <w:rFonts w:eastAsia="Times New Roman"/>
              <w:color w:val="000000"/>
            </w:rPr>
            <w:t>platformio</w:t>
          </w:r>
          <w:proofErr w:type="spellEnd"/>
          <w:r w:rsidRPr="00306C8F">
            <w:rPr>
              <w:rFonts w:eastAsia="Times New Roman"/>
              <w:color w:val="000000"/>
            </w:rPr>
            <w:t xml:space="preserve"> ide. </w:t>
          </w:r>
          <w:r w:rsidRPr="00306C8F">
            <w:rPr>
              <w:rFonts w:eastAsia="Times New Roman"/>
              <w:i/>
              <w:iCs/>
              <w:color w:val="000000"/>
            </w:rPr>
            <w:t>Medium</w:t>
          </w:r>
          <w:r w:rsidRPr="00306C8F">
            <w:rPr>
              <w:rFonts w:eastAsia="Times New Roman"/>
              <w:color w:val="000000"/>
            </w:rPr>
            <w:t>. https://loginov-rocks.medium.com/quick-start-with-nodemcu-v3-esp8266-arduino-ecosystem-and-platformio-ide-b8415bf9a038</w:t>
          </w:r>
        </w:p>
        <w:p w14:paraId="349593F0" w14:textId="77777777" w:rsidR="00306C8F" w:rsidRPr="00306C8F" w:rsidRDefault="00306C8F">
          <w:pPr>
            <w:autoSpaceDE w:val="0"/>
            <w:autoSpaceDN w:val="0"/>
            <w:ind w:hanging="480"/>
            <w:divId w:val="255406974"/>
            <w:rPr>
              <w:rFonts w:eastAsia="Times New Roman"/>
              <w:color w:val="000000"/>
            </w:rPr>
          </w:pPr>
          <w:proofErr w:type="spellStart"/>
          <w:r w:rsidRPr="00306C8F">
            <w:rPr>
              <w:rFonts w:eastAsia="Times New Roman"/>
              <w:color w:val="000000"/>
            </w:rPr>
            <w:lastRenderedPageBreak/>
            <w:t>Manyika</w:t>
          </w:r>
          <w:proofErr w:type="spellEnd"/>
          <w:r w:rsidRPr="00306C8F">
            <w:rPr>
              <w:rFonts w:eastAsia="Times New Roman"/>
              <w:color w:val="000000"/>
            </w:rPr>
            <w:t xml:space="preserve">, J., Chui, M., Bisson, P., </w:t>
          </w:r>
          <w:proofErr w:type="spellStart"/>
          <w:r w:rsidRPr="00306C8F">
            <w:rPr>
              <w:rFonts w:eastAsia="Times New Roman"/>
              <w:color w:val="000000"/>
            </w:rPr>
            <w:t>Woetzel</w:t>
          </w:r>
          <w:proofErr w:type="spellEnd"/>
          <w:r w:rsidRPr="00306C8F">
            <w:rPr>
              <w:rFonts w:eastAsia="Times New Roman"/>
              <w:color w:val="000000"/>
            </w:rPr>
            <w:t xml:space="preserve">, J., Dobbs, R., </w:t>
          </w:r>
          <w:proofErr w:type="spellStart"/>
          <w:r w:rsidRPr="00306C8F">
            <w:rPr>
              <w:rFonts w:eastAsia="Times New Roman"/>
              <w:color w:val="000000"/>
            </w:rPr>
            <w:t>Bughin</w:t>
          </w:r>
          <w:proofErr w:type="spellEnd"/>
          <w:r w:rsidRPr="00306C8F">
            <w:rPr>
              <w:rFonts w:eastAsia="Times New Roman"/>
              <w:color w:val="000000"/>
            </w:rPr>
            <w:t xml:space="preserve">, J., &amp; </w:t>
          </w:r>
          <w:proofErr w:type="spellStart"/>
          <w:r w:rsidRPr="00306C8F">
            <w:rPr>
              <w:rFonts w:eastAsia="Times New Roman"/>
              <w:color w:val="000000"/>
            </w:rPr>
            <w:t>Aharon</w:t>
          </w:r>
          <w:proofErr w:type="spellEnd"/>
          <w:r w:rsidRPr="00306C8F">
            <w:rPr>
              <w:rFonts w:eastAsia="Times New Roman"/>
              <w:color w:val="000000"/>
            </w:rPr>
            <w:t xml:space="preserve">, D. (2015). </w:t>
          </w:r>
          <w:r w:rsidRPr="00306C8F">
            <w:rPr>
              <w:rFonts w:eastAsia="Times New Roman"/>
              <w:i/>
              <w:iCs/>
              <w:color w:val="000000"/>
            </w:rPr>
            <w:t>The internet of things: Mapping the value beyond the hype</w:t>
          </w:r>
          <w:r w:rsidRPr="00306C8F">
            <w:rPr>
              <w:rFonts w:eastAsia="Times New Roman"/>
              <w:color w:val="000000"/>
            </w:rPr>
            <w:t>.</w:t>
          </w:r>
        </w:p>
        <w:p w14:paraId="69592811" w14:textId="77777777" w:rsidR="00306C8F" w:rsidRPr="00306C8F" w:rsidRDefault="00306C8F">
          <w:pPr>
            <w:autoSpaceDE w:val="0"/>
            <w:autoSpaceDN w:val="0"/>
            <w:ind w:hanging="480"/>
            <w:divId w:val="2046711972"/>
            <w:rPr>
              <w:rFonts w:eastAsia="Times New Roman"/>
              <w:color w:val="000000"/>
            </w:rPr>
          </w:pPr>
          <w:r w:rsidRPr="00306C8F">
            <w:rPr>
              <w:rFonts w:eastAsia="Times New Roman"/>
              <w:color w:val="000000"/>
            </w:rPr>
            <w:t xml:space="preserve">Murti, S. K., &amp; </w:t>
          </w:r>
          <w:proofErr w:type="spellStart"/>
          <w:r w:rsidRPr="00306C8F">
            <w:rPr>
              <w:rFonts w:eastAsia="Times New Roman"/>
              <w:color w:val="000000"/>
            </w:rPr>
            <w:t>Sujarwo</w:t>
          </w:r>
          <w:proofErr w:type="spellEnd"/>
          <w:r w:rsidRPr="00306C8F">
            <w:rPr>
              <w:rFonts w:eastAsia="Times New Roman"/>
              <w:color w:val="000000"/>
            </w:rPr>
            <w:t xml:space="preserve">, A. (2021, </w:t>
          </w:r>
          <w:proofErr w:type="spellStart"/>
          <w:r w:rsidRPr="00306C8F">
            <w:rPr>
              <w:rFonts w:eastAsia="Times New Roman"/>
              <w:color w:val="000000"/>
            </w:rPr>
            <w:t>Agustus</w:t>
          </w:r>
          <w:proofErr w:type="spellEnd"/>
          <w:r w:rsidRPr="00306C8F">
            <w:rPr>
              <w:rFonts w:eastAsia="Times New Roman"/>
              <w:color w:val="000000"/>
            </w:rPr>
            <w:t xml:space="preserve"> 31). </w:t>
          </w:r>
          <w:proofErr w:type="spellStart"/>
          <w:r w:rsidRPr="00306C8F">
            <w:rPr>
              <w:rFonts w:eastAsia="Times New Roman"/>
              <w:color w:val="000000"/>
            </w:rPr>
            <w:t>Membangun</w:t>
          </w:r>
          <w:proofErr w:type="spellEnd"/>
          <w:r w:rsidRPr="00306C8F">
            <w:rPr>
              <w:rFonts w:eastAsia="Times New Roman"/>
              <w:color w:val="000000"/>
            </w:rPr>
            <w:t xml:space="preserve"> </w:t>
          </w:r>
          <w:proofErr w:type="spellStart"/>
          <w:r w:rsidRPr="00306C8F">
            <w:rPr>
              <w:rFonts w:eastAsia="Times New Roman"/>
              <w:color w:val="000000"/>
            </w:rPr>
            <w:t>antarmuka</w:t>
          </w:r>
          <w:proofErr w:type="spellEnd"/>
          <w:r w:rsidRPr="00306C8F">
            <w:rPr>
              <w:rFonts w:eastAsia="Times New Roman"/>
              <w:color w:val="000000"/>
            </w:rPr>
            <w:t xml:space="preserve"> </w:t>
          </w:r>
          <w:proofErr w:type="spellStart"/>
          <w:r w:rsidRPr="00306C8F">
            <w:rPr>
              <w:rFonts w:eastAsia="Times New Roman"/>
              <w:color w:val="000000"/>
            </w:rPr>
            <w:t>pengguna</w:t>
          </w:r>
          <w:proofErr w:type="spellEnd"/>
          <w:r w:rsidRPr="00306C8F">
            <w:rPr>
              <w:rFonts w:eastAsia="Times New Roman"/>
              <w:color w:val="000000"/>
            </w:rPr>
            <w:t xml:space="preserve"> </w:t>
          </w:r>
          <w:proofErr w:type="spellStart"/>
          <w:r w:rsidRPr="00306C8F">
            <w:rPr>
              <w:rFonts w:eastAsia="Times New Roman"/>
              <w:color w:val="000000"/>
            </w:rPr>
            <w:t>menggunakan</w:t>
          </w:r>
          <w:proofErr w:type="spellEnd"/>
          <w:r w:rsidRPr="00306C8F">
            <w:rPr>
              <w:rFonts w:eastAsia="Times New Roman"/>
              <w:color w:val="000000"/>
            </w:rPr>
            <w:t xml:space="preserve"> </w:t>
          </w:r>
          <w:proofErr w:type="spellStart"/>
          <w:r w:rsidRPr="00306C8F">
            <w:rPr>
              <w:rFonts w:eastAsia="Times New Roman"/>
              <w:color w:val="000000"/>
            </w:rPr>
            <w:t>reactjs</w:t>
          </w:r>
          <w:proofErr w:type="spellEnd"/>
          <w:r w:rsidRPr="00306C8F">
            <w:rPr>
              <w:rFonts w:eastAsia="Times New Roman"/>
              <w:color w:val="000000"/>
            </w:rPr>
            <w:t xml:space="preserve"> untuk </w:t>
          </w:r>
          <w:proofErr w:type="spellStart"/>
          <w:r w:rsidRPr="00306C8F">
            <w:rPr>
              <w:rFonts w:eastAsia="Times New Roman"/>
              <w:color w:val="000000"/>
            </w:rPr>
            <w:t>modul</w:t>
          </w:r>
          <w:proofErr w:type="spellEnd"/>
          <w:r w:rsidRPr="00306C8F">
            <w:rPr>
              <w:rFonts w:eastAsia="Times New Roman"/>
              <w:color w:val="000000"/>
            </w:rPr>
            <w:t xml:space="preserve"> </w:t>
          </w:r>
          <w:proofErr w:type="spellStart"/>
          <w:r w:rsidRPr="00306C8F">
            <w:rPr>
              <w:rFonts w:eastAsia="Times New Roman"/>
              <w:color w:val="000000"/>
            </w:rPr>
            <w:t>manajemen</w:t>
          </w:r>
          <w:proofErr w:type="spellEnd"/>
          <w:r w:rsidRPr="00306C8F">
            <w:rPr>
              <w:rFonts w:eastAsia="Times New Roman"/>
              <w:color w:val="000000"/>
            </w:rPr>
            <w:t xml:space="preserve"> </w:t>
          </w:r>
          <w:proofErr w:type="spellStart"/>
          <w:r w:rsidRPr="00306C8F">
            <w:rPr>
              <w:rFonts w:eastAsia="Times New Roman"/>
              <w:color w:val="000000"/>
            </w:rPr>
            <w:t>pengguna</w:t>
          </w:r>
          <w:proofErr w:type="spellEnd"/>
          <w:r w:rsidRPr="00306C8F">
            <w:rPr>
              <w:rFonts w:eastAsia="Times New Roman"/>
              <w:color w:val="000000"/>
            </w:rPr>
            <w:t xml:space="preserve">. </w:t>
          </w:r>
          <w:proofErr w:type="spellStart"/>
          <w:r w:rsidRPr="00306C8F">
            <w:rPr>
              <w:rFonts w:eastAsia="Times New Roman"/>
              <w:i/>
              <w:iCs/>
              <w:color w:val="000000"/>
            </w:rPr>
            <w:t>Prosiding</w:t>
          </w:r>
          <w:proofErr w:type="spellEnd"/>
          <w:r w:rsidRPr="00306C8F">
            <w:rPr>
              <w:rFonts w:eastAsia="Times New Roman"/>
              <w:i/>
              <w:iCs/>
              <w:color w:val="000000"/>
            </w:rPr>
            <w:t xml:space="preserve"> Automata</w:t>
          </w:r>
          <w:r w:rsidRPr="00306C8F">
            <w:rPr>
              <w:rFonts w:eastAsia="Times New Roman"/>
              <w:color w:val="000000"/>
            </w:rPr>
            <w:t>.</w:t>
          </w:r>
        </w:p>
        <w:p w14:paraId="1C62F1C4" w14:textId="77777777" w:rsidR="00306C8F" w:rsidRPr="00306C8F" w:rsidRDefault="00306C8F">
          <w:pPr>
            <w:autoSpaceDE w:val="0"/>
            <w:autoSpaceDN w:val="0"/>
            <w:ind w:hanging="480"/>
            <w:divId w:val="1072385878"/>
            <w:rPr>
              <w:rFonts w:eastAsia="Times New Roman"/>
              <w:color w:val="000000"/>
            </w:rPr>
          </w:pPr>
          <w:proofErr w:type="spellStart"/>
          <w:r w:rsidRPr="00306C8F">
            <w:rPr>
              <w:rFonts w:eastAsia="Times New Roman"/>
              <w:color w:val="000000"/>
            </w:rPr>
            <w:t>Nasution</w:t>
          </w:r>
          <w:proofErr w:type="spellEnd"/>
          <w:r w:rsidRPr="00306C8F">
            <w:rPr>
              <w:rFonts w:eastAsia="Times New Roman"/>
              <w:color w:val="000000"/>
            </w:rPr>
            <w:t xml:space="preserve">, &amp; </w:t>
          </w:r>
          <w:proofErr w:type="spellStart"/>
          <w:r w:rsidRPr="00306C8F">
            <w:rPr>
              <w:rFonts w:eastAsia="Times New Roman"/>
              <w:color w:val="000000"/>
            </w:rPr>
            <w:t>Iswari</w:t>
          </w:r>
          <w:proofErr w:type="spellEnd"/>
          <w:r w:rsidRPr="00306C8F">
            <w:rPr>
              <w:rFonts w:eastAsia="Times New Roman"/>
              <w:color w:val="000000"/>
            </w:rPr>
            <w:t xml:space="preserve">, L. (2021, </w:t>
          </w:r>
          <w:proofErr w:type="spellStart"/>
          <w:r w:rsidRPr="00306C8F">
            <w:rPr>
              <w:rFonts w:eastAsia="Times New Roman"/>
              <w:color w:val="000000"/>
            </w:rPr>
            <w:t>Agustus</w:t>
          </w:r>
          <w:proofErr w:type="spellEnd"/>
          <w:r w:rsidRPr="00306C8F">
            <w:rPr>
              <w:rFonts w:eastAsia="Times New Roman"/>
              <w:color w:val="000000"/>
            </w:rPr>
            <w:t xml:space="preserve"> 31). </w:t>
          </w:r>
          <w:proofErr w:type="spellStart"/>
          <w:r w:rsidRPr="00306C8F">
            <w:rPr>
              <w:rFonts w:eastAsia="Times New Roman"/>
              <w:color w:val="000000"/>
            </w:rPr>
            <w:t>Penerapan</w:t>
          </w:r>
          <w:proofErr w:type="spellEnd"/>
          <w:r w:rsidRPr="00306C8F">
            <w:rPr>
              <w:rFonts w:eastAsia="Times New Roman"/>
              <w:color w:val="000000"/>
            </w:rPr>
            <w:t xml:space="preserve"> react </w:t>
          </w:r>
          <w:proofErr w:type="spellStart"/>
          <w:r w:rsidRPr="00306C8F">
            <w:rPr>
              <w:rFonts w:eastAsia="Times New Roman"/>
              <w:color w:val="000000"/>
            </w:rPr>
            <w:t>js</w:t>
          </w:r>
          <w:proofErr w:type="spellEnd"/>
          <w:r w:rsidRPr="00306C8F">
            <w:rPr>
              <w:rFonts w:eastAsia="Times New Roman"/>
              <w:color w:val="000000"/>
            </w:rPr>
            <w:t xml:space="preserve"> pada </w:t>
          </w:r>
          <w:proofErr w:type="spellStart"/>
          <w:r w:rsidRPr="00306C8F">
            <w:rPr>
              <w:rFonts w:eastAsia="Times New Roman"/>
              <w:color w:val="000000"/>
            </w:rPr>
            <w:t>pengembangan</w:t>
          </w:r>
          <w:proofErr w:type="spellEnd"/>
          <w:r w:rsidRPr="00306C8F">
            <w:rPr>
              <w:rFonts w:eastAsia="Times New Roman"/>
              <w:color w:val="000000"/>
            </w:rPr>
            <w:t xml:space="preserve"> frontend </w:t>
          </w:r>
          <w:proofErr w:type="spellStart"/>
          <w:r w:rsidRPr="00306C8F">
            <w:rPr>
              <w:rFonts w:eastAsia="Times New Roman"/>
              <w:color w:val="000000"/>
            </w:rPr>
            <w:t>aplikasi</w:t>
          </w:r>
          <w:proofErr w:type="spellEnd"/>
          <w:r w:rsidRPr="00306C8F">
            <w:rPr>
              <w:rFonts w:eastAsia="Times New Roman"/>
              <w:color w:val="000000"/>
            </w:rPr>
            <w:t xml:space="preserve"> startup </w:t>
          </w:r>
          <w:proofErr w:type="spellStart"/>
          <w:r w:rsidRPr="00306C8F">
            <w:rPr>
              <w:rFonts w:eastAsia="Times New Roman"/>
              <w:color w:val="000000"/>
            </w:rPr>
            <w:t>ubaform</w:t>
          </w:r>
          <w:proofErr w:type="spellEnd"/>
          <w:r w:rsidRPr="00306C8F">
            <w:rPr>
              <w:rFonts w:eastAsia="Times New Roman"/>
              <w:color w:val="000000"/>
            </w:rPr>
            <w:t xml:space="preserve">. </w:t>
          </w:r>
          <w:proofErr w:type="spellStart"/>
          <w:r w:rsidRPr="00306C8F">
            <w:rPr>
              <w:rFonts w:eastAsia="Times New Roman"/>
              <w:i/>
              <w:iCs/>
              <w:color w:val="000000"/>
            </w:rPr>
            <w:t>Prosiding</w:t>
          </w:r>
          <w:proofErr w:type="spellEnd"/>
          <w:r w:rsidRPr="00306C8F">
            <w:rPr>
              <w:rFonts w:eastAsia="Times New Roman"/>
              <w:i/>
              <w:iCs/>
              <w:color w:val="000000"/>
            </w:rPr>
            <w:t xml:space="preserve"> Automata</w:t>
          </w:r>
          <w:r w:rsidRPr="00306C8F">
            <w:rPr>
              <w:rFonts w:eastAsia="Times New Roman"/>
              <w:color w:val="000000"/>
            </w:rPr>
            <w:t>.</w:t>
          </w:r>
        </w:p>
        <w:p w14:paraId="1AE19AA9" w14:textId="77777777" w:rsidR="00306C8F" w:rsidRPr="00306C8F" w:rsidRDefault="00306C8F">
          <w:pPr>
            <w:autoSpaceDE w:val="0"/>
            <w:autoSpaceDN w:val="0"/>
            <w:ind w:hanging="480"/>
            <w:divId w:val="1054281195"/>
            <w:rPr>
              <w:rFonts w:eastAsia="Times New Roman"/>
              <w:color w:val="000000"/>
            </w:rPr>
          </w:pPr>
          <w:proofErr w:type="spellStart"/>
          <w:r w:rsidRPr="00306C8F">
            <w:rPr>
              <w:rFonts w:eastAsia="Times New Roman"/>
              <w:color w:val="000000"/>
            </w:rPr>
            <w:t>Nugraha</w:t>
          </w:r>
          <w:proofErr w:type="spellEnd"/>
          <w:r w:rsidRPr="00306C8F">
            <w:rPr>
              <w:rFonts w:eastAsia="Times New Roman"/>
              <w:color w:val="000000"/>
            </w:rPr>
            <w:t xml:space="preserve">, P. D., </w:t>
          </w:r>
          <w:proofErr w:type="spellStart"/>
          <w:r w:rsidRPr="00306C8F">
            <w:rPr>
              <w:rFonts w:eastAsia="Times New Roman"/>
              <w:color w:val="000000"/>
            </w:rPr>
            <w:t>Soekarta</w:t>
          </w:r>
          <w:proofErr w:type="spellEnd"/>
          <w:r w:rsidRPr="00306C8F">
            <w:rPr>
              <w:rFonts w:eastAsia="Times New Roman"/>
              <w:color w:val="000000"/>
            </w:rPr>
            <w:t xml:space="preserve">, R., &amp; Amri, I. (2023). </w:t>
          </w:r>
          <w:proofErr w:type="spellStart"/>
          <w:r w:rsidRPr="00306C8F">
            <w:rPr>
              <w:rFonts w:eastAsia="Times New Roman"/>
              <w:color w:val="000000"/>
            </w:rPr>
            <w:t>Rancang</w:t>
          </w:r>
          <w:proofErr w:type="spellEnd"/>
          <w:r w:rsidRPr="00306C8F">
            <w:rPr>
              <w:rFonts w:eastAsia="Times New Roman"/>
              <w:color w:val="000000"/>
            </w:rPr>
            <w:t xml:space="preserve"> bangun </w:t>
          </w:r>
          <w:proofErr w:type="spellStart"/>
          <w:r w:rsidRPr="00306C8F">
            <w:rPr>
              <w:rFonts w:eastAsia="Times New Roman"/>
              <w:color w:val="000000"/>
            </w:rPr>
            <w:t>alat</w:t>
          </w:r>
          <w:proofErr w:type="spellEnd"/>
          <w:r w:rsidRPr="00306C8F">
            <w:rPr>
              <w:rFonts w:eastAsia="Times New Roman"/>
              <w:color w:val="000000"/>
            </w:rPr>
            <w:t xml:space="preserve"> monitoring </w:t>
          </w:r>
          <w:proofErr w:type="spellStart"/>
          <w:r w:rsidRPr="00306C8F">
            <w:rPr>
              <w:rFonts w:eastAsia="Times New Roman"/>
              <w:color w:val="000000"/>
            </w:rPr>
            <w:t>suhu</w:t>
          </w:r>
          <w:proofErr w:type="spellEnd"/>
          <w:r w:rsidRPr="00306C8F">
            <w:rPr>
              <w:rFonts w:eastAsia="Times New Roman"/>
              <w:color w:val="000000"/>
            </w:rPr>
            <w:t xml:space="preserve"> dan </w:t>
          </w:r>
          <w:proofErr w:type="spellStart"/>
          <w:r w:rsidRPr="00306C8F">
            <w:rPr>
              <w:rFonts w:eastAsia="Times New Roman"/>
              <w:color w:val="000000"/>
            </w:rPr>
            <w:t>kelembaban</w:t>
          </w:r>
          <w:proofErr w:type="spellEnd"/>
          <w:r w:rsidRPr="00306C8F">
            <w:rPr>
              <w:rFonts w:eastAsia="Times New Roman"/>
              <w:color w:val="000000"/>
            </w:rPr>
            <w:t xml:space="preserve"> </w:t>
          </w:r>
          <w:proofErr w:type="spellStart"/>
          <w:r w:rsidRPr="00306C8F">
            <w:rPr>
              <w:rFonts w:eastAsia="Times New Roman"/>
              <w:color w:val="000000"/>
            </w:rPr>
            <w:t>berbasis</w:t>
          </w:r>
          <w:proofErr w:type="spellEnd"/>
          <w:r w:rsidRPr="00306C8F">
            <w:rPr>
              <w:rFonts w:eastAsia="Times New Roman"/>
              <w:color w:val="000000"/>
            </w:rPr>
            <w:t xml:space="preserve"> internet of things (</w:t>
          </w:r>
          <w:proofErr w:type="spellStart"/>
          <w:r w:rsidRPr="00306C8F">
            <w:rPr>
              <w:rFonts w:eastAsia="Times New Roman"/>
              <w:color w:val="000000"/>
            </w:rPr>
            <w:t>iot</w:t>
          </w:r>
          <w:proofErr w:type="spellEnd"/>
          <w:r w:rsidRPr="00306C8F">
            <w:rPr>
              <w:rFonts w:eastAsia="Times New Roman"/>
              <w:color w:val="000000"/>
            </w:rPr>
            <w:t xml:space="preserve">) pada </w:t>
          </w:r>
          <w:proofErr w:type="spellStart"/>
          <w:r w:rsidRPr="00306C8F">
            <w:rPr>
              <w:rFonts w:eastAsia="Times New Roman"/>
              <w:color w:val="000000"/>
            </w:rPr>
            <w:t>gudang</w:t>
          </w:r>
          <w:proofErr w:type="spellEnd"/>
          <w:r w:rsidRPr="00306C8F">
            <w:rPr>
              <w:rFonts w:eastAsia="Times New Roman"/>
              <w:color w:val="000000"/>
            </w:rPr>
            <w:t xml:space="preserve"> </w:t>
          </w:r>
          <w:proofErr w:type="spellStart"/>
          <w:r w:rsidRPr="00306C8F">
            <w:rPr>
              <w:rFonts w:eastAsia="Times New Roman"/>
              <w:color w:val="000000"/>
            </w:rPr>
            <w:t>obat</w:t>
          </w:r>
          <w:proofErr w:type="spellEnd"/>
          <w:r w:rsidRPr="00306C8F">
            <w:rPr>
              <w:rFonts w:eastAsia="Times New Roman"/>
              <w:color w:val="000000"/>
            </w:rPr>
            <w:t xml:space="preserve"> </w:t>
          </w:r>
          <w:proofErr w:type="spellStart"/>
          <w:r w:rsidRPr="00306C8F">
            <w:rPr>
              <w:rFonts w:eastAsia="Times New Roman"/>
              <w:color w:val="000000"/>
            </w:rPr>
            <w:t>Rumah</w:t>
          </w:r>
          <w:proofErr w:type="spellEnd"/>
          <w:r w:rsidRPr="00306C8F">
            <w:rPr>
              <w:rFonts w:eastAsia="Times New Roman"/>
              <w:color w:val="000000"/>
            </w:rPr>
            <w:t xml:space="preserve"> </w:t>
          </w:r>
          <w:proofErr w:type="spellStart"/>
          <w:r w:rsidRPr="00306C8F">
            <w:rPr>
              <w:rFonts w:eastAsia="Times New Roman"/>
              <w:color w:val="000000"/>
            </w:rPr>
            <w:t>Sakit</w:t>
          </w:r>
          <w:proofErr w:type="spellEnd"/>
          <w:r w:rsidRPr="00306C8F">
            <w:rPr>
              <w:rFonts w:eastAsia="Times New Roman"/>
              <w:color w:val="000000"/>
            </w:rPr>
            <w:t xml:space="preserve"> </w:t>
          </w:r>
          <w:proofErr w:type="spellStart"/>
          <w:r w:rsidRPr="00306C8F">
            <w:rPr>
              <w:rFonts w:eastAsia="Times New Roman"/>
              <w:color w:val="000000"/>
            </w:rPr>
            <w:t>Aryoko</w:t>
          </w:r>
          <w:proofErr w:type="spellEnd"/>
          <w:r w:rsidRPr="00306C8F">
            <w:rPr>
              <w:rFonts w:eastAsia="Times New Roman"/>
              <w:color w:val="000000"/>
            </w:rPr>
            <w:t xml:space="preserve"> </w:t>
          </w:r>
          <w:proofErr w:type="spellStart"/>
          <w:r w:rsidRPr="00306C8F">
            <w:rPr>
              <w:rFonts w:eastAsia="Times New Roman"/>
              <w:color w:val="000000"/>
            </w:rPr>
            <w:t>Sorong</w:t>
          </w:r>
          <w:proofErr w:type="spellEnd"/>
          <w:r w:rsidRPr="00306C8F">
            <w:rPr>
              <w:rFonts w:eastAsia="Times New Roman"/>
              <w:color w:val="000000"/>
            </w:rPr>
            <w:t xml:space="preserve">. </w:t>
          </w:r>
          <w:proofErr w:type="gramStart"/>
          <w:r w:rsidRPr="00306C8F">
            <w:rPr>
              <w:rFonts w:eastAsia="Times New Roman"/>
              <w:i/>
              <w:iCs/>
              <w:color w:val="000000"/>
            </w:rPr>
            <w:t>Framework :</w:t>
          </w:r>
          <w:proofErr w:type="gramEnd"/>
          <w:r w:rsidRPr="00306C8F">
            <w:rPr>
              <w:rFonts w:eastAsia="Times New Roman"/>
              <w:i/>
              <w:iCs/>
              <w:color w:val="000000"/>
            </w:rPr>
            <w:t xml:space="preserve"> </w:t>
          </w:r>
          <w:proofErr w:type="spellStart"/>
          <w:r w:rsidRPr="00306C8F">
            <w:rPr>
              <w:rFonts w:eastAsia="Times New Roman"/>
              <w:i/>
              <w:iCs/>
              <w:color w:val="000000"/>
            </w:rPr>
            <w:t>Jurnal</w:t>
          </w:r>
          <w:proofErr w:type="spellEnd"/>
          <w:r w:rsidRPr="00306C8F">
            <w:rPr>
              <w:rFonts w:eastAsia="Times New Roman"/>
              <w:i/>
              <w:iCs/>
              <w:color w:val="000000"/>
            </w:rPr>
            <w:t xml:space="preserve"> </w:t>
          </w:r>
          <w:proofErr w:type="spellStart"/>
          <w:r w:rsidRPr="00306C8F">
            <w:rPr>
              <w:rFonts w:eastAsia="Times New Roman"/>
              <w:i/>
              <w:iCs/>
              <w:color w:val="000000"/>
            </w:rPr>
            <w:t>Ilmu</w:t>
          </w:r>
          <w:proofErr w:type="spellEnd"/>
          <w:r w:rsidRPr="00306C8F">
            <w:rPr>
              <w:rFonts w:eastAsia="Times New Roman"/>
              <w:i/>
              <w:iCs/>
              <w:color w:val="000000"/>
            </w:rPr>
            <w:t xml:space="preserve"> </w:t>
          </w:r>
          <w:proofErr w:type="spellStart"/>
          <w:r w:rsidRPr="00306C8F">
            <w:rPr>
              <w:rFonts w:eastAsia="Times New Roman"/>
              <w:i/>
              <w:iCs/>
              <w:color w:val="000000"/>
            </w:rPr>
            <w:t>Komputer</w:t>
          </w:r>
          <w:proofErr w:type="spellEnd"/>
          <w:r w:rsidRPr="00306C8F">
            <w:rPr>
              <w:rFonts w:eastAsia="Times New Roman"/>
              <w:i/>
              <w:iCs/>
              <w:color w:val="000000"/>
            </w:rPr>
            <w:t xml:space="preserve"> dan </w:t>
          </w:r>
          <w:proofErr w:type="spellStart"/>
          <w:r w:rsidRPr="00306C8F">
            <w:rPr>
              <w:rFonts w:eastAsia="Times New Roman"/>
              <w:i/>
              <w:iCs/>
              <w:color w:val="000000"/>
            </w:rPr>
            <w:t>Informatika</w:t>
          </w:r>
          <w:proofErr w:type="spellEnd"/>
          <w:r w:rsidRPr="00306C8F">
            <w:rPr>
              <w:rFonts w:eastAsia="Times New Roman"/>
              <w:color w:val="000000"/>
            </w:rPr>
            <w:t xml:space="preserve">, </w:t>
          </w:r>
          <w:r w:rsidRPr="00306C8F">
            <w:rPr>
              <w:rFonts w:eastAsia="Times New Roman"/>
              <w:i/>
              <w:iCs/>
              <w:color w:val="000000"/>
            </w:rPr>
            <w:t>2</w:t>
          </w:r>
          <w:r w:rsidRPr="00306C8F">
            <w:rPr>
              <w:rFonts w:eastAsia="Times New Roman"/>
              <w:color w:val="000000"/>
            </w:rPr>
            <w:t>(01), 21–30. https://doi.org/10.33506/jiki.v2i01.3044</w:t>
          </w:r>
        </w:p>
        <w:p w14:paraId="5BF7108C" w14:textId="77777777" w:rsidR="00306C8F" w:rsidRPr="00306C8F" w:rsidRDefault="00306C8F">
          <w:pPr>
            <w:autoSpaceDE w:val="0"/>
            <w:autoSpaceDN w:val="0"/>
            <w:ind w:hanging="480"/>
            <w:divId w:val="1848249758"/>
            <w:rPr>
              <w:rFonts w:eastAsia="Times New Roman"/>
              <w:color w:val="000000"/>
            </w:rPr>
          </w:pPr>
          <w:r w:rsidRPr="00306C8F">
            <w:rPr>
              <w:rFonts w:eastAsia="Times New Roman"/>
              <w:color w:val="000000"/>
            </w:rPr>
            <w:t xml:space="preserve">Pramoedya, D. N. (t.t.). </w:t>
          </w:r>
          <w:proofErr w:type="spellStart"/>
          <w:r w:rsidRPr="00306C8F">
            <w:rPr>
              <w:rFonts w:eastAsia="Times New Roman"/>
              <w:i/>
              <w:iCs/>
              <w:color w:val="000000"/>
            </w:rPr>
            <w:t>Sistem</w:t>
          </w:r>
          <w:proofErr w:type="spellEnd"/>
          <w:r w:rsidRPr="00306C8F">
            <w:rPr>
              <w:rFonts w:eastAsia="Times New Roman"/>
              <w:i/>
              <w:iCs/>
              <w:color w:val="000000"/>
            </w:rPr>
            <w:t xml:space="preserve"> </w:t>
          </w:r>
          <w:proofErr w:type="spellStart"/>
          <w:r w:rsidRPr="00306C8F">
            <w:rPr>
              <w:rFonts w:eastAsia="Times New Roman"/>
              <w:i/>
              <w:iCs/>
              <w:color w:val="000000"/>
            </w:rPr>
            <w:t>suhu</w:t>
          </w:r>
          <w:proofErr w:type="spellEnd"/>
          <w:r w:rsidRPr="00306C8F">
            <w:rPr>
              <w:rFonts w:eastAsia="Times New Roman"/>
              <w:i/>
              <w:iCs/>
              <w:color w:val="000000"/>
            </w:rPr>
            <w:t xml:space="preserve"> dan </w:t>
          </w:r>
          <w:proofErr w:type="spellStart"/>
          <w:r w:rsidRPr="00306C8F">
            <w:rPr>
              <w:rFonts w:eastAsia="Times New Roman"/>
              <w:i/>
              <w:iCs/>
              <w:color w:val="000000"/>
            </w:rPr>
            <w:t>kelembapan</w:t>
          </w:r>
          <w:proofErr w:type="spellEnd"/>
          <w:r w:rsidRPr="00306C8F">
            <w:rPr>
              <w:rFonts w:eastAsia="Times New Roman"/>
              <w:i/>
              <w:iCs/>
              <w:color w:val="000000"/>
            </w:rPr>
            <w:t xml:space="preserve"> esp8266 dan dht11</w:t>
          </w:r>
          <w:r w:rsidRPr="00306C8F">
            <w:rPr>
              <w:rFonts w:eastAsia="Times New Roman"/>
              <w:color w:val="000000"/>
            </w:rPr>
            <w:t xml:space="preserve">. Bisa.AI. </w:t>
          </w:r>
          <w:proofErr w:type="spellStart"/>
          <w:r w:rsidRPr="00306C8F">
            <w:rPr>
              <w:rFonts w:eastAsia="Times New Roman"/>
              <w:color w:val="000000"/>
            </w:rPr>
            <w:t>Diambil</w:t>
          </w:r>
          <w:proofErr w:type="spellEnd"/>
          <w:r w:rsidRPr="00306C8F">
            <w:rPr>
              <w:rFonts w:eastAsia="Times New Roman"/>
              <w:color w:val="000000"/>
            </w:rPr>
            <w:t xml:space="preserve"> 2 </w:t>
          </w:r>
          <w:proofErr w:type="spellStart"/>
          <w:r w:rsidRPr="00306C8F">
            <w:rPr>
              <w:rFonts w:eastAsia="Times New Roman"/>
              <w:color w:val="000000"/>
            </w:rPr>
            <w:t>Januari</w:t>
          </w:r>
          <w:proofErr w:type="spellEnd"/>
          <w:r w:rsidRPr="00306C8F">
            <w:rPr>
              <w:rFonts w:eastAsia="Times New Roman"/>
              <w:color w:val="000000"/>
            </w:rPr>
            <w:t xml:space="preserve"> 2025, </w:t>
          </w:r>
          <w:proofErr w:type="spellStart"/>
          <w:r w:rsidRPr="00306C8F">
            <w:rPr>
              <w:rFonts w:eastAsia="Times New Roman"/>
              <w:color w:val="000000"/>
            </w:rPr>
            <w:t>dari</w:t>
          </w:r>
          <w:proofErr w:type="spellEnd"/>
          <w:r w:rsidRPr="00306C8F">
            <w:rPr>
              <w:rFonts w:eastAsia="Times New Roman"/>
              <w:color w:val="000000"/>
            </w:rPr>
            <w:t xml:space="preserve"> https://bisa.ai/portofolio/detail/MzA4Nw</w:t>
          </w:r>
        </w:p>
        <w:p w14:paraId="3042ABD1" w14:textId="77777777" w:rsidR="00306C8F" w:rsidRPr="00306C8F" w:rsidRDefault="00306C8F">
          <w:pPr>
            <w:autoSpaceDE w:val="0"/>
            <w:autoSpaceDN w:val="0"/>
            <w:ind w:hanging="480"/>
            <w:divId w:val="1913926145"/>
            <w:rPr>
              <w:rFonts w:eastAsia="Times New Roman"/>
              <w:color w:val="000000"/>
            </w:rPr>
          </w:pPr>
          <w:proofErr w:type="spellStart"/>
          <w:r w:rsidRPr="00306C8F">
            <w:rPr>
              <w:rFonts w:eastAsia="Times New Roman"/>
              <w:color w:val="000000"/>
            </w:rPr>
            <w:t>Prastyo</w:t>
          </w:r>
          <w:proofErr w:type="spellEnd"/>
          <w:r w:rsidRPr="00306C8F">
            <w:rPr>
              <w:rFonts w:eastAsia="Times New Roman"/>
              <w:color w:val="000000"/>
            </w:rPr>
            <w:t xml:space="preserve">, E. A. (2022, November 21). </w:t>
          </w:r>
          <w:proofErr w:type="spellStart"/>
          <w:r w:rsidRPr="00306C8F">
            <w:rPr>
              <w:rFonts w:eastAsia="Times New Roman"/>
              <w:i/>
              <w:iCs/>
              <w:color w:val="000000"/>
            </w:rPr>
            <w:t>Pengertian</w:t>
          </w:r>
          <w:proofErr w:type="spellEnd"/>
          <w:r w:rsidRPr="00306C8F">
            <w:rPr>
              <w:rFonts w:eastAsia="Times New Roman"/>
              <w:i/>
              <w:iCs/>
              <w:color w:val="000000"/>
            </w:rPr>
            <w:t xml:space="preserve">, </w:t>
          </w:r>
          <w:proofErr w:type="spellStart"/>
          <w:r w:rsidRPr="00306C8F">
            <w:rPr>
              <w:rFonts w:eastAsia="Times New Roman"/>
              <w:i/>
              <w:iCs/>
              <w:color w:val="000000"/>
            </w:rPr>
            <w:t>jenis</w:t>
          </w:r>
          <w:proofErr w:type="spellEnd"/>
          <w:r w:rsidRPr="00306C8F">
            <w:rPr>
              <w:rFonts w:eastAsia="Times New Roman"/>
              <w:i/>
              <w:iCs/>
              <w:color w:val="000000"/>
            </w:rPr>
            <w:t xml:space="preserve"> dan </w:t>
          </w:r>
          <w:proofErr w:type="spellStart"/>
          <w:r w:rsidRPr="00306C8F">
            <w:rPr>
              <w:rFonts w:eastAsia="Times New Roman"/>
              <w:i/>
              <w:iCs/>
              <w:color w:val="000000"/>
            </w:rPr>
            <w:t>cara</w:t>
          </w:r>
          <w:proofErr w:type="spellEnd"/>
          <w:r w:rsidRPr="00306C8F">
            <w:rPr>
              <w:rFonts w:eastAsia="Times New Roman"/>
              <w:i/>
              <w:iCs/>
              <w:color w:val="000000"/>
            </w:rPr>
            <w:t xml:space="preserve"> </w:t>
          </w:r>
          <w:proofErr w:type="spellStart"/>
          <w:r w:rsidRPr="00306C8F">
            <w:rPr>
              <w:rFonts w:eastAsia="Times New Roman"/>
              <w:i/>
              <w:iCs/>
              <w:color w:val="000000"/>
            </w:rPr>
            <w:t>kerja</w:t>
          </w:r>
          <w:proofErr w:type="spellEnd"/>
          <w:r w:rsidRPr="00306C8F">
            <w:rPr>
              <w:rFonts w:eastAsia="Times New Roman"/>
              <w:i/>
              <w:iCs/>
              <w:color w:val="000000"/>
            </w:rPr>
            <w:t xml:space="preserve"> </w:t>
          </w:r>
          <w:proofErr w:type="spellStart"/>
          <w:r w:rsidRPr="00306C8F">
            <w:rPr>
              <w:rFonts w:eastAsia="Times New Roman"/>
              <w:i/>
              <w:iCs/>
              <w:color w:val="000000"/>
            </w:rPr>
            <w:t>kabel</w:t>
          </w:r>
          <w:proofErr w:type="spellEnd"/>
          <w:r w:rsidRPr="00306C8F">
            <w:rPr>
              <w:rFonts w:eastAsia="Times New Roman"/>
              <w:i/>
              <w:iCs/>
              <w:color w:val="000000"/>
            </w:rPr>
            <w:t xml:space="preserve"> jumper </w:t>
          </w:r>
          <w:proofErr w:type="spellStart"/>
          <w:r w:rsidRPr="00306C8F">
            <w:rPr>
              <w:rFonts w:eastAsia="Times New Roman"/>
              <w:i/>
              <w:iCs/>
              <w:color w:val="000000"/>
            </w:rPr>
            <w:t>arduino</w:t>
          </w:r>
          <w:proofErr w:type="spellEnd"/>
          <w:r w:rsidRPr="00306C8F">
            <w:rPr>
              <w:rFonts w:eastAsia="Times New Roman"/>
              <w:color w:val="000000"/>
            </w:rPr>
            <w:t>. Arduino Indonesia. https://www.arduinoindonesia.id/2022/11/pengertian-jenis-dan-cara-kerja-kabel-jumper-arduino.html</w:t>
          </w:r>
        </w:p>
        <w:p w14:paraId="08C64C6B" w14:textId="77777777" w:rsidR="00306C8F" w:rsidRPr="00306C8F" w:rsidRDefault="00306C8F">
          <w:pPr>
            <w:autoSpaceDE w:val="0"/>
            <w:autoSpaceDN w:val="0"/>
            <w:ind w:hanging="480"/>
            <w:divId w:val="2026591313"/>
            <w:rPr>
              <w:rFonts w:eastAsia="Times New Roman"/>
              <w:color w:val="000000"/>
            </w:rPr>
          </w:pPr>
          <w:proofErr w:type="spellStart"/>
          <w:r w:rsidRPr="00306C8F">
            <w:rPr>
              <w:rFonts w:eastAsia="Times New Roman"/>
              <w:color w:val="000000"/>
            </w:rPr>
            <w:t>Priyono</w:t>
          </w:r>
          <w:proofErr w:type="spellEnd"/>
          <w:r w:rsidRPr="00306C8F">
            <w:rPr>
              <w:rFonts w:eastAsia="Times New Roman"/>
              <w:color w:val="000000"/>
            </w:rPr>
            <w:t xml:space="preserve">, N. Y. (2017). </w:t>
          </w:r>
          <w:proofErr w:type="spellStart"/>
          <w:r w:rsidRPr="00306C8F">
            <w:rPr>
              <w:rFonts w:eastAsia="Times New Roman"/>
              <w:i/>
              <w:iCs/>
              <w:color w:val="000000"/>
            </w:rPr>
            <w:t>Sistem</w:t>
          </w:r>
          <w:proofErr w:type="spellEnd"/>
          <w:r w:rsidRPr="00306C8F">
            <w:rPr>
              <w:rFonts w:eastAsia="Times New Roman"/>
              <w:i/>
              <w:iCs/>
              <w:color w:val="000000"/>
            </w:rPr>
            <w:t xml:space="preserve"> </w:t>
          </w:r>
          <w:proofErr w:type="spellStart"/>
          <w:r w:rsidRPr="00306C8F">
            <w:rPr>
              <w:rFonts w:eastAsia="Times New Roman"/>
              <w:i/>
              <w:iCs/>
              <w:color w:val="000000"/>
            </w:rPr>
            <w:t>peringatan</w:t>
          </w:r>
          <w:proofErr w:type="spellEnd"/>
          <w:r w:rsidRPr="00306C8F">
            <w:rPr>
              <w:rFonts w:eastAsia="Times New Roman"/>
              <w:i/>
              <w:iCs/>
              <w:color w:val="000000"/>
            </w:rPr>
            <w:t xml:space="preserve"> </w:t>
          </w:r>
          <w:proofErr w:type="spellStart"/>
          <w:r w:rsidRPr="00306C8F">
            <w:rPr>
              <w:rFonts w:eastAsia="Times New Roman"/>
              <w:i/>
              <w:iCs/>
              <w:color w:val="000000"/>
            </w:rPr>
            <w:t>dini</w:t>
          </w:r>
          <w:proofErr w:type="spellEnd"/>
          <w:r w:rsidRPr="00306C8F">
            <w:rPr>
              <w:rFonts w:eastAsia="Times New Roman"/>
              <w:i/>
              <w:iCs/>
              <w:color w:val="000000"/>
            </w:rPr>
            <w:t xml:space="preserve"> </w:t>
          </w:r>
          <w:proofErr w:type="spellStart"/>
          <w:r w:rsidRPr="00306C8F">
            <w:rPr>
              <w:rFonts w:eastAsia="Times New Roman"/>
              <w:i/>
              <w:iCs/>
              <w:color w:val="000000"/>
            </w:rPr>
            <w:t>banjir</w:t>
          </w:r>
          <w:proofErr w:type="spellEnd"/>
          <w:r w:rsidRPr="00306C8F">
            <w:rPr>
              <w:rFonts w:eastAsia="Times New Roman"/>
              <w:i/>
              <w:iCs/>
              <w:color w:val="000000"/>
            </w:rPr>
            <w:t xml:space="preserve"> </w:t>
          </w:r>
          <w:proofErr w:type="spellStart"/>
          <w:r w:rsidRPr="00306C8F">
            <w:rPr>
              <w:rFonts w:eastAsia="Times New Roman"/>
              <w:i/>
              <w:iCs/>
              <w:color w:val="000000"/>
            </w:rPr>
            <w:t>berbasis</w:t>
          </w:r>
          <w:proofErr w:type="spellEnd"/>
          <w:r w:rsidRPr="00306C8F">
            <w:rPr>
              <w:rFonts w:eastAsia="Times New Roman"/>
              <w:i/>
              <w:iCs/>
              <w:color w:val="000000"/>
            </w:rPr>
            <w:t xml:space="preserve"> protocol </w:t>
          </w:r>
          <w:proofErr w:type="spellStart"/>
          <w:r w:rsidRPr="00306C8F">
            <w:rPr>
              <w:rFonts w:eastAsia="Times New Roman"/>
              <w:i/>
              <w:iCs/>
              <w:color w:val="000000"/>
            </w:rPr>
            <w:t>mqtt</w:t>
          </w:r>
          <w:proofErr w:type="spellEnd"/>
          <w:r w:rsidRPr="00306C8F">
            <w:rPr>
              <w:rFonts w:eastAsia="Times New Roman"/>
              <w:i/>
              <w:iCs/>
              <w:color w:val="000000"/>
            </w:rPr>
            <w:t xml:space="preserve"> </w:t>
          </w:r>
          <w:proofErr w:type="spellStart"/>
          <w:r w:rsidRPr="00306C8F">
            <w:rPr>
              <w:rFonts w:eastAsia="Times New Roman"/>
              <w:i/>
              <w:iCs/>
              <w:color w:val="000000"/>
            </w:rPr>
            <w:t>menggunakan</w:t>
          </w:r>
          <w:proofErr w:type="spellEnd"/>
          <w:r w:rsidRPr="00306C8F">
            <w:rPr>
              <w:rFonts w:eastAsia="Times New Roman"/>
              <w:i/>
              <w:iCs/>
              <w:color w:val="000000"/>
            </w:rPr>
            <w:t xml:space="preserve"> </w:t>
          </w:r>
          <w:proofErr w:type="spellStart"/>
          <w:r w:rsidRPr="00306C8F">
            <w:rPr>
              <w:rFonts w:eastAsia="Times New Roman"/>
              <w:i/>
              <w:iCs/>
              <w:color w:val="000000"/>
            </w:rPr>
            <w:t>nodemcu</w:t>
          </w:r>
          <w:proofErr w:type="spellEnd"/>
          <w:r w:rsidRPr="00306C8F">
            <w:rPr>
              <w:rFonts w:eastAsia="Times New Roman"/>
              <w:i/>
              <w:iCs/>
              <w:color w:val="000000"/>
            </w:rPr>
            <w:t xml:space="preserve"> esp8266</w:t>
          </w:r>
          <w:r w:rsidRPr="00306C8F">
            <w:rPr>
              <w:rFonts w:eastAsia="Times New Roman"/>
              <w:color w:val="000000"/>
            </w:rPr>
            <w:t xml:space="preserve"> [Diploma]. Sekolah Tinggi </w:t>
          </w:r>
          <w:proofErr w:type="spellStart"/>
          <w:r w:rsidRPr="00306C8F">
            <w:rPr>
              <w:rFonts w:eastAsia="Times New Roman"/>
              <w:color w:val="000000"/>
            </w:rPr>
            <w:t>Manajemen</w:t>
          </w:r>
          <w:proofErr w:type="spellEnd"/>
          <w:r w:rsidRPr="00306C8F">
            <w:rPr>
              <w:rFonts w:eastAsia="Times New Roman"/>
              <w:color w:val="000000"/>
            </w:rPr>
            <w:t xml:space="preserve"> </w:t>
          </w:r>
          <w:proofErr w:type="spellStart"/>
          <w:r w:rsidRPr="00306C8F">
            <w:rPr>
              <w:rFonts w:eastAsia="Times New Roman"/>
              <w:color w:val="000000"/>
            </w:rPr>
            <w:t>Informatika</w:t>
          </w:r>
          <w:proofErr w:type="spellEnd"/>
          <w:r w:rsidRPr="00306C8F">
            <w:rPr>
              <w:rFonts w:eastAsia="Times New Roman"/>
              <w:color w:val="000000"/>
            </w:rPr>
            <w:t xml:space="preserve"> dan </w:t>
          </w:r>
          <w:proofErr w:type="spellStart"/>
          <w:r w:rsidRPr="00306C8F">
            <w:rPr>
              <w:rFonts w:eastAsia="Times New Roman"/>
              <w:color w:val="000000"/>
            </w:rPr>
            <w:t>Komputer</w:t>
          </w:r>
          <w:proofErr w:type="spellEnd"/>
          <w:r w:rsidRPr="00306C8F">
            <w:rPr>
              <w:rFonts w:eastAsia="Times New Roman"/>
              <w:color w:val="000000"/>
            </w:rPr>
            <w:t xml:space="preserve"> </w:t>
          </w:r>
          <w:proofErr w:type="spellStart"/>
          <w:proofErr w:type="gramStart"/>
          <w:r w:rsidRPr="00306C8F">
            <w:rPr>
              <w:rFonts w:eastAsia="Times New Roman"/>
              <w:color w:val="000000"/>
            </w:rPr>
            <w:t>Akakom</w:t>
          </w:r>
          <w:proofErr w:type="spellEnd"/>
          <w:r w:rsidRPr="00306C8F">
            <w:rPr>
              <w:rFonts w:eastAsia="Times New Roman"/>
              <w:color w:val="000000"/>
            </w:rPr>
            <w:t xml:space="preserve"> .</w:t>
          </w:r>
          <w:proofErr w:type="gramEnd"/>
        </w:p>
        <w:p w14:paraId="3A6E5008" w14:textId="77777777" w:rsidR="00306C8F" w:rsidRPr="00306C8F" w:rsidRDefault="00306C8F">
          <w:pPr>
            <w:autoSpaceDE w:val="0"/>
            <w:autoSpaceDN w:val="0"/>
            <w:ind w:hanging="480"/>
            <w:divId w:val="1225330593"/>
            <w:rPr>
              <w:rFonts w:eastAsia="Times New Roman"/>
              <w:color w:val="000000"/>
            </w:rPr>
          </w:pPr>
          <w:proofErr w:type="spellStart"/>
          <w:r w:rsidRPr="00306C8F">
            <w:rPr>
              <w:rFonts w:eastAsia="Times New Roman"/>
              <w:color w:val="000000"/>
            </w:rPr>
            <w:t>Rangan</w:t>
          </w:r>
          <w:proofErr w:type="spellEnd"/>
          <w:r w:rsidRPr="00306C8F">
            <w:rPr>
              <w:rFonts w:eastAsia="Times New Roman"/>
              <w:color w:val="000000"/>
            </w:rPr>
            <w:t xml:space="preserve">, A. Y., Amelia </w:t>
          </w:r>
          <w:proofErr w:type="spellStart"/>
          <w:r w:rsidRPr="00306C8F">
            <w:rPr>
              <w:rFonts w:eastAsia="Times New Roman"/>
              <w:color w:val="000000"/>
            </w:rPr>
            <w:t>Yusnita</w:t>
          </w:r>
          <w:proofErr w:type="spellEnd"/>
          <w:r w:rsidRPr="00306C8F">
            <w:rPr>
              <w:rFonts w:eastAsia="Times New Roman"/>
              <w:color w:val="000000"/>
            </w:rPr>
            <w:t xml:space="preserve">, &amp; Muhammad </w:t>
          </w:r>
          <w:proofErr w:type="spellStart"/>
          <w:r w:rsidRPr="00306C8F">
            <w:rPr>
              <w:rFonts w:eastAsia="Times New Roman"/>
              <w:color w:val="000000"/>
            </w:rPr>
            <w:t>Awaludin</w:t>
          </w:r>
          <w:proofErr w:type="spellEnd"/>
          <w:r w:rsidRPr="00306C8F">
            <w:rPr>
              <w:rFonts w:eastAsia="Times New Roman"/>
              <w:color w:val="000000"/>
            </w:rPr>
            <w:t xml:space="preserve">. (2020). </w:t>
          </w:r>
          <w:proofErr w:type="spellStart"/>
          <w:r w:rsidRPr="00306C8F">
            <w:rPr>
              <w:rFonts w:eastAsia="Times New Roman"/>
              <w:color w:val="000000"/>
            </w:rPr>
            <w:t>Sistem</w:t>
          </w:r>
          <w:proofErr w:type="spellEnd"/>
          <w:r w:rsidRPr="00306C8F">
            <w:rPr>
              <w:rFonts w:eastAsia="Times New Roman"/>
              <w:color w:val="000000"/>
            </w:rPr>
            <w:t xml:space="preserve"> monitoring </w:t>
          </w:r>
          <w:proofErr w:type="spellStart"/>
          <w:r w:rsidRPr="00306C8F">
            <w:rPr>
              <w:rFonts w:eastAsia="Times New Roman"/>
              <w:color w:val="000000"/>
            </w:rPr>
            <w:t>berbasis</w:t>
          </w:r>
          <w:proofErr w:type="spellEnd"/>
          <w:r w:rsidRPr="00306C8F">
            <w:rPr>
              <w:rFonts w:eastAsia="Times New Roman"/>
              <w:color w:val="000000"/>
            </w:rPr>
            <w:t xml:space="preserve"> internet of things pada </w:t>
          </w:r>
          <w:proofErr w:type="spellStart"/>
          <w:r w:rsidRPr="00306C8F">
            <w:rPr>
              <w:rFonts w:eastAsia="Times New Roman"/>
              <w:color w:val="000000"/>
            </w:rPr>
            <w:t>suhu</w:t>
          </w:r>
          <w:proofErr w:type="spellEnd"/>
          <w:r w:rsidRPr="00306C8F">
            <w:rPr>
              <w:rFonts w:eastAsia="Times New Roman"/>
              <w:color w:val="000000"/>
            </w:rPr>
            <w:t xml:space="preserve"> dan </w:t>
          </w:r>
          <w:proofErr w:type="spellStart"/>
          <w:r w:rsidRPr="00306C8F">
            <w:rPr>
              <w:rFonts w:eastAsia="Times New Roman"/>
              <w:color w:val="000000"/>
            </w:rPr>
            <w:t>kelembaban</w:t>
          </w:r>
          <w:proofErr w:type="spellEnd"/>
          <w:r w:rsidRPr="00306C8F">
            <w:rPr>
              <w:rFonts w:eastAsia="Times New Roman"/>
              <w:color w:val="000000"/>
            </w:rPr>
            <w:t xml:space="preserve"> </w:t>
          </w:r>
          <w:proofErr w:type="spellStart"/>
          <w:r w:rsidRPr="00306C8F">
            <w:rPr>
              <w:rFonts w:eastAsia="Times New Roman"/>
              <w:color w:val="000000"/>
            </w:rPr>
            <w:t>udara</w:t>
          </w:r>
          <w:proofErr w:type="spellEnd"/>
          <w:r w:rsidRPr="00306C8F">
            <w:rPr>
              <w:rFonts w:eastAsia="Times New Roman"/>
              <w:color w:val="000000"/>
            </w:rPr>
            <w:t xml:space="preserve"> di </w:t>
          </w:r>
          <w:proofErr w:type="spellStart"/>
          <w:r w:rsidRPr="00306C8F">
            <w:rPr>
              <w:rFonts w:eastAsia="Times New Roman"/>
              <w:color w:val="000000"/>
            </w:rPr>
            <w:t>laboratorium</w:t>
          </w:r>
          <w:proofErr w:type="spellEnd"/>
          <w:r w:rsidRPr="00306C8F">
            <w:rPr>
              <w:rFonts w:eastAsia="Times New Roman"/>
              <w:color w:val="000000"/>
            </w:rPr>
            <w:t xml:space="preserve"> </w:t>
          </w:r>
          <w:proofErr w:type="spellStart"/>
          <w:r w:rsidRPr="00306C8F">
            <w:rPr>
              <w:rFonts w:eastAsia="Times New Roman"/>
              <w:color w:val="000000"/>
            </w:rPr>
            <w:t>kimia</w:t>
          </w:r>
          <w:proofErr w:type="spellEnd"/>
          <w:r w:rsidRPr="00306C8F">
            <w:rPr>
              <w:rFonts w:eastAsia="Times New Roman"/>
              <w:color w:val="000000"/>
            </w:rPr>
            <w:t xml:space="preserve"> </w:t>
          </w:r>
          <w:proofErr w:type="spellStart"/>
          <w:r w:rsidRPr="00306C8F">
            <w:rPr>
              <w:rFonts w:eastAsia="Times New Roman"/>
              <w:color w:val="000000"/>
            </w:rPr>
            <w:t>xyz</w:t>
          </w:r>
          <w:proofErr w:type="spellEnd"/>
          <w:r w:rsidRPr="00306C8F">
            <w:rPr>
              <w:rFonts w:eastAsia="Times New Roman"/>
              <w:color w:val="000000"/>
            </w:rPr>
            <w:t xml:space="preserve">. </w:t>
          </w:r>
          <w:proofErr w:type="spellStart"/>
          <w:r w:rsidRPr="00306C8F">
            <w:rPr>
              <w:rFonts w:eastAsia="Times New Roman"/>
              <w:i/>
              <w:iCs/>
              <w:color w:val="000000"/>
            </w:rPr>
            <w:t>Jurnal</w:t>
          </w:r>
          <w:proofErr w:type="spellEnd"/>
          <w:r w:rsidRPr="00306C8F">
            <w:rPr>
              <w:rFonts w:eastAsia="Times New Roman"/>
              <w:i/>
              <w:iCs/>
              <w:color w:val="000000"/>
            </w:rPr>
            <w:t xml:space="preserve"> E-</w:t>
          </w:r>
          <w:proofErr w:type="spellStart"/>
          <w:r w:rsidRPr="00306C8F">
            <w:rPr>
              <w:rFonts w:eastAsia="Times New Roman"/>
              <w:i/>
              <w:iCs/>
              <w:color w:val="000000"/>
            </w:rPr>
            <w:t>Komtek</w:t>
          </w:r>
          <w:proofErr w:type="spellEnd"/>
          <w:r w:rsidRPr="00306C8F">
            <w:rPr>
              <w:rFonts w:eastAsia="Times New Roman"/>
              <w:i/>
              <w:iCs/>
              <w:color w:val="000000"/>
            </w:rPr>
            <w:t xml:space="preserve"> (</w:t>
          </w:r>
          <w:proofErr w:type="spellStart"/>
          <w:r w:rsidRPr="00306C8F">
            <w:rPr>
              <w:rFonts w:eastAsia="Times New Roman"/>
              <w:i/>
              <w:iCs/>
              <w:color w:val="000000"/>
            </w:rPr>
            <w:t>Elektro</w:t>
          </w:r>
          <w:proofErr w:type="spellEnd"/>
          <w:r w:rsidRPr="00306C8F">
            <w:rPr>
              <w:rFonts w:eastAsia="Times New Roman"/>
              <w:i/>
              <w:iCs/>
              <w:color w:val="000000"/>
            </w:rPr>
            <w:t>-</w:t>
          </w:r>
          <w:proofErr w:type="spellStart"/>
          <w:r w:rsidRPr="00306C8F">
            <w:rPr>
              <w:rFonts w:eastAsia="Times New Roman"/>
              <w:i/>
              <w:iCs/>
              <w:color w:val="000000"/>
            </w:rPr>
            <w:t>Komputer</w:t>
          </w:r>
          <w:proofErr w:type="spellEnd"/>
          <w:r w:rsidRPr="00306C8F">
            <w:rPr>
              <w:rFonts w:eastAsia="Times New Roman"/>
              <w:i/>
              <w:iCs/>
              <w:color w:val="000000"/>
            </w:rPr>
            <w:t>-Teknik)</w:t>
          </w:r>
          <w:r w:rsidRPr="00306C8F">
            <w:rPr>
              <w:rFonts w:eastAsia="Times New Roman"/>
              <w:color w:val="000000"/>
            </w:rPr>
            <w:t xml:space="preserve">, </w:t>
          </w:r>
          <w:r w:rsidRPr="00306C8F">
            <w:rPr>
              <w:rFonts w:eastAsia="Times New Roman"/>
              <w:i/>
              <w:iCs/>
              <w:color w:val="000000"/>
            </w:rPr>
            <w:t>4</w:t>
          </w:r>
          <w:r w:rsidRPr="00306C8F">
            <w:rPr>
              <w:rFonts w:eastAsia="Times New Roman"/>
              <w:color w:val="000000"/>
            </w:rPr>
            <w:t>(2), 168–183. https://doi.org/10.37339/e-komtek.v4i2.404</w:t>
          </w:r>
        </w:p>
        <w:p w14:paraId="35010E5C" w14:textId="77777777" w:rsidR="00306C8F" w:rsidRPr="00306C8F" w:rsidRDefault="00306C8F">
          <w:pPr>
            <w:autoSpaceDE w:val="0"/>
            <w:autoSpaceDN w:val="0"/>
            <w:ind w:hanging="480"/>
            <w:divId w:val="563951721"/>
            <w:rPr>
              <w:rFonts w:eastAsia="Times New Roman"/>
              <w:color w:val="000000"/>
            </w:rPr>
          </w:pPr>
          <w:proofErr w:type="spellStart"/>
          <w:r w:rsidRPr="00306C8F">
            <w:rPr>
              <w:rFonts w:eastAsia="Times New Roman"/>
              <w:color w:val="000000"/>
            </w:rPr>
            <w:t>Saepudin</w:t>
          </w:r>
          <w:proofErr w:type="spellEnd"/>
          <w:r w:rsidRPr="00306C8F">
            <w:rPr>
              <w:rFonts w:eastAsia="Times New Roman"/>
              <w:color w:val="000000"/>
            </w:rPr>
            <w:t xml:space="preserve">, A. (2022). </w:t>
          </w:r>
          <w:proofErr w:type="spellStart"/>
          <w:r w:rsidRPr="00306C8F">
            <w:rPr>
              <w:rFonts w:eastAsia="Times New Roman"/>
              <w:color w:val="000000"/>
            </w:rPr>
            <w:t>Teknologi</w:t>
          </w:r>
          <w:proofErr w:type="spellEnd"/>
          <w:r w:rsidRPr="00306C8F">
            <w:rPr>
              <w:rFonts w:eastAsia="Times New Roman"/>
              <w:color w:val="000000"/>
            </w:rPr>
            <w:t xml:space="preserve"> internet of things </w:t>
          </w:r>
          <w:proofErr w:type="spellStart"/>
          <w:r w:rsidRPr="00306C8F">
            <w:rPr>
              <w:rFonts w:eastAsia="Times New Roman"/>
              <w:color w:val="000000"/>
            </w:rPr>
            <w:t>dalam</w:t>
          </w:r>
          <w:proofErr w:type="spellEnd"/>
          <w:r w:rsidRPr="00306C8F">
            <w:rPr>
              <w:rFonts w:eastAsia="Times New Roman"/>
              <w:color w:val="000000"/>
            </w:rPr>
            <w:t xml:space="preserve"> proses monitoring </w:t>
          </w:r>
          <w:proofErr w:type="spellStart"/>
          <w:r w:rsidRPr="00306C8F">
            <w:rPr>
              <w:rFonts w:eastAsia="Times New Roman"/>
              <w:color w:val="000000"/>
            </w:rPr>
            <w:t>suhu</w:t>
          </w:r>
          <w:proofErr w:type="spellEnd"/>
          <w:r w:rsidRPr="00306C8F">
            <w:rPr>
              <w:rFonts w:eastAsia="Times New Roman"/>
              <w:color w:val="000000"/>
            </w:rPr>
            <w:t xml:space="preserve"> dan </w:t>
          </w:r>
          <w:proofErr w:type="spellStart"/>
          <w:r w:rsidRPr="00306C8F">
            <w:rPr>
              <w:rFonts w:eastAsia="Times New Roman"/>
              <w:color w:val="000000"/>
            </w:rPr>
            <w:t>kelembaban</w:t>
          </w:r>
          <w:proofErr w:type="spellEnd"/>
          <w:r w:rsidRPr="00306C8F">
            <w:rPr>
              <w:rFonts w:eastAsia="Times New Roman"/>
              <w:color w:val="000000"/>
            </w:rPr>
            <w:t xml:space="preserve"> di </w:t>
          </w:r>
          <w:proofErr w:type="spellStart"/>
          <w:r w:rsidRPr="00306C8F">
            <w:rPr>
              <w:rFonts w:eastAsia="Times New Roman"/>
              <w:color w:val="000000"/>
            </w:rPr>
            <w:t>gudang</w:t>
          </w:r>
          <w:proofErr w:type="spellEnd"/>
          <w:r w:rsidRPr="00306C8F">
            <w:rPr>
              <w:rFonts w:eastAsia="Times New Roman"/>
              <w:color w:val="000000"/>
            </w:rPr>
            <w:t xml:space="preserve"> </w:t>
          </w:r>
          <w:proofErr w:type="spellStart"/>
          <w:r w:rsidRPr="00306C8F">
            <w:rPr>
              <w:rFonts w:eastAsia="Times New Roman"/>
              <w:color w:val="000000"/>
            </w:rPr>
            <w:t>penyimpanan</w:t>
          </w:r>
          <w:proofErr w:type="spellEnd"/>
          <w:r w:rsidRPr="00306C8F">
            <w:rPr>
              <w:rFonts w:eastAsia="Times New Roman"/>
              <w:color w:val="000000"/>
            </w:rPr>
            <w:t xml:space="preserve"> </w:t>
          </w:r>
          <w:proofErr w:type="spellStart"/>
          <w:r w:rsidRPr="00306C8F">
            <w:rPr>
              <w:rFonts w:eastAsia="Times New Roman"/>
              <w:color w:val="000000"/>
            </w:rPr>
            <w:t>bahan</w:t>
          </w:r>
          <w:proofErr w:type="spellEnd"/>
          <w:r w:rsidRPr="00306C8F">
            <w:rPr>
              <w:rFonts w:eastAsia="Times New Roman"/>
              <w:color w:val="000000"/>
            </w:rPr>
            <w:t xml:space="preserve"> </w:t>
          </w:r>
          <w:proofErr w:type="spellStart"/>
          <w:r w:rsidRPr="00306C8F">
            <w:rPr>
              <w:rFonts w:eastAsia="Times New Roman"/>
              <w:color w:val="000000"/>
            </w:rPr>
            <w:t>kulit</w:t>
          </w:r>
          <w:proofErr w:type="spellEnd"/>
          <w:r w:rsidRPr="00306C8F">
            <w:rPr>
              <w:rFonts w:eastAsia="Times New Roman"/>
              <w:color w:val="000000"/>
            </w:rPr>
            <w:t xml:space="preserve">. </w:t>
          </w:r>
          <w:proofErr w:type="spellStart"/>
          <w:r w:rsidRPr="00306C8F">
            <w:rPr>
              <w:rFonts w:eastAsia="Times New Roman"/>
              <w:i/>
              <w:iCs/>
              <w:color w:val="000000"/>
            </w:rPr>
            <w:t>Jurnal</w:t>
          </w:r>
          <w:proofErr w:type="spellEnd"/>
          <w:r w:rsidRPr="00306C8F">
            <w:rPr>
              <w:rFonts w:eastAsia="Times New Roman"/>
              <w:i/>
              <w:iCs/>
              <w:color w:val="000000"/>
            </w:rPr>
            <w:t xml:space="preserve"> Teknik </w:t>
          </w:r>
          <w:proofErr w:type="spellStart"/>
          <w:r w:rsidRPr="00306C8F">
            <w:rPr>
              <w:rFonts w:eastAsia="Times New Roman"/>
              <w:i/>
              <w:iCs/>
              <w:color w:val="000000"/>
            </w:rPr>
            <w:t>Informatika</w:t>
          </w:r>
          <w:proofErr w:type="spellEnd"/>
          <w:r w:rsidRPr="00306C8F">
            <w:rPr>
              <w:rFonts w:eastAsia="Times New Roman"/>
              <w:i/>
              <w:iCs/>
              <w:color w:val="000000"/>
            </w:rPr>
            <w:t xml:space="preserve"> dan </w:t>
          </w:r>
          <w:proofErr w:type="spellStart"/>
          <w:r w:rsidRPr="00306C8F">
            <w:rPr>
              <w:rFonts w:eastAsia="Times New Roman"/>
              <w:i/>
              <w:iCs/>
              <w:color w:val="000000"/>
            </w:rPr>
            <w:t>Sistem</w:t>
          </w:r>
          <w:proofErr w:type="spellEnd"/>
          <w:r w:rsidRPr="00306C8F">
            <w:rPr>
              <w:rFonts w:eastAsia="Times New Roman"/>
              <w:i/>
              <w:iCs/>
              <w:color w:val="000000"/>
            </w:rPr>
            <w:t xml:space="preserve"> </w:t>
          </w:r>
          <w:proofErr w:type="spellStart"/>
          <w:r w:rsidRPr="00306C8F">
            <w:rPr>
              <w:rFonts w:eastAsia="Times New Roman"/>
              <w:i/>
              <w:iCs/>
              <w:color w:val="000000"/>
            </w:rPr>
            <w:t>Informasi</w:t>
          </w:r>
          <w:proofErr w:type="spellEnd"/>
          <w:r w:rsidRPr="00306C8F">
            <w:rPr>
              <w:rFonts w:eastAsia="Times New Roman"/>
              <w:color w:val="000000"/>
            </w:rPr>
            <w:t xml:space="preserve">, </w:t>
          </w:r>
          <w:r w:rsidRPr="00306C8F">
            <w:rPr>
              <w:rFonts w:eastAsia="Times New Roman"/>
              <w:i/>
              <w:iCs/>
              <w:color w:val="000000"/>
            </w:rPr>
            <w:t>9</w:t>
          </w:r>
          <w:r w:rsidRPr="00306C8F">
            <w:rPr>
              <w:rFonts w:eastAsia="Times New Roman"/>
              <w:color w:val="000000"/>
            </w:rPr>
            <w:t>(4), 2712–2719.</w:t>
          </w:r>
        </w:p>
        <w:p w14:paraId="0490B5E5" w14:textId="77777777" w:rsidR="00306C8F" w:rsidRPr="00306C8F" w:rsidRDefault="00306C8F">
          <w:pPr>
            <w:autoSpaceDE w:val="0"/>
            <w:autoSpaceDN w:val="0"/>
            <w:ind w:hanging="480"/>
            <w:divId w:val="497044049"/>
            <w:rPr>
              <w:rFonts w:eastAsia="Times New Roman"/>
              <w:color w:val="000000"/>
            </w:rPr>
          </w:pPr>
          <w:proofErr w:type="spellStart"/>
          <w:r w:rsidRPr="00306C8F">
            <w:rPr>
              <w:rFonts w:eastAsia="Times New Roman"/>
              <w:color w:val="000000"/>
            </w:rPr>
            <w:t>Tekkom</w:t>
          </w:r>
          <w:proofErr w:type="spellEnd"/>
          <w:r w:rsidRPr="00306C8F">
            <w:rPr>
              <w:rFonts w:eastAsia="Times New Roman"/>
              <w:color w:val="000000"/>
            </w:rPr>
            <w:t xml:space="preserve">. (2023, </w:t>
          </w:r>
          <w:proofErr w:type="spellStart"/>
          <w:r w:rsidRPr="00306C8F">
            <w:rPr>
              <w:rFonts w:eastAsia="Times New Roman"/>
              <w:color w:val="000000"/>
            </w:rPr>
            <w:t>Januari</w:t>
          </w:r>
          <w:proofErr w:type="spellEnd"/>
          <w:r w:rsidRPr="00306C8F">
            <w:rPr>
              <w:rFonts w:eastAsia="Times New Roman"/>
              <w:color w:val="000000"/>
            </w:rPr>
            <w:t xml:space="preserve"> 18). </w:t>
          </w:r>
          <w:proofErr w:type="spellStart"/>
          <w:r w:rsidRPr="00306C8F">
            <w:rPr>
              <w:rFonts w:eastAsia="Times New Roman"/>
              <w:i/>
              <w:iCs/>
              <w:color w:val="000000"/>
            </w:rPr>
            <w:t>Apa</w:t>
          </w:r>
          <w:proofErr w:type="spellEnd"/>
          <w:r w:rsidRPr="00306C8F">
            <w:rPr>
              <w:rFonts w:eastAsia="Times New Roman"/>
              <w:i/>
              <w:iCs/>
              <w:color w:val="000000"/>
            </w:rPr>
            <w:t xml:space="preserve"> itu internet of things?</w:t>
          </w:r>
          <w:r w:rsidRPr="00306C8F">
            <w:rPr>
              <w:rFonts w:eastAsia="Times New Roman"/>
              <w:color w:val="000000"/>
            </w:rPr>
            <w:t xml:space="preserve"> </w:t>
          </w:r>
          <w:proofErr w:type="spellStart"/>
          <w:r w:rsidRPr="00306C8F">
            <w:rPr>
              <w:rFonts w:eastAsia="Times New Roman"/>
              <w:color w:val="000000"/>
            </w:rPr>
            <w:t>Tekkom</w:t>
          </w:r>
          <w:proofErr w:type="spellEnd"/>
          <w:r w:rsidRPr="00306C8F">
            <w:rPr>
              <w:rFonts w:eastAsia="Times New Roman"/>
              <w:color w:val="000000"/>
            </w:rPr>
            <w:t>. https://tekkom.upi.edu/2023/01/apa-itu-internet-of-things-nodemcu-esp8266/</w:t>
          </w:r>
        </w:p>
        <w:p w14:paraId="3E9EB6D5" w14:textId="77777777" w:rsidR="00306C8F" w:rsidRPr="00306C8F" w:rsidRDefault="00306C8F">
          <w:pPr>
            <w:autoSpaceDE w:val="0"/>
            <w:autoSpaceDN w:val="0"/>
            <w:ind w:hanging="480"/>
            <w:divId w:val="322125092"/>
            <w:rPr>
              <w:rFonts w:eastAsia="Times New Roman"/>
              <w:color w:val="000000"/>
            </w:rPr>
          </w:pPr>
          <w:proofErr w:type="spellStart"/>
          <w:r w:rsidRPr="00306C8F">
            <w:rPr>
              <w:rFonts w:eastAsia="Times New Roman"/>
              <w:color w:val="000000"/>
            </w:rPr>
            <w:t>Virtualab</w:t>
          </w:r>
          <w:proofErr w:type="spellEnd"/>
          <w:r w:rsidRPr="00306C8F">
            <w:rPr>
              <w:rFonts w:eastAsia="Times New Roman"/>
              <w:color w:val="000000"/>
            </w:rPr>
            <w:t xml:space="preserve"> IoT. (t.t.). </w:t>
          </w:r>
          <w:r w:rsidRPr="00306C8F">
            <w:rPr>
              <w:rFonts w:eastAsia="Times New Roman"/>
              <w:i/>
              <w:iCs/>
              <w:color w:val="000000"/>
            </w:rPr>
            <w:t>Buzzer</w:t>
          </w:r>
          <w:r w:rsidRPr="00306C8F">
            <w:rPr>
              <w:rFonts w:eastAsia="Times New Roman"/>
              <w:color w:val="000000"/>
            </w:rPr>
            <w:t xml:space="preserve">. </w:t>
          </w:r>
          <w:proofErr w:type="spellStart"/>
          <w:r w:rsidRPr="00306C8F">
            <w:rPr>
              <w:rFonts w:eastAsia="Times New Roman"/>
              <w:color w:val="000000"/>
            </w:rPr>
            <w:t>Virtualab</w:t>
          </w:r>
          <w:proofErr w:type="spellEnd"/>
          <w:r w:rsidRPr="00306C8F">
            <w:rPr>
              <w:rFonts w:eastAsia="Times New Roman"/>
              <w:color w:val="000000"/>
            </w:rPr>
            <w:t xml:space="preserve"> IoT. </w:t>
          </w:r>
          <w:proofErr w:type="spellStart"/>
          <w:r w:rsidRPr="00306C8F">
            <w:rPr>
              <w:rFonts w:eastAsia="Times New Roman"/>
              <w:color w:val="000000"/>
            </w:rPr>
            <w:t>Diambil</w:t>
          </w:r>
          <w:proofErr w:type="spellEnd"/>
          <w:r w:rsidRPr="00306C8F">
            <w:rPr>
              <w:rFonts w:eastAsia="Times New Roman"/>
              <w:color w:val="000000"/>
            </w:rPr>
            <w:t xml:space="preserve"> 2 </w:t>
          </w:r>
          <w:proofErr w:type="spellStart"/>
          <w:r w:rsidRPr="00306C8F">
            <w:rPr>
              <w:rFonts w:eastAsia="Times New Roman"/>
              <w:color w:val="000000"/>
            </w:rPr>
            <w:t>Januari</w:t>
          </w:r>
          <w:proofErr w:type="spellEnd"/>
          <w:r w:rsidRPr="00306C8F">
            <w:rPr>
              <w:rFonts w:eastAsia="Times New Roman"/>
              <w:color w:val="000000"/>
            </w:rPr>
            <w:t xml:space="preserve"> 2025, </w:t>
          </w:r>
          <w:proofErr w:type="spellStart"/>
          <w:r w:rsidRPr="00306C8F">
            <w:rPr>
              <w:rFonts w:eastAsia="Times New Roman"/>
              <w:color w:val="000000"/>
            </w:rPr>
            <w:t>dari</w:t>
          </w:r>
          <w:proofErr w:type="spellEnd"/>
          <w:r w:rsidRPr="00306C8F">
            <w:rPr>
              <w:rFonts w:eastAsia="Times New Roman"/>
              <w:color w:val="000000"/>
            </w:rPr>
            <w:t xml:space="preserve"> https://te.eng.uho.ac.id/virtualab/manager/buzzer.html</w:t>
          </w:r>
        </w:p>
        <w:p w14:paraId="69D8DC66" w14:textId="77777777" w:rsidR="00306C8F" w:rsidRPr="00306C8F" w:rsidRDefault="00306C8F">
          <w:pPr>
            <w:autoSpaceDE w:val="0"/>
            <w:autoSpaceDN w:val="0"/>
            <w:ind w:hanging="480"/>
            <w:divId w:val="372004628"/>
            <w:rPr>
              <w:rFonts w:eastAsia="Times New Roman"/>
              <w:color w:val="000000"/>
            </w:rPr>
          </w:pPr>
          <w:r w:rsidRPr="00306C8F">
            <w:rPr>
              <w:rFonts w:eastAsia="Times New Roman"/>
              <w:color w:val="000000"/>
            </w:rPr>
            <w:t xml:space="preserve">Visual Studio Marketplace. (2024). </w:t>
          </w:r>
          <w:proofErr w:type="spellStart"/>
          <w:r w:rsidRPr="00306C8F">
            <w:rPr>
              <w:rFonts w:eastAsia="Times New Roman"/>
              <w:i/>
              <w:iCs/>
              <w:color w:val="000000"/>
            </w:rPr>
            <w:t>PlatformIO</w:t>
          </w:r>
          <w:proofErr w:type="spellEnd"/>
          <w:r w:rsidRPr="00306C8F">
            <w:rPr>
              <w:rFonts w:eastAsia="Times New Roman"/>
              <w:i/>
              <w:iCs/>
              <w:color w:val="000000"/>
            </w:rPr>
            <w:t xml:space="preserve"> IDE</w:t>
          </w:r>
          <w:r w:rsidRPr="00306C8F">
            <w:rPr>
              <w:rFonts w:eastAsia="Times New Roman"/>
              <w:color w:val="000000"/>
            </w:rPr>
            <w:t xml:space="preserve"> (v3.3.3). Visual Studio Marketplace. </w:t>
          </w:r>
          <w:r w:rsidRPr="00306C8F">
            <w:rPr>
              <w:rFonts w:eastAsia="Times New Roman"/>
              <w:color w:val="000000"/>
            </w:rPr>
            <w:lastRenderedPageBreak/>
            <w:t>https://marketplace.visualstudio.com/items?itemName=platformio.platformio-ide</w:t>
          </w:r>
        </w:p>
        <w:p w14:paraId="3F8C18C9" w14:textId="77777777" w:rsidR="00306C8F" w:rsidRPr="00306C8F" w:rsidRDefault="00306C8F">
          <w:pPr>
            <w:autoSpaceDE w:val="0"/>
            <w:autoSpaceDN w:val="0"/>
            <w:ind w:hanging="480"/>
            <w:divId w:val="995256062"/>
            <w:rPr>
              <w:rFonts w:eastAsia="Times New Roman"/>
              <w:color w:val="000000"/>
            </w:rPr>
          </w:pPr>
          <w:proofErr w:type="spellStart"/>
          <w:r w:rsidRPr="00306C8F">
            <w:rPr>
              <w:rFonts w:eastAsia="Times New Roman"/>
              <w:color w:val="000000"/>
            </w:rPr>
            <w:t>Waher</w:t>
          </w:r>
          <w:proofErr w:type="spellEnd"/>
          <w:r w:rsidRPr="00306C8F">
            <w:rPr>
              <w:rFonts w:eastAsia="Times New Roman"/>
              <w:color w:val="000000"/>
            </w:rPr>
            <w:t xml:space="preserve">, P. (2021). </w:t>
          </w:r>
          <w:r w:rsidRPr="00306C8F">
            <w:rPr>
              <w:rFonts w:eastAsia="Times New Roman"/>
              <w:i/>
              <w:iCs/>
              <w:color w:val="000000"/>
            </w:rPr>
            <w:t xml:space="preserve">Mastering internet of things: Design and create your own </w:t>
          </w:r>
          <w:proofErr w:type="spellStart"/>
          <w:r w:rsidRPr="00306C8F">
            <w:rPr>
              <w:rFonts w:eastAsia="Times New Roman"/>
              <w:i/>
              <w:iCs/>
              <w:color w:val="000000"/>
            </w:rPr>
            <w:t>iot</w:t>
          </w:r>
          <w:proofErr w:type="spellEnd"/>
          <w:r w:rsidRPr="00306C8F">
            <w:rPr>
              <w:rFonts w:eastAsia="Times New Roman"/>
              <w:i/>
              <w:iCs/>
              <w:color w:val="000000"/>
            </w:rPr>
            <w:t xml:space="preserve"> applications using raspberry pi 3</w:t>
          </w:r>
          <w:r w:rsidRPr="00306C8F">
            <w:rPr>
              <w:rFonts w:eastAsia="Times New Roman"/>
              <w:color w:val="000000"/>
            </w:rPr>
            <w:t xml:space="preserve"> (1 ed., Vol. 1). </w:t>
          </w:r>
          <w:proofErr w:type="spellStart"/>
          <w:r w:rsidRPr="00306C8F">
            <w:rPr>
              <w:rFonts w:eastAsia="Times New Roman"/>
              <w:color w:val="000000"/>
            </w:rPr>
            <w:t>Packt</w:t>
          </w:r>
          <w:proofErr w:type="spellEnd"/>
          <w:r w:rsidRPr="00306C8F">
            <w:rPr>
              <w:rFonts w:eastAsia="Times New Roman"/>
              <w:color w:val="000000"/>
            </w:rPr>
            <w:t xml:space="preserve"> Publishing.</w:t>
          </w:r>
        </w:p>
        <w:p w14:paraId="7C9FA7CA" w14:textId="77777777" w:rsidR="00306C8F" w:rsidRPr="00306C8F" w:rsidRDefault="00306C8F">
          <w:pPr>
            <w:autoSpaceDE w:val="0"/>
            <w:autoSpaceDN w:val="0"/>
            <w:ind w:hanging="480"/>
            <w:divId w:val="1377660959"/>
            <w:rPr>
              <w:rFonts w:eastAsia="Times New Roman"/>
              <w:color w:val="000000"/>
            </w:rPr>
          </w:pPr>
          <w:proofErr w:type="spellStart"/>
          <w:r w:rsidRPr="00306C8F">
            <w:rPr>
              <w:rFonts w:eastAsia="Times New Roman"/>
              <w:color w:val="000000"/>
            </w:rPr>
            <w:t>Yuliadi</w:t>
          </w:r>
          <w:proofErr w:type="spellEnd"/>
          <w:r w:rsidRPr="00306C8F">
            <w:rPr>
              <w:rFonts w:eastAsia="Times New Roman"/>
              <w:color w:val="000000"/>
            </w:rPr>
            <w:t xml:space="preserve">, </w:t>
          </w:r>
          <w:proofErr w:type="spellStart"/>
          <w:r w:rsidRPr="00306C8F">
            <w:rPr>
              <w:rFonts w:eastAsia="Times New Roman"/>
              <w:color w:val="000000"/>
            </w:rPr>
            <w:t>Solihat</w:t>
          </w:r>
          <w:proofErr w:type="spellEnd"/>
          <w:r w:rsidRPr="00306C8F">
            <w:rPr>
              <w:rFonts w:eastAsia="Times New Roman"/>
              <w:color w:val="000000"/>
            </w:rPr>
            <w:t xml:space="preserve">, N. M., &amp; </w:t>
          </w:r>
          <w:proofErr w:type="spellStart"/>
          <w:r w:rsidRPr="00306C8F">
            <w:rPr>
              <w:rFonts w:eastAsia="Times New Roman"/>
              <w:color w:val="000000"/>
            </w:rPr>
            <w:t>Herfandi</w:t>
          </w:r>
          <w:proofErr w:type="spellEnd"/>
          <w:r w:rsidRPr="00306C8F">
            <w:rPr>
              <w:rFonts w:eastAsia="Times New Roman"/>
              <w:color w:val="000000"/>
            </w:rPr>
            <w:t xml:space="preserve">. (2021). </w:t>
          </w:r>
          <w:proofErr w:type="spellStart"/>
          <w:r w:rsidRPr="00306C8F">
            <w:rPr>
              <w:rFonts w:eastAsia="Times New Roman"/>
              <w:color w:val="000000"/>
            </w:rPr>
            <w:t>Rekayasa</w:t>
          </w:r>
          <w:proofErr w:type="spellEnd"/>
          <w:r w:rsidRPr="00306C8F">
            <w:rPr>
              <w:rFonts w:eastAsia="Times New Roman"/>
              <w:color w:val="000000"/>
            </w:rPr>
            <w:t xml:space="preserve"> </w:t>
          </w:r>
          <w:proofErr w:type="spellStart"/>
          <w:r w:rsidRPr="00306C8F">
            <w:rPr>
              <w:rFonts w:eastAsia="Times New Roman"/>
              <w:color w:val="000000"/>
            </w:rPr>
            <w:t>aplikasi</w:t>
          </w:r>
          <w:proofErr w:type="spellEnd"/>
          <w:r w:rsidRPr="00306C8F">
            <w:rPr>
              <w:rFonts w:eastAsia="Times New Roman"/>
              <w:color w:val="000000"/>
            </w:rPr>
            <w:t xml:space="preserve"> center </w:t>
          </w:r>
          <w:proofErr w:type="spellStart"/>
          <w:r w:rsidRPr="00306C8F">
            <w:rPr>
              <w:rFonts w:eastAsia="Times New Roman"/>
              <w:color w:val="000000"/>
            </w:rPr>
            <w:t>rumah</w:t>
          </w:r>
          <w:proofErr w:type="spellEnd"/>
          <w:r w:rsidRPr="00306C8F">
            <w:rPr>
              <w:rFonts w:eastAsia="Times New Roman"/>
              <w:color w:val="000000"/>
            </w:rPr>
            <w:t xml:space="preserve"> </w:t>
          </w:r>
          <w:proofErr w:type="spellStart"/>
          <w:r w:rsidRPr="00306C8F">
            <w:rPr>
              <w:rFonts w:eastAsia="Times New Roman"/>
              <w:color w:val="000000"/>
            </w:rPr>
            <w:t>kost</w:t>
          </w:r>
          <w:proofErr w:type="spellEnd"/>
          <w:r w:rsidRPr="00306C8F">
            <w:rPr>
              <w:rFonts w:eastAsia="Times New Roman"/>
              <w:color w:val="000000"/>
            </w:rPr>
            <w:t xml:space="preserve"> </w:t>
          </w:r>
          <w:proofErr w:type="spellStart"/>
          <w:r w:rsidRPr="00306C8F">
            <w:rPr>
              <w:rFonts w:eastAsia="Times New Roman"/>
              <w:color w:val="000000"/>
            </w:rPr>
            <w:t>berbasis</w:t>
          </w:r>
          <w:proofErr w:type="spellEnd"/>
          <w:r w:rsidRPr="00306C8F">
            <w:rPr>
              <w:rFonts w:eastAsia="Times New Roman"/>
              <w:color w:val="000000"/>
            </w:rPr>
            <w:t xml:space="preserve"> web di </w:t>
          </w:r>
          <w:proofErr w:type="spellStart"/>
          <w:r w:rsidRPr="00306C8F">
            <w:rPr>
              <w:rFonts w:eastAsia="Times New Roman"/>
              <w:color w:val="000000"/>
            </w:rPr>
            <w:t>Kabupaten</w:t>
          </w:r>
          <w:proofErr w:type="spellEnd"/>
          <w:r w:rsidRPr="00306C8F">
            <w:rPr>
              <w:rFonts w:eastAsia="Times New Roman"/>
              <w:color w:val="000000"/>
            </w:rPr>
            <w:t xml:space="preserve"> Sumbawa. </w:t>
          </w:r>
          <w:proofErr w:type="spellStart"/>
          <w:r w:rsidRPr="00306C8F">
            <w:rPr>
              <w:rFonts w:eastAsia="Times New Roman"/>
              <w:i/>
              <w:iCs/>
              <w:color w:val="000000"/>
            </w:rPr>
            <w:t>Jurnal</w:t>
          </w:r>
          <w:proofErr w:type="spellEnd"/>
          <w:r w:rsidRPr="00306C8F">
            <w:rPr>
              <w:rFonts w:eastAsia="Times New Roman"/>
              <w:i/>
              <w:iCs/>
              <w:color w:val="000000"/>
            </w:rPr>
            <w:t xml:space="preserve"> </w:t>
          </w:r>
          <w:proofErr w:type="spellStart"/>
          <w:r w:rsidRPr="00306C8F">
            <w:rPr>
              <w:rFonts w:eastAsia="Times New Roman"/>
              <w:i/>
              <w:iCs/>
              <w:color w:val="000000"/>
            </w:rPr>
            <w:t>Manajemen</w:t>
          </w:r>
          <w:proofErr w:type="spellEnd"/>
          <w:r w:rsidRPr="00306C8F">
            <w:rPr>
              <w:rFonts w:eastAsia="Times New Roman"/>
              <w:i/>
              <w:iCs/>
              <w:color w:val="000000"/>
            </w:rPr>
            <w:t xml:space="preserve"> </w:t>
          </w:r>
          <w:proofErr w:type="spellStart"/>
          <w:r w:rsidRPr="00306C8F">
            <w:rPr>
              <w:rFonts w:eastAsia="Times New Roman"/>
              <w:i/>
              <w:iCs/>
              <w:color w:val="000000"/>
            </w:rPr>
            <w:t>Informatika</w:t>
          </w:r>
          <w:proofErr w:type="spellEnd"/>
          <w:r w:rsidRPr="00306C8F">
            <w:rPr>
              <w:rFonts w:eastAsia="Times New Roman"/>
              <w:i/>
              <w:iCs/>
              <w:color w:val="000000"/>
            </w:rPr>
            <w:t xml:space="preserve"> dan </w:t>
          </w:r>
          <w:proofErr w:type="spellStart"/>
          <w:r w:rsidRPr="00306C8F">
            <w:rPr>
              <w:rFonts w:eastAsia="Times New Roman"/>
              <w:i/>
              <w:iCs/>
              <w:color w:val="000000"/>
            </w:rPr>
            <w:t>Sistem</w:t>
          </w:r>
          <w:proofErr w:type="spellEnd"/>
          <w:r w:rsidRPr="00306C8F">
            <w:rPr>
              <w:rFonts w:eastAsia="Times New Roman"/>
              <w:i/>
              <w:iCs/>
              <w:color w:val="000000"/>
            </w:rPr>
            <w:t xml:space="preserve"> </w:t>
          </w:r>
          <w:proofErr w:type="spellStart"/>
          <w:r w:rsidRPr="00306C8F">
            <w:rPr>
              <w:rFonts w:eastAsia="Times New Roman"/>
              <w:i/>
              <w:iCs/>
              <w:color w:val="000000"/>
            </w:rPr>
            <w:t>Informasi</w:t>
          </w:r>
          <w:proofErr w:type="spellEnd"/>
          <w:r w:rsidRPr="00306C8F">
            <w:rPr>
              <w:rFonts w:eastAsia="Times New Roman"/>
              <w:color w:val="000000"/>
            </w:rPr>
            <w:t xml:space="preserve">, </w:t>
          </w:r>
          <w:r w:rsidRPr="00306C8F">
            <w:rPr>
              <w:rFonts w:eastAsia="Times New Roman"/>
              <w:i/>
              <w:iCs/>
              <w:color w:val="000000"/>
            </w:rPr>
            <w:t>4</w:t>
          </w:r>
          <w:r w:rsidRPr="00306C8F">
            <w:rPr>
              <w:rFonts w:eastAsia="Times New Roman"/>
              <w:color w:val="000000"/>
            </w:rPr>
            <w:t>(2).</w:t>
          </w:r>
        </w:p>
        <w:p w14:paraId="13F4E93F" w14:textId="77777777" w:rsidR="00306C8F" w:rsidRPr="00306C8F" w:rsidRDefault="00306C8F">
          <w:pPr>
            <w:autoSpaceDE w:val="0"/>
            <w:autoSpaceDN w:val="0"/>
            <w:ind w:hanging="480"/>
            <w:divId w:val="169875217"/>
            <w:rPr>
              <w:rFonts w:eastAsia="Times New Roman"/>
              <w:color w:val="000000"/>
            </w:rPr>
          </w:pPr>
          <w:r w:rsidRPr="00306C8F">
            <w:rPr>
              <w:rFonts w:eastAsia="Times New Roman"/>
              <w:color w:val="000000"/>
            </w:rPr>
            <w:t xml:space="preserve">Zella. (t.t.). </w:t>
          </w:r>
          <w:proofErr w:type="spellStart"/>
          <w:r w:rsidRPr="00306C8F">
            <w:rPr>
              <w:rFonts w:eastAsia="Times New Roman"/>
              <w:i/>
              <w:iCs/>
              <w:color w:val="000000"/>
            </w:rPr>
            <w:t>Percobaan</w:t>
          </w:r>
          <w:proofErr w:type="spellEnd"/>
          <w:r w:rsidRPr="00306C8F">
            <w:rPr>
              <w:rFonts w:eastAsia="Times New Roman"/>
              <w:i/>
              <w:iCs/>
              <w:color w:val="000000"/>
            </w:rPr>
            <w:t xml:space="preserve"> esp32 sensor </w:t>
          </w:r>
          <w:proofErr w:type="spellStart"/>
          <w:r w:rsidRPr="00306C8F">
            <w:rPr>
              <w:rFonts w:eastAsia="Times New Roman"/>
              <w:i/>
              <w:iCs/>
              <w:color w:val="000000"/>
            </w:rPr>
            <w:t>dht</w:t>
          </w:r>
          <w:proofErr w:type="spellEnd"/>
          <w:r w:rsidRPr="00306C8F">
            <w:rPr>
              <w:rFonts w:eastAsia="Times New Roman"/>
              <w:i/>
              <w:iCs/>
              <w:color w:val="000000"/>
            </w:rPr>
            <w:t xml:space="preserve"> 11</w:t>
          </w:r>
          <w:r w:rsidRPr="00306C8F">
            <w:rPr>
              <w:rFonts w:eastAsia="Times New Roman"/>
              <w:color w:val="000000"/>
            </w:rPr>
            <w:t xml:space="preserve">. Scribd. </w:t>
          </w:r>
          <w:proofErr w:type="spellStart"/>
          <w:r w:rsidRPr="00306C8F">
            <w:rPr>
              <w:rFonts w:eastAsia="Times New Roman"/>
              <w:color w:val="000000"/>
            </w:rPr>
            <w:t>Diambil</w:t>
          </w:r>
          <w:proofErr w:type="spellEnd"/>
          <w:r w:rsidRPr="00306C8F">
            <w:rPr>
              <w:rFonts w:eastAsia="Times New Roman"/>
              <w:color w:val="000000"/>
            </w:rPr>
            <w:t xml:space="preserve"> 2 </w:t>
          </w:r>
          <w:proofErr w:type="spellStart"/>
          <w:r w:rsidRPr="00306C8F">
            <w:rPr>
              <w:rFonts w:eastAsia="Times New Roman"/>
              <w:color w:val="000000"/>
            </w:rPr>
            <w:t>Januari</w:t>
          </w:r>
          <w:proofErr w:type="spellEnd"/>
          <w:r w:rsidRPr="00306C8F">
            <w:rPr>
              <w:rFonts w:eastAsia="Times New Roman"/>
              <w:color w:val="000000"/>
            </w:rPr>
            <w:t xml:space="preserve"> 2025, </w:t>
          </w:r>
          <w:proofErr w:type="spellStart"/>
          <w:r w:rsidRPr="00306C8F">
            <w:rPr>
              <w:rFonts w:eastAsia="Times New Roman"/>
              <w:color w:val="000000"/>
            </w:rPr>
            <w:t>dari</w:t>
          </w:r>
          <w:proofErr w:type="spellEnd"/>
          <w:r w:rsidRPr="00306C8F">
            <w:rPr>
              <w:rFonts w:eastAsia="Times New Roman"/>
              <w:color w:val="000000"/>
            </w:rPr>
            <w:t xml:space="preserve"> https://www.scribd.com/document/676342815/Percobaan-ESP32-Sensor-DHT-11</w:t>
          </w:r>
        </w:p>
        <w:p w14:paraId="75EB60EA" w14:textId="35A4C8EA" w:rsidR="00D40AF1" w:rsidRDefault="00306C8F" w:rsidP="00D40AF1">
          <w:r w:rsidRPr="00306C8F">
            <w:rPr>
              <w:rFonts w:eastAsia="Times New Roman"/>
              <w:color w:val="000000"/>
            </w:rPr>
            <w:t> </w:t>
          </w:r>
        </w:p>
      </w:sdtContent>
    </w:sdt>
    <w:p w14:paraId="6BF74849" w14:textId="05C8BDA3" w:rsidR="00306C8F" w:rsidRDefault="00306C8F">
      <w:pPr>
        <w:suppressAutoHyphens w:val="0"/>
        <w:spacing w:after="160" w:line="259" w:lineRule="auto"/>
        <w:rPr>
          <w:rFonts w:eastAsia="Times New Roman"/>
          <w:lang w:val="id-ID"/>
        </w:rPr>
      </w:pPr>
      <w:r>
        <w:br w:type="page"/>
      </w:r>
    </w:p>
    <w:p w14:paraId="20E5FA60" w14:textId="45A6FF53" w:rsidR="00940371" w:rsidRPr="00937B19" w:rsidRDefault="00937B19" w:rsidP="00940371">
      <w:pPr>
        <w:pStyle w:val="Quote"/>
        <w:rPr>
          <w:lang w:val="id-ID"/>
        </w:rPr>
      </w:pPr>
      <w:bookmarkStart w:id="74" w:name="_Toc186729901"/>
      <w:r>
        <w:rPr>
          <w:lang w:val="id-ID"/>
        </w:rPr>
        <w:lastRenderedPageBreak/>
        <w:t>LAMPIRAN</w:t>
      </w:r>
      <w:bookmarkEnd w:id="74"/>
    </w:p>
    <w:p w14:paraId="5F1B5188" w14:textId="77777777" w:rsidR="00306C8F" w:rsidRDefault="00940371" w:rsidP="00306C8F">
      <w:pPr>
        <w:tabs>
          <w:tab w:val="left" w:pos="1008"/>
        </w:tabs>
        <w:jc w:val="center"/>
      </w:pPr>
      <w:r>
        <w:rPr>
          <w:noProof/>
        </w:rPr>
        <w:drawing>
          <wp:inline distT="0" distB="0" distL="0" distR="0" wp14:anchorId="79209757" wp14:editId="2FF2D378">
            <wp:extent cx="4114800" cy="30862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14800" cy="3086230"/>
                    </a:xfrm>
                    <a:prstGeom prst="rect">
                      <a:avLst/>
                    </a:prstGeom>
                    <a:noFill/>
                    <a:ln>
                      <a:noFill/>
                    </a:ln>
                  </pic:spPr>
                </pic:pic>
              </a:graphicData>
            </a:graphic>
          </wp:inline>
        </w:drawing>
      </w:r>
    </w:p>
    <w:p w14:paraId="6B10B83E" w14:textId="77777777" w:rsidR="00306C8F" w:rsidRDefault="00940371" w:rsidP="00306C8F">
      <w:pPr>
        <w:tabs>
          <w:tab w:val="left" w:pos="1008"/>
        </w:tabs>
        <w:jc w:val="center"/>
      </w:pPr>
      <w:r>
        <w:rPr>
          <w:noProof/>
        </w:rPr>
        <w:drawing>
          <wp:inline distT="0" distB="0" distL="0" distR="0" wp14:anchorId="725AEE05" wp14:editId="46186653">
            <wp:extent cx="4114800" cy="30862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114800" cy="3086230"/>
                    </a:xfrm>
                    <a:prstGeom prst="rect">
                      <a:avLst/>
                    </a:prstGeom>
                    <a:noFill/>
                    <a:ln>
                      <a:noFill/>
                    </a:ln>
                  </pic:spPr>
                </pic:pic>
              </a:graphicData>
            </a:graphic>
          </wp:inline>
        </w:drawing>
      </w:r>
    </w:p>
    <w:p w14:paraId="6EFFC4DE" w14:textId="77777777" w:rsidR="00306C8F" w:rsidRDefault="00940371" w:rsidP="00306C8F">
      <w:pPr>
        <w:tabs>
          <w:tab w:val="left" w:pos="1008"/>
        </w:tabs>
        <w:jc w:val="center"/>
      </w:pPr>
      <w:r>
        <w:rPr>
          <w:noProof/>
        </w:rPr>
        <w:lastRenderedPageBreak/>
        <w:drawing>
          <wp:inline distT="0" distB="0" distL="0" distR="0" wp14:anchorId="256A3B1E" wp14:editId="790E2CD0">
            <wp:extent cx="4114800" cy="30862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114800" cy="3086230"/>
                    </a:xfrm>
                    <a:prstGeom prst="rect">
                      <a:avLst/>
                    </a:prstGeom>
                    <a:noFill/>
                    <a:ln>
                      <a:noFill/>
                    </a:ln>
                  </pic:spPr>
                </pic:pic>
              </a:graphicData>
            </a:graphic>
          </wp:inline>
        </w:drawing>
      </w:r>
    </w:p>
    <w:p w14:paraId="7B68FCA2" w14:textId="7B7913F6" w:rsidR="00306C8F" w:rsidRDefault="00940371" w:rsidP="00306C8F">
      <w:pPr>
        <w:tabs>
          <w:tab w:val="left" w:pos="1008"/>
        </w:tabs>
        <w:jc w:val="center"/>
      </w:pPr>
      <w:r>
        <w:rPr>
          <w:noProof/>
        </w:rPr>
        <w:drawing>
          <wp:inline distT="0" distB="0" distL="0" distR="0" wp14:anchorId="776AA6C4" wp14:editId="5D441629">
            <wp:extent cx="4114800" cy="30862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114800" cy="3086230"/>
                    </a:xfrm>
                    <a:prstGeom prst="rect">
                      <a:avLst/>
                    </a:prstGeom>
                    <a:noFill/>
                    <a:ln>
                      <a:noFill/>
                    </a:ln>
                  </pic:spPr>
                </pic:pic>
              </a:graphicData>
            </a:graphic>
          </wp:inline>
        </w:drawing>
      </w:r>
    </w:p>
    <w:p w14:paraId="07BAA397" w14:textId="3957E13F" w:rsidR="004843F0" w:rsidRPr="004843F0" w:rsidRDefault="00940371" w:rsidP="00306C8F">
      <w:pPr>
        <w:tabs>
          <w:tab w:val="left" w:pos="1008"/>
        </w:tabs>
        <w:jc w:val="center"/>
      </w:pPr>
      <w:r>
        <w:rPr>
          <w:noProof/>
        </w:rPr>
        <w:lastRenderedPageBreak/>
        <w:drawing>
          <wp:inline distT="0" distB="0" distL="0" distR="0" wp14:anchorId="518CA83C" wp14:editId="22372A20">
            <wp:extent cx="4114800" cy="30862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114800" cy="3086230"/>
                    </a:xfrm>
                    <a:prstGeom prst="rect">
                      <a:avLst/>
                    </a:prstGeom>
                    <a:noFill/>
                    <a:ln>
                      <a:noFill/>
                    </a:ln>
                  </pic:spPr>
                </pic:pic>
              </a:graphicData>
            </a:graphic>
          </wp:inline>
        </w:drawing>
      </w:r>
    </w:p>
    <w:p w14:paraId="2784BAD6" w14:textId="77777777" w:rsidR="00D40781" w:rsidRPr="00CB2675" w:rsidRDefault="00D40781" w:rsidP="00306C8F">
      <w:pPr>
        <w:pStyle w:val="paragraf"/>
        <w:ind w:firstLine="0"/>
        <w:rPr>
          <w:lang w:val="id-ID"/>
        </w:rPr>
      </w:pPr>
    </w:p>
    <w:sectPr w:rsidR="00D40781" w:rsidRPr="00CB2675" w:rsidSect="004843F0">
      <w:headerReference w:type="even" r:id="rId42"/>
      <w:headerReference w:type="default" r:id="rId43"/>
      <w:footerReference w:type="even" r:id="rId44"/>
      <w:footerReference w:type="default" r:id="rId45"/>
      <w:headerReference w:type="first" r:id="rId46"/>
      <w:footerReference w:type="first" r:id="rId47"/>
      <w:pgSz w:w="11906" w:h="16838" w:code="9"/>
      <w:pgMar w:top="2268" w:right="1701" w:bottom="1701" w:left="2268" w:header="1417" w:footer="85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EEBB0A" w14:textId="77777777" w:rsidR="005C5635" w:rsidRDefault="005C5635">
      <w:pPr>
        <w:spacing w:after="0" w:line="240" w:lineRule="auto"/>
      </w:pPr>
      <w:r>
        <w:separator/>
      </w:r>
    </w:p>
  </w:endnote>
  <w:endnote w:type="continuationSeparator" w:id="0">
    <w:p w14:paraId="3DAF76CA" w14:textId="77777777" w:rsidR="005C5635" w:rsidRDefault="005C56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altName w:val="Leelawadee UI"/>
    <w:panose1 w:val="020B0304020202020204"/>
    <w:charset w:val="DE"/>
    <w:family w:val="swiss"/>
    <w:pitch w:val="variable"/>
    <w:sig w:usb0="81000003" w:usb1="00000000" w:usb2="00000000" w:usb3="00000000" w:csb0="00010001"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eeSans">
    <w:altName w:val="Calibri"/>
    <w:charset w:val="01"/>
    <w:family w:val="auto"/>
    <w:pitch w:val="default"/>
  </w:font>
  <w:font w:name="Liberation Sans">
    <w:altName w:val="Arial"/>
    <w:charset w:val="01"/>
    <w:family w:val="swiss"/>
    <w:pitch w:val="default"/>
  </w:font>
  <w:font w:name="Noto Sans CJK SC Regular">
    <w:altName w:val="Calibri"/>
    <w:charset w:val="01"/>
    <w:family w:val="auto"/>
    <w:pitch w:val="default"/>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Angsana New">
    <w:altName w:val="Leelawadee UI"/>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A7D99" w14:textId="0FBB53CA" w:rsidR="00A86C48" w:rsidRDefault="00A86C48">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22613" w14:textId="77777777" w:rsidR="00A86C48" w:rsidRDefault="00A86C48">
    <w:pPr>
      <w:pStyle w:val="Footer"/>
      <w:jc w:val="center"/>
    </w:pPr>
    <w:r>
      <w:rPr>
        <w:szCs w:val="24"/>
      </w:rPr>
      <w:fldChar w:fldCharType="begin"/>
    </w:r>
    <w:r>
      <w:rPr>
        <w:szCs w:val="24"/>
      </w:rPr>
      <w:instrText xml:space="preserve"> PAGE </w:instrText>
    </w:r>
    <w:r>
      <w:rPr>
        <w:szCs w:val="24"/>
      </w:rPr>
      <w:fldChar w:fldCharType="separate"/>
    </w:r>
    <w:r>
      <w:rPr>
        <w:noProof/>
        <w:szCs w:val="24"/>
      </w:rPr>
      <w:t>vi</w:t>
    </w:r>
    <w:r>
      <w:rPr>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2EAB4" w14:textId="77777777" w:rsidR="00A86C48" w:rsidRDefault="00A86C48"/>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7A18D" w14:textId="77777777" w:rsidR="00A86C48" w:rsidRDefault="00A86C48">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222EB" w14:textId="5DB4A890" w:rsidR="00A86C48" w:rsidRDefault="00A86C48">
    <w:pPr>
      <w:pStyle w:val="Footer"/>
      <w:jc w:val="center"/>
    </w:pPr>
    <w:r>
      <w:rPr>
        <w:szCs w:val="24"/>
      </w:rPr>
      <w:fldChar w:fldCharType="begin"/>
    </w:r>
    <w:r>
      <w:rPr>
        <w:szCs w:val="24"/>
      </w:rPr>
      <w:instrText xml:space="preserve"> PAGE </w:instrText>
    </w:r>
    <w:r>
      <w:rPr>
        <w:szCs w:val="24"/>
      </w:rPr>
      <w:fldChar w:fldCharType="separate"/>
    </w:r>
    <w:r>
      <w:rPr>
        <w:noProof/>
        <w:szCs w:val="24"/>
      </w:rPr>
      <w:t>50</w:t>
    </w:r>
    <w:r>
      <w:rPr>
        <w:szCs w:val="24"/>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35EB2" w14:textId="77777777" w:rsidR="00A86C48" w:rsidRDefault="00A86C48"/>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793FF" w14:textId="72A9C03D" w:rsidR="00A86C48" w:rsidRDefault="005C5635">
    <w:pPr>
      <w:pStyle w:val="Footer"/>
      <w:jc w:val="center"/>
    </w:pPr>
    <w:sdt>
      <w:sdtPr>
        <w:id w:val="-510534717"/>
        <w:docPartObj>
          <w:docPartGallery w:val="Page Numbers (Bottom of Page)"/>
          <w:docPartUnique/>
        </w:docPartObj>
      </w:sdtPr>
      <w:sdtEndPr>
        <w:rPr>
          <w:noProof/>
        </w:rPr>
      </w:sdtEndPr>
      <w:sdtContent/>
    </w:sdt>
  </w:p>
  <w:p w14:paraId="1A80B34C" w14:textId="77777777" w:rsidR="00A86C48" w:rsidRDefault="00A86C48">
    <w:pPr>
      <w:pStyle w:val="Footer"/>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1214033"/>
      <w:docPartObj>
        <w:docPartGallery w:val="Page Numbers (Bottom of Page)"/>
        <w:docPartUnique/>
      </w:docPartObj>
    </w:sdtPr>
    <w:sdtEndPr>
      <w:rPr>
        <w:noProof/>
      </w:rPr>
    </w:sdtEndPr>
    <w:sdtContent>
      <w:p w14:paraId="0AE74891" w14:textId="6174CA5D" w:rsidR="00A86C48" w:rsidRDefault="005C5635">
        <w:pPr>
          <w:pStyle w:val="Footer"/>
          <w:jc w:val="center"/>
        </w:pPr>
      </w:p>
    </w:sdtContent>
  </w:sdt>
  <w:p w14:paraId="49A72D09" w14:textId="77777777" w:rsidR="00A86C48" w:rsidRDefault="00A86C4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4E9A2F" w14:textId="77777777" w:rsidR="005C5635" w:rsidRDefault="005C5635">
      <w:pPr>
        <w:spacing w:after="0" w:line="240" w:lineRule="auto"/>
      </w:pPr>
      <w:r>
        <w:separator/>
      </w:r>
    </w:p>
  </w:footnote>
  <w:footnote w:type="continuationSeparator" w:id="0">
    <w:p w14:paraId="19CF2573" w14:textId="77777777" w:rsidR="005C5635" w:rsidRDefault="005C56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5027D" w14:textId="77777777" w:rsidR="00A86C48" w:rsidRDefault="00A86C4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16FE6" w14:textId="7D898D76" w:rsidR="00A86C48" w:rsidRDefault="00A86C48">
    <w:pPr>
      <w:pStyle w:val="Header"/>
      <w:jc w:val="right"/>
    </w:pPr>
    <w:r>
      <w:rPr>
        <w:szCs w:val="24"/>
      </w:rPr>
      <w:fldChar w:fldCharType="begin"/>
    </w:r>
    <w:r>
      <w:rPr>
        <w:szCs w:val="24"/>
      </w:rPr>
      <w:instrText xml:space="preserve"> PAGE </w:instrText>
    </w:r>
    <w:r>
      <w:rPr>
        <w:szCs w:val="24"/>
      </w:rPr>
      <w:fldChar w:fldCharType="separate"/>
    </w:r>
    <w:r>
      <w:rPr>
        <w:noProof/>
        <w:szCs w:val="24"/>
      </w:rPr>
      <w:t>51</w:t>
    </w:r>
    <w:r>
      <w:rPr>
        <w:szCs w:val="24"/>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E3FA8" w14:textId="77777777" w:rsidR="00A86C48" w:rsidRDefault="00A86C4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8B704" w14:textId="77777777" w:rsidR="00A86C48" w:rsidRDefault="00A86C48"/>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35271" w14:textId="6C5096D7" w:rsidR="00A86C48" w:rsidRDefault="00A86C48">
    <w:pPr>
      <w:pStyle w:val="Header"/>
      <w:jc w:val="right"/>
    </w:pPr>
  </w:p>
  <w:p w14:paraId="77302CCE" w14:textId="77777777" w:rsidR="00A86C48" w:rsidRDefault="00A86C48">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27E07" w14:textId="77777777" w:rsidR="00A86C48" w:rsidRDefault="00A86C4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5"/>
    <w:multiLevelType w:val="singleLevel"/>
    <w:tmpl w:val="842E59EE"/>
    <w:lvl w:ilvl="0">
      <w:start w:val="1"/>
      <w:numFmt w:val="decimal"/>
      <w:lvlText w:val="%1."/>
      <w:lvlJc w:val="left"/>
      <w:pPr>
        <w:tabs>
          <w:tab w:val="left" w:pos="-1276"/>
        </w:tabs>
        <w:ind w:left="360" w:hanging="360"/>
      </w:pPr>
      <w:rPr>
        <w:rFonts w:ascii="Times New Roman" w:hAnsi="Times New Roman" w:cs="Times New Roman" w:hint="default"/>
        <w:i w:val="0"/>
        <w:iCs/>
        <w:sz w:val="24"/>
        <w:szCs w:val="24"/>
      </w:rPr>
    </w:lvl>
  </w:abstractNum>
  <w:abstractNum w:abstractNumId="1" w15:restartNumberingAfterBreak="0">
    <w:nsid w:val="00000009"/>
    <w:multiLevelType w:val="singleLevel"/>
    <w:tmpl w:val="00000009"/>
    <w:lvl w:ilvl="0">
      <w:start w:val="1"/>
      <w:numFmt w:val="decimal"/>
      <w:lvlText w:val="%1."/>
      <w:lvlJc w:val="left"/>
      <w:pPr>
        <w:tabs>
          <w:tab w:val="left" w:pos="0"/>
        </w:tabs>
        <w:ind w:left="1260" w:hanging="360"/>
      </w:pPr>
      <w:rPr>
        <w:rFonts w:ascii="Times New Roman" w:hAnsi="Times New Roman" w:cs="Times New Roman" w:hint="default"/>
        <w:b w:val="0"/>
        <w:sz w:val="24"/>
        <w:szCs w:val="24"/>
        <w:lang w:val="id-ID" w:eastAsia="id-ID"/>
      </w:rPr>
    </w:lvl>
  </w:abstractNum>
  <w:abstractNum w:abstractNumId="2" w15:restartNumberingAfterBreak="0">
    <w:nsid w:val="0000000A"/>
    <w:multiLevelType w:val="singleLevel"/>
    <w:tmpl w:val="0000000A"/>
    <w:lvl w:ilvl="0">
      <w:start w:val="1"/>
      <w:numFmt w:val="decimal"/>
      <w:lvlText w:val="%1."/>
      <w:lvlJc w:val="left"/>
      <w:pPr>
        <w:tabs>
          <w:tab w:val="left" w:pos="0"/>
        </w:tabs>
        <w:ind w:left="5956" w:hanging="360"/>
      </w:pPr>
      <w:rPr>
        <w:rFonts w:ascii="Times New Roman" w:hAnsi="Times New Roman" w:cs="Times New Roman"/>
        <w:sz w:val="24"/>
        <w:szCs w:val="24"/>
        <w:lang w:val="en-US"/>
      </w:rPr>
    </w:lvl>
  </w:abstractNum>
  <w:abstractNum w:abstractNumId="3" w15:restartNumberingAfterBreak="0">
    <w:nsid w:val="0000000D"/>
    <w:multiLevelType w:val="multilevel"/>
    <w:tmpl w:val="0000000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decimal"/>
      <w:lvlText w:val="%3."/>
      <w:lvlJc w:val="left"/>
      <w:pPr>
        <w:tabs>
          <w:tab w:val="left" w:pos="0"/>
        </w:tabs>
        <w:ind w:left="2160" w:hanging="360"/>
      </w:pPr>
      <w:rPr>
        <w:rFonts w:ascii="Times New Roman" w:hAnsi="Times New Roman" w:cs="Times New Roman" w:hint="default"/>
        <w:b w:val="0"/>
        <w:i/>
        <w:sz w:val="24"/>
        <w:szCs w:val="24"/>
        <w:lang w:val="en-US"/>
      </w:rPr>
    </w:lvl>
    <w:lvl w:ilvl="3">
      <w:start w:val="15"/>
      <w:numFmt w:val="bullet"/>
      <w:lvlText w:val="-"/>
      <w:lvlJc w:val="left"/>
      <w:pPr>
        <w:tabs>
          <w:tab w:val="left" w:pos="0"/>
        </w:tabs>
        <w:ind w:left="2880" w:hanging="360"/>
      </w:pPr>
      <w:rPr>
        <w:rFonts w:ascii="Times New Roman" w:hAnsi="Times New Roman" w:cs="Times New Roman" w:hint="default"/>
        <w:sz w:val="24"/>
        <w:szCs w:val="24"/>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15:restartNumberingAfterBreak="0">
    <w:nsid w:val="0000000F"/>
    <w:multiLevelType w:val="singleLevel"/>
    <w:tmpl w:val="0000000F"/>
    <w:lvl w:ilvl="0">
      <w:start w:val="1"/>
      <w:numFmt w:val="decimal"/>
      <w:lvlText w:val="%1."/>
      <w:lvlJc w:val="left"/>
      <w:pPr>
        <w:tabs>
          <w:tab w:val="left" w:pos="0"/>
        </w:tabs>
        <w:ind w:left="720" w:hanging="360"/>
      </w:pPr>
      <w:rPr>
        <w:rFonts w:ascii="Times New Roman" w:hAnsi="Times New Roman" w:cs="Times New Roman" w:hint="default"/>
        <w:sz w:val="24"/>
        <w:szCs w:val="24"/>
        <w:lang w:val="en-US"/>
      </w:rPr>
    </w:lvl>
  </w:abstractNum>
  <w:abstractNum w:abstractNumId="5" w15:restartNumberingAfterBreak="0">
    <w:nsid w:val="00000015"/>
    <w:multiLevelType w:val="singleLevel"/>
    <w:tmpl w:val="00000015"/>
    <w:lvl w:ilvl="0">
      <w:start w:val="1"/>
      <w:numFmt w:val="decimal"/>
      <w:lvlText w:val="%1."/>
      <w:lvlJc w:val="left"/>
      <w:pPr>
        <w:tabs>
          <w:tab w:val="left" w:pos="0"/>
        </w:tabs>
        <w:ind w:left="2345" w:hanging="360"/>
      </w:pPr>
      <w:rPr>
        <w:rFonts w:ascii="Times New Roman" w:hAnsi="Times New Roman" w:cs="Times New Roman" w:hint="default"/>
        <w:i w:val="0"/>
        <w:sz w:val="24"/>
        <w:szCs w:val="24"/>
      </w:rPr>
    </w:lvl>
  </w:abstractNum>
  <w:abstractNum w:abstractNumId="6" w15:restartNumberingAfterBreak="0">
    <w:nsid w:val="00000025"/>
    <w:multiLevelType w:val="singleLevel"/>
    <w:tmpl w:val="00000025"/>
    <w:lvl w:ilvl="0">
      <w:start w:val="1"/>
      <w:numFmt w:val="decimal"/>
      <w:lvlText w:val="%1."/>
      <w:lvlJc w:val="left"/>
      <w:pPr>
        <w:tabs>
          <w:tab w:val="left" w:pos="0"/>
        </w:tabs>
        <w:ind w:left="5956" w:hanging="360"/>
      </w:pPr>
      <w:rPr>
        <w:rFonts w:ascii="Times New Roman" w:hAnsi="Times New Roman" w:cs="Times New Roman" w:hint="default"/>
        <w:sz w:val="24"/>
        <w:szCs w:val="24"/>
        <w:lang w:val="en-US"/>
      </w:rPr>
    </w:lvl>
  </w:abstractNum>
  <w:abstractNum w:abstractNumId="7" w15:restartNumberingAfterBreak="0">
    <w:nsid w:val="00000027"/>
    <w:multiLevelType w:val="multilevel"/>
    <w:tmpl w:val="00000027"/>
    <w:lvl w:ilvl="0">
      <w:start w:val="1"/>
      <w:numFmt w:val="decimal"/>
      <w:lvlText w:val="%1."/>
      <w:lvlJc w:val="left"/>
      <w:pPr>
        <w:tabs>
          <w:tab w:val="left" w:pos="0"/>
        </w:tabs>
        <w:ind w:left="1636" w:hanging="360"/>
      </w:pPr>
      <w:rPr>
        <w:rFonts w:ascii="Times New Roman" w:hAnsi="Times New Roman" w:cs="Times New Roman"/>
        <w:sz w:val="24"/>
        <w:szCs w:val="24"/>
        <w:lang w:val="en-US"/>
      </w:rPr>
    </w:lvl>
    <w:lvl w:ilvl="1">
      <w:start w:val="1"/>
      <w:numFmt w:val="lowerLetter"/>
      <w:lvlText w:val="%2."/>
      <w:lvlJc w:val="left"/>
      <w:pPr>
        <w:tabs>
          <w:tab w:val="left" w:pos="0"/>
        </w:tabs>
        <w:ind w:left="2356" w:hanging="360"/>
      </w:pPr>
    </w:lvl>
    <w:lvl w:ilvl="2">
      <w:start w:val="1"/>
      <w:numFmt w:val="lowerRoman"/>
      <w:lvlText w:val="%3."/>
      <w:lvlJc w:val="right"/>
      <w:pPr>
        <w:tabs>
          <w:tab w:val="left" w:pos="0"/>
        </w:tabs>
        <w:ind w:left="3076" w:hanging="180"/>
      </w:pPr>
    </w:lvl>
    <w:lvl w:ilvl="3">
      <w:start w:val="1"/>
      <w:numFmt w:val="decimal"/>
      <w:lvlText w:val="%4."/>
      <w:lvlJc w:val="left"/>
      <w:pPr>
        <w:tabs>
          <w:tab w:val="left" w:pos="0"/>
        </w:tabs>
        <w:ind w:left="3796" w:hanging="360"/>
      </w:pPr>
      <w:rPr>
        <w:rFonts w:ascii="Times New Roman" w:hAnsi="Times New Roman" w:cs="Times New Roman"/>
        <w:sz w:val="24"/>
        <w:szCs w:val="24"/>
      </w:rPr>
    </w:lvl>
    <w:lvl w:ilvl="4">
      <w:start w:val="1"/>
      <w:numFmt w:val="lowerLetter"/>
      <w:lvlText w:val="%5."/>
      <w:lvlJc w:val="left"/>
      <w:pPr>
        <w:tabs>
          <w:tab w:val="left" w:pos="0"/>
        </w:tabs>
        <w:ind w:left="4516" w:hanging="360"/>
      </w:pPr>
    </w:lvl>
    <w:lvl w:ilvl="5">
      <w:start w:val="1"/>
      <w:numFmt w:val="lowerRoman"/>
      <w:lvlText w:val="%6."/>
      <w:lvlJc w:val="right"/>
      <w:pPr>
        <w:tabs>
          <w:tab w:val="left" w:pos="0"/>
        </w:tabs>
        <w:ind w:left="5236" w:hanging="180"/>
      </w:pPr>
    </w:lvl>
    <w:lvl w:ilvl="6">
      <w:start w:val="1"/>
      <w:numFmt w:val="decimal"/>
      <w:lvlText w:val="%7."/>
      <w:lvlJc w:val="left"/>
      <w:pPr>
        <w:tabs>
          <w:tab w:val="left" w:pos="0"/>
        </w:tabs>
        <w:ind w:left="5956" w:hanging="360"/>
      </w:pPr>
      <w:rPr>
        <w:rFonts w:ascii="Times New Roman" w:hAnsi="Times New Roman" w:cs="Times New Roman" w:hint="default"/>
        <w:sz w:val="24"/>
        <w:szCs w:val="24"/>
      </w:rPr>
    </w:lvl>
    <w:lvl w:ilvl="7">
      <w:start w:val="1"/>
      <w:numFmt w:val="lowerLetter"/>
      <w:lvlText w:val="%8."/>
      <w:lvlJc w:val="left"/>
      <w:pPr>
        <w:tabs>
          <w:tab w:val="left" w:pos="0"/>
        </w:tabs>
        <w:ind w:left="6676" w:hanging="360"/>
      </w:pPr>
    </w:lvl>
    <w:lvl w:ilvl="8">
      <w:start w:val="1"/>
      <w:numFmt w:val="lowerRoman"/>
      <w:lvlText w:val="%9."/>
      <w:lvlJc w:val="right"/>
      <w:pPr>
        <w:tabs>
          <w:tab w:val="left" w:pos="0"/>
        </w:tabs>
        <w:ind w:left="7396" w:hanging="180"/>
      </w:pPr>
    </w:lvl>
  </w:abstractNum>
  <w:abstractNum w:abstractNumId="8" w15:restartNumberingAfterBreak="0">
    <w:nsid w:val="00000029"/>
    <w:multiLevelType w:val="multilevel"/>
    <w:tmpl w:val="4B7C6038"/>
    <w:lvl w:ilvl="0">
      <w:start w:val="1"/>
      <w:numFmt w:val="decimal"/>
      <w:pStyle w:val="Heading1"/>
      <w:lvlText w:val="BAB %1"/>
      <w:lvlJc w:val="left"/>
      <w:pPr>
        <w:tabs>
          <w:tab w:val="left" w:pos="3687"/>
        </w:tabs>
        <w:ind w:left="4047" w:hanging="360"/>
      </w:pPr>
      <w:rPr>
        <w:b/>
        <w:sz w:val="24"/>
        <w:szCs w:val="24"/>
        <w:lang w:val="zh-CN" w:bidi="zh-CN"/>
      </w:rPr>
    </w:lvl>
    <w:lvl w:ilvl="1">
      <w:start w:val="1"/>
      <w:numFmt w:val="decimal"/>
      <w:pStyle w:val="Heading2"/>
      <w:lvlText w:val="%1.%2"/>
      <w:lvlJc w:val="left"/>
      <w:pPr>
        <w:tabs>
          <w:tab w:val="left" w:pos="284"/>
        </w:tabs>
        <w:ind w:left="644" w:hanging="360"/>
      </w:pPr>
    </w:lvl>
    <w:lvl w:ilvl="2">
      <w:start w:val="1"/>
      <w:numFmt w:val="decimal"/>
      <w:pStyle w:val="Heading3"/>
      <w:lvlText w:val="%1.%2.%3"/>
      <w:lvlJc w:val="left"/>
      <w:pPr>
        <w:tabs>
          <w:tab w:val="left" w:pos="0"/>
        </w:tabs>
        <w:ind w:left="720" w:hanging="720"/>
      </w:pPr>
      <w:rPr>
        <w:rFonts w:cs="Times New Roman" w:hint="default"/>
      </w:rPr>
    </w:lvl>
    <w:lvl w:ilvl="3">
      <w:start w:val="1"/>
      <w:numFmt w:val="decimal"/>
      <w:pStyle w:val="Heading4"/>
      <w:lvlText w:val="%1.%2.%3.%4"/>
      <w:lvlJc w:val="left"/>
      <w:pPr>
        <w:tabs>
          <w:tab w:val="left" w:pos="0"/>
        </w:tabs>
        <w:ind w:left="720" w:hanging="720"/>
      </w:pPr>
      <w:rPr>
        <w:rFonts w:cs="Times New Roman" w:hint="default"/>
      </w:rPr>
    </w:lvl>
    <w:lvl w:ilvl="4">
      <w:start w:val="1"/>
      <w:numFmt w:val="none"/>
      <w:suff w:val="nothing"/>
      <w:lvlText w:val=""/>
      <w:lvlJc w:val="left"/>
      <w:pPr>
        <w:tabs>
          <w:tab w:val="left" w:pos="1008"/>
        </w:tabs>
        <w:ind w:left="1008" w:hanging="1008"/>
      </w:pPr>
    </w:lvl>
    <w:lvl w:ilvl="5">
      <w:start w:val="1"/>
      <w:numFmt w:val="none"/>
      <w:suff w:val="nothing"/>
      <w:lvlText w:val=""/>
      <w:lvlJc w:val="left"/>
      <w:pPr>
        <w:tabs>
          <w:tab w:val="left" w:pos="1152"/>
        </w:tabs>
        <w:ind w:left="1152" w:hanging="1152"/>
      </w:pPr>
    </w:lvl>
    <w:lvl w:ilvl="6">
      <w:start w:val="1"/>
      <w:numFmt w:val="none"/>
      <w:suff w:val="nothing"/>
      <w:lvlText w:val=""/>
      <w:lvlJc w:val="left"/>
      <w:pPr>
        <w:tabs>
          <w:tab w:val="left" w:pos="1296"/>
        </w:tabs>
        <w:ind w:left="1296" w:hanging="1296"/>
      </w:pPr>
    </w:lvl>
    <w:lvl w:ilvl="7">
      <w:start w:val="1"/>
      <w:numFmt w:val="none"/>
      <w:suff w:val="nothing"/>
      <w:lvlText w:val=""/>
      <w:lvlJc w:val="left"/>
      <w:pPr>
        <w:tabs>
          <w:tab w:val="left" w:pos="1440"/>
        </w:tabs>
        <w:ind w:left="1440" w:hanging="1440"/>
      </w:pPr>
    </w:lvl>
    <w:lvl w:ilvl="8">
      <w:start w:val="1"/>
      <w:numFmt w:val="none"/>
      <w:suff w:val="nothing"/>
      <w:lvlText w:val=""/>
      <w:lvlJc w:val="left"/>
      <w:pPr>
        <w:tabs>
          <w:tab w:val="left" w:pos="1584"/>
        </w:tabs>
        <w:ind w:left="1584" w:hanging="1584"/>
      </w:pPr>
    </w:lvl>
  </w:abstractNum>
  <w:abstractNum w:abstractNumId="9" w15:restartNumberingAfterBreak="0">
    <w:nsid w:val="01E02FEE"/>
    <w:multiLevelType w:val="multilevel"/>
    <w:tmpl w:val="01E02F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02477E54"/>
    <w:multiLevelType w:val="hybridMultilevel"/>
    <w:tmpl w:val="CD76BCDA"/>
    <w:lvl w:ilvl="0" w:tplc="F10CFDD0">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E0D3890"/>
    <w:multiLevelType w:val="multilevel"/>
    <w:tmpl w:val="0E0D3890"/>
    <w:lvl w:ilvl="0">
      <w:start w:val="1"/>
      <w:numFmt w:val="decimal"/>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12" w15:restartNumberingAfterBreak="0">
    <w:nsid w:val="0EBC78D6"/>
    <w:multiLevelType w:val="multilevel"/>
    <w:tmpl w:val="0EBC78D6"/>
    <w:lvl w:ilvl="0">
      <w:start w:val="1"/>
      <w:numFmt w:val="lowerLetter"/>
      <w:lvlText w:val="%1."/>
      <w:lvlJc w:val="left"/>
      <w:pPr>
        <w:ind w:left="1428" w:hanging="360"/>
      </w:p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13" w15:restartNumberingAfterBreak="0">
    <w:nsid w:val="155C11FF"/>
    <w:multiLevelType w:val="multilevel"/>
    <w:tmpl w:val="155C11FF"/>
    <w:lvl w:ilvl="0">
      <w:start w:val="1"/>
      <w:numFmt w:val="lowerLetter"/>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14" w15:restartNumberingAfterBreak="0">
    <w:nsid w:val="16921A1E"/>
    <w:multiLevelType w:val="hybridMultilevel"/>
    <w:tmpl w:val="2384E0AC"/>
    <w:lvl w:ilvl="0" w:tplc="66C87F18">
      <w:numFmt w:val="bullet"/>
      <w:lvlText w:val="-"/>
      <w:lvlJc w:val="left"/>
      <w:pPr>
        <w:ind w:left="720" w:hanging="360"/>
      </w:pPr>
      <w:rPr>
        <w:rFonts w:ascii="Calibri" w:eastAsia="Calibr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16F619EF"/>
    <w:multiLevelType w:val="multilevel"/>
    <w:tmpl w:val="16F619E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183C5BC8"/>
    <w:multiLevelType w:val="hybridMultilevel"/>
    <w:tmpl w:val="066A86AC"/>
    <w:lvl w:ilvl="0" w:tplc="4552F192">
      <w:start w:val="1"/>
      <w:numFmt w:val="decimal"/>
      <w:lvlText w:val="%1."/>
      <w:lvlJc w:val="left"/>
      <w:pPr>
        <w:ind w:left="786" w:hanging="360"/>
      </w:pPr>
      <w:rPr>
        <w:rFonts w:hint="default"/>
        <w:b w:val="0"/>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7" w15:restartNumberingAfterBreak="0">
    <w:nsid w:val="239A72DD"/>
    <w:multiLevelType w:val="multilevel"/>
    <w:tmpl w:val="239A72D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24521A56"/>
    <w:multiLevelType w:val="multilevel"/>
    <w:tmpl w:val="24521A56"/>
    <w:lvl w:ilvl="0">
      <w:start w:val="1"/>
      <w:numFmt w:val="decimal"/>
      <w:lvlText w:val="%1."/>
      <w:lvlJc w:val="left"/>
      <w:pPr>
        <w:tabs>
          <w:tab w:val="left" w:pos="0"/>
        </w:tabs>
        <w:ind w:left="1636" w:hanging="360"/>
      </w:pPr>
      <w:rPr>
        <w:rFonts w:ascii="Times New Roman" w:hAnsi="Times New Roman" w:cs="Times New Roman"/>
        <w:sz w:val="24"/>
        <w:szCs w:val="24"/>
        <w:lang w:val="en-US"/>
      </w:rPr>
    </w:lvl>
    <w:lvl w:ilvl="1">
      <w:start w:val="1"/>
      <w:numFmt w:val="lowerLetter"/>
      <w:lvlText w:val="%2."/>
      <w:lvlJc w:val="left"/>
      <w:pPr>
        <w:tabs>
          <w:tab w:val="left" w:pos="0"/>
        </w:tabs>
        <w:ind w:left="2356" w:hanging="360"/>
      </w:pPr>
    </w:lvl>
    <w:lvl w:ilvl="2">
      <w:start w:val="1"/>
      <w:numFmt w:val="decimal"/>
      <w:lvlText w:val="%3."/>
      <w:lvlJc w:val="left"/>
      <w:pPr>
        <w:tabs>
          <w:tab w:val="left" w:pos="0"/>
        </w:tabs>
        <w:ind w:left="3076" w:hanging="180"/>
      </w:pPr>
    </w:lvl>
    <w:lvl w:ilvl="3">
      <w:start w:val="1"/>
      <w:numFmt w:val="decimal"/>
      <w:lvlText w:val="%4."/>
      <w:lvlJc w:val="left"/>
      <w:pPr>
        <w:tabs>
          <w:tab w:val="left" w:pos="0"/>
        </w:tabs>
        <w:ind w:left="3796" w:hanging="360"/>
      </w:pPr>
      <w:rPr>
        <w:rFonts w:ascii="Times New Roman" w:hAnsi="Times New Roman" w:cs="Times New Roman"/>
        <w:sz w:val="24"/>
        <w:szCs w:val="24"/>
      </w:rPr>
    </w:lvl>
    <w:lvl w:ilvl="4">
      <w:start w:val="1"/>
      <w:numFmt w:val="lowerLetter"/>
      <w:lvlText w:val="%5."/>
      <w:lvlJc w:val="left"/>
      <w:pPr>
        <w:tabs>
          <w:tab w:val="left" w:pos="0"/>
        </w:tabs>
        <w:ind w:left="4516" w:hanging="360"/>
      </w:pPr>
    </w:lvl>
    <w:lvl w:ilvl="5">
      <w:start w:val="1"/>
      <w:numFmt w:val="lowerRoman"/>
      <w:lvlText w:val="%6."/>
      <w:lvlJc w:val="right"/>
      <w:pPr>
        <w:tabs>
          <w:tab w:val="left" w:pos="0"/>
        </w:tabs>
        <w:ind w:left="5236" w:hanging="180"/>
      </w:pPr>
    </w:lvl>
    <w:lvl w:ilvl="6">
      <w:start w:val="1"/>
      <w:numFmt w:val="decimal"/>
      <w:lvlText w:val="%7."/>
      <w:lvlJc w:val="left"/>
      <w:pPr>
        <w:tabs>
          <w:tab w:val="left" w:pos="0"/>
        </w:tabs>
        <w:ind w:left="5956" w:hanging="360"/>
      </w:pPr>
      <w:rPr>
        <w:rFonts w:ascii="Times New Roman" w:hAnsi="Times New Roman" w:cs="Times New Roman" w:hint="default"/>
        <w:sz w:val="24"/>
        <w:szCs w:val="24"/>
      </w:rPr>
    </w:lvl>
    <w:lvl w:ilvl="7">
      <w:start w:val="1"/>
      <w:numFmt w:val="lowerLetter"/>
      <w:lvlText w:val="%8."/>
      <w:lvlJc w:val="left"/>
      <w:pPr>
        <w:tabs>
          <w:tab w:val="left" w:pos="0"/>
        </w:tabs>
        <w:ind w:left="6676" w:hanging="360"/>
      </w:pPr>
    </w:lvl>
    <w:lvl w:ilvl="8">
      <w:start w:val="1"/>
      <w:numFmt w:val="lowerRoman"/>
      <w:lvlText w:val="%9."/>
      <w:lvlJc w:val="right"/>
      <w:pPr>
        <w:tabs>
          <w:tab w:val="left" w:pos="0"/>
        </w:tabs>
        <w:ind w:left="7396" w:hanging="180"/>
      </w:pPr>
    </w:lvl>
  </w:abstractNum>
  <w:abstractNum w:abstractNumId="19" w15:restartNumberingAfterBreak="0">
    <w:nsid w:val="2908499E"/>
    <w:multiLevelType w:val="multilevel"/>
    <w:tmpl w:val="2908499E"/>
    <w:lvl w:ilvl="0">
      <w:start w:val="1"/>
      <w:numFmt w:val="lowerLetter"/>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20" w15:restartNumberingAfterBreak="0">
    <w:nsid w:val="2AA065D6"/>
    <w:multiLevelType w:val="multilevel"/>
    <w:tmpl w:val="2AA065D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2EED6EB0"/>
    <w:multiLevelType w:val="hybridMultilevel"/>
    <w:tmpl w:val="3B12951A"/>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22" w15:restartNumberingAfterBreak="0">
    <w:nsid w:val="2F935E4D"/>
    <w:multiLevelType w:val="hybridMultilevel"/>
    <w:tmpl w:val="F8F0C214"/>
    <w:lvl w:ilvl="0" w:tplc="2C5E634E">
      <w:start w:val="1"/>
      <w:numFmt w:val="upperLetter"/>
      <w:lvlText w:val="%1."/>
      <w:lvlJc w:val="left"/>
      <w:pPr>
        <w:ind w:left="1428" w:hanging="360"/>
      </w:pPr>
      <w:rPr>
        <w:b/>
        <w:bCs/>
      </w:rPr>
    </w:lvl>
    <w:lvl w:ilvl="1" w:tplc="38090019" w:tentative="1">
      <w:start w:val="1"/>
      <w:numFmt w:val="lowerLetter"/>
      <w:lvlText w:val="%2."/>
      <w:lvlJc w:val="left"/>
      <w:pPr>
        <w:ind w:left="2148" w:hanging="360"/>
      </w:pPr>
    </w:lvl>
    <w:lvl w:ilvl="2" w:tplc="3809001B" w:tentative="1">
      <w:start w:val="1"/>
      <w:numFmt w:val="lowerRoman"/>
      <w:lvlText w:val="%3."/>
      <w:lvlJc w:val="right"/>
      <w:pPr>
        <w:ind w:left="2868" w:hanging="180"/>
      </w:pPr>
    </w:lvl>
    <w:lvl w:ilvl="3" w:tplc="3809000F" w:tentative="1">
      <w:start w:val="1"/>
      <w:numFmt w:val="decimal"/>
      <w:lvlText w:val="%4."/>
      <w:lvlJc w:val="left"/>
      <w:pPr>
        <w:ind w:left="3588" w:hanging="360"/>
      </w:pPr>
    </w:lvl>
    <w:lvl w:ilvl="4" w:tplc="38090019" w:tentative="1">
      <w:start w:val="1"/>
      <w:numFmt w:val="lowerLetter"/>
      <w:lvlText w:val="%5."/>
      <w:lvlJc w:val="left"/>
      <w:pPr>
        <w:ind w:left="4308" w:hanging="360"/>
      </w:pPr>
    </w:lvl>
    <w:lvl w:ilvl="5" w:tplc="3809001B" w:tentative="1">
      <w:start w:val="1"/>
      <w:numFmt w:val="lowerRoman"/>
      <w:lvlText w:val="%6."/>
      <w:lvlJc w:val="right"/>
      <w:pPr>
        <w:ind w:left="5028" w:hanging="180"/>
      </w:pPr>
    </w:lvl>
    <w:lvl w:ilvl="6" w:tplc="3809000F" w:tentative="1">
      <w:start w:val="1"/>
      <w:numFmt w:val="decimal"/>
      <w:lvlText w:val="%7."/>
      <w:lvlJc w:val="left"/>
      <w:pPr>
        <w:ind w:left="5748" w:hanging="360"/>
      </w:pPr>
    </w:lvl>
    <w:lvl w:ilvl="7" w:tplc="38090019" w:tentative="1">
      <w:start w:val="1"/>
      <w:numFmt w:val="lowerLetter"/>
      <w:lvlText w:val="%8."/>
      <w:lvlJc w:val="left"/>
      <w:pPr>
        <w:ind w:left="6468" w:hanging="360"/>
      </w:pPr>
    </w:lvl>
    <w:lvl w:ilvl="8" w:tplc="3809001B" w:tentative="1">
      <w:start w:val="1"/>
      <w:numFmt w:val="lowerRoman"/>
      <w:lvlText w:val="%9."/>
      <w:lvlJc w:val="right"/>
      <w:pPr>
        <w:ind w:left="7188" w:hanging="180"/>
      </w:pPr>
    </w:lvl>
  </w:abstractNum>
  <w:abstractNum w:abstractNumId="23" w15:restartNumberingAfterBreak="0">
    <w:nsid w:val="31164A8B"/>
    <w:multiLevelType w:val="multilevel"/>
    <w:tmpl w:val="31164A8B"/>
    <w:lvl w:ilvl="0">
      <w:start w:val="1"/>
      <w:numFmt w:val="decimal"/>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24" w15:restartNumberingAfterBreak="0">
    <w:nsid w:val="311811FB"/>
    <w:multiLevelType w:val="multilevel"/>
    <w:tmpl w:val="311811FB"/>
    <w:lvl w:ilvl="0">
      <w:start w:val="1"/>
      <w:numFmt w:val="decimal"/>
      <w:lvlText w:val="%1."/>
      <w:lvlJc w:val="left"/>
      <w:pPr>
        <w:tabs>
          <w:tab w:val="left" w:pos="0"/>
        </w:tabs>
        <w:ind w:left="1636" w:hanging="360"/>
      </w:pPr>
      <w:rPr>
        <w:rFonts w:ascii="Times New Roman" w:hAnsi="Times New Roman" w:cs="Times New Roman"/>
        <w:sz w:val="24"/>
        <w:szCs w:val="24"/>
        <w:lang w:val="en-US"/>
      </w:rPr>
    </w:lvl>
    <w:lvl w:ilvl="1">
      <w:start w:val="1"/>
      <w:numFmt w:val="lowerLetter"/>
      <w:lvlText w:val="%2."/>
      <w:lvlJc w:val="left"/>
      <w:pPr>
        <w:tabs>
          <w:tab w:val="left" w:pos="0"/>
        </w:tabs>
        <w:ind w:left="2356" w:hanging="360"/>
      </w:pPr>
    </w:lvl>
    <w:lvl w:ilvl="2">
      <w:start w:val="1"/>
      <w:numFmt w:val="decimal"/>
      <w:lvlText w:val="%3."/>
      <w:lvlJc w:val="left"/>
      <w:pPr>
        <w:tabs>
          <w:tab w:val="left" w:pos="0"/>
        </w:tabs>
        <w:ind w:left="3076" w:hanging="180"/>
      </w:pPr>
    </w:lvl>
    <w:lvl w:ilvl="3">
      <w:start w:val="1"/>
      <w:numFmt w:val="decimal"/>
      <w:lvlText w:val="%4."/>
      <w:lvlJc w:val="left"/>
      <w:pPr>
        <w:tabs>
          <w:tab w:val="left" w:pos="0"/>
        </w:tabs>
        <w:ind w:left="3796" w:hanging="360"/>
      </w:pPr>
      <w:rPr>
        <w:rFonts w:ascii="Times New Roman" w:hAnsi="Times New Roman" w:cs="Times New Roman"/>
        <w:sz w:val="24"/>
        <w:szCs w:val="24"/>
      </w:rPr>
    </w:lvl>
    <w:lvl w:ilvl="4">
      <w:start w:val="1"/>
      <w:numFmt w:val="lowerLetter"/>
      <w:lvlText w:val="%5."/>
      <w:lvlJc w:val="left"/>
      <w:pPr>
        <w:tabs>
          <w:tab w:val="left" w:pos="0"/>
        </w:tabs>
        <w:ind w:left="4516" w:hanging="360"/>
      </w:pPr>
    </w:lvl>
    <w:lvl w:ilvl="5">
      <w:start w:val="1"/>
      <w:numFmt w:val="lowerRoman"/>
      <w:lvlText w:val="%6."/>
      <w:lvlJc w:val="right"/>
      <w:pPr>
        <w:tabs>
          <w:tab w:val="left" w:pos="0"/>
        </w:tabs>
        <w:ind w:left="5236" w:hanging="180"/>
      </w:pPr>
    </w:lvl>
    <w:lvl w:ilvl="6">
      <w:start w:val="1"/>
      <w:numFmt w:val="decimal"/>
      <w:lvlText w:val="%7."/>
      <w:lvlJc w:val="left"/>
      <w:pPr>
        <w:tabs>
          <w:tab w:val="left" w:pos="0"/>
        </w:tabs>
        <w:ind w:left="5956" w:hanging="360"/>
      </w:pPr>
      <w:rPr>
        <w:rFonts w:ascii="Times New Roman" w:hAnsi="Times New Roman" w:cs="Times New Roman" w:hint="default"/>
        <w:sz w:val="24"/>
        <w:szCs w:val="24"/>
      </w:rPr>
    </w:lvl>
    <w:lvl w:ilvl="7">
      <w:start w:val="1"/>
      <w:numFmt w:val="lowerLetter"/>
      <w:lvlText w:val="%8."/>
      <w:lvlJc w:val="left"/>
      <w:pPr>
        <w:tabs>
          <w:tab w:val="left" w:pos="0"/>
        </w:tabs>
        <w:ind w:left="6676" w:hanging="360"/>
      </w:pPr>
    </w:lvl>
    <w:lvl w:ilvl="8">
      <w:start w:val="1"/>
      <w:numFmt w:val="lowerRoman"/>
      <w:lvlText w:val="%9."/>
      <w:lvlJc w:val="right"/>
      <w:pPr>
        <w:tabs>
          <w:tab w:val="left" w:pos="0"/>
        </w:tabs>
        <w:ind w:left="7396" w:hanging="180"/>
      </w:pPr>
    </w:lvl>
  </w:abstractNum>
  <w:abstractNum w:abstractNumId="25" w15:restartNumberingAfterBreak="0">
    <w:nsid w:val="3BC8274A"/>
    <w:multiLevelType w:val="multilevel"/>
    <w:tmpl w:val="3BC8274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40804140"/>
    <w:multiLevelType w:val="multilevel"/>
    <w:tmpl w:val="4080414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4BF41F84"/>
    <w:multiLevelType w:val="multilevel"/>
    <w:tmpl w:val="4BF41F84"/>
    <w:lvl w:ilvl="0">
      <w:start w:val="1"/>
      <w:numFmt w:val="lowerLetter"/>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28" w15:restartNumberingAfterBreak="0">
    <w:nsid w:val="4EB36E02"/>
    <w:multiLevelType w:val="multilevel"/>
    <w:tmpl w:val="4EB36E02"/>
    <w:lvl w:ilvl="0">
      <w:start w:val="1"/>
      <w:numFmt w:val="lowerLetter"/>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29" w15:restartNumberingAfterBreak="0">
    <w:nsid w:val="4EEC6671"/>
    <w:multiLevelType w:val="multilevel"/>
    <w:tmpl w:val="4EEC667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50812155"/>
    <w:multiLevelType w:val="multilevel"/>
    <w:tmpl w:val="50812155"/>
    <w:lvl w:ilvl="0">
      <w:start w:val="1"/>
      <w:numFmt w:val="lowerLetter"/>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31" w15:restartNumberingAfterBreak="0">
    <w:nsid w:val="50A6394E"/>
    <w:multiLevelType w:val="multilevel"/>
    <w:tmpl w:val="50A639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5A314E75"/>
    <w:multiLevelType w:val="multilevel"/>
    <w:tmpl w:val="5A314E75"/>
    <w:lvl w:ilvl="0">
      <w:start w:val="1"/>
      <w:numFmt w:val="lowerLetter"/>
      <w:lvlText w:val="%1."/>
      <w:lvlJc w:val="left"/>
      <w:pPr>
        <w:ind w:left="2421" w:hanging="360"/>
      </w:pPr>
      <w:rPr>
        <w:sz w:val="24"/>
        <w:szCs w:val="24"/>
      </w:rPr>
    </w:lvl>
    <w:lvl w:ilvl="1">
      <w:start w:val="1"/>
      <w:numFmt w:val="decimal"/>
      <w:lvlText w:val="%2."/>
      <w:lvlJc w:val="left"/>
      <w:pPr>
        <w:ind w:left="3141" w:hanging="360"/>
      </w:pPr>
      <w:rPr>
        <w:rFonts w:hint="default"/>
      </w:rPr>
    </w:lvl>
    <w:lvl w:ilvl="2">
      <w:start w:val="1"/>
      <w:numFmt w:val="lowerRoman"/>
      <w:lvlText w:val="%3."/>
      <w:lvlJc w:val="right"/>
      <w:pPr>
        <w:ind w:left="3861" w:hanging="180"/>
      </w:pPr>
    </w:lvl>
    <w:lvl w:ilvl="3">
      <w:start w:val="1"/>
      <w:numFmt w:val="decimal"/>
      <w:lvlText w:val="%4."/>
      <w:lvlJc w:val="left"/>
      <w:pPr>
        <w:ind w:left="4581" w:hanging="360"/>
      </w:pPr>
    </w:lvl>
    <w:lvl w:ilvl="4">
      <w:start w:val="1"/>
      <w:numFmt w:val="lowerLetter"/>
      <w:lvlText w:val="%5."/>
      <w:lvlJc w:val="left"/>
      <w:pPr>
        <w:ind w:left="5301" w:hanging="360"/>
      </w:pPr>
    </w:lvl>
    <w:lvl w:ilvl="5">
      <w:start w:val="1"/>
      <w:numFmt w:val="lowerRoman"/>
      <w:lvlText w:val="%6."/>
      <w:lvlJc w:val="right"/>
      <w:pPr>
        <w:ind w:left="6021" w:hanging="180"/>
      </w:pPr>
    </w:lvl>
    <w:lvl w:ilvl="6">
      <w:start w:val="1"/>
      <w:numFmt w:val="decimal"/>
      <w:lvlText w:val="%7."/>
      <w:lvlJc w:val="left"/>
      <w:pPr>
        <w:ind w:left="6741" w:hanging="360"/>
      </w:pPr>
    </w:lvl>
    <w:lvl w:ilvl="7">
      <w:start w:val="1"/>
      <w:numFmt w:val="lowerLetter"/>
      <w:lvlText w:val="%8."/>
      <w:lvlJc w:val="left"/>
      <w:pPr>
        <w:ind w:left="7461" w:hanging="360"/>
      </w:pPr>
    </w:lvl>
    <w:lvl w:ilvl="8">
      <w:start w:val="1"/>
      <w:numFmt w:val="lowerRoman"/>
      <w:lvlText w:val="%9."/>
      <w:lvlJc w:val="right"/>
      <w:pPr>
        <w:ind w:left="8181" w:hanging="180"/>
      </w:pPr>
    </w:lvl>
  </w:abstractNum>
  <w:abstractNum w:abstractNumId="33" w15:restartNumberingAfterBreak="0">
    <w:nsid w:val="5A91355F"/>
    <w:multiLevelType w:val="multilevel"/>
    <w:tmpl w:val="5A91355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5E470D4E"/>
    <w:multiLevelType w:val="hybridMultilevel"/>
    <w:tmpl w:val="3A3A172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5" w15:restartNumberingAfterBreak="0">
    <w:nsid w:val="61BD6284"/>
    <w:multiLevelType w:val="multilevel"/>
    <w:tmpl w:val="61BD628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15:restartNumberingAfterBreak="0">
    <w:nsid w:val="61D6290C"/>
    <w:multiLevelType w:val="multilevel"/>
    <w:tmpl w:val="61D6290C"/>
    <w:lvl w:ilvl="0">
      <w:start w:val="1"/>
      <w:numFmt w:val="decimal"/>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37" w15:restartNumberingAfterBreak="0">
    <w:nsid w:val="6A0E7368"/>
    <w:multiLevelType w:val="hybridMultilevel"/>
    <w:tmpl w:val="C6869FD4"/>
    <w:lvl w:ilvl="0" w:tplc="9228875E">
      <w:start w:val="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D4D702F"/>
    <w:multiLevelType w:val="multilevel"/>
    <w:tmpl w:val="0421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9" w15:restartNumberingAfterBreak="0">
    <w:nsid w:val="6F740CA1"/>
    <w:multiLevelType w:val="multilevel"/>
    <w:tmpl w:val="6F740CA1"/>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0" w15:restartNumberingAfterBreak="0">
    <w:nsid w:val="70CA5812"/>
    <w:multiLevelType w:val="multilevel"/>
    <w:tmpl w:val="70CA58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72E45BE0"/>
    <w:multiLevelType w:val="hybridMultilevel"/>
    <w:tmpl w:val="B470DC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4217456"/>
    <w:multiLevelType w:val="multilevel"/>
    <w:tmpl w:val="74217456"/>
    <w:lvl w:ilvl="0">
      <w:start w:val="1"/>
      <w:numFmt w:val="decimal"/>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43" w15:restartNumberingAfterBreak="0">
    <w:nsid w:val="756329C4"/>
    <w:multiLevelType w:val="multilevel"/>
    <w:tmpl w:val="756329C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4" w15:restartNumberingAfterBreak="0">
    <w:nsid w:val="7A8F0A61"/>
    <w:multiLevelType w:val="hybridMultilevel"/>
    <w:tmpl w:val="43126D72"/>
    <w:lvl w:ilvl="0" w:tplc="44F6E8A8">
      <w:start w:val="1"/>
      <w:numFmt w:val="upperLetter"/>
      <w:lvlText w:val="%1."/>
      <w:lvlJc w:val="left"/>
      <w:pPr>
        <w:ind w:left="1287" w:hanging="360"/>
      </w:pPr>
      <w:rPr>
        <w:b/>
        <w:bCs/>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5" w15:restartNumberingAfterBreak="0">
    <w:nsid w:val="7ADE7594"/>
    <w:multiLevelType w:val="multilevel"/>
    <w:tmpl w:val="7ADE759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6" w15:restartNumberingAfterBreak="0">
    <w:nsid w:val="7C186750"/>
    <w:multiLevelType w:val="multilevel"/>
    <w:tmpl w:val="7C18675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7" w15:restartNumberingAfterBreak="0">
    <w:nsid w:val="7CC7325E"/>
    <w:multiLevelType w:val="multilevel"/>
    <w:tmpl w:val="7CC7325E"/>
    <w:lvl w:ilvl="0">
      <w:start w:val="1"/>
      <w:numFmt w:val="lowerLetter"/>
      <w:lvlText w:val="%1."/>
      <w:lvlJc w:val="left"/>
      <w:pPr>
        <w:ind w:left="2421" w:hanging="360"/>
      </w:pPr>
      <w:rPr>
        <w:sz w:val="24"/>
        <w:szCs w:val="24"/>
      </w:rPr>
    </w:lvl>
    <w:lvl w:ilvl="1">
      <w:start w:val="1"/>
      <w:numFmt w:val="decimal"/>
      <w:lvlText w:val="%2."/>
      <w:lvlJc w:val="left"/>
      <w:pPr>
        <w:ind w:left="3141" w:hanging="360"/>
      </w:pPr>
      <w:rPr>
        <w:rFonts w:hint="default"/>
      </w:rPr>
    </w:lvl>
    <w:lvl w:ilvl="2">
      <w:start w:val="1"/>
      <w:numFmt w:val="lowerRoman"/>
      <w:lvlText w:val="%3."/>
      <w:lvlJc w:val="right"/>
      <w:pPr>
        <w:ind w:left="3861" w:hanging="180"/>
      </w:pPr>
    </w:lvl>
    <w:lvl w:ilvl="3">
      <w:start w:val="1"/>
      <w:numFmt w:val="decimal"/>
      <w:lvlText w:val="%4."/>
      <w:lvlJc w:val="left"/>
      <w:pPr>
        <w:ind w:left="4581" w:hanging="360"/>
      </w:pPr>
    </w:lvl>
    <w:lvl w:ilvl="4">
      <w:start w:val="1"/>
      <w:numFmt w:val="lowerLetter"/>
      <w:lvlText w:val="%5."/>
      <w:lvlJc w:val="left"/>
      <w:pPr>
        <w:ind w:left="5301" w:hanging="360"/>
      </w:pPr>
    </w:lvl>
    <w:lvl w:ilvl="5">
      <w:start w:val="1"/>
      <w:numFmt w:val="lowerRoman"/>
      <w:lvlText w:val="%6."/>
      <w:lvlJc w:val="right"/>
      <w:pPr>
        <w:ind w:left="6021" w:hanging="180"/>
      </w:pPr>
    </w:lvl>
    <w:lvl w:ilvl="6">
      <w:start w:val="1"/>
      <w:numFmt w:val="decimal"/>
      <w:lvlText w:val="%7."/>
      <w:lvlJc w:val="left"/>
      <w:pPr>
        <w:ind w:left="6741" w:hanging="360"/>
      </w:pPr>
    </w:lvl>
    <w:lvl w:ilvl="7">
      <w:start w:val="1"/>
      <w:numFmt w:val="lowerLetter"/>
      <w:lvlText w:val="%8."/>
      <w:lvlJc w:val="left"/>
      <w:pPr>
        <w:ind w:left="7461" w:hanging="360"/>
      </w:pPr>
    </w:lvl>
    <w:lvl w:ilvl="8">
      <w:start w:val="1"/>
      <w:numFmt w:val="lowerRoman"/>
      <w:lvlText w:val="%9."/>
      <w:lvlJc w:val="right"/>
      <w:pPr>
        <w:ind w:left="8181" w:hanging="180"/>
      </w:pPr>
    </w:lvl>
  </w:abstractNum>
  <w:abstractNum w:abstractNumId="48" w15:restartNumberingAfterBreak="0">
    <w:nsid w:val="7CC979DE"/>
    <w:multiLevelType w:val="multilevel"/>
    <w:tmpl w:val="7CC979DE"/>
    <w:lvl w:ilvl="0">
      <w:start w:val="1"/>
      <w:numFmt w:val="lowerLetter"/>
      <w:lvlText w:val="%1."/>
      <w:lvlJc w:val="left"/>
      <w:pPr>
        <w:ind w:left="2421" w:hanging="360"/>
      </w:pPr>
    </w:lvl>
    <w:lvl w:ilvl="1">
      <w:start w:val="1"/>
      <w:numFmt w:val="decimal"/>
      <w:lvlText w:val="%2."/>
      <w:lvlJc w:val="left"/>
      <w:pPr>
        <w:ind w:left="3141" w:hanging="360"/>
      </w:pPr>
      <w:rPr>
        <w:rFonts w:hint="default"/>
      </w:rPr>
    </w:lvl>
    <w:lvl w:ilvl="2">
      <w:start w:val="1"/>
      <w:numFmt w:val="lowerRoman"/>
      <w:lvlText w:val="%3."/>
      <w:lvlJc w:val="right"/>
      <w:pPr>
        <w:ind w:left="3861" w:hanging="180"/>
      </w:pPr>
    </w:lvl>
    <w:lvl w:ilvl="3">
      <w:start w:val="1"/>
      <w:numFmt w:val="decimal"/>
      <w:lvlText w:val="%4."/>
      <w:lvlJc w:val="left"/>
      <w:pPr>
        <w:ind w:left="4581" w:hanging="360"/>
      </w:pPr>
    </w:lvl>
    <w:lvl w:ilvl="4">
      <w:start w:val="1"/>
      <w:numFmt w:val="lowerLetter"/>
      <w:lvlText w:val="%5."/>
      <w:lvlJc w:val="left"/>
      <w:pPr>
        <w:ind w:left="5301" w:hanging="360"/>
      </w:pPr>
    </w:lvl>
    <w:lvl w:ilvl="5">
      <w:start w:val="1"/>
      <w:numFmt w:val="lowerRoman"/>
      <w:lvlText w:val="%6."/>
      <w:lvlJc w:val="right"/>
      <w:pPr>
        <w:ind w:left="6021" w:hanging="180"/>
      </w:pPr>
    </w:lvl>
    <w:lvl w:ilvl="6">
      <w:start w:val="1"/>
      <w:numFmt w:val="decimal"/>
      <w:lvlText w:val="%7."/>
      <w:lvlJc w:val="left"/>
      <w:pPr>
        <w:ind w:left="6741" w:hanging="360"/>
      </w:pPr>
    </w:lvl>
    <w:lvl w:ilvl="7">
      <w:start w:val="1"/>
      <w:numFmt w:val="lowerLetter"/>
      <w:lvlText w:val="%8."/>
      <w:lvlJc w:val="left"/>
      <w:pPr>
        <w:ind w:left="7461" w:hanging="360"/>
      </w:pPr>
    </w:lvl>
    <w:lvl w:ilvl="8">
      <w:start w:val="1"/>
      <w:numFmt w:val="lowerRoman"/>
      <w:lvlText w:val="%9."/>
      <w:lvlJc w:val="right"/>
      <w:pPr>
        <w:ind w:left="8181" w:hanging="180"/>
      </w:pPr>
    </w:lvl>
  </w:abstractNum>
  <w:num w:numId="1">
    <w:abstractNumId w:val="8"/>
  </w:num>
  <w:num w:numId="2">
    <w:abstractNumId w:val="4"/>
  </w:num>
  <w:num w:numId="3">
    <w:abstractNumId w:val="7"/>
  </w:num>
  <w:num w:numId="4">
    <w:abstractNumId w:val="24"/>
  </w:num>
  <w:num w:numId="5">
    <w:abstractNumId w:val="18"/>
  </w:num>
  <w:num w:numId="6">
    <w:abstractNumId w:val="0"/>
  </w:num>
  <w:num w:numId="7">
    <w:abstractNumId w:val="23"/>
  </w:num>
  <w:num w:numId="8">
    <w:abstractNumId w:val="42"/>
  </w:num>
  <w:num w:numId="9">
    <w:abstractNumId w:val="39"/>
  </w:num>
  <w:num w:numId="10">
    <w:abstractNumId w:val="17"/>
  </w:num>
  <w:num w:numId="11">
    <w:abstractNumId w:val="45"/>
  </w:num>
  <w:num w:numId="12">
    <w:abstractNumId w:val="35"/>
  </w:num>
  <w:num w:numId="13">
    <w:abstractNumId w:val="20"/>
  </w:num>
  <w:num w:numId="14">
    <w:abstractNumId w:val="40"/>
  </w:num>
  <w:num w:numId="15">
    <w:abstractNumId w:val="33"/>
  </w:num>
  <w:num w:numId="16">
    <w:abstractNumId w:val="31"/>
  </w:num>
  <w:num w:numId="17">
    <w:abstractNumId w:val="43"/>
  </w:num>
  <w:num w:numId="18">
    <w:abstractNumId w:val="25"/>
  </w:num>
  <w:num w:numId="19">
    <w:abstractNumId w:val="26"/>
  </w:num>
  <w:num w:numId="20">
    <w:abstractNumId w:val="29"/>
  </w:num>
  <w:num w:numId="21">
    <w:abstractNumId w:val="5"/>
  </w:num>
  <w:num w:numId="22">
    <w:abstractNumId w:val="11"/>
  </w:num>
  <w:num w:numId="23">
    <w:abstractNumId w:val="36"/>
  </w:num>
  <w:num w:numId="24">
    <w:abstractNumId w:val="46"/>
  </w:num>
  <w:num w:numId="25">
    <w:abstractNumId w:val="27"/>
  </w:num>
  <w:num w:numId="26">
    <w:abstractNumId w:val="30"/>
  </w:num>
  <w:num w:numId="27">
    <w:abstractNumId w:val="48"/>
  </w:num>
  <w:num w:numId="28">
    <w:abstractNumId w:val="28"/>
  </w:num>
  <w:num w:numId="29">
    <w:abstractNumId w:val="19"/>
  </w:num>
  <w:num w:numId="30">
    <w:abstractNumId w:val="13"/>
  </w:num>
  <w:num w:numId="31">
    <w:abstractNumId w:val="12"/>
  </w:num>
  <w:num w:numId="32">
    <w:abstractNumId w:val="32"/>
  </w:num>
  <w:num w:numId="33">
    <w:abstractNumId w:val="47"/>
  </w:num>
  <w:num w:numId="34">
    <w:abstractNumId w:val="6"/>
  </w:num>
  <w:num w:numId="35">
    <w:abstractNumId w:val="2"/>
  </w:num>
  <w:num w:numId="36">
    <w:abstractNumId w:val="1"/>
  </w:num>
  <w:num w:numId="37">
    <w:abstractNumId w:val="15"/>
  </w:num>
  <w:num w:numId="38">
    <w:abstractNumId w:val="9"/>
  </w:num>
  <w:num w:numId="39">
    <w:abstractNumId w:val="3"/>
  </w:num>
  <w:num w:numId="40">
    <w:abstractNumId w:val="38"/>
  </w:num>
  <w:num w:numId="41">
    <w:abstractNumId w:val="41"/>
  </w:num>
  <w:num w:numId="42">
    <w:abstractNumId w:val="37"/>
  </w:num>
  <w:num w:numId="43">
    <w:abstractNumId w:val="10"/>
  </w:num>
  <w:num w:numId="44">
    <w:abstractNumId w:val="16"/>
  </w:num>
  <w:num w:numId="45">
    <w:abstractNumId w:val="14"/>
  </w:num>
  <w:num w:numId="46">
    <w:abstractNumId w:val="22"/>
  </w:num>
  <w:num w:numId="47">
    <w:abstractNumId w:val="44"/>
  </w:num>
  <w:num w:numId="48">
    <w:abstractNumId w:val="34"/>
  </w:num>
  <w:num w:numId="4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embedSystemFonts/>
  <w:hideSpellingError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7087"/>
    <w:rsid w:val="00001C3D"/>
    <w:rsid w:val="00005FE3"/>
    <w:rsid w:val="00011B72"/>
    <w:rsid w:val="00015CFE"/>
    <w:rsid w:val="00016165"/>
    <w:rsid w:val="00016875"/>
    <w:rsid w:val="00022178"/>
    <w:rsid w:val="00022991"/>
    <w:rsid w:val="00026EC3"/>
    <w:rsid w:val="000372A5"/>
    <w:rsid w:val="00037467"/>
    <w:rsid w:val="00042BB0"/>
    <w:rsid w:val="00052C2E"/>
    <w:rsid w:val="00055B66"/>
    <w:rsid w:val="00056E80"/>
    <w:rsid w:val="00062B9D"/>
    <w:rsid w:val="00064E58"/>
    <w:rsid w:val="00067742"/>
    <w:rsid w:val="000746BD"/>
    <w:rsid w:val="00083B1C"/>
    <w:rsid w:val="000A577E"/>
    <w:rsid w:val="000A7607"/>
    <w:rsid w:val="000B2C12"/>
    <w:rsid w:val="000B2FCA"/>
    <w:rsid w:val="000B4E84"/>
    <w:rsid w:val="000C1BFE"/>
    <w:rsid w:val="000C43F4"/>
    <w:rsid w:val="000C4EF5"/>
    <w:rsid w:val="000D3765"/>
    <w:rsid w:val="000D5C89"/>
    <w:rsid w:val="000D79A2"/>
    <w:rsid w:val="000E1A98"/>
    <w:rsid w:val="000E5D99"/>
    <w:rsid w:val="000F2699"/>
    <w:rsid w:val="000F5A54"/>
    <w:rsid w:val="000F6E11"/>
    <w:rsid w:val="000F7D36"/>
    <w:rsid w:val="00107883"/>
    <w:rsid w:val="00114CF9"/>
    <w:rsid w:val="001158B8"/>
    <w:rsid w:val="00115C68"/>
    <w:rsid w:val="00121B8E"/>
    <w:rsid w:val="001272EB"/>
    <w:rsid w:val="00131F10"/>
    <w:rsid w:val="00136690"/>
    <w:rsid w:val="00145897"/>
    <w:rsid w:val="00146496"/>
    <w:rsid w:val="00146BBA"/>
    <w:rsid w:val="00147FEF"/>
    <w:rsid w:val="00161CB8"/>
    <w:rsid w:val="00164361"/>
    <w:rsid w:val="00164B53"/>
    <w:rsid w:val="001677A6"/>
    <w:rsid w:val="00180C94"/>
    <w:rsid w:val="00183078"/>
    <w:rsid w:val="00183665"/>
    <w:rsid w:val="001902AA"/>
    <w:rsid w:val="00190756"/>
    <w:rsid w:val="0019544F"/>
    <w:rsid w:val="00197DB0"/>
    <w:rsid w:val="001B7087"/>
    <w:rsid w:val="001B7796"/>
    <w:rsid w:val="001C1777"/>
    <w:rsid w:val="001C41E4"/>
    <w:rsid w:val="001C5016"/>
    <w:rsid w:val="001C6DBC"/>
    <w:rsid w:val="001D68B5"/>
    <w:rsid w:val="001D7110"/>
    <w:rsid w:val="001E540B"/>
    <w:rsid w:val="001E7A75"/>
    <w:rsid w:val="001E7AC0"/>
    <w:rsid w:val="001F38EA"/>
    <w:rsid w:val="002104F3"/>
    <w:rsid w:val="00217E68"/>
    <w:rsid w:val="00221BC9"/>
    <w:rsid w:val="002247A5"/>
    <w:rsid w:val="002259FA"/>
    <w:rsid w:val="00233AA9"/>
    <w:rsid w:val="00242AA1"/>
    <w:rsid w:val="002457F4"/>
    <w:rsid w:val="00245B63"/>
    <w:rsid w:val="0025292F"/>
    <w:rsid w:val="00256665"/>
    <w:rsid w:val="0025746C"/>
    <w:rsid w:val="00262103"/>
    <w:rsid w:val="00266D2C"/>
    <w:rsid w:val="00266F55"/>
    <w:rsid w:val="00273774"/>
    <w:rsid w:val="00274C51"/>
    <w:rsid w:val="002942A1"/>
    <w:rsid w:val="002A58EA"/>
    <w:rsid w:val="002A5A9F"/>
    <w:rsid w:val="002A7316"/>
    <w:rsid w:val="002A764A"/>
    <w:rsid w:val="002B267B"/>
    <w:rsid w:val="002B5D80"/>
    <w:rsid w:val="002C1FF6"/>
    <w:rsid w:val="002D75F9"/>
    <w:rsid w:val="002D7DA5"/>
    <w:rsid w:val="002E3E67"/>
    <w:rsid w:val="002F6250"/>
    <w:rsid w:val="00305F63"/>
    <w:rsid w:val="00306C8F"/>
    <w:rsid w:val="00312C64"/>
    <w:rsid w:val="00314BBB"/>
    <w:rsid w:val="003167AE"/>
    <w:rsid w:val="00325E19"/>
    <w:rsid w:val="0032717B"/>
    <w:rsid w:val="003403B0"/>
    <w:rsid w:val="00344425"/>
    <w:rsid w:val="003468B6"/>
    <w:rsid w:val="00361247"/>
    <w:rsid w:val="00361404"/>
    <w:rsid w:val="0036211E"/>
    <w:rsid w:val="00363642"/>
    <w:rsid w:val="00373113"/>
    <w:rsid w:val="00374579"/>
    <w:rsid w:val="00375426"/>
    <w:rsid w:val="003766C9"/>
    <w:rsid w:val="003909F0"/>
    <w:rsid w:val="00390BB4"/>
    <w:rsid w:val="003930CA"/>
    <w:rsid w:val="00393BA6"/>
    <w:rsid w:val="00394205"/>
    <w:rsid w:val="00395D75"/>
    <w:rsid w:val="003A2B06"/>
    <w:rsid w:val="003A5A1E"/>
    <w:rsid w:val="003A63FF"/>
    <w:rsid w:val="003B0088"/>
    <w:rsid w:val="003B3AB4"/>
    <w:rsid w:val="003B61E4"/>
    <w:rsid w:val="003B62BC"/>
    <w:rsid w:val="003C45B8"/>
    <w:rsid w:val="003C5A4D"/>
    <w:rsid w:val="003D78B8"/>
    <w:rsid w:val="003E13AC"/>
    <w:rsid w:val="003E33A8"/>
    <w:rsid w:val="003E51C8"/>
    <w:rsid w:val="003E779A"/>
    <w:rsid w:val="00402BBA"/>
    <w:rsid w:val="004051E8"/>
    <w:rsid w:val="00405E91"/>
    <w:rsid w:val="00406149"/>
    <w:rsid w:val="0040645F"/>
    <w:rsid w:val="00411076"/>
    <w:rsid w:val="004142FF"/>
    <w:rsid w:val="0042442A"/>
    <w:rsid w:val="00445C8B"/>
    <w:rsid w:val="00454694"/>
    <w:rsid w:val="004573B0"/>
    <w:rsid w:val="004616A7"/>
    <w:rsid w:val="00470757"/>
    <w:rsid w:val="00470E10"/>
    <w:rsid w:val="0047435D"/>
    <w:rsid w:val="00480707"/>
    <w:rsid w:val="00481280"/>
    <w:rsid w:val="004823CF"/>
    <w:rsid w:val="004843F0"/>
    <w:rsid w:val="00485251"/>
    <w:rsid w:val="00486AC6"/>
    <w:rsid w:val="0048729C"/>
    <w:rsid w:val="004A4DF2"/>
    <w:rsid w:val="004A5160"/>
    <w:rsid w:val="004A761F"/>
    <w:rsid w:val="004B58D7"/>
    <w:rsid w:val="004B71D3"/>
    <w:rsid w:val="004B790F"/>
    <w:rsid w:val="004C69C1"/>
    <w:rsid w:val="004C7166"/>
    <w:rsid w:val="004D0D0D"/>
    <w:rsid w:val="004D4B3E"/>
    <w:rsid w:val="004E7F16"/>
    <w:rsid w:val="0051203B"/>
    <w:rsid w:val="005235D8"/>
    <w:rsid w:val="00523DA3"/>
    <w:rsid w:val="00527BDB"/>
    <w:rsid w:val="00536D87"/>
    <w:rsid w:val="00537453"/>
    <w:rsid w:val="005408D6"/>
    <w:rsid w:val="00540EDE"/>
    <w:rsid w:val="0054189F"/>
    <w:rsid w:val="005520E6"/>
    <w:rsid w:val="00557AE2"/>
    <w:rsid w:val="005605C4"/>
    <w:rsid w:val="00567E5B"/>
    <w:rsid w:val="005726B6"/>
    <w:rsid w:val="005818B5"/>
    <w:rsid w:val="005845EF"/>
    <w:rsid w:val="00591118"/>
    <w:rsid w:val="005A4C97"/>
    <w:rsid w:val="005A675A"/>
    <w:rsid w:val="005B1B84"/>
    <w:rsid w:val="005B4F1D"/>
    <w:rsid w:val="005B5883"/>
    <w:rsid w:val="005C3068"/>
    <w:rsid w:val="005C5635"/>
    <w:rsid w:val="005D1B7F"/>
    <w:rsid w:val="005D5BE6"/>
    <w:rsid w:val="005D7FDF"/>
    <w:rsid w:val="005E291B"/>
    <w:rsid w:val="005E2C44"/>
    <w:rsid w:val="005E5EF1"/>
    <w:rsid w:val="005F5995"/>
    <w:rsid w:val="00605B3A"/>
    <w:rsid w:val="00610B7A"/>
    <w:rsid w:val="006110D7"/>
    <w:rsid w:val="00621264"/>
    <w:rsid w:val="006250FF"/>
    <w:rsid w:val="00627537"/>
    <w:rsid w:val="006416CF"/>
    <w:rsid w:val="00673270"/>
    <w:rsid w:val="00673E73"/>
    <w:rsid w:val="00683885"/>
    <w:rsid w:val="00685481"/>
    <w:rsid w:val="00685F26"/>
    <w:rsid w:val="006922FA"/>
    <w:rsid w:val="00696767"/>
    <w:rsid w:val="006A396D"/>
    <w:rsid w:val="006A49B4"/>
    <w:rsid w:val="006B0B3A"/>
    <w:rsid w:val="006C0C82"/>
    <w:rsid w:val="006D1EF7"/>
    <w:rsid w:val="006D2652"/>
    <w:rsid w:val="006D4C90"/>
    <w:rsid w:val="006E0A83"/>
    <w:rsid w:val="006E2F97"/>
    <w:rsid w:val="006E44C2"/>
    <w:rsid w:val="006F0A91"/>
    <w:rsid w:val="006F1C28"/>
    <w:rsid w:val="006F27D9"/>
    <w:rsid w:val="006F4678"/>
    <w:rsid w:val="006F7245"/>
    <w:rsid w:val="00702C34"/>
    <w:rsid w:val="00707437"/>
    <w:rsid w:val="00707F75"/>
    <w:rsid w:val="007102D4"/>
    <w:rsid w:val="00714D61"/>
    <w:rsid w:val="007162AD"/>
    <w:rsid w:val="00716F9D"/>
    <w:rsid w:val="00721683"/>
    <w:rsid w:val="0072202B"/>
    <w:rsid w:val="00723FCF"/>
    <w:rsid w:val="00727D3B"/>
    <w:rsid w:val="007318CA"/>
    <w:rsid w:val="0075411C"/>
    <w:rsid w:val="00754C03"/>
    <w:rsid w:val="00767195"/>
    <w:rsid w:val="00770571"/>
    <w:rsid w:val="0077123B"/>
    <w:rsid w:val="007765C7"/>
    <w:rsid w:val="0077720B"/>
    <w:rsid w:val="007831D6"/>
    <w:rsid w:val="007913AD"/>
    <w:rsid w:val="0079176C"/>
    <w:rsid w:val="007A3568"/>
    <w:rsid w:val="007A6119"/>
    <w:rsid w:val="007B696E"/>
    <w:rsid w:val="007B7699"/>
    <w:rsid w:val="007C1115"/>
    <w:rsid w:val="007C4A49"/>
    <w:rsid w:val="007C6639"/>
    <w:rsid w:val="007C73AB"/>
    <w:rsid w:val="007D2E09"/>
    <w:rsid w:val="007E5148"/>
    <w:rsid w:val="0080318D"/>
    <w:rsid w:val="00807397"/>
    <w:rsid w:val="0081073C"/>
    <w:rsid w:val="0081311C"/>
    <w:rsid w:val="0081626F"/>
    <w:rsid w:val="00821748"/>
    <w:rsid w:val="00822564"/>
    <w:rsid w:val="00833C49"/>
    <w:rsid w:val="00835B2D"/>
    <w:rsid w:val="00837AA5"/>
    <w:rsid w:val="00843F7C"/>
    <w:rsid w:val="00850D07"/>
    <w:rsid w:val="0085265F"/>
    <w:rsid w:val="008657D2"/>
    <w:rsid w:val="008779BE"/>
    <w:rsid w:val="00877EE2"/>
    <w:rsid w:val="00883418"/>
    <w:rsid w:val="0088525C"/>
    <w:rsid w:val="00887AAB"/>
    <w:rsid w:val="008A1902"/>
    <w:rsid w:val="008A20DA"/>
    <w:rsid w:val="008A2F23"/>
    <w:rsid w:val="008A3000"/>
    <w:rsid w:val="008A3C40"/>
    <w:rsid w:val="008B16A2"/>
    <w:rsid w:val="008B1D57"/>
    <w:rsid w:val="008C77A8"/>
    <w:rsid w:val="008D1322"/>
    <w:rsid w:val="008F02EF"/>
    <w:rsid w:val="008F03F2"/>
    <w:rsid w:val="008F1388"/>
    <w:rsid w:val="009019AB"/>
    <w:rsid w:val="0090418A"/>
    <w:rsid w:val="00904386"/>
    <w:rsid w:val="00907D3D"/>
    <w:rsid w:val="00911E45"/>
    <w:rsid w:val="0091647D"/>
    <w:rsid w:val="00916E2D"/>
    <w:rsid w:val="009275BA"/>
    <w:rsid w:val="00927C59"/>
    <w:rsid w:val="009303FD"/>
    <w:rsid w:val="00936DB7"/>
    <w:rsid w:val="00937B19"/>
    <w:rsid w:val="00940371"/>
    <w:rsid w:val="009410C3"/>
    <w:rsid w:val="00945E2B"/>
    <w:rsid w:val="0094663C"/>
    <w:rsid w:val="00952615"/>
    <w:rsid w:val="00952720"/>
    <w:rsid w:val="00961E9E"/>
    <w:rsid w:val="0098023E"/>
    <w:rsid w:val="00983021"/>
    <w:rsid w:val="00992B5F"/>
    <w:rsid w:val="009A2604"/>
    <w:rsid w:val="009A4505"/>
    <w:rsid w:val="009A5825"/>
    <w:rsid w:val="009A6BB9"/>
    <w:rsid w:val="009B294E"/>
    <w:rsid w:val="009B2996"/>
    <w:rsid w:val="009C2119"/>
    <w:rsid w:val="009C3EFB"/>
    <w:rsid w:val="009C52EB"/>
    <w:rsid w:val="009C623D"/>
    <w:rsid w:val="009C6CF6"/>
    <w:rsid w:val="009D1064"/>
    <w:rsid w:val="009E57D1"/>
    <w:rsid w:val="009F7168"/>
    <w:rsid w:val="00A02341"/>
    <w:rsid w:val="00A05714"/>
    <w:rsid w:val="00A07B88"/>
    <w:rsid w:val="00A10658"/>
    <w:rsid w:val="00A12012"/>
    <w:rsid w:val="00A27EED"/>
    <w:rsid w:val="00A30ED7"/>
    <w:rsid w:val="00A34459"/>
    <w:rsid w:val="00A40B72"/>
    <w:rsid w:val="00A40FBF"/>
    <w:rsid w:val="00A4389A"/>
    <w:rsid w:val="00A445F7"/>
    <w:rsid w:val="00A44660"/>
    <w:rsid w:val="00A55CEC"/>
    <w:rsid w:val="00A57487"/>
    <w:rsid w:val="00A62357"/>
    <w:rsid w:val="00A67C3B"/>
    <w:rsid w:val="00A737C8"/>
    <w:rsid w:val="00A7579B"/>
    <w:rsid w:val="00A80668"/>
    <w:rsid w:val="00A857A2"/>
    <w:rsid w:val="00A86C48"/>
    <w:rsid w:val="00AA7D01"/>
    <w:rsid w:val="00AB21E5"/>
    <w:rsid w:val="00AB3662"/>
    <w:rsid w:val="00AC6169"/>
    <w:rsid w:val="00AC7C22"/>
    <w:rsid w:val="00AD0919"/>
    <w:rsid w:val="00AE11A5"/>
    <w:rsid w:val="00AE2514"/>
    <w:rsid w:val="00AE346E"/>
    <w:rsid w:val="00AF0297"/>
    <w:rsid w:val="00AF465E"/>
    <w:rsid w:val="00B02758"/>
    <w:rsid w:val="00B031E6"/>
    <w:rsid w:val="00B04A5B"/>
    <w:rsid w:val="00B10D80"/>
    <w:rsid w:val="00B23140"/>
    <w:rsid w:val="00B366AE"/>
    <w:rsid w:val="00B4066E"/>
    <w:rsid w:val="00B4509E"/>
    <w:rsid w:val="00B4555B"/>
    <w:rsid w:val="00B54C5F"/>
    <w:rsid w:val="00B57484"/>
    <w:rsid w:val="00B62F0A"/>
    <w:rsid w:val="00B6505B"/>
    <w:rsid w:val="00B7052D"/>
    <w:rsid w:val="00B7177F"/>
    <w:rsid w:val="00B742E5"/>
    <w:rsid w:val="00B755A1"/>
    <w:rsid w:val="00B76F88"/>
    <w:rsid w:val="00B820B2"/>
    <w:rsid w:val="00B86871"/>
    <w:rsid w:val="00B87E0D"/>
    <w:rsid w:val="00B92B3E"/>
    <w:rsid w:val="00B931A6"/>
    <w:rsid w:val="00B95DB0"/>
    <w:rsid w:val="00BA08DD"/>
    <w:rsid w:val="00BA4822"/>
    <w:rsid w:val="00BA7B63"/>
    <w:rsid w:val="00BB2229"/>
    <w:rsid w:val="00BB6796"/>
    <w:rsid w:val="00BB794A"/>
    <w:rsid w:val="00BC113C"/>
    <w:rsid w:val="00BC7322"/>
    <w:rsid w:val="00BF5345"/>
    <w:rsid w:val="00BF54E3"/>
    <w:rsid w:val="00C041A5"/>
    <w:rsid w:val="00C12B28"/>
    <w:rsid w:val="00C3099D"/>
    <w:rsid w:val="00C36D2F"/>
    <w:rsid w:val="00C370D0"/>
    <w:rsid w:val="00C402F5"/>
    <w:rsid w:val="00C42F1D"/>
    <w:rsid w:val="00C457FC"/>
    <w:rsid w:val="00C504A0"/>
    <w:rsid w:val="00C523D3"/>
    <w:rsid w:val="00C524AA"/>
    <w:rsid w:val="00C52805"/>
    <w:rsid w:val="00C60461"/>
    <w:rsid w:val="00C66C92"/>
    <w:rsid w:val="00C70201"/>
    <w:rsid w:val="00C70DAC"/>
    <w:rsid w:val="00C74B4A"/>
    <w:rsid w:val="00C77598"/>
    <w:rsid w:val="00C813A3"/>
    <w:rsid w:val="00C827A4"/>
    <w:rsid w:val="00C831FC"/>
    <w:rsid w:val="00C94413"/>
    <w:rsid w:val="00C970B6"/>
    <w:rsid w:val="00CA3056"/>
    <w:rsid w:val="00CB2675"/>
    <w:rsid w:val="00CB2E8B"/>
    <w:rsid w:val="00CB3217"/>
    <w:rsid w:val="00CB7939"/>
    <w:rsid w:val="00CC3330"/>
    <w:rsid w:val="00CD06C2"/>
    <w:rsid w:val="00CD20F9"/>
    <w:rsid w:val="00CD2B33"/>
    <w:rsid w:val="00CD6097"/>
    <w:rsid w:val="00CE4201"/>
    <w:rsid w:val="00CE6AD0"/>
    <w:rsid w:val="00CF0F62"/>
    <w:rsid w:val="00D001C0"/>
    <w:rsid w:val="00D07071"/>
    <w:rsid w:val="00D10CE9"/>
    <w:rsid w:val="00D13FDF"/>
    <w:rsid w:val="00D16312"/>
    <w:rsid w:val="00D27BF7"/>
    <w:rsid w:val="00D33DA0"/>
    <w:rsid w:val="00D340CD"/>
    <w:rsid w:val="00D40781"/>
    <w:rsid w:val="00D40AF1"/>
    <w:rsid w:val="00D40E52"/>
    <w:rsid w:val="00D42B5F"/>
    <w:rsid w:val="00D43435"/>
    <w:rsid w:val="00D46E60"/>
    <w:rsid w:val="00D536EC"/>
    <w:rsid w:val="00D55ED6"/>
    <w:rsid w:val="00D57BBD"/>
    <w:rsid w:val="00D617E4"/>
    <w:rsid w:val="00D6317D"/>
    <w:rsid w:val="00D72409"/>
    <w:rsid w:val="00D845F7"/>
    <w:rsid w:val="00D92E07"/>
    <w:rsid w:val="00D94C88"/>
    <w:rsid w:val="00DA2E59"/>
    <w:rsid w:val="00DB41ED"/>
    <w:rsid w:val="00DB778B"/>
    <w:rsid w:val="00DC5911"/>
    <w:rsid w:val="00DC673E"/>
    <w:rsid w:val="00DD17FE"/>
    <w:rsid w:val="00DD7174"/>
    <w:rsid w:val="00DE0DAA"/>
    <w:rsid w:val="00DE3468"/>
    <w:rsid w:val="00DE4569"/>
    <w:rsid w:val="00DE4DBB"/>
    <w:rsid w:val="00DE6C2A"/>
    <w:rsid w:val="00DF24BD"/>
    <w:rsid w:val="00DF267F"/>
    <w:rsid w:val="00E004B1"/>
    <w:rsid w:val="00E035B5"/>
    <w:rsid w:val="00E0372B"/>
    <w:rsid w:val="00E16578"/>
    <w:rsid w:val="00E1783B"/>
    <w:rsid w:val="00E24978"/>
    <w:rsid w:val="00E30D6D"/>
    <w:rsid w:val="00E33E65"/>
    <w:rsid w:val="00E420AB"/>
    <w:rsid w:val="00E430B7"/>
    <w:rsid w:val="00E449AF"/>
    <w:rsid w:val="00E450D6"/>
    <w:rsid w:val="00E53429"/>
    <w:rsid w:val="00E56120"/>
    <w:rsid w:val="00E62CEB"/>
    <w:rsid w:val="00E6765C"/>
    <w:rsid w:val="00E85543"/>
    <w:rsid w:val="00E8555D"/>
    <w:rsid w:val="00E91A05"/>
    <w:rsid w:val="00E94737"/>
    <w:rsid w:val="00EA088F"/>
    <w:rsid w:val="00EA170B"/>
    <w:rsid w:val="00EA2E1A"/>
    <w:rsid w:val="00EA483B"/>
    <w:rsid w:val="00EA752A"/>
    <w:rsid w:val="00EB0502"/>
    <w:rsid w:val="00EC126A"/>
    <w:rsid w:val="00ED6E6E"/>
    <w:rsid w:val="00ED78EF"/>
    <w:rsid w:val="00EE4367"/>
    <w:rsid w:val="00EE5C8C"/>
    <w:rsid w:val="00EF0900"/>
    <w:rsid w:val="00EF540F"/>
    <w:rsid w:val="00F012A6"/>
    <w:rsid w:val="00F02E59"/>
    <w:rsid w:val="00F137F7"/>
    <w:rsid w:val="00F152AD"/>
    <w:rsid w:val="00F16368"/>
    <w:rsid w:val="00F1782E"/>
    <w:rsid w:val="00F241AF"/>
    <w:rsid w:val="00F3043B"/>
    <w:rsid w:val="00F36BFE"/>
    <w:rsid w:val="00F430AD"/>
    <w:rsid w:val="00F45872"/>
    <w:rsid w:val="00F55A2D"/>
    <w:rsid w:val="00F56A64"/>
    <w:rsid w:val="00F60BA1"/>
    <w:rsid w:val="00F715C7"/>
    <w:rsid w:val="00F72EAB"/>
    <w:rsid w:val="00F7445F"/>
    <w:rsid w:val="00F76BC2"/>
    <w:rsid w:val="00F77C8E"/>
    <w:rsid w:val="00F90B1C"/>
    <w:rsid w:val="00F90E17"/>
    <w:rsid w:val="00F910F5"/>
    <w:rsid w:val="00F9711C"/>
    <w:rsid w:val="00FA0CD3"/>
    <w:rsid w:val="00FA1B7C"/>
    <w:rsid w:val="00FA1E06"/>
    <w:rsid w:val="00FA4520"/>
    <w:rsid w:val="00FA7DE8"/>
    <w:rsid w:val="00FC25D8"/>
    <w:rsid w:val="00FD3912"/>
    <w:rsid w:val="00FD4E9F"/>
    <w:rsid w:val="00FE0438"/>
    <w:rsid w:val="00FE25BE"/>
    <w:rsid w:val="00FE3F50"/>
    <w:rsid w:val="00FF107A"/>
    <w:rsid w:val="00FF4A46"/>
    <w:rsid w:val="033B0507"/>
    <w:rsid w:val="23EF5849"/>
    <w:rsid w:val="266C32D5"/>
    <w:rsid w:val="2735587E"/>
    <w:rsid w:val="2C4D7027"/>
    <w:rsid w:val="37B34E31"/>
    <w:rsid w:val="52937168"/>
    <w:rsid w:val="545D6A19"/>
    <w:rsid w:val="59892632"/>
    <w:rsid w:val="7A456C97"/>
  </w:rsids>
  <m:mathPr>
    <m:mathFont m:val="Cambria Math"/>
    <m:brkBin m:val="before"/>
    <m:brkBinSub m:val="--"/>
    <m:smallFrac m:val="0"/>
    <m:dispDef/>
    <m:lMargin m:val="0"/>
    <m:rMargin m:val="0"/>
    <m:defJc m:val="centerGroup"/>
    <m:wrapIndent m:val="1440"/>
    <m:intLim m:val="subSup"/>
    <m:naryLim m:val="undOvr"/>
  </m:mathPr>
  <w:themeFontLang w:val="id-ID"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oNotEmbedSmartTags/>
  <w:decimalSymbol w:val="."/>
  <w:listSeparator w:val=","/>
  <w14:docId w14:val="3E23D775"/>
  <w15:docId w15:val="{ABCEEDD5-114D-4177-B874-8CCE1ECDB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uiPriority="0"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5A1E"/>
    <w:pPr>
      <w:suppressAutoHyphens/>
      <w:spacing w:after="200" w:line="276" w:lineRule="auto"/>
    </w:pPr>
    <w:rPr>
      <w:rFonts w:eastAsia="Calibri"/>
      <w:sz w:val="24"/>
      <w:szCs w:val="22"/>
      <w:lang w:val="en-US" w:eastAsia="zh-CN"/>
    </w:rPr>
  </w:style>
  <w:style w:type="paragraph" w:styleId="Heading1">
    <w:name w:val="heading 1"/>
    <w:basedOn w:val="Normal"/>
    <w:next w:val="BodyText"/>
    <w:link w:val="Heading1Char1"/>
    <w:qFormat/>
    <w:rsid w:val="00245B63"/>
    <w:pPr>
      <w:keepNext/>
      <w:keepLines/>
      <w:numPr>
        <w:numId w:val="1"/>
      </w:numPr>
      <w:tabs>
        <w:tab w:val="clear" w:pos="3687"/>
        <w:tab w:val="left" w:pos="0"/>
      </w:tabs>
      <w:spacing w:after="960" w:line="480" w:lineRule="auto"/>
      <w:ind w:left="357" w:hanging="357"/>
      <w:jc w:val="center"/>
      <w:outlineLvl w:val="0"/>
    </w:pPr>
    <w:rPr>
      <w:rFonts w:eastAsia="Times New Roman"/>
      <w:b/>
      <w:szCs w:val="24"/>
    </w:rPr>
  </w:style>
  <w:style w:type="paragraph" w:styleId="Heading2">
    <w:name w:val="heading 2"/>
    <w:aliases w:val="Heading 2 (SUBBAB)"/>
    <w:basedOn w:val="Normal"/>
    <w:next w:val="Normal"/>
    <w:qFormat/>
    <w:rsid w:val="003A5A1E"/>
    <w:pPr>
      <w:keepNext/>
      <w:keepLines/>
      <w:numPr>
        <w:ilvl w:val="1"/>
        <w:numId w:val="1"/>
      </w:numPr>
      <w:spacing w:before="480" w:after="0" w:line="480" w:lineRule="auto"/>
      <w:ind w:left="425" w:hanging="425"/>
      <w:outlineLvl w:val="1"/>
    </w:pPr>
    <w:rPr>
      <w:rFonts w:eastAsia="Times New Roman"/>
      <w:b/>
      <w:szCs w:val="24"/>
    </w:rPr>
  </w:style>
  <w:style w:type="paragraph" w:styleId="Heading3">
    <w:name w:val="heading 3"/>
    <w:basedOn w:val="Normal"/>
    <w:next w:val="BodyText"/>
    <w:qFormat/>
    <w:pPr>
      <w:numPr>
        <w:ilvl w:val="2"/>
        <w:numId w:val="1"/>
      </w:numPr>
      <w:spacing w:after="0" w:line="480" w:lineRule="auto"/>
      <w:ind w:left="993" w:hanging="567"/>
      <w:outlineLvl w:val="2"/>
    </w:pPr>
    <w:rPr>
      <w:rFonts w:eastAsia="Times New Roman"/>
      <w:b/>
      <w:bCs/>
      <w:szCs w:val="24"/>
    </w:rPr>
  </w:style>
  <w:style w:type="paragraph" w:styleId="Heading4">
    <w:name w:val="heading 4"/>
    <w:basedOn w:val="Normal"/>
    <w:next w:val="Normal"/>
    <w:qFormat/>
    <w:pPr>
      <w:keepNext/>
      <w:numPr>
        <w:ilvl w:val="3"/>
        <w:numId w:val="1"/>
      </w:numPr>
      <w:spacing w:after="0" w:line="480" w:lineRule="auto"/>
      <w:ind w:left="1701" w:firstLine="0"/>
      <w:outlineLvl w:val="3"/>
    </w:pPr>
    <w:rPr>
      <w:rFonts w:eastAsia="Times New Roman"/>
      <w:b/>
      <w:bCs/>
      <w:szCs w:val="24"/>
    </w:rPr>
  </w:style>
  <w:style w:type="paragraph" w:styleId="Heading5">
    <w:name w:val="heading 5"/>
    <w:basedOn w:val="Normal"/>
    <w:next w:val="Normal"/>
    <w:qFormat/>
    <w:pPr>
      <w:spacing w:before="240" w:after="60"/>
      <w:outlineLvl w:val="4"/>
    </w:pPr>
    <w:rPr>
      <w:rFonts w:eastAsia="Times New Roman"/>
      <w:b/>
      <w:bCs/>
      <w:i/>
      <w:iCs/>
      <w:sz w:val="26"/>
      <w:szCs w:val="26"/>
    </w:rPr>
  </w:style>
  <w:style w:type="paragraph" w:styleId="Heading6">
    <w:name w:val="heading 6"/>
    <w:basedOn w:val="Normal"/>
    <w:next w:val="Normal"/>
    <w:qFormat/>
    <w:pPr>
      <w:spacing w:before="240" w:after="60"/>
      <w:outlineLvl w:val="5"/>
    </w:pPr>
    <w:rPr>
      <w:rFonts w:eastAsia="Times New Roman"/>
      <w:b/>
      <w:bCs/>
    </w:rPr>
  </w:style>
  <w:style w:type="paragraph" w:styleId="Heading7">
    <w:name w:val="heading 7"/>
    <w:basedOn w:val="Normal"/>
    <w:next w:val="Normal"/>
    <w:qFormat/>
    <w:pPr>
      <w:spacing w:before="240" w:after="60"/>
      <w:outlineLvl w:val="6"/>
    </w:pPr>
    <w:rPr>
      <w:rFonts w:eastAsia="Times New Roman"/>
      <w:szCs w:val="24"/>
    </w:rPr>
  </w:style>
  <w:style w:type="paragraph" w:styleId="Heading8">
    <w:name w:val="heading 8"/>
    <w:basedOn w:val="Normal"/>
    <w:next w:val="Normal"/>
    <w:qFormat/>
    <w:pPr>
      <w:spacing w:before="240" w:after="60"/>
      <w:outlineLvl w:val="7"/>
    </w:pPr>
    <w:rPr>
      <w:rFonts w:eastAsia="Times New Roman"/>
      <w:i/>
      <w:iCs/>
      <w:szCs w:val="24"/>
    </w:rPr>
  </w:style>
  <w:style w:type="paragraph" w:styleId="Heading9">
    <w:name w:val="heading 9"/>
    <w:basedOn w:val="Normal"/>
    <w:next w:val="Normal"/>
    <w:qFormat/>
    <w:pPr>
      <w:spacing w:before="240" w:after="60"/>
      <w:outlineLvl w:val="8"/>
    </w:pPr>
    <w:rPr>
      <w:rFonts w:ascii="Calibri Light" w:eastAsia="Times New Roman" w:hAnsi="Calibri Ligh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spacing w:after="140" w:line="288" w:lineRule="auto"/>
    </w:pPr>
  </w:style>
  <w:style w:type="paragraph" w:styleId="BalloonText">
    <w:name w:val="Balloon Text"/>
    <w:basedOn w:val="Normal"/>
    <w:pPr>
      <w:spacing w:after="0" w:line="240" w:lineRule="auto"/>
    </w:pPr>
    <w:rPr>
      <w:rFonts w:ascii="Segoe UI" w:hAnsi="Segoe UI" w:cs="Segoe UI"/>
      <w:sz w:val="18"/>
      <w:szCs w:val="18"/>
    </w:rPr>
  </w:style>
  <w:style w:type="paragraph" w:styleId="Caption">
    <w:name w:val="caption"/>
    <w:basedOn w:val="Normal"/>
    <w:next w:val="Normal"/>
    <w:qFormat/>
    <w:pPr>
      <w:spacing w:after="0" w:line="240" w:lineRule="auto"/>
      <w:jc w:val="center"/>
    </w:pPr>
    <w:rPr>
      <w:b/>
      <w:bCs/>
      <w:szCs w:val="24"/>
    </w:rPr>
  </w:style>
  <w:style w:type="paragraph" w:styleId="EndnoteText">
    <w:name w:val="endnote text"/>
    <w:basedOn w:val="Normal"/>
    <w:link w:val="EndnoteTextChar"/>
    <w:uiPriority w:val="99"/>
    <w:semiHidden/>
    <w:unhideWhenUsed/>
    <w:rPr>
      <w:sz w:val="20"/>
      <w:szCs w:val="20"/>
    </w:rPr>
  </w:style>
  <w:style w:type="paragraph" w:styleId="Footer">
    <w:name w:val="footer"/>
    <w:basedOn w:val="Normal"/>
    <w:uiPriority w:val="99"/>
    <w:qFormat/>
    <w:pPr>
      <w:tabs>
        <w:tab w:val="center" w:pos="4680"/>
        <w:tab w:val="right" w:pos="9360"/>
      </w:tabs>
      <w:spacing w:after="0" w:line="240" w:lineRule="auto"/>
    </w:pPr>
  </w:style>
  <w:style w:type="paragraph" w:styleId="Header">
    <w:name w:val="header"/>
    <w:basedOn w:val="Normal"/>
    <w:uiPriority w:val="99"/>
    <w:qFormat/>
    <w:pPr>
      <w:tabs>
        <w:tab w:val="center" w:pos="4680"/>
        <w:tab w:val="right" w:pos="9360"/>
      </w:tabs>
      <w:spacing w:after="0" w:line="240" w:lineRule="auto"/>
    </w:p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rPr>
  </w:style>
  <w:style w:type="paragraph" w:styleId="List">
    <w:name w:val="List"/>
    <w:basedOn w:val="BodyText"/>
    <w:rPr>
      <w:rFonts w:cs="FreeSans"/>
    </w:rPr>
  </w:style>
  <w:style w:type="paragraph" w:styleId="NormalWeb">
    <w:name w:val="Normal (Web)"/>
    <w:basedOn w:val="Normal"/>
    <w:uiPriority w:val="99"/>
    <w:pPr>
      <w:spacing w:before="280" w:after="280" w:line="240" w:lineRule="auto"/>
    </w:pPr>
    <w:rPr>
      <w:rFonts w:eastAsia="Times New Roman"/>
      <w:szCs w:val="24"/>
    </w:rPr>
  </w:style>
  <w:style w:type="paragraph" w:styleId="TableofFigures">
    <w:name w:val="table of figures"/>
    <w:basedOn w:val="Normal"/>
    <w:next w:val="Normal"/>
    <w:uiPriority w:val="99"/>
    <w:rsid w:val="001272EB"/>
    <w:pPr>
      <w:spacing w:after="0" w:line="240" w:lineRule="auto"/>
    </w:pPr>
  </w:style>
  <w:style w:type="paragraph" w:styleId="TOC1">
    <w:name w:val="toc 1"/>
    <w:basedOn w:val="Normal"/>
    <w:next w:val="Pustaka1"/>
    <w:uiPriority w:val="39"/>
    <w:rsid w:val="00DE0DAA"/>
    <w:pPr>
      <w:tabs>
        <w:tab w:val="left" w:pos="794"/>
        <w:tab w:val="right" w:leader="dot" w:pos="8261"/>
      </w:tabs>
      <w:spacing w:before="120" w:after="0" w:line="240" w:lineRule="auto"/>
      <w:ind w:right="510"/>
      <w:jc w:val="both"/>
    </w:pPr>
    <w:rPr>
      <w:b/>
      <w:lang w:val="id-ID" w:eastAsia="id-ID"/>
    </w:rPr>
  </w:style>
  <w:style w:type="paragraph" w:customStyle="1" w:styleId="Pustaka1">
    <w:name w:val="Pustaka1"/>
    <w:basedOn w:val="TOC1"/>
    <w:rPr>
      <w:b w:val="0"/>
      <w:szCs w:val="24"/>
    </w:rPr>
  </w:style>
  <w:style w:type="paragraph" w:styleId="TOC2">
    <w:name w:val="toc 2"/>
    <w:basedOn w:val="Pustaka2"/>
    <w:next w:val="Pustaka2"/>
    <w:uiPriority w:val="39"/>
    <w:rsid w:val="00DE0DAA"/>
    <w:pPr>
      <w:tabs>
        <w:tab w:val="left" w:pos="1134"/>
      </w:tabs>
      <w:spacing w:before="0"/>
      <w:ind w:left="709"/>
    </w:pPr>
  </w:style>
  <w:style w:type="paragraph" w:customStyle="1" w:styleId="Pustaka2">
    <w:name w:val="Pustaka2"/>
    <w:basedOn w:val="Pustaka1"/>
  </w:style>
  <w:style w:type="paragraph" w:styleId="TOC3">
    <w:name w:val="toc 3"/>
    <w:basedOn w:val="Pustaka3"/>
    <w:next w:val="Pustaka3"/>
    <w:uiPriority w:val="39"/>
    <w:pPr>
      <w:tabs>
        <w:tab w:val="left" w:pos="1843"/>
        <w:tab w:val="left" w:pos="1954"/>
      </w:tabs>
      <w:ind w:left="1843" w:hanging="709"/>
    </w:pPr>
  </w:style>
  <w:style w:type="paragraph" w:customStyle="1" w:styleId="Pustaka3">
    <w:name w:val="Pustaka3"/>
    <w:basedOn w:val="Pustaka2"/>
  </w:style>
  <w:style w:type="paragraph" w:styleId="TOC4">
    <w:name w:val="toc 4"/>
    <w:basedOn w:val="Normal"/>
    <w:next w:val="Normal"/>
    <w:uiPriority w:val="39"/>
    <w:semiHidden/>
    <w:unhideWhenUsed/>
    <w:pPr>
      <w:spacing w:after="100"/>
      <w:ind w:left="660"/>
    </w:pPr>
  </w:style>
  <w:style w:type="character" w:styleId="Emphasis">
    <w:name w:val="Emphasis"/>
    <w:uiPriority w:val="20"/>
    <w:qFormat/>
    <w:rPr>
      <w:i/>
      <w:iCs/>
    </w:rPr>
  </w:style>
  <w:style w:type="character" w:styleId="EndnoteReference">
    <w:name w:val="endnote reference"/>
    <w:uiPriority w:val="99"/>
    <w:semiHidden/>
    <w:unhideWhenUsed/>
    <w:rPr>
      <w:vertAlign w:val="superscript"/>
    </w:rPr>
  </w:style>
  <w:style w:type="character" w:styleId="FollowedHyperlink">
    <w:name w:val="FollowedHyperlink"/>
    <w:uiPriority w:val="99"/>
    <w:rPr>
      <w:color w:val="954F72"/>
      <w:u w:val="single"/>
    </w:rPr>
  </w:style>
  <w:style w:type="character" w:styleId="Hyperlink">
    <w:name w:val="Hyperlink"/>
    <w:uiPriority w:val="99"/>
    <w:rPr>
      <w:color w:val="0563C1"/>
      <w:u w:val="single"/>
    </w:rPr>
  </w:style>
  <w:style w:type="character" w:styleId="Strong">
    <w:name w:val="Strong"/>
    <w:uiPriority w:val="22"/>
    <w:qFormat/>
    <w:rPr>
      <w:b/>
      <w:bCs/>
    </w:rPr>
  </w:style>
  <w:style w:type="table" w:styleId="TableGrid">
    <w:name w:val="Table Grid"/>
    <w:basedOn w:val="TableNormal"/>
    <w:uiPriority w:val="39"/>
    <w:rPr>
      <w:rFonts w:ascii="Calibri" w:eastAsia="Calibri"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WW8Num1z0">
    <w:name w:val="WW8Num1z0"/>
    <w:rPr>
      <w:rFonts w:ascii="Times New Roman" w:hAnsi="Times New Roman" w:cs="Times New Roman" w:hint="default"/>
      <w:sz w:val="24"/>
      <w:szCs w:val="24"/>
      <w:lang w:val="en-US"/>
    </w:rPr>
  </w:style>
  <w:style w:type="character" w:customStyle="1" w:styleId="WW8Num1z1">
    <w:name w:val="WW8Num1z1"/>
  </w:style>
  <w:style w:type="character" w:customStyle="1" w:styleId="WW8Num1z2">
    <w:name w:val="WW8Num1z2"/>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rPr>
      <w:rFonts w:ascii="Times New Roman" w:hAnsi="Times New Roman" w:cs="Times New Roman"/>
      <w:sz w:val="24"/>
      <w:szCs w:val="24"/>
    </w:rPr>
  </w:style>
  <w:style w:type="character" w:customStyle="1" w:styleId="WW8Num2z1">
    <w:name w:val="WW8Num2z1"/>
    <w:qFormat/>
  </w:style>
  <w:style w:type="character" w:customStyle="1" w:styleId="WW8Num2z2">
    <w:name w:val="WW8Num2z2"/>
    <w:qFormat/>
  </w:style>
  <w:style w:type="character" w:customStyle="1" w:styleId="WW8Num2z3">
    <w:name w:val="WW8Num2z3"/>
    <w:qFormat/>
  </w:style>
  <w:style w:type="character" w:customStyle="1" w:styleId="WW8Num2z4">
    <w:name w:val="WW8Num2z4"/>
    <w:qFormat/>
  </w:style>
  <w:style w:type="character" w:customStyle="1" w:styleId="WW8Num2z5">
    <w:name w:val="WW8Num2z5"/>
    <w:qFormat/>
  </w:style>
  <w:style w:type="character" w:customStyle="1" w:styleId="WW8Num2z6">
    <w:name w:val="WW8Num2z6"/>
    <w:qFormat/>
  </w:style>
  <w:style w:type="character" w:customStyle="1" w:styleId="WW8Num2z7">
    <w:name w:val="WW8Num2z7"/>
    <w:qFormat/>
  </w:style>
  <w:style w:type="character" w:customStyle="1" w:styleId="WW8Num2z8">
    <w:name w:val="WW8Num2z8"/>
    <w:qFormat/>
  </w:style>
  <w:style w:type="character" w:customStyle="1" w:styleId="WW8Num3z0">
    <w:name w:val="WW8Num3z0"/>
    <w:qFormat/>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Times New Roman" w:hAnsi="Times New Roman" w:cs="Times New Roman"/>
      <w:sz w:val="24"/>
      <w:szCs w:val="24"/>
    </w:rPr>
  </w:style>
  <w:style w:type="character" w:customStyle="1" w:styleId="WW8Num4z1">
    <w:name w:val="WW8Num4z1"/>
    <w:qFormat/>
  </w:style>
  <w:style w:type="character" w:customStyle="1" w:styleId="WW8Num4z2">
    <w:name w:val="WW8Num4z2"/>
    <w:qFormat/>
  </w:style>
  <w:style w:type="character" w:customStyle="1" w:styleId="WW8Num4z3">
    <w:name w:val="WW8Num4z3"/>
    <w:qFormat/>
  </w:style>
  <w:style w:type="character" w:customStyle="1" w:styleId="WW8Num4z4">
    <w:name w:val="WW8Num4z4"/>
    <w:qFormat/>
  </w:style>
  <w:style w:type="character" w:customStyle="1" w:styleId="WW8Num4z5">
    <w:name w:val="WW8Num4z5"/>
  </w:style>
  <w:style w:type="character" w:customStyle="1" w:styleId="WW8Num4z6">
    <w:name w:val="WW8Num4z6"/>
    <w:qFormat/>
  </w:style>
  <w:style w:type="character" w:customStyle="1" w:styleId="WW8Num4z7">
    <w:name w:val="WW8Num4z7"/>
    <w:qFormat/>
  </w:style>
  <w:style w:type="character" w:customStyle="1" w:styleId="WW8Num4z8">
    <w:name w:val="WW8Num4z8"/>
  </w:style>
  <w:style w:type="character" w:customStyle="1" w:styleId="WW8Num5z0">
    <w:name w:val="WW8Num5z0"/>
    <w:rPr>
      <w:rFonts w:ascii="Times New Roman" w:hAnsi="Times New Roman" w:cs="Times New Roman" w:hint="default"/>
      <w:i/>
      <w:sz w:val="24"/>
      <w:szCs w:val="24"/>
    </w:rPr>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rPr>
      <w:rFonts w:ascii="Times New Roman" w:hAnsi="Times New Roman" w:cs="Times New Roman"/>
      <w:sz w:val="24"/>
      <w:szCs w:val="24"/>
    </w:rPr>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rPr>
      <w:rFonts w:ascii="Times New Roman" w:hAnsi="Times New Roman" w:cs="Times New Roman" w:hint="default"/>
      <w:sz w:val="18"/>
      <w:szCs w:val="18"/>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rPr>
      <w:rFonts w:ascii="Times New Roman" w:hAnsi="Times New Roman" w:cs="Times New Roman"/>
      <w:sz w:val="24"/>
      <w:szCs w:val="24"/>
    </w:rPr>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rPr>
      <w:rFonts w:ascii="Times New Roman" w:hAnsi="Times New Roman" w:cs="Times New Roman" w:hint="default"/>
      <w:sz w:val="24"/>
      <w:szCs w:val="24"/>
      <w:lang w:val="id-ID" w:eastAsia="id-ID"/>
    </w:rPr>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rPr>
      <w:rFonts w:ascii="Times New Roman" w:hAnsi="Times New Roman" w:cs="Times New Roman"/>
      <w:sz w:val="24"/>
      <w:szCs w:val="24"/>
      <w:lang w:val="en-US"/>
    </w:rPr>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ascii="Times New Roman" w:hAnsi="Times New Roman" w:cs="Times New Roman"/>
      <w:sz w:val="24"/>
      <w:szCs w:val="24"/>
      <w:lang w:val="id-ID"/>
    </w:rPr>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rPr>
      <w:rFonts w:ascii="Times New Roman" w:hAnsi="Times New Roman" w:cs="Times New Roman" w:hint="default"/>
      <w:sz w:val="24"/>
      <w:szCs w:val="24"/>
      <w:lang w:val="id-ID" w:eastAsia="id-ID"/>
    </w:rPr>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rPr>
      <w:rFonts w:ascii="Symbol" w:hAnsi="Symbol" w:cs="Symbol" w:hint="default"/>
      <w:sz w:val="20"/>
    </w:rPr>
  </w:style>
  <w:style w:type="character" w:customStyle="1" w:styleId="WW8Num13z1">
    <w:name w:val="WW8Num13z1"/>
    <w:rPr>
      <w:rFonts w:ascii="Courier New" w:hAnsi="Courier New" w:cs="Courier New" w:hint="default"/>
      <w:sz w:val="20"/>
    </w:rPr>
  </w:style>
  <w:style w:type="character" w:customStyle="1" w:styleId="WW8Num13z2">
    <w:name w:val="WW8Num13z2"/>
    <w:rPr>
      <w:rFonts w:ascii="Times New Roman" w:hAnsi="Times New Roman" w:cs="Times New Roman" w:hint="default"/>
      <w:i/>
      <w:sz w:val="24"/>
      <w:szCs w:val="24"/>
      <w:lang w:val="en-US"/>
    </w:rPr>
  </w:style>
  <w:style w:type="character" w:customStyle="1" w:styleId="WW8Num13z3">
    <w:name w:val="WW8Num13z3"/>
    <w:rPr>
      <w:rFonts w:ascii="Times New Roman" w:eastAsia="Calibri" w:hAnsi="Times New Roman" w:cs="Times New Roman" w:hint="default"/>
      <w:sz w:val="24"/>
      <w:szCs w:val="24"/>
    </w:rPr>
  </w:style>
  <w:style w:type="character" w:customStyle="1" w:styleId="WW8Num13z4">
    <w:name w:val="WW8Num13z4"/>
    <w:rPr>
      <w:rFonts w:ascii="Wingdings" w:hAnsi="Wingdings" w:cs="Wingdings" w:hint="default"/>
      <w:sz w:val="20"/>
    </w:rPr>
  </w:style>
  <w:style w:type="character" w:customStyle="1" w:styleId="WW8Num14z0">
    <w:name w:val="WW8Num14z0"/>
    <w:rPr>
      <w:rFonts w:hint="default"/>
    </w:rPr>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rPr>
      <w:rFonts w:ascii="Times New Roman" w:hAnsi="Times New Roman" w:cs="Times New Roman" w:hint="default"/>
      <w:sz w:val="24"/>
      <w:szCs w:val="24"/>
      <w:lang w:val="en-US"/>
    </w:rPr>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ascii="Times New Roman" w:hAnsi="Times New Roman" w:cs="Times New Roman" w:hint="default"/>
      <w:sz w:val="24"/>
      <w:szCs w:val="24"/>
      <w:lang w:val="en-US"/>
    </w:rPr>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0">
    <w:name w:val="WW8Num17z0"/>
    <w:rPr>
      <w:rFonts w:cs="Times New Roman"/>
    </w:rPr>
  </w:style>
  <w:style w:type="character" w:customStyle="1" w:styleId="WW8Num18z0">
    <w:name w:val="WW8Num18z0"/>
    <w:rPr>
      <w:rFonts w:ascii="Times New Roman" w:hAnsi="Times New Roman" w:cs="Times New Roman"/>
      <w:sz w:val="24"/>
      <w:szCs w:val="24"/>
    </w:rPr>
  </w:style>
  <w:style w:type="character" w:customStyle="1" w:styleId="WW8Num18z1">
    <w:name w:val="WW8Num18z1"/>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0">
    <w:name w:val="WW8Num19z0"/>
    <w:rPr>
      <w:rFonts w:ascii="Times New Roman" w:hAnsi="Times New Roman" w:cs="Times New Roman"/>
      <w:sz w:val="24"/>
      <w:szCs w:val="24"/>
    </w:rPr>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0">
    <w:name w:val="WW8Num20z0"/>
    <w:rPr>
      <w:rFonts w:hint="default"/>
    </w:rPr>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rFonts w:ascii="Times New Roman" w:hAnsi="Times New Roman" w:cs="Times New Roman" w:hint="default"/>
      <w:sz w:val="24"/>
      <w:szCs w:val="24"/>
    </w:rPr>
  </w:style>
  <w:style w:type="character" w:customStyle="1" w:styleId="WW8Num21z1">
    <w:name w:val="WW8Num21z1"/>
  </w:style>
  <w:style w:type="character" w:customStyle="1" w:styleId="WW8Num21z2">
    <w:name w:val="WW8Num21z2"/>
  </w:style>
  <w:style w:type="character" w:customStyle="1" w:styleId="WW8Num21z3">
    <w:name w:val="WW8Num21z3"/>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WW8Num22z0">
    <w:name w:val="WW8Num22z0"/>
  </w:style>
  <w:style w:type="character" w:customStyle="1" w:styleId="WW8Num22z1">
    <w:name w:val="WW8Num22z1"/>
  </w:style>
  <w:style w:type="character" w:customStyle="1" w:styleId="WW8Num22z2">
    <w:name w:val="WW8Num22z2"/>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23z0">
    <w:name w:val="WW8Num23z0"/>
  </w:style>
  <w:style w:type="character" w:customStyle="1" w:styleId="WW8Num23z1">
    <w:name w:val="WW8Num23z1"/>
  </w:style>
  <w:style w:type="character" w:customStyle="1" w:styleId="WW8Num23z2">
    <w:name w:val="WW8Num23z2"/>
  </w:style>
  <w:style w:type="character" w:customStyle="1" w:styleId="WW8Num23z3">
    <w:name w:val="WW8Num23z3"/>
  </w:style>
  <w:style w:type="character" w:customStyle="1" w:styleId="WW8Num23z4">
    <w:name w:val="WW8Num23z4"/>
  </w:style>
  <w:style w:type="character" w:customStyle="1" w:styleId="WW8Num23z5">
    <w:name w:val="WW8Num23z5"/>
  </w:style>
  <w:style w:type="character" w:customStyle="1" w:styleId="WW8Num23z6">
    <w:name w:val="WW8Num23z6"/>
  </w:style>
  <w:style w:type="character" w:customStyle="1" w:styleId="WW8Num23z7">
    <w:name w:val="WW8Num23z7"/>
  </w:style>
  <w:style w:type="character" w:customStyle="1" w:styleId="WW8Num23z8">
    <w:name w:val="WW8Num23z8"/>
  </w:style>
  <w:style w:type="character" w:customStyle="1" w:styleId="WW8Num24z0">
    <w:name w:val="WW8Num24z0"/>
    <w:rPr>
      <w:rFonts w:ascii="Times New Roman" w:hAnsi="Times New Roman" w:cs="Times New Roman"/>
      <w:sz w:val="24"/>
      <w:szCs w:val="24"/>
    </w:rPr>
  </w:style>
  <w:style w:type="character" w:customStyle="1" w:styleId="WW8Num24z1">
    <w:name w:val="WW8Num24z1"/>
  </w:style>
  <w:style w:type="character" w:customStyle="1" w:styleId="WW8Num24z2">
    <w:name w:val="WW8Num24z2"/>
  </w:style>
  <w:style w:type="character" w:customStyle="1" w:styleId="WW8Num24z3">
    <w:name w:val="WW8Num24z3"/>
  </w:style>
  <w:style w:type="character" w:customStyle="1" w:styleId="WW8Num24z4">
    <w:name w:val="WW8Num24z4"/>
  </w:style>
  <w:style w:type="character" w:customStyle="1" w:styleId="WW8Num24z5">
    <w:name w:val="WW8Num24z5"/>
  </w:style>
  <w:style w:type="character" w:customStyle="1" w:styleId="WW8Num24z6">
    <w:name w:val="WW8Num24z6"/>
  </w:style>
  <w:style w:type="character" w:customStyle="1" w:styleId="WW8Num24z7">
    <w:name w:val="WW8Num24z7"/>
  </w:style>
  <w:style w:type="character" w:customStyle="1" w:styleId="WW8Num24z8">
    <w:name w:val="WW8Num24z8"/>
  </w:style>
  <w:style w:type="character" w:customStyle="1" w:styleId="WW8Num25z0">
    <w:name w:val="WW8Num25z0"/>
    <w:rPr>
      <w:rFonts w:hint="default"/>
    </w:rPr>
  </w:style>
  <w:style w:type="character" w:customStyle="1" w:styleId="WW8Num25z1">
    <w:name w:val="WW8Num25z1"/>
  </w:style>
  <w:style w:type="character" w:customStyle="1" w:styleId="WW8Num25z2">
    <w:name w:val="WW8Num25z2"/>
  </w:style>
  <w:style w:type="character" w:customStyle="1" w:styleId="WW8Num25z3">
    <w:name w:val="WW8Num25z3"/>
    <w:qFormat/>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customStyle="1" w:styleId="WW8Num26z0">
    <w:name w:val="WW8Num26z0"/>
    <w:rPr>
      <w:rFonts w:ascii="Times New Roman" w:hAnsi="Times New Roman" w:cs="Times New Roman" w:hint="default"/>
      <w:sz w:val="18"/>
      <w:szCs w:val="18"/>
    </w:rPr>
  </w:style>
  <w:style w:type="character" w:customStyle="1" w:styleId="WW8Num26z1">
    <w:name w:val="WW8Num26z1"/>
  </w:style>
  <w:style w:type="character" w:customStyle="1" w:styleId="WW8Num26z2">
    <w:name w:val="WW8Num26z2"/>
  </w:style>
  <w:style w:type="character" w:customStyle="1" w:styleId="WW8Num26z3">
    <w:name w:val="WW8Num26z3"/>
  </w:style>
  <w:style w:type="character" w:customStyle="1" w:styleId="WW8Num26z4">
    <w:name w:val="WW8Num26z4"/>
  </w:style>
  <w:style w:type="character" w:customStyle="1" w:styleId="WW8Num26z5">
    <w:name w:val="WW8Num26z5"/>
  </w:style>
  <w:style w:type="character" w:customStyle="1" w:styleId="WW8Num26z6">
    <w:name w:val="WW8Num26z6"/>
  </w:style>
  <w:style w:type="character" w:customStyle="1" w:styleId="WW8Num26z7">
    <w:name w:val="WW8Num26z7"/>
  </w:style>
  <w:style w:type="character" w:customStyle="1" w:styleId="WW8Num26z8">
    <w:name w:val="WW8Num26z8"/>
  </w:style>
  <w:style w:type="character" w:customStyle="1" w:styleId="WW8Num27z0">
    <w:name w:val="WW8Num27z0"/>
  </w:style>
  <w:style w:type="character" w:customStyle="1" w:styleId="WW8Num27z1">
    <w:name w:val="WW8Num27z1"/>
  </w:style>
  <w:style w:type="character" w:customStyle="1" w:styleId="WW8Num27z2">
    <w:name w:val="WW8Num27z2"/>
  </w:style>
  <w:style w:type="character" w:customStyle="1" w:styleId="WW8Num27z3">
    <w:name w:val="WW8Num27z3"/>
  </w:style>
  <w:style w:type="character" w:customStyle="1" w:styleId="WW8Num27z4">
    <w:name w:val="WW8Num27z4"/>
  </w:style>
  <w:style w:type="character" w:customStyle="1" w:styleId="WW8Num27z5">
    <w:name w:val="WW8Num27z5"/>
  </w:style>
  <w:style w:type="character" w:customStyle="1" w:styleId="WW8Num27z6">
    <w:name w:val="WW8Num27z6"/>
  </w:style>
  <w:style w:type="character" w:customStyle="1" w:styleId="WW8Num27z7">
    <w:name w:val="WW8Num27z7"/>
  </w:style>
  <w:style w:type="character" w:customStyle="1" w:styleId="WW8Num27z8">
    <w:name w:val="WW8Num27z8"/>
  </w:style>
  <w:style w:type="character" w:customStyle="1" w:styleId="WW8Num28z0">
    <w:name w:val="WW8Num28z0"/>
    <w:rPr>
      <w:rFonts w:ascii="Times New Roman" w:hAnsi="Times New Roman" w:cs="Times New Roman"/>
      <w:sz w:val="24"/>
      <w:szCs w:val="24"/>
    </w:rPr>
  </w:style>
  <w:style w:type="character" w:customStyle="1" w:styleId="WW8Num28z1">
    <w:name w:val="WW8Num28z1"/>
  </w:style>
  <w:style w:type="character" w:customStyle="1" w:styleId="WW8Num28z2">
    <w:name w:val="WW8Num28z2"/>
  </w:style>
  <w:style w:type="character" w:customStyle="1" w:styleId="WW8Num28z3">
    <w:name w:val="WW8Num28z3"/>
  </w:style>
  <w:style w:type="character" w:customStyle="1" w:styleId="WW8Num28z4">
    <w:name w:val="WW8Num28z4"/>
  </w:style>
  <w:style w:type="character" w:customStyle="1" w:styleId="WW8Num28z5">
    <w:name w:val="WW8Num28z5"/>
  </w:style>
  <w:style w:type="character" w:customStyle="1" w:styleId="WW8Num28z6">
    <w:name w:val="WW8Num28z6"/>
  </w:style>
  <w:style w:type="character" w:customStyle="1" w:styleId="WW8Num28z7">
    <w:name w:val="WW8Num28z7"/>
  </w:style>
  <w:style w:type="character" w:customStyle="1" w:styleId="WW8Num28z8">
    <w:name w:val="WW8Num28z8"/>
  </w:style>
  <w:style w:type="character" w:customStyle="1" w:styleId="WW8Num29z0">
    <w:name w:val="WW8Num29z0"/>
  </w:style>
  <w:style w:type="character" w:customStyle="1" w:styleId="WW8Num29z1">
    <w:name w:val="WW8Num29z1"/>
  </w:style>
  <w:style w:type="character" w:customStyle="1" w:styleId="WW8Num29z2">
    <w:name w:val="WW8Num29z2"/>
  </w:style>
  <w:style w:type="character" w:customStyle="1" w:styleId="WW8Num29z3">
    <w:name w:val="WW8Num29z3"/>
  </w:style>
  <w:style w:type="character" w:customStyle="1" w:styleId="WW8Num29z4">
    <w:name w:val="WW8Num29z4"/>
  </w:style>
  <w:style w:type="character" w:customStyle="1" w:styleId="WW8Num29z5">
    <w:name w:val="WW8Num29z5"/>
  </w:style>
  <w:style w:type="character" w:customStyle="1" w:styleId="WW8Num29z6">
    <w:name w:val="WW8Num29z6"/>
  </w:style>
  <w:style w:type="character" w:customStyle="1" w:styleId="WW8Num29z7">
    <w:name w:val="WW8Num29z7"/>
  </w:style>
  <w:style w:type="character" w:customStyle="1" w:styleId="WW8Num29z8">
    <w:name w:val="WW8Num29z8"/>
  </w:style>
  <w:style w:type="character" w:customStyle="1" w:styleId="WW8Num30z0">
    <w:name w:val="WW8Num30z0"/>
    <w:rPr>
      <w:rFonts w:ascii="Times New Roman" w:hAnsi="Times New Roman" w:cs="Times New Roman"/>
      <w:sz w:val="24"/>
      <w:szCs w:val="24"/>
    </w:rPr>
  </w:style>
  <w:style w:type="character" w:customStyle="1" w:styleId="WW8Num30z1">
    <w:name w:val="WW8Num30z1"/>
  </w:style>
  <w:style w:type="character" w:customStyle="1" w:styleId="WW8Num30z2">
    <w:name w:val="WW8Num30z2"/>
  </w:style>
  <w:style w:type="character" w:customStyle="1" w:styleId="WW8Num30z3">
    <w:name w:val="WW8Num30z3"/>
  </w:style>
  <w:style w:type="character" w:customStyle="1" w:styleId="WW8Num30z4">
    <w:name w:val="WW8Num30z4"/>
  </w:style>
  <w:style w:type="character" w:customStyle="1" w:styleId="WW8Num30z5">
    <w:name w:val="WW8Num30z5"/>
  </w:style>
  <w:style w:type="character" w:customStyle="1" w:styleId="WW8Num30z6">
    <w:name w:val="WW8Num30z6"/>
  </w:style>
  <w:style w:type="character" w:customStyle="1" w:styleId="WW8Num30z7">
    <w:name w:val="WW8Num30z7"/>
  </w:style>
  <w:style w:type="character" w:customStyle="1" w:styleId="WW8Num30z8">
    <w:name w:val="WW8Num30z8"/>
  </w:style>
  <w:style w:type="character" w:customStyle="1" w:styleId="WW8Num31z0">
    <w:name w:val="WW8Num31z0"/>
    <w:rPr>
      <w:rFonts w:ascii="Times New Roman" w:hAnsi="Times New Roman" w:cs="Times New Roman" w:hint="default"/>
      <w:sz w:val="24"/>
      <w:szCs w:val="24"/>
    </w:rPr>
  </w:style>
  <w:style w:type="character" w:customStyle="1" w:styleId="WW8Num31z1">
    <w:name w:val="WW8Num31z1"/>
  </w:style>
  <w:style w:type="character" w:customStyle="1" w:styleId="WW8Num31z2">
    <w:name w:val="WW8Num31z2"/>
  </w:style>
  <w:style w:type="character" w:customStyle="1" w:styleId="WW8Num31z3">
    <w:name w:val="WW8Num31z3"/>
  </w:style>
  <w:style w:type="character" w:customStyle="1" w:styleId="WW8Num31z4">
    <w:name w:val="WW8Num31z4"/>
  </w:style>
  <w:style w:type="character" w:customStyle="1" w:styleId="WW8Num31z5">
    <w:name w:val="WW8Num31z5"/>
  </w:style>
  <w:style w:type="character" w:customStyle="1" w:styleId="WW8Num31z6">
    <w:name w:val="WW8Num31z6"/>
  </w:style>
  <w:style w:type="character" w:customStyle="1" w:styleId="WW8Num31z7">
    <w:name w:val="WW8Num31z7"/>
  </w:style>
  <w:style w:type="character" w:customStyle="1" w:styleId="WW8Num31z8">
    <w:name w:val="WW8Num31z8"/>
  </w:style>
  <w:style w:type="character" w:customStyle="1" w:styleId="WW8Num32z0">
    <w:name w:val="WW8Num32z0"/>
    <w:rPr>
      <w:rFonts w:ascii="Times New Roman" w:hAnsi="Times New Roman" w:cs="Times New Roman"/>
      <w:sz w:val="24"/>
      <w:szCs w:val="24"/>
    </w:rPr>
  </w:style>
  <w:style w:type="character" w:customStyle="1" w:styleId="WW8Num32z1">
    <w:name w:val="WW8Num32z1"/>
  </w:style>
  <w:style w:type="character" w:customStyle="1" w:styleId="WW8Num32z2">
    <w:name w:val="WW8Num32z2"/>
  </w:style>
  <w:style w:type="character" w:customStyle="1" w:styleId="WW8Num32z3">
    <w:name w:val="WW8Num32z3"/>
  </w:style>
  <w:style w:type="character" w:customStyle="1" w:styleId="WW8Num32z4">
    <w:name w:val="WW8Num32z4"/>
  </w:style>
  <w:style w:type="character" w:customStyle="1" w:styleId="WW8Num32z5">
    <w:name w:val="WW8Num32z5"/>
  </w:style>
  <w:style w:type="character" w:customStyle="1" w:styleId="WW8Num32z6">
    <w:name w:val="WW8Num32z6"/>
  </w:style>
  <w:style w:type="character" w:customStyle="1" w:styleId="WW8Num32z7">
    <w:name w:val="WW8Num32z7"/>
  </w:style>
  <w:style w:type="character" w:customStyle="1" w:styleId="WW8Num32z8">
    <w:name w:val="WW8Num32z8"/>
  </w:style>
  <w:style w:type="character" w:customStyle="1" w:styleId="WW8Num33z0">
    <w:name w:val="WW8Num33z0"/>
  </w:style>
  <w:style w:type="character" w:customStyle="1" w:styleId="WW8Num33z1">
    <w:name w:val="WW8Num33z1"/>
  </w:style>
  <w:style w:type="character" w:customStyle="1" w:styleId="WW8Num33z2">
    <w:name w:val="WW8Num33z2"/>
  </w:style>
  <w:style w:type="character" w:customStyle="1" w:styleId="WW8Num33z3">
    <w:name w:val="WW8Num33z3"/>
  </w:style>
  <w:style w:type="character" w:customStyle="1" w:styleId="WW8Num33z4">
    <w:name w:val="WW8Num33z4"/>
  </w:style>
  <w:style w:type="character" w:customStyle="1" w:styleId="WW8Num33z5">
    <w:name w:val="WW8Num33z5"/>
  </w:style>
  <w:style w:type="character" w:customStyle="1" w:styleId="WW8Num33z6">
    <w:name w:val="WW8Num33z6"/>
  </w:style>
  <w:style w:type="character" w:customStyle="1" w:styleId="WW8Num33z7">
    <w:name w:val="WW8Num33z7"/>
  </w:style>
  <w:style w:type="character" w:customStyle="1" w:styleId="WW8Num33z8">
    <w:name w:val="WW8Num33z8"/>
  </w:style>
  <w:style w:type="character" w:customStyle="1" w:styleId="WW8Num34z0">
    <w:name w:val="WW8Num34z0"/>
    <w:rPr>
      <w:rFonts w:ascii="Times New Roman" w:hAnsi="Times New Roman" w:cs="Times New Roman"/>
      <w:sz w:val="24"/>
      <w:szCs w:val="24"/>
    </w:rPr>
  </w:style>
  <w:style w:type="character" w:customStyle="1" w:styleId="WW8Num34z1">
    <w:name w:val="WW8Num34z1"/>
  </w:style>
  <w:style w:type="character" w:customStyle="1" w:styleId="WW8Num34z2">
    <w:name w:val="WW8Num34z2"/>
  </w:style>
  <w:style w:type="character" w:customStyle="1" w:styleId="WW8Num34z3">
    <w:name w:val="WW8Num34z3"/>
  </w:style>
  <w:style w:type="character" w:customStyle="1" w:styleId="WW8Num34z4">
    <w:name w:val="WW8Num34z4"/>
  </w:style>
  <w:style w:type="character" w:customStyle="1" w:styleId="WW8Num34z5">
    <w:name w:val="WW8Num34z5"/>
  </w:style>
  <w:style w:type="character" w:customStyle="1" w:styleId="WW8Num34z6">
    <w:name w:val="WW8Num34z6"/>
  </w:style>
  <w:style w:type="character" w:customStyle="1" w:styleId="WW8Num34z7">
    <w:name w:val="WW8Num34z7"/>
  </w:style>
  <w:style w:type="character" w:customStyle="1" w:styleId="WW8Num34z8">
    <w:name w:val="WW8Num34z8"/>
  </w:style>
  <w:style w:type="character" w:customStyle="1" w:styleId="WW8Num35z0">
    <w:name w:val="WW8Num35z0"/>
    <w:rPr>
      <w:rFonts w:ascii="Times New Roman" w:hAnsi="Times New Roman" w:cs="Times New Roman" w:hint="default"/>
      <w:color w:val="000000"/>
      <w:spacing w:val="0"/>
      <w:kern w:val="1"/>
      <w:position w:val="0"/>
      <w:sz w:val="24"/>
      <w:szCs w:val="24"/>
      <w:u w:val="none"/>
      <w:vertAlign w:val="baseline"/>
      <w14:shadow w14:blurRad="0" w14:dist="0" w14:dir="0" w14:sx="0" w14:sy="0" w14:kx="0" w14:ky="0" w14:algn="none">
        <w14:srgbClr w14:val="000000"/>
      </w14:shadow>
    </w:rPr>
  </w:style>
  <w:style w:type="character" w:customStyle="1" w:styleId="WW8Num35z1">
    <w:name w:val="WW8Num35z1"/>
    <w:rPr>
      <w:rFonts w:cs="Times New Roman" w:hint="default"/>
    </w:rPr>
  </w:style>
  <w:style w:type="character" w:customStyle="1" w:styleId="WW8Num36z0">
    <w:name w:val="WW8Num36z0"/>
  </w:style>
  <w:style w:type="character" w:customStyle="1" w:styleId="WW8Num36z1">
    <w:name w:val="WW8Num36z1"/>
  </w:style>
  <w:style w:type="character" w:customStyle="1" w:styleId="WW8Num36z2">
    <w:name w:val="WW8Num36z2"/>
  </w:style>
  <w:style w:type="character" w:customStyle="1" w:styleId="WW8Num36z3">
    <w:name w:val="WW8Num36z3"/>
  </w:style>
  <w:style w:type="character" w:customStyle="1" w:styleId="WW8Num36z4">
    <w:name w:val="WW8Num36z4"/>
  </w:style>
  <w:style w:type="character" w:customStyle="1" w:styleId="WW8Num36z5">
    <w:name w:val="WW8Num36z5"/>
  </w:style>
  <w:style w:type="character" w:customStyle="1" w:styleId="WW8Num36z6">
    <w:name w:val="WW8Num36z6"/>
  </w:style>
  <w:style w:type="character" w:customStyle="1" w:styleId="WW8Num36z7">
    <w:name w:val="WW8Num36z7"/>
  </w:style>
  <w:style w:type="character" w:customStyle="1" w:styleId="WW8Num36z8">
    <w:name w:val="WW8Num36z8"/>
  </w:style>
  <w:style w:type="character" w:customStyle="1" w:styleId="WW8Num37z0">
    <w:name w:val="WW8Num37z0"/>
    <w:rPr>
      <w:rFonts w:hint="default"/>
    </w:rPr>
  </w:style>
  <w:style w:type="character" w:customStyle="1" w:styleId="WW8Num37z1">
    <w:name w:val="WW8Num37z1"/>
  </w:style>
  <w:style w:type="character" w:customStyle="1" w:styleId="WW8Num37z2">
    <w:name w:val="WW8Num37z2"/>
  </w:style>
  <w:style w:type="character" w:customStyle="1" w:styleId="WW8Num37z3">
    <w:name w:val="WW8Num37z3"/>
  </w:style>
  <w:style w:type="character" w:customStyle="1" w:styleId="WW8Num37z4">
    <w:name w:val="WW8Num37z4"/>
  </w:style>
  <w:style w:type="character" w:customStyle="1" w:styleId="WW8Num37z5">
    <w:name w:val="WW8Num37z5"/>
  </w:style>
  <w:style w:type="character" w:customStyle="1" w:styleId="WW8Num37z6">
    <w:name w:val="WW8Num37z6"/>
  </w:style>
  <w:style w:type="character" w:customStyle="1" w:styleId="WW8Num37z7">
    <w:name w:val="WW8Num37z7"/>
  </w:style>
  <w:style w:type="character" w:customStyle="1" w:styleId="WW8Num37z8">
    <w:name w:val="WW8Num37z8"/>
  </w:style>
  <w:style w:type="character" w:customStyle="1" w:styleId="WW8Num38z0">
    <w:name w:val="WW8Num38z0"/>
    <w:rPr>
      <w:rFonts w:hint="default"/>
    </w:rPr>
  </w:style>
  <w:style w:type="character" w:customStyle="1" w:styleId="WW8Num38z1">
    <w:name w:val="WW8Num38z1"/>
  </w:style>
  <w:style w:type="character" w:customStyle="1" w:styleId="WW8Num38z2">
    <w:name w:val="WW8Num38z2"/>
  </w:style>
  <w:style w:type="character" w:customStyle="1" w:styleId="WW8Num38z3">
    <w:name w:val="WW8Num38z3"/>
  </w:style>
  <w:style w:type="character" w:customStyle="1" w:styleId="WW8Num38z4">
    <w:name w:val="WW8Num38z4"/>
  </w:style>
  <w:style w:type="character" w:customStyle="1" w:styleId="WW8Num38z5">
    <w:name w:val="WW8Num38z5"/>
  </w:style>
  <w:style w:type="character" w:customStyle="1" w:styleId="WW8Num38z6">
    <w:name w:val="WW8Num38z6"/>
  </w:style>
  <w:style w:type="character" w:customStyle="1" w:styleId="WW8Num38z7">
    <w:name w:val="WW8Num38z7"/>
  </w:style>
  <w:style w:type="character" w:customStyle="1" w:styleId="WW8Num38z8">
    <w:name w:val="WW8Num38z8"/>
  </w:style>
  <w:style w:type="character" w:customStyle="1" w:styleId="WW8Num39z0">
    <w:name w:val="WW8Num39z0"/>
    <w:rPr>
      <w:rFonts w:ascii="Symbol" w:hAnsi="Symbol" w:cs="Symbol" w:hint="default"/>
      <w:sz w:val="20"/>
    </w:rPr>
  </w:style>
  <w:style w:type="character" w:customStyle="1" w:styleId="WW8Num39z1">
    <w:name w:val="WW8Num39z1"/>
    <w:rPr>
      <w:rFonts w:ascii="Courier New" w:hAnsi="Courier New" w:cs="Courier New" w:hint="default"/>
      <w:sz w:val="20"/>
    </w:rPr>
  </w:style>
  <w:style w:type="character" w:customStyle="1" w:styleId="WW8Num39z2">
    <w:name w:val="WW8Num39z2"/>
    <w:rPr>
      <w:rFonts w:ascii="Times New Roman" w:hAnsi="Times New Roman" w:cs="Times New Roman" w:hint="default"/>
      <w:i/>
      <w:sz w:val="24"/>
      <w:szCs w:val="24"/>
    </w:rPr>
  </w:style>
  <w:style w:type="character" w:customStyle="1" w:styleId="WW8Num39z3">
    <w:name w:val="WW8Num39z3"/>
    <w:rPr>
      <w:rFonts w:ascii="Wingdings" w:hAnsi="Wingdings" w:cs="Wingdings" w:hint="default"/>
      <w:sz w:val="20"/>
    </w:rPr>
  </w:style>
  <w:style w:type="character" w:customStyle="1" w:styleId="WW8Num40z0">
    <w:name w:val="WW8Num40z0"/>
  </w:style>
  <w:style w:type="character" w:customStyle="1" w:styleId="WW8Num40z1">
    <w:name w:val="WW8Num40z1"/>
  </w:style>
  <w:style w:type="character" w:customStyle="1" w:styleId="WW8Num40z2">
    <w:name w:val="WW8Num40z2"/>
  </w:style>
  <w:style w:type="character" w:customStyle="1" w:styleId="WW8Num40z3">
    <w:name w:val="WW8Num40z3"/>
  </w:style>
  <w:style w:type="character" w:customStyle="1" w:styleId="WW8Num40z4">
    <w:name w:val="WW8Num40z4"/>
  </w:style>
  <w:style w:type="character" w:customStyle="1" w:styleId="WW8Num40z5">
    <w:name w:val="WW8Num40z5"/>
  </w:style>
  <w:style w:type="character" w:customStyle="1" w:styleId="WW8Num40z6">
    <w:name w:val="WW8Num40z6"/>
  </w:style>
  <w:style w:type="character" w:customStyle="1" w:styleId="WW8Num40z7">
    <w:name w:val="WW8Num40z7"/>
  </w:style>
  <w:style w:type="character" w:customStyle="1" w:styleId="WW8Num40z8">
    <w:name w:val="WW8Num40z8"/>
  </w:style>
  <w:style w:type="character" w:customStyle="1" w:styleId="WW8Num41z0">
    <w:name w:val="WW8Num41z0"/>
  </w:style>
  <w:style w:type="character" w:customStyle="1" w:styleId="WW8Num41z1">
    <w:name w:val="WW8Num41z1"/>
  </w:style>
  <w:style w:type="character" w:customStyle="1" w:styleId="WW8Num41z2">
    <w:name w:val="WW8Num41z2"/>
  </w:style>
  <w:style w:type="character" w:customStyle="1" w:styleId="WW8Num41z3">
    <w:name w:val="WW8Num41z3"/>
  </w:style>
  <w:style w:type="character" w:customStyle="1" w:styleId="WW8Num41z4">
    <w:name w:val="WW8Num41z4"/>
  </w:style>
  <w:style w:type="character" w:customStyle="1" w:styleId="WW8Num41z5">
    <w:name w:val="WW8Num41z5"/>
  </w:style>
  <w:style w:type="character" w:customStyle="1" w:styleId="WW8Num41z6">
    <w:name w:val="WW8Num41z6"/>
  </w:style>
  <w:style w:type="character" w:customStyle="1" w:styleId="WW8Num41z7">
    <w:name w:val="WW8Num41z7"/>
  </w:style>
  <w:style w:type="character" w:customStyle="1" w:styleId="WW8Num41z8">
    <w:name w:val="WW8Num41z8"/>
  </w:style>
  <w:style w:type="character" w:customStyle="1" w:styleId="WW8Num42z0">
    <w:name w:val="WW8Num42z0"/>
    <w:rPr>
      <w:rFonts w:hint="default"/>
    </w:rPr>
  </w:style>
  <w:style w:type="character" w:customStyle="1" w:styleId="WW8Num42z1">
    <w:name w:val="WW8Num42z1"/>
  </w:style>
  <w:style w:type="character" w:customStyle="1" w:styleId="WW8Num42z2">
    <w:name w:val="WW8Num42z2"/>
  </w:style>
  <w:style w:type="character" w:customStyle="1" w:styleId="WW8Num42z3">
    <w:name w:val="WW8Num42z3"/>
  </w:style>
  <w:style w:type="character" w:customStyle="1" w:styleId="WW8Num42z4">
    <w:name w:val="WW8Num42z4"/>
  </w:style>
  <w:style w:type="character" w:customStyle="1" w:styleId="WW8Num42z5">
    <w:name w:val="WW8Num42z5"/>
  </w:style>
  <w:style w:type="character" w:customStyle="1" w:styleId="WW8Num42z6">
    <w:name w:val="WW8Num42z6"/>
  </w:style>
  <w:style w:type="character" w:customStyle="1" w:styleId="WW8Num42z7">
    <w:name w:val="WW8Num42z7"/>
  </w:style>
  <w:style w:type="character" w:customStyle="1" w:styleId="WW8Num42z8">
    <w:name w:val="WW8Num42z8"/>
  </w:style>
  <w:style w:type="character" w:customStyle="1" w:styleId="WW8Num43z0">
    <w:name w:val="WW8Num43z0"/>
    <w:rPr>
      <w:rFonts w:hint="default"/>
    </w:rPr>
  </w:style>
  <w:style w:type="character" w:customStyle="1" w:styleId="WW8Num43z1">
    <w:name w:val="WW8Num43z1"/>
  </w:style>
  <w:style w:type="character" w:customStyle="1" w:styleId="WW8Num43z2">
    <w:name w:val="WW8Num43z2"/>
  </w:style>
  <w:style w:type="character" w:customStyle="1" w:styleId="WW8Num43z3">
    <w:name w:val="WW8Num43z3"/>
  </w:style>
  <w:style w:type="character" w:customStyle="1" w:styleId="WW8Num43z4">
    <w:name w:val="WW8Num43z4"/>
  </w:style>
  <w:style w:type="character" w:customStyle="1" w:styleId="WW8Num43z5">
    <w:name w:val="WW8Num43z5"/>
  </w:style>
  <w:style w:type="character" w:customStyle="1" w:styleId="WW8Num43z6">
    <w:name w:val="WW8Num43z6"/>
  </w:style>
  <w:style w:type="character" w:customStyle="1" w:styleId="WW8Num43z7">
    <w:name w:val="WW8Num43z7"/>
  </w:style>
  <w:style w:type="character" w:customStyle="1" w:styleId="WW8Num43z8">
    <w:name w:val="WW8Num43z8"/>
  </w:style>
  <w:style w:type="character" w:customStyle="1" w:styleId="WW8Num44z0">
    <w:name w:val="WW8Num44z0"/>
    <w:rPr>
      <w:rFonts w:ascii="Times New Roman" w:hAnsi="Times New Roman" w:cs="Times New Roman" w:hint="default"/>
      <w:sz w:val="24"/>
      <w:szCs w:val="24"/>
      <w:lang w:val="en-US"/>
    </w:rPr>
  </w:style>
  <w:style w:type="character" w:customStyle="1" w:styleId="WW8Num44z1">
    <w:name w:val="WW8Num44z1"/>
  </w:style>
  <w:style w:type="character" w:customStyle="1" w:styleId="WW8Num44z2">
    <w:name w:val="WW8Num44z2"/>
  </w:style>
  <w:style w:type="character" w:customStyle="1" w:styleId="WW8Num44z3">
    <w:name w:val="WW8Num44z3"/>
  </w:style>
  <w:style w:type="character" w:customStyle="1" w:styleId="WW8Num44z4">
    <w:name w:val="WW8Num44z4"/>
  </w:style>
  <w:style w:type="character" w:customStyle="1" w:styleId="WW8Num44z5">
    <w:name w:val="WW8Num44z5"/>
  </w:style>
  <w:style w:type="character" w:customStyle="1" w:styleId="WW8Num44z6">
    <w:name w:val="WW8Num44z6"/>
  </w:style>
  <w:style w:type="character" w:customStyle="1" w:styleId="WW8Num44z7">
    <w:name w:val="WW8Num44z7"/>
  </w:style>
  <w:style w:type="character" w:customStyle="1" w:styleId="WW8Num44z8">
    <w:name w:val="WW8Num44z8"/>
  </w:style>
  <w:style w:type="character" w:customStyle="1" w:styleId="WW8Num45z0">
    <w:name w:val="WW8Num45z0"/>
    <w:rPr>
      <w:b/>
      <w:sz w:val="24"/>
      <w:szCs w:val="24"/>
      <w:lang w:val="zh-CN" w:bidi="zh-CN"/>
    </w:rPr>
  </w:style>
  <w:style w:type="character" w:customStyle="1" w:styleId="WW8Num45z1">
    <w:name w:val="WW8Num45z1"/>
    <w:rPr>
      <w:rFonts w:cs="Times New Roman" w:hint="default"/>
    </w:rPr>
  </w:style>
  <w:style w:type="character" w:customStyle="1" w:styleId="WW8Num45z2">
    <w:name w:val="WW8Num45z2"/>
    <w:rPr>
      <w:rFonts w:cs="Times New Roman" w:hint="default"/>
    </w:rPr>
  </w:style>
  <w:style w:type="character" w:customStyle="1" w:styleId="WW8Num46z0">
    <w:name w:val="WW8Num46z0"/>
    <w:rPr>
      <w:rFonts w:ascii="Symbol" w:hAnsi="Symbol" w:cs="Symbol" w:hint="default"/>
      <w:sz w:val="20"/>
    </w:rPr>
  </w:style>
  <w:style w:type="character" w:customStyle="1" w:styleId="WW8Num46z1">
    <w:name w:val="WW8Num46z1"/>
    <w:rPr>
      <w:rFonts w:ascii="Courier New" w:hAnsi="Courier New" w:cs="Courier New" w:hint="default"/>
      <w:sz w:val="20"/>
    </w:rPr>
  </w:style>
  <w:style w:type="character" w:customStyle="1" w:styleId="WW8Num46z2">
    <w:name w:val="WW8Num46z2"/>
    <w:rPr>
      <w:rFonts w:ascii="Times New Roman" w:hAnsi="Times New Roman" w:cs="Times New Roman" w:hint="default"/>
      <w:sz w:val="24"/>
      <w:szCs w:val="24"/>
    </w:rPr>
  </w:style>
  <w:style w:type="character" w:customStyle="1" w:styleId="WW8Num46z3">
    <w:name w:val="WW8Num46z3"/>
    <w:rPr>
      <w:rFonts w:ascii="Wingdings" w:hAnsi="Wingdings" w:cs="Wingdings" w:hint="default"/>
      <w:sz w:val="20"/>
    </w:rPr>
  </w:style>
  <w:style w:type="character" w:customStyle="1" w:styleId="WW8Num47z0">
    <w:name w:val="WW8Num47z0"/>
    <w:rPr>
      <w:rFonts w:ascii="Times New Roman" w:hAnsi="Times New Roman" w:cs="Times New Roman"/>
      <w:sz w:val="24"/>
      <w:szCs w:val="24"/>
      <w:lang w:val="en-US"/>
    </w:rPr>
  </w:style>
  <w:style w:type="character" w:customStyle="1" w:styleId="WW8Num47z1">
    <w:name w:val="WW8Num47z1"/>
  </w:style>
  <w:style w:type="character" w:customStyle="1" w:styleId="WW8Num47z2">
    <w:name w:val="WW8Num47z2"/>
  </w:style>
  <w:style w:type="character" w:customStyle="1" w:styleId="WW8Num47z3">
    <w:name w:val="WW8Num47z3"/>
    <w:rPr>
      <w:rFonts w:ascii="Times New Roman" w:hAnsi="Times New Roman" w:cs="Times New Roman"/>
      <w:sz w:val="24"/>
      <w:szCs w:val="24"/>
    </w:rPr>
  </w:style>
  <w:style w:type="character" w:customStyle="1" w:styleId="WW8Num47z4">
    <w:name w:val="WW8Num47z4"/>
  </w:style>
  <w:style w:type="character" w:customStyle="1" w:styleId="WW8Num47z5">
    <w:name w:val="WW8Num47z5"/>
  </w:style>
  <w:style w:type="character" w:customStyle="1" w:styleId="WW8Num47z6">
    <w:name w:val="WW8Num47z6"/>
    <w:rPr>
      <w:rFonts w:ascii="Times New Roman" w:hAnsi="Times New Roman" w:cs="Times New Roman" w:hint="default"/>
      <w:sz w:val="24"/>
      <w:szCs w:val="24"/>
    </w:rPr>
  </w:style>
  <w:style w:type="character" w:customStyle="1" w:styleId="WW8Num47z7">
    <w:name w:val="WW8Num47z7"/>
  </w:style>
  <w:style w:type="character" w:customStyle="1" w:styleId="WW8Num47z8">
    <w:name w:val="WW8Num47z8"/>
  </w:style>
  <w:style w:type="character" w:customStyle="1" w:styleId="WW8Num48z0">
    <w:name w:val="WW8Num48z0"/>
    <w:rPr>
      <w:rFonts w:ascii="Times New Roman" w:hAnsi="Times New Roman" w:cs="Times New Roman"/>
      <w:sz w:val="24"/>
      <w:szCs w:val="24"/>
    </w:rPr>
  </w:style>
  <w:style w:type="character" w:customStyle="1" w:styleId="WW8Num48z1">
    <w:name w:val="WW8Num48z1"/>
  </w:style>
  <w:style w:type="character" w:customStyle="1" w:styleId="WW8Num48z2">
    <w:name w:val="WW8Num48z2"/>
  </w:style>
  <w:style w:type="character" w:customStyle="1" w:styleId="WW8Num48z3">
    <w:name w:val="WW8Num48z3"/>
  </w:style>
  <w:style w:type="character" w:customStyle="1" w:styleId="WW8Num48z4">
    <w:name w:val="WW8Num48z4"/>
  </w:style>
  <w:style w:type="character" w:customStyle="1" w:styleId="WW8Num48z5">
    <w:name w:val="WW8Num48z5"/>
  </w:style>
  <w:style w:type="character" w:customStyle="1" w:styleId="WW8Num48z6">
    <w:name w:val="WW8Num48z6"/>
  </w:style>
  <w:style w:type="character" w:customStyle="1" w:styleId="WW8Num48z7">
    <w:name w:val="WW8Num48z7"/>
  </w:style>
  <w:style w:type="character" w:customStyle="1" w:styleId="WW8Num48z8">
    <w:name w:val="WW8Num48z8"/>
  </w:style>
  <w:style w:type="character" w:customStyle="1" w:styleId="Heading2Char">
    <w:name w:val="Heading 2 Char"/>
    <w:rPr>
      <w:rFonts w:ascii="Times New Roman" w:eastAsia="Times New Roman" w:hAnsi="Times New Roman" w:cs="Times New Roman"/>
      <w:b/>
      <w:sz w:val="24"/>
      <w:szCs w:val="24"/>
    </w:rPr>
  </w:style>
  <w:style w:type="character" w:customStyle="1" w:styleId="Heading3Char">
    <w:name w:val="Heading 3 Char"/>
    <w:rPr>
      <w:rFonts w:ascii="Times New Roman" w:eastAsia="Times New Roman" w:hAnsi="Times New Roman" w:cs="Times New Roman"/>
      <w:b/>
      <w:bCs/>
      <w:sz w:val="24"/>
      <w:szCs w:val="24"/>
    </w:rPr>
  </w:style>
  <w:style w:type="character" w:customStyle="1" w:styleId="tgc">
    <w:name w:val="_tgc"/>
    <w:basedOn w:val="DefaultParagraphFont"/>
  </w:style>
  <w:style w:type="character" w:customStyle="1" w:styleId="apple-converted-space">
    <w:name w:val="apple-converted-space"/>
    <w:basedOn w:val="DefaultParagraphFont"/>
  </w:style>
  <w:style w:type="character" w:customStyle="1" w:styleId="mw-headline">
    <w:name w:val="mw-headline"/>
    <w:basedOn w:val="DefaultParagraphFont"/>
  </w:style>
  <w:style w:type="character" w:customStyle="1" w:styleId="highlight">
    <w:name w:val="highlight"/>
    <w:basedOn w:val="DefaultParagraphFont"/>
  </w:style>
  <w:style w:type="character" w:customStyle="1" w:styleId="it">
    <w:name w:val="it"/>
    <w:basedOn w:val="DefaultParagraphFont"/>
  </w:style>
  <w:style w:type="character" w:customStyle="1" w:styleId="HeaderChar">
    <w:name w:val="Header Char"/>
    <w:uiPriority w:val="99"/>
    <w:rPr>
      <w:rFonts w:ascii="Calibri" w:eastAsia="Calibri" w:hAnsi="Calibri" w:cs="Times New Roman"/>
    </w:rPr>
  </w:style>
  <w:style w:type="character" w:customStyle="1" w:styleId="FooterChar">
    <w:name w:val="Footer Char"/>
    <w:uiPriority w:val="99"/>
    <w:rPr>
      <w:rFonts w:ascii="Calibri" w:eastAsia="Calibri" w:hAnsi="Calibri" w:cs="Times New Roman"/>
    </w:rPr>
  </w:style>
  <w:style w:type="character" w:customStyle="1" w:styleId="Heading1Char">
    <w:name w:val="Heading 1 Char"/>
    <w:rPr>
      <w:rFonts w:ascii="Times New Roman" w:eastAsia="Times New Roman" w:hAnsi="Times New Roman" w:cs="Times New Roman"/>
      <w:b/>
      <w:sz w:val="24"/>
      <w:szCs w:val="24"/>
    </w:rPr>
  </w:style>
  <w:style w:type="character" w:customStyle="1" w:styleId="Heading4Char">
    <w:name w:val="Heading 4 Char"/>
    <w:rPr>
      <w:rFonts w:ascii="Times New Roman" w:eastAsia="Times New Roman" w:hAnsi="Times New Roman" w:cs="Times New Roman"/>
      <w:b/>
      <w:bCs/>
      <w:sz w:val="24"/>
      <w:szCs w:val="24"/>
    </w:rPr>
  </w:style>
  <w:style w:type="character" w:customStyle="1" w:styleId="BalloonTextChar">
    <w:name w:val="Balloon Text Char"/>
    <w:rPr>
      <w:rFonts w:ascii="Segoe UI" w:hAnsi="Segoe UI" w:cs="Segoe UI"/>
      <w:sz w:val="18"/>
      <w:szCs w:val="18"/>
    </w:rPr>
  </w:style>
  <w:style w:type="character" w:customStyle="1" w:styleId="Heading5Char">
    <w:name w:val="Heading 5 Char"/>
    <w:rPr>
      <w:rFonts w:ascii="Calibri" w:eastAsia="Times New Roman" w:hAnsi="Calibri" w:cs="Times New Roman"/>
      <w:b/>
      <w:bCs/>
      <w:i/>
      <w:iCs/>
      <w:sz w:val="26"/>
      <w:szCs w:val="26"/>
    </w:rPr>
  </w:style>
  <w:style w:type="character" w:customStyle="1" w:styleId="Heading6Char">
    <w:name w:val="Heading 6 Char"/>
    <w:rPr>
      <w:rFonts w:ascii="Calibri" w:eastAsia="Times New Roman" w:hAnsi="Calibri" w:cs="Times New Roman"/>
      <w:b/>
      <w:bCs/>
      <w:sz w:val="22"/>
      <w:szCs w:val="22"/>
    </w:rPr>
  </w:style>
  <w:style w:type="character" w:customStyle="1" w:styleId="Heading7Char">
    <w:name w:val="Heading 7 Char"/>
    <w:rPr>
      <w:rFonts w:ascii="Calibri" w:eastAsia="Times New Roman" w:hAnsi="Calibri" w:cs="Times New Roman"/>
      <w:sz w:val="24"/>
      <w:szCs w:val="24"/>
    </w:rPr>
  </w:style>
  <w:style w:type="character" w:customStyle="1" w:styleId="Heading8Char">
    <w:name w:val="Heading 8 Char"/>
    <w:rPr>
      <w:rFonts w:ascii="Calibri" w:eastAsia="Times New Roman" w:hAnsi="Calibri" w:cs="Times New Roman"/>
      <w:i/>
      <w:iCs/>
      <w:sz w:val="24"/>
      <w:szCs w:val="24"/>
    </w:rPr>
  </w:style>
  <w:style w:type="character" w:customStyle="1" w:styleId="Heading9Char">
    <w:name w:val="Heading 9 Char"/>
    <w:rPr>
      <w:rFonts w:ascii="Calibri Light" w:eastAsia="Times New Roman" w:hAnsi="Calibri Light" w:cs="Times New Roman"/>
      <w:sz w:val="22"/>
      <w:szCs w:val="22"/>
    </w:rPr>
  </w:style>
  <w:style w:type="character" w:customStyle="1" w:styleId="SubtleEmphasis1">
    <w:name w:val="Subtle Emphasis1"/>
    <w:qFormat/>
  </w:style>
  <w:style w:type="character" w:customStyle="1" w:styleId="QuoteChar">
    <w:name w:val="Quote Char"/>
    <w:rPr>
      <w:rFonts w:ascii="Times New Roman" w:eastAsia="Times New Roman" w:hAnsi="Times New Roman" w:cs="Times New Roman"/>
      <w:b/>
      <w:sz w:val="24"/>
      <w:szCs w:val="24"/>
      <w:lang w:val="en-US"/>
    </w:rPr>
  </w:style>
  <w:style w:type="character" w:customStyle="1" w:styleId="st">
    <w:name w:val="st"/>
  </w:style>
  <w:style w:type="character" w:customStyle="1" w:styleId="TOC1Char">
    <w:name w:val="TOC 1 Char"/>
    <w:rPr>
      <w:rFonts w:ascii="Times New Roman" w:hAnsi="Times New Roman" w:cs="Times New Roman"/>
      <w:b/>
      <w:sz w:val="24"/>
      <w:szCs w:val="22"/>
      <w:lang w:val="en-US" w:eastAsia="id-ID"/>
    </w:rPr>
  </w:style>
  <w:style w:type="character" w:customStyle="1" w:styleId="Pustaka1Char">
    <w:name w:val="Pustaka1 Char"/>
    <w:rPr>
      <w:rFonts w:ascii="Times New Roman" w:hAnsi="Times New Roman" w:cs="Times New Roman"/>
      <w:sz w:val="24"/>
      <w:szCs w:val="24"/>
      <w:lang w:val="en-US" w:eastAsia="id-ID"/>
    </w:rPr>
  </w:style>
  <w:style w:type="character" w:customStyle="1" w:styleId="Pustaka2Char">
    <w:name w:val="Pustaka2 Char"/>
    <w:basedOn w:val="Pustaka1Char"/>
    <w:rPr>
      <w:rFonts w:ascii="Times New Roman" w:hAnsi="Times New Roman" w:cs="Times New Roman"/>
      <w:sz w:val="24"/>
      <w:szCs w:val="24"/>
      <w:lang w:val="en-US" w:eastAsia="id-ID"/>
    </w:rPr>
  </w:style>
  <w:style w:type="character" w:customStyle="1" w:styleId="Pustaka3Char">
    <w:name w:val="Pustaka3 Char"/>
    <w:basedOn w:val="Pustaka2Char"/>
    <w:rPr>
      <w:rFonts w:ascii="Times New Roman" w:hAnsi="Times New Roman" w:cs="Times New Roman"/>
      <w:sz w:val="24"/>
      <w:szCs w:val="24"/>
      <w:lang w:val="en-US" w:eastAsia="id-ID"/>
    </w:rPr>
  </w:style>
  <w:style w:type="character" w:customStyle="1" w:styleId="shorttext">
    <w:name w:val="short_text"/>
  </w:style>
  <w:style w:type="character" w:customStyle="1" w:styleId="Pustaka4Char">
    <w:name w:val="Pustaka4 Char"/>
    <w:basedOn w:val="Pustaka3Char"/>
    <w:rPr>
      <w:rFonts w:ascii="Times New Roman" w:hAnsi="Times New Roman" w:cs="Times New Roman"/>
      <w:sz w:val="24"/>
      <w:szCs w:val="24"/>
      <w:lang w:val="en-US" w:eastAsia="id-ID"/>
    </w:rPr>
  </w:style>
  <w:style w:type="character" w:customStyle="1" w:styleId="BabBayanganChar">
    <w:name w:val="Bab Bayangan Char"/>
    <w:rPr>
      <w:rFonts w:ascii="Times New Roman" w:eastAsia="Times New Roman" w:hAnsi="Times New Roman" w:cs="Times New Roman"/>
      <w:color w:val="FFFFFF"/>
      <w:sz w:val="28"/>
      <w:szCs w:val="28"/>
      <w:lang w:val="en-US"/>
    </w:rPr>
  </w:style>
  <w:style w:type="character" w:customStyle="1" w:styleId="ListParagraphChar">
    <w:name w:val="List Paragraph Char"/>
    <w:rPr>
      <w:rFonts w:eastAsia="Times New Roman"/>
      <w:sz w:val="22"/>
      <w:szCs w:val="22"/>
    </w:rPr>
  </w:style>
  <w:style w:type="character" w:customStyle="1" w:styleId="UnregisteredBabChar">
    <w:name w:val="UnregisteredBab Char"/>
    <w:rPr>
      <w:rFonts w:ascii="Times New Roman" w:eastAsia="Times New Roman" w:hAnsi="Times New Roman" w:cs="Times New Roman"/>
      <w:b/>
      <w:sz w:val="24"/>
      <w:szCs w:val="24"/>
      <w:u w:val="single"/>
      <w:lang w:val="en-US"/>
    </w:rPr>
  </w:style>
  <w:style w:type="character" w:customStyle="1" w:styleId="LampiranChar">
    <w:name w:val="Lampiran Char"/>
    <w:rPr>
      <w:rFonts w:ascii="Times New Roman" w:eastAsia="Times New Roman" w:hAnsi="Times New Roman" w:cs="Times New Roman"/>
      <w:iCs/>
      <w:sz w:val="24"/>
      <w:szCs w:val="24"/>
      <w:u w:val="single"/>
      <w:lang w:val="en-US"/>
    </w:rPr>
  </w:style>
  <w:style w:type="character" w:customStyle="1" w:styleId="HTMLPreformattedChar">
    <w:name w:val="HTML Preformatted Char"/>
    <w:rPr>
      <w:rFonts w:ascii="Courier New" w:eastAsia="Times New Roman" w:hAnsi="Courier New" w:cs="Courier New"/>
    </w:rPr>
  </w:style>
  <w:style w:type="character" w:customStyle="1" w:styleId="IndexLink">
    <w:name w:val="Index Link"/>
  </w:style>
  <w:style w:type="paragraph" w:customStyle="1" w:styleId="Heading">
    <w:name w:val="Heading"/>
    <w:basedOn w:val="Normal"/>
    <w:next w:val="BodyText"/>
    <w:pPr>
      <w:keepNext/>
      <w:spacing w:before="240" w:after="120"/>
    </w:pPr>
    <w:rPr>
      <w:rFonts w:ascii="Liberation Sans" w:eastAsia="Noto Sans CJK SC Regular" w:hAnsi="Liberation Sans" w:cs="FreeSans"/>
      <w:sz w:val="28"/>
      <w:szCs w:val="28"/>
    </w:rPr>
  </w:style>
  <w:style w:type="paragraph" w:customStyle="1" w:styleId="Index">
    <w:name w:val="Index"/>
    <w:basedOn w:val="Normal"/>
    <w:pPr>
      <w:suppressLineNumbers/>
    </w:pPr>
    <w:rPr>
      <w:rFonts w:cs="FreeSans"/>
    </w:rPr>
  </w:style>
  <w:style w:type="paragraph" w:styleId="ListParagraph">
    <w:name w:val="List Paragraph"/>
    <w:basedOn w:val="Normal"/>
    <w:uiPriority w:val="34"/>
    <w:qFormat/>
    <w:pPr>
      <w:ind w:left="720"/>
      <w:contextualSpacing/>
    </w:pPr>
    <w:rPr>
      <w:rFonts w:eastAsia="Times New Roman"/>
      <w:lang w:val="id-ID"/>
    </w:rPr>
  </w:style>
  <w:style w:type="paragraph" w:styleId="NoSpacing">
    <w:name w:val="No Spacing"/>
    <w:qFormat/>
    <w:pPr>
      <w:suppressAutoHyphens/>
    </w:pPr>
    <w:rPr>
      <w:rFonts w:ascii="Calibri" w:eastAsia="Times New Roman" w:hAnsi="Calibri"/>
      <w:sz w:val="22"/>
      <w:szCs w:val="22"/>
      <w:lang w:eastAsia="zh-CN"/>
    </w:rPr>
  </w:style>
  <w:style w:type="paragraph" w:customStyle="1" w:styleId="Default">
    <w:name w:val="Default"/>
    <w:pPr>
      <w:suppressAutoHyphens/>
      <w:autoSpaceDE w:val="0"/>
    </w:pPr>
    <w:rPr>
      <w:rFonts w:eastAsia="Times New Roman"/>
      <w:color w:val="000000"/>
      <w:sz w:val="24"/>
      <w:szCs w:val="24"/>
      <w:lang w:val="en-US" w:eastAsia="zh-CN"/>
    </w:rPr>
  </w:style>
  <w:style w:type="paragraph" w:customStyle="1" w:styleId="TOCHeading1">
    <w:name w:val="TOC Heading1"/>
    <w:basedOn w:val="Heading1"/>
    <w:next w:val="Normal"/>
    <w:qFormat/>
    <w:pPr>
      <w:numPr>
        <w:numId w:val="0"/>
      </w:numPr>
      <w:tabs>
        <w:tab w:val="clear" w:pos="3687"/>
      </w:tabs>
      <w:spacing w:before="240" w:line="256" w:lineRule="auto"/>
      <w:jc w:val="left"/>
    </w:pPr>
    <w:rPr>
      <w:rFonts w:ascii="Calibri Light" w:hAnsi="Calibri Light"/>
      <w:b w:val="0"/>
      <w:color w:val="2E74B5"/>
      <w:sz w:val="32"/>
    </w:rPr>
  </w:style>
  <w:style w:type="paragraph" w:styleId="Quote">
    <w:name w:val="Quote"/>
    <w:basedOn w:val="Heading1"/>
    <w:next w:val="Normal"/>
    <w:link w:val="QuoteChar1"/>
    <w:qFormat/>
    <w:pPr>
      <w:numPr>
        <w:numId w:val="0"/>
      </w:numPr>
      <w:tabs>
        <w:tab w:val="clear" w:pos="3687"/>
      </w:tabs>
    </w:pPr>
  </w:style>
  <w:style w:type="paragraph" w:customStyle="1" w:styleId="Pustaka4">
    <w:name w:val="Pustaka4"/>
    <w:basedOn w:val="Pustaka3"/>
  </w:style>
  <w:style w:type="paragraph" w:customStyle="1" w:styleId="BabBayangan">
    <w:name w:val="Bab Bayangan"/>
    <w:basedOn w:val="Heading1"/>
    <w:pPr>
      <w:numPr>
        <w:numId w:val="0"/>
      </w:numPr>
      <w:tabs>
        <w:tab w:val="clear" w:pos="3687"/>
      </w:tabs>
    </w:pPr>
    <w:rPr>
      <w:b w:val="0"/>
      <w:color w:val="FFFFFF"/>
      <w:sz w:val="28"/>
      <w:szCs w:val="28"/>
    </w:rPr>
  </w:style>
  <w:style w:type="paragraph" w:customStyle="1" w:styleId="UnregisteredBab">
    <w:name w:val="UnregisteredBab"/>
    <w:basedOn w:val="Heading9"/>
    <w:pPr>
      <w:spacing w:before="0" w:after="0" w:line="240" w:lineRule="auto"/>
    </w:pPr>
    <w:rPr>
      <w:rFonts w:ascii="Times New Roman" w:hAnsi="Times New Roman"/>
      <w:b/>
      <w:szCs w:val="24"/>
      <w:u w:val="single"/>
    </w:rPr>
  </w:style>
  <w:style w:type="paragraph" w:customStyle="1" w:styleId="Lampiran">
    <w:name w:val="Lampiran"/>
    <w:basedOn w:val="Heading8"/>
    <w:rPr>
      <w:i w:val="0"/>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HeaderLeft">
    <w:name w:val="Header Left"/>
    <w:basedOn w:val="Normal"/>
    <w:pPr>
      <w:suppressLineNumbers/>
      <w:tabs>
        <w:tab w:val="center" w:pos="4135"/>
        <w:tab w:val="right" w:pos="8271"/>
      </w:tabs>
    </w:pPr>
  </w:style>
  <w:style w:type="character" w:customStyle="1" w:styleId="EndnoteTextChar">
    <w:name w:val="Endnote Text Char"/>
    <w:link w:val="EndnoteText"/>
    <w:uiPriority w:val="99"/>
    <w:semiHidden/>
    <w:rPr>
      <w:rFonts w:ascii="Calibri" w:eastAsia="Calibri" w:hAnsi="Calibri"/>
      <w:lang w:val="en-US" w:eastAsia="zh-CN"/>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PlainText">
    <w:name w:val="Plain Text"/>
    <w:basedOn w:val="Normal"/>
    <w:link w:val="PlainTextChar"/>
    <w:uiPriority w:val="99"/>
    <w:unhideWhenUsed/>
    <w:rsid w:val="0080318D"/>
    <w:pPr>
      <w:suppressAutoHyphens w:val="0"/>
      <w:spacing w:after="0" w:line="360" w:lineRule="auto"/>
      <w:jc w:val="both"/>
    </w:pPr>
    <w:rPr>
      <w:rFonts w:ascii="Consolas" w:hAnsi="Consolas"/>
      <w:sz w:val="21"/>
      <w:szCs w:val="21"/>
      <w:lang w:eastAsia="en-US" w:bidi="en-US"/>
    </w:rPr>
  </w:style>
  <w:style w:type="character" w:customStyle="1" w:styleId="PlainTextChar">
    <w:name w:val="Plain Text Char"/>
    <w:basedOn w:val="DefaultParagraphFont"/>
    <w:link w:val="PlainText"/>
    <w:uiPriority w:val="99"/>
    <w:rsid w:val="0080318D"/>
    <w:rPr>
      <w:rFonts w:ascii="Consolas" w:eastAsia="Calibri" w:hAnsi="Consolas"/>
      <w:sz w:val="21"/>
      <w:szCs w:val="21"/>
      <w:lang w:val="en-US" w:eastAsia="en-US" w:bidi="en-US"/>
    </w:rPr>
  </w:style>
  <w:style w:type="character" w:styleId="UnresolvedMention">
    <w:name w:val="Unresolved Mention"/>
    <w:basedOn w:val="DefaultParagraphFont"/>
    <w:uiPriority w:val="99"/>
    <w:semiHidden/>
    <w:unhideWhenUsed/>
    <w:rsid w:val="00361404"/>
    <w:rPr>
      <w:color w:val="605E5C"/>
      <w:shd w:val="clear" w:color="auto" w:fill="E1DFDD"/>
    </w:rPr>
  </w:style>
  <w:style w:type="paragraph" w:customStyle="1" w:styleId="paragraf">
    <w:name w:val="paragraf"/>
    <w:basedOn w:val="Normal"/>
    <w:link w:val="paragrafChar"/>
    <w:qFormat/>
    <w:rsid w:val="00835B2D"/>
    <w:pPr>
      <w:spacing w:after="0" w:line="480" w:lineRule="auto"/>
      <w:ind w:firstLine="851"/>
      <w:jc w:val="both"/>
    </w:pPr>
    <w:rPr>
      <w:color w:val="000000"/>
      <w:szCs w:val="24"/>
      <w:shd w:val="clear" w:color="auto" w:fill="FFFFFF"/>
    </w:rPr>
  </w:style>
  <w:style w:type="paragraph" w:styleId="Revision">
    <w:name w:val="Revision"/>
    <w:hidden/>
    <w:uiPriority w:val="99"/>
    <w:semiHidden/>
    <w:rsid w:val="005F5995"/>
    <w:pPr>
      <w:spacing w:after="0" w:line="240" w:lineRule="auto"/>
    </w:pPr>
    <w:rPr>
      <w:rFonts w:ascii="Calibri" w:eastAsia="Calibri" w:hAnsi="Calibri"/>
      <w:sz w:val="22"/>
      <w:szCs w:val="22"/>
      <w:lang w:val="en-US" w:eastAsia="zh-CN"/>
    </w:rPr>
  </w:style>
  <w:style w:type="character" w:customStyle="1" w:styleId="paragrafChar">
    <w:name w:val="paragraf Char"/>
    <w:basedOn w:val="DefaultParagraphFont"/>
    <w:link w:val="paragraf"/>
    <w:rsid w:val="00835B2D"/>
    <w:rPr>
      <w:rFonts w:eastAsia="Calibri"/>
      <w:color w:val="000000"/>
      <w:sz w:val="24"/>
      <w:szCs w:val="24"/>
      <w:lang w:val="en-US" w:eastAsia="zh-CN"/>
    </w:rPr>
  </w:style>
  <w:style w:type="paragraph" w:customStyle="1" w:styleId="Abstrak">
    <w:name w:val="Abstrak"/>
    <w:basedOn w:val="Quote"/>
    <w:link w:val="AbstrakChar"/>
    <w:qFormat/>
    <w:rsid w:val="00F90B1C"/>
    <w:pPr>
      <w:spacing w:after="240" w:line="240" w:lineRule="auto"/>
      <w:jc w:val="left"/>
    </w:pPr>
    <w:rPr>
      <w:lang w:eastAsia="ja-JP"/>
    </w:rPr>
  </w:style>
  <w:style w:type="character" w:customStyle="1" w:styleId="Heading1Char1">
    <w:name w:val="Heading 1 Char1"/>
    <w:basedOn w:val="DefaultParagraphFont"/>
    <w:link w:val="Heading1"/>
    <w:rsid w:val="00245B63"/>
    <w:rPr>
      <w:rFonts w:eastAsia="Times New Roman"/>
      <w:b/>
      <w:sz w:val="24"/>
      <w:szCs w:val="24"/>
      <w:lang w:val="en-US" w:eastAsia="zh-CN"/>
    </w:rPr>
  </w:style>
  <w:style w:type="character" w:customStyle="1" w:styleId="QuoteChar1">
    <w:name w:val="Quote Char1"/>
    <w:basedOn w:val="Heading1Char1"/>
    <w:link w:val="Quote"/>
    <w:rsid w:val="00F90B1C"/>
    <w:rPr>
      <w:rFonts w:eastAsia="Times New Roman"/>
      <w:b/>
      <w:sz w:val="24"/>
      <w:szCs w:val="24"/>
      <w:lang w:val="en-US" w:eastAsia="zh-CN"/>
    </w:rPr>
  </w:style>
  <w:style w:type="character" w:customStyle="1" w:styleId="AbstrakChar">
    <w:name w:val="Abstrak Char"/>
    <w:basedOn w:val="QuoteChar1"/>
    <w:link w:val="Abstrak"/>
    <w:rsid w:val="00F90B1C"/>
    <w:rPr>
      <w:rFonts w:eastAsia="Times New Roman"/>
      <w:b/>
      <w:sz w:val="24"/>
      <w:szCs w:val="24"/>
      <w:lang w:val="en-US" w:eastAsia="ja-JP"/>
    </w:rPr>
  </w:style>
  <w:style w:type="paragraph" w:customStyle="1" w:styleId="judul">
    <w:name w:val="judul"/>
    <w:basedOn w:val="Abstrak"/>
    <w:link w:val="judulChar"/>
    <w:qFormat/>
    <w:rsid w:val="00683885"/>
    <w:pPr>
      <w:tabs>
        <w:tab w:val="center" w:pos="0"/>
      </w:tabs>
      <w:spacing w:after="0"/>
      <w:jc w:val="center"/>
    </w:pPr>
  </w:style>
  <w:style w:type="character" w:customStyle="1" w:styleId="judulChar">
    <w:name w:val="judul Char"/>
    <w:basedOn w:val="AbstrakChar"/>
    <w:link w:val="judul"/>
    <w:rsid w:val="00683885"/>
    <w:rPr>
      <w:rFonts w:eastAsia="Times New Roman"/>
      <w:b/>
      <w:sz w:val="24"/>
      <w:szCs w:val="24"/>
      <w:lang w:val="en-US" w:eastAsia="ja-JP"/>
    </w:rPr>
  </w:style>
  <w:style w:type="character" w:styleId="PlaceholderText">
    <w:name w:val="Placeholder Text"/>
    <w:basedOn w:val="DefaultParagraphFont"/>
    <w:uiPriority w:val="99"/>
    <w:semiHidden/>
    <w:rsid w:val="00D0707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2107">
      <w:bodyDiv w:val="1"/>
      <w:marLeft w:val="0"/>
      <w:marRight w:val="0"/>
      <w:marTop w:val="0"/>
      <w:marBottom w:val="0"/>
      <w:divBdr>
        <w:top w:val="none" w:sz="0" w:space="0" w:color="auto"/>
        <w:left w:val="none" w:sz="0" w:space="0" w:color="auto"/>
        <w:bottom w:val="none" w:sz="0" w:space="0" w:color="auto"/>
        <w:right w:val="none" w:sz="0" w:space="0" w:color="auto"/>
      </w:divBdr>
    </w:div>
    <w:div w:id="6831680">
      <w:bodyDiv w:val="1"/>
      <w:marLeft w:val="0"/>
      <w:marRight w:val="0"/>
      <w:marTop w:val="0"/>
      <w:marBottom w:val="0"/>
      <w:divBdr>
        <w:top w:val="none" w:sz="0" w:space="0" w:color="auto"/>
        <w:left w:val="none" w:sz="0" w:space="0" w:color="auto"/>
        <w:bottom w:val="none" w:sz="0" w:space="0" w:color="auto"/>
        <w:right w:val="none" w:sz="0" w:space="0" w:color="auto"/>
      </w:divBdr>
      <w:divsChild>
        <w:div w:id="1493906646">
          <w:marLeft w:val="0"/>
          <w:marRight w:val="0"/>
          <w:marTop w:val="0"/>
          <w:marBottom w:val="0"/>
          <w:divBdr>
            <w:top w:val="none" w:sz="0" w:space="0" w:color="auto"/>
            <w:left w:val="none" w:sz="0" w:space="0" w:color="auto"/>
            <w:bottom w:val="none" w:sz="0" w:space="0" w:color="auto"/>
            <w:right w:val="none" w:sz="0" w:space="0" w:color="auto"/>
          </w:divBdr>
          <w:divsChild>
            <w:div w:id="20978596">
              <w:marLeft w:val="0"/>
              <w:marRight w:val="0"/>
              <w:marTop w:val="0"/>
              <w:marBottom w:val="0"/>
              <w:divBdr>
                <w:top w:val="none" w:sz="0" w:space="0" w:color="auto"/>
                <w:left w:val="none" w:sz="0" w:space="0" w:color="auto"/>
                <w:bottom w:val="none" w:sz="0" w:space="0" w:color="auto"/>
                <w:right w:val="none" w:sz="0" w:space="0" w:color="auto"/>
              </w:divBdr>
            </w:div>
            <w:div w:id="34090342">
              <w:marLeft w:val="0"/>
              <w:marRight w:val="0"/>
              <w:marTop w:val="0"/>
              <w:marBottom w:val="0"/>
              <w:divBdr>
                <w:top w:val="none" w:sz="0" w:space="0" w:color="auto"/>
                <w:left w:val="none" w:sz="0" w:space="0" w:color="auto"/>
                <w:bottom w:val="none" w:sz="0" w:space="0" w:color="auto"/>
                <w:right w:val="none" w:sz="0" w:space="0" w:color="auto"/>
              </w:divBdr>
            </w:div>
            <w:div w:id="54202961">
              <w:marLeft w:val="0"/>
              <w:marRight w:val="0"/>
              <w:marTop w:val="0"/>
              <w:marBottom w:val="0"/>
              <w:divBdr>
                <w:top w:val="none" w:sz="0" w:space="0" w:color="auto"/>
                <w:left w:val="none" w:sz="0" w:space="0" w:color="auto"/>
                <w:bottom w:val="none" w:sz="0" w:space="0" w:color="auto"/>
                <w:right w:val="none" w:sz="0" w:space="0" w:color="auto"/>
              </w:divBdr>
            </w:div>
            <w:div w:id="70275564">
              <w:marLeft w:val="0"/>
              <w:marRight w:val="0"/>
              <w:marTop w:val="0"/>
              <w:marBottom w:val="0"/>
              <w:divBdr>
                <w:top w:val="none" w:sz="0" w:space="0" w:color="auto"/>
                <w:left w:val="none" w:sz="0" w:space="0" w:color="auto"/>
                <w:bottom w:val="none" w:sz="0" w:space="0" w:color="auto"/>
                <w:right w:val="none" w:sz="0" w:space="0" w:color="auto"/>
              </w:divBdr>
            </w:div>
            <w:div w:id="97876597">
              <w:marLeft w:val="0"/>
              <w:marRight w:val="0"/>
              <w:marTop w:val="0"/>
              <w:marBottom w:val="0"/>
              <w:divBdr>
                <w:top w:val="none" w:sz="0" w:space="0" w:color="auto"/>
                <w:left w:val="none" w:sz="0" w:space="0" w:color="auto"/>
                <w:bottom w:val="none" w:sz="0" w:space="0" w:color="auto"/>
                <w:right w:val="none" w:sz="0" w:space="0" w:color="auto"/>
              </w:divBdr>
            </w:div>
            <w:div w:id="98647522">
              <w:marLeft w:val="0"/>
              <w:marRight w:val="0"/>
              <w:marTop w:val="0"/>
              <w:marBottom w:val="0"/>
              <w:divBdr>
                <w:top w:val="none" w:sz="0" w:space="0" w:color="auto"/>
                <w:left w:val="none" w:sz="0" w:space="0" w:color="auto"/>
                <w:bottom w:val="none" w:sz="0" w:space="0" w:color="auto"/>
                <w:right w:val="none" w:sz="0" w:space="0" w:color="auto"/>
              </w:divBdr>
            </w:div>
            <w:div w:id="121190284">
              <w:marLeft w:val="0"/>
              <w:marRight w:val="0"/>
              <w:marTop w:val="0"/>
              <w:marBottom w:val="0"/>
              <w:divBdr>
                <w:top w:val="none" w:sz="0" w:space="0" w:color="auto"/>
                <w:left w:val="none" w:sz="0" w:space="0" w:color="auto"/>
                <w:bottom w:val="none" w:sz="0" w:space="0" w:color="auto"/>
                <w:right w:val="none" w:sz="0" w:space="0" w:color="auto"/>
              </w:divBdr>
            </w:div>
            <w:div w:id="122165428">
              <w:marLeft w:val="0"/>
              <w:marRight w:val="0"/>
              <w:marTop w:val="0"/>
              <w:marBottom w:val="0"/>
              <w:divBdr>
                <w:top w:val="none" w:sz="0" w:space="0" w:color="auto"/>
                <w:left w:val="none" w:sz="0" w:space="0" w:color="auto"/>
                <w:bottom w:val="none" w:sz="0" w:space="0" w:color="auto"/>
                <w:right w:val="none" w:sz="0" w:space="0" w:color="auto"/>
              </w:divBdr>
            </w:div>
            <w:div w:id="134493609">
              <w:marLeft w:val="0"/>
              <w:marRight w:val="0"/>
              <w:marTop w:val="0"/>
              <w:marBottom w:val="0"/>
              <w:divBdr>
                <w:top w:val="none" w:sz="0" w:space="0" w:color="auto"/>
                <w:left w:val="none" w:sz="0" w:space="0" w:color="auto"/>
                <w:bottom w:val="none" w:sz="0" w:space="0" w:color="auto"/>
                <w:right w:val="none" w:sz="0" w:space="0" w:color="auto"/>
              </w:divBdr>
            </w:div>
            <w:div w:id="270630360">
              <w:marLeft w:val="0"/>
              <w:marRight w:val="0"/>
              <w:marTop w:val="0"/>
              <w:marBottom w:val="0"/>
              <w:divBdr>
                <w:top w:val="none" w:sz="0" w:space="0" w:color="auto"/>
                <w:left w:val="none" w:sz="0" w:space="0" w:color="auto"/>
                <w:bottom w:val="none" w:sz="0" w:space="0" w:color="auto"/>
                <w:right w:val="none" w:sz="0" w:space="0" w:color="auto"/>
              </w:divBdr>
            </w:div>
            <w:div w:id="283073755">
              <w:marLeft w:val="0"/>
              <w:marRight w:val="0"/>
              <w:marTop w:val="0"/>
              <w:marBottom w:val="0"/>
              <w:divBdr>
                <w:top w:val="none" w:sz="0" w:space="0" w:color="auto"/>
                <w:left w:val="none" w:sz="0" w:space="0" w:color="auto"/>
                <w:bottom w:val="none" w:sz="0" w:space="0" w:color="auto"/>
                <w:right w:val="none" w:sz="0" w:space="0" w:color="auto"/>
              </w:divBdr>
            </w:div>
            <w:div w:id="293828652">
              <w:marLeft w:val="0"/>
              <w:marRight w:val="0"/>
              <w:marTop w:val="0"/>
              <w:marBottom w:val="0"/>
              <w:divBdr>
                <w:top w:val="none" w:sz="0" w:space="0" w:color="auto"/>
                <w:left w:val="none" w:sz="0" w:space="0" w:color="auto"/>
                <w:bottom w:val="none" w:sz="0" w:space="0" w:color="auto"/>
                <w:right w:val="none" w:sz="0" w:space="0" w:color="auto"/>
              </w:divBdr>
            </w:div>
            <w:div w:id="305623226">
              <w:marLeft w:val="0"/>
              <w:marRight w:val="0"/>
              <w:marTop w:val="0"/>
              <w:marBottom w:val="0"/>
              <w:divBdr>
                <w:top w:val="none" w:sz="0" w:space="0" w:color="auto"/>
                <w:left w:val="none" w:sz="0" w:space="0" w:color="auto"/>
                <w:bottom w:val="none" w:sz="0" w:space="0" w:color="auto"/>
                <w:right w:val="none" w:sz="0" w:space="0" w:color="auto"/>
              </w:divBdr>
            </w:div>
            <w:div w:id="314335929">
              <w:marLeft w:val="0"/>
              <w:marRight w:val="0"/>
              <w:marTop w:val="0"/>
              <w:marBottom w:val="0"/>
              <w:divBdr>
                <w:top w:val="none" w:sz="0" w:space="0" w:color="auto"/>
                <w:left w:val="none" w:sz="0" w:space="0" w:color="auto"/>
                <w:bottom w:val="none" w:sz="0" w:space="0" w:color="auto"/>
                <w:right w:val="none" w:sz="0" w:space="0" w:color="auto"/>
              </w:divBdr>
            </w:div>
            <w:div w:id="468783920">
              <w:marLeft w:val="0"/>
              <w:marRight w:val="0"/>
              <w:marTop w:val="0"/>
              <w:marBottom w:val="0"/>
              <w:divBdr>
                <w:top w:val="none" w:sz="0" w:space="0" w:color="auto"/>
                <w:left w:val="none" w:sz="0" w:space="0" w:color="auto"/>
                <w:bottom w:val="none" w:sz="0" w:space="0" w:color="auto"/>
                <w:right w:val="none" w:sz="0" w:space="0" w:color="auto"/>
              </w:divBdr>
            </w:div>
            <w:div w:id="470639764">
              <w:marLeft w:val="0"/>
              <w:marRight w:val="0"/>
              <w:marTop w:val="0"/>
              <w:marBottom w:val="0"/>
              <w:divBdr>
                <w:top w:val="none" w:sz="0" w:space="0" w:color="auto"/>
                <w:left w:val="none" w:sz="0" w:space="0" w:color="auto"/>
                <w:bottom w:val="none" w:sz="0" w:space="0" w:color="auto"/>
                <w:right w:val="none" w:sz="0" w:space="0" w:color="auto"/>
              </w:divBdr>
            </w:div>
            <w:div w:id="480923059">
              <w:marLeft w:val="0"/>
              <w:marRight w:val="0"/>
              <w:marTop w:val="0"/>
              <w:marBottom w:val="0"/>
              <w:divBdr>
                <w:top w:val="none" w:sz="0" w:space="0" w:color="auto"/>
                <w:left w:val="none" w:sz="0" w:space="0" w:color="auto"/>
                <w:bottom w:val="none" w:sz="0" w:space="0" w:color="auto"/>
                <w:right w:val="none" w:sz="0" w:space="0" w:color="auto"/>
              </w:divBdr>
            </w:div>
            <w:div w:id="483472756">
              <w:marLeft w:val="0"/>
              <w:marRight w:val="0"/>
              <w:marTop w:val="0"/>
              <w:marBottom w:val="0"/>
              <w:divBdr>
                <w:top w:val="none" w:sz="0" w:space="0" w:color="auto"/>
                <w:left w:val="none" w:sz="0" w:space="0" w:color="auto"/>
                <w:bottom w:val="none" w:sz="0" w:space="0" w:color="auto"/>
                <w:right w:val="none" w:sz="0" w:space="0" w:color="auto"/>
              </w:divBdr>
            </w:div>
            <w:div w:id="490606029">
              <w:marLeft w:val="0"/>
              <w:marRight w:val="0"/>
              <w:marTop w:val="0"/>
              <w:marBottom w:val="0"/>
              <w:divBdr>
                <w:top w:val="none" w:sz="0" w:space="0" w:color="auto"/>
                <w:left w:val="none" w:sz="0" w:space="0" w:color="auto"/>
                <w:bottom w:val="none" w:sz="0" w:space="0" w:color="auto"/>
                <w:right w:val="none" w:sz="0" w:space="0" w:color="auto"/>
              </w:divBdr>
            </w:div>
            <w:div w:id="505091830">
              <w:marLeft w:val="0"/>
              <w:marRight w:val="0"/>
              <w:marTop w:val="0"/>
              <w:marBottom w:val="0"/>
              <w:divBdr>
                <w:top w:val="none" w:sz="0" w:space="0" w:color="auto"/>
                <w:left w:val="none" w:sz="0" w:space="0" w:color="auto"/>
                <w:bottom w:val="none" w:sz="0" w:space="0" w:color="auto"/>
                <w:right w:val="none" w:sz="0" w:space="0" w:color="auto"/>
              </w:divBdr>
            </w:div>
            <w:div w:id="537737303">
              <w:marLeft w:val="0"/>
              <w:marRight w:val="0"/>
              <w:marTop w:val="0"/>
              <w:marBottom w:val="0"/>
              <w:divBdr>
                <w:top w:val="none" w:sz="0" w:space="0" w:color="auto"/>
                <w:left w:val="none" w:sz="0" w:space="0" w:color="auto"/>
                <w:bottom w:val="none" w:sz="0" w:space="0" w:color="auto"/>
                <w:right w:val="none" w:sz="0" w:space="0" w:color="auto"/>
              </w:divBdr>
            </w:div>
            <w:div w:id="542642602">
              <w:marLeft w:val="0"/>
              <w:marRight w:val="0"/>
              <w:marTop w:val="0"/>
              <w:marBottom w:val="0"/>
              <w:divBdr>
                <w:top w:val="none" w:sz="0" w:space="0" w:color="auto"/>
                <w:left w:val="none" w:sz="0" w:space="0" w:color="auto"/>
                <w:bottom w:val="none" w:sz="0" w:space="0" w:color="auto"/>
                <w:right w:val="none" w:sz="0" w:space="0" w:color="auto"/>
              </w:divBdr>
            </w:div>
            <w:div w:id="698746585">
              <w:marLeft w:val="0"/>
              <w:marRight w:val="0"/>
              <w:marTop w:val="0"/>
              <w:marBottom w:val="0"/>
              <w:divBdr>
                <w:top w:val="none" w:sz="0" w:space="0" w:color="auto"/>
                <w:left w:val="none" w:sz="0" w:space="0" w:color="auto"/>
                <w:bottom w:val="none" w:sz="0" w:space="0" w:color="auto"/>
                <w:right w:val="none" w:sz="0" w:space="0" w:color="auto"/>
              </w:divBdr>
            </w:div>
            <w:div w:id="702169598">
              <w:marLeft w:val="0"/>
              <w:marRight w:val="0"/>
              <w:marTop w:val="0"/>
              <w:marBottom w:val="0"/>
              <w:divBdr>
                <w:top w:val="none" w:sz="0" w:space="0" w:color="auto"/>
                <w:left w:val="none" w:sz="0" w:space="0" w:color="auto"/>
                <w:bottom w:val="none" w:sz="0" w:space="0" w:color="auto"/>
                <w:right w:val="none" w:sz="0" w:space="0" w:color="auto"/>
              </w:divBdr>
            </w:div>
            <w:div w:id="759644288">
              <w:marLeft w:val="0"/>
              <w:marRight w:val="0"/>
              <w:marTop w:val="0"/>
              <w:marBottom w:val="0"/>
              <w:divBdr>
                <w:top w:val="none" w:sz="0" w:space="0" w:color="auto"/>
                <w:left w:val="none" w:sz="0" w:space="0" w:color="auto"/>
                <w:bottom w:val="none" w:sz="0" w:space="0" w:color="auto"/>
                <w:right w:val="none" w:sz="0" w:space="0" w:color="auto"/>
              </w:divBdr>
            </w:div>
            <w:div w:id="773405946">
              <w:marLeft w:val="0"/>
              <w:marRight w:val="0"/>
              <w:marTop w:val="0"/>
              <w:marBottom w:val="0"/>
              <w:divBdr>
                <w:top w:val="none" w:sz="0" w:space="0" w:color="auto"/>
                <w:left w:val="none" w:sz="0" w:space="0" w:color="auto"/>
                <w:bottom w:val="none" w:sz="0" w:space="0" w:color="auto"/>
                <w:right w:val="none" w:sz="0" w:space="0" w:color="auto"/>
              </w:divBdr>
            </w:div>
            <w:div w:id="793864206">
              <w:marLeft w:val="0"/>
              <w:marRight w:val="0"/>
              <w:marTop w:val="0"/>
              <w:marBottom w:val="0"/>
              <w:divBdr>
                <w:top w:val="none" w:sz="0" w:space="0" w:color="auto"/>
                <w:left w:val="none" w:sz="0" w:space="0" w:color="auto"/>
                <w:bottom w:val="none" w:sz="0" w:space="0" w:color="auto"/>
                <w:right w:val="none" w:sz="0" w:space="0" w:color="auto"/>
              </w:divBdr>
            </w:div>
            <w:div w:id="802581613">
              <w:marLeft w:val="0"/>
              <w:marRight w:val="0"/>
              <w:marTop w:val="0"/>
              <w:marBottom w:val="0"/>
              <w:divBdr>
                <w:top w:val="none" w:sz="0" w:space="0" w:color="auto"/>
                <w:left w:val="none" w:sz="0" w:space="0" w:color="auto"/>
                <w:bottom w:val="none" w:sz="0" w:space="0" w:color="auto"/>
                <w:right w:val="none" w:sz="0" w:space="0" w:color="auto"/>
              </w:divBdr>
            </w:div>
            <w:div w:id="805781979">
              <w:marLeft w:val="0"/>
              <w:marRight w:val="0"/>
              <w:marTop w:val="0"/>
              <w:marBottom w:val="0"/>
              <w:divBdr>
                <w:top w:val="none" w:sz="0" w:space="0" w:color="auto"/>
                <w:left w:val="none" w:sz="0" w:space="0" w:color="auto"/>
                <w:bottom w:val="none" w:sz="0" w:space="0" w:color="auto"/>
                <w:right w:val="none" w:sz="0" w:space="0" w:color="auto"/>
              </w:divBdr>
            </w:div>
            <w:div w:id="806629874">
              <w:marLeft w:val="0"/>
              <w:marRight w:val="0"/>
              <w:marTop w:val="0"/>
              <w:marBottom w:val="0"/>
              <w:divBdr>
                <w:top w:val="none" w:sz="0" w:space="0" w:color="auto"/>
                <w:left w:val="none" w:sz="0" w:space="0" w:color="auto"/>
                <w:bottom w:val="none" w:sz="0" w:space="0" w:color="auto"/>
                <w:right w:val="none" w:sz="0" w:space="0" w:color="auto"/>
              </w:divBdr>
            </w:div>
            <w:div w:id="833490626">
              <w:marLeft w:val="0"/>
              <w:marRight w:val="0"/>
              <w:marTop w:val="0"/>
              <w:marBottom w:val="0"/>
              <w:divBdr>
                <w:top w:val="none" w:sz="0" w:space="0" w:color="auto"/>
                <w:left w:val="none" w:sz="0" w:space="0" w:color="auto"/>
                <w:bottom w:val="none" w:sz="0" w:space="0" w:color="auto"/>
                <w:right w:val="none" w:sz="0" w:space="0" w:color="auto"/>
              </w:divBdr>
            </w:div>
            <w:div w:id="836305182">
              <w:marLeft w:val="0"/>
              <w:marRight w:val="0"/>
              <w:marTop w:val="0"/>
              <w:marBottom w:val="0"/>
              <w:divBdr>
                <w:top w:val="none" w:sz="0" w:space="0" w:color="auto"/>
                <w:left w:val="none" w:sz="0" w:space="0" w:color="auto"/>
                <w:bottom w:val="none" w:sz="0" w:space="0" w:color="auto"/>
                <w:right w:val="none" w:sz="0" w:space="0" w:color="auto"/>
              </w:divBdr>
            </w:div>
            <w:div w:id="851143809">
              <w:marLeft w:val="0"/>
              <w:marRight w:val="0"/>
              <w:marTop w:val="0"/>
              <w:marBottom w:val="0"/>
              <w:divBdr>
                <w:top w:val="none" w:sz="0" w:space="0" w:color="auto"/>
                <w:left w:val="none" w:sz="0" w:space="0" w:color="auto"/>
                <w:bottom w:val="none" w:sz="0" w:space="0" w:color="auto"/>
                <w:right w:val="none" w:sz="0" w:space="0" w:color="auto"/>
              </w:divBdr>
            </w:div>
            <w:div w:id="853808167">
              <w:marLeft w:val="0"/>
              <w:marRight w:val="0"/>
              <w:marTop w:val="0"/>
              <w:marBottom w:val="0"/>
              <w:divBdr>
                <w:top w:val="none" w:sz="0" w:space="0" w:color="auto"/>
                <w:left w:val="none" w:sz="0" w:space="0" w:color="auto"/>
                <w:bottom w:val="none" w:sz="0" w:space="0" w:color="auto"/>
                <w:right w:val="none" w:sz="0" w:space="0" w:color="auto"/>
              </w:divBdr>
            </w:div>
            <w:div w:id="881480232">
              <w:marLeft w:val="0"/>
              <w:marRight w:val="0"/>
              <w:marTop w:val="0"/>
              <w:marBottom w:val="0"/>
              <w:divBdr>
                <w:top w:val="none" w:sz="0" w:space="0" w:color="auto"/>
                <w:left w:val="none" w:sz="0" w:space="0" w:color="auto"/>
                <w:bottom w:val="none" w:sz="0" w:space="0" w:color="auto"/>
                <w:right w:val="none" w:sz="0" w:space="0" w:color="auto"/>
              </w:divBdr>
            </w:div>
            <w:div w:id="892229126">
              <w:marLeft w:val="0"/>
              <w:marRight w:val="0"/>
              <w:marTop w:val="0"/>
              <w:marBottom w:val="0"/>
              <w:divBdr>
                <w:top w:val="none" w:sz="0" w:space="0" w:color="auto"/>
                <w:left w:val="none" w:sz="0" w:space="0" w:color="auto"/>
                <w:bottom w:val="none" w:sz="0" w:space="0" w:color="auto"/>
                <w:right w:val="none" w:sz="0" w:space="0" w:color="auto"/>
              </w:divBdr>
            </w:div>
            <w:div w:id="967122737">
              <w:marLeft w:val="0"/>
              <w:marRight w:val="0"/>
              <w:marTop w:val="0"/>
              <w:marBottom w:val="0"/>
              <w:divBdr>
                <w:top w:val="none" w:sz="0" w:space="0" w:color="auto"/>
                <w:left w:val="none" w:sz="0" w:space="0" w:color="auto"/>
                <w:bottom w:val="none" w:sz="0" w:space="0" w:color="auto"/>
                <w:right w:val="none" w:sz="0" w:space="0" w:color="auto"/>
              </w:divBdr>
            </w:div>
            <w:div w:id="985938297">
              <w:marLeft w:val="0"/>
              <w:marRight w:val="0"/>
              <w:marTop w:val="0"/>
              <w:marBottom w:val="0"/>
              <w:divBdr>
                <w:top w:val="none" w:sz="0" w:space="0" w:color="auto"/>
                <w:left w:val="none" w:sz="0" w:space="0" w:color="auto"/>
                <w:bottom w:val="none" w:sz="0" w:space="0" w:color="auto"/>
                <w:right w:val="none" w:sz="0" w:space="0" w:color="auto"/>
              </w:divBdr>
            </w:div>
            <w:div w:id="989594795">
              <w:marLeft w:val="0"/>
              <w:marRight w:val="0"/>
              <w:marTop w:val="0"/>
              <w:marBottom w:val="0"/>
              <w:divBdr>
                <w:top w:val="none" w:sz="0" w:space="0" w:color="auto"/>
                <w:left w:val="none" w:sz="0" w:space="0" w:color="auto"/>
                <w:bottom w:val="none" w:sz="0" w:space="0" w:color="auto"/>
                <w:right w:val="none" w:sz="0" w:space="0" w:color="auto"/>
              </w:divBdr>
            </w:div>
            <w:div w:id="1009455198">
              <w:marLeft w:val="0"/>
              <w:marRight w:val="0"/>
              <w:marTop w:val="0"/>
              <w:marBottom w:val="0"/>
              <w:divBdr>
                <w:top w:val="none" w:sz="0" w:space="0" w:color="auto"/>
                <w:left w:val="none" w:sz="0" w:space="0" w:color="auto"/>
                <w:bottom w:val="none" w:sz="0" w:space="0" w:color="auto"/>
                <w:right w:val="none" w:sz="0" w:space="0" w:color="auto"/>
              </w:divBdr>
            </w:div>
            <w:div w:id="1036077041">
              <w:marLeft w:val="0"/>
              <w:marRight w:val="0"/>
              <w:marTop w:val="0"/>
              <w:marBottom w:val="0"/>
              <w:divBdr>
                <w:top w:val="none" w:sz="0" w:space="0" w:color="auto"/>
                <w:left w:val="none" w:sz="0" w:space="0" w:color="auto"/>
                <w:bottom w:val="none" w:sz="0" w:space="0" w:color="auto"/>
                <w:right w:val="none" w:sz="0" w:space="0" w:color="auto"/>
              </w:divBdr>
            </w:div>
            <w:div w:id="1098403549">
              <w:marLeft w:val="0"/>
              <w:marRight w:val="0"/>
              <w:marTop w:val="0"/>
              <w:marBottom w:val="0"/>
              <w:divBdr>
                <w:top w:val="none" w:sz="0" w:space="0" w:color="auto"/>
                <w:left w:val="none" w:sz="0" w:space="0" w:color="auto"/>
                <w:bottom w:val="none" w:sz="0" w:space="0" w:color="auto"/>
                <w:right w:val="none" w:sz="0" w:space="0" w:color="auto"/>
              </w:divBdr>
            </w:div>
            <w:div w:id="1101757637">
              <w:marLeft w:val="0"/>
              <w:marRight w:val="0"/>
              <w:marTop w:val="0"/>
              <w:marBottom w:val="0"/>
              <w:divBdr>
                <w:top w:val="none" w:sz="0" w:space="0" w:color="auto"/>
                <w:left w:val="none" w:sz="0" w:space="0" w:color="auto"/>
                <w:bottom w:val="none" w:sz="0" w:space="0" w:color="auto"/>
                <w:right w:val="none" w:sz="0" w:space="0" w:color="auto"/>
              </w:divBdr>
            </w:div>
            <w:div w:id="1154564977">
              <w:marLeft w:val="0"/>
              <w:marRight w:val="0"/>
              <w:marTop w:val="0"/>
              <w:marBottom w:val="0"/>
              <w:divBdr>
                <w:top w:val="none" w:sz="0" w:space="0" w:color="auto"/>
                <w:left w:val="none" w:sz="0" w:space="0" w:color="auto"/>
                <w:bottom w:val="none" w:sz="0" w:space="0" w:color="auto"/>
                <w:right w:val="none" w:sz="0" w:space="0" w:color="auto"/>
              </w:divBdr>
            </w:div>
            <w:div w:id="1168208775">
              <w:marLeft w:val="0"/>
              <w:marRight w:val="0"/>
              <w:marTop w:val="0"/>
              <w:marBottom w:val="0"/>
              <w:divBdr>
                <w:top w:val="none" w:sz="0" w:space="0" w:color="auto"/>
                <w:left w:val="none" w:sz="0" w:space="0" w:color="auto"/>
                <w:bottom w:val="none" w:sz="0" w:space="0" w:color="auto"/>
                <w:right w:val="none" w:sz="0" w:space="0" w:color="auto"/>
              </w:divBdr>
            </w:div>
            <w:div w:id="1195577604">
              <w:marLeft w:val="0"/>
              <w:marRight w:val="0"/>
              <w:marTop w:val="0"/>
              <w:marBottom w:val="0"/>
              <w:divBdr>
                <w:top w:val="none" w:sz="0" w:space="0" w:color="auto"/>
                <w:left w:val="none" w:sz="0" w:space="0" w:color="auto"/>
                <w:bottom w:val="none" w:sz="0" w:space="0" w:color="auto"/>
                <w:right w:val="none" w:sz="0" w:space="0" w:color="auto"/>
              </w:divBdr>
            </w:div>
            <w:div w:id="1200167062">
              <w:marLeft w:val="0"/>
              <w:marRight w:val="0"/>
              <w:marTop w:val="0"/>
              <w:marBottom w:val="0"/>
              <w:divBdr>
                <w:top w:val="none" w:sz="0" w:space="0" w:color="auto"/>
                <w:left w:val="none" w:sz="0" w:space="0" w:color="auto"/>
                <w:bottom w:val="none" w:sz="0" w:space="0" w:color="auto"/>
                <w:right w:val="none" w:sz="0" w:space="0" w:color="auto"/>
              </w:divBdr>
            </w:div>
            <w:div w:id="1222790684">
              <w:marLeft w:val="0"/>
              <w:marRight w:val="0"/>
              <w:marTop w:val="0"/>
              <w:marBottom w:val="0"/>
              <w:divBdr>
                <w:top w:val="none" w:sz="0" w:space="0" w:color="auto"/>
                <w:left w:val="none" w:sz="0" w:space="0" w:color="auto"/>
                <w:bottom w:val="none" w:sz="0" w:space="0" w:color="auto"/>
                <w:right w:val="none" w:sz="0" w:space="0" w:color="auto"/>
              </w:divBdr>
            </w:div>
            <w:div w:id="1344434293">
              <w:marLeft w:val="0"/>
              <w:marRight w:val="0"/>
              <w:marTop w:val="0"/>
              <w:marBottom w:val="0"/>
              <w:divBdr>
                <w:top w:val="none" w:sz="0" w:space="0" w:color="auto"/>
                <w:left w:val="none" w:sz="0" w:space="0" w:color="auto"/>
                <w:bottom w:val="none" w:sz="0" w:space="0" w:color="auto"/>
                <w:right w:val="none" w:sz="0" w:space="0" w:color="auto"/>
              </w:divBdr>
            </w:div>
            <w:div w:id="1369987643">
              <w:marLeft w:val="0"/>
              <w:marRight w:val="0"/>
              <w:marTop w:val="0"/>
              <w:marBottom w:val="0"/>
              <w:divBdr>
                <w:top w:val="none" w:sz="0" w:space="0" w:color="auto"/>
                <w:left w:val="none" w:sz="0" w:space="0" w:color="auto"/>
                <w:bottom w:val="none" w:sz="0" w:space="0" w:color="auto"/>
                <w:right w:val="none" w:sz="0" w:space="0" w:color="auto"/>
              </w:divBdr>
            </w:div>
            <w:div w:id="1393388395">
              <w:marLeft w:val="0"/>
              <w:marRight w:val="0"/>
              <w:marTop w:val="0"/>
              <w:marBottom w:val="0"/>
              <w:divBdr>
                <w:top w:val="none" w:sz="0" w:space="0" w:color="auto"/>
                <w:left w:val="none" w:sz="0" w:space="0" w:color="auto"/>
                <w:bottom w:val="none" w:sz="0" w:space="0" w:color="auto"/>
                <w:right w:val="none" w:sz="0" w:space="0" w:color="auto"/>
              </w:divBdr>
            </w:div>
            <w:div w:id="1489133297">
              <w:marLeft w:val="0"/>
              <w:marRight w:val="0"/>
              <w:marTop w:val="0"/>
              <w:marBottom w:val="0"/>
              <w:divBdr>
                <w:top w:val="none" w:sz="0" w:space="0" w:color="auto"/>
                <w:left w:val="none" w:sz="0" w:space="0" w:color="auto"/>
                <w:bottom w:val="none" w:sz="0" w:space="0" w:color="auto"/>
                <w:right w:val="none" w:sz="0" w:space="0" w:color="auto"/>
              </w:divBdr>
            </w:div>
            <w:div w:id="1502040406">
              <w:marLeft w:val="0"/>
              <w:marRight w:val="0"/>
              <w:marTop w:val="0"/>
              <w:marBottom w:val="0"/>
              <w:divBdr>
                <w:top w:val="none" w:sz="0" w:space="0" w:color="auto"/>
                <w:left w:val="none" w:sz="0" w:space="0" w:color="auto"/>
                <w:bottom w:val="none" w:sz="0" w:space="0" w:color="auto"/>
                <w:right w:val="none" w:sz="0" w:space="0" w:color="auto"/>
              </w:divBdr>
            </w:div>
            <w:div w:id="1542746192">
              <w:marLeft w:val="0"/>
              <w:marRight w:val="0"/>
              <w:marTop w:val="0"/>
              <w:marBottom w:val="0"/>
              <w:divBdr>
                <w:top w:val="none" w:sz="0" w:space="0" w:color="auto"/>
                <w:left w:val="none" w:sz="0" w:space="0" w:color="auto"/>
                <w:bottom w:val="none" w:sz="0" w:space="0" w:color="auto"/>
                <w:right w:val="none" w:sz="0" w:space="0" w:color="auto"/>
              </w:divBdr>
            </w:div>
            <w:div w:id="1549799945">
              <w:marLeft w:val="0"/>
              <w:marRight w:val="0"/>
              <w:marTop w:val="0"/>
              <w:marBottom w:val="0"/>
              <w:divBdr>
                <w:top w:val="none" w:sz="0" w:space="0" w:color="auto"/>
                <w:left w:val="none" w:sz="0" w:space="0" w:color="auto"/>
                <w:bottom w:val="none" w:sz="0" w:space="0" w:color="auto"/>
                <w:right w:val="none" w:sz="0" w:space="0" w:color="auto"/>
              </w:divBdr>
            </w:div>
            <w:div w:id="1550341099">
              <w:marLeft w:val="0"/>
              <w:marRight w:val="0"/>
              <w:marTop w:val="0"/>
              <w:marBottom w:val="0"/>
              <w:divBdr>
                <w:top w:val="none" w:sz="0" w:space="0" w:color="auto"/>
                <w:left w:val="none" w:sz="0" w:space="0" w:color="auto"/>
                <w:bottom w:val="none" w:sz="0" w:space="0" w:color="auto"/>
                <w:right w:val="none" w:sz="0" w:space="0" w:color="auto"/>
              </w:divBdr>
            </w:div>
            <w:div w:id="1563250552">
              <w:marLeft w:val="0"/>
              <w:marRight w:val="0"/>
              <w:marTop w:val="0"/>
              <w:marBottom w:val="0"/>
              <w:divBdr>
                <w:top w:val="none" w:sz="0" w:space="0" w:color="auto"/>
                <w:left w:val="none" w:sz="0" w:space="0" w:color="auto"/>
                <w:bottom w:val="none" w:sz="0" w:space="0" w:color="auto"/>
                <w:right w:val="none" w:sz="0" w:space="0" w:color="auto"/>
              </w:divBdr>
            </w:div>
            <w:div w:id="1621297357">
              <w:marLeft w:val="0"/>
              <w:marRight w:val="0"/>
              <w:marTop w:val="0"/>
              <w:marBottom w:val="0"/>
              <w:divBdr>
                <w:top w:val="none" w:sz="0" w:space="0" w:color="auto"/>
                <w:left w:val="none" w:sz="0" w:space="0" w:color="auto"/>
                <w:bottom w:val="none" w:sz="0" w:space="0" w:color="auto"/>
                <w:right w:val="none" w:sz="0" w:space="0" w:color="auto"/>
              </w:divBdr>
            </w:div>
            <w:div w:id="1643148102">
              <w:marLeft w:val="0"/>
              <w:marRight w:val="0"/>
              <w:marTop w:val="0"/>
              <w:marBottom w:val="0"/>
              <w:divBdr>
                <w:top w:val="none" w:sz="0" w:space="0" w:color="auto"/>
                <w:left w:val="none" w:sz="0" w:space="0" w:color="auto"/>
                <w:bottom w:val="none" w:sz="0" w:space="0" w:color="auto"/>
                <w:right w:val="none" w:sz="0" w:space="0" w:color="auto"/>
              </w:divBdr>
            </w:div>
            <w:div w:id="1657689635">
              <w:marLeft w:val="0"/>
              <w:marRight w:val="0"/>
              <w:marTop w:val="0"/>
              <w:marBottom w:val="0"/>
              <w:divBdr>
                <w:top w:val="none" w:sz="0" w:space="0" w:color="auto"/>
                <w:left w:val="none" w:sz="0" w:space="0" w:color="auto"/>
                <w:bottom w:val="none" w:sz="0" w:space="0" w:color="auto"/>
                <w:right w:val="none" w:sz="0" w:space="0" w:color="auto"/>
              </w:divBdr>
            </w:div>
            <w:div w:id="1661150204">
              <w:marLeft w:val="0"/>
              <w:marRight w:val="0"/>
              <w:marTop w:val="0"/>
              <w:marBottom w:val="0"/>
              <w:divBdr>
                <w:top w:val="none" w:sz="0" w:space="0" w:color="auto"/>
                <w:left w:val="none" w:sz="0" w:space="0" w:color="auto"/>
                <w:bottom w:val="none" w:sz="0" w:space="0" w:color="auto"/>
                <w:right w:val="none" w:sz="0" w:space="0" w:color="auto"/>
              </w:divBdr>
            </w:div>
            <w:div w:id="1742872990">
              <w:marLeft w:val="0"/>
              <w:marRight w:val="0"/>
              <w:marTop w:val="0"/>
              <w:marBottom w:val="0"/>
              <w:divBdr>
                <w:top w:val="none" w:sz="0" w:space="0" w:color="auto"/>
                <w:left w:val="none" w:sz="0" w:space="0" w:color="auto"/>
                <w:bottom w:val="none" w:sz="0" w:space="0" w:color="auto"/>
                <w:right w:val="none" w:sz="0" w:space="0" w:color="auto"/>
              </w:divBdr>
            </w:div>
            <w:div w:id="1826777623">
              <w:marLeft w:val="0"/>
              <w:marRight w:val="0"/>
              <w:marTop w:val="0"/>
              <w:marBottom w:val="0"/>
              <w:divBdr>
                <w:top w:val="none" w:sz="0" w:space="0" w:color="auto"/>
                <w:left w:val="none" w:sz="0" w:space="0" w:color="auto"/>
                <w:bottom w:val="none" w:sz="0" w:space="0" w:color="auto"/>
                <w:right w:val="none" w:sz="0" w:space="0" w:color="auto"/>
              </w:divBdr>
            </w:div>
            <w:div w:id="1844708034">
              <w:marLeft w:val="0"/>
              <w:marRight w:val="0"/>
              <w:marTop w:val="0"/>
              <w:marBottom w:val="0"/>
              <w:divBdr>
                <w:top w:val="none" w:sz="0" w:space="0" w:color="auto"/>
                <w:left w:val="none" w:sz="0" w:space="0" w:color="auto"/>
                <w:bottom w:val="none" w:sz="0" w:space="0" w:color="auto"/>
                <w:right w:val="none" w:sz="0" w:space="0" w:color="auto"/>
              </w:divBdr>
            </w:div>
            <w:div w:id="1870097113">
              <w:marLeft w:val="0"/>
              <w:marRight w:val="0"/>
              <w:marTop w:val="0"/>
              <w:marBottom w:val="0"/>
              <w:divBdr>
                <w:top w:val="none" w:sz="0" w:space="0" w:color="auto"/>
                <w:left w:val="none" w:sz="0" w:space="0" w:color="auto"/>
                <w:bottom w:val="none" w:sz="0" w:space="0" w:color="auto"/>
                <w:right w:val="none" w:sz="0" w:space="0" w:color="auto"/>
              </w:divBdr>
            </w:div>
            <w:div w:id="1893300198">
              <w:marLeft w:val="0"/>
              <w:marRight w:val="0"/>
              <w:marTop w:val="0"/>
              <w:marBottom w:val="0"/>
              <w:divBdr>
                <w:top w:val="none" w:sz="0" w:space="0" w:color="auto"/>
                <w:left w:val="none" w:sz="0" w:space="0" w:color="auto"/>
                <w:bottom w:val="none" w:sz="0" w:space="0" w:color="auto"/>
                <w:right w:val="none" w:sz="0" w:space="0" w:color="auto"/>
              </w:divBdr>
            </w:div>
            <w:div w:id="1926451396">
              <w:marLeft w:val="0"/>
              <w:marRight w:val="0"/>
              <w:marTop w:val="0"/>
              <w:marBottom w:val="0"/>
              <w:divBdr>
                <w:top w:val="none" w:sz="0" w:space="0" w:color="auto"/>
                <w:left w:val="none" w:sz="0" w:space="0" w:color="auto"/>
                <w:bottom w:val="none" w:sz="0" w:space="0" w:color="auto"/>
                <w:right w:val="none" w:sz="0" w:space="0" w:color="auto"/>
              </w:divBdr>
            </w:div>
            <w:div w:id="1931962092">
              <w:marLeft w:val="0"/>
              <w:marRight w:val="0"/>
              <w:marTop w:val="0"/>
              <w:marBottom w:val="0"/>
              <w:divBdr>
                <w:top w:val="none" w:sz="0" w:space="0" w:color="auto"/>
                <w:left w:val="none" w:sz="0" w:space="0" w:color="auto"/>
                <w:bottom w:val="none" w:sz="0" w:space="0" w:color="auto"/>
                <w:right w:val="none" w:sz="0" w:space="0" w:color="auto"/>
              </w:divBdr>
            </w:div>
            <w:div w:id="1949316957">
              <w:marLeft w:val="0"/>
              <w:marRight w:val="0"/>
              <w:marTop w:val="0"/>
              <w:marBottom w:val="0"/>
              <w:divBdr>
                <w:top w:val="none" w:sz="0" w:space="0" w:color="auto"/>
                <w:left w:val="none" w:sz="0" w:space="0" w:color="auto"/>
                <w:bottom w:val="none" w:sz="0" w:space="0" w:color="auto"/>
                <w:right w:val="none" w:sz="0" w:space="0" w:color="auto"/>
              </w:divBdr>
            </w:div>
            <w:div w:id="2079551804">
              <w:marLeft w:val="0"/>
              <w:marRight w:val="0"/>
              <w:marTop w:val="0"/>
              <w:marBottom w:val="0"/>
              <w:divBdr>
                <w:top w:val="none" w:sz="0" w:space="0" w:color="auto"/>
                <w:left w:val="none" w:sz="0" w:space="0" w:color="auto"/>
                <w:bottom w:val="none" w:sz="0" w:space="0" w:color="auto"/>
                <w:right w:val="none" w:sz="0" w:space="0" w:color="auto"/>
              </w:divBdr>
            </w:div>
            <w:div w:id="2083327453">
              <w:marLeft w:val="0"/>
              <w:marRight w:val="0"/>
              <w:marTop w:val="0"/>
              <w:marBottom w:val="0"/>
              <w:divBdr>
                <w:top w:val="none" w:sz="0" w:space="0" w:color="auto"/>
                <w:left w:val="none" w:sz="0" w:space="0" w:color="auto"/>
                <w:bottom w:val="none" w:sz="0" w:space="0" w:color="auto"/>
                <w:right w:val="none" w:sz="0" w:space="0" w:color="auto"/>
              </w:divBdr>
            </w:div>
            <w:div w:id="211937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45007">
      <w:bodyDiv w:val="1"/>
      <w:marLeft w:val="0"/>
      <w:marRight w:val="0"/>
      <w:marTop w:val="0"/>
      <w:marBottom w:val="0"/>
      <w:divBdr>
        <w:top w:val="none" w:sz="0" w:space="0" w:color="auto"/>
        <w:left w:val="none" w:sz="0" w:space="0" w:color="auto"/>
        <w:bottom w:val="none" w:sz="0" w:space="0" w:color="auto"/>
        <w:right w:val="none" w:sz="0" w:space="0" w:color="auto"/>
      </w:divBdr>
    </w:div>
    <w:div w:id="25181092">
      <w:bodyDiv w:val="1"/>
      <w:marLeft w:val="0"/>
      <w:marRight w:val="0"/>
      <w:marTop w:val="0"/>
      <w:marBottom w:val="0"/>
      <w:divBdr>
        <w:top w:val="none" w:sz="0" w:space="0" w:color="auto"/>
        <w:left w:val="none" w:sz="0" w:space="0" w:color="auto"/>
        <w:bottom w:val="none" w:sz="0" w:space="0" w:color="auto"/>
        <w:right w:val="none" w:sz="0" w:space="0" w:color="auto"/>
      </w:divBdr>
    </w:div>
    <w:div w:id="50622486">
      <w:bodyDiv w:val="1"/>
      <w:marLeft w:val="0"/>
      <w:marRight w:val="0"/>
      <w:marTop w:val="0"/>
      <w:marBottom w:val="0"/>
      <w:divBdr>
        <w:top w:val="none" w:sz="0" w:space="0" w:color="auto"/>
        <w:left w:val="none" w:sz="0" w:space="0" w:color="auto"/>
        <w:bottom w:val="none" w:sz="0" w:space="0" w:color="auto"/>
        <w:right w:val="none" w:sz="0" w:space="0" w:color="auto"/>
      </w:divBdr>
    </w:div>
    <w:div w:id="61176250">
      <w:bodyDiv w:val="1"/>
      <w:marLeft w:val="0"/>
      <w:marRight w:val="0"/>
      <w:marTop w:val="0"/>
      <w:marBottom w:val="0"/>
      <w:divBdr>
        <w:top w:val="none" w:sz="0" w:space="0" w:color="auto"/>
        <w:left w:val="none" w:sz="0" w:space="0" w:color="auto"/>
        <w:bottom w:val="none" w:sz="0" w:space="0" w:color="auto"/>
        <w:right w:val="none" w:sz="0" w:space="0" w:color="auto"/>
      </w:divBdr>
    </w:div>
    <w:div w:id="63456179">
      <w:bodyDiv w:val="1"/>
      <w:marLeft w:val="0"/>
      <w:marRight w:val="0"/>
      <w:marTop w:val="0"/>
      <w:marBottom w:val="0"/>
      <w:divBdr>
        <w:top w:val="none" w:sz="0" w:space="0" w:color="auto"/>
        <w:left w:val="none" w:sz="0" w:space="0" w:color="auto"/>
        <w:bottom w:val="none" w:sz="0" w:space="0" w:color="auto"/>
        <w:right w:val="none" w:sz="0" w:space="0" w:color="auto"/>
      </w:divBdr>
    </w:div>
    <w:div w:id="82337007">
      <w:bodyDiv w:val="1"/>
      <w:marLeft w:val="0"/>
      <w:marRight w:val="0"/>
      <w:marTop w:val="0"/>
      <w:marBottom w:val="0"/>
      <w:divBdr>
        <w:top w:val="none" w:sz="0" w:space="0" w:color="auto"/>
        <w:left w:val="none" w:sz="0" w:space="0" w:color="auto"/>
        <w:bottom w:val="none" w:sz="0" w:space="0" w:color="auto"/>
        <w:right w:val="none" w:sz="0" w:space="0" w:color="auto"/>
      </w:divBdr>
      <w:divsChild>
        <w:div w:id="493110307">
          <w:marLeft w:val="0"/>
          <w:marRight w:val="0"/>
          <w:marTop w:val="0"/>
          <w:marBottom w:val="0"/>
          <w:divBdr>
            <w:top w:val="none" w:sz="0" w:space="0" w:color="auto"/>
            <w:left w:val="none" w:sz="0" w:space="0" w:color="auto"/>
            <w:bottom w:val="none" w:sz="0" w:space="0" w:color="auto"/>
            <w:right w:val="none" w:sz="0" w:space="0" w:color="auto"/>
          </w:divBdr>
          <w:divsChild>
            <w:div w:id="65151708">
              <w:marLeft w:val="0"/>
              <w:marRight w:val="0"/>
              <w:marTop w:val="0"/>
              <w:marBottom w:val="0"/>
              <w:divBdr>
                <w:top w:val="none" w:sz="0" w:space="0" w:color="auto"/>
                <w:left w:val="none" w:sz="0" w:space="0" w:color="auto"/>
                <w:bottom w:val="none" w:sz="0" w:space="0" w:color="auto"/>
                <w:right w:val="none" w:sz="0" w:space="0" w:color="auto"/>
              </w:divBdr>
            </w:div>
            <w:div w:id="164781793">
              <w:marLeft w:val="0"/>
              <w:marRight w:val="0"/>
              <w:marTop w:val="0"/>
              <w:marBottom w:val="0"/>
              <w:divBdr>
                <w:top w:val="none" w:sz="0" w:space="0" w:color="auto"/>
                <w:left w:val="none" w:sz="0" w:space="0" w:color="auto"/>
                <w:bottom w:val="none" w:sz="0" w:space="0" w:color="auto"/>
                <w:right w:val="none" w:sz="0" w:space="0" w:color="auto"/>
              </w:divBdr>
            </w:div>
            <w:div w:id="193083819">
              <w:marLeft w:val="0"/>
              <w:marRight w:val="0"/>
              <w:marTop w:val="0"/>
              <w:marBottom w:val="0"/>
              <w:divBdr>
                <w:top w:val="none" w:sz="0" w:space="0" w:color="auto"/>
                <w:left w:val="none" w:sz="0" w:space="0" w:color="auto"/>
                <w:bottom w:val="none" w:sz="0" w:space="0" w:color="auto"/>
                <w:right w:val="none" w:sz="0" w:space="0" w:color="auto"/>
              </w:divBdr>
            </w:div>
            <w:div w:id="195241587">
              <w:marLeft w:val="0"/>
              <w:marRight w:val="0"/>
              <w:marTop w:val="0"/>
              <w:marBottom w:val="0"/>
              <w:divBdr>
                <w:top w:val="none" w:sz="0" w:space="0" w:color="auto"/>
                <w:left w:val="none" w:sz="0" w:space="0" w:color="auto"/>
                <w:bottom w:val="none" w:sz="0" w:space="0" w:color="auto"/>
                <w:right w:val="none" w:sz="0" w:space="0" w:color="auto"/>
              </w:divBdr>
            </w:div>
            <w:div w:id="270599905">
              <w:marLeft w:val="0"/>
              <w:marRight w:val="0"/>
              <w:marTop w:val="0"/>
              <w:marBottom w:val="0"/>
              <w:divBdr>
                <w:top w:val="none" w:sz="0" w:space="0" w:color="auto"/>
                <w:left w:val="none" w:sz="0" w:space="0" w:color="auto"/>
                <w:bottom w:val="none" w:sz="0" w:space="0" w:color="auto"/>
                <w:right w:val="none" w:sz="0" w:space="0" w:color="auto"/>
              </w:divBdr>
            </w:div>
            <w:div w:id="344358115">
              <w:marLeft w:val="0"/>
              <w:marRight w:val="0"/>
              <w:marTop w:val="0"/>
              <w:marBottom w:val="0"/>
              <w:divBdr>
                <w:top w:val="none" w:sz="0" w:space="0" w:color="auto"/>
                <w:left w:val="none" w:sz="0" w:space="0" w:color="auto"/>
                <w:bottom w:val="none" w:sz="0" w:space="0" w:color="auto"/>
                <w:right w:val="none" w:sz="0" w:space="0" w:color="auto"/>
              </w:divBdr>
            </w:div>
            <w:div w:id="429664405">
              <w:marLeft w:val="0"/>
              <w:marRight w:val="0"/>
              <w:marTop w:val="0"/>
              <w:marBottom w:val="0"/>
              <w:divBdr>
                <w:top w:val="none" w:sz="0" w:space="0" w:color="auto"/>
                <w:left w:val="none" w:sz="0" w:space="0" w:color="auto"/>
                <w:bottom w:val="none" w:sz="0" w:space="0" w:color="auto"/>
                <w:right w:val="none" w:sz="0" w:space="0" w:color="auto"/>
              </w:divBdr>
            </w:div>
            <w:div w:id="454523233">
              <w:marLeft w:val="0"/>
              <w:marRight w:val="0"/>
              <w:marTop w:val="0"/>
              <w:marBottom w:val="0"/>
              <w:divBdr>
                <w:top w:val="none" w:sz="0" w:space="0" w:color="auto"/>
                <w:left w:val="none" w:sz="0" w:space="0" w:color="auto"/>
                <w:bottom w:val="none" w:sz="0" w:space="0" w:color="auto"/>
                <w:right w:val="none" w:sz="0" w:space="0" w:color="auto"/>
              </w:divBdr>
            </w:div>
            <w:div w:id="485360602">
              <w:marLeft w:val="0"/>
              <w:marRight w:val="0"/>
              <w:marTop w:val="0"/>
              <w:marBottom w:val="0"/>
              <w:divBdr>
                <w:top w:val="none" w:sz="0" w:space="0" w:color="auto"/>
                <w:left w:val="none" w:sz="0" w:space="0" w:color="auto"/>
                <w:bottom w:val="none" w:sz="0" w:space="0" w:color="auto"/>
                <w:right w:val="none" w:sz="0" w:space="0" w:color="auto"/>
              </w:divBdr>
            </w:div>
            <w:div w:id="493763900">
              <w:marLeft w:val="0"/>
              <w:marRight w:val="0"/>
              <w:marTop w:val="0"/>
              <w:marBottom w:val="0"/>
              <w:divBdr>
                <w:top w:val="none" w:sz="0" w:space="0" w:color="auto"/>
                <w:left w:val="none" w:sz="0" w:space="0" w:color="auto"/>
                <w:bottom w:val="none" w:sz="0" w:space="0" w:color="auto"/>
                <w:right w:val="none" w:sz="0" w:space="0" w:color="auto"/>
              </w:divBdr>
            </w:div>
            <w:div w:id="502164893">
              <w:marLeft w:val="0"/>
              <w:marRight w:val="0"/>
              <w:marTop w:val="0"/>
              <w:marBottom w:val="0"/>
              <w:divBdr>
                <w:top w:val="none" w:sz="0" w:space="0" w:color="auto"/>
                <w:left w:val="none" w:sz="0" w:space="0" w:color="auto"/>
                <w:bottom w:val="none" w:sz="0" w:space="0" w:color="auto"/>
                <w:right w:val="none" w:sz="0" w:space="0" w:color="auto"/>
              </w:divBdr>
            </w:div>
            <w:div w:id="654140879">
              <w:marLeft w:val="0"/>
              <w:marRight w:val="0"/>
              <w:marTop w:val="0"/>
              <w:marBottom w:val="0"/>
              <w:divBdr>
                <w:top w:val="none" w:sz="0" w:space="0" w:color="auto"/>
                <w:left w:val="none" w:sz="0" w:space="0" w:color="auto"/>
                <w:bottom w:val="none" w:sz="0" w:space="0" w:color="auto"/>
                <w:right w:val="none" w:sz="0" w:space="0" w:color="auto"/>
              </w:divBdr>
            </w:div>
            <w:div w:id="670372605">
              <w:marLeft w:val="0"/>
              <w:marRight w:val="0"/>
              <w:marTop w:val="0"/>
              <w:marBottom w:val="0"/>
              <w:divBdr>
                <w:top w:val="none" w:sz="0" w:space="0" w:color="auto"/>
                <w:left w:val="none" w:sz="0" w:space="0" w:color="auto"/>
                <w:bottom w:val="none" w:sz="0" w:space="0" w:color="auto"/>
                <w:right w:val="none" w:sz="0" w:space="0" w:color="auto"/>
              </w:divBdr>
            </w:div>
            <w:div w:id="678191502">
              <w:marLeft w:val="0"/>
              <w:marRight w:val="0"/>
              <w:marTop w:val="0"/>
              <w:marBottom w:val="0"/>
              <w:divBdr>
                <w:top w:val="none" w:sz="0" w:space="0" w:color="auto"/>
                <w:left w:val="none" w:sz="0" w:space="0" w:color="auto"/>
                <w:bottom w:val="none" w:sz="0" w:space="0" w:color="auto"/>
                <w:right w:val="none" w:sz="0" w:space="0" w:color="auto"/>
              </w:divBdr>
            </w:div>
            <w:div w:id="715592024">
              <w:marLeft w:val="0"/>
              <w:marRight w:val="0"/>
              <w:marTop w:val="0"/>
              <w:marBottom w:val="0"/>
              <w:divBdr>
                <w:top w:val="none" w:sz="0" w:space="0" w:color="auto"/>
                <w:left w:val="none" w:sz="0" w:space="0" w:color="auto"/>
                <w:bottom w:val="none" w:sz="0" w:space="0" w:color="auto"/>
                <w:right w:val="none" w:sz="0" w:space="0" w:color="auto"/>
              </w:divBdr>
            </w:div>
            <w:div w:id="746339787">
              <w:marLeft w:val="0"/>
              <w:marRight w:val="0"/>
              <w:marTop w:val="0"/>
              <w:marBottom w:val="0"/>
              <w:divBdr>
                <w:top w:val="none" w:sz="0" w:space="0" w:color="auto"/>
                <w:left w:val="none" w:sz="0" w:space="0" w:color="auto"/>
                <w:bottom w:val="none" w:sz="0" w:space="0" w:color="auto"/>
                <w:right w:val="none" w:sz="0" w:space="0" w:color="auto"/>
              </w:divBdr>
            </w:div>
            <w:div w:id="747652251">
              <w:marLeft w:val="0"/>
              <w:marRight w:val="0"/>
              <w:marTop w:val="0"/>
              <w:marBottom w:val="0"/>
              <w:divBdr>
                <w:top w:val="none" w:sz="0" w:space="0" w:color="auto"/>
                <w:left w:val="none" w:sz="0" w:space="0" w:color="auto"/>
                <w:bottom w:val="none" w:sz="0" w:space="0" w:color="auto"/>
                <w:right w:val="none" w:sz="0" w:space="0" w:color="auto"/>
              </w:divBdr>
            </w:div>
            <w:div w:id="863445262">
              <w:marLeft w:val="0"/>
              <w:marRight w:val="0"/>
              <w:marTop w:val="0"/>
              <w:marBottom w:val="0"/>
              <w:divBdr>
                <w:top w:val="none" w:sz="0" w:space="0" w:color="auto"/>
                <w:left w:val="none" w:sz="0" w:space="0" w:color="auto"/>
                <w:bottom w:val="none" w:sz="0" w:space="0" w:color="auto"/>
                <w:right w:val="none" w:sz="0" w:space="0" w:color="auto"/>
              </w:divBdr>
            </w:div>
            <w:div w:id="870343722">
              <w:marLeft w:val="0"/>
              <w:marRight w:val="0"/>
              <w:marTop w:val="0"/>
              <w:marBottom w:val="0"/>
              <w:divBdr>
                <w:top w:val="none" w:sz="0" w:space="0" w:color="auto"/>
                <w:left w:val="none" w:sz="0" w:space="0" w:color="auto"/>
                <w:bottom w:val="none" w:sz="0" w:space="0" w:color="auto"/>
                <w:right w:val="none" w:sz="0" w:space="0" w:color="auto"/>
              </w:divBdr>
            </w:div>
            <w:div w:id="893276827">
              <w:marLeft w:val="0"/>
              <w:marRight w:val="0"/>
              <w:marTop w:val="0"/>
              <w:marBottom w:val="0"/>
              <w:divBdr>
                <w:top w:val="none" w:sz="0" w:space="0" w:color="auto"/>
                <w:left w:val="none" w:sz="0" w:space="0" w:color="auto"/>
                <w:bottom w:val="none" w:sz="0" w:space="0" w:color="auto"/>
                <w:right w:val="none" w:sz="0" w:space="0" w:color="auto"/>
              </w:divBdr>
            </w:div>
            <w:div w:id="1005670386">
              <w:marLeft w:val="0"/>
              <w:marRight w:val="0"/>
              <w:marTop w:val="0"/>
              <w:marBottom w:val="0"/>
              <w:divBdr>
                <w:top w:val="none" w:sz="0" w:space="0" w:color="auto"/>
                <w:left w:val="none" w:sz="0" w:space="0" w:color="auto"/>
                <w:bottom w:val="none" w:sz="0" w:space="0" w:color="auto"/>
                <w:right w:val="none" w:sz="0" w:space="0" w:color="auto"/>
              </w:divBdr>
            </w:div>
            <w:div w:id="1047267000">
              <w:marLeft w:val="0"/>
              <w:marRight w:val="0"/>
              <w:marTop w:val="0"/>
              <w:marBottom w:val="0"/>
              <w:divBdr>
                <w:top w:val="none" w:sz="0" w:space="0" w:color="auto"/>
                <w:left w:val="none" w:sz="0" w:space="0" w:color="auto"/>
                <w:bottom w:val="none" w:sz="0" w:space="0" w:color="auto"/>
                <w:right w:val="none" w:sz="0" w:space="0" w:color="auto"/>
              </w:divBdr>
            </w:div>
            <w:div w:id="1053965437">
              <w:marLeft w:val="0"/>
              <w:marRight w:val="0"/>
              <w:marTop w:val="0"/>
              <w:marBottom w:val="0"/>
              <w:divBdr>
                <w:top w:val="none" w:sz="0" w:space="0" w:color="auto"/>
                <w:left w:val="none" w:sz="0" w:space="0" w:color="auto"/>
                <w:bottom w:val="none" w:sz="0" w:space="0" w:color="auto"/>
                <w:right w:val="none" w:sz="0" w:space="0" w:color="auto"/>
              </w:divBdr>
            </w:div>
            <w:div w:id="1073624229">
              <w:marLeft w:val="0"/>
              <w:marRight w:val="0"/>
              <w:marTop w:val="0"/>
              <w:marBottom w:val="0"/>
              <w:divBdr>
                <w:top w:val="none" w:sz="0" w:space="0" w:color="auto"/>
                <w:left w:val="none" w:sz="0" w:space="0" w:color="auto"/>
                <w:bottom w:val="none" w:sz="0" w:space="0" w:color="auto"/>
                <w:right w:val="none" w:sz="0" w:space="0" w:color="auto"/>
              </w:divBdr>
            </w:div>
            <w:div w:id="1145584304">
              <w:marLeft w:val="0"/>
              <w:marRight w:val="0"/>
              <w:marTop w:val="0"/>
              <w:marBottom w:val="0"/>
              <w:divBdr>
                <w:top w:val="none" w:sz="0" w:space="0" w:color="auto"/>
                <w:left w:val="none" w:sz="0" w:space="0" w:color="auto"/>
                <w:bottom w:val="none" w:sz="0" w:space="0" w:color="auto"/>
                <w:right w:val="none" w:sz="0" w:space="0" w:color="auto"/>
              </w:divBdr>
            </w:div>
            <w:div w:id="1180850547">
              <w:marLeft w:val="0"/>
              <w:marRight w:val="0"/>
              <w:marTop w:val="0"/>
              <w:marBottom w:val="0"/>
              <w:divBdr>
                <w:top w:val="none" w:sz="0" w:space="0" w:color="auto"/>
                <w:left w:val="none" w:sz="0" w:space="0" w:color="auto"/>
                <w:bottom w:val="none" w:sz="0" w:space="0" w:color="auto"/>
                <w:right w:val="none" w:sz="0" w:space="0" w:color="auto"/>
              </w:divBdr>
            </w:div>
            <w:div w:id="1236478191">
              <w:marLeft w:val="0"/>
              <w:marRight w:val="0"/>
              <w:marTop w:val="0"/>
              <w:marBottom w:val="0"/>
              <w:divBdr>
                <w:top w:val="none" w:sz="0" w:space="0" w:color="auto"/>
                <w:left w:val="none" w:sz="0" w:space="0" w:color="auto"/>
                <w:bottom w:val="none" w:sz="0" w:space="0" w:color="auto"/>
                <w:right w:val="none" w:sz="0" w:space="0" w:color="auto"/>
              </w:divBdr>
            </w:div>
            <w:div w:id="1308625279">
              <w:marLeft w:val="0"/>
              <w:marRight w:val="0"/>
              <w:marTop w:val="0"/>
              <w:marBottom w:val="0"/>
              <w:divBdr>
                <w:top w:val="none" w:sz="0" w:space="0" w:color="auto"/>
                <w:left w:val="none" w:sz="0" w:space="0" w:color="auto"/>
                <w:bottom w:val="none" w:sz="0" w:space="0" w:color="auto"/>
                <w:right w:val="none" w:sz="0" w:space="0" w:color="auto"/>
              </w:divBdr>
            </w:div>
            <w:div w:id="1311980078">
              <w:marLeft w:val="0"/>
              <w:marRight w:val="0"/>
              <w:marTop w:val="0"/>
              <w:marBottom w:val="0"/>
              <w:divBdr>
                <w:top w:val="none" w:sz="0" w:space="0" w:color="auto"/>
                <w:left w:val="none" w:sz="0" w:space="0" w:color="auto"/>
                <w:bottom w:val="none" w:sz="0" w:space="0" w:color="auto"/>
                <w:right w:val="none" w:sz="0" w:space="0" w:color="auto"/>
              </w:divBdr>
            </w:div>
            <w:div w:id="1394812897">
              <w:marLeft w:val="0"/>
              <w:marRight w:val="0"/>
              <w:marTop w:val="0"/>
              <w:marBottom w:val="0"/>
              <w:divBdr>
                <w:top w:val="none" w:sz="0" w:space="0" w:color="auto"/>
                <w:left w:val="none" w:sz="0" w:space="0" w:color="auto"/>
                <w:bottom w:val="none" w:sz="0" w:space="0" w:color="auto"/>
                <w:right w:val="none" w:sz="0" w:space="0" w:color="auto"/>
              </w:divBdr>
            </w:div>
            <w:div w:id="1396900024">
              <w:marLeft w:val="0"/>
              <w:marRight w:val="0"/>
              <w:marTop w:val="0"/>
              <w:marBottom w:val="0"/>
              <w:divBdr>
                <w:top w:val="none" w:sz="0" w:space="0" w:color="auto"/>
                <w:left w:val="none" w:sz="0" w:space="0" w:color="auto"/>
                <w:bottom w:val="none" w:sz="0" w:space="0" w:color="auto"/>
                <w:right w:val="none" w:sz="0" w:space="0" w:color="auto"/>
              </w:divBdr>
            </w:div>
            <w:div w:id="1450902395">
              <w:marLeft w:val="0"/>
              <w:marRight w:val="0"/>
              <w:marTop w:val="0"/>
              <w:marBottom w:val="0"/>
              <w:divBdr>
                <w:top w:val="none" w:sz="0" w:space="0" w:color="auto"/>
                <w:left w:val="none" w:sz="0" w:space="0" w:color="auto"/>
                <w:bottom w:val="none" w:sz="0" w:space="0" w:color="auto"/>
                <w:right w:val="none" w:sz="0" w:space="0" w:color="auto"/>
              </w:divBdr>
            </w:div>
            <w:div w:id="1477604464">
              <w:marLeft w:val="0"/>
              <w:marRight w:val="0"/>
              <w:marTop w:val="0"/>
              <w:marBottom w:val="0"/>
              <w:divBdr>
                <w:top w:val="none" w:sz="0" w:space="0" w:color="auto"/>
                <w:left w:val="none" w:sz="0" w:space="0" w:color="auto"/>
                <w:bottom w:val="none" w:sz="0" w:space="0" w:color="auto"/>
                <w:right w:val="none" w:sz="0" w:space="0" w:color="auto"/>
              </w:divBdr>
            </w:div>
            <w:div w:id="1493060214">
              <w:marLeft w:val="0"/>
              <w:marRight w:val="0"/>
              <w:marTop w:val="0"/>
              <w:marBottom w:val="0"/>
              <w:divBdr>
                <w:top w:val="none" w:sz="0" w:space="0" w:color="auto"/>
                <w:left w:val="none" w:sz="0" w:space="0" w:color="auto"/>
                <w:bottom w:val="none" w:sz="0" w:space="0" w:color="auto"/>
                <w:right w:val="none" w:sz="0" w:space="0" w:color="auto"/>
              </w:divBdr>
            </w:div>
            <w:div w:id="1523280739">
              <w:marLeft w:val="0"/>
              <w:marRight w:val="0"/>
              <w:marTop w:val="0"/>
              <w:marBottom w:val="0"/>
              <w:divBdr>
                <w:top w:val="none" w:sz="0" w:space="0" w:color="auto"/>
                <w:left w:val="none" w:sz="0" w:space="0" w:color="auto"/>
                <w:bottom w:val="none" w:sz="0" w:space="0" w:color="auto"/>
                <w:right w:val="none" w:sz="0" w:space="0" w:color="auto"/>
              </w:divBdr>
            </w:div>
            <w:div w:id="1697466254">
              <w:marLeft w:val="0"/>
              <w:marRight w:val="0"/>
              <w:marTop w:val="0"/>
              <w:marBottom w:val="0"/>
              <w:divBdr>
                <w:top w:val="none" w:sz="0" w:space="0" w:color="auto"/>
                <w:left w:val="none" w:sz="0" w:space="0" w:color="auto"/>
                <w:bottom w:val="none" w:sz="0" w:space="0" w:color="auto"/>
                <w:right w:val="none" w:sz="0" w:space="0" w:color="auto"/>
              </w:divBdr>
            </w:div>
            <w:div w:id="1808203976">
              <w:marLeft w:val="0"/>
              <w:marRight w:val="0"/>
              <w:marTop w:val="0"/>
              <w:marBottom w:val="0"/>
              <w:divBdr>
                <w:top w:val="none" w:sz="0" w:space="0" w:color="auto"/>
                <w:left w:val="none" w:sz="0" w:space="0" w:color="auto"/>
                <w:bottom w:val="none" w:sz="0" w:space="0" w:color="auto"/>
                <w:right w:val="none" w:sz="0" w:space="0" w:color="auto"/>
              </w:divBdr>
            </w:div>
            <w:div w:id="1847088802">
              <w:marLeft w:val="0"/>
              <w:marRight w:val="0"/>
              <w:marTop w:val="0"/>
              <w:marBottom w:val="0"/>
              <w:divBdr>
                <w:top w:val="none" w:sz="0" w:space="0" w:color="auto"/>
                <w:left w:val="none" w:sz="0" w:space="0" w:color="auto"/>
                <w:bottom w:val="none" w:sz="0" w:space="0" w:color="auto"/>
                <w:right w:val="none" w:sz="0" w:space="0" w:color="auto"/>
              </w:divBdr>
            </w:div>
            <w:div w:id="1870215642">
              <w:marLeft w:val="0"/>
              <w:marRight w:val="0"/>
              <w:marTop w:val="0"/>
              <w:marBottom w:val="0"/>
              <w:divBdr>
                <w:top w:val="none" w:sz="0" w:space="0" w:color="auto"/>
                <w:left w:val="none" w:sz="0" w:space="0" w:color="auto"/>
                <w:bottom w:val="none" w:sz="0" w:space="0" w:color="auto"/>
                <w:right w:val="none" w:sz="0" w:space="0" w:color="auto"/>
              </w:divBdr>
            </w:div>
            <w:div w:id="1893345743">
              <w:marLeft w:val="0"/>
              <w:marRight w:val="0"/>
              <w:marTop w:val="0"/>
              <w:marBottom w:val="0"/>
              <w:divBdr>
                <w:top w:val="none" w:sz="0" w:space="0" w:color="auto"/>
                <w:left w:val="none" w:sz="0" w:space="0" w:color="auto"/>
                <w:bottom w:val="none" w:sz="0" w:space="0" w:color="auto"/>
                <w:right w:val="none" w:sz="0" w:space="0" w:color="auto"/>
              </w:divBdr>
            </w:div>
            <w:div w:id="1901595804">
              <w:marLeft w:val="0"/>
              <w:marRight w:val="0"/>
              <w:marTop w:val="0"/>
              <w:marBottom w:val="0"/>
              <w:divBdr>
                <w:top w:val="none" w:sz="0" w:space="0" w:color="auto"/>
                <w:left w:val="none" w:sz="0" w:space="0" w:color="auto"/>
                <w:bottom w:val="none" w:sz="0" w:space="0" w:color="auto"/>
                <w:right w:val="none" w:sz="0" w:space="0" w:color="auto"/>
              </w:divBdr>
            </w:div>
            <w:div w:id="1994601404">
              <w:marLeft w:val="0"/>
              <w:marRight w:val="0"/>
              <w:marTop w:val="0"/>
              <w:marBottom w:val="0"/>
              <w:divBdr>
                <w:top w:val="none" w:sz="0" w:space="0" w:color="auto"/>
                <w:left w:val="none" w:sz="0" w:space="0" w:color="auto"/>
                <w:bottom w:val="none" w:sz="0" w:space="0" w:color="auto"/>
                <w:right w:val="none" w:sz="0" w:space="0" w:color="auto"/>
              </w:divBdr>
            </w:div>
            <w:div w:id="1996109733">
              <w:marLeft w:val="0"/>
              <w:marRight w:val="0"/>
              <w:marTop w:val="0"/>
              <w:marBottom w:val="0"/>
              <w:divBdr>
                <w:top w:val="none" w:sz="0" w:space="0" w:color="auto"/>
                <w:left w:val="none" w:sz="0" w:space="0" w:color="auto"/>
                <w:bottom w:val="none" w:sz="0" w:space="0" w:color="auto"/>
                <w:right w:val="none" w:sz="0" w:space="0" w:color="auto"/>
              </w:divBdr>
            </w:div>
            <w:div w:id="2005233528">
              <w:marLeft w:val="0"/>
              <w:marRight w:val="0"/>
              <w:marTop w:val="0"/>
              <w:marBottom w:val="0"/>
              <w:divBdr>
                <w:top w:val="none" w:sz="0" w:space="0" w:color="auto"/>
                <w:left w:val="none" w:sz="0" w:space="0" w:color="auto"/>
                <w:bottom w:val="none" w:sz="0" w:space="0" w:color="auto"/>
                <w:right w:val="none" w:sz="0" w:space="0" w:color="auto"/>
              </w:divBdr>
            </w:div>
            <w:div w:id="2016346177">
              <w:marLeft w:val="0"/>
              <w:marRight w:val="0"/>
              <w:marTop w:val="0"/>
              <w:marBottom w:val="0"/>
              <w:divBdr>
                <w:top w:val="none" w:sz="0" w:space="0" w:color="auto"/>
                <w:left w:val="none" w:sz="0" w:space="0" w:color="auto"/>
                <w:bottom w:val="none" w:sz="0" w:space="0" w:color="auto"/>
                <w:right w:val="none" w:sz="0" w:space="0" w:color="auto"/>
              </w:divBdr>
            </w:div>
            <w:div w:id="2072268690">
              <w:marLeft w:val="0"/>
              <w:marRight w:val="0"/>
              <w:marTop w:val="0"/>
              <w:marBottom w:val="0"/>
              <w:divBdr>
                <w:top w:val="none" w:sz="0" w:space="0" w:color="auto"/>
                <w:left w:val="none" w:sz="0" w:space="0" w:color="auto"/>
                <w:bottom w:val="none" w:sz="0" w:space="0" w:color="auto"/>
                <w:right w:val="none" w:sz="0" w:space="0" w:color="auto"/>
              </w:divBdr>
            </w:div>
            <w:div w:id="212376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2100">
      <w:bodyDiv w:val="1"/>
      <w:marLeft w:val="0"/>
      <w:marRight w:val="0"/>
      <w:marTop w:val="0"/>
      <w:marBottom w:val="0"/>
      <w:divBdr>
        <w:top w:val="none" w:sz="0" w:space="0" w:color="auto"/>
        <w:left w:val="none" w:sz="0" w:space="0" w:color="auto"/>
        <w:bottom w:val="none" w:sz="0" w:space="0" w:color="auto"/>
        <w:right w:val="none" w:sz="0" w:space="0" w:color="auto"/>
      </w:divBdr>
    </w:div>
    <w:div w:id="139350479">
      <w:bodyDiv w:val="1"/>
      <w:marLeft w:val="0"/>
      <w:marRight w:val="0"/>
      <w:marTop w:val="0"/>
      <w:marBottom w:val="0"/>
      <w:divBdr>
        <w:top w:val="none" w:sz="0" w:space="0" w:color="auto"/>
        <w:left w:val="none" w:sz="0" w:space="0" w:color="auto"/>
        <w:bottom w:val="none" w:sz="0" w:space="0" w:color="auto"/>
        <w:right w:val="none" w:sz="0" w:space="0" w:color="auto"/>
      </w:divBdr>
    </w:div>
    <w:div w:id="148064543">
      <w:bodyDiv w:val="1"/>
      <w:marLeft w:val="0"/>
      <w:marRight w:val="0"/>
      <w:marTop w:val="0"/>
      <w:marBottom w:val="0"/>
      <w:divBdr>
        <w:top w:val="none" w:sz="0" w:space="0" w:color="auto"/>
        <w:left w:val="none" w:sz="0" w:space="0" w:color="auto"/>
        <w:bottom w:val="none" w:sz="0" w:space="0" w:color="auto"/>
        <w:right w:val="none" w:sz="0" w:space="0" w:color="auto"/>
      </w:divBdr>
    </w:div>
    <w:div w:id="178742524">
      <w:bodyDiv w:val="1"/>
      <w:marLeft w:val="0"/>
      <w:marRight w:val="0"/>
      <w:marTop w:val="0"/>
      <w:marBottom w:val="0"/>
      <w:divBdr>
        <w:top w:val="none" w:sz="0" w:space="0" w:color="auto"/>
        <w:left w:val="none" w:sz="0" w:space="0" w:color="auto"/>
        <w:bottom w:val="none" w:sz="0" w:space="0" w:color="auto"/>
        <w:right w:val="none" w:sz="0" w:space="0" w:color="auto"/>
      </w:divBdr>
      <w:divsChild>
        <w:div w:id="2038119712">
          <w:marLeft w:val="0"/>
          <w:marRight w:val="0"/>
          <w:marTop w:val="0"/>
          <w:marBottom w:val="0"/>
          <w:divBdr>
            <w:top w:val="none" w:sz="0" w:space="0" w:color="auto"/>
            <w:left w:val="none" w:sz="0" w:space="0" w:color="auto"/>
            <w:bottom w:val="none" w:sz="0" w:space="0" w:color="auto"/>
            <w:right w:val="none" w:sz="0" w:space="0" w:color="auto"/>
          </w:divBdr>
          <w:divsChild>
            <w:div w:id="592810">
              <w:marLeft w:val="0"/>
              <w:marRight w:val="0"/>
              <w:marTop w:val="0"/>
              <w:marBottom w:val="0"/>
              <w:divBdr>
                <w:top w:val="none" w:sz="0" w:space="0" w:color="auto"/>
                <w:left w:val="none" w:sz="0" w:space="0" w:color="auto"/>
                <w:bottom w:val="none" w:sz="0" w:space="0" w:color="auto"/>
                <w:right w:val="none" w:sz="0" w:space="0" w:color="auto"/>
              </w:divBdr>
            </w:div>
            <w:div w:id="62340299">
              <w:marLeft w:val="0"/>
              <w:marRight w:val="0"/>
              <w:marTop w:val="0"/>
              <w:marBottom w:val="0"/>
              <w:divBdr>
                <w:top w:val="none" w:sz="0" w:space="0" w:color="auto"/>
                <w:left w:val="none" w:sz="0" w:space="0" w:color="auto"/>
                <w:bottom w:val="none" w:sz="0" w:space="0" w:color="auto"/>
                <w:right w:val="none" w:sz="0" w:space="0" w:color="auto"/>
              </w:divBdr>
            </w:div>
            <w:div w:id="186063626">
              <w:marLeft w:val="0"/>
              <w:marRight w:val="0"/>
              <w:marTop w:val="0"/>
              <w:marBottom w:val="0"/>
              <w:divBdr>
                <w:top w:val="none" w:sz="0" w:space="0" w:color="auto"/>
                <w:left w:val="none" w:sz="0" w:space="0" w:color="auto"/>
                <w:bottom w:val="none" w:sz="0" w:space="0" w:color="auto"/>
                <w:right w:val="none" w:sz="0" w:space="0" w:color="auto"/>
              </w:divBdr>
            </w:div>
            <w:div w:id="207955529">
              <w:marLeft w:val="0"/>
              <w:marRight w:val="0"/>
              <w:marTop w:val="0"/>
              <w:marBottom w:val="0"/>
              <w:divBdr>
                <w:top w:val="none" w:sz="0" w:space="0" w:color="auto"/>
                <w:left w:val="none" w:sz="0" w:space="0" w:color="auto"/>
                <w:bottom w:val="none" w:sz="0" w:space="0" w:color="auto"/>
                <w:right w:val="none" w:sz="0" w:space="0" w:color="auto"/>
              </w:divBdr>
            </w:div>
            <w:div w:id="254097414">
              <w:marLeft w:val="0"/>
              <w:marRight w:val="0"/>
              <w:marTop w:val="0"/>
              <w:marBottom w:val="0"/>
              <w:divBdr>
                <w:top w:val="none" w:sz="0" w:space="0" w:color="auto"/>
                <w:left w:val="none" w:sz="0" w:space="0" w:color="auto"/>
                <w:bottom w:val="none" w:sz="0" w:space="0" w:color="auto"/>
                <w:right w:val="none" w:sz="0" w:space="0" w:color="auto"/>
              </w:divBdr>
            </w:div>
            <w:div w:id="314453880">
              <w:marLeft w:val="0"/>
              <w:marRight w:val="0"/>
              <w:marTop w:val="0"/>
              <w:marBottom w:val="0"/>
              <w:divBdr>
                <w:top w:val="none" w:sz="0" w:space="0" w:color="auto"/>
                <w:left w:val="none" w:sz="0" w:space="0" w:color="auto"/>
                <w:bottom w:val="none" w:sz="0" w:space="0" w:color="auto"/>
                <w:right w:val="none" w:sz="0" w:space="0" w:color="auto"/>
              </w:divBdr>
            </w:div>
            <w:div w:id="389353590">
              <w:marLeft w:val="0"/>
              <w:marRight w:val="0"/>
              <w:marTop w:val="0"/>
              <w:marBottom w:val="0"/>
              <w:divBdr>
                <w:top w:val="none" w:sz="0" w:space="0" w:color="auto"/>
                <w:left w:val="none" w:sz="0" w:space="0" w:color="auto"/>
                <w:bottom w:val="none" w:sz="0" w:space="0" w:color="auto"/>
                <w:right w:val="none" w:sz="0" w:space="0" w:color="auto"/>
              </w:divBdr>
            </w:div>
            <w:div w:id="440951826">
              <w:marLeft w:val="0"/>
              <w:marRight w:val="0"/>
              <w:marTop w:val="0"/>
              <w:marBottom w:val="0"/>
              <w:divBdr>
                <w:top w:val="none" w:sz="0" w:space="0" w:color="auto"/>
                <w:left w:val="none" w:sz="0" w:space="0" w:color="auto"/>
                <w:bottom w:val="none" w:sz="0" w:space="0" w:color="auto"/>
                <w:right w:val="none" w:sz="0" w:space="0" w:color="auto"/>
              </w:divBdr>
            </w:div>
            <w:div w:id="465703072">
              <w:marLeft w:val="0"/>
              <w:marRight w:val="0"/>
              <w:marTop w:val="0"/>
              <w:marBottom w:val="0"/>
              <w:divBdr>
                <w:top w:val="none" w:sz="0" w:space="0" w:color="auto"/>
                <w:left w:val="none" w:sz="0" w:space="0" w:color="auto"/>
                <w:bottom w:val="none" w:sz="0" w:space="0" w:color="auto"/>
                <w:right w:val="none" w:sz="0" w:space="0" w:color="auto"/>
              </w:divBdr>
            </w:div>
            <w:div w:id="487870809">
              <w:marLeft w:val="0"/>
              <w:marRight w:val="0"/>
              <w:marTop w:val="0"/>
              <w:marBottom w:val="0"/>
              <w:divBdr>
                <w:top w:val="none" w:sz="0" w:space="0" w:color="auto"/>
                <w:left w:val="none" w:sz="0" w:space="0" w:color="auto"/>
                <w:bottom w:val="none" w:sz="0" w:space="0" w:color="auto"/>
                <w:right w:val="none" w:sz="0" w:space="0" w:color="auto"/>
              </w:divBdr>
            </w:div>
            <w:div w:id="491213616">
              <w:marLeft w:val="0"/>
              <w:marRight w:val="0"/>
              <w:marTop w:val="0"/>
              <w:marBottom w:val="0"/>
              <w:divBdr>
                <w:top w:val="none" w:sz="0" w:space="0" w:color="auto"/>
                <w:left w:val="none" w:sz="0" w:space="0" w:color="auto"/>
                <w:bottom w:val="none" w:sz="0" w:space="0" w:color="auto"/>
                <w:right w:val="none" w:sz="0" w:space="0" w:color="auto"/>
              </w:divBdr>
            </w:div>
            <w:div w:id="556626847">
              <w:marLeft w:val="0"/>
              <w:marRight w:val="0"/>
              <w:marTop w:val="0"/>
              <w:marBottom w:val="0"/>
              <w:divBdr>
                <w:top w:val="none" w:sz="0" w:space="0" w:color="auto"/>
                <w:left w:val="none" w:sz="0" w:space="0" w:color="auto"/>
                <w:bottom w:val="none" w:sz="0" w:space="0" w:color="auto"/>
                <w:right w:val="none" w:sz="0" w:space="0" w:color="auto"/>
              </w:divBdr>
            </w:div>
            <w:div w:id="578246426">
              <w:marLeft w:val="0"/>
              <w:marRight w:val="0"/>
              <w:marTop w:val="0"/>
              <w:marBottom w:val="0"/>
              <w:divBdr>
                <w:top w:val="none" w:sz="0" w:space="0" w:color="auto"/>
                <w:left w:val="none" w:sz="0" w:space="0" w:color="auto"/>
                <w:bottom w:val="none" w:sz="0" w:space="0" w:color="auto"/>
                <w:right w:val="none" w:sz="0" w:space="0" w:color="auto"/>
              </w:divBdr>
            </w:div>
            <w:div w:id="589046085">
              <w:marLeft w:val="0"/>
              <w:marRight w:val="0"/>
              <w:marTop w:val="0"/>
              <w:marBottom w:val="0"/>
              <w:divBdr>
                <w:top w:val="none" w:sz="0" w:space="0" w:color="auto"/>
                <w:left w:val="none" w:sz="0" w:space="0" w:color="auto"/>
                <w:bottom w:val="none" w:sz="0" w:space="0" w:color="auto"/>
                <w:right w:val="none" w:sz="0" w:space="0" w:color="auto"/>
              </w:divBdr>
            </w:div>
            <w:div w:id="654184933">
              <w:marLeft w:val="0"/>
              <w:marRight w:val="0"/>
              <w:marTop w:val="0"/>
              <w:marBottom w:val="0"/>
              <w:divBdr>
                <w:top w:val="none" w:sz="0" w:space="0" w:color="auto"/>
                <w:left w:val="none" w:sz="0" w:space="0" w:color="auto"/>
                <w:bottom w:val="none" w:sz="0" w:space="0" w:color="auto"/>
                <w:right w:val="none" w:sz="0" w:space="0" w:color="auto"/>
              </w:divBdr>
            </w:div>
            <w:div w:id="687025442">
              <w:marLeft w:val="0"/>
              <w:marRight w:val="0"/>
              <w:marTop w:val="0"/>
              <w:marBottom w:val="0"/>
              <w:divBdr>
                <w:top w:val="none" w:sz="0" w:space="0" w:color="auto"/>
                <w:left w:val="none" w:sz="0" w:space="0" w:color="auto"/>
                <w:bottom w:val="none" w:sz="0" w:space="0" w:color="auto"/>
                <w:right w:val="none" w:sz="0" w:space="0" w:color="auto"/>
              </w:divBdr>
            </w:div>
            <w:div w:id="762386155">
              <w:marLeft w:val="0"/>
              <w:marRight w:val="0"/>
              <w:marTop w:val="0"/>
              <w:marBottom w:val="0"/>
              <w:divBdr>
                <w:top w:val="none" w:sz="0" w:space="0" w:color="auto"/>
                <w:left w:val="none" w:sz="0" w:space="0" w:color="auto"/>
                <w:bottom w:val="none" w:sz="0" w:space="0" w:color="auto"/>
                <w:right w:val="none" w:sz="0" w:space="0" w:color="auto"/>
              </w:divBdr>
            </w:div>
            <w:div w:id="825508775">
              <w:marLeft w:val="0"/>
              <w:marRight w:val="0"/>
              <w:marTop w:val="0"/>
              <w:marBottom w:val="0"/>
              <w:divBdr>
                <w:top w:val="none" w:sz="0" w:space="0" w:color="auto"/>
                <w:left w:val="none" w:sz="0" w:space="0" w:color="auto"/>
                <w:bottom w:val="none" w:sz="0" w:space="0" w:color="auto"/>
                <w:right w:val="none" w:sz="0" w:space="0" w:color="auto"/>
              </w:divBdr>
            </w:div>
            <w:div w:id="865600377">
              <w:marLeft w:val="0"/>
              <w:marRight w:val="0"/>
              <w:marTop w:val="0"/>
              <w:marBottom w:val="0"/>
              <w:divBdr>
                <w:top w:val="none" w:sz="0" w:space="0" w:color="auto"/>
                <w:left w:val="none" w:sz="0" w:space="0" w:color="auto"/>
                <w:bottom w:val="none" w:sz="0" w:space="0" w:color="auto"/>
                <w:right w:val="none" w:sz="0" w:space="0" w:color="auto"/>
              </w:divBdr>
            </w:div>
            <w:div w:id="889996382">
              <w:marLeft w:val="0"/>
              <w:marRight w:val="0"/>
              <w:marTop w:val="0"/>
              <w:marBottom w:val="0"/>
              <w:divBdr>
                <w:top w:val="none" w:sz="0" w:space="0" w:color="auto"/>
                <w:left w:val="none" w:sz="0" w:space="0" w:color="auto"/>
                <w:bottom w:val="none" w:sz="0" w:space="0" w:color="auto"/>
                <w:right w:val="none" w:sz="0" w:space="0" w:color="auto"/>
              </w:divBdr>
            </w:div>
            <w:div w:id="922107171">
              <w:marLeft w:val="0"/>
              <w:marRight w:val="0"/>
              <w:marTop w:val="0"/>
              <w:marBottom w:val="0"/>
              <w:divBdr>
                <w:top w:val="none" w:sz="0" w:space="0" w:color="auto"/>
                <w:left w:val="none" w:sz="0" w:space="0" w:color="auto"/>
                <w:bottom w:val="none" w:sz="0" w:space="0" w:color="auto"/>
                <w:right w:val="none" w:sz="0" w:space="0" w:color="auto"/>
              </w:divBdr>
            </w:div>
            <w:div w:id="1085960614">
              <w:marLeft w:val="0"/>
              <w:marRight w:val="0"/>
              <w:marTop w:val="0"/>
              <w:marBottom w:val="0"/>
              <w:divBdr>
                <w:top w:val="none" w:sz="0" w:space="0" w:color="auto"/>
                <w:left w:val="none" w:sz="0" w:space="0" w:color="auto"/>
                <w:bottom w:val="none" w:sz="0" w:space="0" w:color="auto"/>
                <w:right w:val="none" w:sz="0" w:space="0" w:color="auto"/>
              </w:divBdr>
            </w:div>
            <w:div w:id="1087919564">
              <w:marLeft w:val="0"/>
              <w:marRight w:val="0"/>
              <w:marTop w:val="0"/>
              <w:marBottom w:val="0"/>
              <w:divBdr>
                <w:top w:val="none" w:sz="0" w:space="0" w:color="auto"/>
                <w:left w:val="none" w:sz="0" w:space="0" w:color="auto"/>
                <w:bottom w:val="none" w:sz="0" w:space="0" w:color="auto"/>
                <w:right w:val="none" w:sz="0" w:space="0" w:color="auto"/>
              </w:divBdr>
            </w:div>
            <w:div w:id="1115250382">
              <w:marLeft w:val="0"/>
              <w:marRight w:val="0"/>
              <w:marTop w:val="0"/>
              <w:marBottom w:val="0"/>
              <w:divBdr>
                <w:top w:val="none" w:sz="0" w:space="0" w:color="auto"/>
                <w:left w:val="none" w:sz="0" w:space="0" w:color="auto"/>
                <w:bottom w:val="none" w:sz="0" w:space="0" w:color="auto"/>
                <w:right w:val="none" w:sz="0" w:space="0" w:color="auto"/>
              </w:divBdr>
            </w:div>
            <w:div w:id="1148936425">
              <w:marLeft w:val="0"/>
              <w:marRight w:val="0"/>
              <w:marTop w:val="0"/>
              <w:marBottom w:val="0"/>
              <w:divBdr>
                <w:top w:val="none" w:sz="0" w:space="0" w:color="auto"/>
                <w:left w:val="none" w:sz="0" w:space="0" w:color="auto"/>
                <w:bottom w:val="none" w:sz="0" w:space="0" w:color="auto"/>
                <w:right w:val="none" w:sz="0" w:space="0" w:color="auto"/>
              </w:divBdr>
            </w:div>
            <w:div w:id="1181043825">
              <w:marLeft w:val="0"/>
              <w:marRight w:val="0"/>
              <w:marTop w:val="0"/>
              <w:marBottom w:val="0"/>
              <w:divBdr>
                <w:top w:val="none" w:sz="0" w:space="0" w:color="auto"/>
                <w:left w:val="none" w:sz="0" w:space="0" w:color="auto"/>
                <w:bottom w:val="none" w:sz="0" w:space="0" w:color="auto"/>
                <w:right w:val="none" w:sz="0" w:space="0" w:color="auto"/>
              </w:divBdr>
            </w:div>
            <w:div w:id="1296061482">
              <w:marLeft w:val="0"/>
              <w:marRight w:val="0"/>
              <w:marTop w:val="0"/>
              <w:marBottom w:val="0"/>
              <w:divBdr>
                <w:top w:val="none" w:sz="0" w:space="0" w:color="auto"/>
                <w:left w:val="none" w:sz="0" w:space="0" w:color="auto"/>
                <w:bottom w:val="none" w:sz="0" w:space="0" w:color="auto"/>
                <w:right w:val="none" w:sz="0" w:space="0" w:color="auto"/>
              </w:divBdr>
            </w:div>
            <w:div w:id="1408648583">
              <w:marLeft w:val="0"/>
              <w:marRight w:val="0"/>
              <w:marTop w:val="0"/>
              <w:marBottom w:val="0"/>
              <w:divBdr>
                <w:top w:val="none" w:sz="0" w:space="0" w:color="auto"/>
                <w:left w:val="none" w:sz="0" w:space="0" w:color="auto"/>
                <w:bottom w:val="none" w:sz="0" w:space="0" w:color="auto"/>
                <w:right w:val="none" w:sz="0" w:space="0" w:color="auto"/>
              </w:divBdr>
            </w:div>
            <w:div w:id="1419135514">
              <w:marLeft w:val="0"/>
              <w:marRight w:val="0"/>
              <w:marTop w:val="0"/>
              <w:marBottom w:val="0"/>
              <w:divBdr>
                <w:top w:val="none" w:sz="0" w:space="0" w:color="auto"/>
                <w:left w:val="none" w:sz="0" w:space="0" w:color="auto"/>
                <w:bottom w:val="none" w:sz="0" w:space="0" w:color="auto"/>
                <w:right w:val="none" w:sz="0" w:space="0" w:color="auto"/>
              </w:divBdr>
            </w:div>
            <w:div w:id="1419403346">
              <w:marLeft w:val="0"/>
              <w:marRight w:val="0"/>
              <w:marTop w:val="0"/>
              <w:marBottom w:val="0"/>
              <w:divBdr>
                <w:top w:val="none" w:sz="0" w:space="0" w:color="auto"/>
                <w:left w:val="none" w:sz="0" w:space="0" w:color="auto"/>
                <w:bottom w:val="none" w:sz="0" w:space="0" w:color="auto"/>
                <w:right w:val="none" w:sz="0" w:space="0" w:color="auto"/>
              </w:divBdr>
            </w:div>
            <w:div w:id="1460343672">
              <w:marLeft w:val="0"/>
              <w:marRight w:val="0"/>
              <w:marTop w:val="0"/>
              <w:marBottom w:val="0"/>
              <w:divBdr>
                <w:top w:val="none" w:sz="0" w:space="0" w:color="auto"/>
                <w:left w:val="none" w:sz="0" w:space="0" w:color="auto"/>
                <w:bottom w:val="none" w:sz="0" w:space="0" w:color="auto"/>
                <w:right w:val="none" w:sz="0" w:space="0" w:color="auto"/>
              </w:divBdr>
            </w:div>
            <w:div w:id="1495291787">
              <w:marLeft w:val="0"/>
              <w:marRight w:val="0"/>
              <w:marTop w:val="0"/>
              <w:marBottom w:val="0"/>
              <w:divBdr>
                <w:top w:val="none" w:sz="0" w:space="0" w:color="auto"/>
                <w:left w:val="none" w:sz="0" w:space="0" w:color="auto"/>
                <w:bottom w:val="none" w:sz="0" w:space="0" w:color="auto"/>
                <w:right w:val="none" w:sz="0" w:space="0" w:color="auto"/>
              </w:divBdr>
            </w:div>
            <w:div w:id="1577472285">
              <w:marLeft w:val="0"/>
              <w:marRight w:val="0"/>
              <w:marTop w:val="0"/>
              <w:marBottom w:val="0"/>
              <w:divBdr>
                <w:top w:val="none" w:sz="0" w:space="0" w:color="auto"/>
                <w:left w:val="none" w:sz="0" w:space="0" w:color="auto"/>
                <w:bottom w:val="none" w:sz="0" w:space="0" w:color="auto"/>
                <w:right w:val="none" w:sz="0" w:space="0" w:color="auto"/>
              </w:divBdr>
            </w:div>
            <w:div w:id="1592279590">
              <w:marLeft w:val="0"/>
              <w:marRight w:val="0"/>
              <w:marTop w:val="0"/>
              <w:marBottom w:val="0"/>
              <w:divBdr>
                <w:top w:val="none" w:sz="0" w:space="0" w:color="auto"/>
                <w:left w:val="none" w:sz="0" w:space="0" w:color="auto"/>
                <w:bottom w:val="none" w:sz="0" w:space="0" w:color="auto"/>
                <w:right w:val="none" w:sz="0" w:space="0" w:color="auto"/>
              </w:divBdr>
            </w:div>
            <w:div w:id="1599948673">
              <w:marLeft w:val="0"/>
              <w:marRight w:val="0"/>
              <w:marTop w:val="0"/>
              <w:marBottom w:val="0"/>
              <w:divBdr>
                <w:top w:val="none" w:sz="0" w:space="0" w:color="auto"/>
                <w:left w:val="none" w:sz="0" w:space="0" w:color="auto"/>
                <w:bottom w:val="none" w:sz="0" w:space="0" w:color="auto"/>
                <w:right w:val="none" w:sz="0" w:space="0" w:color="auto"/>
              </w:divBdr>
            </w:div>
            <w:div w:id="1636838910">
              <w:marLeft w:val="0"/>
              <w:marRight w:val="0"/>
              <w:marTop w:val="0"/>
              <w:marBottom w:val="0"/>
              <w:divBdr>
                <w:top w:val="none" w:sz="0" w:space="0" w:color="auto"/>
                <w:left w:val="none" w:sz="0" w:space="0" w:color="auto"/>
                <w:bottom w:val="none" w:sz="0" w:space="0" w:color="auto"/>
                <w:right w:val="none" w:sz="0" w:space="0" w:color="auto"/>
              </w:divBdr>
            </w:div>
            <w:div w:id="1640303464">
              <w:marLeft w:val="0"/>
              <w:marRight w:val="0"/>
              <w:marTop w:val="0"/>
              <w:marBottom w:val="0"/>
              <w:divBdr>
                <w:top w:val="none" w:sz="0" w:space="0" w:color="auto"/>
                <w:left w:val="none" w:sz="0" w:space="0" w:color="auto"/>
                <w:bottom w:val="none" w:sz="0" w:space="0" w:color="auto"/>
                <w:right w:val="none" w:sz="0" w:space="0" w:color="auto"/>
              </w:divBdr>
            </w:div>
            <w:div w:id="1651599334">
              <w:marLeft w:val="0"/>
              <w:marRight w:val="0"/>
              <w:marTop w:val="0"/>
              <w:marBottom w:val="0"/>
              <w:divBdr>
                <w:top w:val="none" w:sz="0" w:space="0" w:color="auto"/>
                <w:left w:val="none" w:sz="0" w:space="0" w:color="auto"/>
                <w:bottom w:val="none" w:sz="0" w:space="0" w:color="auto"/>
                <w:right w:val="none" w:sz="0" w:space="0" w:color="auto"/>
              </w:divBdr>
            </w:div>
            <w:div w:id="1654092715">
              <w:marLeft w:val="0"/>
              <w:marRight w:val="0"/>
              <w:marTop w:val="0"/>
              <w:marBottom w:val="0"/>
              <w:divBdr>
                <w:top w:val="none" w:sz="0" w:space="0" w:color="auto"/>
                <w:left w:val="none" w:sz="0" w:space="0" w:color="auto"/>
                <w:bottom w:val="none" w:sz="0" w:space="0" w:color="auto"/>
                <w:right w:val="none" w:sz="0" w:space="0" w:color="auto"/>
              </w:divBdr>
            </w:div>
            <w:div w:id="1659727512">
              <w:marLeft w:val="0"/>
              <w:marRight w:val="0"/>
              <w:marTop w:val="0"/>
              <w:marBottom w:val="0"/>
              <w:divBdr>
                <w:top w:val="none" w:sz="0" w:space="0" w:color="auto"/>
                <w:left w:val="none" w:sz="0" w:space="0" w:color="auto"/>
                <w:bottom w:val="none" w:sz="0" w:space="0" w:color="auto"/>
                <w:right w:val="none" w:sz="0" w:space="0" w:color="auto"/>
              </w:divBdr>
            </w:div>
            <w:div w:id="1742676399">
              <w:marLeft w:val="0"/>
              <w:marRight w:val="0"/>
              <w:marTop w:val="0"/>
              <w:marBottom w:val="0"/>
              <w:divBdr>
                <w:top w:val="none" w:sz="0" w:space="0" w:color="auto"/>
                <w:left w:val="none" w:sz="0" w:space="0" w:color="auto"/>
                <w:bottom w:val="none" w:sz="0" w:space="0" w:color="auto"/>
                <w:right w:val="none" w:sz="0" w:space="0" w:color="auto"/>
              </w:divBdr>
            </w:div>
            <w:div w:id="1781139762">
              <w:marLeft w:val="0"/>
              <w:marRight w:val="0"/>
              <w:marTop w:val="0"/>
              <w:marBottom w:val="0"/>
              <w:divBdr>
                <w:top w:val="none" w:sz="0" w:space="0" w:color="auto"/>
                <w:left w:val="none" w:sz="0" w:space="0" w:color="auto"/>
                <w:bottom w:val="none" w:sz="0" w:space="0" w:color="auto"/>
                <w:right w:val="none" w:sz="0" w:space="0" w:color="auto"/>
              </w:divBdr>
            </w:div>
            <w:div w:id="1810778898">
              <w:marLeft w:val="0"/>
              <w:marRight w:val="0"/>
              <w:marTop w:val="0"/>
              <w:marBottom w:val="0"/>
              <w:divBdr>
                <w:top w:val="none" w:sz="0" w:space="0" w:color="auto"/>
                <w:left w:val="none" w:sz="0" w:space="0" w:color="auto"/>
                <w:bottom w:val="none" w:sz="0" w:space="0" w:color="auto"/>
                <w:right w:val="none" w:sz="0" w:space="0" w:color="auto"/>
              </w:divBdr>
            </w:div>
            <w:div w:id="1893537516">
              <w:marLeft w:val="0"/>
              <w:marRight w:val="0"/>
              <w:marTop w:val="0"/>
              <w:marBottom w:val="0"/>
              <w:divBdr>
                <w:top w:val="none" w:sz="0" w:space="0" w:color="auto"/>
                <w:left w:val="none" w:sz="0" w:space="0" w:color="auto"/>
                <w:bottom w:val="none" w:sz="0" w:space="0" w:color="auto"/>
                <w:right w:val="none" w:sz="0" w:space="0" w:color="auto"/>
              </w:divBdr>
            </w:div>
            <w:div w:id="1897662532">
              <w:marLeft w:val="0"/>
              <w:marRight w:val="0"/>
              <w:marTop w:val="0"/>
              <w:marBottom w:val="0"/>
              <w:divBdr>
                <w:top w:val="none" w:sz="0" w:space="0" w:color="auto"/>
                <w:left w:val="none" w:sz="0" w:space="0" w:color="auto"/>
                <w:bottom w:val="none" w:sz="0" w:space="0" w:color="auto"/>
                <w:right w:val="none" w:sz="0" w:space="0" w:color="auto"/>
              </w:divBdr>
            </w:div>
            <w:div w:id="212095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3273">
      <w:bodyDiv w:val="1"/>
      <w:marLeft w:val="0"/>
      <w:marRight w:val="0"/>
      <w:marTop w:val="0"/>
      <w:marBottom w:val="0"/>
      <w:divBdr>
        <w:top w:val="none" w:sz="0" w:space="0" w:color="auto"/>
        <w:left w:val="none" w:sz="0" w:space="0" w:color="auto"/>
        <w:bottom w:val="none" w:sz="0" w:space="0" w:color="auto"/>
        <w:right w:val="none" w:sz="0" w:space="0" w:color="auto"/>
      </w:divBdr>
    </w:div>
    <w:div w:id="225457751">
      <w:bodyDiv w:val="1"/>
      <w:marLeft w:val="0"/>
      <w:marRight w:val="0"/>
      <w:marTop w:val="0"/>
      <w:marBottom w:val="0"/>
      <w:divBdr>
        <w:top w:val="none" w:sz="0" w:space="0" w:color="auto"/>
        <w:left w:val="none" w:sz="0" w:space="0" w:color="auto"/>
        <w:bottom w:val="none" w:sz="0" w:space="0" w:color="auto"/>
        <w:right w:val="none" w:sz="0" w:space="0" w:color="auto"/>
      </w:divBdr>
      <w:divsChild>
        <w:div w:id="2020541360">
          <w:marLeft w:val="0"/>
          <w:marRight w:val="0"/>
          <w:marTop w:val="0"/>
          <w:marBottom w:val="0"/>
          <w:divBdr>
            <w:top w:val="none" w:sz="0" w:space="0" w:color="auto"/>
            <w:left w:val="none" w:sz="0" w:space="0" w:color="auto"/>
            <w:bottom w:val="none" w:sz="0" w:space="0" w:color="auto"/>
            <w:right w:val="none" w:sz="0" w:space="0" w:color="auto"/>
          </w:divBdr>
          <w:divsChild>
            <w:div w:id="46538002">
              <w:marLeft w:val="0"/>
              <w:marRight w:val="0"/>
              <w:marTop w:val="0"/>
              <w:marBottom w:val="0"/>
              <w:divBdr>
                <w:top w:val="none" w:sz="0" w:space="0" w:color="auto"/>
                <w:left w:val="none" w:sz="0" w:space="0" w:color="auto"/>
                <w:bottom w:val="none" w:sz="0" w:space="0" w:color="auto"/>
                <w:right w:val="none" w:sz="0" w:space="0" w:color="auto"/>
              </w:divBdr>
            </w:div>
            <w:div w:id="384908824">
              <w:marLeft w:val="0"/>
              <w:marRight w:val="0"/>
              <w:marTop w:val="0"/>
              <w:marBottom w:val="0"/>
              <w:divBdr>
                <w:top w:val="none" w:sz="0" w:space="0" w:color="auto"/>
                <w:left w:val="none" w:sz="0" w:space="0" w:color="auto"/>
                <w:bottom w:val="none" w:sz="0" w:space="0" w:color="auto"/>
                <w:right w:val="none" w:sz="0" w:space="0" w:color="auto"/>
              </w:divBdr>
            </w:div>
            <w:div w:id="533545755">
              <w:marLeft w:val="0"/>
              <w:marRight w:val="0"/>
              <w:marTop w:val="0"/>
              <w:marBottom w:val="0"/>
              <w:divBdr>
                <w:top w:val="none" w:sz="0" w:space="0" w:color="auto"/>
                <w:left w:val="none" w:sz="0" w:space="0" w:color="auto"/>
                <w:bottom w:val="none" w:sz="0" w:space="0" w:color="auto"/>
                <w:right w:val="none" w:sz="0" w:space="0" w:color="auto"/>
              </w:divBdr>
            </w:div>
            <w:div w:id="678967980">
              <w:marLeft w:val="0"/>
              <w:marRight w:val="0"/>
              <w:marTop w:val="0"/>
              <w:marBottom w:val="0"/>
              <w:divBdr>
                <w:top w:val="none" w:sz="0" w:space="0" w:color="auto"/>
                <w:left w:val="none" w:sz="0" w:space="0" w:color="auto"/>
                <w:bottom w:val="none" w:sz="0" w:space="0" w:color="auto"/>
                <w:right w:val="none" w:sz="0" w:space="0" w:color="auto"/>
              </w:divBdr>
            </w:div>
            <w:div w:id="1000277713">
              <w:marLeft w:val="0"/>
              <w:marRight w:val="0"/>
              <w:marTop w:val="0"/>
              <w:marBottom w:val="0"/>
              <w:divBdr>
                <w:top w:val="none" w:sz="0" w:space="0" w:color="auto"/>
                <w:left w:val="none" w:sz="0" w:space="0" w:color="auto"/>
                <w:bottom w:val="none" w:sz="0" w:space="0" w:color="auto"/>
                <w:right w:val="none" w:sz="0" w:space="0" w:color="auto"/>
              </w:divBdr>
            </w:div>
            <w:div w:id="1224415386">
              <w:marLeft w:val="0"/>
              <w:marRight w:val="0"/>
              <w:marTop w:val="0"/>
              <w:marBottom w:val="0"/>
              <w:divBdr>
                <w:top w:val="none" w:sz="0" w:space="0" w:color="auto"/>
                <w:left w:val="none" w:sz="0" w:space="0" w:color="auto"/>
                <w:bottom w:val="none" w:sz="0" w:space="0" w:color="auto"/>
                <w:right w:val="none" w:sz="0" w:space="0" w:color="auto"/>
              </w:divBdr>
            </w:div>
            <w:div w:id="1519537444">
              <w:marLeft w:val="0"/>
              <w:marRight w:val="0"/>
              <w:marTop w:val="0"/>
              <w:marBottom w:val="0"/>
              <w:divBdr>
                <w:top w:val="none" w:sz="0" w:space="0" w:color="auto"/>
                <w:left w:val="none" w:sz="0" w:space="0" w:color="auto"/>
                <w:bottom w:val="none" w:sz="0" w:space="0" w:color="auto"/>
                <w:right w:val="none" w:sz="0" w:space="0" w:color="auto"/>
              </w:divBdr>
            </w:div>
            <w:div w:id="1877087161">
              <w:marLeft w:val="0"/>
              <w:marRight w:val="0"/>
              <w:marTop w:val="0"/>
              <w:marBottom w:val="0"/>
              <w:divBdr>
                <w:top w:val="none" w:sz="0" w:space="0" w:color="auto"/>
                <w:left w:val="none" w:sz="0" w:space="0" w:color="auto"/>
                <w:bottom w:val="none" w:sz="0" w:space="0" w:color="auto"/>
                <w:right w:val="none" w:sz="0" w:space="0" w:color="auto"/>
              </w:divBdr>
            </w:div>
            <w:div w:id="1957325825">
              <w:marLeft w:val="0"/>
              <w:marRight w:val="0"/>
              <w:marTop w:val="0"/>
              <w:marBottom w:val="0"/>
              <w:divBdr>
                <w:top w:val="none" w:sz="0" w:space="0" w:color="auto"/>
                <w:left w:val="none" w:sz="0" w:space="0" w:color="auto"/>
                <w:bottom w:val="none" w:sz="0" w:space="0" w:color="auto"/>
                <w:right w:val="none" w:sz="0" w:space="0" w:color="auto"/>
              </w:divBdr>
            </w:div>
            <w:div w:id="2039891870">
              <w:marLeft w:val="0"/>
              <w:marRight w:val="0"/>
              <w:marTop w:val="0"/>
              <w:marBottom w:val="0"/>
              <w:divBdr>
                <w:top w:val="none" w:sz="0" w:space="0" w:color="auto"/>
                <w:left w:val="none" w:sz="0" w:space="0" w:color="auto"/>
                <w:bottom w:val="none" w:sz="0" w:space="0" w:color="auto"/>
                <w:right w:val="none" w:sz="0" w:space="0" w:color="auto"/>
              </w:divBdr>
            </w:div>
            <w:div w:id="211277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163032">
      <w:bodyDiv w:val="1"/>
      <w:marLeft w:val="0"/>
      <w:marRight w:val="0"/>
      <w:marTop w:val="0"/>
      <w:marBottom w:val="0"/>
      <w:divBdr>
        <w:top w:val="none" w:sz="0" w:space="0" w:color="auto"/>
        <w:left w:val="none" w:sz="0" w:space="0" w:color="auto"/>
        <w:bottom w:val="none" w:sz="0" w:space="0" w:color="auto"/>
        <w:right w:val="none" w:sz="0" w:space="0" w:color="auto"/>
      </w:divBdr>
    </w:div>
    <w:div w:id="236137298">
      <w:bodyDiv w:val="1"/>
      <w:marLeft w:val="0"/>
      <w:marRight w:val="0"/>
      <w:marTop w:val="0"/>
      <w:marBottom w:val="0"/>
      <w:divBdr>
        <w:top w:val="none" w:sz="0" w:space="0" w:color="auto"/>
        <w:left w:val="none" w:sz="0" w:space="0" w:color="auto"/>
        <w:bottom w:val="none" w:sz="0" w:space="0" w:color="auto"/>
        <w:right w:val="none" w:sz="0" w:space="0" w:color="auto"/>
      </w:divBdr>
    </w:div>
    <w:div w:id="236792808">
      <w:bodyDiv w:val="1"/>
      <w:marLeft w:val="0"/>
      <w:marRight w:val="0"/>
      <w:marTop w:val="0"/>
      <w:marBottom w:val="0"/>
      <w:divBdr>
        <w:top w:val="none" w:sz="0" w:space="0" w:color="auto"/>
        <w:left w:val="none" w:sz="0" w:space="0" w:color="auto"/>
        <w:bottom w:val="none" w:sz="0" w:space="0" w:color="auto"/>
        <w:right w:val="none" w:sz="0" w:space="0" w:color="auto"/>
      </w:divBdr>
      <w:divsChild>
        <w:div w:id="604267110">
          <w:marLeft w:val="0"/>
          <w:marRight w:val="0"/>
          <w:marTop w:val="0"/>
          <w:marBottom w:val="0"/>
          <w:divBdr>
            <w:top w:val="none" w:sz="0" w:space="0" w:color="auto"/>
            <w:left w:val="none" w:sz="0" w:space="0" w:color="auto"/>
            <w:bottom w:val="none" w:sz="0" w:space="0" w:color="auto"/>
            <w:right w:val="none" w:sz="0" w:space="0" w:color="auto"/>
          </w:divBdr>
          <w:divsChild>
            <w:div w:id="5862347">
              <w:marLeft w:val="0"/>
              <w:marRight w:val="0"/>
              <w:marTop w:val="0"/>
              <w:marBottom w:val="0"/>
              <w:divBdr>
                <w:top w:val="none" w:sz="0" w:space="0" w:color="auto"/>
                <w:left w:val="none" w:sz="0" w:space="0" w:color="auto"/>
                <w:bottom w:val="none" w:sz="0" w:space="0" w:color="auto"/>
                <w:right w:val="none" w:sz="0" w:space="0" w:color="auto"/>
              </w:divBdr>
            </w:div>
            <w:div w:id="12347063">
              <w:marLeft w:val="0"/>
              <w:marRight w:val="0"/>
              <w:marTop w:val="0"/>
              <w:marBottom w:val="0"/>
              <w:divBdr>
                <w:top w:val="none" w:sz="0" w:space="0" w:color="auto"/>
                <w:left w:val="none" w:sz="0" w:space="0" w:color="auto"/>
                <w:bottom w:val="none" w:sz="0" w:space="0" w:color="auto"/>
                <w:right w:val="none" w:sz="0" w:space="0" w:color="auto"/>
              </w:divBdr>
            </w:div>
            <w:div w:id="48841009">
              <w:marLeft w:val="0"/>
              <w:marRight w:val="0"/>
              <w:marTop w:val="0"/>
              <w:marBottom w:val="0"/>
              <w:divBdr>
                <w:top w:val="none" w:sz="0" w:space="0" w:color="auto"/>
                <w:left w:val="none" w:sz="0" w:space="0" w:color="auto"/>
                <w:bottom w:val="none" w:sz="0" w:space="0" w:color="auto"/>
                <w:right w:val="none" w:sz="0" w:space="0" w:color="auto"/>
              </w:divBdr>
            </w:div>
            <w:div w:id="65733085">
              <w:marLeft w:val="0"/>
              <w:marRight w:val="0"/>
              <w:marTop w:val="0"/>
              <w:marBottom w:val="0"/>
              <w:divBdr>
                <w:top w:val="none" w:sz="0" w:space="0" w:color="auto"/>
                <w:left w:val="none" w:sz="0" w:space="0" w:color="auto"/>
                <w:bottom w:val="none" w:sz="0" w:space="0" w:color="auto"/>
                <w:right w:val="none" w:sz="0" w:space="0" w:color="auto"/>
              </w:divBdr>
            </w:div>
            <w:div w:id="69350531">
              <w:marLeft w:val="0"/>
              <w:marRight w:val="0"/>
              <w:marTop w:val="0"/>
              <w:marBottom w:val="0"/>
              <w:divBdr>
                <w:top w:val="none" w:sz="0" w:space="0" w:color="auto"/>
                <w:left w:val="none" w:sz="0" w:space="0" w:color="auto"/>
                <w:bottom w:val="none" w:sz="0" w:space="0" w:color="auto"/>
                <w:right w:val="none" w:sz="0" w:space="0" w:color="auto"/>
              </w:divBdr>
            </w:div>
            <w:div w:id="113990451">
              <w:marLeft w:val="0"/>
              <w:marRight w:val="0"/>
              <w:marTop w:val="0"/>
              <w:marBottom w:val="0"/>
              <w:divBdr>
                <w:top w:val="none" w:sz="0" w:space="0" w:color="auto"/>
                <w:left w:val="none" w:sz="0" w:space="0" w:color="auto"/>
                <w:bottom w:val="none" w:sz="0" w:space="0" w:color="auto"/>
                <w:right w:val="none" w:sz="0" w:space="0" w:color="auto"/>
              </w:divBdr>
            </w:div>
            <w:div w:id="128864267">
              <w:marLeft w:val="0"/>
              <w:marRight w:val="0"/>
              <w:marTop w:val="0"/>
              <w:marBottom w:val="0"/>
              <w:divBdr>
                <w:top w:val="none" w:sz="0" w:space="0" w:color="auto"/>
                <w:left w:val="none" w:sz="0" w:space="0" w:color="auto"/>
                <w:bottom w:val="none" w:sz="0" w:space="0" w:color="auto"/>
                <w:right w:val="none" w:sz="0" w:space="0" w:color="auto"/>
              </w:divBdr>
            </w:div>
            <w:div w:id="150147689">
              <w:marLeft w:val="0"/>
              <w:marRight w:val="0"/>
              <w:marTop w:val="0"/>
              <w:marBottom w:val="0"/>
              <w:divBdr>
                <w:top w:val="none" w:sz="0" w:space="0" w:color="auto"/>
                <w:left w:val="none" w:sz="0" w:space="0" w:color="auto"/>
                <w:bottom w:val="none" w:sz="0" w:space="0" w:color="auto"/>
                <w:right w:val="none" w:sz="0" w:space="0" w:color="auto"/>
              </w:divBdr>
            </w:div>
            <w:div w:id="196158465">
              <w:marLeft w:val="0"/>
              <w:marRight w:val="0"/>
              <w:marTop w:val="0"/>
              <w:marBottom w:val="0"/>
              <w:divBdr>
                <w:top w:val="none" w:sz="0" w:space="0" w:color="auto"/>
                <w:left w:val="none" w:sz="0" w:space="0" w:color="auto"/>
                <w:bottom w:val="none" w:sz="0" w:space="0" w:color="auto"/>
                <w:right w:val="none" w:sz="0" w:space="0" w:color="auto"/>
              </w:divBdr>
            </w:div>
            <w:div w:id="209537315">
              <w:marLeft w:val="0"/>
              <w:marRight w:val="0"/>
              <w:marTop w:val="0"/>
              <w:marBottom w:val="0"/>
              <w:divBdr>
                <w:top w:val="none" w:sz="0" w:space="0" w:color="auto"/>
                <w:left w:val="none" w:sz="0" w:space="0" w:color="auto"/>
                <w:bottom w:val="none" w:sz="0" w:space="0" w:color="auto"/>
                <w:right w:val="none" w:sz="0" w:space="0" w:color="auto"/>
              </w:divBdr>
            </w:div>
            <w:div w:id="214466434">
              <w:marLeft w:val="0"/>
              <w:marRight w:val="0"/>
              <w:marTop w:val="0"/>
              <w:marBottom w:val="0"/>
              <w:divBdr>
                <w:top w:val="none" w:sz="0" w:space="0" w:color="auto"/>
                <w:left w:val="none" w:sz="0" w:space="0" w:color="auto"/>
                <w:bottom w:val="none" w:sz="0" w:space="0" w:color="auto"/>
                <w:right w:val="none" w:sz="0" w:space="0" w:color="auto"/>
              </w:divBdr>
            </w:div>
            <w:div w:id="215507188">
              <w:marLeft w:val="0"/>
              <w:marRight w:val="0"/>
              <w:marTop w:val="0"/>
              <w:marBottom w:val="0"/>
              <w:divBdr>
                <w:top w:val="none" w:sz="0" w:space="0" w:color="auto"/>
                <w:left w:val="none" w:sz="0" w:space="0" w:color="auto"/>
                <w:bottom w:val="none" w:sz="0" w:space="0" w:color="auto"/>
                <w:right w:val="none" w:sz="0" w:space="0" w:color="auto"/>
              </w:divBdr>
            </w:div>
            <w:div w:id="215775064">
              <w:marLeft w:val="0"/>
              <w:marRight w:val="0"/>
              <w:marTop w:val="0"/>
              <w:marBottom w:val="0"/>
              <w:divBdr>
                <w:top w:val="none" w:sz="0" w:space="0" w:color="auto"/>
                <w:left w:val="none" w:sz="0" w:space="0" w:color="auto"/>
                <w:bottom w:val="none" w:sz="0" w:space="0" w:color="auto"/>
                <w:right w:val="none" w:sz="0" w:space="0" w:color="auto"/>
              </w:divBdr>
            </w:div>
            <w:div w:id="228269531">
              <w:marLeft w:val="0"/>
              <w:marRight w:val="0"/>
              <w:marTop w:val="0"/>
              <w:marBottom w:val="0"/>
              <w:divBdr>
                <w:top w:val="none" w:sz="0" w:space="0" w:color="auto"/>
                <w:left w:val="none" w:sz="0" w:space="0" w:color="auto"/>
                <w:bottom w:val="none" w:sz="0" w:space="0" w:color="auto"/>
                <w:right w:val="none" w:sz="0" w:space="0" w:color="auto"/>
              </w:divBdr>
            </w:div>
            <w:div w:id="229120570">
              <w:marLeft w:val="0"/>
              <w:marRight w:val="0"/>
              <w:marTop w:val="0"/>
              <w:marBottom w:val="0"/>
              <w:divBdr>
                <w:top w:val="none" w:sz="0" w:space="0" w:color="auto"/>
                <w:left w:val="none" w:sz="0" w:space="0" w:color="auto"/>
                <w:bottom w:val="none" w:sz="0" w:space="0" w:color="auto"/>
                <w:right w:val="none" w:sz="0" w:space="0" w:color="auto"/>
              </w:divBdr>
            </w:div>
            <w:div w:id="252512788">
              <w:marLeft w:val="0"/>
              <w:marRight w:val="0"/>
              <w:marTop w:val="0"/>
              <w:marBottom w:val="0"/>
              <w:divBdr>
                <w:top w:val="none" w:sz="0" w:space="0" w:color="auto"/>
                <w:left w:val="none" w:sz="0" w:space="0" w:color="auto"/>
                <w:bottom w:val="none" w:sz="0" w:space="0" w:color="auto"/>
                <w:right w:val="none" w:sz="0" w:space="0" w:color="auto"/>
              </w:divBdr>
            </w:div>
            <w:div w:id="275261988">
              <w:marLeft w:val="0"/>
              <w:marRight w:val="0"/>
              <w:marTop w:val="0"/>
              <w:marBottom w:val="0"/>
              <w:divBdr>
                <w:top w:val="none" w:sz="0" w:space="0" w:color="auto"/>
                <w:left w:val="none" w:sz="0" w:space="0" w:color="auto"/>
                <w:bottom w:val="none" w:sz="0" w:space="0" w:color="auto"/>
                <w:right w:val="none" w:sz="0" w:space="0" w:color="auto"/>
              </w:divBdr>
            </w:div>
            <w:div w:id="301077708">
              <w:marLeft w:val="0"/>
              <w:marRight w:val="0"/>
              <w:marTop w:val="0"/>
              <w:marBottom w:val="0"/>
              <w:divBdr>
                <w:top w:val="none" w:sz="0" w:space="0" w:color="auto"/>
                <w:left w:val="none" w:sz="0" w:space="0" w:color="auto"/>
                <w:bottom w:val="none" w:sz="0" w:space="0" w:color="auto"/>
                <w:right w:val="none" w:sz="0" w:space="0" w:color="auto"/>
              </w:divBdr>
            </w:div>
            <w:div w:id="339967013">
              <w:marLeft w:val="0"/>
              <w:marRight w:val="0"/>
              <w:marTop w:val="0"/>
              <w:marBottom w:val="0"/>
              <w:divBdr>
                <w:top w:val="none" w:sz="0" w:space="0" w:color="auto"/>
                <w:left w:val="none" w:sz="0" w:space="0" w:color="auto"/>
                <w:bottom w:val="none" w:sz="0" w:space="0" w:color="auto"/>
                <w:right w:val="none" w:sz="0" w:space="0" w:color="auto"/>
              </w:divBdr>
            </w:div>
            <w:div w:id="342171845">
              <w:marLeft w:val="0"/>
              <w:marRight w:val="0"/>
              <w:marTop w:val="0"/>
              <w:marBottom w:val="0"/>
              <w:divBdr>
                <w:top w:val="none" w:sz="0" w:space="0" w:color="auto"/>
                <w:left w:val="none" w:sz="0" w:space="0" w:color="auto"/>
                <w:bottom w:val="none" w:sz="0" w:space="0" w:color="auto"/>
                <w:right w:val="none" w:sz="0" w:space="0" w:color="auto"/>
              </w:divBdr>
            </w:div>
            <w:div w:id="370964043">
              <w:marLeft w:val="0"/>
              <w:marRight w:val="0"/>
              <w:marTop w:val="0"/>
              <w:marBottom w:val="0"/>
              <w:divBdr>
                <w:top w:val="none" w:sz="0" w:space="0" w:color="auto"/>
                <w:left w:val="none" w:sz="0" w:space="0" w:color="auto"/>
                <w:bottom w:val="none" w:sz="0" w:space="0" w:color="auto"/>
                <w:right w:val="none" w:sz="0" w:space="0" w:color="auto"/>
              </w:divBdr>
            </w:div>
            <w:div w:id="371271360">
              <w:marLeft w:val="0"/>
              <w:marRight w:val="0"/>
              <w:marTop w:val="0"/>
              <w:marBottom w:val="0"/>
              <w:divBdr>
                <w:top w:val="none" w:sz="0" w:space="0" w:color="auto"/>
                <w:left w:val="none" w:sz="0" w:space="0" w:color="auto"/>
                <w:bottom w:val="none" w:sz="0" w:space="0" w:color="auto"/>
                <w:right w:val="none" w:sz="0" w:space="0" w:color="auto"/>
              </w:divBdr>
            </w:div>
            <w:div w:id="383068349">
              <w:marLeft w:val="0"/>
              <w:marRight w:val="0"/>
              <w:marTop w:val="0"/>
              <w:marBottom w:val="0"/>
              <w:divBdr>
                <w:top w:val="none" w:sz="0" w:space="0" w:color="auto"/>
                <w:left w:val="none" w:sz="0" w:space="0" w:color="auto"/>
                <w:bottom w:val="none" w:sz="0" w:space="0" w:color="auto"/>
                <w:right w:val="none" w:sz="0" w:space="0" w:color="auto"/>
              </w:divBdr>
            </w:div>
            <w:div w:id="400569430">
              <w:marLeft w:val="0"/>
              <w:marRight w:val="0"/>
              <w:marTop w:val="0"/>
              <w:marBottom w:val="0"/>
              <w:divBdr>
                <w:top w:val="none" w:sz="0" w:space="0" w:color="auto"/>
                <w:left w:val="none" w:sz="0" w:space="0" w:color="auto"/>
                <w:bottom w:val="none" w:sz="0" w:space="0" w:color="auto"/>
                <w:right w:val="none" w:sz="0" w:space="0" w:color="auto"/>
              </w:divBdr>
            </w:div>
            <w:div w:id="408234265">
              <w:marLeft w:val="0"/>
              <w:marRight w:val="0"/>
              <w:marTop w:val="0"/>
              <w:marBottom w:val="0"/>
              <w:divBdr>
                <w:top w:val="none" w:sz="0" w:space="0" w:color="auto"/>
                <w:left w:val="none" w:sz="0" w:space="0" w:color="auto"/>
                <w:bottom w:val="none" w:sz="0" w:space="0" w:color="auto"/>
                <w:right w:val="none" w:sz="0" w:space="0" w:color="auto"/>
              </w:divBdr>
            </w:div>
            <w:div w:id="416708329">
              <w:marLeft w:val="0"/>
              <w:marRight w:val="0"/>
              <w:marTop w:val="0"/>
              <w:marBottom w:val="0"/>
              <w:divBdr>
                <w:top w:val="none" w:sz="0" w:space="0" w:color="auto"/>
                <w:left w:val="none" w:sz="0" w:space="0" w:color="auto"/>
                <w:bottom w:val="none" w:sz="0" w:space="0" w:color="auto"/>
                <w:right w:val="none" w:sz="0" w:space="0" w:color="auto"/>
              </w:divBdr>
            </w:div>
            <w:div w:id="423110423">
              <w:marLeft w:val="0"/>
              <w:marRight w:val="0"/>
              <w:marTop w:val="0"/>
              <w:marBottom w:val="0"/>
              <w:divBdr>
                <w:top w:val="none" w:sz="0" w:space="0" w:color="auto"/>
                <w:left w:val="none" w:sz="0" w:space="0" w:color="auto"/>
                <w:bottom w:val="none" w:sz="0" w:space="0" w:color="auto"/>
                <w:right w:val="none" w:sz="0" w:space="0" w:color="auto"/>
              </w:divBdr>
            </w:div>
            <w:div w:id="425272630">
              <w:marLeft w:val="0"/>
              <w:marRight w:val="0"/>
              <w:marTop w:val="0"/>
              <w:marBottom w:val="0"/>
              <w:divBdr>
                <w:top w:val="none" w:sz="0" w:space="0" w:color="auto"/>
                <w:left w:val="none" w:sz="0" w:space="0" w:color="auto"/>
                <w:bottom w:val="none" w:sz="0" w:space="0" w:color="auto"/>
                <w:right w:val="none" w:sz="0" w:space="0" w:color="auto"/>
              </w:divBdr>
            </w:div>
            <w:div w:id="433863829">
              <w:marLeft w:val="0"/>
              <w:marRight w:val="0"/>
              <w:marTop w:val="0"/>
              <w:marBottom w:val="0"/>
              <w:divBdr>
                <w:top w:val="none" w:sz="0" w:space="0" w:color="auto"/>
                <w:left w:val="none" w:sz="0" w:space="0" w:color="auto"/>
                <w:bottom w:val="none" w:sz="0" w:space="0" w:color="auto"/>
                <w:right w:val="none" w:sz="0" w:space="0" w:color="auto"/>
              </w:divBdr>
            </w:div>
            <w:div w:id="436217235">
              <w:marLeft w:val="0"/>
              <w:marRight w:val="0"/>
              <w:marTop w:val="0"/>
              <w:marBottom w:val="0"/>
              <w:divBdr>
                <w:top w:val="none" w:sz="0" w:space="0" w:color="auto"/>
                <w:left w:val="none" w:sz="0" w:space="0" w:color="auto"/>
                <w:bottom w:val="none" w:sz="0" w:space="0" w:color="auto"/>
                <w:right w:val="none" w:sz="0" w:space="0" w:color="auto"/>
              </w:divBdr>
            </w:div>
            <w:div w:id="455953433">
              <w:marLeft w:val="0"/>
              <w:marRight w:val="0"/>
              <w:marTop w:val="0"/>
              <w:marBottom w:val="0"/>
              <w:divBdr>
                <w:top w:val="none" w:sz="0" w:space="0" w:color="auto"/>
                <w:left w:val="none" w:sz="0" w:space="0" w:color="auto"/>
                <w:bottom w:val="none" w:sz="0" w:space="0" w:color="auto"/>
                <w:right w:val="none" w:sz="0" w:space="0" w:color="auto"/>
              </w:divBdr>
            </w:div>
            <w:div w:id="478768360">
              <w:marLeft w:val="0"/>
              <w:marRight w:val="0"/>
              <w:marTop w:val="0"/>
              <w:marBottom w:val="0"/>
              <w:divBdr>
                <w:top w:val="none" w:sz="0" w:space="0" w:color="auto"/>
                <w:left w:val="none" w:sz="0" w:space="0" w:color="auto"/>
                <w:bottom w:val="none" w:sz="0" w:space="0" w:color="auto"/>
                <w:right w:val="none" w:sz="0" w:space="0" w:color="auto"/>
              </w:divBdr>
            </w:div>
            <w:div w:id="531117644">
              <w:marLeft w:val="0"/>
              <w:marRight w:val="0"/>
              <w:marTop w:val="0"/>
              <w:marBottom w:val="0"/>
              <w:divBdr>
                <w:top w:val="none" w:sz="0" w:space="0" w:color="auto"/>
                <w:left w:val="none" w:sz="0" w:space="0" w:color="auto"/>
                <w:bottom w:val="none" w:sz="0" w:space="0" w:color="auto"/>
                <w:right w:val="none" w:sz="0" w:space="0" w:color="auto"/>
              </w:divBdr>
            </w:div>
            <w:div w:id="543950818">
              <w:marLeft w:val="0"/>
              <w:marRight w:val="0"/>
              <w:marTop w:val="0"/>
              <w:marBottom w:val="0"/>
              <w:divBdr>
                <w:top w:val="none" w:sz="0" w:space="0" w:color="auto"/>
                <w:left w:val="none" w:sz="0" w:space="0" w:color="auto"/>
                <w:bottom w:val="none" w:sz="0" w:space="0" w:color="auto"/>
                <w:right w:val="none" w:sz="0" w:space="0" w:color="auto"/>
              </w:divBdr>
            </w:div>
            <w:div w:id="545140532">
              <w:marLeft w:val="0"/>
              <w:marRight w:val="0"/>
              <w:marTop w:val="0"/>
              <w:marBottom w:val="0"/>
              <w:divBdr>
                <w:top w:val="none" w:sz="0" w:space="0" w:color="auto"/>
                <w:left w:val="none" w:sz="0" w:space="0" w:color="auto"/>
                <w:bottom w:val="none" w:sz="0" w:space="0" w:color="auto"/>
                <w:right w:val="none" w:sz="0" w:space="0" w:color="auto"/>
              </w:divBdr>
            </w:div>
            <w:div w:id="579873853">
              <w:marLeft w:val="0"/>
              <w:marRight w:val="0"/>
              <w:marTop w:val="0"/>
              <w:marBottom w:val="0"/>
              <w:divBdr>
                <w:top w:val="none" w:sz="0" w:space="0" w:color="auto"/>
                <w:left w:val="none" w:sz="0" w:space="0" w:color="auto"/>
                <w:bottom w:val="none" w:sz="0" w:space="0" w:color="auto"/>
                <w:right w:val="none" w:sz="0" w:space="0" w:color="auto"/>
              </w:divBdr>
            </w:div>
            <w:div w:id="581184110">
              <w:marLeft w:val="0"/>
              <w:marRight w:val="0"/>
              <w:marTop w:val="0"/>
              <w:marBottom w:val="0"/>
              <w:divBdr>
                <w:top w:val="none" w:sz="0" w:space="0" w:color="auto"/>
                <w:left w:val="none" w:sz="0" w:space="0" w:color="auto"/>
                <w:bottom w:val="none" w:sz="0" w:space="0" w:color="auto"/>
                <w:right w:val="none" w:sz="0" w:space="0" w:color="auto"/>
              </w:divBdr>
            </w:div>
            <w:div w:id="594631483">
              <w:marLeft w:val="0"/>
              <w:marRight w:val="0"/>
              <w:marTop w:val="0"/>
              <w:marBottom w:val="0"/>
              <w:divBdr>
                <w:top w:val="none" w:sz="0" w:space="0" w:color="auto"/>
                <w:left w:val="none" w:sz="0" w:space="0" w:color="auto"/>
                <w:bottom w:val="none" w:sz="0" w:space="0" w:color="auto"/>
                <w:right w:val="none" w:sz="0" w:space="0" w:color="auto"/>
              </w:divBdr>
            </w:div>
            <w:div w:id="597300312">
              <w:marLeft w:val="0"/>
              <w:marRight w:val="0"/>
              <w:marTop w:val="0"/>
              <w:marBottom w:val="0"/>
              <w:divBdr>
                <w:top w:val="none" w:sz="0" w:space="0" w:color="auto"/>
                <w:left w:val="none" w:sz="0" w:space="0" w:color="auto"/>
                <w:bottom w:val="none" w:sz="0" w:space="0" w:color="auto"/>
                <w:right w:val="none" w:sz="0" w:space="0" w:color="auto"/>
              </w:divBdr>
            </w:div>
            <w:div w:id="613441041">
              <w:marLeft w:val="0"/>
              <w:marRight w:val="0"/>
              <w:marTop w:val="0"/>
              <w:marBottom w:val="0"/>
              <w:divBdr>
                <w:top w:val="none" w:sz="0" w:space="0" w:color="auto"/>
                <w:left w:val="none" w:sz="0" w:space="0" w:color="auto"/>
                <w:bottom w:val="none" w:sz="0" w:space="0" w:color="auto"/>
                <w:right w:val="none" w:sz="0" w:space="0" w:color="auto"/>
              </w:divBdr>
            </w:div>
            <w:div w:id="622735243">
              <w:marLeft w:val="0"/>
              <w:marRight w:val="0"/>
              <w:marTop w:val="0"/>
              <w:marBottom w:val="0"/>
              <w:divBdr>
                <w:top w:val="none" w:sz="0" w:space="0" w:color="auto"/>
                <w:left w:val="none" w:sz="0" w:space="0" w:color="auto"/>
                <w:bottom w:val="none" w:sz="0" w:space="0" w:color="auto"/>
                <w:right w:val="none" w:sz="0" w:space="0" w:color="auto"/>
              </w:divBdr>
            </w:div>
            <w:div w:id="657461399">
              <w:marLeft w:val="0"/>
              <w:marRight w:val="0"/>
              <w:marTop w:val="0"/>
              <w:marBottom w:val="0"/>
              <w:divBdr>
                <w:top w:val="none" w:sz="0" w:space="0" w:color="auto"/>
                <w:left w:val="none" w:sz="0" w:space="0" w:color="auto"/>
                <w:bottom w:val="none" w:sz="0" w:space="0" w:color="auto"/>
                <w:right w:val="none" w:sz="0" w:space="0" w:color="auto"/>
              </w:divBdr>
            </w:div>
            <w:div w:id="690572351">
              <w:marLeft w:val="0"/>
              <w:marRight w:val="0"/>
              <w:marTop w:val="0"/>
              <w:marBottom w:val="0"/>
              <w:divBdr>
                <w:top w:val="none" w:sz="0" w:space="0" w:color="auto"/>
                <w:left w:val="none" w:sz="0" w:space="0" w:color="auto"/>
                <w:bottom w:val="none" w:sz="0" w:space="0" w:color="auto"/>
                <w:right w:val="none" w:sz="0" w:space="0" w:color="auto"/>
              </w:divBdr>
            </w:div>
            <w:div w:id="711424085">
              <w:marLeft w:val="0"/>
              <w:marRight w:val="0"/>
              <w:marTop w:val="0"/>
              <w:marBottom w:val="0"/>
              <w:divBdr>
                <w:top w:val="none" w:sz="0" w:space="0" w:color="auto"/>
                <w:left w:val="none" w:sz="0" w:space="0" w:color="auto"/>
                <w:bottom w:val="none" w:sz="0" w:space="0" w:color="auto"/>
                <w:right w:val="none" w:sz="0" w:space="0" w:color="auto"/>
              </w:divBdr>
            </w:div>
            <w:div w:id="764568415">
              <w:marLeft w:val="0"/>
              <w:marRight w:val="0"/>
              <w:marTop w:val="0"/>
              <w:marBottom w:val="0"/>
              <w:divBdr>
                <w:top w:val="none" w:sz="0" w:space="0" w:color="auto"/>
                <w:left w:val="none" w:sz="0" w:space="0" w:color="auto"/>
                <w:bottom w:val="none" w:sz="0" w:space="0" w:color="auto"/>
                <w:right w:val="none" w:sz="0" w:space="0" w:color="auto"/>
              </w:divBdr>
            </w:div>
            <w:div w:id="765733808">
              <w:marLeft w:val="0"/>
              <w:marRight w:val="0"/>
              <w:marTop w:val="0"/>
              <w:marBottom w:val="0"/>
              <w:divBdr>
                <w:top w:val="none" w:sz="0" w:space="0" w:color="auto"/>
                <w:left w:val="none" w:sz="0" w:space="0" w:color="auto"/>
                <w:bottom w:val="none" w:sz="0" w:space="0" w:color="auto"/>
                <w:right w:val="none" w:sz="0" w:space="0" w:color="auto"/>
              </w:divBdr>
            </w:div>
            <w:div w:id="795293297">
              <w:marLeft w:val="0"/>
              <w:marRight w:val="0"/>
              <w:marTop w:val="0"/>
              <w:marBottom w:val="0"/>
              <w:divBdr>
                <w:top w:val="none" w:sz="0" w:space="0" w:color="auto"/>
                <w:left w:val="none" w:sz="0" w:space="0" w:color="auto"/>
                <w:bottom w:val="none" w:sz="0" w:space="0" w:color="auto"/>
                <w:right w:val="none" w:sz="0" w:space="0" w:color="auto"/>
              </w:divBdr>
            </w:div>
            <w:div w:id="807014449">
              <w:marLeft w:val="0"/>
              <w:marRight w:val="0"/>
              <w:marTop w:val="0"/>
              <w:marBottom w:val="0"/>
              <w:divBdr>
                <w:top w:val="none" w:sz="0" w:space="0" w:color="auto"/>
                <w:left w:val="none" w:sz="0" w:space="0" w:color="auto"/>
                <w:bottom w:val="none" w:sz="0" w:space="0" w:color="auto"/>
                <w:right w:val="none" w:sz="0" w:space="0" w:color="auto"/>
              </w:divBdr>
            </w:div>
            <w:div w:id="812331236">
              <w:marLeft w:val="0"/>
              <w:marRight w:val="0"/>
              <w:marTop w:val="0"/>
              <w:marBottom w:val="0"/>
              <w:divBdr>
                <w:top w:val="none" w:sz="0" w:space="0" w:color="auto"/>
                <w:left w:val="none" w:sz="0" w:space="0" w:color="auto"/>
                <w:bottom w:val="none" w:sz="0" w:space="0" w:color="auto"/>
                <w:right w:val="none" w:sz="0" w:space="0" w:color="auto"/>
              </w:divBdr>
            </w:div>
            <w:div w:id="816847495">
              <w:marLeft w:val="0"/>
              <w:marRight w:val="0"/>
              <w:marTop w:val="0"/>
              <w:marBottom w:val="0"/>
              <w:divBdr>
                <w:top w:val="none" w:sz="0" w:space="0" w:color="auto"/>
                <w:left w:val="none" w:sz="0" w:space="0" w:color="auto"/>
                <w:bottom w:val="none" w:sz="0" w:space="0" w:color="auto"/>
                <w:right w:val="none" w:sz="0" w:space="0" w:color="auto"/>
              </w:divBdr>
            </w:div>
            <w:div w:id="829293033">
              <w:marLeft w:val="0"/>
              <w:marRight w:val="0"/>
              <w:marTop w:val="0"/>
              <w:marBottom w:val="0"/>
              <w:divBdr>
                <w:top w:val="none" w:sz="0" w:space="0" w:color="auto"/>
                <w:left w:val="none" w:sz="0" w:space="0" w:color="auto"/>
                <w:bottom w:val="none" w:sz="0" w:space="0" w:color="auto"/>
                <w:right w:val="none" w:sz="0" w:space="0" w:color="auto"/>
              </w:divBdr>
            </w:div>
            <w:div w:id="831872674">
              <w:marLeft w:val="0"/>
              <w:marRight w:val="0"/>
              <w:marTop w:val="0"/>
              <w:marBottom w:val="0"/>
              <w:divBdr>
                <w:top w:val="none" w:sz="0" w:space="0" w:color="auto"/>
                <w:left w:val="none" w:sz="0" w:space="0" w:color="auto"/>
                <w:bottom w:val="none" w:sz="0" w:space="0" w:color="auto"/>
                <w:right w:val="none" w:sz="0" w:space="0" w:color="auto"/>
              </w:divBdr>
            </w:div>
            <w:div w:id="837573984">
              <w:marLeft w:val="0"/>
              <w:marRight w:val="0"/>
              <w:marTop w:val="0"/>
              <w:marBottom w:val="0"/>
              <w:divBdr>
                <w:top w:val="none" w:sz="0" w:space="0" w:color="auto"/>
                <w:left w:val="none" w:sz="0" w:space="0" w:color="auto"/>
                <w:bottom w:val="none" w:sz="0" w:space="0" w:color="auto"/>
                <w:right w:val="none" w:sz="0" w:space="0" w:color="auto"/>
              </w:divBdr>
            </w:div>
            <w:div w:id="865368495">
              <w:marLeft w:val="0"/>
              <w:marRight w:val="0"/>
              <w:marTop w:val="0"/>
              <w:marBottom w:val="0"/>
              <w:divBdr>
                <w:top w:val="none" w:sz="0" w:space="0" w:color="auto"/>
                <w:left w:val="none" w:sz="0" w:space="0" w:color="auto"/>
                <w:bottom w:val="none" w:sz="0" w:space="0" w:color="auto"/>
                <w:right w:val="none" w:sz="0" w:space="0" w:color="auto"/>
              </w:divBdr>
            </w:div>
            <w:div w:id="874775549">
              <w:marLeft w:val="0"/>
              <w:marRight w:val="0"/>
              <w:marTop w:val="0"/>
              <w:marBottom w:val="0"/>
              <w:divBdr>
                <w:top w:val="none" w:sz="0" w:space="0" w:color="auto"/>
                <w:left w:val="none" w:sz="0" w:space="0" w:color="auto"/>
                <w:bottom w:val="none" w:sz="0" w:space="0" w:color="auto"/>
                <w:right w:val="none" w:sz="0" w:space="0" w:color="auto"/>
              </w:divBdr>
            </w:div>
            <w:div w:id="877208649">
              <w:marLeft w:val="0"/>
              <w:marRight w:val="0"/>
              <w:marTop w:val="0"/>
              <w:marBottom w:val="0"/>
              <w:divBdr>
                <w:top w:val="none" w:sz="0" w:space="0" w:color="auto"/>
                <w:left w:val="none" w:sz="0" w:space="0" w:color="auto"/>
                <w:bottom w:val="none" w:sz="0" w:space="0" w:color="auto"/>
                <w:right w:val="none" w:sz="0" w:space="0" w:color="auto"/>
              </w:divBdr>
            </w:div>
            <w:div w:id="878514875">
              <w:marLeft w:val="0"/>
              <w:marRight w:val="0"/>
              <w:marTop w:val="0"/>
              <w:marBottom w:val="0"/>
              <w:divBdr>
                <w:top w:val="none" w:sz="0" w:space="0" w:color="auto"/>
                <w:left w:val="none" w:sz="0" w:space="0" w:color="auto"/>
                <w:bottom w:val="none" w:sz="0" w:space="0" w:color="auto"/>
                <w:right w:val="none" w:sz="0" w:space="0" w:color="auto"/>
              </w:divBdr>
            </w:div>
            <w:div w:id="891695390">
              <w:marLeft w:val="0"/>
              <w:marRight w:val="0"/>
              <w:marTop w:val="0"/>
              <w:marBottom w:val="0"/>
              <w:divBdr>
                <w:top w:val="none" w:sz="0" w:space="0" w:color="auto"/>
                <w:left w:val="none" w:sz="0" w:space="0" w:color="auto"/>
                <w:bottom w:val="none" w:sz="0" w:space="0" w:color="auto"/>
                <w:right w:val="none" w:sz="0" w:space="0" w:color="auto"/>
              </w:divBdr>
            </w:div>
            <w:div w:id="895625433">
              <w:marLeft w:val="0"/>
              <w:marRight w:val="0"/>
              <w:marTop w:val="0"/>
              <w:marBottom w:val="0"/>
              <w:divBdr>
                <w:top w:val="none" w:sz="0" w:space="0" w:color="auto"/>
                <w:left w:val="none" w:sz="0" w:space="0" w:color="auto"/>
                <w:bottom w:val="none" w:sz="0" w:space="0" w:color="auto"/>
                <w:right w:val="none" w:sz="0" w:space="0" w:color="auto"/>
              </w:divBdr>
            </w:div>
            <w:div w:id="898901852">
              <w:marLeft w:val="0"/>
              <w:marRight w:val="0"/>
              <w:marTop w:val="0"/>
              <w:marBottom w:val="0"/>
              <w:divBdr>
                <w:top w:val="none" w:sz="0" w:space="0" w:color="auto"/>
                <w:left w:val="none" w:sz="0" w:space="0" w:color="auto"/>
                <w:bottom w:val="none" w:sz="0" w:space="0" w:color="auto"/>
                <w:right w:val="none" w:sz="0" w:space="0" w:color="auto"/>
              </w:divBdr>
            </w:div>
            <w:div w:id="907108354">
              <w:marLeft w:val="0"/>
              <w:marRight w:val="0"/>
              <w:marTop w:val="0"/>
              <w:marBottom w:val="0"/>
              <w:divBdr>
                <w:top w:val="none" w:sz="0" w:space="0" w:color="auto"/>
                <w:left w:val="none" w:sz="0" w:space="0" w:color="auto"/>
                <w:bottom w:val="none" w:sz="0" w:space="0" w:color="auto"/>
                <w:right w:val="none" w:sz="0" w:space="0" w:color="auto"/>
              </w:divBdr>
            </w:div>
            <w:div w:id="908883930">
              <w:marLeft w:val="0"/>
              <w:marRight w:val="0"/>
              <w:marTop w:val="0"/>
              <w:marBottom w:val="0"/>
              <w:divBdr>
                <w:top w:val="none" w:sz="0" w:space="0" w:color="auto"/>
                <w:left w:val="none" w:sz="0" w:space="0" w:color="auto"/>
                <w:bottom w:val="none" w:sz="0" w:space="0" w:color="auto"/>
                <w:right w:val="none" w:sz="0" w:space="0" w:color="auto"/>
              </w:divBdr>
            </w:div>
            <w:div w:id="940726309">
              <w:marLeft w:val="0"/>
              <w:marRight w:val="0"/>
              <w:marTop w:val="0"/>
              <w:marBottom w:val="0"/>
              <w:divBdr>
                <w:top w:val="none" w:sz="0" w:space="0" w:color="auto"/>
                <w:left w:val="none" w:sz="0" w:space="0" w:color="auto"/>
                <w:bottom w:val="none" w:sz="0" w:space="0" w:color="auto"/>
                <w:right w:val="none" w:sz="0" w:space="0" w:color="auto"/>
              </w:divBdr>
            </w:div>
            <w:div w:id="941456098">
              <w:marLeft w:val="0"/>
              <w:marRight w:val="0"/>
              <w:marTop w:val="0"/>
              <w:marBottom w:val="0"/>
              <w:divBdr>
                <w:top w:val="none" w:sz="0" w:space="0" w:color="auto"/>
                <w:left w:val="none" w:sz="0" w:space="0" w:color="auto"/>
                <w:bottom w:val="none" w:sz="0" w:space="0" w:color="auto"/>
                <w:right w:val="none" w:sz="0" w:space="0" w:color="auto"/>
              </w:divBdr>
            </w:div>
            <w:div w:id="974677401">
              <w:marLeft w:val="0"/>
              <w:marRight w:val="0"/>
              <w:marTop w:val="0"/>
              <w:marBottom w:val="0"/>
              <w:divBdr>
                <w:top w:val="none" w:sz="0" w:space="0" w:color="auto"/>
                <w:left w:val="none" w:sz="0" w:space="0" w:color="auto"/>
                <w:bottom w:val="none" w:sz="0" w:space="0" w:color="auto"/>
                <w:right w:val="none" w:sz="0" w:space="0" w:color="auto"/>
              </w:divBdr>
            </w:div>
            <w:div w:id="980157509">
              <w:marLeft w:val="0"/>
              <w:marRight w:val="0"/>
              <w:marTop w:val="0"/>
              <w:marBottom w:val="0"/>
              <w:divBdr>
                <w:top w:val="none" w:sz="0" w:space="0" w:color="auto"/>
                <w:left w:val="none" w:sz="0" w:space="0" w:color="auto"/>
                <w:bottom w:val="none" w:sz="0" w:space="0" w:color="auto"/>
                <w:right w:val="none" w:sz="0" w:space="0" w:color="auto"/>
              </w:divBdr>
            </w:div>
            <w:div w:id="1020664919">
              <w:marLeft w:val="0"/>
              <w:marRight w:val="0"/>
              <w:marTop w:val="0"/>
              <w:marBottom w:val="0"/>
              <w:divBdr>
                <w:top w:val="none" w:sz="0" w:space="0" w:color="auto"/>
                <w:left w:val="none" w:sz="0" w:space="0" w:color="auto"/>
                <w:bottom w:val="none" w:sz="0" w:space="0" w:color="auto"/>
                <w:right w:val="none" w:sz="0" w:space="0" w:color="auto"/>
              </w:divBdr>
            </w:div>
            <w:div w:id="1029065460">
              <w:marLeft w:val="0"/>
              <w:marRight w:val="0"/>
              <w:marTop w:val="0"/>
              <w:marBottom w:val="0"/>
              <w:divBdr>
                <w:top w:val="none" w:sz="0" w:space="0" w:color="auto"/>
                <w:left w:val="none" w:sz="0" w:space="0" w:color="auto"/>
                <w:bottom w:val="none" w:sz="0" w:space="0" w:color="auto"/>
                <w:right w:val="none" w:sz="0" w:space="0" w:color="auto"/>
              </w:divBdr>
            </w:div>
            <w:div w:id="1060833402">
              <w:marLeft w:val="0"/>
              <w:marRight w:val="0"/>
              <w:marTop w:val="0"/>
              <w:marBottom w:val="0"/>
              <w:divBdr>
                <w:top w:val="none" w:sz="0" w:space="0" w:color="auto"/>
                <w:left w:val="none" w:sz="0" w:space="0" w:color="auto"/>
                <w:bottom w:val="none" w:sz="0" w:space="0" w:color="auto"/>
                <w:right w:val="none" w:sz="0" w:space="0" w:color="auto"/>
              </w:divBdr>
            </w:div>
            <w:div w:id="1091269462">
              <w:marLeft w:val="0"/>
              <w:marRight w:val="0"/>
              <w:marTop w:val="0"/>
              <w:marBottom w:val="0"/>
              <w:divBdr>
                <w:top w:val="none" w:sz="0" w:space="0" w:color="auto"/>
                <w:left w:val="none" w:sz="0" w:space="0" w:color="auto"/>
                <w:bottom w:val="none" w:sz="0" w:space="0" w:color="auto"/>
                <w:right w:val="none" w:sz="0" w:space="0" w:color="auto"/>
              </w:divBdr>
            </w:div>
            <w:div w:id="1120606807">
              <w:marLeft w:val="0"/>
              <w:marRight w:val="0"/>
              <w:marTop w:val="0"/>
              <w:marBottom w:val="0"/>
              <w:divBdr>
                <w:top w:val="none" w:sz="0" w:space="0" w:color="auto"/>
                <w:left w:val="none" w:sz="0" w:space="0" w:color="auto"/>
                <w:bottom w:val="none" w:sz="0" w:space="0" w:color="auto"/>
                <w:right w:val="none" w:sz="0" w:space="0" w:color="auto"/>
              </w:divBdr>
            </w:div>
            <w:div w:id="1149135594">
              <w:marLeft w:val="0"/>
              <w:marRight w:val="0"/>
              <w:marTop w:val="0"/>
              <w:marBottom w:val="0"/>
              <w:divBdr>
                <w:top w:val="none" w:sz="0" w:space="0" w:color="auto"/>
                <w:left w:val="none" w:sz="0" w:space="0" w:color="auto"/>
                <w:bottom w:val="none" w:sz="0" w:space="0" w:color="auto"/>
                <w:right w:val="none" w:sz="0" w:space="0" w:color="auto"/>
              </w:divBdr>
            </w:div>
            <w:div w:id="1164584796">
              <w:marLeft w:val="0"/>
              <w:marRight w:val="0"/>
              <w:marTop w:val="0"/>
              <w:marBottom w:val="0"/>
              <w:divBdr>
                <w:top w:val="none" w:sz="0" w:space="0" w:color="auto"/>
                <w:left w:val="none" w:sz="0" w:space="0" w:color="auto"/>
                <w:bottom w:val="none" w:sz="0" w:space="0" w:color="auto"/>
                <w:right w:val="none" w:sz="0" w:space="0" w:color="auto"/>
              </w:divBdr>
            </w:div>
            <w:div w:id="1192456811">
              <w:marLeft w:val="0"/>
              <w:marRight w:val="0"/>
              <w:marTop w:val="0"/>
              <w:marBottom w:val="0"/>
              <w:divBdr>
                <w:top w:val="none" w:sz="0" w:space="0" w:color="auto"/>
                <w:left w:val="none" w:sz="0" w:space="0" w:color="auto"/>
                <w:bottom w:val="none" w:sz="0" w:space="0" w:color="auto"/>
                <w:right w:val="none" w:sz="0" w:space="0" w:color="auto"/>
              </w:divBdr>
            </w:div>
            <w:div w:id="1200585951">
              <w:marLeft w:val="0"/>
              <w:marRight w:val="0"/>
              <w:marTop w:val="0"/>
              <w:marBottom w:val="0"/>
              <w:divBdr>
                <w:top w:val="none" w:sz="0" w:space="0" w:color="auto"/>
                <w:left w:val="none" w:sz="0" w:space="0" w:color="auto"/>
                <w:bottom w:val="none" w:sz="0" w:space="0" w:color="auto"/>
                <w:right w:val="none" w:sz="0" w:space="0" w:color="auto"/>
              </w:divBdr>
            </w:div>
            <w:div w:id="1213078099">
              <w:marLeft w:val="0"/>
              <w:marRight w:val="0"/>
              <w:marTop w:val="0"/>
              <w:marBottom w:val="0"/>
              <w:divBdr>
                <w:top w:val="none" w:sz="0" w:space="0" w:color="auto"/>
                <w:left w:val="none" w:sz="0" w:space="0" w:color="auto"/>
                <w:bottom w:val="none" w:sz="0" w:space="0" w:color="auto"/>
                <w:right w:val="none" w:sz="0" w:space="0" w:color="auto"/>
              </w:divBdr>
            </w:div>
            <w:div w:id="1231816661">
              <w:marLeft w:val="0"/>
              <w:marRight w:val="0"/>
              <w:marTop w:val="0"/>
              <w:marBottom w:val="0"/>
              <w:divBdr>
                <w:top w:val="none" w:sz="0" w:space="0" w:color="auto"/>
                <w:left w:val="none" w:sz="0" w:space="0" w:color="auto"/>
                <w:bottom w:val="none" w:sz="0" w:space="0" w:color="auto"/>
                <w:right w:val="none" w:sz="0" w:space="0" w:color="auto"/>
              </w:divBdr>
            </w:div>
            <w:div w:id="1231842221">
              <w:marLeft w:val="0"/>
              <w:marRight w:val="0"/>
              <w:marTop w:val="0"/>
              <w:marBottom w:val="0"/>
              <w:divBdr>
                <w:top w:val="none" w:sz="0" w:space="0" w:color="auto"/>
                <w:left w:val="none" w:sz="0" w:space="0" w:color="auto"/>
                <w:bottom w:val="none" w:sz="0" w:space="0" w:color="auto"/>
                <w:right w:val="none" w:sz="0" w:space="0" w:color="auto"/>
              </w:divBdr>
            </w:div>
            <w:div w:id="1259020863">
              <w:marLeft w:val="0"/>
              <w:marRight w:val="0"/>
              <w:marTop w:val="0"/>
              <w:marBottom w:val="0"/>
              <w:divBdr>
                <w:top w:val="none" w:sz="0" w:space="0" w:color="auto"/>
                <w:left w:val="none" w:sz="0" w:space="0" w:color="auto"/>
                <w:bottom w:val="none" w:sz="0" w:space="0" w:color="auto"/>
                <w:right w:val="none" w:sz="0" w:space="0" w:color="auto"/>
              </w:divBdr>
            </w:div>
            <w:div w:id="1273436971">
              <w:marLeft w:val="0"/>
              <w:marRight w:val="0"/>
              <w:marTop w:val="0"/>
              <w:marBottom w:val="0"/>
              <w:divBdr>
                <w:top w:val="none" w:sz="0" w:space="0" w:color="auto"/>
                <w:left w:val="none" w:sz="0" w:space="0" w:color="auto"/>
                <w:bottom w:val="none" w:sz="0" w:space="0" w:color="auto"/>
                <w:right w:val="none" w:sz="0" w:space="0" w:color="auto"/>
              </w:divBdr>
            </w:div>
            <w:div w:id="1277326875">
              <w:marLeft w:val="0"/>
              <w:marRight w:val="0"/>
              <w:marTop w:val="0"/>
              <w:marBottom w:val="0"/>
              <w:divBdr>
                <w:top w:val="none" w:sz="0" w:space="0" w:color="auto"/>
                <w:left w:val="none" w:sz="0" w:space="0" w:color="auto"/>
                <w:bottom w:val="none" w:sz="0" w:space="0" w:color="auto"/>
                <w:right w:val="none" w:sz="0" w:space="0" w:color="auto"/>
              </w:divBdr>
            </w:div>
            <w:div w:id="1278214318">
              <w:marLeft w:val="0"/>
              <w:marRight w:val="0"/>
              <w:marTop w:val="0"/>
              <w:marBottom w:val="0"/>
              <w:divBdr>
                <w:top w:val="none" w:sz="0" w:space="0" w:color="auto"/>
                <w:left w:val="none" w:sz="0" w:space="0" w:color="auto"/>
                <w:bottom w:val="none" w:sz="0" w:space="0" w:color="auto"/>
                <w:right w:val="none" w:sz="0" w:space="0" w:color="auto"/>
              </w:divBdr>
            </w:div>
            <w:div w:id="1286692012">
              <w:marLeft w:val="0"/>
              <w:marRight w:val="0"/>
              <w:marTop w:val="0"/>
              <w:marBottom w:val="0"/>
              <w:divBdr>
                <w:top w:val="none" w:sz="0" w:space="0" w:color="auto"/>
                <w:left w:val="none" w:sz="0" w:space="0" w:color="auto"/>
                <w:bottom w:val="none" w:sz="0" w:space="0" w:color="auto"/>
                <w:right w:val="none" w:sz="0" w:space="0" w:color="auto"/>
              </w:divBdr>
            </w:div>
            <w:div w:id="1303579318">
              <w:marLeft w:val="0"/>
              <w:marRight w:val="0"/>
              <w:marTop w:val="0"/>
              <w:marBottom w:val="0"/>
              <w:divBdr>
                <w:top w:val="none" w:sz="0" w:space="0" w:color="auto"/>
                <w:left w:val="none" w:sz="0" w:space="0" w:color="auto"/>
                <w:bottom w:val="none" w:sz="0" w:space="0" w:color="auto"/>
                <w:right w:val="none" w:sz="0" w:space="0" w:color="auto"/>
              </w:divBdr>
            </w:div>
            <w:div w:id="1314214577">
              <w:marLeft w:val="0"/>
              <w:marRight w:val="0"/>
              <w:marTop w:val="0"/>
              <w:marBottom w:val="0"/>
              <w:divBdr>
                <w:top w:val="none" w:sz="0" w:space="0" w:color="auto"/>
                <w:left w:val="none" w:sz="0" w:space="0" w:color="auto"/>
                <w:bottom w:val="none" w:sz="0" w:space="0" w:color="auto"/>
                <w:right w:val="none" w:sz="0" w:space="0" w:color="auto"/>
              </w:divBdr>
            </w:div>
            <w:div w:id="1334142711">
              <w:marLeft w:val="0"/>
              <w:marRight w:val="0"/>
              <w:marTop w:val="0"/>
              <w:marBottom w:val="0"/>
              <w:divBdr>
                <w:top w:val="none" w:sz="0" w:space="0" w:color="auto"/>
                <w:left w:val="none" w:sz="0" w:space="0" w:color="auto"/>
                <w:bottom w:val="none" w:sz="0" w:space="0" w:color="auto"/>
                <w:right w:val="none" w:sz="0" w:space="0" w:color="auto"/>
              </w:divBdr>
            </w:div>
            <w:div w:id="1365331939">
              <w:marLeft w:val="0"/>
              <w:marRight w:val="0"/>
              <w:marTop w:val="0"/>
              <w:marBottom w:val="0"/>
              <w:divBdr>
                <w:top w:val="none" w:sz="0" w:space="0" w:color="auto"/>
                <w:left w:val="none" w:sz="0" w:space="0" w:color="auto"/>
                <w:bottom w:val="none" w:sz="0" w:space="0" w:color="auto"/>
                <w:right w:val="none" w:sz="0" w:space="0" w:color="auto"/>
              </w:divBdr>
            </w:div>
            <w:div w:id="1366446808">
              <w:marLeft w:val="0"/>
              <w:marRight w:val="0"/>
              <w:marTop w:val="0"/>
              <w:marBottom w:val="0"/>
              <w:divBdr>
                <w:top w:val="none" w:sz="0" w:space="0" w:color="auto"/>
                <w:left w:val="none" w:sz="0" w:space="0" w:color="auto"/>
                <w:bottom w:val="none" w:sz="0" w:space="0" w:color="auto"/>
                <w:right w:val="none" w:sz="0" w:space="0" w:color="auto"/>
              </w:divBdr>
            </w:div>
            <w:div w:id="1368599225">
              <w:marLeft w:val="0"/>
              <w:marRight w:val="0"/>
              <w:marTop w:val="0"/>
              <w:marBottom w:val="0"/>
              <w:divBdr>
                <w:top w:val="none" w:sz="0" w:space="0" w:color="auto"/>
                <w:left w:val="none" w:sz="0" w:space="0" w:color="auto"/>
                <w:bottom w:val="none" w:sz="0" w:space="0" w:color="auto"/>
                <w:right w:val="none" w:sz="0" w:space="0" w:color="auto"/>
              </w:divBdr>
            </w:div>
            <w:div w:id="1380325527">
              <w:marLeft w:val="0"/>
              <w:marRight w:val="0"/>
              <w:marTop w:val="0"/>
              <w:marBottom w:val="0"/>
              <w:divBdr>
                <w:top w:val="none" w:sz="0" w:space="0" w:color="auto"/>
                <w:left w:val="none" w:sz="0" w:space="0" w:color="auto"/>
                <w:bottom w:val="none" w:sz="0" w:space="0" w:color="auto"/>
                <w:right w:val="none" w:sz="0" w:space="0" w:color="auto"/>
              </w:divBdr>
            </w:div>
            <w:div w:id="1403604711">
              <w:marLeft w:val="0"/>
              <w:marRight w:val="0"/>
              <w:marTop w:val="0"/>
              <w:marBottom w:val="0"/>
              <w:divBdr>
                <w:top w:val="none" w:sz="0" w:space="0" w:color="auto"/>
                <w:left w:val="none" w:sz="0" w:space="0" w:color="auto"/>
                <w:bottom w:val="none" w:sz="0" w:space="0" w:color="auto"/>
                <w:right w:val="none" w:sz="0" w:space="0" w:color="auto"/>
              </w:divBdr>
            </w:div>
            <w:div w:id="1410156288">
              <w:marLeft w:val="0"/>
              <w:marRight w:val="0"/>
              <w:marTop w:val="0"/>
              <w:marBottom w:val="0"/>
              <w:divBdr>
                <w:top w:val="none" w:sz="0" w:space="0" w:color="auto"/>
                <w:left w:val="none" w:sz="0" w:space="0" w:color="auto"/>
                <w:bottom w:val="none" w:sz="0" w:space="0" w:color="auto"/>
                <w:right w:val="none" w:sz="0" w:space="0" w:color="auto"/>
              </w:divBdr>
            </w:div>
            <w:div w:id="1455521663">
              <w:marLeft w:val="0"/>
              <w:marRight w:val="0"/>
              <w:marTop w:val="0"/>
              <w:marBottom w:val="0"/>
              <w:divBdr>
                <w:top w:val="none" w:sz="0" w:space="0" w:color="auto"/>
                <w:left w:val="none" w:sz="0" w:space="0" w:color="auto"/>
                <w:bottom w:val="none" w:sz="0" w:space="0" w:color="auto"/>
                <w:right w:val="none" w:sz="0" w:space="0" w:color="auto"/>
              </w:divBdr>
            </w:div>
            <w:div w:id="1512138332">
              <w:marLeft w:val="0"/>
              <w:marRight w:val="0"/>
              <w:marTop w:val="0"/>
              <w:marBottom w:val="0"/>
              <w:divBdr>
                <w:top w:val="none" w:sz="0" w:space="0" w:color="auto"/>
                <w:left w:val="none" w:sz="0" w:space="0" w:color="auto"/>
                <w:bottom w:val="none" w:sz="0" w:space="0" w:color="auto"/>
                <w:right w:val="none" w:sz="0" w:space="0" w:color="auto"/>
              </w:divBdr>
            </w:div>
            <w:div w:id="1551112391">
              <w:marLeft w:val="0"/>
              <w:marRight w:val="0"/>
              <w:marTop w:val="0"/>
              <w:marBottom w:val="0"/>
              <w:divBdr>
                <w:top w:val="none" w:sz="0" w:space="0" w:color="auto"/>
                <w:left w:val="none" w:sz="0" w:space="0" w:color="auto"/>
                <w:bottom w:val="none" w:sz="0" w:space="0" w:color="auto"/>
                <w:right w:val="none" w:sz="0" w:space="0" w:color="auto"/>
              </w:divBdr>
            </w:div>
            <w:div w:id="1577402362">
              <w:marLeft w:val="0"/>
              <w:marRight w:val="0"/>
              <w:marTop w:val="0"/>
              <w:marBottom w:val="0"/>
              <w:divBdr>
                <w:top w:val="none" w:sz="0" w:space="0" w:color="auto"/>
                <w:left w:val="none" w:sz="0" w:space="0" w:color="auto"/>
                <w:bottom w:val="none" w:sz="0" w:space="0" w:color="auto"/>
                <w:right w:val="none" w:sz="0" w:space="0" w:color="auto"/>
              </w:divBdr>
            </w:div>
            <w:div w:id="1586524605">
              <w:marLeft w:val="0"/>
              <w:marRight w:val="0"/>
              <w:marTop w:val="0"/>
              <w:marBottom w:val="0"/>
              <w:divBdr>
                <w:top w:val="none" w:sz="0" w:space="0" w:color="auto"/>
                <w:left w:val="none" w:sz="0" w:space="0" w:color="auto"/>
                <w:bottom w:val="none" w:sz="0" w:space="0" w:color="auto"/>
                <w:right w:val="none" w:sz="0" w:space="0" w:color="auto"/>
              </w:divBdr>
            </w:div>
            <w:div w:id="1597209717">
              <w:marLeft w:val="0"/>
              <w:marRight w:val="0"/>
              <w:marTop w:val="0"/>
              <w:marBottom w:val="0"/>
              <w:divBdr>
                <w:top w:val="none" w:sz="0" w:space="0" w:color="auto"/>
                <w:left w:val="none" w:sz="0" w:space="0" w:color="auto"/>
                <w:bottom w:val="none" w:sz="0" w:space="0" w:color="auto"/>
                <w:right w:val="none" w:sz="0" w:space="0" w:color="auto"/>
              </w:divBdr>
            </w:div>
            <w:div w:id="1600677503">
              <w:marLeft w:val="0"/>
              <w:marRight w:val="0"/>
              <w:marTop w:val="0"/>
              <w:marBottom w:val="0"/>
              <w:divBdr>
                <w:top w:val="none" w:sz="0" w:space="0" w:color="auto"/>
                <w:left w:val="none" w:sz="0" w:space="0" w:color="auto"/>
                <w:bottom w:val="none" w:sz="0" w:space="0" w:color="auto"/>
                <w:right w:val="none" w:sz="0" w:space="0" w:color="auto"/>
              </w:divBdr>
            </w:div>
            <w:div w:id="1612931382">
              <w:marLeft w:val="0"/>
              <w:marRight w:val="0"/>
              <w:marTop w:val="0"/>
              <w:marBottom w:val="0"/>
              <w:divBdr>
                <w:top w:val="none" w:sz="0" w:space="0" w:color="auto"/>
                <w:left w:val="none" w:sz="0" w:space="0" w:color="auto"/>
                <w:bottom w:val="none" w:sz="0" w:space="0" w:color="auto"/>
                <w:right w:val="none" w:sz="0" w:space="0" w:color="auto"/>
              </w:divBdr>
            </w:div>
            <w:div w:id="1638606865">
              <w:marLeft w:val="0"/>
              <w:marRight w:val="0"/>
              <w:marTop w:val="0"/>
              <w:marBottom w:val="0"/>
              <w:divBdr>
                <w:top w:val="none" w:sz="0" w:space="0" w:color="auto"/>
                <w:left w:val="none" w:sz="0" w:space="0" w:color="auto"/>
                <w:bottom w:val="none" w:sz="0" w:space="0" w:color="auto"/>
                <w:right w:val="none" w:sz="0" w:space="0" w:color="auto"/>
              </w:divBdr>
            </w:div>
            <w:div w:id="1641769003">
              <w:marLeft w:val="0"/>
              <w:marRight w:val="0"/>
              <w:marTop w:val="0"/>
              <w:marBottom w:val="0"/>
              <w:divBdr>
                <w:top w:val="none" w:sz="0" w:space="0" w:color="auto"/>
                <w:left w:val="none" w:sz="0" w:space="0" w:color="auto"/>
                <w:bottom w:val="none" w:sz="0" w:space="0" w:color="auto"/>
                <w:right w:val="none" w:sz="0" w:space="0" w:color="auto"/>
              </w:divBdr>
            </w:div>
            <w:div w:id="1650550477">
              <w:marLeft w:val="0"/>
              <w:marRight w:val="0"/>
              <w:marTop w:val="0"/>
              <w:marBottom w:val="0"/>
              <w:divBdr>
                <w:top w:val="none" w:sz="0" w:space="0" w:color="auto"/>
                <w:left w:val="none" w:sz="0" w:space="0" w:color="auto"/>
                <w:bottom w:val="none" w:sz="0" w:space="0" w:color="auto"/>
                <w:right w:val="none" w:sz="0" w:space="0" w:color="auto"/>
              </w:divBdr>
            </w:div>
            <w:div w:id="1651984130">
              <w:marLeft w:val="0"/>
              <w:marRight w:val="0"/>
              <w:marTop w:val="0"/>
              <w:marBottom w:val="0"/>
              <w:divBdr>
                <w:top w:val="none" w:sz="0" w:space="0" w:color="auto"/>
                <w:left w:val="none" w:sz="0" w:space="0" w:color="auto"/>
                <w:bottom w:val="none" w:sz="0" w:space="0" w:color="auto"/>
                <w:right w:val="none" w:sz="0" w:space="0" w:color="auto"/>
              </w:divBdr>
            </w:div>
            <w:div w:id="1675839848">
              <w:marLeft w:val="0"/>
              <w:marRight w:val="0"/>
              <w:marTop w:val="0"/>
              <w:marBottom w:val="0"/>
              <w:divBdr>
                <w:top w:val="none" w:sz="0" w:space="0" w:color="auto"/>
                <w:left w:val="none" w:sz="0" w:space="0" w:color="auto"/>
                <w:bottom w:val="none" w:sz="0" w:space="0" w:color="auto"/>
                <w:right w:val="none" w:sz="0" w:space="0" w:color="auto"/>
              </w:divBdr>
            </w:div>
            <w:div w:id="1679893350">
              <w:marLeft w:val="0"/>
              <w:marRight w:val="0"/>
              <w:marTop w:val="0"/>
              <w:marBottom w:val="0"/>
              <w:divBdr>
                <w:top w:val="none" w:sz="0" w:space="0" w:color="auto"/>
                <w:left w:val="none" w:sz="0" w:space="0" w:color="auto"/>
                <w:bottom w:val="none" w:sz="0" w:space="0" w:color="auto"/>
                <w:right w:val="none" w:sz="0" w:space="0" w:color="auto"/>
              </w:divBdr>
            </w:div>
            <w:div w:id="1715040231">
              <w:marLeft w:val="0"/>
              <w:marRight w:val="0"/>
              <w:marTop w:val="0"/>
              <w:marBottom w:val="0"/>
              <w:divBdr>
                <w:top w:val="none" w:sz="0" w:space="0" w:color="auto"/>
                <w:left w:val="none" w:sz="0" w:space="0" w:color="auto"/>
                <w:bottom w:val="none" w:sz="0" w:space="0" w:color="auto"/>
                <w:right w:val="none" w:sz="0" w:space="0" w:color="auto"/>
              </w:divBdr>
            </w:div>
            <w:div w:id="1723289270">
              <w:marLeft w:val="0"/>
              <w:marRight w:val="0"/>
              <w:marTop w:val="0"/>
              <w:marBottom w:val="0"/>
              <w:divBdr>
                <w:top w:val="none" w:sz="0" w:space="0" w:color="auto"/>
                <w:left w:val="none" w:sz="0" w:space="0" w:color="auto"/>
                <w:bottom w:val="none" w:sz="0" w:space="0" w:color="auto"/>
                <w:right w:val="none" w:sz="0" w:space="0" w:color="auto"/>
              </w:divBdr>
            </w:div>
            <w:div w:id="1726560495">
              <w:marLeft w:val="0"/>
              <w:marRight w:val="0"/>
              <w:marTop w:val="0"/>
              <w:marBottom w:val="0"/>
              <w:divBdr>
                <w:top w:val="none" w:sz="0" w:space="0" w:color="auto"/>
                <w:left w:val="none" w:sz="0" w:space="0" w:color="auto"/>
                <w:bottom w:val="none" w:sz="0" w:space="0" w:color="auto"/>
                <w:right w:val="none" w:sz="0" w:space="0" w:color="auto"/>
              </w:divBdr>
            </w:div>
            <w:div w:id="1738866967">
              <w:marLeft w:val="0"/>
              <w:marRight w:val="0"/>
              <w:marTop w:val="0"/>
              <w:marBottom w:val="0"/>
              <w:divBdr>
                <w:top w:val="none" w:sz="0" w:space="0" w:color="auto"/>
                <w:left w:val="none" w:sz="0" w:space="0" w:color="auto"/>
                <w:bottom w:val="none" w:sz="0" w:space="0" w:color="auto"/>
                <w:right w:val="none" w:sz="0" w:space="0" w:color="auto"/>
              </w:divBdr>
            </w:div>
            <w:div w:id="1754012006">
              <w:marLeft w:val="0"/>
              <w:marRight w:val="0"/>
              <w:marTop w:val="0"/>
              <w:marBottom w:val="0"/>
              <w:divBdr>
                <w:top w:val="none" w:sz="0" w:space="0" w:color="auto"/>
                <w:left w:val="none" w:sz="0" w:space="0" w:color="auto"/>
                <w:bottom w:val="none" w:sz="0" w:space="0" w:color="auto"/>
                <w:right w:val="none" w:sz="0" w:space="0" w:color="auto"/>
              </w:divBdr>
            </w:div>
            <w:div w:id="1765371937">
              <w:marLeft w:val="0"/>
              <w:marRight w:val="0"/>
              <w:marTop w:val="0"/>
              <w:marBottom w:val="0"/>
              <w:divBdr>
                <w:top w:val="none" w:sz="0" w:space="0" w:color="auto"/>
                <w:left w:val="none" w:sz="0" w:space="0" w:color="auto"/>
                <w:bottom w:val="none" w:sz="0" w:space="0" w:color="auto"/>
                <w:right w:val="none" w:sz="0" w:space="0" w:color="auto"/>
              </w:divBdr>
            </w:div>
            <w:div w:id="1781609818">
              <w:marLeft w:val="0"/>
              <w:marRight w:val="0"/>
              <w:marTop w:val="0"/>
              <w:marBottom w:val="0"/>
              <w:divBdr>
                <w:top w:val="none" w:sz="0" w:space="0" w:color="auto"/>
                <w:left w:val="none" w:sz="0" w:space="0" w:color="auto"/>
                <w:bottom w:val="none" w:sz="0" w:space="0" w:color="auto"/>
                <w:right w:val="none" w:sz="0" w:space="0" w:color="auto"/>
              </w:divBdr>
            </w:div>
            <w:div w:id="1800681011">
              <w:marLeft w:val="0"/>
              <w:marRight w:val="0"/>
              <w:marTop w:val="0"/>
              <w:marBottom w:val="0"/>
              <w:divBdr>
                <w:top w:val="none" w:sz="0" w:space="0" w:color="auto"/>
                <w:left w:val="none" w:sz="0" w:space="0" w:color="auto"/>
                <w:bottom w:val="none" w:sz="0" w:space="0" w:color="auto"/>
                <w:right w:val="none" w:sz="0" w:space="0" w:color="auto"/>
              </w:divBdr>
            </w:div>
            <w:div w:id="1804538331">
              <w:marLeft w:val="0"/>
              <w:marRight w:val="0"/>
              <w:marTop w:val="0"/>
              <w:marBottom w:val="0"/>
              <w:divBdr>
                <w:top w:val="none" w:sz="0" w:space="0" w:color="auto"/>
                <w:left w:val="none" w:sz="0" w:space="0" w:color="auto"/>
                <w:bottom w:val="none" w:sz="0" w:space="0" w:color="auto"/>
                <w:right w:val="none" w:sz="0" w:space="0" w:color="auto"/>
              </w:divBdr>
            </w:div>
            <w:div w:id="1811556675">
              <w:marLeft w:val="0"/>
              <w:marRight w:val="0"/>
              <w:marTop w:val="0"/>
              <w:marBottom w:val="0"/>
              <w:divBdr>
                <w:top w:val="none" w:sz="0" w:space="0" w:color="auto"/>
                <w:left w:val="none" w:sz="0" w:space="0" w:color="auto"/>
                <w:bottom w:val="none" w:sz="0" w:space="0" w:color="auto"/>
                <w:right w:val="none" w:sz="0" w:space="0" w:color="auto"/>
              </w:divBdr>
            </w:div>
            <w:div w:id="1837652566">
              <w:marLeft w:val="0"/>
              <w:marRight w:val="0"/>
              <w:marTop w:val="0"/>
              <w:marBottom w:val="0"/>
              <w:divBdr>
                <w:top w:val="none" w:sz="0" w:space="0" w:color="auto"/>
                <w:left w:val="none" w:sz="0" w:space="0" w:color="auto"/>
                <w:bottom w:val="none" w:sz="0" w:space="0" w:color="auto"/>
                <w:right w:val="none" w:sz="0" w:space="0" w:color="auto"/>
              </w:divBdr>
            </w:div>
            <w:div w:id="1857844266">
              <w:marLeft w:val="0"/>
              <w:marRight w:val="0"/>
              <w:marTop w:val="0"/>
              <w:marBottom w:val="0"/>
              <w:divBdr>
                <w:top w:val="none" w:sz="0" w:space="0" w:color="auto"/>
                <w:left w:val="none" w:sz="0" w:space="0" w:color="auto"/>
                <w:bottom w:val="none" w:sz="0" w:space="0" w:color="auto"/>
                <w:right w:val="none" w:sz="0" w:space="0" w:color="auto"/>
              </w:divBdr>
            </w:div>
            <w:div w:id="1889413126">
              <w:marLeft w:val="0"/>
              <w:marRight w:val="0"/>
              <w:marTop w:val="0"/>
              <w:marBottom w:val="0"/>
              <w:divBdr>
                <w:top w:val="none" w:sz="0" w:space="0" w:color="auto"/>
                <w:left w:val="none" w:sz="0" w:space="0" w:color="auto"/>
                <w:bottom w:val="none" w:sz="0" w:space="0" w:color="auto"/>
                <w:right w:val="none" w:sz="0" w:space="0" w:color="auto"/>
              </w:divBdr>
            </w:div>
            <w:div w:id="1889948527">
              <w:marLeft w:val="0"/>
              <w:marRight w:val="0"/>
              <w:marTop w:val="0"/>
              <w:marBottom w:val="0"/>
              <w:divBdr>
                <w:top w:val="none" w:sz="0" w:space="0" w:color="auto"/>
                <w:left w:val="none" w:sz="0" w:space="0" w:color="auto"/>
                <w:bottom w:val="none" w:sz="0" w:space="0" w:color="auto"/>
                <w:right w:val="none" w:sz="0" w:space="0" w:color="auto"/>
              </w:divBdr>
            </w:div>
            <w:div w:id="1902402015">
              <w:marLeft w:val="0"/>
              <w:marRight w:val="0"/>
              <w:marTop w:val="0"/>
              <w:marBottom w:val="0"/>
              <w:divBdr>
                <w:top w:val="none" w:sz="0" w:space="0" w:color="auto"/>
                <w:left w:val="none" w:sz="0" w:space="0" w:color="auto"/>
                <w:bottom w:val="none" w:sz="0" w:space="0" w:color="auto"/>
                <w:right w:val="none" w:sz="0" w:space="0" w:color="auto"/>
              </w:divBdr>
            </w:div>
            <w:div w:id="1903447730">
              <w:marLeft w:val="0"/>
              <w:marRight w:val="0"/>
              <w:marTop w:val="0"/>
              <w:marBottom w:val="0"/>
              <w:divBdr>
                <w:top w:val="none" w:sz="0" w:space="0" w:color="auto"/>
                <w:left w:val="none" w:sz="0" w:space="0" w:color="auto"/>
                <w:bottom w:val="none" w:sz="0" w:space="0" w:color="auto"/>
                <w:right w:val="none" w:sz="0" w:space="0" w:color="auto"/>
              </w:divBdr>
            </w:div>
            <w:div w:id="1939870202">
              <w:marLeft w:val="0"/>
              <w:marRight w:val="0"/>
              <w:marTop w:val="0"/>
              <w:marBottom w:val="0"/>
              <w:divBdr>
                <w:top w:val="none" w:sz="0" w:space="0" w:color="auto"/>
                <w:left w:val="none" w:sz="0" w:space="0" w:color="auto"/>
                <w:bottom w:val="none" w:sz="0" w:space="0" w:color="auto"/>
                <w:right w:val="none" w:sz="0" w:space="0" w:color="auto"/>
              </w:divBdr>
            </w:div>
            <w:div w:id="1962298174">
              <w:marLeft w:val="0"/>
              <w:marRight w:val="0"/>
              <w:marTop w:val="0"/>
              <w:marBottom w:val="0"/>
              <w:divBdr>
                <w:top w:val="none" w:sz="0" w:space="0" w:color="auto"/>
                <w:left w:val="none" w:sz="0" w:space="0" w:color="auto"/>
                <w:bottom w:val="none" w:sz="0" w:space="0" w:color="auto"/>
                <w:right w:val="none" w:sz="0" w:space="0" w:color="auto"/>
              </w:divBdr>
            </w:div>
            <w:div w:id="1983000659">
              <w:marLeft w:val="0"/>
              <w:marRight w:val="0"/>
              <w:marTop w:val="0"/>
              <w:marBottom w:val="0"/>
              <w:divBdr>
                <w:top w:val="none" w:sz="0" w:space="0" w:color="auto"/>
                <w:left w:val="none" w:sz="0" w:space="0" w:color="auto"/>
                <w:bottom w:val="none" w:sz="0" w:space="0" w:color="auto"/>
                <w:right w:val="none" w:sz="0" w:space="0" w:color="auto"/>
              </w:divBdr>
            </w:div>
            <w:div w:id="2012414285">
              <w:marLeft w:val="0"/>
              <w:marRight w:val="0"/>
              <w:marTop w:val="0"/>
              <w:marBottom w:val="0"/>
              <w:divBdr>
                <w:top w:val="none" w:sz="0" w:space="0" w:color="auto"/>
                <w:left w:val="none" w:sz="0" w:space="0" w:color="auto"/>
                <w:bottom w:val="none" w:sz="0" w:space="0" w:color="auto"/>
                <w:right w:val="none" w:sz="0" w:space="0" w:color="auto"/>
              </w:divBdr>
            </w:div>
            <w:div w:id="2013070190">
              <w:marLeft w:val="0"/>
              <w:marRight w:val="0"/>
              <w:marTop w:val="0"/>
              <w:marBottom w:val="0"/>
              <w:divBdr>
                <w:top w:val="none" w:sz="0" w:space="0" w:color="auto"/>
                <w:left w:val="none" w:sz="0" w:space="0" w:color="auto"/>
                <w:bottom w:val="none" w:sz="0" w:space="0" w:color="auto"/>
                <w:right w:val="none" w:sz="0" w:space="0" w:color="auto"/>
              </w:divBdr>
            </w:div>
            <w:div w:id="2014794861">
              <w:marLeft w:val="0"/>
              <w:marRight w:val="0"/>
              <w:marTop w:val="0"/>
              <w:marBottom w:val="0"/>
              <w:divBdr>
                <w:top w:val="none" w:sz="0" w:space="0" w:color="auto"/>
                <w:left w:val="none" w:sz="0" w:space="0" w:color="auto"/>
                <w:bottom w:val="none" w:sz="0" w:space="0" w:color="auto"/>
                <w:right w:val="none" w:sz="0" w:space="0" w:color="auto"/>
              </w:divBdr>
            </w:div>
            <w:div w:id="2043631810">
              <w:marLeft w:val="0"/>
              <w:marRight w:val="0"/>
              <w:marTop w:val="0"/>
              <w:marBottom w:val="0"/>
              <w:divBdr>
                <w:top w:val="none" w:sz="0" w:space="0" w:color="auto"/>
                <w:left w:val="none" w:sz="0" w:space="0" w:color="auto"/>
                <w:bottom w:val="none" w:sz="0" w:space="0" w:color="auto"/>
                <w:right w:val="none" w:sz="0" w:space="0" w:color="auto"/>
              </w:divBdr>
            </w:div>
            <w:div w:id="2044402865">
              <w:marLeft w:val="0"/>
              <w:marRight w:val="0"/>
              <w:marTop w:val="0"/>
              <w:marBottom w:val="0"/>
              <w:divBdr>
                <w:top w:val="none" w:sz="0" w:space="0" w:color="auto"/>
                <w:left w:val="none" w:sz="0" w:space="0" w:color="auto"/>
                <w:bottom w:val="none" w:sz="0" w:space="0" w:color="auto"/>
                <w:right w:val="none" w:sz="0" w:space="0" w:color="auto"/>
              </w:divBdr>
            </w:div>
            <w:div w:id="2074544326">
              <w:marLeft w:val="0"/>
              <w:marRight w:val="0"/>
              <w:marTop w:val="0"/>
              <w:marBottom w:val="0"/>
              <w:divBdr>
                <w:top w:val="none" w:sz="0" w:space="0" w:color="auto"/>
                <w:left w:val="none" w:sz="0" w:space="0" w:color="auto"/>
                <w:bottom w:val="none" w:sz="0" w:space="0" w:color="auto"/>
                <w:right w:val="none" w:sz="0" w:space="0" w:color="auto"/>
              </w:divBdr>
            </w:div>
            <w:div w:id="2095931464">
              <w:marLeft w:val="0"/>
              <w:marRight w:val="0"/>
              <w:marTop w:val="0"/>
              <w:marBottom w:val="0"/>
              <w:divBdr>
                <w:top w:val="none" w:sz="0" w:space="0" w:color="auto"/>
                <w:left w:val="none" w:sz="0" w:space="0" w:color="auto"/>
                <w:bottom w:val="none" w:sz="0" w:space="0" w:color="auto"/>
                <w:right w:val="none" w:sz="0" w:space="0" w:color="auto"/>
              </w:divBdr>
            </w:div>
            <w:div w:id="2103602196">
              <w:marLeft w:val="0"/>
              <w:marRight w:val="0"/>
              <w:marTop w:val="0"/>
              <w:marBottom w:val="0"/>
              <w:divBdr>
                <w:top w:val="none" w:sz="0" w:space="0" w:color="auto"/>
                <w:left w:val="none" w:sz="0" w:space="0" w:color="auto"/>
                <w:bottom w:val="none" w:sz="0" w:space="0" w:color="auto"/>
                <w:right w:val="none" w:sz="0" w:space="0" w:color="auto"/>
              </w:divBdr>
            </w:div>
            <w:div w:id="213551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490652">
      <w:bodyDiv w:val="1"/>
      <w:marLeft w:val="0"/>
      <w:marRight w:val="0"/>
      <w:marTop w:val="0"/>
      <w:marBottom w:val="0"/>
      <w:divBdr>
        <w:top w:val="none" w:sz="0" w:space="0" w:color="auto"/>
        <w:left w:val="none" w:sz="0" w:space="0" w:color="auto"/>
        <w:bottom w:val="none" w:sz="0" w:space="0" w:color="auto"/>
        <w:right w:val="none" w:sz="0" w:space="0" w:color="auto"/>
      </w:divBdr>
    </w:div>
    <w:div w:id="268196146">
      <w:bodyDiv w:val="1"/>
      <w:marLeft w:val="0"/>
      <w:marRight w:val="0"/>
      <w:marTop w:val="0"/>
      <w:marBottom w:val="0"/>
      <w:divBdr>
        <w:top w:val="none" w:sz="0" w:space="0" w:color="auto"/>
        <w:left w:val="none" w:sz="0" w:space="0" w:color="auto"/>
        <w:bottom w:val="none" w:sz="0" w:space="0" w:color="auto"/>
        <w:right w:val="none" w:sz="0" w:space="0" w:color="auto"/>
      </w:divBdr>
    </w:div>
    <w:div w:id="274412991">
      <w:bodyDiv w:val="1"/>
      <w:marLeft w:val="0"/>
      <w:marRight w:val="0"/>
      <w:marTop w:val="0"/>
      <w:marBottom w:val="0"/>
      <w:divBdr>
        <w:top w:val="none" w:sz="0" w:space="0" w:color="auto"/>
        <w:left w:val="none" w:sz="0" w:space="0" w:color="auto"/>
        <w:bottom w:val="none" w:sz="0" w:space="0" w:color="auto"/>
        <w:right w:val="none" w:sz="0" w:space="0" w:color="auto"/>
      </w:divBdr>
    </w:div>
    <w:div w:id="296495537">
      <w:bodyDiv w:val="1"/>
      <w:marLeft w:val="0"/>
      <w:marRight w:val="0"/>
      <w:marTop w:val="0"/>
      <w:marBottom w:val="0"/>
      <w:divBdr>
        <w:top w:val="none" w:sz="0" w:space="0" w:color="auto"/>
        <w:left w:val="none" w:sz="0" w:space="0" w:color="auto"/>
        <w:bottom w:val="none" w:sz="0" w:space="0" w:color="auto"/>
        <w:right w:val="none" w:sz="0" w:space="0" w:color="auto"/>
      </w:divBdr>
    </w:div>
    <w:div w:id="307250072">
      <w:bodyDiv w:val="1"/>
      <w:marLeft w:val="0"/>
      <w:marRight w:val="0"/>
      <w:marTop w:val="0"/>
      <w:marBottom w:val="0"/>
      <w:divBdr>
        <w:top w:val="none" w:sz="0" w:space="0" w:color="auto"/>
        <w:left w:val="none" w:sz="0" w:space="0" w:color="auto"/>
        <w:bottom w:val="none" w:sz="0" w:space="0" w:color="auto"/>
        <w:right w:val="none" w:sz="0" w:space="0" w:color="auto"/>
      </w:divBdr>
    </w:div>
    <w:div w:id="318508407">
      <w:bodyDiv w:val="1"/>
      <w:marLeft w:val="0"/>
      <w:marRight w:val="0"/>
      <w:marTop w:val="0"/>
      <w:marBottom w:val="0"/>
      <w:divBdr>
        <w:top w:val="none" w:sz="0" w:space="0" w:color="auto"/>
        <w:left w:val="none" w:sz="0" w:space="0" w:color="auto"/>
        <w:bottom w:val="none" w:sz="0" w:space="0" w:color="auto"/>
        <w:right w:val="none" w:sz="0" w:space="0" w:color="auto"/>
      </w:divBdr>
    </w:div>
    <w:div w:id="321274454">
      <w:bodyDiv w:val="1"/>
      <w:marLeft w:val="0"/>
      <w:marRight w:val="0"/>
      <w:marTop w:val="0"/>
      <w:marBottom w:val="0"/>
      <w:divBdr>
        <w:top w:val="none" w:sz="0" w:space="0" w:color="auto"/>
        <w:left w:val="none" w:sz="0" w:space="0" w:color="auto"/>
        <w:bottom w:val="none" w:sz="0" w:space="0" w:color="auto"/>
        <w:right w:val="none" w:sz="0" w:space="0" w:color="auto"/>
      </w:divBdr>
    </w:div>
    <w:div w:id="322007053">
      <w:bodyDiv w:val="1"/>
      <w:marLeft w:val="0"/>
      <w:marRight w:val="0"/>
      <w:marTop w:val="0"/>
      <w:marBottom w:val="0"/>
      <w:divBdr>
        <w:top w:val="none" w:sz="0" w:space="0" w:color="auto"/>
        <w:left w:val="none" w:sz="0" w:space="0" w:color="auto"/>
        <w:bottom w:val="none" w:sz="0" w:space="0" w:color="auto"/>
        <w:right w:val="none" w:sz="0" w:space="0" w:color="auto"/>
      </w:divBdr>
    </w:div>
    <w:div w:id="329992162">
      <w:bodyDiv w:val="1"/>
      <w:marLeft w:val="0"/>
      <w:marRight w:val="0"/>
      <w:marTop w:val="0"/>
      <w:marBottom w:val="0"/>
      <w:divBdr>
        <w:top w:val="none" w:sz="0" w:space="0" w:color="auto"/>
        <w:left w:val="none" w:sz="0" w:space="0" w:color="auto"/>
        <w:bottom w:val="none" w:sz="0" w:space="0" w:color="auto"/>
        <w:right w:val="none" w:sz="0" w:space="0" w:color="auto"/>
      </w:divBdr>
    </w:div>
    <w:div w:id="346714269">
      <w:bodyDiv w:val="1"/>
      <w:marLeft w:val="0"/>
      <w:marRight w:val="0"/>
      <w:marTop w:val="0"/>
      <w:marBottom w:val="0"/>
      <w:divBdr>
        <w:top w:val="none" w:sz="0" w:space="0" w:color="auto"/>
        <w:left w:val="none" w:sz="0" w:space="0" w:color="auto"/>
        <w:bottom w:val="none" w:sz="0" w:space="0" w:color="auto"/>
        <w:right w:val="none" w:sz="0" w:space="0" w:color="auto"/>
      </w:divBdr>
      <w:divsChild>
        <w:div w:id="858667693">
          <w:marLeft w:val="0"/>
          <w:marRight w:val="0"/>
          <w:marTop w:val="0"/>
          <w:marBottom w:val="0"/>
          <w:divBdr>
            <w:top w:val="none" w:sz="0" w:space="0" w:color="auto"/>
            <w:left w:val="none" w:sz="0" w:space="0" w:color="auto"/>
            <w:bottom w:val="none" w:sz="0" w:space="0" w:color="auto"/>
            <w:right w:val="none" w:sz="0" w:space="0" w:color="auto"/>
          </w:divBdr>
          <w:divsChild>
            <w:div w:id="242420024">
              <w:marLeft w:val="0"/>
              <w:marRight w:val="0"/>
              <w:marTop w:val="0"/>
              <w:marBottom w:val="0"/>
              <w:divBdr>
                <w:top w:val="none" w:sz="0" w:space="0" w:color="auto"/>
                <w:left w:val="none" w:sz="0" w:space="0" w:color="auto"/>
                <w:bottom w:val="none" w:sz="0" w:space="0" w:color="auto"/>
                <w:right w:val="none" w:sz="0" w:space="0" w:color="auto"/>
              </w:divBdr>
            </w:div>
            <w:div w:id="285353768">
              <w:marLeft w:val="0"/>
              <w:marRight w:val="0"/>
              <w:marTop w:val="0"/>
              <w:marBottom w:val="0"/>
              <w:divBdr>
                <w:top w:val="none" w:sz="0" w:space="0" w:color="auto"/>
                <w:left w:val="none" w:sz="0" w:space="0" w:color="auto"/>
                <w:bottom w:val="none" w:sz="0" w:space="0" w:color="auto"/>
                <w:right w:val="none" w:sz="0" w:space="0" w:color="auto"/>
              </w:divBdr>
            </w:div>
            <w:div w:id="351959849">
              <w:marLeft w:val="0"/>
              <w:marRight w:val="0"/>
              <w:marTop w:val="0"/>
              <w:marBottom w:val="0"/>
              <w:divBdr>
                <w:top w:val="none" w:sz="0" w:space="0" w:color="auto"/>
                <w:left w:val="none" w:sz="0" w:space="0" w:color="auto"/>
                <w:bottom w:val="none" w:sz="0" w:space="0" w:color="auto"/>
                <w:right w:val="none" w:sz="0" w:space="0" w:color="auto"/>
              </w:divBdr>
            </w:div>
            <w:div w:id="462501068">
              <w:marLeft w:val="0"/>
              <w:marRight w:val="0"/>
              <w:marTop w:val="0"/>
              <w:marBottom w:val="0"/>
              <w:divBdr>
                <w:top w:val="none" w:sz="0" w:space="0" w:color="auto"/>
                <w:left w:val="none" w:sz="0" w:space="0" w:color="auto"/>
                <w:bottom w:val="none" w:sz="0" w:space="0" w:color="auto"/>
                <w:right w:val="none" w:sz="0" w:space="0" w:color="auto"/>
              </w:divBdr>
            </w:div>
            <w:div w:id="817115761">
              <w:marLeft w:val="0"/>
              <w:marRight w:val="0"/>
              <w:marTop w:val="0"/>
              <w:marBottom w:val="0"/>
              <w:divBdr>
                <w:top w:val="none" w:sz="0" w:space="0" w:color="auto"/>
                <w:left w:val="none" w:sz="0" w:space="0" w:color="auto"/>
                <w:bottom w:val="none" w:sz="0" w:space="0" w:color="auto"/>
                <w:right w:val="none" w:sz="0" w:space="0" w:color="auto"/>
              </w:divBdr>
            </w:div>
            <w:div w:id="1040399920">
              <w:marLeft w:val="0"/>
              <w:marRight w:val="0"/>
              <w:marTop w:val="0"/>
              <w:marBottom w:val="0"/>
              <w:divBdr>
                <w:top w:val="none" w:sz="0" w:space="0" w:color="auto"/>
                <w:left w:val="none" w:sz="0" w:space="0" w:color="auto"/>
                <w:bottom w:val="none" w:sz="0" w:space="0" w:color="auto"/>
                <w:right w:val="none" w:sz="0" w:space="0" w:color="auto"/>
              </w:divBdr>
            </w:div>
            <w:div w:id="1071468780">
              <w:marLeft w:val="0"/>
              <w:marRight w:val="0"/>
              <w:marTop w:val="0"/>
              <w:marBottom w:val="0"/>
              <w:divBdr>
                <w:top w:val="none" w:sz="0" w:space="0" w:color="auto"/>
                <w:left w:val="none" w:sz="0" w:space="0" w:color="auto"/>
                <w:bottom w:val="none" w:sz="0" w:space="0" w:color="auto"/>
                <w:right w:val="none" w:sz="0" w:space="0" w:color="auto"/>
              </w:divBdr>
            </w:div>
            <w:div w:id="1220440889">
              <w:marLeft w:val="0"/>
              <w:marRight w:val="0"/>
              <w:marTop w:val="0"/>
              <w:marBottom w:val="0"/>
              <w:divBdr>
                <w:top w:val="none" w:sz="0" w:space="0" w:color="auto"/>
                <w:left w:val="none" w:sz="0" w:space="0" w:color="auto"/>
                <w:bottom w:val="none" w:sz="0" w:space="0" w:color="auto"/>
                <w:right w:val="none" w:sz="0" w:space="0" w:color="auto"/>
              </w:divBdr>
            </w:div>
            <w:div w:id="1399669007">
              <w:marLeft w:val="0"/>
              <w:marRight w:val="0"/>
              <w:marTop w:val="0"/>
              <w:marBottom w:val="0"/>
              <w:divBdr>
                <w:top w:val="none" w:sz="0" w:space="0" w:color="auto"/>
                <w:left w:val="none" w:sz="0" w:space="0" w:color="auto"/>
                <w:bottom w:val="none" w:sz="0" w:space="0" w:color="auto"/>
                <w:right w:val="none" w:sz="0" w:space="0" w:color="auto"/>
              </w:divBdr>
            </w:div>
            <w:div w:id="1715697157">
              <w:marLeft w:val="0"/>
              <w:marRight w:val="0"/>
              <w:marTop w:val="0"/>
              <w:marBottom w:val="0"/>
              <w:divBdr>
                <w:top w:val="none" w:sz="0" w:space="0" w:color="auto"/>
                <w:left w:val="none" w:sz="0" w:space="0" w:color="auto"/>
                <w:bottom w:val="none" w:sz="0" w:space="0" w:color="auto"/>
                <w:right w:val="none" w:sz="0" w:space="0" w:color="auto"/>
              </w:divBdr>
            </w:div>
            <w:div w:id="189859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471632">
      <w:bodyDiv w:val="1"/>
      <w:marLeft w:val="0"/>
      <w:marRight w:val="0"/>
      <w:marTop w:val="0"/>
      <w:marBottom w:val="0"/>
      <w:divBdr>
        <w:top w:val="none" w:sz="0" w:space="0" w:color="auto"/>
        <w:left w:val="none" w:sz="0" w:space="0" w:color="auto"/>
        <w:bottom w:val="none" w:sz="0" w:space="0" w:color="auto"/>
        <w:right w:val="none" w:sz="0" w:space="0" w:color="auto"/>
      </w:divBdr>
    </w:div>
    <w:div w:id="365957689">
      <w:bodyDiv w:val="1"/>
      <w:marLeft w:val="0"/>
      <w:marRight w:val="0"/>
      <w:marTop w:val="0"/>
      <w:marBottom w:val="0"/>
      <w:divBdr>
        <w:top w:val="none" w:sz="0" w:space="0" w:color="auto"/>
        <w:left w:val="none" w:sz="0" w:space="0" w:color="auto"/>
        <w:bottom w:val="none" w:sz="0" w:space="0" w:color="auto"/>
        <w:right w:val="none" w:sz="0" w:space="0" w:color="auto"/>
      </w:divBdr>
    </w:div>
    <w:div w:id="378550282">
      <w:bodyDiv w:val="1"/>
      <w:marLeft w:val="0"/>
      <w:marRight w:val="0"/>
      <w:marTop w:val="0"/>
      <w:marBottom w:val="0"/>
      <w:divBdr>
        <w:top w:val="none" w:sz="0" w:space="0" w:color="auto"/>
        <w:left w:val="none" w:sz="0" w:space="0" w:color="auto"/>
        <w:bottom w:val="none" w:sz="0" w:space="0" w:color="auto"/>
        <w:right w:val="none" w:sz="0" w:space="0" w:color="auto"/>
      </w:divBdr>
    </w:div>
    <w:div w:id="384723540">
      <w:bodyDiv w:val="1"/>
      <w:marLeft w:val="0"/>
      <w:marRight w:val="0"/>
      <w:marTop w:val="0"/>
      <w:marBottom w:val="0"/>
      <w:divBdr>
        <w:top w:val="none" w:sz="0" w:space="0" w:color="auto"/>
        <w:left w:val="none" w:sz="0" w:space="0" w:color="auto"/>
        <w:bottom w:val="none" w:sz="0" w:space="0" w:color="auto"/>
        <w:right w:val="none" w:sz="0" w:space="0" w:color="auto"/>
      </w:divBdr>
    </w:div>
    <w:div w:id="411510841">
      <w:bodyDiv w:val="1"/>
      <w:marLeft w:val="0"/>
      <w:marRight w:val="0"/>
      <w:marTop w:val="0"/>
      <w:marBottom w:val="0"/>
      <w:divBdr>
        <w:top w:val="none" w:sz="0" w:space="0" w:color="auto"/>
        <w:left w:val="none" w:sz="0" w:space="0" w:color="auto"/>
        <w:bottom w:val="none" w:sz="0" w:space="0" w:color="auto"/>
        <w:right w:val="none" w:sz="0" w:space="0" w:color="auto"/>
      </w:divBdr>
    </w:div>
    <w:div w:id="412825896">
      <w:bodyDiv w:val="1"/>
      <w:marLeft w:val="0"/>
      <w:marRight w:val="0"/>
      <w:marTop w:val="0"/>
      <w:marBottom w:val="0"/>
      <w:divBdr>
        <w:top w:val="none" w:sz="0" w:space="0" w:color="auto"/>
        <w:left w:val="none" w:sz="0" w:space="0" w:color="auto"/>
        <w:bottom w:val="none" w:sz="0" w:space="0" w:color="auto"/>
        <w:right w:val="none" w:sz="0" w:space="0" w:color="auto"/>
      </w:divBdr>
      <w:divsChild>
        <w:div w:id="44716745">
          <w:marLeft w:val="0"/>
          <w:marRight w:val="0"/>
          <w:marTop w:val="0"/>
          <w:marBottom w:val="0"/>
          <w:divBdr>
            <w:top w:val="none" w:sz="0" w:space="0" w:color="auto"/>
            <w:left w:val="none" w:sz="0" w:space="0" w:color="auto"/>
            <w:bottom w:val="none" w:sz="0" w:space="0" w:color="auto"/>
            <w:right w:val="none" w:sz="0" w:space="0" w:color="auto"/>
          </w:divBdr>
        </w:div>
        <w:div w:id="54357529">
          <w:marLeft w:val="0"/>
          <w:marRight w:val="0"/>
          <w:marTop w:val="0"/>
          <w:marBottom w:val="0"/>
          <w:divBdr>
            <w:top w:val="none" w:sz="0" w:space="0" w:color="auto"/>
            <w:left w:val="none" w:sz="0" w:space="0" w:color="auto"/>
            <w:bottom w:val="none" w:sz="0" w:space="0" w:color="auto"/>
            <w:right w:val="none" w:sz="0" w:space="0" w:color="auto"/>
          </w:divBdr>
        </w:div>
        <w:div w:id="59137218">
          <w:marLeft w:val="0"/>
          <w:marRight w:val="0"/>
          <w:marTop w:val="0"/>
          <w:marBottom w:val="0"/>
          <w:divBdr>
            <w:top w:val="none" w:sz="0" w:space="0" w:color="auto"/>
            <w:left w:val="none" w:sz="0" w:space="0" w:color="auto"/>
            <w:bottom w:val="none" w:sz="0" w:space="0" w:color="auto"/>
            <w:right w:val="none" w:sz="0" w:space="0" w:color="auto"/>
          </w:divBdr>
        </w:div>
        <w:div w:id="167063724">
          <w:marLeft w:val="0"/>
          <w:marRight w:val="0"/>
          <w:marTop w:val="0"/>
          <w:marBottom w:val="0"/>
          <w:divBdr>
            <w:top w:val="none" w:sz="0" w:space="0" w:color="auto"/>
            <w:left w:val="none" w:sz="0" w:space="0" w:color="auto"/>
            <w:bottom w:val="none" w:sz="0" w:space="0" w:color="auto"/>
            <w:right w:val="none" w:sz="0" w:space="0" w:color="auto"/>
          </w:divBdr>
        </w:div>
        <w:div w:id="257910064">
          <w:marLeft w:val="0"/>
          <w:marRight w:val="0"/>
          <w:marTop w:val="0"/>
          <w:marBottom w:val="0"/>
          <w:divBdr>
            <w:top w:val="none" w:sz="0" w:space="0" w:color="auto"/>
            <w:left w:val="none" w:sz="0" w:space="0" w:color="auto"/>
            <w:bottom w:val="none" w:sz="0" w:space="0" w:color="auto"/>
            <w:right w:val="none" w:sz="0" w:space="0" w:color="auto"/>
          </w:divBdr>
        </w:div>
        <w:div w:id="503282468">
          <w:marLeft w:val="0"/>
          <w:marRight w:val="0"/>
          <w:marTop w:val="0"/>
          <w:marBottom w:val="0"/>
          <w:divBdr>
            <w:top w:val="none" w:sz="0" w:space="0" w:color="auto"/>
            <w:left w:val="none" w:sz="0" w:space="0" w:color="auto"/>
            <w:bottom w:val="none" w:sz="0" w:space="0" w:color="auto"/>
            <w:right w:val="none" w:sz="0" w:space="0" w:color="auto"/>
          </w:divBdr>
        </w:div>
        <w:div w:id="512647292">
          <w:marLeft w:val="0"/>
          <w:marRight w:val="0"/>
          <w:marTop w:val="0"/>
          <w:marBottom w:val="0"/>
          <w:divBdr>
            <w:top w:val="none" w:sz="0" w:space="0" w:color="auto"/>
            <w:left w:val="none" w:sz="0" w:space="0" w:color="auto"/>
            <w:bottom w:val="none" w:sz="0" w:space="0" w:color="auto"/>
            <w:right w:val="none" w:sz="0" w:space="0" w:color="auto"/>
          </w:divBdr>
        </w:div>
        <w:div w:id="685866444">
          <w:marLeft w:val="0"/>
          <w:marRight w:val="0"/>
          <w:marTop w:val="0"/>
          <w:marBottom w:val="0"/>
          <w:divBdr>
            <w:top w:val="none" w:sz="0" w:space="0" w:color="auto"/>
            <w:left w:val="none" w:sz="0" w:space="0" w:color="auto"/>
            <w:bottom w:val="none" w:sz="0" w:space="0" w:color="auto"/>
            <w:right w:val="none" w:sz="0" w:space="0" w:color="auto"/>
          </w:divBdr>
        </w:div>
        <w:div w:id="727535170">
          <w:marLeft w:val="0"/>
          <w:marRight w:val="0"/>
          <w:marTop w:val="0"/>
          <w:marBottom w:val="0"/>
          <w:divBdr>
            <w:top w:val="none" w:sz="0" w:space="0" w:color="auto"/>
            <w:left w:val="none" w:sz="0" w:space="0" w:color="auto"/>
            <w:bottom w:val="none" w:sz="0" w:space="0" w:color="auto"/>
            <w:right w:val="none" w:sz="0" w:space="0" w:color="auto"/>
          </w:divBdr>
        </w:div>
        <w:div w:id="921524898">
          <w:marLeft w:val="0"/>
          <w:marRight w:val="0"/>
          <w:marTop w:val="0"/>
          <w:marBottom w:val="0"/>
          <w:divBdr>
            <w:top w:val="none" w:sz="0" w:space="0" w:color="auto"/>
            <w:left w:val="none" w:sz="0" w:space="0" w:color="auto"/>
            <w:bottom w:val="none" w:sz="0" w:space="0" w:color="auto"/>
            <w:right w:val="none" w:sz="0" w:space="0" w:color="auto"/>
          </w:divBdr>
        </w:div>
        <w:div w:id="942610415">
          <w:marLeft w:val="0"/>
          <w:marRight w:val="0"/>
          <w:marTop w:val="0"/>
          <w:marBottom w:val="0"/>
          <w:divBdr>
            <w:top w:val="none" w:sz="0" w:space="0" w:color="auto"/>
            <w:left w:val="none" w:sz="0" w:space="0" w:color="auto"/>
            <w:bottom w:val="none" w:sz="0" w:space="0" w:color="auto"/>
            <w:right w:val="none" w:sz="0" w:space="0" w:color="auto"/>
          </w:divBdr>
        </w:div>
        <w:div w:id="987513435">
          <w:marLeft w:val="0"/>
          <w:marRight w:val="0"/>
          <w:marTop w:val="0"/>
          <w:marBottom w:val="0"/>
          <w:divBdr>
            <w:top w:val="none" w:sz="0" w:space="0" w:color="auto"/>
            <w:left w:val="none" w:sz="0" w:space="0" w:color="auto"/>
            <w:bottom w:val="none" w:sz="0" w:space="0" w:color="auto"/>
            <w:right w:val="none" w:sz="0" w:space="0" w:color="auto"/>
          </w:divBdr>
        </w:div>
        <w:div w:id="1034964144">
          <w:marLeft w:val="0"/>
          <w:marRight w:val="0"/>
          <w:marTop w:val="0"/>
          <w:marBottom w:val="0"/>
          <w:divBdr>
            <w:top w:val="none" w:sz="0" w:space="0" w:color="auto"/>
            <w:left w:val="none" w:sz="0" w:space="0" w:color="auto"/>
            <w:bottom w:val="none" w:sz="0" w:space="0" w:color="auto"/>
            <w:right w:val="none" w:sz="0" w:space="0" w:color="auto"/>
          </w:divBdr>
        </w:div>
        <w:div w:id="1180194633">
          <w:marLeft w:val="0"/>
          <w:marRight w:val="0"/>
          <w:marTop w:val="0"/>
          <w:marBottom w:val="0"/>
          <w:divBdr>
            <w:top w:val="none" w:sz="0" w:space="0" w:color="auto"/>
            <w:left w:val="none" w:sz="0" w:space="0" w:color="auto"/>
            <w:bottom w:val="none" w:sz="0" w:space="0" w:color="auto"/>
            <w:right w:val="none" w:sz="0" w:space="0" w:color="auto"/>
          </w:divBdr>
        </w:div>
        <w:div w:id="1358388815">
          <w:marLeft w:val="0"/>
          <w:marRight w:val="0"/>
          <w:marTop w:val="0"/>
          <w:marBottom w:val="0"/>
          <w:divBdr>
            <w:top w:val="none" w:sz="0" w:space="0" w:color="auto"/>
            <w:left w:val="none" w:sz="0" w:space="0" w:color="auto"/>
            <w:bottom w:val="none" w:sz="0" w:space="0" w:color="auto"/>
            <w:right w:val="none" w:sz="0" w:space="0" w:color="auto"/>
          </w:divBdr>
        </w:div>
        <w:div w:id="1770270406">
          <w:marLeft w:val="0"/>
          <w:marRight w:val="0"/>
          <w:marTop w:val="0"/>
          <w:marBottom w:val="0"/>
          <w:divBdr>
            <w:top w:val="none" w:sz="0" w:space="0" w:color="auto"/>
            <w:left w:val="none" w:sz="0" w:space="0" w:color="auto"/>
            <w:bottom w:val="none" w:sz="0" w:space="0" w:color="auto"/>
            <w:right w:val="none" w:sz="0" w:space="0" w:color="auto"/>
          </w:divBdr>
        </w:div>
        <w:div w:id="1880974353">
          <w:marLeft w:val="0"/>
          <w:marRight w:val="0"/>
          <w:marTop w:val="0"/>
          <w:marBottom w:val="0"/>
          <w:divBdr>
            <w:top w:val="none" w:sz="0" w:space="0" w:color="auto"/>
            <w:left w:val="none" w:sz="0" w:space="0" w:color="auto"/>
            <w:bottom w:val="none" w:sz="0" w:space="0" w:color="auto"/>
            <w:right w:val="none" w:sz="0" w:space="0" w:color="auto"/>
          </w:divBdr>
        </w:div>
      </w:divsChild>
    </w:div>
    <w:div w:id="423038010">
      <w:bodyDiv w:val="1"/>
      <w:marLeft w:val="0"/>
      <w:marRight w:val="0"/>
      <w:marTop w:val="0"/>
      <w:marBottom w:val="0"/>
      <w:divBdr>
        <w:top w:val="none" w:sz="0" w:space="0" w:color="auto"/>
        <w:left w:val="none" w:sz="0" w:space="0" w:color="auto"/>
        <w:bottom w:val="none" w:sz="0" w:space="0" w:color="auto"/>
        <w:right w:val="none" w:sz="0" w:space="0" w:color="auto"/>
      </w:divBdr>
    </w:div>
    <w:div w:id="427237680">
      <w:bodyDiv w:val="1"/>
      <w:marLeft w:val="0"/>
      <w:marRight w:val="0"/>
      <w:marTop w:val="0"/>
      <w:marBottom w:val="0"/>
      <w:divBdr>
        <w:top w:val="none" w:sz="0" w:space="0" w:color="auto"/>
        <w:left w:val="none" w:sz="0" w:space="0" w:color="auto"/>
        <w:bottom w:val="none" w:sz="0" w:space="0" w:color="auto"/>
        <w:right w:val="none" w:sz="0" w:space="0" w:color="auto"/>
      </w:divBdr>
    </w:div>
    <w:div w:id="442964953">
      <w:bodyDiv w:val="1"/>
      <w:marLeft w:val="0"/>
      <w:marRight w:val="0"/>
      <w:marTop w:val="0"/>
      <w:marBottom w:val="0"/>
      <w:divBdr>
        <w:top w:val="none" w:sz="0" w:space="0" w:color="auto"/>
        <w:left w:val="none" w:sz="0" w:space="0" w:color="auto"/>
        <w:bottom w:val="none" w:sz="0" w:space="0" w:color="auto"/>
        <w:right w:val="none" w:sz="0" w:space="0" w:color="auto"/>
      </w:divBdr>
    </w:div>
    <w:div w:id="445152260">
      <w:bodyDiv w:val="1"/>
      <w:marLeft w:val="0"/>
      <w:marRight w:val="0"/>
      <w:marTop w:val="0"/>
      <w:marBottom w:val="0"/>
      <w:divBdr>
        <w:top w:val="none" w:sz="0" w:space="0" w:color="auto"/>
        <w:left w:val="none" w:sz="0" w:space="0" w:color="auto"/>
        <w:bottom w:val="none" w:sz="0" w:space="0" w:color="auto"/>
        <w:right w:val="none" w:sz="0" w:space="0" w:color="auto"/>
      </w:divBdr>
    </w:div>
    <w:div w:id="446893992">
      <w:bodyDiv w:val="1"/>
      <w:marLeft w:val="0"/>
      <w:marRight w:val="0"/>
      <w:marTop w:val="0"/>
      <w:marBottom w:val="0"/>
      <w:divBdr>
        <w:top w:val="none" w:sz="0" w:space="0" w:color="auto"/>
        <w:left w:val="none" w:sz="0" w:space="0" w:color="auto"/>
        <w:bottom w:val="none" w:sz="0" w:space="0" w:color="auto"/>
        <w:right w:val="none" w:sz="0" w:space="0" w:color="auto"/>
      </w:divBdr>
      <w:divsChild>
        <w:div w:id="1410038239">
          <w:marLeft w:val="0"/>
          <w:marRight w:val="0"/>
          <w:marTop w:val="0"/>
          <w:marBottom w:val="0"/>
          <w:divBdr>
            <w:top w:val="none" w:sz="0" w:space="0" w:color="auto"/>
            <w:left w:val="none" w:sz="0" w:space="0" w:color="auto"/>
            <w:bottom w:val="none" w:sz="0" w:space="0" w:color="auto"/>
            <w:right w:val="none" w:sz="0" w:space="0" w:color="auto"/>
          </w:divBdr>
          <w:divsChild>
            <w:div w:id="1786292">
              <w:marLeft w:val="0"/>
              <w:marRight w:val="0"/>
              <w:marTop w:val="0"/>
              <w:marBottom w:val="0"/>
              <w:divBdr>
                <w:top w:val="none" w:sz="0" w:space="0" w:color="auto"/>
                <w:left w:val="none" w:sz="0" w:space="0" w:color="auto"/>
                <w:bottom w:val="none" w:sz="0" w:space="0" w:color="auto"/>
                <w:right w:val="none" w:sz="0" w:space="0" w:color="auto"/>
              </w:divBdr>
            </w:div>
            <w:div w:id="19160492">
              <w:marLeft w:val="0"/>
              <w:marRight w:val="0"/>
              <w:marTop w:val="0"/>
              <w:marBottom w:val="0"/>
              <w:divBdr>
                <w:top w:val="none" w:sz="0" w:space="0" w:color="auto"/>
                <w:left w:val="none" w:sz="0" w:space="0" w:color="auto"/>
                <w:bottom w:val="none" w:sz="0" w:space="0" w:color="auto"/>
                <w:right w:val="none" w:sz="0" w:space="0" w:color="auto"/>
              </w:divBdr>
            </w:div>
            <w:div w:id="50741084">
              <w:marLeft w:val="0"/>
              <w:marRight w:val="0"/>
              <w:marTop w:val="0"/>
              <w:marBottom w:val="0"/>
              <w:divBdr>
                <w:top w:val="none" w:sz="0" w:space="0" w:color="auto"/>
                <w:left w:val="none" w:sz="0" w:space="0" w:color="auto"/>
                <w:bottom w:val="none" w:sz="0" w:space="0" w:color="auto"/>
                <w:right w:val="none" w:sz="0" w:space="0" w:color="auto"/>
              </w:divBdr>
            </w:div>
            <w:div w:id="94908614">
              <w:marLeft w:val="0"/>
              <w:marRight w:val="0"/>
              <w:marTop w:val="0"/>
              <w:marBottom w:val="0"/>
              <w:divBdr>
                <w:top w:val="none" w:sz="0" w:space="0" w:color="auto"/>
                <w:left w:val="none" w:sz="0" w:space="0" w:color="auto"/>
                <w:bottom w:val="none" w:sz="0" w:space="0" w:color="auto"/>
                <w:right w:val="none" w:sz="0" w:space="0" w:color="auto"/>
              </w:divBdr>
            </w:div>
            <w:div w:id="104204134">
              <w:marLeft w:val="0"/>
              <w:marRight w:val="0"/>
              <w:marTop w:val="0"/>
              <w:marBottom w:val="0"/>
              <w:divBdr>
                <w:top w:val="none" w:sz="0" w:space="0" w:color="auto"/>
                <w:left w:val="none" w:sz="0" w:space="0" w:color="auto"/>
                <w:bottom w:val="none" w:sz="0" w:space="0" w:color="auto"/>
                <w:right w:val="none" w:sz="0" w:space="0" w:color="auto"/>
              </w:divBdr>
            </w:div>
            <w:div w:id="117993168">
              <w:marLeft w:val="0"/>
              <w:marRight w:val="0"/>
              <w:marTop w:val="0"/>
              <w:marBottom w:val="0"/>
              <w:divBdr>
                <w:top w:val="none" w:sz="0" w:space="0" w:color="auto"/>
                <w:left w:val="none" w:sz="0" w:space="0" w:color="auto"/>
                <w:bottom w:val="none" w:sz="0" w:space="0" w:color="auto"/>
                <w:right w:val="none" w:sz="0" w:space="0" w:color="auto"/>
              </w:divBdr>
            </w:div>
            <w:div w:id="234896604">
              <w:marLeft w:val="0"/>
              <w:marRight w:val="0"/>
              <w:marTop w:val="0"/>
              <w:marBottom w:val="0"/>
              <w:divBdr>
                <w:top w:val="none" w:sz="0" w:space="0" w:color="auto"/>
                <w:left w:val="none" w:sz="0" w:space="0" w:color="auto"/>
                <w:bottom w:val="none" w:sz="0" w:space="0" w:color="auto"/>
                <w:right w:val="none" w:sz="0" w:space="0" w:color="auto"/>
              </w:divBdr>
            </w:div>
            <w:div w:id="278151255">
              <w:marLeft w:val="0"/>
              <w:marRight w:val="0"/>
              <w:marTop w:val="0"/>
              <w:marBottom w:val="0"/>
              <w:divBdr>
                <w:top w:val="none" w:sz="0" w:space="0" w:color="auto"/>
                <w:left w:val="none" w:sz="0" w:space="0" w:color="auto"/>
                <w:bottom w:val="none" w:sz="0" w:space="0" w:color="auto"/>
                <w:right w:val="none" w:sz="0" w:space="0" w:color="auto"/>
              </w:divBdr>
            </w:div>
            <w:div w:id="299310602">
              <w:marLeft w:val="0"/>
              <w:marRight w:val="0"/>
              <w:marTop w:val="0"/>
              <w:marBottom w:val="0"/>
              <w:divBdr>
                <w:top w:val="none" w:sz="0" w:space="0" w:color="auto"/>
                <w:left w:val="none" w:sz="0" w:space="0" w:color="auto"/>
                <w:bottom w:val="none" w:sz="0" w:space="0" w:color="auto"/>
                <w:right w:val="none" w:sz="0" w:space="0" w:color="auto"/>
              </w:divBdr>
            </w:div>
            <w:div w:id="444429855">
              <w:marLeft w:val="0"/>
              <w:marRight w:val="0"/>
              <w:marTop w:val="0"/>
              <w:marBottom w:val="0"/>
              <w:divBdr>
                <w:top w:val="none" w:sz="0" w:space="0" w:color="auto"/>
                <w:left w:val="none" w:sz="0" w:space="0" w:color="auto"/>
                <w:bottom w:val="none" w:sz="0" w:space="0" w:color="auto"/>
                <w:right w:val="none" w:sz="0" w:space="0" w:color="auto"/>
              </w:divBdr>
            </w:div>
            <w:div w:id="473647504">
              <w:marLeft w:val="0"/>
              <w:marRight w:val="0"/>
              <w:marTop w:val="0"/>
              <w:marBottom w:val="0"/>
              <w:divBdr>
                <w:top w:val="none" w:sz="0" w:space="0" w:color="auto"/>
                <w:left w:val="none" w:sz="0" w:space="0" w:color="auto"/>
                <w:bottom w:val="none" w:sz="0" w:space="0" w:color="auto"/>
                <w:right w:val="none" w:sz="0" w:space="0" w:color="auto"/>
              </w:divBdr>
            </w:div>
            <w:div w:id="642201609">
              <w:marLeft w:val="0"/>
              <w:marRight w:val="0"/>
              <w:marTop w:val="0"/>
              <w:marBottom w:val="0"/>
              <w:divBdr>
                <w:top w:val="none" w:sz="0" w:space="0" w:color="auto"/>
                <w:left w:val="none" w:sz="0" w:space="0" w:color="auto"/>
                <w:bottom w:val="none" w:sz="0" w:space="0" w:color="auto"/>
                <w:right w:val="none" w:sz="0" w:space="0" w:color="auto"/>
              </w:divBdr>
            </w:div>
            <w:div w:id="660933871">
              <w:marLeft w:val="0"/>
              <w:marRight w:val="0"/>
              <w:marTop w:val="0"/>
              <w:marBottom w:val="0"/>
              <w:divBdr>
                <w:top w:val="none" w:sz="0" w:space="0" w:color="auto"/>
                <w:left w:val="none" w:sz="0" w:space="0" w:color="auto"/>
                <w:bottom w:val="none" w:sz="0" w:space="0" w:color="auto"/>
                <w:right w:val="none" w:sz="0" w:space="0" w:color="auto"/>
              </w:divBdr>
            </w:div>
            <w:div w:id="694963792">
              <w:marLeft w:val="0"/>
              <w:marRight w:val="0"/>
              <w:marTop w:val="0"/>
              <w:marBottom w:val="0"/>
              <w:divBdr>
                <w:top w:val="none" w:sz="0" w:space="0" w:color="auto"/>
                <w:left w:val="none" w:sz="0" w:space="0" w:color="auto"/>
                <w:bottom w:val="none" w:sz="0" w:space="0" w:color="auto"/>
                <w:right w:val="none" w:sz="0" w:space="0" w:color="auto"/>
              </w:divBdr>
            </w:div>
            <w:div w:id="721949626">
              <w:marLeft w:val="0"/>
              <w:marRight w:val="0"/>
              <w:marTop w:val="0"/>
              <w:marBottom w:val="0"/>
              <w:divBdr>
                <w:top w:val="none" w:sz="0" w:space="0" w:color="auto"/>
                <w:left w:val="none" w:sz="0" w:space="0" w:color="auto"/>
                <w:bottom w:val="none" w:sz="0" w:space="0" w:color="auto"/>
                <w:right w:val="none" w:sz="0" w:space="0" w:color="auto"/>
              </w:divBdr>
            </w:div>
            <w:div w:id="761494821">
              <w:marLeft w:val="0"/>
              <w:marRight w:val="0"/>
              <w:marTop w:val="0"/>
              <w:marBottom w:val="0"/>
              <w:divBdr>
                <w:top w:val="none" w:sz="0" w:space="0" w:color="auto"/>
                <w:left w:val="none" w:sz="0" w:space="0" w:color="auto"/>
                <w:bottom w:val="none" w:sz="0" w:space="0" w:color="auto"/>
                <w:right w:val="none" w:sz="0" w:space="0" w:color="auto"/>
              </w:divBdr>
            </w:div>
            <w:div w:id="829096791">
              <w:marLeft w:val="0"/>
              <w:marRight w:val="0"/>
              <w:marTop w:val="0"/>
              <w:marBottom w:val="0"/>
              <w:divBdr>
                <w:top w:val="none" w:sz="0" w:space="0" w:color="auto"/>
                <w:left w:val="none" w:sz="0" w:space="0" w:color="auto"/>
                <w:bottom w:val="none" w:sz="0" w:space="0" w:color="auto"/>
                <w:right w:val="none" w:sz="0" w:space="0" w:color="auto"/>
              </w:divBdr>
            </w:div>
            <w:div w:id="859199047">
              <w:marLeft w:val="0"/>
              <w:marRight w:val="0"/>
              <w:marTop w:val="0"/>
              <w:marBottom w:val="0"/>
              <w:divBdr>
                <w:top w:val="none" w:sz="0" w:space="0" w:color="auto"/>
                <w:left w:val="none" w:sz="0" w:space="0" w:color="auto"/>
                <w:bottom w:val="none" w:sz="0" w:space="0" w:color="auto"/>
                <w:right w:val="none" w:sz="0" w:space="0" w:color="auto"/>
              </w:divBdr>
            </w:div>
            <w:div w:id="915281958">
              <w:marLeft w:val="0"/>
              <w:marRight w:val="0"/>
              <w:marTop w:val="0"/>
              <w:marBottom w:val="0"/>
              <w:divBdr>
                <w:top w:val="none" w:sz="0" w:space="0" w:color="auto"/>
                <w:left w:val="none" w:sz="0" w:space="0" w:color="auto"/>
                <w:bottom w:val="none" w:sz="0" w:space="0" w:color="auto"/>
                <w:right w:val="none" w:sz="0" w:space="0" w:color="auto"/>
              </w:divBdr>
            </w:div>
            <w:div w:id="927157059">
              <w:marLeft w:val="0"/>
              <w:marRight w:val="0"/>
              <w:marTop w:val="0"/>
              <w:marBottom w:val="0"/>
              <w:divBdr>
                <w:top w:val="none" w:sz="0" w:space="0" w:color="auto"/>
                <w:left w:val="none" w:sz="0" w:space="0" w:color="auto"/>
                <w:bottom w:val="none" w:sz="0" w:space="0" w:color="auto"/>
                <w:right w:val="none" w:sz="0" w:space="0" w:color="auto"/>
              </w:divBdr>
            </w:div>
            <w:div w:id="1103038211">
              <w:marLeft w:val="0"/>
              <w:marRight w:val="0"/>
              <w:marTop w:val="0"/>
              <w:marBottom w:val="0"/>
              <w:divBdr>
                <w:top w:val="none" w:sz="0" w:space="0" w:color="auto"/>
                <w:left w:val="none" w:sz="0" w:space="0" w:color="auto"/>
                <w:bottom w:val="none" w:sz="0" w:space="0" w:color="auto"/>
                <w:right w:val="none" w:sz="0" w:space="0" w:color="auto"/>
              </w:divBdr>
            </w:div>
            <w:div w:id="1110390463">
              <w:marLeft w:val="0"/>
              <w:marRight w:val="0"/>
              <w:marTop w:val="0"/>
              <w:marBottom w:val="0"/>
              <w:divBdr>
                <w:top w:val="none" w:sz="0" w:space="0" w:color="auto"/>
                <w:left w:val="none" w:sz="0" w:space="0" w:color="auto"/>
                <w:bottom w:val="none" w:sz="0" w:space="0" w:color="auto"/>
                <w:right w:val="none" w:sz="0" w:space="0" w:color="auto"/>
              </w:divBdr>
            </w:div>
            <w:div w:id="1122192755">
              <w:marLeft w:val="0"/>
              <w:marRight w:val="0"/>
              <w:marTop w:val="0"/>
              <w:marBottom w:val="0"/>
              <w:divBdr>
                <w:top w:val="none" w:sz="0" w:space="0" w:color="auto"/>
                <w:left w:val="none" w:sz="0" w:space="0" w:color="auto"/>
                <w:bottom w:val="none" w:sz="0" w:space="0" w:color="auto"/>
                <w:right w:val="none" w:sz="0" w:space="0" w:color="auto"/>
              </w:divBdr>
            </w:div>
            <w:div w:id="1137530682">
              <w:marLeft w:val="0"/>
              <w:marRight w:val="0"/>
              <w:marTop w:val="0"/>
              <w:marBottom w:val="0"/>
              <w:divBdr>
                <w:top w:val="none" w:sz="0" w:space="0" w:color="auto"/>
                <w:left w:val="none" w:sz="0" w:space="0" w:color="auto"/>
                <w:bottom w:val="none" w:sz="0" w:space="0" w:color="auto"/>
                <w:right w:val="none" w:sz="0" w:space="0" w:color="auto"/>
              </w:divBdr>
            </w:div>
            <w:div w:id="1179806243">
              <w:marLeft w:val="0"/>
              <w:marRight w:val="0"/>
              <w:marTop w:val="0"/>
              <w:marBottom w:val="0"/>
              <w:divBdr>
                <w:top w:val="none" w:sz="0" w:space="0" w:color="auto"/>
                <w:left w:val="none" w:sz="0" w:space="0" w:color="auto"/>
                <w:bottom w:val="none" w:sz="0" w:space="0" w:color="auto"/>
                <w:right w:val="none" w:sz="0" w:space="0" w:color="auto"/>
              </w:divBdr>
            </w:div>
            <w:div w:id="1237131003">
              <w:marLeft w:val="0"/>
              <w:marRight w:val="0"/>
              <w:marTop w:val="0"/>
              <w:marBottom w:val="0"/>
              <w:divBdr>
                <w:top w:val="none" w:sz="0" w:space="0" w:color="auto"/>
                <w:left w:val="none" w:sz="0" w:space="0" w:color="auto"/>
                <w:bottom w:val="none" w:sz="0" w:space="0" w:color="auto"/>
                <w:right w:val="none" w:sz="0" w:space="0" w:color="auto"/>
              </w:divBdr>
            </w:div>
            <w:div w:id="1247231127">
              <w:marLeft w:val="0"/>
              <w:marRight w:val="0"/>
              <w:marTop w:val="0"/>
              <w:marBottom w:val="0"/>
              <w:divBdr>
                <w:top w:val="none" w:sz="0" w:space="0" w:color="auto"/>
                <w:left w:val="none" w:sz="0" w:space="0" w:color="auto"/>
                <w:bottom w:val="none" w:sz="0" w:space="0" w:color="auto"/>
                <w:right w:val="none" w:sz="0" w:space="0" w:color="auto"/>
              </w:divBdr>
            </w:div>
            <w:div w:id="1379009322">
              <w:marLeft w:val="0"/>
              <w:marRight w:val="0"/>
              <w:marTop w:val="0"/>
              <w:marBottom w:val="0"/>
              <w:divBdr>
                <w:top w:val="none" w:sz="0" w:space="0" w:color="auto"/>
                <w:left w:val="none" w:sz="0" w:space="0" w:color="auto"/>
                <w:bottom w:val="none" w:sz="0" w:space="0" w:color="auto"/>
                <w:right w:val="none" w:sz="0" w:space="0" w:color="auto"/>
              </w:divBdr>
            </w:div>
            <w:div w:id="1417089698">
              <w:marLeft w:val="0"/>
              <w:marRight w:val="0"/>
              <w:marTop w:val="0"/>
              <w:marBottom w:val="0"/>
              <w:divBdr>
                <w:top w:val="none" w:sz="0" w:space="0" w:color="auto"/>
                <w:left w:val="none" w:sz="0" w:space="0" w:color="auto"/>
                <w:bottom w:val="none" w:sz="0" w:space="0" w:color="auto"/>
                <w:right w:val="none" w:sz="0" w:space="0" w:color="auto"/>
              </w:divBdr>
            </w:div>
            <w:div w:id="1434474941">
              <w:marLeft w:val="0"/>
              <w:marRight w:val="0"/>
              <w:marTop w:val="0"/>
              <w:marBottom w:val="0"/>
              <w:divBdr>
                <w:top w:val="none" w:sz="0" w:space="0" w:color="auto"/>
                <w:left w:val="none" w:sz="0" w:space="0" w:color="auto"/>
                <w:bottom w:val="none" w:sz="0" w:space="0" w:color="auto"/>
                <w:right w:val="none" w:sz="0" w:space="0" w:color="auto"/>
              </w:divBdr>
            </w:div>
            <w:div w:id="1465998957">
              <w:marLeft w:val="0"/>
              <w:marRight w:val="0"/>
              <w:marTop w:val="0"/>
              <w:marBottom w:val="0"/>
              <w:divBdr>
                <w:top w:val="none" w:sz="0" w:space="0" w:color="auto"/>
                <w:left w:val="none" w:sz="0" w:space="0" w:color="auto"/>
                <w:bottom w:val="none" w:sz="0" w:space="0" w:color="auto"/>
                <w:right w:val="none" w:sz="0" w:space="0" w:color="auto"/>
              </w:divBdr>
            </w:div>
            <w:div w:id="1498956998">
              <w:marLeft w:val="0"/>
              <w:marRight w:val="0"/>
              <w:marTop w:val="0"/>
              <w:marBottom w:val="0"/>
              <w:divBdr>
                <w:top w:val="none" w:sz="0" w:space="0" w:color="auto"/>
                <w:left w:val="none" w:sz="0" w:space="0" w:color="auto"/>
                <w:bottom w:val="none" w:sz="0" w:space="0" w:color="auto"/>
                <w:right w:val="none" w:sz="0" w:space="0" w:color="auto"/>
              </w:divBdr>
            </w:div>
            <w:div w:id="1518076443">
              <w:marLeft w:val="0"/>
              <w:marRight w:val="0"/>
              <w:marTop w:val="0"/>
              <w:marBottom w:val="0"/>
              <w:divBdr>
                <w:top w:val="none" w:sz="0" w:space="0" w:color="auto"/>
                <w:left w:val="none" w:sz="0" w:space="0" w:color="auto"/>
                <w:bottom w:val="none" w:sz="0" w:space="0" w:color="auto"/>
                <w:right w:val="none" w:sz="0" w:space="0" w:color="auto"/>
              </w:divBdr>
            </w:div>
            <w:div w:id="1518809045">
              <w:marLeft w:val="0"/>
              <w:marRight w:val="0"/>
              <w:marTop w:val="0"/>
              <w:marBottom w:val="0"/>
              <w:divBdr>
                <w:top w:val="none" w:sz="0" w:space="0" w:color="auto"/>
                <w:left w:val="none" w:sz="0" w:space="0" w:color="auto"/>
                <w:bottom w:val="none" w:sz="0" w:space="0" w:color="auto"/>
                <w:right w:val="none" w:sz="0" w:space="0" w:color="auto"/>
              </w:divBdr>
            </w:div>
            <w:div w:id="1520775432">
              <w:marLeft w:val="0"/>
              <w:marRight w:val="0"/>
              <w:marTop w:val="0"/>
              <w:marBottom w:val="0"/>
              <w:divBdr>
                <w:top w:val="none" w:sz="0" w:space="0" w:color="auto"/>
                <w:left w:val="none" w:sz="0" w:space="0" w:color="auto"/>
                <w:bottom w:val="none" w:sz="0" w:space="0" w:color="auto"/>
                <w:right w:val="none" w:sz="0" w:space="0" w:color="auto"/>
              </w:divBdr>
            </w:div>
            <w:div w:id="1576210197">
              <w:marLeft w:val="0"/>
              <w:marRight w:val="0"/>
              <w:marTop w:val="0"/>
              <w:marBottom w:val="0"/>
              <w:divBdr>
                <w:top w:val="none" w:sz="0" w:space="0" w:color="auto"/>
                <w:left w:val="none" w:sz="0" w:space="0" w:color="auto"/>
                <w:bottom w:val="none" w:sz="0" w:space="0" w:color="auto"/>
                <w:right w:val="none" w:sz="0" w:space="0" w:color="auto"/>
              </w:divBdr>
            </w:div>
            <w:div w:id="1600674790">
              <w:marLeft w:val="0"/>
              <w:marRight w:val="0"/>
              <w:marTop w:val="0"/>
              <w:marBottom w:val="0"/>
              <w:divBdr>
                <w:top w:val="none" w:sz="0" w:space="0" w:color="auto"/>
                <w:left w:val="none" w:sz="0" w:space="0" w:color="auto"/>
                <w:bottom w:val="none" w:sz="0" w:space="0" w:color="auto"/>
                <w:right w:val="none" w:sz="0" w:space="0" w:color="auto"/>
              </w:divBdr>
            </w:div>
            <w:div w:id="1608274610">
              <w:marLeft w:val="0"/>
              <w:marRight w:val="0"/>
              <w:marTop w:val="0"/>
              <w:marBottom w:val="0"/>
              <w:divBdr>
                <w:top w:val="none" w:sz="0" w:space="0" w:color="auto"/>
                <w:left w:val="none" w:sz="0" w:space="0" w:color="auto"/>
                <w:bottom w:val="none" w:sz="0" w:space="0" w:color="auto"/>
                <w:right w:val="none" w:sz="0" w:space="0" w:color="auto"/>
              </w:divBdr>
            </w:div>
            <w:div w:id="1618755944">
              <w:marLeft w:val="0"/>
              <w:marRight w:val="0"/>
              <w:marTop w:val="0"/>
              <w:marBottom w:val="0"/>
              <w:divBdr>
                <w:top w:val="none" w:sz="0" w:space="0" w:color="auto"/>
                <w:left w:val="none" w:sz="0" w:space="0" w:color="auto"/>
                <w:bottom w:val="none" w:sz="0" w:space="0" w:color="auto"/>
                <w:right w:val="none" w:sz="0" w:space="0" w:color="auto"/>
              </w:divBdr>
            </w:div>
            <w:div w:id="1622884009">
              <w:marLeft w:val="0"/>
              <w:marRight w:val="0"/>
              <w:marTop w:val="0"/>
              <w:marBottom w:val="0"/>
              <w:divBdr>
                <w:top w:val="none" w:sz="0" w:space="0" w:color="auto"/>
                <w:left w:val="none" w:sz="0" w:space="0" w:color="auto"/>
                <w:bottom w:val="none" w:sz="0" w:space="0" w:color="auto"/>
                <w:right w:val="none" w:sz="0" w:space="0" w:color="auto"/>
              </w:divBdr>
            </w:div>
            <w:div w:id="1638411732">
              <w:marLeft w:val="0"/>
              <w:marRight w:val="0"/>
              <w:marTop w:val="0"/>
              <w:marBottom w:val="0"/>
              <w:divBdr>
                <w:top w:val="none" w:sz="0" w:space="0" w:color="auto"/>
                <w:left w:val="none" w:sz="0" w:space="0" w:color="auto"/>
                <w:bottom w:val="none" w:sz="0" w:space="0" w:color="auto"/>
                <w:right w:val="none" w:sz="0" w:space="0" w:color="auto"/>
              </w:divBdr>
            </w:div>
            <w:div w:id="1681004425">
              <w:marLeft w:val="0"/>
              <w:marRight w:val="0"/>
              <w:marTop w:val="0"/>
              <w:marBottom w:val="0"/>
              <w:divBdr>
                <w:top w:val="none" w:sz="0" w:space="0" w:color="auto"/>
                <w:left w:val="none" w:sz="0" w:space="0" w:color="auto"/>
                <w:bottom w:val="none" w:sz="0" w:space="0" w:color="auto"/>
                <w:right w:val="none" w:sz="0" w:space="0" w:color="auto"/>
              </w:divBdr>
            </w:div>
            <w:div w:id="1758206346">
              <w:marLeft w:val="0"/>
              <w:marRight w:val="0"/>
              <w:marTop w:val="0"/>
              <w:marBottom w:val="0"/>
              <w:divBdr>
                <w:top w:val="none" w:sz="0" w:space="0" w:color="auto"/>
                <w:left w:val="none" w:sz="0" w:space="0" w:color="auto"/>
                <w:bottom w:val="none" w:sz="0" w:space="0" w:color="auto"/>
                <w:right w:val="none" w:sz="0" w:space="0" w:color="auto"/>
              </w:divBdr>
            </w:div>
            <w:div w:id="1934123398">
              <w:marLeft w:val="0"/>
              <w:marRight w:val="0"/>
              <w:marTop w:val="0"/>
              <w:marBottom w:val="0"/>
              <w:divBdr>
                <w:top w:val="none" w:sz="0" w:space="0" w:color="auto"/>
                <w:left w:val="none" w:sz="0" w:space="0" w:color="auto"/>
                <w:bottom w:val="none" w:sz="0" w:space="0" w:color="auto"/>
                <w:right w:val="none" w:sz="0" w:space="0" w:color="auto"/>
              </w:divBdr>
            </w:div>
            <w:div w:id="1957053557">
              <w:marLeft w:val="0"/>
              <w:marRight w:val="0"/>
              <w:marTop w:val="0"/>
              <w:marBottom w:val="0"/>
              <w:divBdr>
                <w:top w:val="none" w:sz="0" w:space="0" w:color="auto"/>
                <w:left w:val="none" w:sz="0" w:space="0" w:color="auto"/>
                <w:bottom w:val="none" w:sz="0" w:space="0" w:color="auto"/>
                <w:right w:val="none" w:sz="0" w:space="0" w:color="auto"/>
              </w:divBdr>
            </w:div>
            <w:div w:id="212573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94432">
      <w:bodyDiv w:val="1"/>
      <w:marLeft w:val="0"/>
      <w:marRight w:val="0"/>
      <w:marTop w:val="0"/>
      <w:marBottom w:val="0"/>
      <w:divBdr>
        <w:top w:val="none" w:sz="0" w:space="0" w:color="auto"/>
        <w:left w:val="none" w:sz="0" w:space="0" w:color="auto"/>
        <w:bottom w:val="none" w:sz="0" w:space="0" w:color="auto"/>
        <w:right w:val="none" w:sz="0" w:space="0" w:color="auto"/>
      </w:divBdr>
      <w:divsChild>
        <w:div w:id="1950507369">
          <w:marLeft w:val="0"/>
          <w:marRight w:val="0"/>
          <w:marTop w:val="0"/>
          <w:marBottom w:val="0"/>
          <w:divBdr>
            <w:top w:val="none" w:sz="0" w:space="0" w:color="auto"/>
            <w:left w:val="none" w:sz="0" w:space="0" w:color="auto"/>
            <w:bottom w:val="none" w:sz="0" w:space="0" w:color="auto"/>
            <w:right w:val="none" w:sz="0" w:space="0" w:color="auto"/>
          </w:divBdr>
          <w:divsChild>
            <w:div w:id="26880720">
              <w:marLeft w:val="0"/>
              <w:marRight w:val="0"/>
              <w:marTop w:val="0"/>
              <w:marBottom w:val="0"/>
              <w:divBdr>
                <w:top w:val="none" w:sz="0" w:space="0" w:color="auto"/>
                <w:left w:val="none" w:sz="0" w:space="0" w:color="auto"/>
                <w:bottom w:val="none" w:sz="0" w:space="0" w:color="auto"/>
                <w:right w:val="none" w:sz="0" w:space="0" w:color="auto"/>
              </w:divBdr>
            </w:div>
            <w:div w:id="44724150">
              <w:marLeft w:val="0"/>
              <w:marRight w:val="0"/>
              <w:marTop w:val="0"/>
              <w:marBottom w:val="0"/>
              <w:divBdr>
                <w:top w:val="none" w:sz="0" w:space="0" w:color="auto"/>
                <w:left w:val="none" w:sz="0" w:space="0" w:color="auto"/>
                <w:bottom w:val="none" w:sz="0" w:space="0" w:color="auto"/>
                <w:right w:val="none" w:sz="0" w:space="0" w:color="auto"/>
              </w:divBdr>
            </w:div>
            <w:div w:id="60451598">
              <w:marLeft w:val="0"/>
              <w:marRight w:val="0"/>
              <w:marTop w:val="0"/>
              <w:marBottom w:val="0"/>
              <w:divBdr>
                <w:top w:val="none" w:sz="0" w:space="0" w:color="auto"/>
                <w:left w:val="none" w:sz="0" w:space="0" w:color="auto"/>
                <w:bottom w:val="none" w:sz="0" w:space="0" w:color="auto"/>
                <w:right w:val="none" w:sz="0" w:space="0" w:color="auto"/>
              </w:divBdr>
            </w:div>
            <w:div w:id="76942882">
              <w:marLeft w:val="0"/>
              <w:marRight w:val="0"/>
              <w:marTop w:val="0"/>
              <w:marBottom w:val="0"/>
              <w:divBdr>
                <w:top w:val="none" w:sz="0" w:space="0" w:color="auto"/>
                <w:left w:val="none" w:sz="0" w:space="0" w:color="auto"/>
                <w:bottom w:val="none" w:sz="0" w:space="0" w:color="auto"/>
                <w:right w:val="none" w:sz="0" w:space="0" w:color="auto"/>
              </w:divBdr>
            </w:div>
            <w:div w:id="116145828">
              <w:marLeft w:val="0"/>
              <w:marRight w:val="0"/>
              <w:marTop w:val="0"/>
              <w:marBottom w:val="0"/>
              <w:divBdr>
                <w:top w:val="none" w:sz="0" w:space="0" w:color="auto"/>
                <w:left w:val="none" w:sz="0" w:space="0" w:color="auto"/>
                <w:bottom w:val="none" w:sz="0" w:space="0" w:color="auto"/>
                <w:right w:val="none" w:sz="0" w:space="0" w:color="auto"/>
              </w:divBdr>
            </w:div>
            <w:div w:id="127432861">
              <w:marLeft w:val="0"/>
              <w:marRight w:val="0"/>
              <w:marTop w:val="0"/>
              <w:marBottom w:val="0"/>
              <w:divBdr>
                <w:top w:val="none" w:sz="0" w:space="0" w:color="auto"/>
                <w:left w:val="none" w:sz="0" w:space="0" w:color="auto"/>
                <w:bottom w:val="none" w:sz="0" w:space="0" w:color="auto"/>
                <w:right w:val="none" w:sz="0" w:space="0" w:color="auto"/>
              </w:divBdr>
            </w:div>
            <w:div w:id="142502160">
              <w:marLeft w:val="0"/>
              <w:marRight w:val="0"/>
              <w:marTop w:val="0"/>
              <w:marBottom w:val="0"/>
              <w:divBdr>
                <w:top w:val="none" w:sz="0" w:space="0" w:color="auto"/>
                <w:left w:val="none" w:sz="0" w:space="0" w:color="auto"/>
                <w:bottom w:val="none" w:sz="0" w:space="0" w:color="auto"/>
                <w:right w:val="none" w:sz="0" w:space="0" w:color="auto"/>
              </w:divBdr>
            </w:div>
            <w:div w:id="143083055">
              <w:marLeft w:val="0"/>
              <w:marRight w:val="0"/>
              <w:marTop w:val="0"/>
              <w:marBottom w:val="0"/>
              <w:divBdr>
                <w:top w:val="none" w:sz="0" w:space="0" w:color="auto"/>
                <w:left w:val="none" w:sz="0" w:space="0" w:color="auto"/>
                <w:bottom w:val="none" w:sz="0" w:space="0" w:color="auto"/>
                <w:right w:val="none" w:sz="0" w:space="0" w:color="auto"/>
              </w:divBdr>
            </w:div>
            <w:div w:id="164906300">
              <w:marLeft w:val="0"/>
              <w:marRight w:val="0"/>
              <w:marTop w:val="0"/>
              <w:marBottom w:val="0"/>
              <w:divBdr>
                <w:top w:val="none" w:sz="0" w:space="0" w:color="auto"/>
                <w:left w:val="none" w:sz="0" w:space="0" w:color="auto"/>
                <w:bottom w:val="none" w:sz="0" w:space="0" w:color="auto"/>
                <w:right w:val="none" w:sz="0" w:space="0" w:color="auto"/>
              </w:divBdr>
            </w:div>
            <w:div w:id="179442188">
              <w:marLeft w:val="0"/>
              <w:marRight w:val="0"/>
              <w:marTop w:val="0"/>
              <w:marBottom w:val="0"/>
              <w:divBdr>
                <w:top w:val="none" w:sz="0" w:space="0" w:color="auto"/>
                <w:left w:val="none" w:sz="0" w:space="0" w:color="auto"/>
                <w:bottom w:val="none" w:sz="0" w:space="0" w:color="auto"/>
                <w:right w:val="none" w:sz="0" w:space="0" w:color="auto"/>
              </w:divBdr>
            </w:div>
            <w:div w:id="207692063">
              <w:marLeft w:val="0"/>
              <w:marRight w:val="0"/>
              <w:marTop w:val="0"/>
              <w:marBottom w:val="0"/>
              <w:divBdr>
                <w:top w:val="none" w:sz="0" w:space="0" w:color="auto"/>
                <w:left w:val="none" w:sz="0" w:space="0" w:color="auto"/>
                <w:bottom w:val="none" w:sz="0" w:space="0" w:color="auto"/>
                <w:right w:val="none" w:sz="0" w:space="0" w:color="auto"/>
              </w:divBdr>
            </w:div>
            <w:div w:id="257060828">
              <w:marLeft w:val="0"/>
              <w:marRight w:val="0"/>
              <w:marTop w:val="0"/>
              <w:marBottom w:val="0"/>
              <w:divBdr>
                <w:top w:val="none" w:sz="0" w:space="0" w:color="auto"/>
                <w:left w:val="none" w:sz="0" w:space="0" w:color="auto"/>
                <w:bottom w:val="none" w:sz="0" w:space="0" w:color="auto"/>
                <w:right w:val="none" w:sz="0" w:space="0" w:color="auto"/>
              </w:divBdr>
            </w:div>
            <w:div w:id="289671670">
              <w:marLeft w:val="0"/>
              <w:marRight w:val="0"/>
              <w:marTop w:val="0"/>
              <w:marBottom w:val="0"/>
              <w:divBdr>
                <w:top w:val="none" w:sz="0" w:space="0" w:color="auto"/>
                <w:left w:val="none" w:sz="0" w:space="0" w:color="auto"/>
                <w:bottom w:val="none" w:sz="0" w:space="0" w:color="auto"/>
                <w:right w:val="none" w:sz="0" w:space="0" w:color="auto"/>
              </w:divBdr>
            </w:div>
            <w:div w:id="289943009">
              <w:marLeft w:val="0"/>
              <w:marRight w:val="0"/>
              <w:marTop w:val="0"/>
              <w:marBottom w:val="0"/>
              <w:divBdr>
                <w:top w:val="none" w:sz="0" w:space="0" w:color="auto"/>
                <w:left w:val="none" w:sz="0" w:space="0" w:color="auto"/>
                <w:bottom w:val="none" w:sz="0" w:space="0" w:color="auto"/>
                <w:right w:val="none" w:sz="0" w:space="0" w:color="auto"/>
              </w:divBdr>
            </w:div>
            <w:div w:id="314652095">
              <w:marLeft w:val="0"/>
              <w:marRight w:val="0"/>
              <w:marTop w:val="0"/>
              <w:marBottom w:val="0"/>
              <w:divBdr>
                <w:top w:val="none" w:sz="0" w:space="0" w:color="auto"/>
                <w:left w:val="none" w:sz="0" w:space="0" w:color="auto"/>
                <w:bottom w:val="none" w:sz="0" w:space="0" w:color="auto"/>
                <w:right w:val="none" w:sz="0" w:space="0" w:color="auto"/>
              </w:divBdr>
            </w:div>
            <w:div w:id="358972481">
              <w:marLeft w:val="0"/>
              <w:marRight w:val="0"/>
              <w:marTop w:val="0"/>
              <w:marBottom w:val="0"/>
              <w:divBdr>
                <w:top w:val="none" w:sz="0" w:space="0" w:color="auto"/>
                <w:left w:val="none" w:sz="0" w:space="0" w:color="auto"/>
                <w:bottom w:val="none" w:sz="0" w:space="0" w:color="auto"/>
                <w:right w:val="none" w:sz="0" w:space="0" w:color="auto"/>
              </w:divBdr>
            </w:div>
            <w:div w:id="405803375">
              <w:marLeft w:val="0"/>
              <w:marRight w:val="0"/>
              <w:marTop w:val="0"/>
              <w:marBottom w:val="0"/>
              <w:divBdr>
                <w:top w:val="none" w:sz="0" w:space="0" w:color="auto"/>
                <w:left w:val="none" w:sz="0" w:space="0" w:color="auto"/>
                <w:bottom w:val="none" w:sz="0" w:space="0" w:color="auto"/>
                <w:right w:val="none" w:sz="0" w:space="0" w:color="auto"/>
              </w:divBdr>
            </w:div>
            <w:div w:id="424150114">
              <w:marLeft w:val="0"/>
              <w:marRight w:val="0"/>
              <w:marTop w:val="0"/>
              <w:marBottom w:val="0"/>
              <w:divBdr>
                <w:top w:val="none" w:sz="0" w:space="0" w:color="auto"/>
                <w:left w:val="none" w:sz="0" w:space="0" w:color="auto"/>
                <w:bottom w:val="none" w:sz="0" w:space="0" w:color="auto"/>
                <w:right w:val="none" w:sz="0" w:space="0" w:color="auto"/>
              </w:divBdr>
            </w:div>
            <w:div w:id="437913024">
              <w:marLeft w:val="0"/>
              <w:marRight w:val="0"/>
              <w:marTop w:val="0"/>
              <w:marBottom w:val="0"/>
              <w:divBdr>
                <w:top w:val="none" w:sz="0" w:space="0" w:color="auto"/>
                <w:left w:val="none" w:sz="0" w:space="0" w:color="auto"/>
                <w:bottom w:val="none" w:sz="0" w:space="0" w:color="auto"/>
                <w:right w:val="none" w:sz="0" w:space="0" w:color="auto"/>
              </w:divBdr>
            </w:div>
            <w:div w:id="474684179">
              <w:marLeft w:val="0"/>
              <w:marRight w:val="0"/>
              <w:marTop w:val="0"/>
              <w:marBottom w:val="0"/>
              <w:divBdr>
                <w:top w:val="none" w:sz="0" w:space="0" w:color="auto"/>
                <w:left w:val="none" w:sz="0" w:space="0" w:color="auto"/>
                <w:bottom w:val="none" w:sz="0" w:space="0" w:color="auto"/>
                <w:right w:val="none" w:sz="0" w:space="0" w:color="auto"/>
              </w:divBdr>
            </w:div>
            <w:div w:id="476648437">
              <w:marLeft w:val="0"/>
              <w:marRight w:val="0"/>
              <w:marTop w:val="0"/>
              <w:marBottom w:val="0"/>
              <w:divBdr>
                <w:top w:val="none" w:sz="0" w:space="0" w:color="auto"/>
                <w:left w:val="none" w:sz="0" w:space="0" w:color="auto"/>
                <w:bottom w:val="none" w:sz="0" w:space="0" w:color="auto"/>
                <w:right w:val="none" w:sz="0" w:space="0" w:color="auto"/>
              </w:divBdr>
            </w:div>
            <w:div w:id="477501103">
              <w:marLeft w:val="0"/>
              <w:marRight w:val="0"/>
              <w:marTop w:val="0"/>
              <w:marBottom w:val="0"/>
              <w:divBdr>
                <w:top w:val="none" w:sz="0" w:space="0" w:color="auto"/>
                <w:left w:val="none" w:sz="0" w:space="0" w:color="auto"/>
                <w:bottom w:val="none" w:sz="0" w:space="0" w:color="auto"/>
                <w:right w:val="none" w:sz="0" w:space="0" w:color="auto"/>
              </w:divBdr>
            </w:div>
            <w:div w:id="502352938">
              <w:marLeft w:val="0"/>
              <w:marRight w:val="0"/>
              <w:marTop w:val="0"/>
              <w:marBottom w:val="0"/>
              <w:divBdr>
                <w:top w:val="none" w:sz="0" w:space="0" w:color="auto"/>
                <w:left w:val="none" w:sz="0" w:space="0" w:color="auto"/>
                <w:bottom w:val="none" w:sz="0" w:space="0" w:color="auto"/>
                <w:right w:val="none" w:sz="0" w:space="0" w:color="auto"/>
              </w:divBdr>
            </w:div>
            <w:div w:id="519121261">
              <w:marLeft w:val="0"/>
              <w:marRight w:val="0"/>
              <w:marTop w:val="0"/>
              <w:marBottom w:val="0"/>
              <w:divBdr>
                <w:top w:val="none" w:sz="0" w:space="0" w:color="auto"/>
                <w:left w:val="none" w:sz="0" w:space="0" w:color="auto"/>
                <w:bottom w:val="none" w:sz="0" w:space="0" w:color="auto"/>
                <w:right w:val="none" w:sz="0" w:space="0" w:color="auto"/>
              </w:divBdr>
            </w:div>
            <w:div w:id="526135536">
              <w:marLeft w:val="0"/>
              <w:marRight w:val="0"/>
              <w:marTop w:val="0"/>
              <w:marBottom w:val="0"/>
              <w:divBdr>
                <w:top w:val="none" w:sz="0" w:space="0" w:color="auto"/>
                <w:left w:val="none" w:sz="0" w:space="0" w:color="auto"/>
                <w:bottom w:val="none" w:sz="0" w:space="0" w:color="auto"/>
                <w:right w:val="none" w:sz="0" w:space="0" w:color="auto"/>
              </w:divBdr>
            </w:div>
            <w:div w:id="548417483">
              <w:marLeft w:val="0"/>
              <w:marRight w:val="0"/>
              <w:marTop w:val="0"/>
              <w:marBottom w:val="0"/>
              <w:divBdr>
                <w:top w:val="none" w:sz="0" w:space="0" w:color="auto"/>
                <w:left w:val="none" w:sz="0" w:space="0" w:color="auto"/>
                <w:bottom w:val="none" w:sz="0" w:space="0" w:color="auto"/>
                <w:right w:val="none" w:sz="0" w:space="0" w:color="auto"/>
              </w:divBdr>
            </w:div>
            <w:div w:id="553002939">
              <w:marLeft w:val="0"/>
              <w:marRight w:val="0"/>
              <w:marTop w:val="0"/>
              <w:marBottom w:val="0"/>
              <w:divBdr>
                <w:top w:val="none" w:sz="0" w:space="0" w:color="auto"/>
                <w:left w:val="none" w:sz="0" w:space="0" w:color="auto"/>
                <w:bottom w:val="none" w:sz="0" w:space="0" w:color="auto"/>
                <w:right w:val="none" w:sz="0" w:space="0" w:color="auto"/>
              </w:divBdr>
            </w:div>
            <w:div w:id="554512152">
              <w:marLeft w:val="0"/>
              <w:marRight w:val="0"/>
              <w:marTop w:val="0"/>
              <w:marBottom w:val="0"/>
              <w:divBdr>
                <w:top w:val="none" w:sz="0" w:space="0" w:color="auto"/>
                <w:left w:val="none" w:sz="0" w:space="0" w:color="auto"/>
                <w:bottom w:val="none" w:sz="0" w:space="0" w:color="auto"/>
                <w:right w:val="none" w:sz="0" w:space="0" w:color="auto"/>
              </w:divBdr>
            </w:div>
            <w:div w:id="564293606">
              <w:marLeft w:val="0"/>
              <w:marRight w:val="0"/>
              <w:marTop w:val="0"/>
              <w:marBottom w:val="0"/>
              <w:divBdr>
                <w:top w:val="none" w:sz="0" w:space="0" w:color="auto"/>
                <w:left w:val="none" w:sz="0" w:space="0" w:color="auto"/>
                <w:bottom w:val="none" w:sz="0" w:space="0" w:color="auto"/>
                <w:right w:val="none" w:sz="0" w:space="0" w:color="auto"/>
              </w:divBdr>
            </w:div>
            <w:div w:id="596866870">
              <w:marLeft w:val="0"/>
              <w:marRight w:val="0"/>
              <w:marTop w:val="0"/>
              <w:marBottom w:val="0"/>
              <w:divBdr>
                <w:top w:val="none" w:sz="0" w:space="0" w:color="auto"/>
                <w:left w:val="none" w:sz="0" w:space="0" w:color="auto"/>
                <w:bottom w:val="none" w:sz="0" w:space="0" w:color="auto"/>
                <w:right w:val="none" w:sz="0" w:space="0" w:color="auto"/>
              </w:divBdr>
            </w:div>
            <w:div w:id="600649171">
              <w:marLeft w:val="0"/>
              <w:marRight w:val="0"/>
              <w:marTop w:val="0"/>
              <w:marBottom w:val="0"/>
              <w:divBdr>
                <w:top w:val="none" w:sz="0" w:space="0" w:color="auto"/>
                <w:left w:val="none" w:sz="0" w:space="0" w:color="auto"/>
                <w:bottom w:val="none" w:sz="0" w:space="0" w:color="auto"/>
                <w:right w:val="none" w:sz="0" w:space="0" w:color="auto"/>
              </w:divBdr>
            </w:div>
            <w:div w:id="605112556">
              <w:marLeft w:val="0"/>
              <w:marRight w:val="0"/>
              <w:marTop w:val="0"/>
              <w:marBottom w:val="0"/>
              <w:divBdr>
                <w:top w:val="none" w:sz="0" w:space="0" w:color="auto"/>
                <w:left w:val="none" w:sz="0" w:space="0" w:color="auto"/>
                <w:bottom w:val="none" w:sz="0" w:space="0" w:color="auto"/>
                <w:right w:val="none" w:sz="0" w:space="0" w:color="auto"/>
              </w:divBdr>
            </w:div>
            <w:div w:id="621961455">
              <w:marLeft w:val="0"/>
              <w:marRight w:val="0"/>
              <w:marTop w:val="0"/>
              <w:marBottom w:val="0"/>
              <w:divBdr>
                <w:top w:val="none" w:sz="0" w:space="0" w:color="auto"/>
                <w:left w:val="none" w:sz="0" w:space="0" w:color="auto"/>
                <w:bottom w:val="none" w:sz="0" w:space="0" w:color="auto"/>
                <w:right w:val="none" w:sz="0" w:space="0" w:color="auto"/>
              </w:divBdr>
            </w:div>
            <w:div w:id="635188398">
              <w:marLeft w:val="0"/>
              <w:marRight w:val="0"/>
              <w:marTop w:val="0"/>
              <w:marBottom w:val="0"/>
              <w:divBdr>
                <w:top w:val="none" w:sz="0" w:space="0" w:color="auto"/>
                <w:left w:val="none" w:sz="0" w:space="0" w:color="auto"/>
                <w:bottom w:val="none" w:sz="0" w:space="0" w:color="auto"/>
                <w:right w:val="none" w:sz="0" w:space="0" w:color="auto"/>
              </w:divBdr>
            </w:div>
            <w:div w:id="650211398">
              <w:marLeft w:val="0"/>
              <w:marRight w:val="0"/>
              <w:marTop w:val="0"/>
              <w:marBottom w:val="0"/>
              <w:divBdr>
                <w:top w:val="none" w:sz="0" w:space="0" w:color="auto"/>
                <w:left w:val="none" w:sz="0" w:space="0" w:color="auto"/>
                <w:bottom w:val="none" w:sz="0" w:space="0" w:color="auto"/>
                <w:right w:val="none" w:sz="0" w:space="0" w:color="auto"/>
              </w:divBdr>
            </w:div>
            <w:div w:id="698242491">
              <w:marLeft w:val="0"/>
              <w:marRight w:val="0"/>
              <w:marTop w:val="0"/>
              <w:marBottom w:val="0"/>
              <w:divBdr>
                <w:top w:val="none" w:sz="0" w:space="0" w:color="auto"/>
                <w:left w:val="none" w:sz="0" w:space="0" w:color="auto"/>
                <w:bottom w:val="none" w:sz="0" w:space="0" w:color="auto"/>
                <w:right w:val="none" w:sz="0" w:space="0" w:color="auto"/>
              </w:divBdr>
            </w:div>
            <w:div w:id="721682591">
              <w:marLeft w:val="0"/>
              <w:marRight w:val="0"/>
              <w:marTop w:val="0"/>
              <w:marBottom w:val="0"/>
              <w:divBdr>
                <w:top w:val="none" w:sz="0" w:space="0" w:color="auto"/>
                <w:left w:val="none" w:sz="0" w:space="0" w:color="auto"/>
                <w:bottom w:val="none" w:sz="0" w:space="0" w:color="auto"/>
                <w:right w:val="none" w:sz="0" w:space="0" w:color="auto"/>
              </w:divBdr>
            </w:div>
            <w:div w:id="723408101">
              <w:marLeft w:val="0"/>
              <w:marRight w:val="0"/>
              <w:marTop w:val="0"/>
              <w:marBottom w:val="0"/>
              <w:divBdr>
                <w:top w:val="none" w:sz="0" w:space="0" w:color="auto"/>
                <w:left w:val="none" w:sz="0" w:space="0" w:color="auto"/>
                <w:bottom w:val="none" w:sz="0" w:space="0" w:color="auto"/>
                <w:right w:val="none" w:sz="0" w:space="0" w:color="auto"/>
              </w:divBdr>
            </w:div>
            <w:div w:id="764376342">
              <w:marLeft w:val="0"/>
              <w:marRight w:val="0"/>
              <w:marTop w:val="0"/>
              <w:marBottom w:val="0"/>
              <w:divBdr>
                <w:top w:val="none" w:sz="0" w:space="0" w:color="auto"/>
                <w:left w:val="none" w:sz="0" w:space="0" w:color="auto"/>
                <w:bottom w:val="none" w:sz="0" w:space="0" w:color="auto"/>
                <w:right w:val="none" w:sz="0" w:space="0" w:color="auto"/>
              </w:divBdr>
            </w:div>
            <w:div w:id="770245245">
              <w:marLeft w:val="0"/>
              <w:marRight w:val="0"/>
              <w:marTop w:val="0"/>
              <w:marBottom w:val="0"/>
              <w:divBdr>
                <w:top w:val="none" w:sz="0" w:space="0" w:color="auto"/>
                <w:left w:val="none" w:sz="0" w:space="0" w:color="auto"/>
                <w:bottom w:val="none" w:sz="0" w:space="0" w:color="auto"/>
                <w:right w:val="none" w:sz="0" w:space="0" w:color="auto"/>
              </w:divBdr>
            </w:div>
            <w:div w:id="794056652">
              <w:marLeft w:val="0"/>
              <w:marRight w:val="0"/>
              <w:marTop w:val="0"/>
              <w:marBottom w:val="0"/>
              <w:divBdr>
                <w:top w:val="none" w:sz="0" w:space="0" w:color="auto"/>
                <w:left w:val="none" w:sz="0" w:space="0" w:color="auto"/>
                <w:bottom w:val="none" w:sz="0" w:space="0" w:color="auto"/>
                <w:right w:val="none" w:sz="0" w:space="0" w:color="auto"/>
              </w:divBdr>
            </w:div>
            <w:div w:id="811943614">
              <w:marLeft w:val="0"/>
              <w:marRight w:val="0"/>
              <w:marTop w:val="0"/>
              <w:marBottom w:val="0"/>
              <w:divBdr>
                <w:top w:val="none" w:sz="0" w:space="0" w:color="auto"/>
                <w:left w:val="none" w:sz="0" w:space="0" w:color="auto"/>
                <w:bottom w:val="none" w:sz="0" w:space="0" w:color="auto"/>
                <w:right w:val="none" w:sz="0" w:space="0" w:color="auto"/>
              </w:divBdr>
            </w:div>
            <w:div w:id="829636399">
              <w:marLeft w:val="0"/>
              <w:marRight w:val="0"/>
              <w:marTop w:val="0"/>
              <w:marBottom w:val="0"/>
              <w:divBdr>
                <w:top w:val="none" w:sz="0" w:space="0" w:color="auto"/>
                <w:left w:val="none" w:sz="0" w:space="0" w:color="auto"/>
                <w:bottom w:val="none" w:sz="0" w:space="0" w:color="auto"/>
                <w:right w:val="none" w:sz="0" w:space="0" w:color="auto"/>
              </w:divBdr>
            </w:div>
            <w:div w:id="855121248">
              <w:marLeft w:val="0"/>
              <w:marRight w:val="0"/>
              <w:marTop w:val="0"/>
              <w:marBottom w:val="0"/>
              <w:divBdr>
                <w:top w:val="none" w:sz="0" w:space="0" w:color="auto"/>
                <w:left w:val="none" w:sz="0" w:space="0" w:color="auto"/>
                <w:bottom w:val="none" w:sz="0" w:space="0" w:color="auto"/>
                <w:right w:val="none" w:sz="0" w:space="0" w:color="auto"/>
              </w:divBdr>
            </w:div>
            <w:div w:id="912278874">
              <w:marLeft w:val="0"/>
              <w:marRight w:val="0"/>
              <w:marTop w:val="0"/>
              <w:marBottom w:val="0"/>
              <w:divBdr>
                <w:top w:val="none" w:sz="0" w:space="0" w:color="auto"/>
                <w:left w:val="none" w:sz="0" w:space="0" w:color="auto"/>
                <w:bottom w:val="none" w:sz="0" w:space="0" w:color="auto"/>
                <w:right w:val="none" w:sz="0" w:space="0" w:color="auto"/>
              </w:divBdr>
            </w:div>
            <w:div w:id="931469175">
              <w:marLeft w:val="0"/>
              <w:marRight w:val="0"/>
              <w:marTop w:val="0"/>
              <w:marBottom w:val="0"/>
              <w:divBdr>
                <w:top w:val="none" w:sz="0" w:space="0" w:color="auto"/>
                <w:left w:val="none" w:sz="0" w:space="0" w:color="auto"/>
                <w:bottom w:val="none" w:sz="0" w:space="0" w:color="auto"/>
                <w:right w:val="none" w:sz="0" w:space="0" w:color="auto"/>
              </w:divBdr>
            </w:div>
            <w:div w:id="934442510">
              <w:marLeft w:val="0"/>
              <w:marRight w:val="0"/>
              <w:marTop w:val="0"/>
              <w:marBottom w:val="0"/>
              <w:divBdr>
                <w:top w:val="none" w:sz="0" w:space="0" w:color="auto"/>
                <w:left w:val="none" w:sz="0" w:space="0" w:color="auto"/>
                <w:bottom w:val="none" w:sz="0" w:space="0" w:color="auto"/>
                <w:right w:val="none" w:sz="0" w:space="0" w:color="auto"/>
              </w:divBdr>
            </w:div>
            <w:div w:id="942031161">
              <w:marLeft w:val="0"/>
              <w:marRight w:val="0"/>
              <w:marTop w:val="0"/>
              <w:marBottom w:val="0"/>
              <w:divBdr>
                <w:top w:val="none" w:sz="0" w:space="0" w:color="auto"/>
                <w:left w:val="none" w:sz="0" w:space="0" w:color="auto"/>
                <w:bottom w:val="none" w:sz="0" w:space="0" w:color="auto"/>
                <w:right w:val="none" w:sz="0" w:space="0" w:color="auto"/>
              </w:divBdr>
            </w:div>
            <w:div w:id="964849616">
              <w:marLeft w:val="0"/>
              <w:marRight w:val="0"/>
              <w:marTop w:val="0"/>
              <w:marBottom w:val="0"/>
              <w:divBdr>
                <w:top w:val="none" w:sz="0" w:space="0" w:color="auto"/>
                <w:left w:val="none" w:sz="0" w:space="0" w:color="auto"/>
                <w:bottom w:val="none" w:sz="0" w:space="0" w:color="auto"/>
                <w:right w:val="none" w:sz="0" w:space="0" w:color="auto"/>
              </w:divBdr>
            </w:div>
            <w:div w:id="973756118">
              <w:marLeft w:val="0"/>
              <w:marRight w:val="0"/>
              <w:marTop w:val="0"/>
              <w:marBottom w:val="0"/>
              <w:divBdr>
                <w:top w:val="none" w:sz="0" w:space="0" w:color="auto"/>
                <w:left w:val="none" w:sz="0" w:space="0" w:color="auto"/>
                <w:bottom w:val="none" w:sz="0" w:space="0" w:color="auto"/>
                <w:right w:val="none" w:sz="0" w:space="0" w:color="auto"/>
              </w:divBdr>
            </w:div>
            <w:div w:id="976374391">
              <w:marLeft w:val="0"/>
              <w:marRight w:val="0"/>
              <w:marTop w:val="0"/>
              <w:marBottom w:val="0"/>
              <w:divBdr>
                <w:top w:val="none" w:sz="0" w:space="0" w:color="auto"/>
                <w:left w:val="none" w:sz="0" w:space="0" w:color="auto"/>
                <w:bottom w:val="none" w:sz="0" w:space="0" w:color="auto"/>
                <w:right w:val="none" w:sz="0" w:space="0" w:color="auto"/>
              </w:divBdr>
            </w:div>
            <w:div w:id="988945700">
              <w:marLeft w:val="0"/>
              <w:marRight w:val="0"/>
              <w:marTop w:val="0"/>
              <w:marBottom w:val="0"/>
              <w:divBdr>
                <w:top w:val="none" w:sz="0" w:space="0" w:color="auto"/>
                <w:left w:val="none" w:sz="0" w:space="0" w:color="auto"/>
                <w:bottom w:val="none" w:sz="0" w:space="0" w:color="auto"/>
                <w:right w:val="none" w:sz="0" w:space="0" w:color="auto"/>
              </w:divBdr>
            </w:div>
            <w:div w:id="999505576">
              <w:marLeft w:val="0"/>
              <w:marRight w:val="0"/>
              <w:marTop w:val="0"/>
              <w:marBottom w:val="0"/>
              <w:divBdr>
                <w:top w:val="none" w:sz="0" w:space="0" w:color="auto"/>
                <w:left w:val="none" w:sz="0" w:space="0" w:color="auto"/>
                <w:bottom w:val="none" w:sz="0" w:space="0" w:color="auto"/>
                <w:right w:val="none" w:sz="0" w:space="0" w:color="auto"/>
              </w:divBdr>
            </w:div>
            <w:div w:id="1005740049">
              <w:marLeft w:val="0"/>
              <w:marRight w:val="0"/>
              <w:marTop w:val="0"/>
              <w:marBottom w:val="0"/>
              <w:divBdr>
                <w:top w:val="none" w:sz="0" w:space="0" w:color="auto"/>
                <w:left w:val="none" w:sz="0" w:space="0" w:color="auto"/>
                <w:bottom w:val="none" w:sz="0" w:space="0" w:color="auto"/>
                <w:right w:val="none" w:sz="0" w:space="0" w:color="auto"/>
              </w:divBdr>
            </w:div>
            <w:div w:id="1010179526">
              <w:marLeft w:val="0"/>
              <w:marRight w:val="0"/>
              <w:marTop w:val="0"/>
              <w:marBottom w:val="0"/>
              <w:divBdr>
                <w:top w:val="none" w:sz="0" w:space="0" w:color="auto"/>
                <w:left w:val="none" w:sz="0" w:space="0" w:color="auto"/>
                <w:bottom w:val="none" w:sz="0" w:space="0" w:color="auto"/>
                <w:right w:val="none" w:sz="0" w:space="0" w:color="auto"/>
              </w:divBdr>
            </w:div>
            <w:div w:id="1013066142">
              <w:marLeft w:val="0"/>
              <w:marRight w:val="0"/>
              <w:marTop w:val="0"/>
              <w:marBottom w:val="0"/>
              <w:divBdr>
                <w:top w:val="none" w:sz="0" w:space="0" w:color="auto"/>
                <w:left w:val="none" w:sz="0" w:space="0" w:color="auto"/>
                <w:bottom w:val="none" w:sz="0" w:space="0" w:color="auto"/>
                <w:right w:val="none" w:sz="0" w:space="0" w:color="auto"/>
              </w:divBdr>
            </w:div>
            <w:div w:id="1024018708">
              <w:marLeft w:val="0"/>
              <w:marRight w:val="0"/>
              <w:marTop w:val="0"/>
              <w:marBottom w:val="0"/>
              <w:divBdr>
                <w:top w:val="none" w:sz="0" w:space="0" w:color="auto"/>
                <w:left w:val="none" w:sz="0" w:space="0" w:color="auto"/>
                <w:bottom w:val="none" w:sz="0" w:space="0" w:color="auto"/>
                <w:right w:val="none" w:sz="0" w:space="0" w:color="auto"/>
              </w:divBdr>
            </w:div>
            <w:div w:id="1053313402">
              <w:marLeft w:val="0"/>
              <w:marRight w:val="0"/>
              <w:marTop w:val="0"/>
              <w:marBottom w:val="0"/>
              <w:divBdr>
                <w:top w:val="none" w:sz="0" w:space="0" w:color="auto"/>
                <w:left w:val="none" w:sz="0" w:space="0" w:color="auto"/>
                <w:bottom w:val="none" w:sz="0" w:space="0" w:color="auto"/>
                <w:right w:val="none" w:sz="0" w:space="0" w:color="auto"/>
              </w:divBdr>
            </w:div>
            <w:div w:id="1059085892">
              <w:marLeft w:val="0"/>
              <w:marRight w:val="0"/>
              <w:marTop w:val="0"/>
              <w:marBottom w:val="0"/>
              <w:divBdr>
                <w:top w:val="none" w:sz="0" w:space="0" w:color="auto"/>
                <w:left w:val="none" w:sz="0" w:space="0" w:color="auto"/>
                <w:bottom w:val="none" w:sz="0" w:space="0" w:color="auto"/>
                <w:right w:val="none" w:sz="0" w:space="0" w:color="auto"/>
              </w:divBdr>
            </w:div>
            <w:div w:id="1064795597">
              <w:marLeft w:val="0"/>
              <w:marRight w:val="0"/>
              <w:marTop w:val="0"/>
              <w:marBottom w:val="0"/>
              <w:divBdr>
                <w:top w:val="none" w:sz="0" w:space="0" w:color="auto"/>
                <w:left w:val="none" w:sz="0" w:space="0" w:color="auto"/>
                <w:bottom w:val="none" w:sz="0" w:space="0" w:color="auto"/>
                <w:right w:val="none" w:sz="0" w:space="0" w:color="auto"/>
              </w:divBdr>
            </w:div>
            <w:div w:id="1068578873">
              <w:marLeft w:val="0"/>
              <w:marRight w:val="0"/>
              <w:marTop w:val="0"/>
              <w:marBottom w:val="0"/>
              <w:divBdr>
                <w:top w:val="none" w:sz="0" w:space="0" w:color="auto"/>
                <w:left w:val="none" w:sz="0" w:space="0" w:color="auto"/>
                <w:bottom w:val="none" w:sz="0" w:space="0" w:color="auto"/>
                <w:right w:val="none" w:sz="0" w:space="0" w:color="auto"/>
              </w:divBdr>
            </w:div>
            <w:div w:id="1073621114">
              <w:marLeft w:val="0"/>
              <w:marRight w:val="0"/>
              <w:marTop w:val="0"/>
              <w:marBottom w:val="0"/>
              <w:divBdr>
                <w:top w:val="none" w:sz="0" w:space="0" w:color="auto"/>
                <w:left w:val="none" w:sz="0" w:space="0" w:color="auto"/>
                <w:bottom w:val="none" w:sz="0" w:space="0" w:color="auto"/>
                <w:right w:val="none" w:sz="0" w:space="0" w:color="auto"/>
              </w:divBdr>
            </w:div>
            <w:div w:id="1083375939">
              <w:marLeft w:val="0"/>
              <w:marRight w:val="0"/>
              <w:marTop w:val="0"/>
              <w:marBottom w:val="0"/>
              <w:divBdr>
                <w:top w:val="none" w:sz="0" w:space="0" w:color="auto"/>
                <w:left w:val="none" w:sz="0" w:space="0" w:color="auto"/>
                <w:bottom w:val="none" w:sz="0" w:space="0" w:color="auto"/>
                <w:right w:val="none" w:sz="0" w:space="0" w:color="auto"/>
              </w:divBdr>
            </w:div>
            <w:div w:id="1093163087">
              <w:marLeft w:val="0"/>
              <w:marRight w:val="0"/>
              <w:marTop w:val="0"/>
              <w:marBottom w:val="0"/>
              <w:divBdr>
                <w:top w:val="none" w:sz="0" w:space="0" w:color="auto"/>
                <w:left w:val="none" w:sz="0" w:space="0" w:color="auto"/>
                <w:bottom w:val="none" w:sz="0" w:space="0" w:color="auto"/>
                <w:right w:val="none" w:sz="0" w:space="0" w:color="auto"/>
              </w:divBdr>
            </w:div>
            <w:div w:id="1102147420">
              <w:marLeft w:val="0"/>
              <w:marRight w:val="0"/>
              <w:marTop w:val="0"/>
              <w:marBottom w:val="0"/>
              <w:divBdr>
                <w:top w:val="none" w:sz="0" w:space="0" w:color="auto"/>
                <w:left w:val="none" w:sz="0" w:space="0" w:color="auto"/>
                <w:bottom w:val="none" w:sz="0" w:space="0" w:color="auto"/>
                <w:right w:val="none" w:sz="0" w:space="0" w:color="auto"/>
              </w:divBdr>
            </w:div>
            <w:div w:id="1104883165">
              <w:marLeft w:val="0"/>
              <w:marRight w:val="0"/>
              <w:marTop w:val="0"/>
              <w:marBottom w:val="0"/>
              <w:divBdr>
                <w:top w:val="none" w:sz="0" w:space="0" w:color="auto"/>
                <w:left w:val="none" w:sz="0" w:space="0" w:color="auto"/>
                <w:bottom w:val="none" w:sz="0" w:space="0" w:color="auto"/>
                <w:right w:val="none" w:sz="0" w:space="0" w:color="auto"/>
              </w:divBdr>
            </w:div>
            <w:div w:id="1115556899">
              <w:marLeft w:val="0"/>
              <w:marRight w:val="0"/>
              <w:marTop w:val="0"/>
              <w:marBottom w:val="0"/>
              <w:divBdr>
                <w:top w:val="none" w:sz="0" w:space="0" w:color="auto"/>
                <w:left w:val="none" w:sz="0" w:space="0" w:color="auto"/>
                <w:bottom w:val="none" w:sz="0" w:space="0" w:color="auto"/>
                <w:right w:val="none" w:sz="0" w:space="0" w:color="auto"/>
              </w:divBdr>
            </w:div>
            <w:div w:id="1123157818">
              <w:marLeft w:val="0"/>
              <w:marRight w:val="0"/>
              <w:marTop w:val="0"/>
              <w:marBottom w:val="0"/>
              <w:divBdr>
                <w:top w:val="none" w:sz="0" w:space="0" w:color="auto"/>
                <w:left w:val="none" w:sz="0" w:space="0" w:color="auto"/>
                <w:bottom w:val="none" w:sz="0" w:space="0" w:color="auto"/>
                <w:right w:val="none" w:sz="0" w:space="0" w:color="auto"/>
              </w:divBdr>
            </w:div>
            <w:div w:id="1144738549">
              <w:marLeft w:val="0"/>
              <w:marRight w:val="0"/>
              <w:marTop w:val="0"/>
              <w:marBottom w:val="0"/>
              <w:divBdr>
                <w:top w:val="none" w:sz="0" w:space="0" w:color="auto"/>
                <w:left w:val="none" w:sz="0" w:space="0" w:color="auto"/>
                <w:bottom w:val="none" w:sz="0" w:space="0" w:color="auto"/>
                <w:right w:val="none" w:sz="0" w:space="0" w:color="auto"/>
              </w:divBdr>
            </w:div>
            <w:div w:id="1153330301">
              <w:marLeft w:val="0"/>
              <w:marRight w:val="0"/>
              <w:marTop w:val="0"/>
              <w:marBottom w:val="0"/>
              <w:divBdr>
                <w:top w:val="none" w:sz="0" w:space="0" w:color="auto"/>
                <w:left w:val="none" w:sz="0" w:space="0" w:color="auto"/>
                <w:bottom w:val="none" w:sz="0" w:space="0" w:color="auto"/>
                <w:right w:val="none" w:sz="0" w:space="0" w:color="auto"/>
              </w:divBdr>
            </w:div>
            <w:div w:id="1210797807">
              <w:marLeft w:val="0"/>
              <w:marRight w:val="0"/>
              <w:marTop w:val="0"/>
              <w:marBottom w:val="0"/>
              <w:divBdr>
                <w:top w:val="none" w:sz="0" w:space="0" w:color="auto"/>
                <w:left w:val="none" w:sz="0" w:space="0" w:color="auto"/>
                <w:bottom w:val="none" w:sz="0" w:space="0" w:color="auto"/>
                <w:right w:val="none" w:sz="0" w:space="0" w:color="auto"/>
              </w:divBdr>
            </w:div>
            <w:div w:id="1221943564">
              <w:marLeft w:val="0"/>
              <w:marRight w:val="0"/>
              <w:marTop w:val="0"/>
              <w:marBottom w:val="0"/>
              <w:divBdr>
                <w:top w:val="none" w:sz="0" w:space="0" w:color="auto"/>
                <w:left w:val="none" w:sz="0" w:space="0" w:color="auto"/>
                <w:bottom w:val="none" w:sz="0" w:space="0" w:color="auto"/>
                <w:right w:val="none" w:sz="0" w:space="0" w:color="auto"/>
              </w:divBdr>
            </w:div>
            <w:div w:id="1246769941">
              <w:marLeft w:val="0"/>
              <w:marRight w:val="0"/>
              <w:marTop w:val="0"/>
              <w:marBottom w:val="0"/>
              <w:divBdr>
                <w:top w:val="none" w:sz="0" w:space="0" w:color="auto"/>
                <w:left w:val="none" w:sz="0" w:space="0" w:color="auto"/>
                <w:bottom w:val="none" w:sz="0" w:space="0" w:color="auto"/>
                <w:right w:val="none" w:sz="0" w:space="0" w:color="auto"/>
              </w:divBdr>
            </w:div>
            <w:div w:id="1264144819">
              <w:marLeft w:val="0"/>
              <w:marRight w:val="0"/>
              <w:marTop w:val="0"/>
              <w:marBottom w:val="0"/>
              <w:divBdr>
                <w:top w:val="none" w:sz="0" w:space="0" w:color="auto"/>
                <w:left w:val="none" w:sz="0" w:space="0" w:color="auto"/>
                <w:bottom w:val="none" w:sz="0" w:space="0" w:color="auto"/>
                <w:right w:val="none" w:sz="0" w:space="0" w:color="auto"/>
              </w:divBdr>
            </w:div>
            <w:div w:id="1268393266">
              <w:marLeft w:val="0"/>
              <w:marRight w:val="0"/>
              <w:marTop w:val="0"/>
              <w:marBottom w:val="0"/>
              <w:divBdr>
                <w:top w:val="none" w:sz="0" w:space="0" w:color="auto"/>
                <w:left w:val="none" w:sz="0" w:space="0" w:color="auto"/>
                <w:bottom w:val="none" w:sz="0" w:space="0" w:color="auto"/>
                <w:right w:val="none" w:sz="0" w:space="0" w:color="auto"/>
              </w:divBdr>
            </w:div>
            <w:div w:id="1292903786">
              <w:marLeft w:val="0"/>
              <w:marRight w:val="0"/>
              <w:marTop w:val="0"/>
              <w:marBottom w:val="0"/>
              <w:divBdr>
                <w:top w:val="none" w:sz="0" w:space="0" w:color="auto"/>
                <w:left w:val="none" w:sz="0" w:space="0" w:color="auto"/>
                <w:bottom w:val="none" w:sz="0" w:space="0" w:color="auto"/>
                <w:right w:val="none" w:sz="0" w:space="0" w:color="auto"/>
              </w:divBdr>
            </w:div>
            <w:div w:id="1301955823">
              <w:marLeft w:val="0"/>
              <w:marRight w:val="0"/>
              <w:marTop w:val="0"/>
              <w:marBottom w:val="0"/>
              <w:divBdr>
                <w:top w:val="none" w:sz="0" w:space="0" w:color="auto"/>
                <w:left w:val="none" w:sz="0" w:space="0" w:color="auto"/>
                <w:bottom w:val="none" w:sz="0" w:space="0" w:color="auto"/>
                <w:right w:val="none" w:sz="0" w:space="0" w:color="auto"/>
              </w:divBdr>
            </w:div>
            <w:div w:id="1320311279">
              <w:marLeft w:val="0"/>
              <w:marRight w:val="0"/>
              <w:marTop w:val="0"/>
              <w:marBottom w:val="0"/>
              <w:divBdr>
                <w:top w:val="none" w:sz="0" w:space="0" w:color="auto"/>
                <w:left w:val="none" w:sz="0" w:space="0" w:color="auto"/>
                <w:bottom w:val="none" w:sz="0" w:space="0" w:color="auto"/>
                <w:right w:val="none" w:sz="0" w:space="0" w:color="auto"/>
              </w:divBdr>
            </w:div>
            <w:div w:id="1333601965">
              <w:marLeft w:val="0"/>
              <w:marRight w:val="0"/>
              <w:marTop w:val="0"/>
              <w:marBottom w:val="0"/>
              <w:divBdr>
                <w:top w:val="none" w:sz="0" w:space="0" w:color="auto"/>
                <w:left w:val="none" w:sz="0" w:space="0" w:color="auto"/>
                <w:bottom w:val="none" w:sz="0" w:space="0" w:color="auto"/>
                <w:right w:val="none" w:sz="0" w:space="0" w:color="auto"/>
              </w:divBdr>
            </w:div>
            <w:div w:id="1344436664">
              <w:marLeft w:val="0"/>
              <w:marRight w:val="0"/>
              <w:marTop w:val="0"/>
              <w:marBottom w:val="0"/>
              <w:divBdr>
                <w:top w:val="none" w:sz="0" w:space="0" w:color="auto"/>
                <w:left w:val="none" w:sz="0" w:space="0" w:color="auto"/>
                <w:bottom w:val="none" w:sz="0" w:space="0" w:color="auto"/>
                <w:right w:val="none" w:sz="0" w:space="0" w:color="auto"/>
              </w:divBdr>
            </w:div>
            <w:div w:id="1352956538">
              <w:marLeft w:val="0"/>
              <w:marRight w:val="0"/>
              <w:marTop w:val="0"/>
              <w:marBottom w:val="0"/>
              <w:divBdr>
                <w:top w:val="none" w:sz="0" w:space="0" w:color="auto"/>
                <w:left w:val="none" w:sz="0" w:space="0" w:color="auto"/>
                <w:bottom w:val="none" w:sz="0" w:space="0" w:color="auto"/>
                <w:right w:val="none" w:sz="0" w:space="0" w:color="auto"/>
              </w:divBdr>
            </w:div>
            <w:div w:id="1375886497">
              <w:marLeft w:val="0"/>
              <w:marRight w:val="0"/>
              <w:marTop w:val="0"/>
              <w:marBottom w:val="0"/>
              <w:divBdr>
                <w:top w:val="none" w:sz="0" w:space="0" w:color="auto"/>
                <w:left w:val="none" w:sz="0" w:space="0" w:color="auto"/>
                <w:bottom w:val="none" w:sz="0" w:space="0" w:color="auto"/>
                <w:right w:val="none" w:sz="0" w:space="0" w:color="auto"/>
              </w:divBdr>
            </w:div>
            <w:div w:id="1380400761">
              <w:marLeft w:val="0"/>
              <w:marRight w:val="0"/>
              <w:marTop w:val="0"/>
              <w:marBottom w:val="0"/>
              <w:divBdr>
                <w:top w:val="none" w:sz="0" w:space="0" w:color="auto"/>
                <w:left w:val="none" w:sz="0" w:space="0" w:color="auto"/>
                <w:bottom w:val="none" w:sz="0" w:space="0" w:color="auto"/>
                <w:right w:val="none" w:sz="0" w:space="0" w:color="auto"/>
              </w:divBdr>
            </w:div>
            <w:div w:id="1409303551">
              <w:marLeft w:val="0"/>
              <w:marRight w:val="0"/>
              <w:marTop w:val="0"/>
              <w:marBottom w:val="0"/>
              <w:divBdr>
                <w:top w:val="none" w:sz="0" w:space="0" w:color="auto"/>
                <w:left w:val="none" w:sz="0" w:space="0" w:color="auto"/>
                <w:bottom w:val="none" w:sz="0" w:space="0" w:color="auto"/>
                <w:right w:val="none" w:sz="0" w:space="0" w:color="auto"/>
              </w:divBdr>
            </w:div>
            <w:div w:id="1421637380">
              <w:marLeft w:val="0"/>
              <w:marRight w:val="0"/>
              <w:marTop w:val="0"/>
              <w:marBottom w:val="0"/>
              <w:divBdr>
                <w:top w:val="none" w:sz="0" w:space="0" w:color="auto"/>
                <w:left w:val="none" w:sz="0" w:space="0" w:color="auto"/>
                <w:bottom w:val="none" w:sz="0" w:space="0" w:color="auto"/>
                <w:right w:val="none" w:sz="0" w:space="0" w:color="auto"/>
              </w:divBdr>
            </w:div>
            <w:div w:id="1440759295">
              <w:marLeft w:val="0"/>
              <w:marRight w:val="0"/>
              <w:marTop w:val="0"/>
              <w:marBottom w:val="0"/>
              <w:divBdr>
                <w:top w:val="none" w:sz="0" w:space="0" w:color="auto"/>
                <w:left w:val="none" w:sz="0" w:space="0" w:color="auto"/>
                <w:bottom w:val="none" w:sz="0" w:space="0" w:color="auto"/>
                <w:right w:val="none" w:sz="0" w:space="0" w:color="auto"/>
              </w:divBdr>
            </w:div>
            <w:div w:id="1460487838">
              <w:marLeft w:val="0"/>
              <w:marRight w:val="0"/>
              <w:marTop w:val="0"/>
              <w:marBottom w:val="0"/>
              <w:divBdr>
                <w:top w:val="none" w:sz="0" w:space="0" w:color="auto"/>
                <w:left w:val="none" w:sz="0" w:space="0" w:color="auto"/>
                <w:bottom w:val="none" w:sz="0" w:space="0" w:color="auto"/>
                <w:right w:val="none" w:sz="0" w:space="0" w:color="auto"/>
              </w:divBdr>
            </w:div>
            <w:div w:id="1467775450">
              <w:marLeft w:val="0"/>
              <w:marRight w:val="0"/>
              <w:marTop w:val="0"/>
              <w:marBottom w:val="0"/>
              <w:divBdr>
                <w:top w:val="none" w:sz="0" w:space="0" w:color="auto"/>
                <w:left w:val="none" w:sz="0" w:space="0" w:color="auto"/>
                <w:bottom w:val="none" w:sz="0" w:space="0" w:color="auto"/>
                <w:right w:val="none" w:sz="0" w:space="0" w:color="auto"/>
              </w:divBdr>
            </w:div>
            <w:div w:id="1546680087">
              <w:marLeft w:val="0"/>
              <w:marRight w:val="0"/>
              <w:marTop w:val="0"/>
              <w:marBottom w:val="0"/>
              <w:divBdr>
                <w:top w:val="none" w:sz="0" w:space="0" w:color="auto"/>
                <w:left w:val="none" w:sz="0" w:space="0" w:color="auto"/>
                <w:bottom w:val="none" w:sz="0" w:space="0" w:color="auto"/>
                <w:right w:val="none" w:sz="0" w:space="0" w:color="auto"/>
              </w:divBdr>
            </w:div>
            <w:div w:id="1590852099">
              <w:marLeft w:val="0"/>
              <w:marRight w:val="0"/>
              <w:marTop w:val="0"/>
              <w:marBottom w:val="0"/>
              <w:divBdr>
                <w:top w:val="none" w:sz="0" w:space="0" w:color="auto"/>
                <w:left w:val="none" w:sz="0" w:space="0" w:color="auto"/>
                <w:bottom w:val="none" w:sz="0" w:space="0" w:color="auto"/>
                <w:right w:val="none" w:sz="0" w:space="0" w:color="auto"/>
              </w:divBdr>
            </w:div>
            <w:div w:id="1625966823">
              <w:marLeft w:val="0"/>
              <w:marRight w:val="0"/>
              <w:marTop w:val="0"/>
              <w:marBottom w:val="0"/>
              <w:divBdr>
                <w:top w:val="none" w:sz="0" w:space="0" w:color="auto"/>
                <w:left w:val="none" w:sz="0" w:space="0" w:color="auto"/>
                <w:bottom w:val="none" w:sz="0" w:space="0" w:color="auto"/>
                <w:right w:val="none" w:sz="0" w:space="0" w:color="auto"/>
              </w:divBdr>
            </w:div>
            <w:div w:id="1632326966">
              <w:marLeft w:val="0"/>
              <w:marRight w:val="0"/>
              <w:marTop w:val="0"/>
              <w:marBottom w:val="0"/>
              <w:divBdr>
                <w:top w:val="none" w:sz="0" w:space="0" w:color="auto"/>
                <w:left w:val="none" w:sz="0" w:space="0" w:color="auto"/>
                <w:bottom w:val="none" w:sz="0" w:space="0" w:color="auto"/>
                <w:right w:val="none" w:sz="0" w:space="0" w:color="auto"/>
              </w:divBdr>
            </w:div>
            <w:div w:id="1651981884">
              <w:marLeft w:val="0"/>
              <w:marRight w:val="0"/>
              <w:marTop w:val="0"/>
              <w:marBottom w:val="0"/>
              <w:divBdr>
                <w:top w:val="none" w:sz="0" w:space="0" w:color="auto"/>
                <w:left w:val="none" w:sz="0" w:space="0" w:color="auto"/>
                <w:bottom w:val="none" w:sz="0" w:space="0" w:color="auto"/>
                <w:right w:val="none" w:sz="0" w:space="0" w:color="auto"/>
              </w:divBdr>
            </w:div>
            <w:div w:id="1659264657">
              <w:marLeft w:val="0"/>
              <w:marRight w:val="0"/>
              <w:marTop w:val="0"/>
              <w:marBottom w:val="0"/>
              <w:divBdr>
                <w:top w:val="none" w:sz="0" w:space="0" w:color="auto"/>
                <w:left w:val="none" w:sz="0" w:space="0" w:color="auto"/>
                <w:bottom w:val="none" w:sz="0" w:space="0" w:color="auto"/>
                <w:right w:val="none" w:sz="0" w:space="0" w:color="auto"/>
              </w:divBdr>
            </w:div>
            <w:div w:id="1661888711">
              <w:marLeft w:val="0"/>
              <w:marRight w:val="0"/>
              <w:marTop w:val="0"/>
              <w:marBottom w:val="0"/>
              <w:divBdr>
                <w:top w:val="none" w:sz="0" w:space="0" w:color="auto"/>
                <w:left w:val="none" w:sz="0" w:space="0" w:color="auto"/>
                <w:bottom w:val="none" w:sz="0" w:space="0" w:color="auto"/>
                <w:right w:val="none" w:sz="0" w:space="0" w:color="auto"/>
              </w:divBdr>
            </w:div>
            <w:div w:id="1699815907">
              <w:marLeft w:val="0"/>
              <w:marRight w:val="0"/>
              <w:marTop w:val="0"/>
              <w:marBottom w:val="0"/>
              <w:divBdr>
                <w:top w:val="none" w:sz="0" w:space="0" w:color="auto"/>
                <w:left w:val="none" w:sz="0" w:space="0" w:color="auto"/>
                <w:bottom w:val="none" w:sz="0" w:space="0" w:color="auto"/>
                <w:right w:val="none" w:sz="0" w:space="0" w:color="auto"/>
              </w:divBdr>
            </w:div>
            <w:div w:id="1716076529">
              <w:marLeft w:val="0"/>
              <w:marRight w:val="0"/>
              <w:marTop w:val="0"/>
              <w:marBottom w:val="0"/>
              <w:divBdr>
                <w:top w:val="none" w:sz="0" w:space="0" w:color="auto"/>
                <w:left w:val="none" w:sz="0" w:space="0" w:color="auto"/>
                <w:bottom w:val="none" w:sz="0" w:space="0" w:color="auto"/>
                <w:right w:val="none" w:sz="0" w:space="0" w:color="auto"/>
              </w:divBdr>
            </w:div>
            <w:div w:id="1749615006">
              <w:marLeft w:val="0"/>
              <w:marRight w:val="0"/>
              <w:marTop w:val="0"/>
              <w:marBottom w:val="0"/>
              <w:divBdr>
                <w:top w:val="none" w:sz="0" w:space="0" w:color="auto"/>
                <w:left w:val="none" w:sz="0" w:space="0" w:color="auto"/>
                <w:bottom w:val="none" w:sz="0" w:space="0" w:color="auto"/>
                <w:right w:val="none" w:sz="0" w:space="0" w:color="auto"/>
              </w:divBdr>
            </w:div>
            <w:div w:id="1751190837">
              <w:marLeft w:val="0"/>
              <w:marRight w:val="0"/>
              <w:marTop w:val="0"/>
              <w:marBottom w:val="0"/>
              <w:divBdr>
                <w:top w:val="none" w:sz="0" w:space="0" w:color="auto"/>
                <w:left w:val="none" w:sz="0" w:space="0" w:color="auto"/>
                <w:bottom w:val="none" w:sz="0" w:space="0" w:color="auto"/>
                <w:right w:val="none" w:sz="0" w:space="0" w:color="auto"/>
              </w:divBdr>
            </w:div>
            <w:div w:id="1755588365">
              <w:marLeft w:val="0"/>
              <w:marRight w:val="0"/>
              <w:marTop w:val="0"/>
              <w:marBottom w:val="0"/>
              <w:divBdr>
                <w:top w:val="none" w:sz="0" w:space="0" w:color="auto"/>
                <w:left w:val="none" w:sz="0" w:space="0" w:color="auto"/>
                <w:bottom w:val="none" w:sz="0" w:space="0" w:color="auto"/>
                <w:right w:val="none" w:sz="0" w:space="0" w:color="auto"/>
              </w:divBdr>
            </w:div>
            <w:div w:id="1761754114">
              <w:marLeft w:val="0"/>
              <w:marRight w:val="0"/>
              <w:marTop w:val="0"/>
              <w:marBottom w:val="0"/>
              <w:divBdr>
                <w:top w:val="none" w:sz="0" w:space="0" w:color="auto"/>
                <w:left w:val="none" w:sz="0" w:space="0" w:color="auto"/>
                <w:bottom w:val="none" w:sz="0" w:space="0" w:color="auto"/>
                <w:right w:val="none" w:sz="0" w:space="0" w:color="auto"/>
              </w:divBdr>
            </w:div>
            <w:div w:id="1762532256">
              <w:marLeft w:val="0"/>
              <w:marRight w:val="0"/>
              <w:marTop w:val="0"/>
              <w:marBottom w:val="0"/>
              <w:divBdr>
                <w:top w:val="none" w:sz="0" w:space="0" w:color="auto"/>
                <w:left w:val="none" w:sz="0" w:space="0" w:color="auto"/>
                <w:bottom w:val="none" w:sz="0" w:space="0" w:color="auto"/>
                <w:right w:val="none" w:sz="0" w:space="0" w:color="auto"/>
              </w:divBdr>
            </w:div>
            <w:div w:id="1776319355">
              <w:marLeft w:val="0"/>
              <w:marRight w:val="0"/>
              <w:marTop w:val="0"/>
              <w:marBottom w:val="0"/>
              <w:divBdr>
                <w:top w:val="none" w:sz="0" w:space="0" w:color="auto"/>
                <w:left w:val="none" w:sz="0" w:space="0" w:color="auto"/>
                <w:bottom w:val="none" w:sz="0" w:space="0" w:color="auto"/>
                <w:right w:val="none" w:sz="0" w:space="0" w:color="auto"/>
              </w:divBdr>
            </w:div>
            <w:div w:id="1778519578">
              <w:marLeft w:val="0"/>
              <w:marRight w:val="0"/>
              <w:marTop w:val="0"/>
              <w:marBottom w:val="0"/>
              <w:divBdr>
                <w:top w:val="none" w:sz="0" w:space="0" w:color="auto"/>
                <w:left w:val="none" w:sz="0" w:space="0" w:color="auto"/>
                <w:bottom w:val="none" w:sz="0" w:space="0" w:color="auto"/>
                <w:right w:val="none" w:sz="0" w:space="0" w:color="auto"/>
              </w:divBdr>
            </w:div>
            <w:div w:id="1870751418">
              <w:marLeft w:val="0"/>
              <w:marRight w:val="0"/>
              <w:marTop w:val="0"/>
              <w:marBottom w:val="0"/>
              <w:divBdr>
                <w:top w:val="none" w:sz="0" w:space="0" w:color="auto"/>
                <w:left w:val="none" w:sz="0" w:space="0" w:color="auto"/>
                <w:bottom w:val="none" w:sz="0" w:space="0" w:color="auto"/>
                <w:right w:val="none" w:sz="0" w:space="0" w:color="auto"/>
              </w:divBdr>
            </w:div>
            <w:div w:id="1877347263">
              <w:marLeft w:val="0"/>
              <w:marRight w:val="0"/>
              <w:marTop w:val="0"/>
              <w:marBottom w:val="0"/>
              <w:divBdr>
                <w:top w:val="none" w:sz="0" w:space="0" w:color="auto"/>
                <w:left w:val="none" w:sz="0" w:space="0" w:color="auto"/>
                <w:bottom w:val="none" w:sz="0" w:space="0" w:color="auto"/>
                <w:right w:val="none" w:sz="0" w:space="0" w:color="auto"/>
              </w:divBdr>
            </w:div>
            <w:div w:id="1896501417">
              <w:marLeft w:val="0"/>
              <w:marRight w:val="0"/>
              <w:marTop w:val="0"/>
              <w:marBottom w:val="0"/>
              <w:divBdr>
                <w:top w:val="none" w:sz="0" w:space="0" w:color="auto"/>
                <w:left w:val="none" w:sz="0" w:space="0" w:color="auto"/>
                <w:bottom w:val="none" w:sz="0" w:space="0" w:color="auto"/>
                <w:right w:val="none" w:sz="0" w:space="0" w:color="auto"/>
              </w:divBdr>
            </w:div>
            <w:div w:id="1900944563">
              <w:marLeft w:val="0"/>
              <w:marRight w:val="0"/>
              <w:marTop w:val="0"/>
              <w:marBottom w:val="0"/>
              <w:divBdr>
                <w:top w:val="none" w:sz="0" w:space="0" w:color="auto"/>
                <w:left w:val="none" w:sz="0" w:space="0" w:color="auto"/>
                <w:bottom w:val="none" w:sz="0" w:space="0" w:color="auto"/>
                <w:right w:val="none" w:sz="0" w:space="0" w:color="auto"/>
              </w:divBdr>
            </w:div>
            <w:div w:id="1921864861">
              <w:marLeft w:val="0"/>
              <w:marRight w:val="0"/>
              <w:marTop w:val="0"/>
              <w:marBottom w:val="0"/>
              <w:divBdr>
                <w:top w:val="none" w:sz="0" w:space="0" w:color="auto"/>
                <w:left w:val="none" w:sz="0" w:space="0" w:color="auto"/>
                <w:bottom w:val="none" w:sz="0" w:space="0" w:color="auto"/>
                <w:right w:val="none" w:sz="0" w:space="0" w:color="auto"/>
              </w:divBdr>
            </w:div>
            <w:div w:id="1929147864">
              <w:marLeft w:val="0"/>
              <w:marRight w:val="0"/>
              <w:marTop w:val="0"/>
              <w:marBottom w:val="0"/>
              <w:divBdr>
                <w:top w:val="none" w:sz="0" w:space="0" w:color="auto"/>
                <w:left w:val="none" w:sz="0" w:space="0" w:color="auto"/>
                <w:bottom w:val="none" w:sz="0" w:space="0" w:color="auto"/>
                <w:right w:val="none" w:sz="0" w:space="0" w:color="auto"/>
              </w:divBdr>
            </w:div>
            <w:div w:id="1937205690">
              <w:marLeft w:val="0"/>
              <w:marRight w:val="0"/>
              <w:marTop w:val="0"/>
              <w:marBottom w:val="0"/>
              <w:divBdr>
                <w:top w:val="none" w:sz="0" w:space="0" w:color="auto"/>
                <w:left w:val="none" w:sz="0" w:space="0" w:color="auto"/>
                <w:bottom w:val="none" w:sz="0" w:space="0" w:color="auto"/>
                <w:right w:val="none" w:sz="0" w:space="0" w:color="auto"/>
              </w:divBdr>
            </w:div>
            <w:div w:id="1974435670">
              <w:marLeft w:val="0"/>
              <w:marRight w:val="0"/>
              <w:marTop w:val="0"/>
              <w:marBottom w:val="0"/>
              <w:divBdr>
                <w:top w:val="none" w:sz="0" w:space="0" w:color="auto"/>
                <w:left w:val="none" w:sz="0" w:space="0" w:color="auto"/>
                <w:bottom w:val="none" w:sz="0" w:space="0" w:color="auto"/>
                <w:right w:val="none" w:sz="0" w:space="0" w:color="auto"/>
              </w:divBdr>
            </w:div>
            <w:div w:id="1993681608">
              <w:marLeft w:val="0"/>
              <w:marRight w:val="0"/>
              <w:marTop w:val="0"/>
              <w:marBottom w:val="0"/>
              <w:divBdr>
                <w:top w:val="none" w:sz="0" w:space="0" w:color="auto"/>
                <w:left w:val="none" w:sz="0" w:space="0" w:color="auto"/>
                <w:bottom w:val="none" w:sz="0" w:space="0" w:color="auto"/>
                <w:right w:val="none" w:sz="0" w:space="0" w:color="auto"/>
              </w:divBdr>
            </w:div>
            <w:div w:id="2074770255">
              <w:marLeft w:val="0"/>
              <w:marRight w:val="0"/>
              <w:marTop w:val="0"/>
              <w:marBottom w:val="0"/>
              <w:divBdr>
                <w:top w:val="none" w:sz="0" w:space="0" w:color="auto"/>
                <w:left w:val="none" w:sz="0" w:space="0" w:color="auto"/>
                <w:bottom w:val="none" w:sz="0" w:space="0" w:color="auto"/>
                <w:right w:val="none" w:sz="0" w:space="0" w:color="auto"/>
              </w:divBdr>
            </w:div>
            <w:div w:id="2094930084">
              <w:marLeft w:val="0"/>
              <w:marRight w:val="0"/>
              <w:marTop w:val="0"/>
              <w:marBottom w:val="0"/>
              <w:divBdr>
                <w:top w:val="none" w:sz="0" w:space="0" w:color="auto"/>
                <w:left w:val="none" w:sz="0" w:space="0" w:color="auto"/>
                <w:bottom w:val="none" w:sz="0" w:space="0" w:color="auto"/>
                <w:right w:val="none" w:sz="0" w:space="0" w:color="auto"/>
              </w:divBdr>
            </w:div>
            <w:div w:id="2100980192">
              <w:marLeft w:val="0"/>
              <w:marRight w:val="0"/>
              <w:marTop w:val="0"/>
              <w:marBottom w:val="0"/>
              <w:divBdr>
                <w:top w:val="none" w:sz="0" w:space="0" w:color="auto"/>
                <w:left w:val="none" w:sz="0" w:space="0" w:color="auto"/>
                <w:bottom w:val="none" w:sz="0" w:space="0" w:color="auto"/>
                <w:right w:val="none" w:sz="0" w:space="0" w:color="auto"/>
              </w:divBdr>
            </w:div>
            <w:div w:id="2107191007">
              <w:marLeft w:val="0"/>
              <w:marRight w:val="0"/>
              <w:marTop w:val="0"/>
              <w:marBottom w:val="0"/>
              <w:divBdr>
                <w:top w:val="none" w:sz="0" w:space="0" w:color="auto"/>
                <w:left w:val="none" w:sz="0" w:space="0" w:color="auto"/>
                <w:bottom w:val="none" w:sz="0" w:space="0" w:color="auto"/>
                <w:right w:val="none" w:sz="0" w:space="0" w:color="auto"/>
              </w:divBdr>
            </w:div>
            <w:div w:id="2128967113">
              <w:marLeft w:val="0"/>
              <w:marRight w:val="0"/>
              <w:marTop w:val="0"/>
              <w:marBottom w:val="0"/>
              <w:divBdr>
                <w:top w:val="none" w:sz="0" w:space="0" w:color="auto"/>
                <w:left w:val="none" w:sz="0" w:space="0" w:color="auto"/>
                <w:bottom w:val="none" w:sz="0" w:space="0" w:color="auto"/>
                <w:right w:val="none" w:sz="0" w:space="0" w:color="auto"/>
              </w:divBdr>
            </w:div>
            <w:div w:id="2140298355">
              <w:marLeft w:val="0"/>
              <w:marRight w:val="0"/>
              <w:marTop w:val="0"/>
              <w:marBottom w:val="0"/>
              <w:divBdr>
                <w:top w:val="none" w:sz="0" w:space="0" w:color="auto"/>
                <w:left w:val="none" w:sz="0" w:space="0" w:color="auto"/>
                <w:bottom w:val="none" w:sz="0" w:space="0" w:color="auto"/>
                <w:right w:val="none" w:sz="0" w:space="0" w:color="auto"/>
              </w:divBdr>
            </w:div>
            <w:div w:id="2144224296">
              <w:marLeft w:val="0"/>
              <w:marRight w:val="0"/>
              <w:marTop w:val="0"/>
              <w:marBottom w:val="0"/>
              <w:divBdr>
                <w:top w:val="none" w:sz="0" w:space="0" w:color="auto"/>
                <w:left w:val="none" w:sz="0" w:space="0" w:color="auto"/>
                <w:bottom w:val="none" w:sz="0" w:space="0" w:color="auto"/>
                <w:right w:val="none" w:sz="0" w:space="0" w:color="auto"/>
              </w:divBdr>
            </w:div>
            <w:div w:id="214670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711953">
      <w:bodyDiv w:val="1"/>
      <w:marLeft w:val="0"/>
      <w:marRight w:val="0"/>
      <w:marTop w:val="0"/>
      <w:marBottom w:val="0"/>
      <w:divBdr>
        <w:top w:val="none" w:sz="0" w:space="0" w:color="auto"/>
        <w:left w:val="none" w:sz="0" w:space="0" w:color="auto"/>
        <w:bottom w:val="none" w:sz="0" w:space="0" w:color="auto"/>
        <w:right w:val="none" w:sz="0" w:space="0" w:color="auto"/>
      </w:divBdr>
    </w:div>
    <w:div w:id="478763458">
      <w:bodyDiv w:val="1"/>
      <w:marLeft w:val="0"/>
      <w:marRight w:val="0"/>
      <w:marTop w:val="0"/>
      <w:marBottom w:val="0"/>
      <w:divBdr>
        <w:top w:val="none" w:sz="0" w:space="0" w:color="auto"/>
        <w:left w:val="none" w:sz="0" w:space="0" w:color="auto"/>
        <w:bottom w:val="none" w:sz="0" w:space="0" w:color="auto"/>
        <w:right w:val="none" w:sz="0" w:space="0" w:color="auto"/>
      </w:divBdr>
    </w:div>
    <w:div w:id="493960830">
      <w:bodyDiv w:val="1"/>
      <w:marLeft w:val="0"/>
      <w:marRight w:val="0"/>
      <w:marTop w:val="0"/>
      <w:marBottom w:val="0"/>
      <w:divBdr>
        <w:top w:val="none" w:sz="0" w:space="0" w:color="auto"/>
        <w:left w:val="none" w:sz="0" w:space="0" w:color="auto"/>
        <w:bottom w:val="none" w:sz="0" w:space="0" w:color="auto"/>
        <w:right w:val="none" w:sz="0" w:space="0" w:color="auto"/>
      </w:divBdr>
    </w:div>
    <w:div w:id="511338508">
      <w:bodyDiv w:val="1"/>
      <w:marLeft w:val="0"/>
      <w:marRight w:val="0"/>
      <w:marTop w:val="0"/>
      <w:marBottom w:val="0"/>
      <w:divBdr>
        <w:top w:val="none" w:sz="0" w:space="0" w:color="auto"/>
        <w:left w:val="none" w:sz="0" w:space="0" w:color="auto"/>
        <w:bottom w:val="none" w:sz="0" w:space="0" w:color="auto"/>
        <w:right w:val="none" w:sz="0" w:space="0" w:color="auto"/>
      </w:divBdr>
    </w:div>
    <w:div w:id="554244948">
      <w:bodyDiv w:val="1"/>
      <w:marLeft w:val="0"/>
      <w:marRight w:val="0"/>
      <w:marTop w:val="0"/>
      <w:marBottom w:val="0"/>
      <w:divBdr>
        <w:top w:val="none" w:sz="0" w:space="0" w:color="auto"/>
        <w:left w:val="none" w:sz="0" w:space="0" w:color="auto"/>
        <w:bottom w:val="none" w:sz="0" w:space="0" w:color="auto"/>
        <w:right w:val="none" w:sz="0" w:space="0" w:color="auto"/>
      </w:divBdr>
      <w:divsChild>
        <w:div w:id="90393022">
          <w:marLeft w:val="0"/>
          <w:marRight w:val="0"/>
          <w:marTop w:val="0"/>
          <w:marBottom w:val="0"/>
          <w:divBdr>
            <w:top w:val="none" w:sz="0" w:space="0" w:color="auto"/>
            <w:left w:val="none" w:sz="0" w:space="0" w:color="auto"/>
            <w:bottom w:val="none" w:sz="0" w:space="0" w:color="auto"/>
            <w:right w:val="none" w:sz="0" w:space="0" w:color="auto"/>
          </w:divBdr>
        </w:div>
        <w:div w:id="122119816">
          <w:marLeft w:val="0"/>
          <w:marRight w:val="0"/>
          <w:marTop w:val="0"/>
          <w:marBottom w:val="0"/>
          <w:divBdr>
            <w:top w:val="none" w:sz="0" w:space="0" w:color="auto"/>
            <w:left w:val="none" w:sz="0" w:space="0" w:color="auto"/>
            <w:bottom w:val="none" w:sz="0" w:space="0" w:color="auto"/>
            <w:right w:val="none" w:sz="0" w:space="0" w:color="auto"/>
          </w:divBdr>
        </w:div>
        <w:div w:id="126094344">
          <w:marLeft w:val="0"/>
          <w:marRight w:val="0"/>
          <w:marTop w:val="0"/>
          <w:marBottom w:val="0"/>
          <w:divBdr>
            <w:top w:val="none" w:sz="0" w:space="0" w:color="auto"/>
            <w:left w:val="none" w:sz="0" w:space="0" w:color="auto"/>
            <w:bottom w:val="none" w:sz="0" w:space="0" w:color="auto"/>
            <w:right w:val="none" w:sz="0" w:space="0" w:color="auto"/>
          </w:divBdr>
        </w:div>
        <w:div w:id="186262565">
          <w:marLeft w:val="0"/>
          <w:marRight w:val="0"/>
          <w:marTop w:val="0"/>
          <w:marBottom w:val="0"/>
          <w:divBdr>
            <w:top w:val="none" w:sz="0" w:space="0" w:color="auto"/>
            <w:left w:val="none" w:sz="0" w:space="0" w:color="auto"/>
            <w:bottom w:val="none" w:sz="0" w:space="0" w:color="auto"/>
            <w:right w:val="none" w:sz="0" w:space="0" w:color="auto"/>
          </w:divBdr>
        </w:div>
        <w:div w:id="247427733">
          <w:marLeft w:val="0"/>
          <w:marRight w:val="0"/>
          <w:marTop w:val="0"/>
          <w:marBottom w:val="0"/>
          <w:divBdr>
            <w:top w:val="none" w:sz="0" w:space="0" w:color="auto"/>
            <w:left w:val="none" w:sz="0" w:space="0" w:color="auto"/>
            <w:bottom w:val="none" w:sz="0" w:space="0" w:color="auto"/>
            <w:right w:val="none" w:sz="0" w:space="0" w:color="auto"/>
          </w:divBdr>
        </w:div>
        <w:div w:id="318385963">
          <w:marLeft w:val="0"/>
          <w:marRight w:val="0"/>
          <w:marTop w:val="0"/>
          <w:marBottom w:val="0"/>
          <w:divBdr>
            <w:top w:val="none" w:sz="0" w:space="0" w:color="auto"/>
            <w:left w:val="none" w:sz="0" w:space="0" w:color="auto"/>
            <w:bottom w:val="none" w:sz="0" w:space="0" w:color="auto"/>
            <w:right w:val="none" w:sz="0" w:space="0" w:color="auto"/>
          </w:divBdr>
        </w:div>
        <w:div w:id="375854461">
          <w:marLeft w:val="0"/>
          <w:marRight w:val="0"/>
          <w:marTop w:val="0"/>
          <w:marBottom w:val="0"/>
          <w:divBdr>
            <w:top w:val="none" w:sz="0" w:space="0" w:color="auto"/>
            <w:left w:val="none" w:sz="0" w:space="0" w:color="auto"/>
            <w:bottom w:val="none" w:sz="0" w:space="0" w:color="auto"/>
            <w:right w:val="none" w:sz="0" w:space="0" w:color="auto"/>
          </w:divBdr>
        </w:div>
        <w:div w:id="437919873">
          <w:marLeft w:val="0"/>
          <w:marRight w:val="0"/>
          <w:marTop w:val="0"/>
          <w:marBottom w:val="0"/>
          <w:divBdr>
            <w:top w:val="none" w:sz="0" w:space="0" w:color="auto"/>
            <w:left w:val="none" w:sz="0" w:space="0" w:color="auto"/>
            <w:bottom w:val="none" w:sz="0" w:space="0" w:color="auto"/>
            <w:right w:val="none" w:sz="0" w:space="0" w:color="auto"/>
          </w:divBdr>
        </w:div>
        <w:div w:id="666522900">
          <w:marLeft w:val="0"/>
          <w:marRight w:val="0"/>
          <w:marTop w:val="0"/>
          <w:marBottom w:val="0"/>
          <w:divBdr>
            <w:top w:val="none" w:sz="0" w:space="0" w:color="auto"/>
            <w:left w:val="none" w:sz="0" w:space="0" w:color="auto"/>
            <w:bottom w:val="none" w:sz="0" w:space="0" w:color="auto"/>
            <w:right w:val="none" w:sz="0" w:space="0" w:color="auto"/>
          </w:divBdr>
        </w:div>
        <w:div w:id="703752079">
          <w:marLeft w:val="0"/>
          <w:marRight w:val="0"/>
          <w:marTop w:val="0"/>
          <w:marBottom w:val="0"/>
          <w:divBdr>
            <w:top w:val="none" w:sz="0" w:space="0" w:color="auto"/>
            <w:left w:val="none" w:sz="0" w:space="0" w:color="auto"/>
            <w:bottom w:val="none" w:sz="0" w:space="0" w:color="auto"/>
            <w:right w:val="none" w:sz="0" w:space="0" w:color="auto"/>
          </w:divBdr>
        </w:div>
        <w:div w:id="710031608">
          <w:marLeft w:val="0"/>
          <w:marRight w:val="0"/>
          <w:marTop w:val="0"/>
          <w:marBottom w:val="0"/>
          <w:divBdr>
            <w:top w:val="none" w:sz="0" w:space="0" w:color="auto"/>
            <w:left w:val="none" w:sz="0" w:space="0" w:color="auto"/>
            <w:bottom w:val="none" w:sz="0" w:space="0" w:color="auto"/>
            <w:right w:val="none" w:sz="0" w:space="0" w:color="auto"/>
          </w:divBdr>
        </w:div>
        <w:div w:id="1241601975">
          <w:marLeft w:val="0"/>
          <w:marRight w:val="0"/>
          <w:marTop w:val="0"/>
          <w:marBottom w:val="0"/>
          <w:divBdr>
            <w:top w:val="none" w:sz="0" w:space="0" w:color="auto"/>
            <w:left w:val="none" w:sz="0" w:space="0" w:color="auto"/>
            <w:bottom w:val="none" w:sz="0" w:space="0" w:color="auto"/>
            <w:right w:val="none" w:sz="0" w:space="0" w:color="auto"/>
          </w:divBdr>
        </w:div>
        <w:div w:id="1553690952">
          <w:marLeft w:val="0"/>
          <w:marRight w:val="0"/>
          <w:marTop w:val="0"/>
          <w:marBottom w:val="0"/>
          <w:divBdr>
            <w:top w:val="none" w:sz="0" w:space="0" w:color="auto"/>
            <w:left w:val="none" w:sz="0" w:space="0" w:color="auto"/>
            <w:bottom w:val="none" w:sz="0" w:space="0" w:color="auto"/>
            <w:right w:val="none" w:sz="0" w:space="0" w:color="auto"/>
          </w:divBdr>
        </w:div>
        <w:div w:id="1590966782">
          <w:marLeft w:val="0"/>
          <w:marRight w:val="0"/>
          <w:marTop w:val="0"/>
          <w:marBottom w:val="0"/>
          <w:divBdr>
            <w:top w:val="none" w:sz="0" w:space="0" w:color="auto"/>
            <w:left w:val="none" w:sz="0" w:space="0" w:color="auto"/>
            <w:bottom w:val="none" w:sz="0" w:space="0" w:color="auto"/>
            <w:right w:val="none" w:sz="0" w:space="0" w:color="auto"/>
          </w:divBdr>
        </w:div>
        <w:div w:id="1857648895">
          <w:marLeft w:val="0"/>
          <w:marRight w:val="0"/>
          <w:marTop w:val="0"/>
          <w:marBottom w:val="0"/>
          <w:divBdr>
            <w:top w:val="none" w:sz="0" w:space="0" w:color="auto"/>
            <w:left w:val="none" w:sz="0" w:space="0" w:color="auto"/>
            <w:bottom w:val="none" w:sz="0" w:space="0" w:color="auto"/>
            <w:right w:val="none" w:sz="0" w:space="0" w:color="auto"/>
          </w:divBdr>
        </w:div>
        <w:div w:id="2001929848">
          <w:marLeft w:val="0"/>
          <w:marRight w:val="0"/>
          <w:marTop w:val="0"/>
          <w:marBottom w:val="0"/>
          <w:divBdr>
            <w:top w:val="none" w:sz="0" w:space="0" w:color="auto"/>
            <w:left w:val="none" w:sz="0" w:space="0" w:color="auto"/>
            <w:bottom w:val="none" w:sz="0" w:space="0" w:color="auto"/>
            <w:right w:val="none" w:sz="0" w:space="0" w:color="auto"/>
          </w:divBdr>
        </w:div>
        <w:div w:id="2129156432">
          <w:marLeft w:val="0"/>
          <w:marRight w:val="0"/>
          <w:marTop w:val="0"/>
          <w:marBottom w:val="0"/>
          <w:divBdr>
            <w:top w:val="none" w:sz="0" w:space="0" w:color="auto"/>
            <w:left w:val="none" w:sz="0" w:space="0" w:color="auto"/>
            <w:bottom w:val="none" w:sz="0" w:space="0" w:color="auto"/>
            <w:right w:val="none" w:sz="0" w:space="0" w:color="auto"/>
          </w:divBdr>
        </w:div>
      </w:divsChild>
    </w:div>
    <w:div w:id="564993399">
      <w:bodyDiv w:val="1"/>
      <w:marLeft w:val="0"/>
      <w:marRight w:val="0"/>
      <w:marTop w:val="0"/>
      <w:marBottom w:val="0"/>
      <w:divBdr>
        <w:top w:val="none" w:sz="0" w:space="0" w:color="auto"/>
        <w:left w:val="none" w:sz="0" w:space="0" w:color="auto"/>
        <w:bottom w:val="none" w:sz="0" w:space="0" w:color="auto"/>
        <w:right w:val="none" w:sz="0" w:space="0" w:color="auto"/>
      </w:divBdr>
    </w:div>
    <w:div w:id="565918228">
      <w:bodyDiv w:val="1"/>
      <w:marLeft w:val="0"/>
      <w:marRight w:val="0"/>
      <w:marTop w:val="0"/>
      <w:marBottom w:val="0"/>
      <w:divBdr>
        <w:top w:val="none" w:sz="0" w:space="0" w:color="auto"/>
        <w:left w:val="none" w:sz="0" w:space="0" w:color="auto"/>
        <w:bottom w:val="none" w:sz="0" w:space="0" w:color="auto"/>
        <w:right w:val="none" w:sz="0" w:space="0" w:color="auto"/>
      </w:divBdr>
    </w:div>
    <w:div w:id="576793557">
      <w:bodyDiv w:val="1"/>
      <w:marLeft w:val="0"/>
      <w:marRight w:val="0"/>
      <w:marTop w:val="0"/>
      <w:marBottom w:val="0"/>
      <w:divBdr>
        <w:top w:val="none" w:sz="0" w:space="0" w:color="auto"/>
        <w:left w:val="none" w:sz="0" w:space="0" w:color="auto"/>
        <w:bottom w:val="none" w:sz="0" w:space="0" w:color="auto"/>
        <w:right w:val="none" w:sz="0" w:space="0" w:color="auto"/>
      </w:divBdr>
    </w:div>
    <w:div w:id="577639055">
      <w:bodyDiv w:val="1"/>
      <w:marLeft w:val="0"/>
      <w:marRight w:val="0"/>
      <w:marTop w:val="0"/>
      <w:marBottom w:val="0"/>
      <w:divBdr>
        <w:top w:val="none" w:sz="0" w:space="0" w:color="auto"/>
        <w:left w:val="none" w:sz="0" w:space="0" w:color="auto"/>
        <w:bottom w:val="none" w:sz="0" w:space="0" w:color="auto"/>
        <w:right w:val="none" w:sz="0" w:space="0" w:color="auto"/>
      </w:divBdr>
    </w:div>
    <w:div w:id="590890187">
      <w:bodyDiv w:val="1"/>
      <w:marLeft w:val="0"/>
      <w:marRight w:val="0"/>
      <w:marTop w:val="0"/>
      <w:marBottom w:val="0"/>
      <w:divBdr>
        <w:top w:val="none" w:sz="0" w:space="0" w:color="auto"/>
        <w:left w:val="none" w:sz="0" w:space="0" w:color="auto"/>
        <w:bottom w:val="none" w:sz="0" w:space="0" w:color="auto"/>
        <w:right w:val="none" w:sz="0" w:space="0" w:color="auto"/>
      </w:divBdr>
    </w:div>
    <w:div w:id="656349950">
      <w:bodyDiv w:val="1"/>
      <w:marLeft w:val="0"/>
      <w:marRight w:val="0"/>
      <w:marTop w:val="0"/>
      <w:marBottom w:val="0"/>
      <w:divBdr>
        <w:top w:val="none" w:sz="0" w:space="0" w:color="auto"/>
        <w:left w:val="none" w:sz="0" w:space="0" w:color="auto"/>
        <w:bottom w:val="none" w:sz="0" w:space="0" w:color="auto"/>
        <w:right w:val="none" w:sz="0" w:space="0" w:color="auto"/>
      </w:divBdr>
    </w:div>
    <w:div w:id="673997237">
      <w:bodyDiv w:val="1"/>
      <w:marLeft w:val="0"/>
      <w:marRight w:val="0"/>
      <w:marTop w:val="0"/>
      <w:marBottom w:val="0"/>
      <w:divBdr>
        <w:top w:val="none" w:sz="0" w:space="0" w:color="auto"/>
        <w:left w:val="none" w:sz="0" w:space="0" w:color="auto"/>
        <w:bottom w:val="none" w:sz="0" w:space="0" w:color="auto"/>
        <w:right w:val="none" w:sz="0" w:space="0" w:color="auto"/>
      </w:divBdr>
      <w:divsChild>
        <w:div w:id="506871276">
          <w:marLeft w:val="0"/>
          <w:marRight w:val="0"/>
          <w:marTop w:val="0"/>
          <w:marBottom w:val="0"/>
          <w:divBdr>
            <w:top w:val="none" w:sz="0" w:space="0" w:color="auto"/>
            <w:left w:val="none" w:sz="0" w:space="0" w:color="auto"/>
            <w:bottom w:val="none" w:sz="0" w:space="0" w:color="auto"/>
            <w:right w:val="none" w:sz="0" w:space="0" w:color="auto"/>
          </w:divBdr>
          <w:divsChild>
            <w:div w:id="5251506">
              <w:marLeft w:val="0"/>
              <w:marRight w:val="0"/>
              <w:marTop w:val="0"/>
              <w:marBottom w:val="0"/>
              <w:divBdr>
                <w:top w:val="none" w:sz="0" w:space="0" w:color="auto"/>
                <w:left w:val="none" w:sz="0" w:space="0" w:color="auto"/>
                <w:bottom w:val="none" w:sz="0" w:space="0" w:color="auto"/>
                <w:right w:val="none" w:sz="0" w:space="0" w:color="auto"/>
              </w:divBdr>
            </w:div>
            <w:div w:id="34234300">
              <w:marLeft w:val="0"/>
              <w:marRight w:val="0"/>
              <w:marTop w:val="0"/>
              <w:marBottom w:val="0"/>
              <w:divBdr>
                <w:top w:val="none" w:sz="0" w:space="0" w:color="auto"/>
                <w:left w:val="none" w:sz="0" w:space="0" w:color="auto"/>
                <w:bottom w:val="none" w:sz="0" w:space="0" w:color="auto"/>
                <w:right w:val="none" w:sz="0" w:space="0" w:color="auto"/>
              </w:divBdr>
            </w:div>
            <w:div w:id="70352279">
              <w:marLeft w:val="0"/>
              <w:marRight w:val="0"/>
              <w:marTop w:val="0"/>
              <w:marBottom w:val="0"/>
              <w:divBdr>
                <w:top w:val="none" w:sz="0" w:space="0" w:color="auto"/>
                <w:left w:val="none" w:sz="0" w:space="0" w:color="auto"/>
                <w:bottom w:val="none" w:sz="0" w:space="0" w:color="auto"/>
                <w:right w:val="none" w:sz="0" w:space="0" w:color="auto"/>
              </w:divBdr>
            </w:div>
            <w:div w:id="99497527">
              <w:marLeft w:val="0"/>
              <w:marRight w:val="0"/>
              <w:marTop w:val="0"/>
              <w:marBottom w:val="0"/>
              <w:divBdr>
                <w:top w:val="none" w:sz="0" w:space="0" w:color="auto"/>
                <w:left w:val="none" w:sz="0" w:space="0" w:color="auto"/>
                <w:bottom w:val="none" w:sz="0" w:space="0" w:color="auto"/>
                <w:right w:val="none" w:sz="0" w:space="0" w:color="auto"/>
              </w:divBdr>
            </w:div>
            <w:div w:id="206339805">
              <w:marLeft w:val="0"/>
              <w:marRight w:val="0"/>
              <w:marTop w:val="0"/>
              <w:marBottom w:val="0"/>
              <w:divBdr>
                <w:top w:val="none" w:sz="0" w:space="0" w:color="auto"/>
                <w:left w:val="none" w:sz="0" w:space="0" w:color="auto"/>
                <w:bottom w:val="none" w:sz="0" w:space="0" w:color="auto"/>
                <w:right w:val="none" w:sz="0" w:space="0" w:color="auto"/>
              </w:divBdr>
            </w:div>
            <w:div w:id="225922188">
              <w:marLeft w:val="0"/>
              <w:marRight w:val="0"/>
              <w:marTop w:val="0"/>
              <w:marBottom w:val="0"/>
              <w:divBdr>
                <w:top w:val="none" w:sz="0" w:space="0" w:color="auto"/>
                <w:left w:val="none" w:sz="0" w:space="0" w:color="auto"/>
                <w:bottom w:val="none" w:sz="0" w:space="0" w:color="auto"/>
                <w:right w:val="none" w:sz="0" w:space="0" w:color="auto"/>
              </w:divBdr>
            </w:div>
            <w:div w:id="263147841">
              <w:marLeft w:val="0"/>
              <w:marRight w:val="0"/>
              <w:marTop w:val="0"/>
              <w:marBottom w:val="0"/>
              <w:divBdr>
                <w:top w:val="none" w:sz="0" w:space="0" w:color="auto"/>
                <w:left w:val="none" w:sz="0" w:space="0" w:color="auto"/>
                <w:bottom w:val="none" w:sz="0" w:space="0" w:color="auto"/>
                <w:right w:val="none" w:sz="0" w:space="0" w:color="auto"/>
              </w:divBdr>
            </w:div>
            <w:div w:id="263734161">
              <w:marLeft w:val="0"/>
              <w:marRight w:val="0"/>
              <w:marTop w:val="0"/>
              <w:marBottom w:val="0"/>
              <w:divBdr>
                <w:top w:val="none" w:sz="0" w:space="0" w:color="auto"/>
                <w:left w:val="none" w:sz="0" w:space="0" w:color="auto"/>
                <w:bottom w:val="none" w:sz="0" w:space="0" w:color="auto"/>
                <w:right w:val="none" w:sz="0" w:space="0" w:color="auto"/>
              </w:divBdr>
            </w:div>
            <w:div w:id="305937503">
              <w:marLeft w:val="0"/>
              <w:marRight w:val="0"/>
              <w:marTop w:val="0"/>
              <w:marBottom w:val="0"/>
              <w:divBdr>
                <w:top w:val="none" w:sz="0" w:space="0" w:color="auto"/>
                <w:left w:val="none" w:sz="0" w:space="0" w:color="auto"/>
                <w:bottom w:val="none" w:sz="0" w:space="0" w:color="auto"/>
                <w:right w:val="none" w:sz="0" w:space="0" w:color="auto"/>
              </w:divBdr>
            </w:div>
            <w:div w:id="309291812">
              <w:marLeft w:val="0"/>
              <w:marRight w:val="0"/>
              <w:marTop w:val="0"/>
              <w:marBottom w:val="0"/>
              <w:divBdr>
                <w:top w:val="none" w:sz="0" w:space="0" w:color="auto"/>
                <w:left w:val="none" w:sz="0" w:space="0" w:color="auto"/>
                <w:bottom w:val="none" w:sz="0" w:space="0" w:color="auto"/>
                <w:right w:val="none" w:sz="0" w:space="0" w:color="auto"/>
              </w:divBdr>
            </w:div>
            <w:div w:id="387723926">
              <w:marLeft w:val="0"/>
              <w:marRight w:val="0"/>
              <w:marTop w:val="0"/>
              <w:marBottom w:val="0"/>
              <w:divBdr>
                <w:top w:val="none" w:sz="0" w:space="0" w:color="auto"/>
                <w:left w:val="none" w:sz="0" w:space="0" w:color="auto"/>
                <w:bottom w:val="none" w:sz="0" w:space="0" w:color="auto"/>
                <w:right w:val="none" w:sz="0" w:space="0" w:color="auto"/>
              </w:divBdr>
            </w:div>
            <w:div w:id="407272033">
              <w:marLeft w:val="0"/>
              <w:marRight w:val="0"/>
              <w:marTop w:val="0"/>
              <w:marBottom w:val="0"/>
              <w:divBdr>
                <w:top w:val="none" w:sz="0" w:space="0" w:color="auto"/>
                <w:left w:val="none" w:sz="0" w:space="0" w:color="auto"/>
                <w:bottom w:val="none" w:sz="0" w:space="0" w:color="auto"/>
                <w:right w:val="none" w:sz="0" w:space="0" w:color="auto"/>
              </w:divBdr>
            </w:div>
            <w:div w:id="429469919">
              <w:marLeft w:val="0"/>
              <w:marRight w:val="0"/>
              <w:marTop w:val="0"/>
              <w:marBottom w:val="0"/>
              <w:divBdr>
                <w:top w:val="none" w:sz="0" w:space="0" w:color="auto"/>
                <w:left w:val="none" w:sz="0" w:space="0" w:color="auto"/>
                <w:bottom w:val="none" w:sz="0" w:space="0" w:color="auto"/>
                <w:right w:val="none" w:sz="0" w:space="0" w:color="auto"/>
              </w:divBdr>
            </w:div>
            <w:div w:id="475149240">
              <w:marLeft w:val="0"/>
              <w:marRight w:val="0"/>
              <w:marTop w:val="0"/>
              <w:marBottom w:val="0"/>
              <w:divBdr>
                <w:top w:val="none" w:sz="0" w:space="0" w:color="auto"/>
                <w:left w:val="none" w:sz="0" w:space="0" w:color="auto"/>
                <w:bottom w:val="none" w:sz="0" w:space="0" w:color="auto"/>
                <w:right w:val="none" w:sz="0" w:space="0" w:color="auto"/>
              </w:divBdr>
            </w:div>
            <w:div w:id="654263194">
              <w:marLeft w:val="0"/>
              <w:marRight w:val="0"/>
              <w:marTop w:val="0"/>
              <w:marBottom w:val="0"/>
              <w:divBdr>
                <w:top w:val="none" w:sz="0" w:space="0" w:color="auto"/>
                <w:left w:val="none" w:sz="0" w:space="0" w:color="auto"/>
                <w:bottom w:val="none" w:sz="0" w:space="0" w:color="auto"/>
                <w:right w:val="none" w:sz="0" w:space="0" w:color="auto"/>
              </w:divBdr>
            </w:div>
            <w:div w:id="665014935">
              <w:marLeft w:val="0"/>
              <w:marRight w:val="0"/>
              <w:marTop w:val="0"/>
              <w:marBottom w:val="0"/>
              <w:divBdr>
                <w:top w:val="none" w:sz="0" w:space="0" w:color="auto"/>
                <w:left w:val="none" w:sz="0" w:space="0" w:color="auto"/>
                <w:bottom w:val="none" w:sz="0" w:space="0" w:color="auto"/>
                <w:right w:val="none" w:sz="0" w:space="0" w:color="auto"/>
              </w:divBdr>
            </w:div>
            <w:div w:id="674920540">
              <w:marLeft w:val="0"/>
              <w:marRight w:val="0"/>
              <w:marTop w:val="0"/>
              <w:marBottom w:val="0"/>
              <w:divBdr>
                <w:top w:val="none" w:sz="0" w:space="0" w:color="auto"/>
                <w:left w:val="none" w:sz="0" w:space="0" w:color="auto"/>
                <w:bottom w:val="none" w:sz="0" w:space="0" w:color="auto"/>
                <w:right w:val="none" w:sz="0" w:space="0" w:color="auto"/>
              </w:divBdr>
            </w:div>
            <w:div w:id="694577230">
              <w:marLeft w:val="0"/>
              <w:marRight w:val="0"/>
              <w:marTop w:val="0"/>
              <w:marBottom w:val="0"/>
              <w:divBdr>
                <w:top w:val="none" w:sz="0" w:space="0" w:color="auto"/>
                <w:left w:val="none" w:sz="0" w:space="0" w:color="auto"/>
                <w:bottom w:val="none" w:sz="0" w:space="0" w:color="auto"/>
                <w:right w:val="none" w:sz="0" w:space="0" w:color="auto"/>
              </w:divBdr>
            </w:div>
            <w:div w:id="843398072">
              <w:marLeft w:val="0"/>
              <w:marRight w:val="0"/>
              <w:marTop w:val="0"/>
              <w:marBottom w:val="0"/>
              <w:divBdr>
                <w:top w:val="none" w:sz="0" w:space="0" w:color="auto"/>
                <w:left w:val="none" w:sz="0" w:space="0" w:color="auto"/>
                <w:bottom w:val="none" w:sz="0" w:space="0" w:color="auto"/>
                <w:right w:val="none" w:sz="0" w:space="0" w:color="auto"/>
              </w:divBdr>
            </w:div>
            <w:div w:id="885871371">
              <w:marLeft w:val="0"/>
              <w:marRight w:val="0"/>
              <w:marTop w:val="0"/>
              <w:marBottom w:val="0"/>
              <w:divBdr>
                <w:top w:val="none" w:sz="0" w:space="0" w:color="auto"/>
                <w:left w:val="none" w:sz="0" w:space="0" w:color="auto"/>
                <w:bottom w:val="none" w:sz="0" w:space="0" w:color="auto"/>
                <w:right w:val="none" w:sz="0" w:space="0" w:color="auto"/>
              </w:divBdr>
            </w:div>
            <w:div w:id="891310657">
              <w:marLeft w:val="0"/>
              <w:marRight w:val="0"/>
              <w:marTop w:val="0"/>
              <w:marBottom w:val="0"/>
              <w:divBdr>
                <w:top w:val="none" w:sz="0" w:space="0" w:color="auto"/>
                <w:left w:val="none" w:sz="0" w:space="0" w:color="auto"/>
                <w:bottom w:val="none" w:sz="0" w:space="0" w:color="auto"/>
                <w:right w:val="none" w:sz="0" w:space="0" w:color="auto"/>
              </w:divBdr>
            </w:div>
            <w:div w:id="960917226">
              <w:marLeft w:val="0"/>
              <w:marRight w:val="0"/>
              <w:marTop w:val="0"/>
              <w:marBottom w:val="0"/>
              <w:divBdr>
                <w:top w:val="none" w:sz="0" w:space="0" w:color="auto"/>
                <w:left w:val="none" w:sz="0" w:space="0" w:color="auto"/>
                <w:bottom w:val="none" w:sz="0" w:space="0" w:color="auto"/>
                <w:right w:val="none" w:sz="0" w:space="0" w:color="auto"/>
              </w:divBdr>
            </w:div>
            <w:div w:id="963657384">
              <w:marLeft w:val="0"/>
              <w:marRight w:val="0"/>
              <w:marTop w:val="0"/>
              <w:marBottom w:val="0"/>
              <w:divBdr>
                <w:top w:val="none" w:sz="0" w:space="0" w:color="auto"/>
                <w:left w:val="none" w:sz="0" w:space="0" w:color="auto"/>
                <w:bottom w:val="none" w:sz="0" w:space="0" w:color="auto"/>
                <w:right w:val="none" w:sz="0" w:space="0" w:color="auto"/>
              </w:divBdr>
            </w:div>
            <w:div w:id="1007824840">
              <w:marLeft w:val="0"/>
              <w:marRight w:val="0"/>
              <w:marTop w:val="0"/>
              <w:marBottom w:val="0"/>
              <w:divBdr>
                <w:top w:val="none" w:sz="0" w:space="0" w:color="auto"/>
                <w:left w:val="none" w:sz="0" w:space="0" w:color="auto"/>
                <w:bottom w:val="none" w:sz="0" w:space="0" w:color="auto"/>
                <w:right w:val="none" w:sz="0" w:space="0" w:color="auto"/>
              </w:divBdr>
            </w:div>
            <w:div w:id="1013263645">
              <w:marLeft w:val="0"/>
              <w:marRight w:val="0"/>
              <w:marTop w:val="0"/>
              <w:marBottom w:val="0"/>
              <w:divBdr>
                <w:top w:val="none" w:sz="0" w:space="0" w:color="auto"/>
                <w:left w:val="none" w:sz="0" w:space="0" w:color="auto"/>
                <w:bottom w:val="none" w:sz="0" w:space="0" w:color="auto"/>
                <w:right w:val="none" w:sz="0" w:space="0" w:color="auto"/>
              </w:divBdr>
            </w:div>
            <w:div w:id="1053196099">
              <w:marLeft w:val="0"/>
              <w:marRight w:val="0"/>
              <w:marTop w:val="0"/>
              <w:marBottom w:val="0"/>
              <w:divBdr>
                <w:top w:val="none" w:sz="0" w:space="0" w:color="auto"/>
                <w:left w:val="none" w:sz="0" w:space="0" w:color="auto"/>
                <w:bottom w:val="none" w:sz="0" w:space="0" w:color="auto"/>
                <w:right w:val="none" w:sz="0" w:space="0" w:color="auto"/>
              </w:divBdr>
            </w:div>
            <w:div w:id="1084761967">
              <w:marLeft w:val="0"/>
              <w:marRight w:val="0"/>
              <w:marTop w:val="0"/>
              <w:marBottom w:val="0"/>
              <w:divBdr>
                <w:top w:val="none" w:sz="0" w:space="0" w:color="auto"/>
                <w:left w:val="none" w:sz="0" w:space="0" w:color="auto"/>
                <w:bottom w:val="none" w:sz="0" w:space="0" w:color="auto"/>
                <w:right w:val="none" w:sz="0" w:space="0" w:color="auto"/>
              </w:divBdr>
            </w:div>
            <w:div w:id="1093934906">
              <w:marLeft w:val="0"/>
              <w:marRight w:val="0"/>
              <w:marTop w:val="0"/>
              <w:marBottom w:val="0"/>
              <w:divBdr>
                <w:top w:val="none" w:sz="0" w:space="0" w:color="auto"/>
                <w:left w:val="none" w:sz="0" w:space="0" w:color="auto"/>
                <w:bottom w:val="none" w:sz="0" w:space="0" w:color="auto"/>
                <w:right w:val="none" w:sz="0" w:space="0" w:color="auto"/>
              </w:divBdr>
            </w:div>
            <w:div w:id="1101341262">
              <w:marLeft w:val="0"/>
              <w:marRight w:val="0"/>
              <w:marTop w:val="0"/>
              <w:marBottom w:val="0"/>
              <w:divBdr>
                <w:top w:val="none" w:sz="0" w:space="0" w:color="auto"/>
                <w:left w:val="none" w:sz="0" w:space="0" w:color="auto"/>
                <w:bottom w:val="none" w:sz="0" w:space="0" w:color="auto"/>
                <w:right w:val="none" w:sz="0" w:space="0" w:color="auto"/>
              </w:divBdr>
            </w:div>
            <w:div w:id="1142693171">
              <w:marLeft w:val="0"/>
              <w:marRight w:val="0"/>
              <w:marTop w:val="0"/>
              <w:marBottom w:val="0"/>
              <w:divBdr>
                <w:top w:val="none" w:sz="0" w:space="0" w:color="auto"/>
                <w:left w:val="none" w:sz="0" w:space="0" w:color="auto"/>
                <w:bottom w:val="none" w:sz="0" w:space="0" w:color="auto"/>
                <w:right w:val="none" w:sz="0" w:space="0" w:color="auto"/>
              </w:divBdr>
            </w:div>
            <w:div w:id="1249969319">
              <w:marLeft w:val="0"/>
              <w:marRight w:val="0"/>
              <w:marTop w:val="0"/>
              <w:marBottom w:val="0"/>
              <w:divBdr>
                <w:top w:val="none" w:sz="0" w:space="0" w:color="auto"/>
                <w:left w:val="none" w:sz="0" w:space="0" w:color="auto"/>
                <w:bottom w:val="none" w:sz="0" w:space="0" w:color="auto"/>
                <w:right w:val="none" w:sz="0" w:space="0" w:color="auto"/>
              </w:divBdr>
            </w:div>
            <w:div w:id="1279723600">
              <w:marLeft w:val="0"/>
              <w:marRight w:val="0"/>
              <w:marTop w:val="0"/>
              <w:marBottom w:val="0"/>
              <w:divBdr>
                <w:top w:val="none" w:sz="0" w:space="0" w:color="auto"/>
                <w:left w:val="none" w:sz="0" w:space="0" w:color="auto"/>
                <w:bottom w:val="none" w:sz="0" w:space="0" w:color="auto"/>
                <w:right w:val="none" w:sz="0" w:space="0" w:color="auto"/>
              </w:divBdr>
            </w:div>
            <w:div w:id="1308631038">
              <w:marLeft w:val="0"/>
              <w:marRight w:val="0"/>
              <w:marTop w:val="0"/>
              <w:marBottom w:val="0"/>
              <w:divBdr>
                <w:top w:val="none" w:sz="0" w:space="0" w:color="auto"/>
                <w:left w:val="none" w:sz="0" w:space="0" w:color="auto"/>
                <w:bottom w:val="none" w:sz="0" w:space="0" w:color="auto"/>
                <w:right w:val="none" w:sz="0" w:space="0" w:color="auto"/>
              </w:divBdr>
            </w:div>
            <w:div w:id="1496409949">
              <w:marLeft w:val="0"/>
              <w:marRight w:val="0"/>
              <w:marTop w:val="0"/>
              <w:marBottom w:val="0"/>
              <w:divBdr>
                <w:top w:val="none" w:sz="0" w:space="0" w:color="auto"/>
                <w:left w:val="none" w:sz="0" w:space="0" w:color="auto"/>
                <w:bottom w:val="none" w:sz="0" w:space="0" w:color="auto"/>
                <w:right w:val="none" w:sz="0" w:space="0" w:color="auto"/>
              </w:divBdr>
            </w:div>
            <w:div w:id="1507403534">
              <w:marLeft w:val="0"/>
              <w:marRight w:val="0"/>
              <w:marTop w:val="0"/>
              <w:marBottom w:val="0"/>
              <w:divBdr>
                <w:top w:val="none" w:sz="0" w:space="0" w:color="auto"/>
                <w:left w:val="none" w:sz="0" w:space="0" w:color="auto"/>
                <w:bottom w:val="none" w:sz="0" w:space="0" w:color="auto"/>
                <w:right w:val="none" w:sz="0" w:space="0" w:color="auto"/>
              </w:divBdr>
            </w:div>
            <w:div w:id="1596133870">
              <w:marLeft w:val="0"/>
              <w:marRight w:val="0"/>
              <w:marTop w:val="0"/>
              <w:marBottom w:val="0"/>
              <w:divBdr>
                <w:top w:val="none" w:sz="0" w:space="0" w:color="auto"/>
                <w:left w:val="none" w:sz="0" w:space="0" w:color="auto"/>
                <w:bottom w:val="none" w:sz="0" w:space="0" w:color="auto"/>
                <w:right w:val="none" w:sz="0" w:space="0" w:color="auto"/>
              </w:divBdr>
            </w:div>
            <w:div w:id="1739018759">
              <w:marLeft w:val="0"/>
              <w:marRight w:val="0"/>
              <w:marTop w:val="0"/>
              <w:marBottom w:val="0"/>
              <w:divBdr>
                <w:top w:val="none" w:sz="0" w:space="0" w:color="auto"/>
                <w:left w:val="none" w:sz="0" w:space="0" w:color="auto"/>
                <w:bottom w:val="none" w:sz="0" w:space="0" w:color="auto"/>
                <w:right w:val="none" w:sz="0" w:space="0" w:color="auto"/>
              </w:divBdr>
            </w:div>
            <w:div w:id="1769040627">
              <w:marLeft w:val="0"/>
              <w:marRight w:val="0"/>
              <w:marTop w:val="0"/>
              <w:marBottom w:val="0"/>
              <w:divBdr>
                <w:top w:val="none" w:sz="0" w:space="0" w:color="auto"/>
                <w:left w:val="none" w:sz="0" w:space="0" w:color="auto"/>
                <w:bottom w:val="none" w:sz="0" w:space="0" w:color="auto"/>
                <w:right w:val="none" w:sz="0" w:space="0" w:color="auto"/>
              </w:divBdr>
            </w:div>
            <w:div w:id="1832863367">
              <w:marLeft w:val="0"/>
              <w:marRight w:val="0"/>
              <w:marTop w:val="0"/>
              <w:marBottom w:val="0"/>
              <w:divBdr>
                <w:top w:val="none" w:sz="0" w:space="0" w:color="auto"/>
                <w:left w:val="none" w:sz="0" w:space="0" w:color="auto"/>
                <w:bottom w:val="none" w:sz="0" w:space="0" w:color="auto"/>
                <w:right w:val="none" w:sz="0" w:space="0" w:color="auto"/>
              </w:divBdr>
            </w:div>
            <w:div w:id="1918978388">
              <w:marLeft w:val="0"/>
              <w:marRight w:val="0"/>
              <w:marTop w:val="0"/>
              <w:marBottom w:val="0"/>
              <w:divBdr>
                <w:top w:val="none" w:sz="0" w:space="0" w:color="auto"/>
                <w:left w:val="none" w:sz="0" w:space="0" w:color="auto"/>
                <w:bottom w:val="none" w:sz="0" w:space="0" w:color="auto"/>
                <w:right w:val="none" w:sz="0" w:space="0" w:color="auto"/>
              </w:divBdr>
            </w:div>
            <w:div w:id="1968389797">
              <w:marLeft w:val="0"/>
              <w:marRight w:val="0"/>
              <w:marTop w:val="0"/>
              <w:marBottom w:val="0"/>
              <w:divBdr>
                <w:top w:val="none" w:sz="0" w:space="0" w:color="auto"/>
                <w:left w:val="none" w:sz="0" w:space="0" w:color="auto"/>
                <w:bottom w:val="none" w:sz="0" w:space="0" w:color="auto"/>
                <w:right w:val="none" w:sz="0" w:space="0" w:color="auto"/>
              </w:divBdr>
            </w:div>
            <w:div w:id="2000619234">
              <w:marLeft w:val="0"/>
              <w:marRight w:val="0"/>
              <w:marTop w:val="0"/>
              <w:marBottom w:val="0"/>
              <w:divBdr>
                <w:top w:val="none" w:sz="0" w:space="0" w:color="auto"/>
                <w:left w:val="none" w:sz="0" w:space="0" w:color="auto"/>
                <w:bottom w:val="none" w:sz="0" w:space="0" w:color="auto"/>
                <w:right w:val="none" w:sz="0" w:space="0" w:color="auto"/>
              </w:divBdr>
            </w:div>
            <w:div w:id="2027437509">
              <w:marLeft w:val="0"/>
              <w:marRight w:val="0"/>
              <w:marTop w:val="0"/>
              <w:marBottom w:val="0"/>
              <w:divBdr>
                <w:top w:val="none" w:sz="0" w:space="0" w:color="auto"/>
                <w:left w:val="none" w:sz="0" w:space="0" w:color="auto"/>
                <w:bottom w:val="none" w:sz="0" w:space="0" w:color="auto"/>
                <w:right w:val="none" w:sz="0" w:space="0" w:color="auto"/>
              </w:divBdr>
            </w:div>
            <w:div w:id="2058697149">
              <w:marLeft w:val="0"/>
              <w:marRight w:val="0"/>
              <w:marTop w:val="0"/>
              <w:marBottom w:val="0"/>
              <w:divBdr>
                <w:top w:val="none" w:sz="0" w:space="0" w:color="auto"/>
                <w:left w:val="none" w:sz="0" w:space="0" w:color="auto"/>
                <w:bottom w:val="none" w:sz="0" w:space="0" w:color="auto"/>
                <w:right w:val="none" w:sz="0" w:space="0" w:color="auto"/>
              </w:divBdr>
            </w:div>
            <w:div w:id="2095975512">
              <w:marLeft w:val="0"/>
              <w:marRight w:val="0"/>
              <w:marTop w:val="0"/>
              <w:marBottom w:val="0"/>
              <w:divBdr>
                <w:top w:val="none" w:sz="0" w:space="0" w:color="auto"/>
                <w:left w:val="none" w:sz="0" w:space="0" w:color="auto"/>
                <w:bottom w:val="none" w:sz="0" w:space="0" w:color="auto"/>
                <w:right w:val="none" w:sz="0" w:space="0" w:color="auto"/>
              </w:divBdr>
            </w:div>
            <w:div w:id="212087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67939">
      <w:bodyDiv w:val="1"/>
      <w:marLeft w:val="0"/>
      <w:marRight w:val="0"/>
      <w:marTop w:val="0"/>
      <w:marBottom w:val="0"/>
      <w:divBdr>
        <w:top w:val="none" w:sz="0" w:space="0" w:color="auto"/>
        <w:left w:val="none" w:sz="0" w:space="0" w:color="auto"/>
        <w:bottom w:val="none" w:sz="0" w:space="0" w:color="auto"/>
        <w:right w:val="none" w:sz="0" w:space="0" w:color="auto"/>
      </w:divBdr>
    </w:div>
    <w:div w:id="712537532">
      <w:bodyDiv w:val="1"/>
      <w:marLeft w:val="0"/>
      <w:marRight w:val="0"/>
      <w:marTop w:val="0"/>
      <w:marBottom w:val="0"/>
      <w:divBdr>
        <w:top w:val="none" w:sz="0" w:space="0" w:color="auto"/>
        <w:left w:val="none" w:sz="0" w:space="0" w:color="auto"/>
        <w:bottom w:val="none" w:sz="0" w:space="0" w:color="auto"/>
        <w:right w:val="none" w:sz="0" w:space="0" w:color="auto"/>
      </w:divBdr>
    </w:div>
    <w:div w:id="741487065">
      <w:bodyDiv w:val="1"/>
      <w:marLeft w:val="0"/>
      <w:marRight w:val="0"/>
      <w:marTop w:val="0"/>
      <w:marBottom w:val="0"/>
      <w:divBdr>
        <w:top w:val="none" w:sz="0" w:space="0" w:color="auto"/>
        <w:left w:val="none" w:sz="0" w:space="0" w:color="auto"/>
        <w:bottom w:val="none" w:sz="0" w:space="0" w:color="auto"/>
        <w:right w:val="none" w:sz="0" w:space="0" w:color="auto"/>
      </w:divBdr>
    </w:div>
    <w:div w:id="773745693">
      <w:bodyDiv w:val="1"/>
      <w:marLeft w:val="0"/>
      <w:marRight w:val="0"/>
      <w:marTop w:val="0"/>
      <w:marBottom w:val="0"/>
      <w:divBdr>
        <w:top w:val="none" w:sz="0" w:space="0" w:color="auto"/>
        <w:left w:val="none" w:sz="0" w:space="0" w:color="auto"/>
        <w:bottom w:val="none" w:sz="0" w:space="0" w:color="auto"/>
        <w:right w:val="none" w:sz="0" w:space="0" w:color="auto"/>
      </w:divBdr>
    </w:div>
    <w:div w:id="789588693">
      <w:bodyDiv w:val="1"/>
      <w:marLeft w:val="0"/>
      <w:marRight w:val="0"/>
      <w:marTop w:val="0"/>
      <w:marBottom w:val="0"/>
      <w:divBdr>
        <w:top w:val="none" w:sz="0" w:space="0" w:color="auto"/>
        <w:left w:val="none" w:sz="0" w:space="0" w:color="auto"/>
        <w:bottom w:val="none" w:sz="0" w:space="0" w:color="auto"/>
        <w:right w:val="none" w:sz="0" w:space="0" w:color="auto"/>
      </w:divBdr>
    </w:div>
    <w:div w:id="805199174">
      <w:bodyDiv w:val="1"/>
      <w:marLeft w:val="0"/>
      <w:marRight w:val="0"/>
      <w:marTop w:val="0"/>
      <w:marBottom w:val="0"/>
      <w:divBdr>
        <w:top w:val="none" w:sz="0" w:space="0" w:color="auto"/>
        <w:left w:val="none" w:sz="0" w:space="0" w:color="auto"/>
        <w:bottom w:val="none" w:sz="0" w:space="0" w:color="auto"/>
        <w:right w:val="none" w:sz="0" w:space="0" w:color="auto"/>
      </w:divBdr>
    </w:div>
    <w:div w:id="812018521">
      <w:bodyDiv w:val="1"/>
      <w:marLeft w:val="0"/>
      <w:marRight w:val="0"/>
      <w:marTop w:val="0"/>
      <w:marBottom w:val="0"/>
      <w:divBdr>
        <w:top w:val="none" w:sz="0" w:space="0" w:color="auto"/>
        <w:left w:val="none" w:sz="0" w:space="0" w:color="auto"/>
        <w:bottom w:val="none" w:sz="0" w:space="0" w:color="auto"/>
        <w:right w:val="none" w:sz="0" w:space="0" w:color="auto"/>
      </w:divBdr>
    </w:div>
    <w:div w:id="841626107">
      <w:bodyDiv w:val="1"/>
      <w:marLeft w:val="0"/>
      <w:marRight w:val="0"/>
      <w:marTop w:val="0"/>
      <w:marBottom w:val="0"/>
      <w:divBdr>
        <w:top w:val="none" w:sz="0" w:space="0" w:color="auto"/>
        <w:left w:val="none" w:sz="0" w:space="0" w:color="auto"/>
        <w:bottom w:val="none" w:sz="0" w:space="0" w:color="auto"/>
        <w:right w:val="none" w:sz="0" w:space="0" w:color="auto"/>
      </w:divBdr>
    </w:div>
    <w:div w:id="848955126">
      <w:bodyDiv w:val="1"/>
      <w:marLeft w:val="0"/>
      <w:marRight w:val="0"/>
      <w:marTop w:val="0"/>
      <w:marBottom w:val="0"/>
      <w:divBdr>
        <w:top w:val="none" w:sz="0" w:space="0" w:color="auto"/>
        <w:left w:val="none" w:sz="0" w:space="0" w:color="auto"/>
        <w:bottom w:val="none" w:sz="0" w:space="0" w:color="auto"/>
        <w:right w:val="none" w:sz="0" w:space="0" w:color="auto"/>
      </w:divBdr>
    </w:div>
    <w:div w:id="850145161">
      <w:bodyDiv w:val="1"/>
      <w:marLeft w:val="0"/>
      <w:marRight w:val="0"/>
      <w:marTop w:val="0"/>
      <w:marBottom w:val="0"/>
      <w:divBdr>
        <w:top w:val="none" w:sz="0" w:space="0" w:color="auto"/>
        <w:left w:val="none" w:sz="0" w:space="0" w:color="auto"/>
        <w:bottom w:val="none" w:sz="0" w:space="0" w:color="auto"/>
        <w:right w:val="none" w:sz="0" w:space="0" w:color="auto"/>
      </w:divBdr>
      <w:divsChild>
        <w:div w:id="249003462">
          <w:marLeft w:val="0"/>
          <w:marRight w:val="0"/>
          <w:marTop w:val="0"/>
          <w:marBottom w:val="0"/>
          <w:divBdr>
            <w:top w:val="none" w:sz="0" w:space="0" w:color="auto"/>
            <w:left w:val="none" w:sz="0" w:space="0" w:color="auto"/>
            <w:bottom w:val="none" w:sz="0" w:space="0" w:color="auto"/>
            <w:right w:val="none" w:sz="0" w:space="0" w:color="auto"/>
          </w:divBdr>
          <w:divsChild>
            <w:div w:id="117487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428026">
      <w:bodyDiv w:val="1"/>
      <w:marLeft w:val="0"/>
      <w:marRight w:val="0"/>
      <w:marTop w:val="0"/>
      <w:marBottom w:val="0"/>
      <w:divBdr>
        <w:top w:val="none" w:sz="0" w:space="0" w:color="auto"/>
        <w:left w:val="none" w:sz="0" w:space="0" w:color="auto"/>
        <w:bottom w:val="none" w:sz="0" w:space="0" w:color="auto"/>
        <w:right w:val="none" w:sz="0" w:space="0" w:color="auto"/>
      </w:divBdr>
      <w:divsChild>
        <w:div w:id="447971038">
          <w:marLeft w:val="0"/>
          <w:marRight w:val="0"/>
          <w:marTop w:val="0"/>
          <w:marBottom w:val="0"/>
          <w:divBdr>
            <w:top w:val="none" w:sz="0" w:space="0" w:color="auto"/>
            <w:left w:val="none" w:sz="0" w:space="0" w:color="auto"/>
            <w:bottom w:val="none" w:sz="0" w:space="0" w:color="auto"/>
            <w:right w:val="none" w:sz="0" w:space="0" w:color="auto"/>
          </w:divBdr>
          <w:divsChild>
            <w:div w:id="12615058">
              <w:marLeft w:val="0"/>
              <w:marRight w:val="0"/>
              <w:marTop w:val="0"/>
              <w:marBottom w:val="0"/>
              <w:divBdr>
                <w:top w:val="none" w:sz="0" w:space="0" w:color="auto"/>
                <w:left w:val="none" w:sz="0" w:space="0" w:color="auto"/>
                <w:bottom w:val="none" w:sz="0" w:space="0" w:color="auto"/>
                <w:right w:val="none" w:sz="0" w:space="0" w:color="auto"/>
              </w:divBdr>
            </w:div>
            <w:div w:id="24720182">
              <w:marLeft w:val="0"/>
              <w:marRight w:val="0"/>
              <w:marTop w:val="0"/>
              <w:marBottom w:val="0"/>
              <w:divBdr>
                <w:top w:val="none" w:sz="0" w:space="0" w:color="auto"/>
                <w:left w:val="none" w:sz="0" w:space="0" w:color="auto"/>
                <w:bottom w:val="none" w:sz="0" w:space="0" w:color="auto"/>
                <w:right w:val="none" w:sz="0" w:space="0" w:color="auto"/>
              </w:divBdr>
            </w:div>
            <w:div w:id="25370557">
              <w:marLeft w:val="0"/>
              <w:marRight w:val="0"/>
              <w:marTop w:val="0"/>
              <w:marBottom w:val="0"/>
              <w:divBdr>
                <w:top w:val="none" w:sz="0" w:space="0" w:color="auto"/>
                <w:left w:val="none" w:sz="0" w:space="0" w:color="auto"/>
                <w:bottom w:val="none" w:sz="0" w:space="0" w:color="auto"/>
                <w:right w:val="none" w:sz="0" w:space="0" w:color="auto"/>
              </w:divBdr>
            </w:div>
            <w:div w:id="26835188">
              <w:marLeft w:val="0"/>
              <w:marRight w:val="0"/>
              <w:marTop w:val="0"/>
              <w:marBottom w:val="0"/>
              <w:divBdr>
                <w:top w:val="none" w:sz="0" w:space="0" w:color="auto"/>
                <w:left w:val="none" w:sz="0" w:space="0" w:color="auto"/>
                <w:bottom w:val="none" w:sz="0" w:space="0" w:color="auto"/>
                <w:right w:val="none" w:sz="0" w:space="0" w:color="auto"/>
              </w:divBdr>
            </w:div>
            <w:div w:id="28189139">
              <w:marLeft w:val="0"/>
              <w:marRight w:val="0"/>
              <w:marTop w:val="0"/>
              <w:marBottom w:val="0"/>
              <w:divBdr>
                <w:top w:val="none" w:sz="0" w:space="0" w:color="auto"/>
                <w:left w:val="none" w:sz="0" w:space="0" w:color="auto"/>
                <w:bottom w:val="none" w:sz="0" w:space="0" w:color="auto"/>
                <w:right w:val="none" w:sz="0" w:space="0" w:color="auto"/>
              </w:divBdr>
            </w:div>
            <w:div w:id="29847067">
              <w:marLeft w:val="0"/>
              <w:marRight w:val="0"/>
              <w:marTop w:val="0"/>
              <w:marBottom w:val="0"/>
              <w:divBdr>
                <w:top w:val="none" w:sz="0" w:space="0" w:color="auto"/>
                <w:left w:val="none" w:sz="0" w:space="0" w:color="auto"/>
                <w:bottom w:val="none" w:sz="0" w:space="0" w:color="auto"/>
                <w:right w:val="none" w:sz="0" w:space="0" w:color="auto"/>
              </w:divBdr>
            </w:div>
            <w:div w:id="37903146">
              <w:marLeft w:val="0"/>
              <w:marRight w:val="0"/>
              <w:marTop w:val="0"/>
              <w:marBottom w:val="0"/>
              <w:divBdr>
                <w:top w:val="none" w:sz="0" w:space="0" w:color="auto"/>
                <w:left w:val="none" w:sz="0" w:space="0" w:color="auto"/>
                <w:bottom w:val="none" w:sz="0" w:space="0" w:color="auto"/>
                <w:right w:val="none" w:sz="0" w:space="0" w:color="auto"/>
              </w:divBdr>
            </w:div>
            <w:div w:id="46227637">
              <w:marLeft w:val="0"/>
              <w:marRight w:val="0"/>
              <w:marTop w:val="0"/>
              <w:marBottom w:val="0"/>
              <w:divBdr>
                <w:top w:val="none" w:sz="0" w:space="0" w:color="auto"/>
                <w:left w:val="none" w:sz="0" w:space="0" w:color="auto"/>
                <w:bottom w:val="none" w:sz="0" w:space="0" w:color="auto"/>
                <w:right w:val="none" w:sz="0" w:space="0" w:color="auto"/>
              </w:divBdr>
            </w:div>
            <w:div w:id="52849170">
              <w:marLeft w:val="0"/>
              <w:marRight w:val="0"/>
              <w:marTop w:val="0"/>
              <w:marBottom w:val="0"/>
              <w:divBdr>
                <w:top w:val="none" w:sz="0" w:space="0" w:color="auto"/>
                <w:left w:val="none" w:sz="0" w:space="0" w:color="auto"/>
                <w:bottom w:val="none" w:sz="0" w:space="0" w:color="auto"/>
                <w:right w:val="none" w:sz="0" w:space="0" w:color="auto"/>
              </w:divBdr>
            </w:div>
            <w:div w:id="87698686">
              <w:marLeft w:val="0"/>
              <w:marRight w:val="0"/>
              <w:marTop w:val="0"/>
              <w:marBottom w:val="0"/>
              <w:divBdr>
                <w:top w:val="none" w:sz="0" w:space="0" w:color="auto"/>
                <w:left w:val="none" w:sz="0" w:space="0" w:color="auto"/>
                <w:bottom w:val="none" w:sz="0" w:space="0" w:color="auto"/>
                <w:right w:val="none" w:sz="0" w:space="0" w:color="auto"/>
              </w:divBdr>
            </w:div>
            <w:div w:id="137429618">
              <w:marLeft w:val="0"/>
              <w:marRight w:val="0"/>
              <w:marTop w:val="0"/>
              <w:marBottom w:val="0"/>
              <w:divBdr>
                <w:top w:val="none" w:sz="0" w:space="0" w:color="auto"/>
                <w:left w:val="none" w:sz="0" w:space="0" w:color="auto"/>
                <w:bottom w:val="none" w:sz="0" w:space="0" w:color="auto"/>
                <w:right w:val="none" w:sz="0" w:space="0" w:color="auto"/>
              </w:divBdr>
            </w:div>
            <w:div w:id="168762338">
              <w:marLeft w:val="0"/>
              <w:marRight w:val="0"/>
              <w:marTop w:val="0"/>
              <w:marBottom w:val="0"/>
              <w:divBdr>
                <w:top w:val="none" w:sz="0" w:space="0" w:color="auto"/>
                <w:left w:val="none" w:sz="0" w:space="0" w:color="auto"/>
                <w:bottom w:val="none" w:sz="0" w:space="0" w:color="auto"/>
                <w:right w:val="none" w:sz="0" w:space="0" w:color="auto"/>
              </w:divBdr>
            </w:div>
            <w:div w:id="179046414">
              <w:marLeft w:val="0"/>
              <w:marRight w:val="0"/>
              <w:marTop w:val="0"/>
              <w:marBottom w:val="0"/>
              <w:divBdr>
                <w:top w:val="none" w:sz="0" w:space="0" w:color="auto"/>
                <w:left w:val="none" w:sz="0" w:space="0" w:color="auto"/>
                <w:bottom w:val="none" w:sz="0" w:space="0" w:color="auto"/>
                <w:right w:val="none" w:sz="0" w:space="0" w:color="auto"/>
              </w:divBdr>
            </w:div>
            <w:div w:id="179393791">
              <w:marLeft w:val="0"/>
              <w:marRight w:val="0"/>
              <w:marTop w:val="0"/>
              <w:marBottom w:val="0"/>
              <w:divBdr>
                <w:top w:val="none" w:sz="0" w:space="0" w:color="auto"/>
                <w:left w:val="none" w:sz="0" w:space="0" w:color="auto"/>
                <w:bottom w:val="none" w:sz="0" w:space="0" w:color="auto"/>
                <w:right w:val="none" w:sz="0" w:space="0" w:color="auto"/>
              </w:divBdr>
            </w:div>
            <w:div w:id="186989770">
              <w:marLeft w:val="0"/>
              <w:marRight w:val="0"/>
              <w:marTop w:val="0"/>
              <w:marBottom w:val="0"/>
              <w:divBdr>
                <w:top w:val="none" w:sz="0" w:space="0" w:color="auto"/>
                <w:left w:val="none" w:sz="0" w:space="0" w:color="auto"/>
                <w:bottom w:val="none" w:sz="0" w:space="0" w:color="auto"/>
                <w:right w:val="none" w:sz="0" w:space="0" w:color="auto"/>
              </w:divBdr>
            </w:div>
            <w:div w:id="201598515">
              <w:marLeft w:val="0"/>
              <w:marRight w:val="0"/>
              <w:marTop w:val="0"/>
              <w:marBottom w:val="0"/>
              <w:divBdr>
                <w:top w:val="none" w:sz="0" w:space="0" w:color="auto"/>
                <w:left w:val="none" w:sz="0" w:space="0" w:color="auto"/>
                <w:bottom w:val="none" w:sz="0" w:space="0" w:color="auto"/>
                <w:right w:val="none" w:sz="0" w:space="0" w:color="auto"/>
              </w:divBdr>
            </w:div>
            <w:div w:id="206912940">
              <w:marLeft w:val="0"/>
              <w:marRight w:val="0"/>
              <w:marTop w:val="0"/>
              <w:marBottom w:val="0"/>
              <w:divBdr>
                <w:top w:val="none" w:sz="0" w:space="0" w:color="auto"/>
                <w:left w:val="none" w:sz="0" w:space="0" w:color="auto"/>
                <w:bottom w:val="none" w:sz="0" w:space="0" w:color="auto"/>
                <w:right w:val="none" w:sz="0" w:space="0" w:color="auto"/>
              </w:divBdr>
            </w:div>
            <w:div w:id="214514568">
              <w:marLeft w:val="0"/>
              <w:marRight w:val="0"/>
              <w:marTop w:val="0"/>
              <w:marBottom w:val="0"/>
              <w:divBdr>
                <w:top w:val="none" w:sz="0" w:space="0" w:color="auto"/>
                <w:left w:val="none" w:sz="0" w:space="0" w:color="auto"/>
                <w:bottom w:val="none" w:sz="0" w:space="0" w:color="auto"/>
                <w:right w:val="none" w:sz="0" w:space="0" w:color="auto"/>
              </w:divBdr>
            </w:div>
            <w:div w:id="218059082">
              <w:marLeft w:val="0"/>
              <w:marRight w:val="0"/>
              <w:marTop w:val="0"/>
              <w:marBottom w:val="0"/>
              <w:divBdr>
                <w:top w:val="none" w:sz="0" w:space="0" w:color="auto"/>
                <w:left w:val="none" w:sz="0" w:space="0" w:color="auto"/>
                <w:bottom w:val="none" w:sz="0" w:space="0" w:color="auto"/>
                <w:right w:val="none" w:sz="0" w:space="0" w:color="auto"/>
              </w:divBdr>
            </w:div>
            <w:div w:id="222449307">
              <w:marLeft w:val="0"/>
              <w:marRight w:val="0"/>
              <w:marTop w:val="0"/>
              <w:marBottom w:val="0"/>
              <w:divBdr>
                <w:top w:val="none" w:sz="0" w:space="0" w:color="auto"/>
                <w:left w:val="none" w:sz="0" w:space="0" w:color="auto"/>
                <w:bottom w:val="none" w:sz="0" w:space="0" w:color="auto"/>
                <w:right w:val="none" w:sz="0" w:space="0" w:color="auto"/>
              </w:divBdr>
            </w:div>
            <w:div w:id="228852290">
              <w:marLeft w:val="0"/>
              <w:marRight w:val="0"/>
              <w:marTop w:val="0"/>
              <w:marBottom w:val="0"/>
              <w:divBdr>
                <w:top w:val="none" w:sz="0" w:space="0" w:color="auto"/>
                <w:left w:val="none" w:sz="0" w:space="0" w:color="auto"/>
                <w:bottom w:val="none" w:sz="0" w:space="0" w:color="auto"/>
                <w:right w:val="none" w:sz="0" w:space="0" w:color="auto"/>
              </w:divBdr>
            </w:div>
            <w:div w:id="231086000">
              <w:marLeft w:val="0"/>
              <w:marRight w:val="0"/>
              <w:marTop w:val="0"/>
              <w:marBottom w:val="0"/>
              <w:divBdr>
                <w:top w:val="none" w:sz="0" w:space="0" w:color="auto"/>
                <w:left w:val="none" w:sz="0" w:space="0" w:color="auto"/>
                <w:bottom w:val="none" w:sz="0" w:space="0" w:color="auto"/>
                <w:right w:val="none" w:sz="0" w:space="0" w:color="auto"/>
              </w:divBdr>
            </w:div>
            <w:div w:id="250050298">
              <w:marLeft w:val="0"/>
              <w:marRight w:val="0"/>
              <w:marTop w:val="0"/>
              <w:marBottom w:val="0"/>
              <w:divBdr>
                <w:top w:val="none" w:sz="0" w:space="0" w:color="auto"/>
                <w:left w:val="none" w:sz="0" w:space="0" w:color="auto"/>
                <w:bottom w:val="none" w:sz="0" w:space="0" w:color="auto"/>
                <w:right w:val="none" w:sz="0" w:space="0" w:color="auto"/>
              </w:divBdr>
            </w:div>
            <w:div w:id="274993429">
              <w:marLeft w:val="0"/>
              <w:marRight w:val="0"/>
              <w:marTop w:val="0"/>
              <w:marBottom w:val="0"/>
              <w:divBdr>
                <w:top w:val="none" w:sz="0" w:space="0" w:color="auto"/>
                <w:left w:val="none" w:sz="0" w:space="0" w:color="auto"/>
                <w:bottom w:val="none" w:sz="0" w:space="0" w:color="auto"/>
                <w:right w:val="none" w:sz="0" w:space="0" w:color="auto"/>
              </w:divBdr>
            </w:div>
            <w:div w:id="277220239">
              <w:marLeft w:val="0"/>
              <w:marRight w:val="0"/>
              <w:marTop w:val="0"/>
              <w:marBottom w:val="0"/>
              <w:divBdr>
                <w:top w:val="none" w:sz="0" w:space="0" w:color="auto"/>
                <w:left w:val="none" w:sz="0" w:space="0" w:color="auto"/>
                <w:bottom w:val="none" w:sz="0" w:space="0" w:color="auto"/>
                <w:right w:val="none" w:sz="0" w:space="0" w:color="auto"/>
              </w:divBdr>
            </w:div>
            <w:div w:id="292248139">
              <w:marLeft w:val="0"/>
              <w:marRight w:val="0"/>
              <w:marTop w:val="0"/>
              <w:marBottom w:val="0"/>
              <w:divBdr>
                <w:top w:val="none" w:sz="0" w:space="0" w:color="auto"/>
                <w:left w:val="none" w:sz="0" w:space="0" w:color="auto"/>
                <w:bottom w:val="none" w:sz="0" w:space="0" w:color="auto"/>
                <w:right w:val="none" w:sz="0" w:space="0" w:color="auto"/>
              </w:divBdr>
            </w:div>
            <w:div w:id="294919246">
              <w:marLeft w:val="0"/>
              <w:marRight w:val="0"/>
              <w:marTop w:val="0"/>
              <w:marBottom w:val="0"/>
              <w:divBdr>
                <w:top w:val="none" w:sz="0" w:space="0" w:color="auto"/>
                <w:left w:val="none" w:sz="0" w:space="0" w:color="auto"/>
                <w:bottom w:val="none" w:sz="0" w:space="0" w:color="auto"/>
                <w:right w:val="none" w:sz="0" w:space="0" w:color="auto"/>
              </w:divBdr>
            </w:div>
            <w:div w:id="330762303">
              <w:marLeft w:val="0"/>
              <w:marRight w:val="0"/>
              <w:marTop w:val="0"/>
              <w:marBottom w:val="0"/>
              <w:divBdr>
                <w:top w:val="none" w:sz="0" w:space="0" w:color="auto"/>
                <w:left w:val="none" w:sz="0" w:space="0" w:color="auto"/>
                <w:bottom w:val="none" w:sz="0" w:space="0" w:color="auto"/>
                <w:right w:val="none" w:sz="0" w:space="0" w:color="auto"/>
              </w:divBdr>
            </w:div>
            <w:div w:id="336687745">
              <w:marLeft w:val="0"/>
              <w:marRight w:val="0"/>
              <w:marTop w:val="0"/>
              <w:marBottom w:val="0"/>
              <w:divBdr>
                <w:top w:val="none" w:sz="0" w:space="0" w:color="auto"/>
                <w:left w:val="none" w:sz="0" w:space="0" w:color="auto"/>
                <w:bottom w:val="none" w:sz="0" w:space="0" w:color="auto"/>
                <w:right w:val="none" w:sz="0" w:space="0" w:color="auto"/>
              </w:divBdr>
            </w:div>
            <w:div w:id="339621255">
              <w:marLeft w:val="0"/>
              <w:marRight w:val="0"/>
              <w:marTop w:val="0"/>
              <w:marBottom w:val="0"/>
              <w:divBdr>
                <w:top w:val="none" w:sz="0" w:space="0" w:color="auto"/>
                <w:left w:val="none" w:sz="0" w:space="0" w:color="auto"/>
                <w:bottom w:val="none" w:sz="0" w:space="0" w:color="auto"/>
                <w:right w:val="none" w:sz="0" w:space="0" w:color="auto"/>
              </w:divBdr>
            </w:div>
            <w:div w:id="342703821">
              <w:marLeft w:val="0"/>
              <w:marRight w:val="0"/>
              <w:marTop w:val="0"/>
              <w:marBottom w:val="0"/>
              <w:divBdr>
                <w:top w:val="none" w:sz="0" w:space="0" w:color="auto"/>
                <w:left w:val="none" w:sz="0" w:space="0" w:color="auto"/>
                <w:bottom w:val="none" w:sz="0" w:space="0" w:color="auto"/>
                <w:right w:val="none" w:sz="0" w:space="0" w:color="auto"/>
              </w:divBdr>
            </w:div>
            <w:div w:id="346490614">
              <w:marLeft w:val="0"/>
              <w:marRight w:val="0"/>
              <w:marTop w:val="0"/>
              <w:marBottom w:val="0"/>
              <w:divBdr>
                <w:top w:val="none" w:sz="0" w:space="0" w:color="auto"/>
                <w:left w:val="none" w:sz="0" w:space="0" w:color="auto"/>
                <w:bottom w:val="none" w:sz="0" w:space="0" w:color="auto"/>
                <w:right w:val="none" w:sz="0" w:space="0" w:color="auto"/>
              </w:divBdr>
            </w:div>
            <w:div w:id="349793681">
              <w:marLeft w:val="0"/>
              <w:marRight w:val="0"/>
              <w:marTop w:val="0"/>
              <w:marBottom w:val="0"/>
              <w:divBdr>
                <w:top w:val="none" w:sz="0" w:space="0" w:color="auto"/>
                <w:left w:val="none" w:sz="0" w:space="0" w:color="auto"/>
                <w:bottom w:val="none" w:sz="0" w:space="0" w:color="auto"/>
                <w:right w:val="none" w:sz="0" w:space="0" w:color="auto"/>
              </w:divBdr>
            </w:div>
            <w:div w:id="379019222">
              <w:marLeft w:val="0"/>
              <w:marRight w:val="0"/>
              <w:marTop w:val="0"/>
              <w:marBottom w:val="0"/>
              <w:divBdr>
                <w:top w:val="none" w:sz="0" w:space="0" w:color="auto"/>
                <w:left w:val="none" w:sz="0" w:space="0" w:color="auto"/>
                <w:bottom w:val="none" w:sz="0" w:space="0" w:color="auto"/>
                <w:right w:val="none" w:sz="0" w:space="0" w:color="auto"/>
              </w:divBdr>
            </w:div>
            <w:div w:id="404760180">
              <w:marLeft w:val="0"/>
              <w:marRight w:val="0"/>
              <w:marTop w:val="0"/>
              <w:marBottom w:val="0"/>
              <w:divBdr>
                <w:top w:val="none" w:sz="0" w:space="0" w:color="auto"/>
                <w:left w:val="none" w:sz="0" w:space="0" w:color="auto"/>
                <w:bottom w:val="none" w:sz="0" w:space="0" w:color="auto"/>
                <w:right w:val="none" w:sz="0" w:space="0" w:color="auto"/>
              </w:divBdr>
            </w:div>
            <w:div w:id="419646087">
              <w:marLeft w:val="0"/>
              <w:marRight w:val="0"/>
              <w:marTop w:val="0"/>
              <w:marBottom w:val="0"/>
              <w:divBdr>
                <w:top w:val="none" w:sz="0" w:space="0" w:color="auto"/>
                <w:left w:val="none" w:sz="0" w:space="0" w:color="auto"/>
                <w:bottom w:val="none" w:sz="0" w:space="0" w:color="auto"/>
                <w:right w:val="none" w:sz="0" w:space="0" w:color="auto"/>
              </w:divBdr>
            </w:div>
            <w:div w:id="429088301">
              <w:marLeft w:val="0"/>
              <w:marRight w:val="0"/>
              <w:marTop w:val="0"/>
              <w:marBottom w:val="0"/>
              <w:divBdr>
                <w:top w:val="none" w:sz="0" w:space="0" w:color="auto"/>
                <w:left w:val="none" w:sz="0" w:space="0" w:color="auto"/>
                <w:bottom w:val="none" w:sz="0" w:space="0" w:color="auto"/>
                <w:right w:val="none" w:sz="0" w:space="0" w:color="auto"/>
              </w:divBdr>
            </w:div>
            <w:div w:id="436368315">
              <w:marLeft w:val="0"/>
              <w:marRight w:val="0"/>
              <w:marTop w:val="0"/>
              <w:marBottom w:val="0"/>
              <w:divBdr>
                <w:top w:val="none" w:sz="0" w:space="0" w:color="auto"/>
                <w:left w:val="none" w:sz="0" w:space="0" w:color="auto"/>
                <w:bottom w:val="none" w:sz="0" w:space="0" w:color="auto"/>
                <w:right w:val="none" w:sz="0" w:space="0" w:color="auto"/>
              </w:divBdr>
            </w:div>
            <w:div w:id="455802945">
              <w:marLeft w:val="0"/>
              <w:marRight w:val="0"/>
              <w:marTop w:val="0"/>
              <w:marBottom w:val="0"/>
              <w:divBdr>
                <w:top w:val="none" w:sz="0" w:space="0" w:color="auto"/>
                <w:left w:val="none" w:sz="0" w:space="0" w:color="auto"/>
                <w:bottom w:val="none" w:sz="0" w:space="0" w:color="auto"/>
                <w:right w:val="none" w:sz="0" w:space="0" w:color="auto"/>
              </w:divBdr>
            </w:div>
            <w:div w:id="460996900">
              <w:marLeft w:val="0"/>
              <w:marRight w:val="0"/>
              <w:marTop w:val="0"/>
              <w:marBottom w:val="0"/>
              <w:divBdr>
                <w:top w:val="none" w:sz="0" w:space="0" w:color="auto"/>
                <w:left w:val="none" w:sz="0" w:space="0" w:color="auto"/>
                <w:bottom w:val="none" w:sz="0" w:space="0" w:color="auto"/>
                <w:right w:val="none" w:sz="0" w:space="0" w:color="auto"/>
              </w:divBdr>
            </w:div>
            <w:div w:id="462846046">
              <w:marLeft w:val="0"/>
              <w:marRight w:val="0"/>
              <w:marTop w:val="0"/>
              <w:marBottom w:val="0"/>
              <w:divBdr>
                <w:top w:val="none" w:sz="0" w:space="0" w:color="auto"/>
                <w:left w:val="none" w:sz="0" w:space="0" w:color="auto"/>
                <w:bottom w:val="none" w:sz="0" w:space="0" w:color="auto"/>
                <w:right w:val="none" w:sz="0" w:space="0" w:color="auto"/>
              </w:divBdr>
            </w:div>
            <w:div w:id="476150911">
              <w:marLeft w:val="0"/>
              <w:marRight w:val="0"/>
              <w:marTop w:val="0"/>
              <w:marBottom w:val="0"/>
              <w:divBdr>
                <w:top w:val="none" w:sz="0" w:space="0" w:color="auto"/>
                <w:left w:val="none" w:sz="0" w:space="0" w:color="auto"/>
                <w:bottom w:val="none" w:sz="0" w:space="0" w:color="auto"/>
                <w:right w:val="none" w:sz="0" w:space="0" w:color="auto"/>
              </w:divBdr>
            </w:div>
            <w:div w:id="486437679">
              <w:marLeft w:val="0"/>
              <w:marRight w:val="0"/>
              <w:marTop w:val="0"/>
              <w:marBottom w:val="0"/>
              <w:divBdr>
                <w:top w:val="none" w:sz="0" w:space="0" w:color="auto"/>
                <w:left w:val="none" w:sz="0" w:space="0" w:color="auto"/>
                <w:bottom w:val="none" w:sz="0" w:space="0" w:color="auto"/>
                <w:right w:val="none" w:sz="0" w:space="0" w:color="auto"/>
              </w:divBdr>
            </w:div>
            <w:div w:id="492648973">
              <w:marLeft w:val="0"/>
              <w:marRight w:val="0"/>
              <w:marTop w:val="0"/>
              <w:marBottom w:val="0"/>
              <w:divBdr>
                <w:top w:val="none" w:sz="0" w:space="0" w:color="auto"/>
                <w:left w:val="none" w:sz="0" w:space="0" w:color="auto"/>
                <w:bottom w:val="none" w:sz="0" w:space="0" w:color="auto"/>
                <w:right w:val="none" w:sz="0" w:space="0" w:color="auto"/>
              </w:divBdr>
            </w:div>
            <w:div w:id="496769726">
              <w:marLeft w:val="0"/>
              <w:marRight w:val="0"/>
              <w:marTop w:val="0"/>
              <w:marBottom w:val="0"/>
              <w:divBdr>
                <w:top w:val="none" w:sz="0" w:space="0" w:color="auto"/>
                <w:left w:val="none" w:sz="0" w:space="0" w:color="auto"/>
                <w:bottom w:val="none" w:sz="0" w:space="0" w:color="auto"/>
                <w:right w:val="none" w:sz="0" w:space="0" w:color="auto"/>
              </w:divBdr>
            </w:div>
            <w:div w:id="498423681">
              <w:marLeft w:val="0"/>
              <w:marRight w:val="0"/>
              <w:marTop w:val="0"/>
              <w:marBottom w:val="0"/>
              <w:divBdr>
                <w:top w:val="none" w:sz="0" w:space="0" w:color="auto"/>
                <w:left w:val="none" w:sz="0" w:space="0" w:color="auto"/>
                <w:bottom w:val="none" w:sz="0" w:space="0" w:color="auto"/>
                <w:right w:val="none" w:sz="0" w:space="0" w:color="auto"/>
              </w:divBdr>
            </w:div>
            <w:div w:id="513768586">
              <w:marLeft w:val="0"/>
              <w:marRight w:val="0"/>
              <w:marTop w:val="0"/>
              <w:marBottom w:val="0"/>
              <w:divBdr>
                <w:top w:val="none" w:sz="0" w:space="0" w:color="auto"/>
                <w:left w:val="none" w:sz="0" w:space="0" w:color="auto"/>
                <w:bottom w:val="none" w:sz="0" w:space="0" w:color="auto"/>
                <w:right w:val="none" w:sz="0" w:space="0" w:color="auto"/>
              </w:divBdr>
            </w:div>
            <w:div w:id="555823904">
              <w:marLeft w:val="0"/>
              <w:marRight w:val="0"/>
              <w:marTop w:val="0"/>
              <w:marBottom w:val="0"/>
              <w:divBdr>
                <w:top w:val="none" w:sz="0" w:space="0" w:color="auto"/>
                <w:left w:val="none" w:sz="0" w:space="0" w:color="auto"/>
                <w:bottom w:val="none" w:sz="0" w:space="0" w:color="auto"/>
                <w:right w:val="none" w:sz="0" w:space="0" w:color="auto"/>
              </w:divBdr>
            </w:div>
            <w:div w:id="581451707">
              <w:marLeft w:val="0"/>
              <w:marRight w:val="0"/>
              <w:marTop w:val="0"/>
              <w:marBottom w:val="0"/>
              <w:divBdr>
                <w:top w:val="none" w:sz="0" w:space="0" w:color="auto"/>
                <w:left w:val="none" w:sz="0" w:space="0" w:color="auto"/>
                <w:bottom w:val="none" w:sz="0" w:space="0" w:color="auto"/>
                <w:right w:val="none" w:sz="0" w:space="0" w:color="auto"/>
              </w:divBdr>
            </w:div>
            <w:div w:id="589193740">
              <w:marLeft w:val="0"/>
              <w:marRight w:val="0"/>
              <w:marTop w:val="0"/>
              <w:marBottom w:val="0"/>
              <w:divBdr>
                <w:top w:val="none" w:sz="0" w:space="0" w:color="auto"/>
                <w:left w:val="none" w:sz="0" w:space="0" w:color="auto"/>
                <w:bottom w:val="none" w:sz="0" w:space="0" w:color="auto"/>
                <w:right w:val="none" w:sz="0" w:space="0" w:color="auto"/>
              </w:divBdr>
            </w:div>
            <w:div w:id="591158748">
              <w:marLeft w:val="0"/>
              <w:marRight w:val="0"/>
              <w:marTop w:val="0"/>
              <w:marBottom w:val="0"/>
              <w:divBdr>
                <w:top w:val="none" w:sz="0" w:space="0" w:color="auto"/>
                <w:left w:val="none" w:sz="0" w:space="0" w:color="auto"/>
                <w:bottom w:val="none" w:sz="0" w:space="0" w:color="auto"/>
                <w:right w:val="none" w:sz="0" w:space="0" w:color="auto"/>
              </w:divBdr>
            </w:div>
            <w:div w:id="595941756">
              <w:marLeft w:val="0"/>
              <w:marRight w:val="0"/>
              <w:marTop w:val="0"/>
              <w:marBottom w:val="0"/>
              <w:divBdr>
                <w:top w:val="none" w:sz="0" w:space="0" w:color="auto"/>
                <w:left w:val="none" w:sz="0" w:space="0" w:color="auto"/>
                <w:bottom w:val="none" w:sz="0" w:space="0" w:color="auto"/>
                <w:right w:val="none" w:sz="0" w:space="0" w:color="auto"/>
              </w:divBdr>
            </w:div>
            <w:div w:id="612902678">
              <w:marLeft w:val="0"/>
              <w:marRight w:val="0"/>
              <w:marTop w:val="0"/>
              <w:marBottom w:val="0"/>
              <w:divBdr>
                <w:top w:val="none" w:sz="0" w:space="0" w:color="auto"/>
                <w:left w:val="none" w:sz="0" w:space="0" w:color="auto"/>
                <w:bottom w:val="none" w:sz="0" w:space="0" w:color="auto"/>
                <w:right w:val="none" w:sz="0" w:space="0" w:color="auto"/>
              </w:divBdr>
            </w:div>
            <w:div w:id="616986842">
              <w:marLeft w:val="0"/>
              <w:marRight w:val="0"/>
              <w:marTop w:val="0"/>
              <w:marBottom w:val="0"/>
              <w:divBdr>
                <w:top w:val="none" w:sz="0" w:space="0" w:color="auto"/>
                <w:left w:val="none" w:sz="0" w:space="0" w:color="auto"/>
                <w:bottom w:val="none" w:sz="0" w:space="0" w:color="auto"/>
                <w:right w:val="none" w:sz="0" w:space="0" w:color="auto"/>
              </w:divBdr>
            </w:div>
            <w:div w:id="631322967">
              <w:marLeft w:val="0"/>
              <w:marRight w:val="0"/>
              <w:marTop w:val="0"/>
              <w:marBottom w:val="0"/>
              <w:divBdr>
                <w:top w:val="none" w:sz="0" w:space="0" w:color="auto"/>
                <w:left w:val="none" w:sz="0" w:space="0" w:color="auto"/>
                <w:bottom w:val="none" w:sz="0" w:space="0" w:color="auto"/>
                <w:right w:val="none" w:sz="0" w:space="0" w:color="auto"/>
              </w:divBdr>
            </w:div>
            <w:div w:id="642542965">
              <w:marLeft w:val="0"/>
              <w:marRight w:val="0"/>
              <w:marTop w:val="0"/>
              <w:marBottom w:val="0"/>
              <w:divBdr>
                <w:top w:val="none" w:sz="0" w:space="0" w:color="auto"/>
                <w:left w:val="none" w:sz="0" w:space="0" w:color="auto"/>
                <w:bottom w:val="none" w:sz="0" w:space="0" w:color="auto"/>
                <w:right w:val="none" w:sz="0" w:space="0" w:color="auto"/>
              </w:divBdr>
            </w:div>
            <w:div w:id="664013773">
              <w:marLeft w:val="0"/>
              <w:marRight w:val="0"/>
              <w:marTop w:val="0"/>
              <w:marBottom w:val="0"/>
              <w:divBdr>
                <w:top w:val="none" w:sz="0" w:space="0" w:color="auto"/>
                <w:left w:val="none" w:sz="0" w:space="0" w:color="auto"/>
                <w:bottom w:val="none" w:sz="0" w:space="0" w:color="auto"/>
                <w:right w:val="none" w:sz="0" w:space="0" w:color="auto"/>
              </w:divBdr>
            </w:div>
            <w:div w:id="669910175">
              <w:marLeft w:val="0"/>
              <w:marRight w:val="0"/>
              <w:marTop w:val="0"/>
              <w:marBottom w:val="0"/>
              <w:divBdr>
                <w:top w:val="none" w:sz="0" w:space="0" w:color="auto"/>
                <w:left w:val="none" w:sz="0" w:space="0" w:color="auto"/>
                <w:bottom w:val="none" w:sz="0" w:space="0" w:color="auto"/>
                <w:right w:val="none" w:sz="0" w:space="0" w:color="auto"/>
              </w:divBdr>
            </w:div>
            <w:div w:id="672076233">
              <w:marLeft w:val="0"/>
              <w:marRight w:val="0"/>
              <w:marTop w:val="0"/>
              <w:marBottom w:val="0"/>
              <w:divBdr>
                <w:top w:val="none" w:sz="0" w:space="0" w:color="auto"/>
                <w:left w:val="none" w:sz="0" w:space="0" w:color="auto"/>
                <w:bottom w:val="none" w:sz="0" w:space="0" w:color="auto"/>
                <w:right w:val="none" w:sz="0" w:space="0" w:color="auto"/>
              </w:divBdr>
            </w:div>
            <w:div w:id="703872108">
              <w:marLeft w:val="0"/>
              <w:marRight w:val="0"/>
              <w:marTop w:val="0"/>
              <w:marBottom w:val="0"/>
              <w:divBdr>
                <w:top w:val="none" w:sz="0" w:space="0" w:color="auto"/>
                <w:left w:val="none" w:sz="0" w:space="0" w:color="auto"/>
                <w:bottom w:val="none" w:sz="0" w:space="0" w:color="auto"/>
                <w:right w:val="none" w:sz="0" w:space="0" w:color="auto"/>
              </w:divBdr>
            </w:div>
            <w:div w:id="718749743">
              <w:marLeft w:val="0"/>
              <w:marRight w:val="0"/>
              <w:marTop w:val="0"/>
              <w:marBottom w:val="0"/>
              <w:divBdr>
                <w:top w:val="none" w:sz="0" w:space="0" w:color="auto"/>
                <w:left w:val="none" w:sz="0" w:space="0" w:color="auto"/>
                <w:bottom w:val="none" w:sz="0" w:space="0" w:color="auto"/>
                <w:right w:val="none" w:sz="0" w:space="0" w:color="auto"/>
              </w:divBdr>
            </w:div>
            <w:div w:id="719786506">
              <w:marLeft w:val="0"/>
              <w:marRight w:val="0"/>
              <w:marTop w:val="0"/>
              <w:marBottom w:val="0"/>
              <w:divBdr>
                <w:top w:val="none" w:sz="0" w:space="0" w:color="auto"/>
                <w:left w:val="none" w:sz="0" w:space="0" w:color="auto"/>
                <w:bottom w:val="none" w:sz="0" w:space="0" w:color="auto"/>
                <w:right w:val="none" w:sz="0" w:space="0" w:color="auto"/>
              </w:divBdr>
            </w:div>
            <w:div w:id="720788691">
              <w:marLeft w:val="0"/>
              <w:marRight w:val="0"/>
              <w:marTop w:val="0"/>
              <w:marBottom w:val="0"/>
              <w:divBdr>
                <w:top w:val="none" w:sz="0" w:space="0" w:color="auto"/>
                <w:left w:val="none" w:sz="0" w:space="0" w:color="auto"/>
                <w:bottom w:val="none" w:sz="0" w:space="0" w:color="auto"/>
                <w:right w:val="none" w:sz="0" w:space="0" w:color="auto"/>
              </w:divBdr>
            </w:div>
            <w:div w:id="739718775">
              <w:marLeft w:val="0"/>
              <w:marRight w:val="0"/>
              <w:marTop w:val="0"/>
              <w:marBottom w:val="0"/>
              <w:divBdr>
                <w:top w:val="none" w:sz="0" w:space="0" w:color="auto"/>
                <w:left w:val="none" w:sz="0" w:space="0" w:color="auto"/>
                <w:bottom w:val="none" w:sz="0" w:space="0" w:color="auto"/>
                <w:right w:val="none" w:sz="0" w:space="0" w:color="auto"/>
              </w:divBdr>
            </w:div>
            <w:div w:id="742601572">
              <w:marLeft w:val="0"/>
              <w:marRight w:val="0"/>
              <w:marTop w:val="0"/>
              <w:marBottom w:val="0"/>
              <w:divBdr>
                <w:top w:val="none" w:sz="0" w:space="0" w:color="auto"/>
                <w:left w:val="none" w:sz="0" w:space="0" w:color="auto"/>
                <w:bottom w:val="none" w:sz="0" w:space="0" w:color="auto"/>
                <w:right w:val="none" w:sz="0" w:space="0" w:color="auto"/>
              </w:divBdr>
            </w:div>
            <w:div w:id="818618270">
              <w:marLeft w:val="0"/>
              <w:marRight w:val="0"/>
              <w:marTop w:val="0"/>
              <w:marBottom w:val="0"/>
              <w:divBdr>
                <w:top w:val="none" w:sz="0" w:space="0" w:color="auto"/>
                <w:left w:val="none" w:sz="0" w:space="0" w:color="auto"/>
                <w:bottom w:val="none" w:sz="0" w:space="0" w:color="auto"/>
                <w:right w:val="none" w:sz="0" w:space="0" w:color="auto"/>
              </w:divBdr>
            </w:div>
            <w:div w:id="828132740">
              <w:marLeft w:val="0"/>
              <w:marRight w:val="0"/>
              <w:marTop w:val="0"/>
              <w:marBottom w:val="0"/>
              <w:divBdr>
                <w:top w:val="none" w:sz="0" w:space="0" w:color="auto"/>
                <w:left w:val="none" w:sz="0" w:space="0" w:color="auto"/>
                <w:bottom w:val="none" w:sz="0" w:space="0" w:color="auto"/>
                <w:right w:val="none" w:sz="0" w:space="0" w:color="auto"/>
              </w:divBdr>
            </w:div>
            <w:div w:id="828981822">
              <w:marLeft w:val="0"/>
              <w:marRight w:val="0"/>
              <w:marTop w:val="0"/>
              <w:marBottom w:val="0"/>
              <w:divBdr>
                <w:top w:val="none" w:sz="0" w:space="0" w:color="auto"/>
                <w:left w:val="none" w:sz="0" w:space="0" w:color="auto"/>
                <w:bottom w:val="none" w:sz="0" w:space="0" w:color="auto"/>
                <w:right w:val="none" w:sz="0" w:space="0" w:color="auto"/>
              </w:divBdr>
            </w:div>
            <w:div w:id="842427733">
              <w:marLeft w:val="0"/>
              <w:marRight w:val="0"/>
              <w:marTop w:val="0"/>
              <w:marBottom w:val="0"/>
              <w:divBdr>
                <w:top w:val="none" w:sz="0" w:space="0" w:color="auto"/>
                <w:left w:val="none" w:sz="0" w:space="0" w:color="auto"/>
                <w:bottom w:val="none" w:sz="0" w:space="0" w:color="auto"/>
                <w:right w:val="none" w:sz="0" w:space="0" w:color="auto"/>
              </w:divBdr>
            </w:div>
            <w:div w:id="850339366">
              <w:marLeft w:val="0"/>
              <w:marRight w:val="0"/>
              <w:marTop w:val="0"/>
              <w:marBottom w:val="0"/>
              <w:divBdr>
                <w:top w:val="none" w:sz="0" w:space="0" w:color="auto"/>
                <w:left w:val="none" w:sz="0" w:space="0" w:color="auto"/>
                <w:bottom w:val="none" w:sz="0" w:space="0" w:color="auto"/>
                <w:right w:val="none" w:sz="0" w:space="0" w:color="auto"/>
              </w:divBdr>
            </w:div>
            <w:div w:id="855654522">
              <w:marLeft w:val="0"/>
              <w:marRight w:val="0"/>
              <w:marTop w:val="0"/>
              <w:marBottom w:val="0"/>
              <w:divBdr>
                <w:top w:val="none" w:sz="0" w:space="0" w:color="auto"/>
                <w:left w:val="none" w:sz="0" w:space="0" w:color="auto"/>
                <w:bottom w:val="none" w:sz="0" w:space="0" w:color="auto"/>
                <w:right w:val="none" w:sz="0" w:space="0" w:color="auto"/>
              </w:divBdr>
            </w:div>
            <w:div w:id="856425879">
              <w:marLeft w:val="0"/>
              <w:marRight w:val="0"/>
              <w:marTop w:val="0"/>
              <w:marBottom w:val="0"/>
              <w:divBdr>
                <w:top w:val="none" w:sz="0" w:space="0" w:color="auto"/>
                <w:left w:val="none" w:sz="0" w:space="0" w:color="auto"/>
                <w:bottom w:val="none" w:sz="0" w:space="0" w:color="auto"/>
                <w:right w:val="none" w:sz="0" w:space="0" w:color="auto"/>
              </w:divBdr>
            </w:div>
            <w:div w:id="857620011">
              <w:marLeft w:val="0"/>
              <w:marRight w:val="0"/>
              <w:marTop w:val="0"/>
              <w:marBottom w:val="0"/>
              <w:divBdr>
                <w:top w:val="none" w:sz="0" w:space="0" w:color="auto"/>
                <w:left w:val="none" w:sz="0" w:space="0" w:color="auto"/>
                <w:bottom w:val="none" w:sz="0" w:space="0" w:color="auto"/>
                <w:right w:val="none" w:sz="0" w:space="0" w:color="auto"/>
              </w:divBdr>
            </w:div>
            <w:div w:id="865214468">
              <w:marLeft w:val="0"/>
              <w:marRight w:val="0"/>
              <w:marTop w:val="0"/>
              <w:marBottom w:val="0"/>
              <w:divBdr>
                <w:top w:val="none" w:sz="0" w:space="0" w:color="auto"/>
                <w:left w:val="none" w:sz="0" w:space="0" w:color="auto"/>
                <w:bottom w:val="none" w:sz="0" w:space="0" w:color="auto"/>
                <w:right w:val="none" w:sz="0" w:space="0" w:color="auto"/>
              </w:divBdr>
            </w:div>
            <w:div w:id="868951787">
              <w:marLeft w:val="0"/>
              <w:marRight w:val="0"/>
              <w:marTop w:val="0"/>
              <w:marBottom w:val="0"/>
              <w:divBdr>
                <w:top w:val="none" w:sz="0" w:space="0" w:color="auto"/>
                <w:left w:val="none" w:sz="0" w:space="0" w:color="auto"/>
                <w:bottom w:val="none" w:sz="0" w:space="0" w:color="auto"/>
                <w:right w:val="none" w:sz="0" w:space="0" w:color="auto"/>
              </w:divBdr>
            </w:div>
            <w:div w:id="905922159">
              <w:marLeft w:val="0"/>
              <w:marRight w:val="0"/>
              <w:marTop w:val="0"/>
              <w:marBottom w:val="0"/>
              <w:divBdr>
                <w:top w:val="none" w:sz="0" w:space="0" w:color="auto"/>
                <w:left w:val="none" w:sz="0" w:space="0" w:color="auto"/>
                <w:bottom w:val="none" w:sz="0" w:space="0" w:color="auto"/>
                <w:right w:val="none" w:sz="0" w:space="0" w:color="auto"/>
              </w:divBdr>
            </w:div>
            <w:div w:id="927468106">
              <w:marLeft w:val="0"/>
              <w:marRight w:val="0"/>
              <w:marTop w:val="0"/>
              <w:marBottom w:val="0"/>
              <w:divBdr>
                <w:top w:val="none" w:sz="0" w:space="0" w:color="auto"/>
                <w:left w:val="none" w:sz="0" w:space="0" w:color="auto"/>
                <w:bottom w:val="none" w:sz="0" w:space="0" w:color="auto"/>
                <w:right w:val="none" w:sz="0" w:space="0" w:color="auto"/>
              </w:divBdr>
            </w:div>
            <w:div w:id="927886291">
              <w:marLeft w:val="0"/>
              <w:marRight w:val="0"/>
              <w:marTop w:val="0"/>
              <w:marBottom w:val="0"/>
              <w:divBdr>
                <w:top w:val="none" w:sz="0" w:space="0" w:color="auto"/>
                <w:left w:val="none" w:sz="0" w:space="0" w:color="auto"/>
                <w:bottom w:val="none" w:sz="0" w:space="0" w:color="auto"/>
                <w:right w:val="none" w:sz="0" w:space="0" w:color="auto"/>
              </w:divBdr>
            </w:div>
            <w:div w:id="938490937">
              <w:marLeft w:val="0"/>
              <w:marRight w:val="0"/>
              <w:marTop w:val="0"/>
              <w:marBottom w:val="0"/>
              <w:divBdr>
                <w:top w:val="none" w:sz="0" w:space="0" w:color="auto"/>
                <w:left w:val="none" w:sz="0" w:space="0" w:color="auto"/>
                <w:bottom w:val="none" w:sz="0" w:space="0" w:color="auto"/>
                <w:right w:val="none" w:sz="0" w:space="0" w:color="auto"/>
              </w:divBdr>
            </w:div>
            <w:div w:id="944267601">
              <w:marLeft w:val="0"/>
              <w:marRight w:val="0"/>
              <w:marTop w:val="0"/>
              <w:marBottom w:val="0"/>
              <w:divBdr>
                <w:top w:val="none" w:sz="0" w:space="0" w:color="auto"/>
                <w:left w:val="none" w:sz="0" w:space="0" w:color="auto"/>
                <w:bottom w:val="none" w:sz="0" w:space="0" w:color="auto"/>
                <w:right w:val="none" w:sz="0" w:space="0" w:color="auto"/>
              </w:divBdr>
            </w:div>
            <w:div w:id="1006322160">
              <w:marLeft w:val="0"/>
              <w:marRight w:val="0"/>
              <w:marTop w:val="0"/>
              <w:marBottom w:val="0"/>
              <w:divBdr>
                <w:top w:val="none" w:sz="0" w:space="0" w:color="auto"/>
                <w:left w:val="none" w:sz="0" w:space="0" w:color="auto"/>
                <w:bottom w:val="none" w:sz="0" w:space="0" w:color="auto"/>
                <w:right w:val="none" w:sz="0" w:space="0" w:color="auto"/>
              </w:divBdr>
            </w:div>
            <w:div w:id="1010640847">
              <w:marLeft w:val="0"/>
              <w:marRight w:val="0"/>
              <w:marTop w:val="0"/>
              <w:marBottom w:val="0"/>
              <w:divBdr>
                <w:top w:val="none" w:sz="0" w:space="0" w:color="auto"/>
                <w:left w:val="none" w:sz="0" w:space="0" w:color="auto"/>
                <w:bottom w:val="none" w:sz="0" w:space="0" w:color="auto"/>
                <w:right w:val="none" w:sz="0" w:space="0" w:color="auto"/>
              </w:divBdr>
            </w:div>
            <w:div w:id="1053119343">
              <w:marLeft w:val="0"/>
              <w:marRight w:val="0"/>
              <w:marTop w:val="0"/>
              <w:marBottom w:val="0"/>
              <w:divBdr>
                <w:top w:val="none" w:sz="0" w:space="0" w:color="auto"/>
                <w:left w:val="none" w:sz="0" w:space="0" w:color="auto"/>
                <w:bottom w:val="none" w:sz="0" w:space="0" w:color="auto"/>
                <w:right w:val="none" w:sz="0" w:space="0" w:color="auto"/>
              </w:divBdr>
            </w:div>
            <w:div w:id="1056514718">
              <w:marLeft w:val="0"/>
              <w:marRight w:val="0"/>
              <w:marTop w:val="0"/>
              <w:marBottom w:val="0"/>
              <w:divBdr>
                <w:top w:val="none" w:sz="0" w:space="0" w:color="auto"/>
                <w:left w:val="none" w:sz="0" w:space="0" w:color="auto"/>
                <w:bottom w:val="none" w:sz="0" w:space="0" w:color="auto"/>
                <w:right w:val="none" w:sz="0" w:space="0" w:color="auto"/>
              </w:divBdr>
            </w:div>
            <w:div w:id="1078408685">
              <w:marLeft w:val="0"/>
              <w:marRight w:val="0"/>
              <w:marTop w:val="0"/>
              <w:marBottom w:val="0"/>
              <w:divBdr>
                <w:top w:val="none" w:sz="0" w:space="0" w:color="auto"/>
                <w:left w:val="none" w:sz="0" w:space="0" w:color="auto"/>
                <w:bottom w:val="none" w:sz="0" w:space="0" w:color="auto"/>
                <w:right w:val="none" w:sz="0" w:space="0" w:color="auto"/>
              </w:divBdr>
            </w:div>
            <w:div w:id="1079406778">
              <w:marLeft w:val="0"/>
              <w:marRight w:val="0"/>
              <w:marTop w:val="0"/>
              <w:marBottom w:val="0"/>
              <w:divBdr>
                <w:top w:val="none" w:sz="0" w:space="0" w:color="auto"/>
                <w:left w:val="none" w:sz="0" w:space="0" w:color="auto"/>
                <w:bottom w:val="none" w:sz="0" w:space="0" w:color="auto"/>
                <w:right w:val="none" w:sz="0" w:space="0" w:color="auto"/>
              </w:divBdr>
            </w:div>
            <w:div w:id="1125538436">
              <w:marLeft w:val="0"/>
              <w:marRight w:val="0"/>
              <w:marTop w:val="0"/>
              <w:marBottom w:val="0"/>
              <w:divBdr>
                <w:top w:val="none" w:sz="0" w:space="0" w:color="auto"/>
                <w:left w:val="none" w:sz="0" w:space="0" w:color="auto"/>
                <w:bottom w:val="none" w:sz="0" w:space="0" w:color="auto"/>
                <w:right w:val="none" w:sz="0" w:space="0" w:color="auto"/>
              </w:divBdr>
            </w:div>
            <w:div w:id="1170408118">
              <w:marLeft w:val="0"/>
              <w:marRight w:val="0"/>
              <w:marTop w:val="0"/>
              <w:marBottom w:val="0"/>
              <w:divBdr>
                <w:top w:val="none" w:sz="0" w:space="0" w:color="auto"/>
                <w:left w:val="none" w:sz="0" w:space="0" w:color="auto"/>
                <w:bottom w:val="none" w:sz="0" w:space="0" w:color="auto"/>
                <w:right w:val="none" w:sz="0" w:space="0" w:color="auto"/>
              </w:divBdr>
            </w:div>
            <w:div w:id="1171869307">
              <w:marLeft w:val="0"/>
              <w:marRight w:val="0"/>
              <w:marTop w:val="0"/>
              <w:marBottom w:val="0"/>
              <w:divBdr>
                <w:top w:val="none" w:sz="0" w:space="0" w:color="auto"/>
                <w:left w:val="none" w:sz="0" w:space="0" w:color="auto"/>
                <w:bottom w:val="none" w:sz="0" w:space="0" w:color="auto"/>
                <w:right w:val="none" w:sz="0" w:space="0" w:color="auto"/>
              </w:divBdr>
            </w:div>
            <w:div w:id="1174228293">
              <w:marLeft w:val="0"/>
              <w:marRight w:val="0"/>
              <w:marTop w:val="0"/>
              <w:marBottom w:val="0"/>
              <w:divBdr>
                <w:top w:val="none" w:sz="0" w:space="0" w:color="auto"/>
                <w:left w:val="none" w:sz="0" w:space="0" w:color="auto"/>
                <w:bottom w:val="none" w:sz="0" w:space="0" w:color="auto"/>
                <w:right w:val="none" w:sz="0" w:space="0" w:color="auto"/>
              </w:divBdr>
            </w:div>
            <w:div w:id="1189831616">
              <w:marLeft w:val="0"/>
              <w:marRight w:val="0"/>
              <w:marTop w:val="0"/>
              <w:marBottom w:val="0"/>
              <w:divBdr>
                <w:top w:val="none" w:sz="0" w:space="0" w:color="auto"/>
                <w:left w:val="none" w:sz="0" w:space="0" w:color="auto"/>
                <w:bottom w:val="none" w:sz="0" w:space="0" w:color="auto"/>
                <w:right w:val="none" w:sz="0" w:space="0" w:color="auto"/>
              </w:divBdr>
            </w:div>
            <w:div w:id="1238252131">
              <w:marLeft w:val="0"/>
              <w:marRight w:val="0"/>
              <w:marTop w:val="0"/>
              <w:marBottom w:val="0"/>
              <w:divBdr>
                <w:top w:val="none" w:sz="0" w:space="0" w:color="auto"/>
                <w:left w:val="none" w:sz="0" w:space="0" w:color="auto"/>
                <w:bottom w:val="none" w:sz="0" w:space="0" w:color="auto"/>
                <w:right w:val="none" w:sz="0" w:space="0" w:color="auto"/>
              </w:divBdr>
            </w:div>
            <w:div w:id="1238594025">
              <w:marLeft w:val="0"/>
              <w:marRight w:val="0"/>
              <w:marTop w:val="0"/>
              <w:marBottom w:val="0"/>
              <w:divBdr>
                <w:top w:val="none" w:sz="0" w:space="0" w:color="auto"/>
                <w:left w:val="none" w:sz="0" w:space="0" w:color="auto"/>
                <w:bottom w:val="none" w:sz="0" w:space="0" w:color="auto"/>
                <w:right w:val="none" w:sz="0" w:space="0" w:color="auto"/>
              </w:divBdr>
            </w:div>
            <w:div w:id="1244606498">
              <w:marLeft w:val="0"/>
              <w:marRight w:val="0"/>
              <w:marTop w:val="0"/>
              <w:marBottom w:val="0"/>
              <w:divBdr>
                <w:top w:val="none" w:sz="0" w:space="0" w:color="auto"/>
                <w:left w:val="none" w:sz="0" w:space="0" w:color="auto"/>
                <w:bottom w:val="none" w:sz="0" w:space="0" w:color="auto"/>
                <w:right w:val="none" w:sz="0" w:space="0" w:color="auto"/>
              </w:divBdr>
            </w:div>
            <w:div w:id="1260873270">
              <w:marLeft w:val="0"/>
              <w:marRight w:val="0"/>
              <w:marTop w:val="0"/>
              <w:marBottom w:val="0"/>
              <w:divBdr>
                <w:top w:val="none" w:sz="0" w:space="0" w:color="auto"/>
                <w:left w:val="none" w:sz="0" w:space="0" w:color="auto"/>
                <w:bottom w:val="none" w:sz="0" w:space="0" w:color="auto"/>
                <w:right w:val="none" w:sz="0" w:space="0" w:color="auto"/>
              </w:divBdr>
            </w:div>
            <w:div w:id="1270553148">
              <w:marLeft w:val="0"/>
              <w:marRight w:val="0"/>
              <w:marTop w:val="0"/>
              <w:marBottom w:val="0"/>
              <w:divBdr>
                <w:top w:val="none" w:sz="0" w:space="0" w:color="auto"/>
                <w:left w:val="none" w:sz="0" w:space="0" w:color="auto"/>
                <w:bottom w:val="none" w:sz="0" w:space="0" w:color="auto"/>
                <w:right w:val="none" w:sz="0" w:space="0" w:color="auto"/>
              </w:divBdr>
            </w:div>
            <w:div w:id="1291740012">
              <w:marLeft w:val="0"/>
              <w:marRight w:val="0"/>
              <w:marTop w:val="0"/>
              <w:marBottom w:val="0"/>
              <w:divBdr>
                <w:top w:val="none" w:sz="0" w:space="0" w:color="auto"/>
                <w:left w:val="none" w:sz="0" w:space="0" w:color="auto"/>
                <w:bottom w:val="none" w:sz="0" w:space="0" w:color="auto"/>
                <w:right w:val="none" w:sz="0" w:space="0" w:color="auto"/>
              </w:divBdr>
            </w:div>
            <w:div w:id="1311248044">
              <w:marLeft w:val="0"/>
              <w:marRight w:val="0"/>
              <w:marTop w:val="0"/>
              <w:marBottom w:val="0"/>
              <w:divBdr>
                <w:top w:val="none" w:sz="0" w:space="0" w:color="auto"/>
                <w:left w:val="none" w:sz="0" w:space="0" w:color="auto"/>
                <w:bottom w:val="none" w:sz="0" w:space="0" w:color="auto"/>
                <w:right w:val="none" w:sz="0" w:space="0" w:color="auto"/>
              </w:divBdr>
            </w:div>
            <w:div w:id="1325233669">
              <w:marLeft w:val="0"/>
              <w:marRight w:val="0"/>
              <w:marTop w:val="0"/>
              <w:marBottom w:val="0"/>
              <w:divBdr>
                <w:top w:val="none" w:sz="0" w:space="0" w:color="auto"/>
                <w:left w:val="none" w:sz="0" w:space="0" w:color="auto"/>
                <w:bottom w:val="none" w:sz="0" w:space="0" w:color="auto"/>
                <w:right w:val="none" w:sz="0" w:space="0" w:color="auto"/>
              </w:divBdr>
            </w:div>
            <w:div w:id="1332837139">
              <w:marLeft w:val="0"/>
              <w:marRight w:val="0"/>
              <w:marTop w:val="0"/>
              <w:marBottom w:val="0"/>
              <w:divBdr>
                <w:top w:val="none" w:sz="0" w:space="0" w:color="auto"/>
                <w:left w:val="none" w:sz="0" w:space="0" w:color="auto"/>
                <w:bottom w:val="none" w:sz="0" w:space="0" w:color="auto"/>
                <w:right w:val="none" w:sz="0" w:space="0" w:color="auto"/>
              </w:divBdr>
            </w:div>
            <w:div w:id="1336760580">
              <w:marLeft w:val="0"/>
              <w:marRight w:val="0"/>
              <w:marTop w:val="0"/>
              <w:marBottom w:val="0"/>
              <w:divBdr>
                <w:top w:val="none" w:sz="0" w:space="0" w:color="auto"/>
                <w:left w:val="none" w:sz="0" w:space="0" w:color="auto"/>
                <w:bottom w:val="none" w:sz="0" w:space="0" w:color="auto"/>
                <w:right w:val="none" w:sz="0" w:space="0" w:color="auto"/>
              </w:divBdr>
            </w:div>
            <w:div w:id="1353265580">
              <w:marLeft w:val="0"/>
              <w:marRight w:val="0"/>
              <w:marTop w:val="0"/>
              <w:marBottom w:val="0"/>
              <w:divBdr>
                <w:top w:val="none" w:sz="0" w:space="0" w:color="auto"/>
                <w:left w:val="none" w:sz="0" w:space="0" w:color="auto"/>
                <w:bottom w:val="none" w:sz="0" w:space="0" w:color="auto"/>
                <w:right w:val="none" w:sz="0" w:space="0" w:color="auto"/>
              </w:divBdr>
            </w:div>
            <w:div w:id="1376003409">
              <w:marLeft w:val="0"/>
              <w:marRight w:val="0"/>
              <w:marTop w:val="0"/>
              <w:marBottom w:val="0"/>
              <w:divBdr>
                <w:top w:val="none" w:sz="0" w:space="0" w:color="auto"/>
                <w:left w:val="none" w:sz="0" w:space="0" w:color="auto"/>
                <w:bottom w:val="none" w:sz="0" w:space="0" w:color="auto"/>
                <w:right w:val="none" w:sz="0" w:space="0" w:color="auto"/>
              </w:divBdr>
            </w:div>
            <w:div w:id="1397238135">
              <w:marLeft w:val="0"/>
              <w:marRight w:val="0"/>
              <w:marTop w:val="0"/>
              <w:marBottom w:val="0"/>
              <w:divBdr>
                <w:top w:val="none" w:sz="0" w:space="0" w:color="auto"/>
                <w:left w:val="none" w:sz="0" w:space="0" w:color="auto"/>
                <w:bottom w:val="none" w:sz="0" w:space="0" w:color="auto"/>
                <w:right w:val="none" w:sz="0" w:space="0" w:color="auto"/>
              </w:divBdr>
            </w:div>
            <w:div w:id="1401904561">
              <w:marLeft w:val="0"/>
              <w:marRight w:val="0"/>
              <w:marTop w:val="0"/>
              <w:marBottom w:val="0"/>
              <w:divBdr>
                <w:top w:val="none" w:sz="0" w:space="0" w:color="auto"/>
                <w:left w:val="none" w:sz="0" w:space="0" w:color="auto"/>
                <w:bottom w:val="none" w:sz="0" w:space="0" w:color="auto"/>
                <w:right w:val="none" w:sz="0" w:space="0" w:color="auto"/>
              </w:divBdr>
            </w:div>
            <w:div w:id="1403141718">
              <w:marLeft w:val="0"/>
              <w:marRight w:val="0"/>
              <w:marTop w:val="0"/>
              <w:marBottom w:val="0"/>
              <w:divBdr>
                <w:top w:val="none" w:sz="0" w:space="0" w:color="auto"/>
                <w:left w:val="none" w:sz="0" w:space="0" w:color="auto"/>
                <w:bottom w:val="none" w:sz="0" w:space="0" w:color="auto"/>
                <w:right w:val="none" w:sz="0" w:space="0" w:color="auto"/>
              </w:divBdr>
            </w:div>
            <w:div w:id="1415206304">
              <w:marLeft w:val="0"/>
              <w:marRight w:val="0"/>
              <w:marTop w:val="0"/>
              <w:marBottom w:val="0"/>
              <w:divBdr>
                <w:top w:val="none" w:sz="0" w:space="0" w:color="auto"/>
                <w:left w:val="none" w:sz="0" w:space="0" w:color="auto"/>
                <w:bottom w:val="none" w:sz="0" w:space="0" w:color="auto"/>
                <w:right w:val="none" w:sz="0" w:space="0" w:color="auto"/>
              </w:divBdr>
            </w:div>
            <w:div w:id="1415853873">
              <w:marLeft w:val="0"/>
              <w:marRight w:val="0"/>
              <w:marTop w:val="0"/>
              <w:marBottom w:val="0"/>
              <w:divBdr>
                <w:top w:val="none" w:sz="0" w:space="0" w:color="auto"/>
                <w:left w:val="none" w:sz="0" w:space="0" w:color="auto"/>
                <w:bottom w:val="none" w:sz="0" w:space="0" w:color="auto"/>
                <w:right w:val="none" w:sz="0" w:space="0" w:color="auto"/>
              </w:divBdr>
            </w:div>
            <w:div w:id="1418752625">
              <w:marLeft w:val="0"/>
              <w:marRight w:val="0"/>
              <w:marTop w:val="0"/>
              <w:marBottom w:val="0"/>
              <w:divBdr>
                <w:top w:val="none" w:sz="0" w:space="0" w:color="auto"/>
                <w:left w:val="none" w:sz="0" w:space="0" w:color="auto"/>
                <w:bottom w:val="none" w:sz="0" w:space="0" w:color="auto"/>
                <w:right w:val="none" w:sz="0" w:space="0" w:color="auto"/>
              </w:divBdr>
            </w:div>
            <w:div w:id="1423645767">
              <w:marLeft w:val="0"/>
              <w:marRight w:val="0"/>
              <w:marTop w:val="0"/>
              <w:marBottom w:val="0"/>
              <w:divBdr>
                <w:top w:val="none" w:sz="0" w:space="0" w:color="auto"/>
                <w:left w:val="none" w:sz="0" w:space="0" w:color="auto"/>
                <w:bottom w:val="none" w:sz="0" w:space="0" w:color="auto"/>
                <w:right w:val="none" w:sz="0" w:space="0" w:color="auto"/>
              </w:divBdr>
            </w:div>
            <w:div w:id="1454665992">
              <w:marLeft w:val="0"/>
              <w:marRight w:val="0"/>
              <w:marTop w:val="0"/>
              <w:marBottom w:val="0"/>
              <w:divBdr>
                <w:top w:val="none" w:sz="0" w:space="0" w:color="auto"/>
                <w:left w:val="none" w:sz="0" w:space="0" w:color="auto"/>
                <w:bottom w:val="none" w:sz="0" w:space="0" w:color="auto"/>
                <w:right w:val="none" w:sz="0" w:space="0" w:color="auto"/>
              </w:divBdr>
            </w:div>
            <w:div w:id="1467232883">
              <w:marLeft w:val="0"/>
              <w:marRight w:val="0"/>
              <w:marTop w:val="0"/>
              <w:marBottom w:val="0"/>
              <w:divBdr>
                <w:top w:val="none" w:sz="0" w:space="0" w:color="auto"/>
                <w:left w:val="none" w:sz="0" w:space="0" w:color="auto"/>
                <w:bottom w:val="none" w:sz="0" w:space="0" w:color="auto"/>
                <w:right w:val="none" w:sz="0" w:space="0" w:color="auto"/>
              </w:divBdr>
            </w:div>
            <w:div w:id="1469126817">
              <w:marLeft w:val="0"/>
              <w:marRight w:val="0"/>
              <w:marTop w:val="0"/>
              <w:marBottom w:val="0"/>
              <w:divBdr>
                <w:top w:val="none" w:sz="0" w:space="0" w:color="auto"/>
                <w:left w:val="none" w:sz="0" w:space="0" w:color="auto"/>
                <w:bottom w:val="none" w:sz="0" w:space="0" w:color="auto"/>
                <w:right w:val="none" w:sz="0" w:space="0" w:color="auto"/>
              </w:divBdr>
            </w:div>
            <w:div w:id="1491479088">
              <w:marLeft w:val="0"/>
              <w:marRight w:val="0"/>
              <w:marTop w:val="0"/>
              <w:marBottom w:val="0"/>
              <w:divBdr>
                <w:top w:val="none" w:sz="0" w:space="0" w:color="auto"/>
                <w:left w:val="none" w:sz="0" w:space="0" w:color="auto"/>
                <w:bottom w:val="none" w:sz="0" w:space="0" w:color="auto"/>
                <w:right w:val="none" w:sz="0" w:space="0" w:color="auto"/>
              </w:divBdr>
            </w:div>
            <w:div w:id="1505508992">
              <w:marLeft w:val="0"/>
              <w:marRight w:val="0"/>
              <w:marTop w:val="0"/>
              <w:marBottom w:val="0"/>
              <w:divBdr>
                <w:top w:val="none" w:sz="0" w:space="0" w:color="auto"/>
                <w:left w:val="none" w:sz="0" w:space="0" w:color="auto"/>
                <w:bottom w:val="none" w:sz="0" w:space="0" w:color="auto"/>
                <w:right w:val="none" w:sz="0" w:space="0" w:color="auto"/>
              </w:divBdr>
            </w:div>
            <w:div w:id="1514104795">
              <w:marLeft w:val="0"/>
              <w:marRight w:val="0"/>
              <w:marTop w:val="0"/>
              <w:marBottom w:val="0"/>
              <w:divBdr>
                <w:top w:val="none" w:sz="0" w:space="0" w:color="auto"/>
                <w:left w:val="none" w:sz="0" w:space="0" w:color="auto"/>
                <w:bottom w:val="none" w:sz="0" w:space="0" w:color="auto"/>
                <w:right w:val="none" w:sz="0" w:space="0" w:color="auto"/>
              </w:divBdr>
            </w:div>
            <w:div w:id="1529224304">
              <w:marLeft w:val="0"/>
              <w:marRight w:val="0"/>
              <w:marTop w:val="0"/>
              <w:marBottom w:val="0"/>
              <w:divBdr>
                <w:top w:val="none" w:sz="0" w:space="0" w:color="auto"/>
                <w:left w:val="none" w:sz="0" w:space="0" w:color="auto"/>
                <w:bottom w:val="none" w:sz="0" w:space="0" w:color="auto"/>
                <w:right w:val="none" w:sz="0" w:space="0" w:color="auto"/>
              </w:divBdr>
            </w:div>
            <w:div w:id="1541164485">
              <w:marLeft w:val="0"/>
              <w:marRight w:val="0"/>
              <w:marTop w:val="0"/>
              <w:marBottom w:val="0"/>
              <w:divBdr>
                <w:top w:val="none" w:sz="0" w:space="0" w:color="auto"/>
                <w:left w:val="none" w:sz="0" w:space="0" w:color="auto"/>
                <w:bottom w:val="none" w:sz="0" w:space="0" w:color="auto"/>
                <w:right w:val="none" w:sz="0" w:space="0" w:color="auto"/>
              </w:divBdr>
            </w:div>
            <w:div w:id="1545630359">
              <w:marLeft w:val="0"/>
              <w:marRight w:val="0"/>
              <w:marTop w:val="0"/>
              <w:marBottom w:val="0"/>
              <w:divBdr>
                <w:top w:val="none" w:sz="0" w:space="0" w:color="auto"/>
                <w:left w:val="none" w:sz="0" w:space="0" w:color="auto"/>
                <w:bottom w:val="none" w:sz="0" w:space="0" w:color="auto"/>
                <w:right w:val="none" w:sz="0" w:space="0" w:color="auto"/>
              </w:divBdr>
            </w:div>
            <w:div w:id="1550527778">
              <w:marLeft w:val="0"/>
              <w:marRight w:val="0"/>
              <w:marTop w:val="0"/>
              <w:marBottom w:val="0"/>
              <w:divBdr>
                <w:top w:val="none" w:sz="0" w:space="0" w:color="auto"/>
                <w:left w:val="none" w:sz="0" w:space="0" w:color="auto"/>
                <w:bottom w:val="none" w:sz="0" w:space="0" w:color="auto"/>
                <w:right w:val="none" w:sz="0" w:space="0" w:color="auto"/>
              </w:divBdr>
            </w:div>
            <w:div w:id="1569339237">
              <w:marLeft w:val="0"/>
              <w:marRight w:val="0"/>
              <w:marTop w:val="0"/>
              <w:marBottom w:val="0"/>
              <w:divBdr>
                <w:top w:val="none" w:sz="0" w:space="0" w:color="auto"/>
                <w:left w:val="none" w:sz="0" w:space="0" w:color="auto"/>
                <w:bottom w:val="none" w:sz="0" w:space="0" w:color="auto"/>
                <w:right w:val="none" w:sz="0" w:space="0" w:color="auto"/>
              </w:divBdr>
            </w:div>
            <w:div w:id="1600872343">
              <w:marLeft w:val="0"/>
              <w:marRight w:val="0"/>
              <w:marTop w:val="0"/>
              <w:marBottom w:val="0"/>
              <w:divBdr>
                <w:top w:val="none" w:sz="0" w:space="0" w:color="auto"/>
                <w:left w:val="none" w:sz="0" w:space="0" w:color="auto"/>
                <w:bottom w:val="none" w:sz="0" w:space="0" w:color="auto"/>
                <w:right w:val="none" w:sz="0" w:space="0" w:color="auto"/>
              </w:divBdr>
            </w:div>
            <w:div w:id="1603411746">
              <w:marLeft w:val="0"/>
              <w:marRight w:val="0"/>
              <w:marTop w:val="0"/>
              <w:marBottom w:val="0"/>
              <w:divBdr>
                <w:top w:val="none" w:sz="0" w:space="0" w:color="auto"/>
                <w:left w:val="none" w:sz="0" w:space="0" w:color="auto"/>
                <w:bottom w:val="none" w:sz="0" w:space="0" w:color="auto"/>
                <w:right w:val="none" w:sz="0" w:space="0" w:color="auto"/>
              </w:divBdr>
            </w:div>
            <w:div w:id="1605763798">
              <w:marLeft w:val="0"/>
              <w:marRight w:val="0"/>
              <w:marTop w:val="0"/>
              <w:marBottom w:val="0"/>
              <w:divBdr>
                <w:top w:val="none" w:sz="0" w:space="0" w:color="auto"/>
                <w:left w:val="none" w:sz="0" w:space="0" w:color="auto"/>
                <w:bottom w:val="none" w:sz="0" w:space="0" w:color="auto"/>
                <w:right w:val="none" w:sz="0" w:space="0" w:color="auto"/>
              </w:divBdr>
            </w:div>
            <w:div w:id="1630892764">
              <w:marLeft w:val="0"/>
              <w:marRight w:val="0"/>
              <w:marTop w:val="0"/>
              <w:marBottom w:val="0"/>
              <w:divBdr>
                <w:top w:val="none" w:sz="0" w:space="0" w:color="auto"/>
                <w:left w:val="none" w:sz="0" w:space="0" w:color="auto"/>
                <w:bottom w:val="none" w:sz="0" w:space="0" w:color="auto"/>
                <w:right w:val="none" w:sz="0" w:space="0" w:color="auto"/>
              </w:divBdr>
            </w:div>
            <w:div w:id="1646080907">
              <w:marLeft w:val="0"/>
              <w:marRight w:val="0"/>
              <w:marTop w:val="0"/>
              <w:marBottom w:val="0"/>
              <w:divBdr>
                <w:top w:val="none" w:sz="0" w:space="0" w:color="auto"/>
                <w:left w:val="none" w:sz="0" w:space="0" w:color="auto"/>
                <w:bottom w:val="none" w:sz="0" w:space="0" w:color="auto"/>
                <w:right w:val="none" w:sz="0" w:space="0" w:color="auto"/>
              </w:divBdr>
            </w:div>
            <w:div w:id="1675452991">
              <w:marLeft w:val="0"/>
              <w:marRight w:val="0"/>
              <w:marTop w:val="0"/>
              <w:marBottom w:val="0"/>
              <w:divBdr>
                <w:top w:val="none" w:sz="0" w:space="0" w:color="auto"/>
                <w:left w:val="none" w:sz="0" w:space="0" w:color="auto"/>
                <w:bottom w:val="none" w:sz="0" w:space="0" w:color="auto"/>
                <w:right w:val="none" w:sz="0" w:space="0" w:color="auto"/>
              </w:divBdr>
            </w:div>
            <w:div w:id="1699744768">
              <w:marLeft w:val="0"/>
              <w:marRight w:val="0"/>
              <w:marTop w:val="0"/>
              <w:marBottom w:val="0"/>
              <w:divBdr>
                <w:top w:val="none" w:sz="0" w:space="0" w:color="auto"/>
                <w:left w:val="none" w:sz="0" w:space="0" w:color="auto"/>
                <w:bottom w:val="none" w:sz="0" w:space="0" w:color="auto"/>
                <w:right w:val="none" w:sz="0" w:space="0" w:color="auto"/>
              </w:divBdr>
            </w:div>
            <w:div w:id="1719084522">
              <w:marLeft w:val="0"/>
              <w:marRight w:val="0"/>
              <w:marTop w:val="0"/>
              <w:marBottom w:val="0"/>
              <w:divBdr>
                <w:top w:val="none" w:sz="0" w:space="0" w:color="auto"/>
                <w:left w:val="none" w:sz="0" w:space="0" w:color="auto"/>
                <w:bottom w:val="none" w:sz="0" w:space="0" w:color="auto"/>
                <w:right w:val="none" w:sz="0" w:space="0" w:color="auto"/>
              </w:divBdr>
            </w:div>
            <w:div w:id="1721203843">
              <w:marLeft w:val="0"/>
              <w:marRight w:val="0"/>
              <w:marTop w:val="0"/>
              <w:marBottom w:val="0"/>
              <w:divBdr>
                <w:top w:val="none" w:sz="0" w:space="0" w:color="auto"/>
                <w:left w:val="none" w:sz="0" w:space="0" w:color="auto"/>
                <w:bottom w:val="none" w:sz="0" w:space="0" w:color="auto"/>
                <w:right w:val="none" w:sz="0" w:space="0" w:color="auto"/>
              </w:divBdr>
            </w:div>
            <w:div w:id="1731877208">
              <w:marLeft w:val="0"/>
              <w:marRight w:val="0"/>
              <w:marTop w:val="0"/>
              <w:marBottom w:val="0"/>
              <w:divBdr>
                <w:top w:val="none" w:sz="0" w:space="0" w:color="auto"/>
                <w:left w:val="none" w:sz="0" w:space="0" w:color="auto"/>
                <w:bottom w:val="none" w:sz="0" w:space="0" w:color="auto"/>
                <w:right w:val="none" w:sz="0" w:space="0" w:color="auto"/>
              </w:divBdr>
            </w:div>
            <w:div w:id="1736393096">
              <w:marLeft w:val="0"/>
              <w:marRight w:val="0"/>
              <w:marTop w:val="0"/>
              <w:marBottom w:val="0"/>
              <w:divBdr>
                <w:top w:val="none" w:sz="0" w:space="0" w:color="auto"/>
                <w:left w:val="none" w:sz="0" w:space="0" w:color="auto"/>
                <w:bottom w:val="none" w:sz="0" w:space="0" w:color="auto"/>
                <w:right w:val="none" w:sz="0" w:space="0" w:color="auto"/>
              </w:divBdr>
            </w:div>
            <w:div w:id="1759474407">
              <w:marLeft w:val="0"/>
              <w:marRight w:val="0"/>
              <w:marTop w:val="0"/>
              <w:marBottom w:val="0"/>
              <w:divBdr>
                <w:top w:val="none" w:sz="0" w:space="0" w:color="auto"/>
                <w:left w:val="none" w:sz="0" w:space="0" w:color="auto"/>
                <w:bottom w:val="none" w:sz="0" w:space="0" w:color="auto"/>
                <w:right w:val="none" w:sz="0" w:space="0" w:color="auto"/>
              </w:divBdr>
            </w:div>
            <w:div w:id="1766074408">
              <w:marLeft w:val="0"/>
              <w:marRight w:val="0"/>
              <w:marTop w:val="0"/>
              <w:marBottom w:val="0"/>
              <w:divBdr>
                <w:top w:val="none" w:sz="0" w:space="0" w:color="auto"/>
                <w:left w:val="none" w:sz="0" w:space="0" w:color="auto"/>
                <w:bottom w:val="none" w:sz="0" w:space="0" w:color="auto"/>
                <w:right w:val="none" w:sz="0" w:space="0" w:color="auto"/>
              </w:divBdr>
            </w:div>
            <w:div w:id="1766221078">
              <w:marLeft w:val="0"/>
              <w:marRight w:val="0"/>
              <w:marTop w:val="0"/>
              <w:marBottom w:val="0"/>
              <w:divBdr>
                <w:top w:val="none" w:sz="0" w:space="0" w:color="auto"/>
                <w:left w:val="none" w:sz="0" w:space="0" w:color="auto"/>
                <w:bottom w:val="none" w:sz="0" w:space="0" w:color="auto"/>
                <w:right w:val="none" w:sz="0" w:space="0" w:color="auto"/>
              </w:divBdr>
            </w:div>
            <w:div w:id="1773813646">
              <w:marLeft w:val="0"/>
              <w:marRight w:val="0"/>
              <w:marTop w:val="0"/>
              <w:marBottom w:val="0"/>
              <w:divBdr>
                <w:top w:val="none" w:sz="0" w:space="0" w:color="auto"/>
                <w:left w:val="none" w:sz="0" w:space="0" w:color="auto"/>
                <w:bottom w:val="none" w:sz="0" w:space="0" w:color="auto"/>
                <w:right w:val="none" w:sz="0" w:space="0" w:color="auto"/>
              </w:divBdr>
            </w:div>
            <w:div w:id="1774739344">
              <w:marLeft w:val="0"/>
              <w:marRight w:val="0"/>
              <w:marTop w:val="0"/>
              <w:marBottom w:val="0"/>
              <w:divBdr>
                <w:top w:val="none" w:sz="0" w:space="0" w:color="auto"/>
                <w:left w:val="none" w:sz="0" w:space="0" w:color="auto"/>
                <w:bottom w:val="none" w:sz="0" w:space="0" w:color="auto"/>
                <w:right w:val="none" w:sz="0" w:space="0" w:color="auto"/>
              </w:divBdr>
            </w:div>
            <w:div w:id="1787655993">
              <w:marLeft w:val="0"/>
              <w:marRight w:val="0"/>
              <w:marTop w:val="0"/>
              <w:marBottom w:val="0"/>
              <w:divBdr>
                <w:top w:val="none" w:sz="0" w:space="0" w:color="auto"/>
                <w:left w:val="none" w:sz="0" w:space="0" w:color="auto"/>
                <w:bottom w:val="none" w:sz="0" w:space="0" w:color="auto"/>
                <w:right w:val="none" w:sz="0" w:space="0" w:color="auto"/>
              </w:divBdr>
            </w:div>
            <w:div w:id="1797721738">
              <w:marLeft w:val="0"/>
              <w:marRight w:val="0"/>
              <w:marTop w:val="0"/>
              <w:marBottom w:val="0"/>
              <w:divBdr>
                <w:top w:val="none" w:sz="0" w:space="0" w:color="auto"/>
                <w:left w:val="none" w:sz="0" w:space="0" w:color="auto"/>
                <w:bottom w:val="none" w:sz="0" w:space="0" w:color="auto"/>
                <w:right w:val="none" w:sz="0" w:space="0" w:color="auto"/>
              </w:divBdr>
            </w:div>
            <w:div w:id="1800680023">
              <w:marLeft w:val="0"/>
              <w:marRight w:val="0"/>
              <w:marTop w:val="0"/>
              <w:marBottom w:val="0"/>
              <w:divBdr>
                <w:top w:val="none" w:sz="0" w:space="0" w:color="auto"/>
                <w:left w:val="none" w:sz="0" w:space="0" w:color="auto"/>
                <w:bottom w:val="none" w:sz="0" w:space="0" w:color="auto"/>
                <w:right w:val="none" w:sz="0" w:space="0" w:color="auto"/>
              </w:divBdr>
            </w:div>
            <w:div w:id="1805997500">
              <w:marLeft w:val="0"/>
              <w:marRight w:val="0"/>
              <w:marTop w:val="0"/>
              <w:marBottom w:val="0"/>
              <w:divBdr>
                <w:top w:val="none" w:sz="0" w:space="0" w:color="auto"/>
                <w:left w:val="none" w:sz="0" w:space="0" w:color="auto"/>
                <w:bottom w:val="none" w:sz="0" w:space="0" w:color="auto"/>
                <w:right w:val="none" w:sz="0" w:space="0" w:color="auto"/>
              </w:divBdr>
            </w:div>
            <w:div w:id="1825318610">
              <w:marLeft w:val="0"/>
              <w:marRight w:val="0"/>
              <w:marTop w:val="0"/>
              <w:marBottom w:val="0"/>
              <w:divBdr>
                <w:top w:val="none" w:sz="0" w:space="0" w:color="auto"/>
                <w:left w:val="none" w:sz="0" w:space="0" w:color="auto"/>
                <w:bottom w:val="none" w:sz="0" w:space="0" w:color="auto"/>
                <w:right w:val="none" w:sz="0" w:space="0" w:color="auto"/>
              </w:divBdr>
            </w:div>
            <w:div w:id="1825661143">
              <w:marLeft w:val="0"/>
              <w:marRight w:val="0"/>
              <w:marTop w:val="0"/>
              <w:marBottom w:val="0"/>
              <w:divBdr>
                <w:top w:val="none" w:sz="0" w:space="0" w:color="auto"/>
                <w:left w:val="none" w:sz="0" w:space="0" w:color="auto"/>
                <w:bottom w:val="none" w:sz="0" w:space="0" w:color="auto"/>
                <w:right w:val="none" w:sz="0" w:space="0" w:color="auto"/>
              </w:divBdr>
            </w:div>
            <w:div w:id="1828937554">
              <w:marLeft w:val="0"/>
              <w:marRight w:val="0"/>
              <w:marTop w:val="0"/>
              <w:marBottom w:val="0"/>
              <w:divBdr>
                <w:top w:val="none" w:sz="0" w:space="0" w:color="auto"/>
                <w:left w:val="none" w:sz="0" w:space="0" w:color="auto"/>
                <w:bottom w:val="none" w:sz="0" w:space="0" w:color="auto"/>
                <w:right w:val="none" w:sz="0" w:space="0" w:color="auto"/>
              </w:divBdr>
            </w:div>
            <w:div w:id="1831672558">
              <w:marLeft w:val="0"/>
              <w:marRight w:val="0"/>
              <w:marTop w:val="0"/>
              <w:marBottom w:val="0"/>
              <w:divBdr>
                <w:top w:val="none" w:sz="0" w:space="0" w:color="auto"/>
                <w:left w:val="none" w:sz="0" w:space="0" w:color="auto"/>
                <w:bottom w:val="none" w:sz="0" w:space="0" w:color="auto"/>
                <w:right w:val="none" w:sz="0" w:space="0" w:color="auto"/>
              </w:divBdr>
            </w:div>
            <w:div w:id="1833451044">
              <w:marLeft w:val="0"/>
              <w:marRight w:val="0"/>
              <w:marTop w:val="0"/>
              <w:marBottom w:val="0"/>
              <w:divBdr>
                <w:top w:val="none" w:sz="0" w:space="0" w:color="auto"/>
                <w:left w:val="none" w:sz="0" w:space="0" w:color="auto"/>
                <w:bottom w:val="none" w:sz="0" w:space="0" w:color="auto"/>
                <w:right w:val="none" w:sz="0" w:space="0" w:color="auto"/>
              </w:divBdr>
            </w:div>
            <w:div w:id="1836266535">
              <w:marLeft w:val="0"/>
              <w:marRight w:val="0"/>
              <w:marTop w:val="0"/>
              <w:marBottom w:val="0"/>
              <w:divBdr>
                <w:top w:val="none" w:sz="0" w:space="0" w:color="auto"/>
                <w:left w:val="none" w:sz="0" w:space="0" w:color="auto"/>
                <w:bottom w:val="none" w:sz="0" w:space="0" w:color="auto"/>
                <w:right w:val="none" w:sz="0" w:space="0" w:color="auto"/>
              </w:divBdr>
            </w:div>
            <w:div w:id="1838885764">
              <w:marLeft w:val="0"/>
              <w:marRight w:val="0"/>
              <w:marTop w:val="0"/>
              <w:marBottom w:val="0"/>
              <w:divBdr>
                <w:top w:val="none" w:sz="0" w:space="0" w:color="auto"/>
                <w:left w:val="none" w:sz="0" w:space="0" w:color="auto"/>
                <w:bottom w:val="none" w:sz="0" w:space="0" w:color="auto"/>
                <w:right w:val="none" w:sz="0" w:space="0" w:color="auto"/>
              </w:divBdr>
            </w:div>
            <w:div w:id="1843424989">
              <w:marLeft w:val="0"/>
              <w:marRight w:val="0"/>
              <w:marTop w:val="0"/>
              <w:marBottom w:val="0"/>
              <w:divBdr>
                <w:top w:val="none" w:sz="0" w:space="0" w:color="auto"/>
                <w:left w:val="none" w:sz="0" w:space="0" w:color="auto"/>
                <w:bottom w:val="none" w:sz="0" w:space="0" w:color="auto"/>
                <w:right w:val="none" w:sz="0" w:space="0" w:color="auto"/>
              </w:divBdr>
            </w:div>
            <w:div w:id="1848402477">
              <w:marLeft w:val="0"/>
              <w:marRight w:val="0"/>
              <w:marTop w:val="0"/>
              <w:marBottom w:val="0"/>
              <w:divBdr>
                <w:top w:val="none" w:sz="0" w:space="0" w:color="auto"/>
                <w:left w:val="none" w:sz="0" w:space="0" w:color="auto"/>
                <w:bottom w:val="none" w:sz="0" w:space="0" w:color="auto"/>
                <w:right w:val="none" w:sz="0" w:space="0" w:color="auto"/>
              </w:divBdr>
            </w:div>
            <w:div w:id="1860966307">
              <w:marLeft w:val="0"/>
              <w:marRight w:val="0"/>
              <w:marTop w:val="0"/>
              <w:marBottom w:val="0"/>
              <w:divBdr>
                <w:top w:val="none" w:sz="0" w:space="0" w:color="auto"/>
                <w:left w:val="none" w:sz="0" w:space="0" w:color="auto"/>
                <w:bottom w:val="none" w:sz="0" w:space="0" w:color="auto"/>
                <w:right w:val="none" w:sz="0" w:space="0" w:color="auto"/>
              </w:divBdr>
            </w:div>
            <w:div w:id="1866550545">
              <w:marLeft w:val="0"/>
              <w:marRight w:val="0"/>
              <w:marTop w:val="0"/>
              <w:marBottom w:val="0"/>
              <w:divBdr>
                <w:top w:val="none" w:sz="0" w:space="0" w:color="auto"/>
                <w:left w:val="none" w:sz="0" w:space="0" w:color="auto"/>
                <w:bottom w:val="none" w:sz="0" w:space="0" w:color="auto"/>
                <w:right w:val="none" w:sz="0" w:space="0" w:color="auto"/>
              </w:divBdr>
            </w:div>
            <w:div w:id="1873415508">
              <w:marLeft w:val="0"/>
              <w:marRight w:val="0"/>
              <w:marTop w:val="0"/>
              <w:marBottom w:val="0"/>
              <w:divBdr>
                <w:top w:val="none" w:sz="0" w:space="0" w:color="auto"/>
                <w:left w:val="none" w:sz="0" w:space="0" w:color="auto"/>
                <w:bottom w:val="none" w:sz="0" w:space="0" w:color="auto"/>
                <w:right w:val="none" w:sz="0" w:space="0" w:color="auto"/>
              </w:divBdr>
            </w:div>
            <w:div w:id="1883008092">
              <w:marLeft w:val="0"/>
              <w:marRight w:val="0"/>
              <w:marTop w:val="0"/>
              <w:marBottom w:val="0"/>
              <w:divBdr>
                <w:top w:val="none" w:sz="0" w:space="0" w:color="auto"/>
                <w:left w:val="none" w:sz="0" w:space="0" w:color="auto"/>
                <w:bottom w:val="none" w:sz="0" w:space="0" w:color="auto"/>
                <w:right w:val="none" w:sz="0" w:space="0" w:color="auto"/>
              </w:divBdr>
            </w:div>
            <w:div w:id="1886063691">
              <w:marLeft w:val="0"/>
              <w:marRight w:val="0"/>
              <w:marTop w:val="0"/>
              <w:marBottom w:val="0"/>
              <w:divBdr>
                <w:top w:val="none" w:sz="0" w:space="0" w:color="auto"/>
                <w:left w:val="none" w:sz="0" w:space="0" w:color="auto"/>
                <w:bottom w:val="none" w:sz="0" w:space="0" w:color="auto"/>
                <w:right w:val="none" w:sz="0" w:space="0" w:color="auto"/>
              </w:divBdr>
            </w:div>
            <w:div w:id="1931697962">
              <w:marLeft w:val="0"/>
              <w:marRight w:val="0"/>
              <w:marTop w:val="0"/>
              <w:marBottom w:val="0"/>
              <w:divBdr>
                <w:top w:val="none" w:sz="0" w:space="0" w:color="auto"/>
                <w:left w:val="none" w:sz="0" w:space="0" w:color="auto"/>
                <w:bottom w:val="none" w:sz="0" w:space="0" w:color="auto"/>
                <w:right w:val="none" w:sz="0" w:space="0" w:color="auto"/>
              </w:divBdr>
            </w:div>
            <w:div w:id="1941907428">
              <w:marLeft w:val="0"/>
              <w:marRight w:val="0"/>
              <w:marTop w:val="0"/>
              <w:marBottom w:val="0"/>
              <w:divBdr>
                <w:top w:val="none" w:sz="0" w:space="0" w:color="auto"/>
                <w:left w:val="none" w:sz="0" w:space="0" w:color="auto"/>
                <w:bottom w:val="none" w:sz="0" w:space="0" w:color="auto"/>
                <w:right w:val="none" w:sz="0" w:space="0" w:color="auto"/>
              </w:divBdr>
            </w:div>
            <w:div w:id="1951931116">
              <w:marLeft w:val="0"/>
              <w:marRight w:val="0"/>
              <w:marTop w:val="0"/>
              <w:marBottom w:val="0"/>
              <w:divBdr>
                <w:top w:val="none" w:sz="0" w:space="0" w:color="auto"/>
                <w:left w:val="none" w:sz="0" w:space="0" w:color="auto"/>
                <w:bottom w:val="none" w:sz="0" w:space="0" w:color="auto"/>
                <w:right w:val="none" w:sz="0" w:space="0" w:color="auto"/>
              </w:divBdr>
            </w:div>
            <w:div w:id="1974752383">
              <w:marLeft w:val="0"/>
              <w:marRight w:val="0"/>
              <w:marTop w:val="0"/>
              <w:marBottom w:val="0"/>
              <w:divBdr>
                <w:top w:val="none" w:sz="0" w:space="0" w:color="auto"/>
                <w:left w:val="none" w:sz="0" w:space="0" w:color="auto"/>
                <w:bottom w:val="none" w:sz="0" w:space="0" w:color="auto"/>
                <w:right w:val="none" w:sz="0" w:space="0" w:color="auto"/>
              </w:divBdr>
            </w:div>
            <w:div w:id="1979141923">
              <w:marLeft w:val="0"/>
              <w:marRight w:val="0"/>
              <w:marTop w:val="0"/>
              <w:marBottom w:val="0"/>
              <w:divBdr>
                <w:top w:val="none" w:sz="0" w:space="0" w:color="auto"/>
                <w:left w:val="none" w:sz="0" w:space="0" w:color="auto"/>
                <w:bottom w:val="none" w:sz="0" w:space="0" w:color="auto"/>
                <w:right w:val="none" w:sz="0" w:space="0" w:color="auto"/>
              </w:divBdr>
            </w:div>
            <w:div w:id="2022395619">
              <w:marLeft w:val="0"/>
              <w:marRight w:val="0"/>
              <w:marTop w:val="0"/>
              <w:marBottom w:val="0"/>
              <w:divBdr>
                <w:top w:val="none" w:sz="0" w:space="0" w:color="auto"/>
                <w:left w:val="none" w:sz="0" w:space="0" w:color="auto"/>
                <w:bottom w:val="none" w:sz="0" w:space="0" w:color="auto"/>
                <w:right w:val="none" w:sz="0" w:space="0" w:color="auto"/>
              </w:divBdr>
            </w:div>
            <w:div w:id="2026206034">
              <w:marLeft w:val="0"/>
              <w:marRight w:val="0"/>
              <w:marTop w:val="0"/>
              <w:marBottom w:val="0"/>
              <w:divBdr>
                <w:top w:val="none" w:sz="0" w:space="0" w:color="auto"/>
                <w:left w:val="none" w:sz="0" w:space="0" w:color="auto"/>
                <w:bottom w:val="none" w:sz="0" w:space="0" w:color="auto"/>
                <w:right w:val="none" w:sz="0" w:space="0" w:color="auto"/>
              </w:divBdr>
            </w:div>
            <w:div w:id="2032559718">
              <w:marLeft w:val="0"/>
              <w:marRight w:val="0"/>
              <w:marTop w:val="0"/>
              <w:marBottom w:val="0"/>
              <w:divBdr>
                <w:top w:val="none" w:sz="0" w:space="0" w:color="auto"/>
                <w:left w:val="none" w:sz="0" w:space="0" w:color="auto"/>
                <w:bottom w:val="none" w:sz="0" w:space="0" w:color="auto"/>
                <w:right w:val="none" w:sz="0" w:space="0" w:color="auto"/>
              </w:divBdr>
            </w:div>
            <w:div w:id="2070496483">
              <w:marLeft w:val="0"/>
              <w:marRight w:val="0"/>
              <w:marTop w:val="0"/>
              <w:marBottom w:val="0"/>
              <w:divBdr>
                <w:top w:val="none" w:sz="0" w:space="0" w:color="auto"/>
                <w:left w:val="none" w:sz="0" w:space="0" w:color="auto"/>
                <w:bottom w:val="none" w:sz="0" w:space="0" w:color="auto"/>
                <w:right w:val="none" w:sz="0" w:space="0" w:color="auto"/>
              </w:divBdr>
            </w:div>
            <w:div w:id="2076076678">
              <w:marLeft w:val="0"/>
              <w:marRight w:val="0"/>
              <w:marTop w:val="0"/>
              <w:marBottom w:val="0"/>
              <w:divBdr>
                <w:top w:val="none" w:sz="0" w:space="0" w:color="auto"/>
                <w:left w:val="none" w:sz="0" w:space="0" w:color="auto"/>
                <w:bottom w:val="none" w:sz="0" w:space="0" w:color="auto"/>
                <w:right w:val="none" w:sz="0" w:space="0" w:color="auto"/>
              </w:divBdr>
            </w:div>
            <w:div w:id="2088308348">
              <w:marLeft w:val="0"/>
              <w:marRight w:val="0"/>
              <w:marTop w:val="0"/>
              <w:marBottom w:val="0"/>
              <w:divBdr>
                <w:top w:val="none" w:sz="0" w:space="0" w:color="auto"/>
                <w:left w:val="none" w:sz="0" w:space="0" w:color="auto"/>
                <w:bottom w:val="none" w:sz="0" w:space="0" w:color="auto"/>
                <w:right w:val="none" w:sz="0" w:space="0" w:color="auto"/>
              </w:divBdr>
            </w:div>
            <w:div w:id="2112042254">
              <w:marLeft w:val="0"/>
              <w:marRight w:val="0"/>
              <w:marTop w:val="0"/>
              <w:marBottom w:val="0"/>
              <w:divBdr>
                <w:top w:val="none" w:sz="0" w:space="0" w:color="auto"/>
                <w:left w:val="none" w:sz="0" w:space="0" w:color="auto"/>
                <w:bottom w:val="none" w:sz="0" w:space="0" w:color="auto"/>
                <w:right w:val="none" w:sz="0" w:space="0" w:color="auto"/>
              </w:divBdr>
            </w:div>
            <w:div w:id="2112696408">
              <w:marLeft w:val="0"/>
              <w:marRight w:val="0"/>
              <w:marTop w:val="0"/>
              <w:marBottom w:val="0"/>
              <w:divBdr>
                <w:top w:val="none" w:sz="0" w:space="0" w:color="auto"/>
                <w:left w:val="none" w:sz="0" w:space="0" w:color="auto"/>
                <w:bottom w:val="none" w:sz="0" w:space="0" w:color="auto"/>
                <w:right w:val="none" w:sz="0" w:space="0" w:color="auto"/>
              </w:divBdr>
            </w:div>
            <w:div w:id="2125995460">
              <w:marLeft w:val="0"/>
              <w:marRight w:val="0"/>
              <w:marTop w:val="0"/>
              <w:marBottom w:val="0"/>
              <w:divBdr>
                <w:top w:val="none" w:sz="0" w:space="0" w:color="auto"/>
                <w:left w:val="none" w:sz="0" w:space="0" w:color="auto"/>
                <w:bottom w:val="none" w:sz="0" w:space="0" w:color="auto"/>
                <w:right w:val="none" w:sz="0" w:space="0" w:color="auto"/>
              </w:divBdr>
            </w:div>
            <w:div w:id="2139760863">
              <w:marLeft w:val="0"/>
              <w:marRight w:val="0"/>
              <w:marTop w:val="0"/>
              <w:marBottom w:val="0"/>
              <w:divBdr>
                <w:top w:val="none" w:sz="0" w:space="0" w:color="auto"/>
                <w:left w:val="none" w:sz="0" w:space="0" w:color="auto"/>
                <w:bottom w:val="none" w:sz="0" w:space="0" w:color="auto"/>
                <w:right w:val="none" w:sz="0" w:space="0" w:color="auto"/>
              </w:divBdr>
            </w:div>
            <w:div w:id="214422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815355">
      <w:bodyDiv w:val="1"/>
      <w:marLeft w:val="0"/>
      <w:marRight w:val="0"/>
      <w:marTop w:val="0"/>
      <w:marBottom w:val="0"/>
      <w:divBdr>
        <w:top w:val="none" w:sz="0" w:space="0" w:color="auto"/>
        <w:left w:val="none" w:sz="0" w:space="0" w:color="auto"/>
        <w:bottom w:val="none" w:sz="0" w:space="0" w:color="auto"/>
        <w:right w:val="none" w:sz="0" w:space="0" w:color="auto"/>
      </w:divBdr>
      <w:divsChild>
        <w:div w:id="1675718642">
          <w:marLeft w:val="0"/>
          <w:marRight w:val="0"/>
          <w:marTop w:val="0"/>
          <w:marBottom w:val="0"/>
          <w:divBdr>
            <w:top w:val="none" w:sz="0" w:space="0" w:color="auto"/>
            <w:left w:val="none" w:sz="0" w:space="0" w:color="auto"/>
            <w:bottom w:val="none" w:sz="0" w:space="0" w:color="auto"/>
            <w:right w:val="none" w:sz="0" w:space="0" w:color="auto"/>
          </w:divBdr>
          <w:divsChild>
            <w:div w:id="98038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72267">
      <w:bodyDiv w:val="1"/>
      <w:marLeft w:val="0"/>
      <w:marRight w:val="0"/>
      <w:marTop w:val="0"/>
      <w:marBottom w:val="0"/>
      <w:divBdr>
        <w:top w:val="none" w:sz="0" w:space="0" w:color="auto"/>
        <w:left w:val="none" w:sz="0" w:space="0" w:color="auto"/>
        <w:bottom w:val="none" w:sz="0" w:space="0" w:color="auto"/>
        <w:right w:val="none" w:sz="0" w:space="0" w:color="auto"/>
      </w:divBdr>
      <w:divsChild>
        <w:div w:id="2021348179">
          <w:marLeft w:val="0"/>
          <w:marRight w:val="0"/>
          <w:marTop w:val="0"/>
          <w:marBottom w:val="0"/>
          <w:divBdr>
            <w:top w:val="none" w:sz="0" w:space="0" w:color="auto"/>
            <w:left w:val="none" w:sz="0" w:space="0" w:color="auto"/>
            <w:bottom w:val="none" w:sz="0" w:space="0" w:color="auto"/>
            <w:right w:val="none" w:sz="0" w:space="0" w:color="auto"/>
          </w:divBdr>
          <w:divsChild>
            <w:div w:id="162781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024341">
      <w:bodyDiv w:val="1"/>
      <w:marLeft w:val="0"/>
      <w:marRight w:val="0"/>
      <w:marTop w:val="0"/>
      <w:marBottom w:val="0"/>
      <w:divBdr>
        <w:top w:val="none" w:sz="0" w:space="0" w:color="auto"/>
        <w:left w:val="none" w:sz="0" w:space="0" w:color="auto"/>
        <w:bottom w:val="none" w:sz="0" w:space="0" w:color="auto"/>
        <w:right w:val="none" w:sz="0" w:space="0" w:color="auto"/>
      </w:divBdr>
    </w:div>
    <w:div w:id="1004164335">
      <w:bodyDiv w:val="1"/>
      <w:marLeft w:val="0"/>
      <w:marRight w:val="0"/>
      <w:marTop w:val="0"/>
      <w:marBottom w:val="0"/>
      <w:divBdr>
        <w:top w:val="none" w:sz="0" w:space="0" w:color="auto"/>
        <w:left w:val="none" w:sz="0" w:space="0" w:color="auto"/>
        <w:bottom w:val="none" w:sz="0" w:space="0" w:color="auto"/>
        <w:right w:val="none" w:sz="0" w:space="0" w:color="auto"/>
      </w:divBdr>
    </w:div>
    <w:div w:id="1012684200">
      <w:bodyDiv w:val="1"/>
      <w:marLeft w:val="0"/>
      <w:marRight w:val="0"/>
      <w:marTop w:val="0"/>
      <w:marBottom w:val="0"/>
      <w:divBdr>
        <w:top w:val="none" w:sz="0" w:space="0" w:color="auto"/>
        <w:left w:val="none" w:sz="0" w:space="0" w:color="auto"/>
        <w:bottom w:val="none" w:sz="0" w:space="0" w:color="auto"/>
        <w:right w:val="none" w:sz="0" w:space="0" w:color="auto"/>
      </w:divBdr>
    </w:div>
    <w:div w:id="1020935957">
      <w:bodyDiv w:val="1"/>
      <w:marLeft w:val="0"/>
      <w:marRight w:val="0"/>
      <w:marTop w:val="0"/>
      <w:marBottom w:val="0"/>
      <w:divBdr>
        <w:top w:val="none" w:sz="0" w:space="0" w:color="auto"/>
        <w:left w:val="none" w:sz="0" w:space="0" w:color="auto"/>
        <w:bottom w:val="none" w:sz="0" w:space="0" w:color="auto"/>
        <w:right w:val="none" w:sz="0" w:space="0" w:color="auto"/>
      </w:divBdr>
      <w:divsChild>
        <w:div w:id="2140683811">
          <w:marLeft w:val="0"/>
          <w:marRight w:val="0"/>
          <w:marTop w:val="15"/>
          <w:marBottom w:val="0"/>
          <w:divBdr>
            <w:top w:val="single" w:sz="48" w:space="0" w:color="auto"/>
            <w:left w:val="single" w:sz="48" w:space="0" w:color="auto"/>
            <w:bottom w:val="single" w:sz="48" w:space="0" w:color="auto"/>
            <w:right w:val="single" w:sz="48" w:space="0" w:color="auto"/>
          </w:divBdr>
          <w:divsChild>
            <w:div w:id="149634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263923">
      <w:bodyDiv w:val="1"/>
      <w:marLeft w:val="0"/>
      <w:marRight w:val="0"/>
      <w:marTop w:val="0"/>
      <w:marBottom w:val="0"/>
      <w:divBdr>
        <w:top w:val="none" w:sz="0" w:space="0" w:color="auto"/>
        <w:left w:val="none" w:sz="0" w:space="0" w:color="auto"/>
        <w:bottom w:val="none" w:sz="0" w:space="0" w:color="auto"/>
        <w:right w:val="none" w:sz="0" w:space="0" w:color="auto"/>
      </w:divBdr>
      <w:divsChild>
        <w:div w:id="1815636851">
          <w:marLeft w:val="0"/>
          <w:marRight w:val="0"/>
          <w:marTop w:val="0"/>
          <w:marBottom w:val="0"/>
          <w:divBdr>
            <w:top w:val="none" w:sz="0" w:space="0" w:color="auto"/>
            <w:left w:val="none" w:sz="0" w:space="0" w:color="auto"/>
            <w:bottom w:val="none" w:sz="0" w:space="0" w:color="auto"/>
            <w:right w:val="none" w:sz="0" w:space="0" w:color="auto"/>
          </w:divBdr>
          <w:divsChild>
            <w:div w:id="16929811">
              <w:marLeft w:val="0"/>
              <w:marRight w:val="0"/>
              <w:marTop w:val="0"/>
              <w:marBottom w:val="0"/>
              <w:divBdr>
                <w:top w:val="none" w:sz="0" w:space="0" w:color="auto"/>
                <w:left w:val="none" w:sz="0" w:space="0" w:color="auto"/>
                <w:bottom w:val="none" w:sz="0" w:space="0" w:color="auto"/>
                <w:right w:val="none" w:sz="0" w:space="0" w:color="auto"/>
              </w:divBdr>
            </w:div>
            <w:div w:id="17894426">
              <w:marLeft w:val="0"/>
              <w:marRight w:val="0"/>
              <w:marTop w:val="0"/>
              <w:marBottom w:val="0"/>
              <w:divBdr>
                <w:top w:val="none" w:sz="0" w:space="0" w:color="auto"/>
                <w:left w:val="none" w:sz="0" w:space="0" w:color="auto"/>
                <w:bottom w:val="none" w:sz="0" w:space="0" w:color="auto"/>
                <w:right w:val="none" w:sz="0" w:space="0" w:color="auto"/>
              </w:divBdr>
            </w:div>
            <w:div w:id="28069504">
              <w:marLeft w:val="0"/>
              <w:marRight w:val="0"/>
              <w:marTop w:val="0"/>
              <w:marBottom w:val="0"/>
              <w:divBdr>
                <w:top w:val="none" w:sz="0" w:space="0" w:color="auto"/>
                <w:left w:val="none" w:sz="0" w:space="0" w:color="auto"/>
                <w:bottom w:val="none" w:sz="0" w:space="0" w:color="auto"/>
                <w:right w:val="none" w:sz="0" w:space="0" w:color="auto"/>
              </w:divBdr>
            </w:div>
            <w:div w:id="55205787">
              <w:marLeft w:val="0"/>
              <w:marRight w:val="0"/>
              <w:marTop w:val="0"/>
              <w:marBottom w:val="0"/>
              <w:divBdr>
                <w:top w:val="none" w:sz="0" w:space="0" w:color="auto"/>
                <w:left w:val="none" w:sz="0" w:space="0" w:color="auto"/>
                <w:bottom w:val="none" w:sz="0" w:space="0" w:color="auto"/>
                <w:right w:val="none" w:sz="0" w:space="0" w:color="auto"/>
              </w:divBdr>
            </w:div>
            <w:div w:id="67119863">
              <w:marLeft w:val="0"/>
              <w:marRight w:val="0"/>
              <w:marTop w:val="0"/>
              <w:marBottom w:val="0"/>
              <w:divBdr>
                <w:top w:val="none" w:sz="0" w:space="0" w:color="auto"/>
                <w:left w:val="none" w:sz="0" w:space="0" w:color="auto"/>
                <w:bottom w:val="none" w:sz="0" w:space="0" w:color="auto"/>
                <w:right w:val="none" w:sz="0" w:space="0" w:color="auto"/>
              </w:divBdr>
            </w:div>
            <w:div w:id="76637462">
              <w:marLeft w:val="0"/>
              <w:marRight w:val="0"/>
              <w:marTop w:val="0"/>
              <w:marBottom w:val="0"/>
              <w:divBdr>
                <w:top w:val="none" w:sz="0" w:space="0" w:color="auto"/>
                <w:left w:val="none" w:sz="0" w:space="0" w:color="auto"/>
                <w:bottom w:val="none" w:sz="0" w:space="0" w:color="auto"/>
                <w:right w:val="none" w:sz="0" w:space="0" w:color="auto"/>
              </w:divBdr>
            </w:div>
            <w:div w:id="79107792">
              <w:marLeft w:val="0"/>
              <w:marRight w:val="0"/>
              <w:marTop w:val="0"/>
              <w:marBottom w:val="0"/>
              <w:divBdr>
                <w:top w:val="none" w:sz="0" w:space="0" w:color="auto"/>
                <w:left w:val="none" w:sz="0" w:space="0" w:color="auto"/>
                <w:bottom w:val="none" w:sz="0" w:space="0" w:color="auto"/>
                <w:right w:val="none" w:sz="0" w:space="0" w:color="auto"/>
              </w:divBdr>
            </w:div>
            <w:div w:id="83647797">
              <w:marLeft w:val="0"/>
              <w:marRight w:val="0"/>
              <w:marTop w:val="0"/>
              <w:marBottom w:val="0"/>
              <w:divBdr>
                <w:top w:val="none" w:sz="0" w:space="0" w:color="auto"/>
                <w:left w:val="none" w:sz="0" w:space="0" w:color="auto"/>
                <w:bottom w:val="none" w:sz="0" w:space="0" w:color="auto"/>
                <w:right w:val="none" w:sz="0" w:space="0" w:color="auto"/>
              </w:divBdr>
            </w:div>
            <w:div w:id="89863195">
              <w:marLeft w:val="0"/>
              <w:marRight w:val="0"/>
              <w:marTop w:val="0"/>
              <w:marBottom w:val="0"/>
              <w:divBdr>
                <w:top w:val="none" w:sz="0" w:space="0" w:color="auto"/>
                <w:left w:val="none" w:sz="0" w:space="0" w:color="auto"/>
                <w:bottom w:val="none" w:sz="0" w:space="0" w:color="auto"/>
                <w:right w:val="none" w:sz="0" w:space="0" w:color="auto"/>
              </w:divBdr>
            </w:div>
            <w:div w:id="92551055">
              <w:marLeft w:val="0"/>
              <w:marRight w:val="0"/>
              <w:marTop w:val="0"/>
              <w:marBottom w:val="0"/>
              <w:divBdr>
                <w:top w:val="none" w:sz="0" w:space="0" w:color="auto"/>
                <w:left w:val="none" w:sz="0" w:space="0" w:color="auto"/>
                <w:bottom w:val="none" w:sz="0" w:space="0" w:color="auto"/>
                <w:right w:val="none" w:sz="0" w:space="0" w:color="auto"/>
              </w:divBdr>
            </w:div>
            <w:div w:id="104204483">
              <w:marLeft w:val="0"/>
              <w:marRight w:val="0"/>
              <w:marTop w:val="0"/>
              <w:marBottom w:val="0"/>
              <w:divBdr>
                <w:top w:val="none" w:sz="0" w:space="0" w:color="auto"/>
                <w:left w:val="none" w:sz="0" w:space="0" w:color="auto"/>
                <w:bottom w:val="none" w:sz="0" w:space="0" w:color="auto"/>
                <w:right w:val="none" w:sz="0" w:space="0" w:color="auto"/>
              </w:divBdr>
            </w:div>
            <w:div w:id="121465995">
              <w:marLeft w:val="0"/>
              <w:marRight w:val="0"/>
              <w:marTop w:val="0"/>
              <w:marBottom w:val="0"/>
              <w:divBdr>
                <w:top w:val="none" w:sz="0" w:space="0" w:color="auto"/>
                <w:left w:val="none" w:sz="0" w:space="0" w:color="auto"/>
                <w:bottom w:val="none" w:sz="0" w:space="0" w:color="auto"/>
                <w:right w:val="none" w:sz="0" w:space="0" w:color="auto"/>
              </w:divBdr>
            </w:div>
            <w:div w:id="133449771">
              <w:marLeft w:val="0"/>
              <w:marRight w:val="0"/>
              <w:marTop w:val="0"/>
              <w:marBottom w:val="0"/>
              <w:divBdr>
                <w:top w:val="none" w:sz="0" w:space="0" w:color="auto"/>
                <w:left w:val="none" w:sz="0" w:space="0" w:color="auto"/>
                <w:bottom w:val="none" w:sz="0" w:space="0" w:color="auto"/>
                <w:right w:val="none" w:sz="0" w:space="0" w:color="auto"/>
              </w:divBdr>
            </w:div>
            <w:div w:id="141122898">
              <w:marLeft w:val="0"/>
              <w:marRight w:val="0"/>
              <w:marTop w:val="0"/>
              <w:marBottom w:val="0"/>
              <w:divBdr>
                <w:top w:val="none" w:sz="0" w:space="0" w:color="auto"/>
                <w:left w:val="none" w:sz="0" w:space="0" w:color="auto"/>
                <w:bottom w:val="none" w:sz="0" w:space="0" w:color="auto"/>
                <w:right w:val="none" w:sz="0" w:space="0" w:color="auto"/>
              </w:divBdr>
            </w:div>
            <w:div w:id="150416177">
              <w:marLeft w:val="0"/>
              <w:marRight w:val="0"/>
              <w:marTop w:val="0"/>
              <w:marBottom w:val="0"/>
              <w:divBdr>
                <w:top w:val="none" w:sz="0" w:space="0" w:color="auto"/>
                <w:left w:val="none" w:sz="0" w:space="0" w:color="auto"/>
                <w:bottom w:val="none" w:sz="0" w:space="0" w:color="auto"/>
                <w:right w:val="none" w:sz="0" w:space="0" w:color="auto"/>
              </w:divBdr>
            </w:div>
            <w:div w:id="151216786">
              <w:marLeft w:val="0"/>
              <w:marRight w:val="0"/>
              <w:marTop w:val="0"/>
              <w:marBottom w:val="0"/>
              <w:divBdr>
                <w:top w:val="none" w:sz="0" w:space="0" w:color="auto"/>
                <w:left w:val="none" w:sz="0" w:space="0" w:color="auto"/>
                <w:bottom w:val="none" w:sz="0" w:space="0" w:color="auto"/>
                <w:right w:val="none" w:sz="0" w:space="0" w:color="auto"/>
              </w:divBdr>
            </w:div>
            <w:div w:id="151794315">
              <w:marLeft w:val="0"/>
              <w:marRight w:val="0"/>
              <w:marTop w:val="0"/>
              <w:marBottom w:val="0"/>
              <w:divBdr>
                <w:top w:val="none" w:sz="0" w:space="0" w:color="auto"/>
                <w:left w:val="none" w:sz="0" w:space="0" w:color="auto"/>
                <w:bottom w:val="none" w:sz="0" w:space="0" w:color="auto"/>
                <w:right w:val="none" w:sz="0" w:space="0" w:color="auto"/>
              </w:divBdr>
            </w:div>
            <w:div w:id="172456795">
              <w:marLeft w:val="0"/>
              <w:marRight w:val="0"/>
              <w:marTop w:val="0"/>
              <w:marBottom w:val="0"/>
              <w:divBdr>
                <w:top w:val="none" w:sz="0" w:space="0" w:color="auto"/>
                <w:left w:val="none" w:sz="0" w:space="0" w:color="auto"/>
                <w:bottom w:val="none" w:sz="0" w:space="0" w:color="auto"/>
                <w:right w:val="none" w:sz="0" w:space="0" w:color="auto"/>
              </w:divBdr>
            </w:div>
            <w:div w:id="175509282">
              <w:marLeft w:val="0"/>
              <w:marRight w:val="0"/>
              <w:marTop w:val="0"/>
              <w:marBottom w:val="0"/>
              <w:divBdr>
                <w:top w:val="none" w:sz="0" w:space="0" w:color="auto"/>
                <w:left w:val="none" w:sz="0" w:space="0" w:color="auto"/>
                <w:bottom w:val="none" w:sz="0" w:space="0" w:color="auto"/>
                <w:right w:val="none" w:sz="0" w:space="0" w:color="auto"/>
              </w:divBdr>
            </w:div>
            <w:div w:id="179125268">
              <w:marLeft w:val="0"/>
              <w:marRight w:val="0"/>
              <w:marTop w:val="0"/>
              <w:marBottom w:val="0"/>
              <w:divBdr>
                <w:top w:val="none" w:sz="0" w:space="0" w:color="auto"/>
                <w:left w:val="none" w:sz="0" w:space="0" w:color="auto"/>
                <w:bottom w:val="none" w:sz="0" w:space="0" w:color="auto"/>
                <w:right w:val="none" w:sz="0" w:space="0" w:color="auto"/>
              </w:divBdr>
            </w:div>
            <w:div w:id="195626486">
              <w:marLeft w:val="0"/>
              <w:marRight w:val="0"/>
              <w:marTop w:val="0"/>
              <w:marBottom w:val="0"/>
              <w:divBdr>
                <w:top w:val="none" w:sz="0" w:space="0" w:color="auto"/>
                <w:left w:val="none" w:sz="0" w:space="0" w:color="auto"/>
                <w:bottom w:val="none" w:sz="0" w:space="0" w:color="auto"/>
                <w:right w:val="none" w:sz="0" w:space="0" w:color="auto"/>
              </w:divBdr>
            </w:div>
            <w:div w:id="250359815">
              <w:marLeft w:val="0"/>
              <w:marRight w:val="0"/>
              <w:marTop w:val="0"/>
              <w:marBottom w:val="0"/>
              <w:divBdr>
                <w:top w:val="none" w:sz="0" w:space="0" w:color="auto"/>
                <w:left w:val="none" w:sz="0" w:space="0" w:color="auto"/>
                <w:bottom w:val="none" w:sz="0" w:space="0" w:color="auto"/>
                <w:right w:val="none" w:sz="0" w:space="0" w:color="auto"/>
              </w:divBdr>
            </w:div>
            <w:div w:id="258561890">
              <w:marLeft w:val="0"/>
              <w:marRight w:val="0"/>
              <w:marTop w:val="0"/>
              <w:marBottom w:val="0"/>
              <w:divBdr>
                <w:top w:val="none" w:sz="0" w:space="0" w:color="auto"/>
                <w:left w:val="none" w:sz="0" w:space="0" w:color="auto"/>
                <w:bottom w:val="none" w:sz="0" w:space="0" w:color="auto"/>
                <w:right w:val="none" w:sz="0" w:space="0" w:color="auto"/>
              </w:divBdr>
            </w:div>
            <w:div w:id="265314886">
              <w:marLeft w:val="0"/>
              <w:marRight w:val="0"/>
              <w:marTop w:val="0"/>
              <w:marBottom w:val="0"/>
              <w:divBdr>
                <w:top w:val="none" w:sz="0" w:space="0" w:color="auto"/>
                <w:left w:val="none" w:sz="0" w:space="0" w:color="auto"/>
                <w:bottom w:val="none" w:sz="0" w:space="0" w:color="auto"/>
                <w:right w:val="none" w:sz="0" w:space="0" w:color="auto"/>
              </w:divBdr>
            </w:div>
            <w:div w:id="268587971">
              <w:marLeft w:val="0"/>
              <w:marRight w:val="0"/>
              <w:marTop w:val="0"/>
              <w:marBottom w:val="0"/>
              <w:divBdr>
                <w:top w:val="none" w:sz="0" w:space="0" w:color="auto"/>
                <w:left w:val="none" w:sz="0" w:space="0" w:color="auto"/>
                <w:bottom w:val="none" w:sz="0" w:space="0" w:color="auto"/>
                <w:right w:val="none" w:sz="0" w:space="0" w:color="auto"/>
              </w:divBdr>
            </w:div>
            <w:div w:id="298536886">
              <w:marLeft w:val="0"/>
              <w:marRight w:val="0"/>
              <w:marTop w:val="0"/>
              <w:marBottom w:val="0"/>
              <w:divBdr>
                <w:top w:val="none" w:sz="0" w:space="0" w:color="auto"/>
                <w:left w:val="none" w:sz="0" w:space="0" w:color="auto"/>
                <w:bottom w:val="none" w:sz="0" w:space="0" w:color="auto"/>
                <w:right w:val="none" w:sz="0" w:space="0" w:color="auto"/>
              </w:divBdr>
            </w:div>
            <w:div w:id="306474476">
              <w:marLeft w:val="0"/>
              <w:marRight w:val="0"/>
              <w:marTop w:val="0"/>
              <w:marBottom w:val="0"/>
              <w:divBdr>
                <w:top w:val="none" w:sz="0" w:space="0" w:color="auto"/>
                <w:left w:val="none" w:sz="0" w:space="0" w:color="auto"/>
                <w:bottom w:val="none" w:sz="0" w:space="0" w:color="auto"/>
                <w:right w:val="none" w:sz="0" w:space="0" w:color="auto"/>
              </w:divBdr>
            </w:div>
            <w:div w:id="365718332">
              <w:marLeft w:val="0"/>
              <w:marRight w:val="0"/>
              <w:marTop w:val="0"/>
              <w:marBottom w:val="0"/>
              <w:divBdr>
                <w:top w:val="none" w:sz="0" w:space="0" w:color="auto"/>
                <w:left w:val="none" w:sz="0" w:space="0" w:color="auto"/>
                <w:bottom w:val="none" w:sz="0" w:space="0" w:color="auto"/>
                <w:right w:val="none" w:sz="0" w:space="0" w:color="auto"/>
              </w:divBdr>
            </w:div>
            <w:div w:id="380174523">
              <w:marLeft w:val="0"/>
              <w:marRight w:val="0"/>
              <w:marTop w:val="0"/>
              <w:marBottom w:val="0"/>
              <w:divBdr>
                <w:top w:val="none" w:sz="0" w:space="0" w:color="auto"/>
                <w:left w:val="none" w:sz="0" w:space="0" w:color="auto"/>
                <w:bottom w:val="none" w:sz="0" w:space="0" w:color="auto"/>
                <w:right w:val="none" w:sz="0" w:space="0" w:color="auto"/>
              </w:divBdr>
            </w:div>
            <w:div w:id="402414267">
              <w:marLeft w:val="0"/>
              <w:marRight w:val="0"/>
              <w:marTop w:val="0"/>
              <w:marBottom w:val="0"/>
              <w:divBdr>
                <w:top w:val="none" w:sz="0" w:space="0" w:color="auto"/>
                <w:left w:val="none" w:sz="0" w:space="0" w:color="auto"/>
                <w:bottom w:val="none" w:sz="0" w:space="0" w:color="auto"/>
                <w:right w:val="none" w:sz="0" w:space="0" w:color="auto"/>
              </w:divBdr>
            </w:div>
            <w:div w:id="410929816">
              <w:marLeft w:val="0"/>
              <w:marRight w:val="0"/>
              <w:marTop w:val="0"/>
              <w:marBottom w:val="0"/>
              <w:divBdr>
                <w:top w:val="none" w:sz="0" w:space="0" w:color="auto"/>
                <w:left w:val="none" w:sz="0" w:space="0" w:color="auto"/>
                <w:bottom w:val="none" w:sz="0" w:space="0" w:color="auto"/>
                <w:right w:val="none" w:sz="0" w:space="0" w:color="auto"/>
              </w:divBdr>
            </w:div>
            <w:div w:id="434982458">
              <w:marLeft w:val="0"/>
              <w:marRight w:val="0"/>
              <w:marTop w:val="0"/>
              <w:marBottom w:val="0"/>
              <w:divBdr>
                <w:top w:val="none" w:sz="0" w:space="0" w:color="auto"/>
                <w:left w:val="none" w:sz="0" w:space="0" w:color="auto"/>
                <w:bottom w:val="none" w:sz="0" w:space="0" w:color="auto"/>
                <w:right w:val="none" w:sz="0" w:space="0" w:color="auto"/>
              </w:divBdr>
            </w:div>
            <w:div w:id="441076785">
              <w:marLeft w:val="0"/>
              <w:marRight w:val="0"/>
              <w:marTop w:val="0"/>
              <w:marBottom w:val="0"/>
              <w:divBdr>
                <w:top w:val="none" w:sz="0" w:space="0" w:color="auto"/>
                <w:left w:val="none" w:sz="0" w:space="0" w:color="auto"/>
                <w:bottom w:val="none" w:sz="0" w:space="0" w:color="auto"/>
                <w:right w:val="none" w:sz="0" w:space="0" w:color="auto"/>
              </w:divBdr>
            </w:div>
            <w:div w:id="442041698">
              <w:marLeft w:val="0"/>
              <w:marRight w:val="0"/>
              <w:marTop w:val="0"/>
              <w:marBottom w:val="0"/>
              <w:divBdr>
                <w:top w:val="none" w:sz="0" w:space="0" w:color="auto"/>
                <w:left w:val="none" w:sz="0" w:space="0" w:color="auto"/>
                <w:bottom w:val="none" w:sz="0" w:space="0" w:color="auto"/>
                <w:right w:val="none" w:sz="0" w:space="0" w:color="auto"/>
              </w:divBdr>
            </w:div>
            <w:div w:id="472021244">
              <w:marLeft w:val="0"/>
              <w:marRight w:val="0"/>
              <w:marTop w:val="0"/>
              <w:marBottom w:val="0"/>
              <w:divBdr>
                <w:top w:val="none" w:sz="0" w:space="0" w:color="auto"/>
                <w:left w:val="none" w:sz="0" w:space="0" w:color="auto"/>
                <w:bottom w:val="none" w:sz="0" w:space="0" w:color="auto"/>
                <w:right w:val="none" w:sz="0" w:space="0" w:color="auto"/>
              </w:divBdr>
            </w:div>
            <w:div w:id="482891280">
              <w:marLeft w:val="0"/>
              <w:marRight w:val="0"/>
              <w:marTop w:val="0"/>
              <w:marBottom w:val="0"/>
              <w:divBdr>
                <w:top w:val="none" w:sz="0" w:space="0" w:color="auto"/>
                <w:left w:val="none" w:sz="0" w:space="0" w:color="auto"/>
                <w:bottom w:val="none" w:sz="0" w:space="0" w:color="auto"/>
                <w:right w:val="none" w:sz="0" w:space="0" w:color="auto"/>
              </w:divBdr>
            </w:div>
            <w:div w:id="493495944">
              <w:marLeft w:val="0"/>
              <w:marRight w:val="0"/>
              <w:marTop w:val="0"/>
              <w:marBottom w:val="0"/>
              <w:divBdr>
                <w:top w:val="none" w:sz="0" w:space="0" w:color="auto"/>
                <w:left w:val="none" w:sz="0" w:space="0" w:color="auto"/>
                <w:bottom w:val="none" w:sz="0" w:space="0" w:color="auto"/>
                <w:right w:val="none" w:sz="0" w:space="0" w:color="auto"/>
              </w:divBdr>
            </w:div>
            <w:div w:id="534001835">
              <w:marLeft w:val="0"/>
              <w:marRight w:val="0"/>
              <w:marTop w:val="0"/>
              <w:marBottom w:val="0"/>
              <w:divBdr>
                <w:top w:val="none" w:sz="0" w:space="0" w:color="auto"/>
                <w:left w:val="none" w:sz="0" w:space="0" w:color="auto"/>
                <w:bottom w:val="none" w:sz="0" w:space="0" w:color="auto"/>
                <w:right w:val="none" w:sz="0" w:space="0" w:color="auto"/>
              </w:divBdr>
            </w:div>
            <w:div w:id="542058473">
              <w:marLeft w:val="0"/>
              <w:marRight w:val="0"/>
              <w:marTop w:val="0"/>
              <w:marBottom w:val="0"/>
              <w:divBdr>
                <w:top w:val="none" w:sz="0" w:space="0" w:color="auto"/>
                <w:left w:val="none" w:sz="0" w:space="0" w:color="auto"/>
                <w:bottom w:val="none" w:sz="0" w:space="0" w:color="auto"/>
                <w:right w:val="none" w:sz="0" w:space="0" w:color="auto"/>
              </w:divBdr>
            </w:div>
            <w:div w:id="548491854">
              <w:marLeft w:val="0"/>
              <w:marRight w:val="0"/>
              <w:marTop w:val="0"/>
              <w:marBottom w:val="0"/>
              <w:divBdr>
                <w:top w:val="none" w:sz="0" w:space="0" w:color="auto"/>
                <w:left w:val="none" w:sz="0" w:space="0" w:color="auto"/>
                <w:bottom w:val="none" w:sz="0" w:space="0" w:color="auto"/>
                <w:right w:val="none" w:sz="0" w:space="0" w:color="auto"/>
              </w:divBdr>
            </w:div>
            <w:div w:id="551117787">
              <w:marLeft w:val="0"/>
              <w:marRight w:val="0"/>
              <w:marTop w:val="0"/>
              <w:marBottom w:val="0"/>
              <w:divBdr>
                <w:top w:val="none" w:sz="0" w:space="0" w:color="auto"/>
                <w:left w:val="none" w:sz="0" w:space="0" w:color="auto"/>
                <w:bottom w:val="none" w:sz="0" w:space="0" w:color="auto"/>
                <w:right w:val="none" w:sz="0" w:space="0" w:color="auto"/>
              </w:divBdr>
            </w:div>
            <w:div w:id="573399020">
              <w:marLeft w:val="0"/>
              <w:marRight w:val="0"/>
              <w:marTop w:val="0"/>
              <w:marBottom w:val="0"/>
              <w:divBdr>
                <w:top w:val="none" w:sz="0" w:space="0" w:color="auto"/>
                <w:left w:val="none" w:sz="0" w:space="0" w:color="auto"/>
                <w:bottom w:val="none" w:sz="0" w:space="0" w:color="auto"/>
                <w:right w:val="none" w:sz="0" w:space="0" w:color="auto"/>
              </w:divBdr>
            </w:div>
            <w:div w:id="595132982">
              <w:marLeft w:val="0"/>
              <w:marRight w:val="0"/>
              <w:marTop w:val="0"/>
              <w:marBottom w:val="0"/>
              <w:divBdr>
                <w:top w:val="none" w:sz="0" w:space="0" w:color="auto"/>
                <w:left w:val="none" w:sz="0" w:space="0" w:color="auto"/>
                <w:bottom w:val="none" w:sz="0" w:space="0" w:color="auto"/>
                <w:right w:val="none" w:sz="0" w:space="0" w:color="auto"/>
              </w:divBdr>
            </w:div>
            <w:div w:id="597641301">
              <w:marLeft w:val="0"/>
              <w:marRight w:val="0"/>
              <w:marTop w:val="0"/>
              <w:marBottom w:val="0"/>
              <w:divBdr>
                <w:top w:val="none" w:sz="0" w:space="0" w:color="auto"/>
                <w:left w:val="none" w:sz="0" w:space="0" w:color="auto"/>
                <w:bottom w:val="none" w:sz="0" w:space="0" w:color="auto"/>
                <w:right w:val="none" w:sz="0" w:space="0" w:color="auto"/>
              </w:divBdr>
            </w:div>
            <w:div w:id="604390276">
              <w:marLeft w:val="0"/>
              <w:marRight w:val="0"/>
              <w:marTop w:val="0"/>
              <w:marBottom w:val="0"/>
              <w:divBdr>
                <w:top w:val="none" w:sz="0" w:space="0" w:color="auto"/>
                <w:left w:val="none" w:sz="0" w:space="0" w:color="auto"/>
                <w:bottom w:val="none" w:sz="0" w:space="0" w:color="auto"/>
                <w:right w:val="none" w:sz="0" w:space="0" w:color="auto"/>
              </w:divBdr>
            </w:div>
            <w:div w:id="614488612">
              <w:marLeft w:val="0"/>
              <w:marRight w:val="0"/>
              <w:marTop w:val="0"/>
              <w:marBottom w:val="0"/>
              <w:divBdr>
                <w:top w:val="none" w:sz="0" w:space="0" w:color="auto"/>
                <w:left w:val="none" w:sz="0" w:space="0" w:color="auto"/>
                <w:bottom w:val="none" w:sz="0" w:space="0" w:color="auto"/>
                <w:right w:val="none" w:sz="0" w:space="0" w:color="auto"/>
              </w:divBdr>
            </w:div>
            <w:div w:id="621151053">
              <w:marLeft w:val="0"/>
              <w:marRight w:val="0"/>
              <w:marTop w:val="0"/>
              <w:marBottom w:val="0"/>
              <w:divBdr>
                <w:top w:val="none" w:sz="0" w:space="0" w:color="auto"/>
                <w:left w:val="none" w:sz="0" w:space="0" w:color="auto"/>
                <w:bottom w:val="none" w:sz="0" w:space="0" w:color="auto"/>
                <w:right w:val="none" w:sz="0" w:space="0" w:color="auto"/>
              </w:divBdr>
            </w:div>
            <w:div w:id="635062706">
              <w:marLeft w:val="0"/>
              <w:marRight w:val="0"/>
              <w:marTop w:val="0"/>
              <w:marBottom w:val="0"/>
              <w:divBdr>
                <w:top w:val="none" w:sz="0" w:space="0" w:color="auto"/>
                <w:left w:val="none" w:sz="0" w:space="0" w:color="auto"/>
                <w:bottom w:val="none" w:sz="0" w:space="0" w:color="auto"/>
                <w:right w:val="none" w:sz="0" w:space="0" w:color="auto"/>
              </w:divBdr>
            </w:div>
            <w:div w:id="640303759">
              <w:marLeft w:val="0"/>
              <w:marRight w:val="0"/>
              <w:marTop w:val="0"/>
              <w:marBottom w:val="0"/>
              <w:divBdr>
                <w:top w:val="none" w:sz="0" w:space="0" w:color="auto"/>
                <w:left w:val="none" w:sz="0" w:space="0" w:color="auto"/>
                <w:bottom w:val="none" w:sz="0" w:space="0" w:color="auto"/>
                <w:right w:val="none" w:sz="0" w:space="0" w:color="auto"/>
              </w:divBdr>
            </w:div>
            <w:div w:id="660737895">
              <w:marLeft w:val="0"/>
              <w:marRight w:val="0"/>
              <w:marTop w:val="0"/>
              <w:marBottom w:val="0"/>
              <w:divBdr>
                <w:top w:val="none" w:sz="0" w:space="0" w:color="auto"/>
                <w:left w:val="none" w:sz="0" w:space="0" w:color="auto"/>
                <w:bottom w:val="none" w:sz="0" w:space="0" w:color="auto"/>
                <w:right w:val="none" w:sz="0" w:space="0" w:color="auto"/>
              </w:divBdr>
            </w:div>
            <w:div w:id="662049035">
              <w:marLeft w:val="0"/>
              <w:marRight w:val="0"/>
              <w:marTop w:val="0"/>
              <w:marBottom w:val="0"/>
              <w:divBdr>
                <w:top w:val="none" w:sz="0" w:space="0" w:color="auto"/>
                <w:left w:val="none" w:sz="0" w:space="0" w:color="auto"/>
                <w:bottom w:val="none" w:sz="0" w:space="0" w:color="auto"/>
                <w:right w:val="none" w:sz="0" w:space="0" w:color="auto"/>
              </w:divBdr>
            </w:div>
            <w:div w:id="667446065">
              <w:marLeft w:val="0"/>
              <w:marRight w:val="0"/>
              <w:marTop w:val="0"/>
              <w:marBottom w:val="0"/>
              <w:divBdr>
                <w:top w:val="none" w:sz="0" w:space="0" w:color="auto"/>
                <w:left w:val="none" w:sz="0" w:space="0" w:color="auto"/>
                <w:bottom w:val="none" w:sz="0" w:space="0" w:color="auto"/>
                <w:right w:val="none" w:sz="0" w:space="0" w:color="auto"/>
              </w:divBdr>
            </w:div>
            <w:div w:id="670446288">
              <w:marLeft w:val="0"/>
              <w:marRight w:val="0"/>
              <w:marTop w:val="0"/>
              <w:marBottom w:val="0"/>
              <w:divBdr>
                <w:top w:val="none" w:sz="0" w:space="0" w:color="auto"/>
                <w:left w:val="none" w:sz="0" w:space="0" w:color="auto"/>
                <w:bottom w:val="none" w:sz="0" w:space="0" w:color="auto"/>
                <w:right w:val="none" w:sz="0" w:space="0" w:color="auto"/>
              </w:divBdr>
            </w:div>
            <w:div w:id="731317413">
              <w:marLeft w:val="0"/>
              <w:marRight w:val="0"/>
              <w:marTop w:val="0"/>
              <w:marBottom w:val="0"/>
              <w:divBdr>
                <w:top w:val="none" w:sz="0" w:space="0" w:color="auto"/>
                <w:left w:val="none" w:sz="0" w:space="0" w:color="auto"/>
                <w:bottom w:val="none" w:sz="0" w:space="0" w:color="auto"/>
                <w:right w:val="none" w:sz="0" w:space="0" w:color="auto"/>
              </w:divBdr>
            </w:div>
            <w:div w:id="734743309">
              <w:marLeft w:val="0"/>
              <w:marRight w:val="0"/>
              <w:marTop w:val="0"/>
              <w:marBottom w:val="0"/>
              <w:divBdr>
                <w:top w:val="none" w:sz="0" w:space="0" w:color="auto"/>
                <w:left w:val="none" w:sz="0" w:space="0" w:color="auto"/>
                <w:bottom w:val="none" w:sz="0" w:space="0" w:color="auto"/>
                <w:right w:val="none" w:sz="0" w:space="0" w:color="auto"/>
              </w:divBdr>
            </w:div>
            <w:div w:id="751203054">
              <w:marLeft w:val="0"/>
              <w:marRight w:val="0"/>
              <w:marTop w:val="0"/>
              <w:marBottom w:val="0"/>
              <w:divBdr>
                <w:top w:val="none" w:sz="0" w:space="0" w:color="auto"/>
                <w:left w:val="none" w:sz="0" w:space="0" w:color="auto"/>
                <w:bottom w:val="none" w:sz="0" w:space="0" w:color="auto"/>
                <w:right w:val="none" w:sz="0" w:space="0" w:color="auto"/>
              </w:divBdr>
            </w:div>
            <w:div w:id="778838113">
              <w:marLeft w:val="0"/>
              <w:marRight w:val="0"/>
              <w:marTop w:val="0"/>
              <w:marBottom w:val="0"/>
              <w:divBdr>
                <w:top w:val="none" w:sz="0" w:space="0" w:color="auto"/>
                <w:left w:val="none" w:sz="0" w:space="0" w:color="auto"/>
                <w:bottom w:val="none" w:sz="0" w:space="0" w:color="auto"/>
                <w:right w:val="none" w:sz="0" w:space="0" w:color="auto"/>
              </w:divBdr>
            </w:div>
            <w:div w:id="788932313">
              <w:marLeft w:val="0"/>
              <w:marRight w:val="0"/>
              <w:marTop w:val="0"/>
              <w:marBottom w:val="0"/>
              <w:divBdr>
                <w:top w:val="none" w:sz="0" w:space="0" w:color="auto"/>
                <w:left w:val="none" w:sz="0" w:space="0" w:color="auto"/>
                <w:bottom w:val="none" w:sz="0" w:space="0" w:color="auto"/>
                <w:right w:val="none" w:sz="0" w:space="0" w:color="auto"/>
              </w:divBdr>
            </w:div>
            <w:div w:id="792214579">
              <w:marLeft w:val="0"/>
              <w:marRight w:val="0"/>
              <w:marTop w:val="0"/>
              <w:marBottom w:val="0"/>
              <w:divBdr>
                <w:top w:val="none" w:sz="0" w:space="0" w:color="auto"/>
                <w:left w:val="none" w:sz="0" w:space="0" w:color="auto"/>
                <w:bottom w:val="none" w:sz="0" w:space="0" w:color="auto"/>
                <w:right w:val="none" w:sz="0" w:space="0" w:color="auto"/>
              </w:divBdr>
            </w:div>
            <w:div w:id="818545827">
              <w:marLeft w:val="0"/>
              <w:marRight w:val="0"/>
              <w:marTop w:val="0"/>
              <w:marBottom w:val="0"/>
              <w:divBdr>
                <w:top w:val="none" w:sz="0" w:space="0" w:color="auto"/>
                <w:left w:val="none" w:sz="0" w:space="0" w:color="auto"/>
                <w:bottom w:val="none" w:sz="0" w:space="0" w:color="auto"/>
                <w:right w:val="none" w:sz="0" w:space="0" w:color="auto"/>
              </w:divBdr>
            </w:div>
            <w:div w:id="824737358">
              <w:marLeft w:val="0"/>
              <w:marRight w:val="0"/>
              <w:marTop w:val="0"/>
              <w:marBottom w:val="0"/>
              <w:divBdr>
                <w:top w:val="none" w:sz="0" w:space="0" w:color="auto"/>
                <w:left w:val="none" w:sz="0" w:space="0" w:color="auto"/>
                <w:bottom w:val="none" w:sz="0" w:space="0" w:color="auto"/>
                <w:right w:val="none" w:sz="0" w:space="0" w:color="auto"/>
              </w:divBdr>
            </w:div>
            <w:div w:id="830566360">
              <w:marLeft w:val="0"/>
              <w:marRight w:val="0"/>
              <w:marTop w:val="0"/>
              <w:marBottom w:val="0"/>
              <w:divBdr>
                <w:top w:val="none" w:sz="0" w:space="0" w:color="auto"/>
                <w:left w:val="none" w:sz="0" w:space="0" w:color="auto"/>
                <w:bottom w:val="none" w:sz="0" w:space="0" w:color="auto"/>
                <w:right w:val="none" w:sz="0" w:space="0" w:color="auto"/>
              </w:divBdr>
            </w:div>
            <w:div w:id="857933380">
              <w:marLeft w:val="0"/>
              <w:marRight w:val="0"/>
              <w:marTop w:val="0"/>
              <w:marBottom w:val="0"/>
              <w:divBdr>
                <w:top w:val="none" w:sz="0" w:space="0" w:color="auto"/>
                <w:left w:val="none" w:sz="0" w:space="0" w:color="auto"/>
                <w:bottom w:val="none" w:sz="0" w:space="0" w:color="auto"/>
                <w:right w:val="none" w:sz="0" w:space="0" w:color="auto"/>
              </w:divBdr>
            </w:div>
            <w:div w:id="858665587">
              <w:marLeft w:val="0"/>
              <w:marRight w:val="0"/>
              <w:marTop w:val="0"/>
              <w:marBottom w:val="0"/>
              <w:divBdr>
                <w:top w:val="none" w:sz="0" w:space="0" w:color="auto"/>
                <w:left w:val="none" w:sz="0" w:space="0" w:color="auto"/>
                <w:bottom w:val="none" w:sz="0" w:space="0" w:color="auto"/>
                <w:right w:val="none" w:sz="0" w:space="0" w:color="auto"/>
              </w:divBdr>
            </w:div>
            <w:div w:id="868378498">
              <w:marLeft w:val="0"/>
              <w:marRight w:val="0"/>
              <w:marTop w:val="0"/>
              <w:marBottom w:val="0"/>
              <w:divBdr>
                <w:top w:val="none" w:sz="0" w:space="0" w:color="auto"/>
                <w:left w:val="none" w:sz="0" w:space="0" w:color="auto"/>
                <w:bottom w:val="none" w:sz="0" w:space="0" w:color="auto"/>
                <w:right w:val="none" w:sz="0" w:space="0" w:color="auto"/>
              </w:divBdr>
            </w:div>
            <w:div w:id="871764644">
              <w:marLeft w:val="0"/>
              <w:marRight w:val="0"/>
              <w:marTop w:val="0"/>
              <w:marBottom w:val="0"/>
              <w:divBdr>
                <w:top w:val="none" w:sz="0" w:space="0" w:color="auto"/>
                <w:left w:val="none" w:sz="0" w:space="0" w:color="auto"/>
                <w:bottom w:val="none" w:sz="0" w:space="0" w:color="auto"/>
                <w:right w:val="none" w:sz="0" w:space="0" w:color="auto"/>
              </w:divBdr>
            </w:div>
            <w:div w:id="881600363">
              <w:marLeft w:val="0"/>
              <w:marRight w:val="0"/>
              <w:marTop w:val="0"/>
              <w:marBottom w:val="0"/>
              <w:divBdr>
                <w:top w:val="none" w:sz="0" w:space="0" w:color="auto"/>
                <w:left w:val="none" w:sz="0" w:space="0" w:color="auto"/>
                <w:bottom w:val="none" w:sz="0" w:space="0" w:color="auto"/>
                <w:right w:val="none" w:sz="0" w:space="0" w:color="auto"/>
              </w:divBdr>
            </w:div>
            <w:div w:id="894119939">
              <w:marLeft w:val="0"/>
              <w:marRight w:val="0"/>
              <w:marTop w:val="0"/>
              <w:marBottom w:val="0"/>
              <w:divBdr>
                <w:top w:val="none" w:sz="0" w:space="0" w:color="auto"/>
                <w:left w:val="none" w:sz="0" w:space="0" w:color="auto"/>
                <w:bottom w:val="none" w:sz="0" w:space="0" w:color="auto"/>
                <w:right w:val="none" w:sz="0" w:space="0" w:color="auto"/>
              </w:divBdr>
            </w:div>
            <w:div w:id="907422259">
              <w:marLeft w:val="0"/>
              <w:marRight w:val="0"/>
              <w:marTop w:val="0"/>
              <w:marBottom w:val="0"/>
              <w:divBdr>
                <w:top w:val="none" w:sz="0" w:space="0" w:color="auto"/>
                <w:left w:val="none" w:sz="0" w:space="0" w:color="auto"/>
                <w:bottom w:val="none" w:sz="0" w:space="0" w:color="auto"/>
                <w:right w:val="none" w:sz="0" w:space="0" w:color="auto"/>
              </w:divBdr>
            </w:div>
            <w:div w:id="946615572">
              <w:marLeft w:val="0"/>
              <w:marRight w:val="0"/>
              <w:marTop w:val="0"/>
              <w:marBottom w:val="0"/>
              <w:divBdr>
                <w:top w:val="none" w:sz="0" w:space="0" w:color="auto"/>
                <w:left w:val="none" w:sz="0" w:space="0" w:color="auto"/>
                <w:bottom w:val="none" w:sz="0" w:space="0" w:color="auto"/>
                <w:right w:val="none" w:sz="0" w:space="0" w:color="auto"/>
              </w:divBdr>
            </w:div>
            <w:div w:id="965356204">
              <w:marLeft w:val="0"/>
              <w:marRight w:val="0"/>
              <w:marTop w:val="0"/>
              <w:marBottom w:val="0"/>
              <w:divBdr>
                <w:top w:val="none" w:sz="0" w:space="0" w:color="auto"/>
                <w:left w:val="none" w:sz="0" w:space="0" w:color="auto"/>
                <w:bottom w:val="none" w:sz="0" w:space="0" w:color="auto"/>
                <w:right w:val="none" w:sz="0" w:space="0" w:color="auto"/>
              </w:divBdr>
            </w:div>
            <w:div w:id="966273437">
              <w:marLeft w:val="0"/>
              <w:marRight w:val="0"/>
              <w:marTop w:val="0"/>
              <w:marBottom w:val="0"/>
              <w:divBdr>
                <w:top w:val="none" w:sz="0" w:space="0" w:color="auto"/>
                <w:left w:val="none" w:sz="0" w:space="0" w:color="auto"/>
                <w:bottom w:val="none" w:sz="0" w:space="0" w:color="auto"/>
                <w:right w:val="none" w:sz="0" w:space="0" w:color="auto"/>
              </w:divBdr>
            </w:div>
            <w:div w:id="969825984">
              <w:marLeft w:val="0"/>
              <w:marRight w:val="0"/>
              <w:marTop w:val="0"/>
              <w:marBottom w:val="0"/>
              <w:divBdr>
                <w:top w:val="none" w:sz="0" w:space="0" w:color="auto"/>
                <w:left w:val="none" w:sz="0" w:space="0" w:color="auto"/>
                <w:bottom w:val="none" w:sz="0" w:space="0" w:color="auto"/>
                <w:right w:val="none" w:sz="0" w:space="0" w:color="auto"/>
              </w:divBdr>
            </w:div>
            <w:div w:id="982660228">
              <w:marLeft w:val="0"/>
              <w:marRight w:val="0"/>
              <w:marTop w:val="0"/>
              <w:marBottom w:val="0"/>
              <w:divBdr>
                <w:top w:val="none" w:sz="0" w:space="0" w:color="auto"/>
                <w:left w:val="none" w:sz="0" w:space="0" w:color="auto"/>
                <w:bottom w:val="none" w:sz="0" w:space="0" w:color="auto"/>
                <w:right w:val="none" w:sz="0" w:space="0" w:color="auto"/>
              </w:divBdr>
            </w:div>
            <w:div w:id="1022050877">
              <w:marLeft w:val="0"/>
              <w:marRight w:val="0"/>
              <w:marTop w:val="0"/>
              <w:marBottom w:val="0"/>
              <w:divBdr>
                <w:top w:val="none" w:sz="0" w:space="0" w:color="auto"/>
                <w:left w:val="none" w:sz="0" w:space="0" w:color="auto"/>
                <w:bottom w:val="none" w:sz="0" w:space="0" w:color="auto"/>
                <w:right w:val="none" w:sz="0" w:space="0" w:color="auto"/>
              </w:divBdr>
            </w:div>
            <w:div w:id="1023047359">
              <w:marLeft w:val="0"/>
              <w:marRight w:val="0"/>
              <w:marTop w:val="0"/>
              <w:marBottom w:val="0"/>
              <w:divBdr>
                <w:top w:val="none" w:sz="0" w:space="0" w:color="auto"/>
                <w:left w:val="none" w:sz="0" w:space="0" w:color="auto"/>
                <w:bottom w:val="none" w:sz="0" w:space="0" w:color="auto"/>
                <w:right w:val="none" w:sz="0" w:space="0" w:color="auto"/>
              </w:divBdr>
            </w:div>
            <w:div w:id="1024941686">
              <w:marLeft w:val="0"/>
              <w:marRight w:val="0"/>
              <w:marTop w:val="0"/>
              <w:marBottom w:val="0"/>
              <w:divBdr>
                <w:top w:val="none" w:sz="0" w:space="0" w:color="auto"/>
                <w:left w:val="none" w:sz="0" w:space="0" w:color="auto"/>
                <w:bottom w:val="none" w:sz="0" w:space="0" w:color="auto"/>
                <w:right w:val="none" w:sz="0" w:space="0" w:color="auto"/>
              </w:divBdr>
            </w:div>
            <w:div w:id="1032341424">
              <w:marLeft w:val="0"/>
              <w:marRight w:val="0"/>
              <w:marTop w:val="0"/>
              <w:marBottom w:val="0"/>
              <w:divBdr>
                <w:top w:val="none" w:sz="0" w:space="0" w:color="auto"/>
                <w:left w:val="none" w:sz="0" w:space="0" w:color="auto"/>
                <w:bottom w:val="none" w:sz="0" w:space="0" w:color="auto"/>
                <w:right w:val="none" w:sz="0" w:space="0" w:color="auto"/>
              </w:divBdr>
            </w:div>
            <w:div w:id="1051422331">
              <w:marLeft w:val="0"/>
              <w:marRight w:val="0"/>
              <w:marTop w:val="0"/>
              <w:marBottom w:val="0"/>
              <w:divBdr>
                <w:top w:val="none" w:sz="0" w:space="0" w:color="auto"/>
                <w:left w:val="none" w:sz="0" w:space="0" w:color="auto"/>
                <w:bottom w:val="none" w:sz="0" w:space="0" w:color="auto"/>
                <w:right w:val="none" w:sz="0" w:space="0" w:color="auto"/>
              </w:divBdr>
            </w:div>
            <w:div w:id="1055356267">
              <w:marLeft w:val="0"/>
              <w:marRight w:val="0"/>
              <w:marTop w:val="0"/>
              <w:marBottom w:val="0"/>
              <w:divBdr>
                <w:top w:val="none" w:sz="0" w:space="0" w:color="auto"/>
                <w:left w:val="none" w:sz="0" w:space="0" w:color="auto"/>
                <w:bottom w:val="none" w:sz="0" w:space="0" w:color="auto"/>
                <w:right w:val="none" w:sz="0" w:space="0" w:color="auto"/>
              </w:divBdr>
            </w:div>
            <w:div w:id="1116409318">
              <w:marLeft w:val="0"/>
              <w:marRight w:val="0"/>
              <w:marTop w:val="0"/>
              <w:marBottom w:val="0"/>
              <w:divBdr>
                <w:top w:val="none" w:sz="0" w:space="0" w:color="auto"/>
                <w:left w:val="none" w:sz="0" w:space="0" w:color="auto"/>
                <w:bottom w:val="none" w:sz="0" w:space="0" w:color="auto"/>
                <w:right w:val="none" w:sz="0" w:space="0" w:color="auto"/>
              </w:divBdr>
            </w:div>
            <w:div w:id="1126004602">
              <w:marLeft w:val="0"/>
              <w:marRight w:val="0"/>
              <w:marTop w:val="0"/>
              <w:marBottom w:val="0"/>
              <w:divBdr>
                <w:top w:val="none" w:sz="0" w:space="0" w:color="auto"/>
                <w:left w:val="none" w:sz="0" w:space="0" w:color="auto"/>
                <w:bottom w:val="none" w:sz="0" w:space="0" w:color="auto"/>
                <w:right w:val="none" w:sz="0" w:space="0" w:color="auto"/>
              </w:divBdr>
            </w:div>
            <w:div w:id="1132601498">
              <w:marLeft w:val="0"/>
              <w:marRight w:val="0"/>
              <w:marTop w:val="0"/>
              <w:marBottom w:val="0"/>
              <w:divBdr>
                <w:top w:val="none" w:sz="0" w:space="0" w:color="auto"/>
                <w:left w:val="none" w:sz="0" w:space="0" w:color="auto"/>
                <w:bottom w:val="none" w:sz="0" w:space="0" w:color="auto"/>
                <w:right w:val="none" w:sz="0" w:space="0" w:color="auto"/>
              </w:divBdr>
            </w:div>
            <w:div w:id="1151867776">
              <w:marLeft w:val="0"/>
              <w:marRight w:val="0"/>
              <w:marTop w:val="0"/>
              <w:marBottom w:val="0"/>
              <w:divBdr>
                <w:top w:val="none" w:sz="0" w:space="0" w:color="auto"/>
                <w:left w:val="none" w:sz="0" w:space="0" w:color="auto"/>
                <w:bottom w:val="none" w:sz="0" w:space="0" w:color="auto"/>
                <w:right w:val="none" w:sz="0" w:space="0" w:color="auto"/>
              </w:divBdr>
            </w:div>
            <w:div w:id="1174880121">
              <w:marLeft w:val="0"/>
              <w:marRight w:val="0"/>
              <w:marTop w:val="0"/>
              <w:marBottom w:val="0"/>
              <w:divBdr>
                <w:top w:val="none" w:sz="0" w:space="0" w:color="auto"/>
                <w:left w:val="none" w:sz="0" w:space="0" w:color="auto"/>
                <w:bottom w:val="none" w:sz="0" w:space="0" w:color="auto"/>
                <w:right w:val="none" w:sz="0" w:space="0" w:color="auto"/>
              </w:divBdr>
            </w:div>
            <w:div w:id="1227378229">
              <w:marLeft w:val="0"/>
              <w:marRight w:val="0"/>
              <w:marTop w:val="0"/>
              <w:marBottom w:val="0"/>
              <w:divBdr>
                <w:top w:val="none" w:sz="0" w:space="0" w:color="auto"/>
                <w:left w:val="none" w:sz="0" w:space="0" w:color="auto"/>
                <w:bottom w:val="none" w:sz="0" w:space="0" w:color="auto"/>
                <w:right w:val="none" w:sz="0" w:space="0" w:color="auto"/>
              </w:divBdr>
            </w:div>
            <w:div w:id="1235430473">
              <w:marLeft w:val="0"/>
              <w:marRight w:val="0"/>
              <w:marTop w:val="0"/>
              <w:marBottom w:val="0"/>
              <w:divBdr>
                <w:top w:val="none" w:sz="0" w:space="0" w:color="auto"/>
                <w:left w:val="none" w:sz="0" w:space="0" w:color="auto"/>
                <w:bottom w:val="none" w:sz="0" w:space="0" w:color="auto"/>
                <w:right w:val="none" w:sz="0" w:space="0" w:color="auto"/>
              </w:divBdr>
            </w:div>
            <w:div w:id="1247417867">
              <w:marLeft w:val="0"/>
              <w:marRight w:val="0"/>
              <w:marTop w:val="0"/>
              <w:marBottom w:val="0"/>
              <w:divBdr>
                <w:top w:val="none" w:sz="0" w:space="0" w:color="auto"/>
                <w:left w:val="none" w:sz="0" w:space="0" w:color="auto"/>
                <w:bottom w:val="none" w:sz="0" w:space="0" w:color="auto"/>
                <w:right w:val="none" w:sz="0" w:space="0" w:color="auto"/>
              </w:divBdr>
            </w:div>
            <w:div w:id="1268343075">
              <w:marLeft w:val="0"/>
              <w:marRight w:val="0"/>
              <w:marTop w:val="0"/>
              <w:marBottom w:val="0"/>
              <w:divBdr>
                <w:top w:val="none" w:sz="0" w:space="0" w:color="auto"/>
                <w:left w:val="none" w:sz="0" w:space="0" w:color="auto"/>
                <w:bottom w:val="none" w:sz="0" w:space="0" w:color="auto"/>
                <w:right w:val="none" w:sz="0" w:space="0" w:color="auto"/>
              </w:divBdr>
            </w:div>
            <w:div w:id="1278021070">
              <w:marLeft w:val="0"/>
              <w:marRight w:val="0"/>
              <w:marTop w:val="0"/>
              <w:marBottom w:val="0"/>
              <w:divBdr>
                <w:top w:val="none" w:sz="0" w:space="0" w:color="auto"/>
                <w:left w:val="none" w:sz="0" w:space="0" w:color="auto"/>
                <w:bottom w:val="none" w:sz="0" w:space="0" w:color="auto"/>
                <w:right w:val="none" w:sz="0" w:space="0" w:color="auto"/>
              </w:divBdr>
            </w:div>
            <w:div w:id="1287349834">
              <w:marLeft w:val="0"/>
              <w:marRight w:val="0"/>
              <w:marTop w:val="0"/>
              <w:marBottom w:val="0"/>
              <w:divBdr>
                <w:top w:val="none" w:sz="0" w:space="0" w:color="auto"/>
                <w:left w:val="none" w:sz="0" w:space="0" w:color="auto"/>
                <w:bottom w:val="none" w:sz="0" w:space="0" w:color="auto"/>
                <w:right w:val="none" w:sz="0" w:space="0" w:color="auto"/>
              </w:divBdr>
            </w:div>
            <w:div w:id="1319265882">
              <w:marLeft w:val="0"/>
              <w:marRight w:val="0"/>
              <w:marTop w:val="0"/>
              <w:marBottom w:val="0"/>
              <w:divBdr>
                <w:top w:val="none" w:sz="0" w:space="0" w:color="auto"/>
                <w:left w:val="none" w:sz="0" w:space="0" w:color="auto"/>
                <w:bottom w:val="none" w:sz="0" w:space="0" w:color="auto"/>
                <w:right w:val="none" w:sz="0" w:space="0" w:color="auto"/>
              </w:divBdr>
            </w:div>
            <w:div w:id="1357388578">
              <w:marLeft w:val="0"/>
              <w:marRight w:val="0"/>
              <w:marTop w:val="0"/>
              <w:marBottom w:val="0"/>
              <w:divBdr>
                <w:top w:val="none" w:sz="0" w:space="0" w:color="auto"/>
                <w:left w:val="none" w:sz="0" w:space="0" w:color="auto"/>
                <w:bottom w:val="none" w:sz="0" w:space="0" w:color="auto"/>
                <w:right w:val="none" w:sz="0" w:space="0" w:color="auto"/>
              </w:divBdr>
            </w:div>
            <w:div w:id="1408920154">
              <w:marLeft w:val="0"/>
              <w:marRight w:val="0"/>
              <w:marTop w:val="0"/>
              <w:marBottom w:val="0"/>
              <w:divBdr>
                <w:top w:val="none" w:sz="0" w:space="0" w:color="auto"/>
                <w:left w:val="none" w:sz="0" w:space="0" w:color="auto"/>
                <w:bottom w:val="none" w:sz="0" w:space="0" w:color="auto"/>
                <w:right w:val="none" w:sz="0" w:space="0" w:color="auto"/>
              </w:divBdr>
            </w:div>
            <w:div w:id="1412462560">
              <w:marLeft w:val="0"/>
              <w:marRight w:val="0"/>
              <w:marTop w:val="0"/>
              <w:marBottom w:val="0"/>
              <w:divBdr>
                <w:top w:val="none" w:sz="0" w:space="0" w:color="auto"/>
                <w:left w:val="none" w:sz="0" w:space="0" w:color="auto"/>
                <w:bottom w:val="none" w:sz="0" w:space="0" w:color="auto"/>
                <w:right w:val="none" w:sz="0" w:space="0" w:color="auto"/>
              </w:divBdr>
            </w:div>
            <w:div w:id="1413546258">
              <w:marLeft w:val="0"/>
              <w:marRight w:val="0"/>
              <w:marTop w:val="0"/>
              <w:marBottom w:val="0"/>
              <w:divBdr>
                <w:top w:val="none" w:sz="0" w:space="0" w:color="auto"/>
                <w:left w:val="none" w:sz="0" w:space="0" w:color="auto"/>
                <w:bottom w:val="none" w:sz="0" w:space="0" w:color="auto"/>
                <w:right w:val="none" w:sz="0" w:space="0" w:color="auto"/>
              </w:divBdr>
            </w:div>
            <w:div w:id="1438061951">
              <w:marLeft w:val="0"/>
              <w:marRight w:val="0"/>
              <w:marTop w:val="0"/>
              <w:marBottom w:val="0"/>
              <w:divBdr>
                <w:top w:val="none" w:sz="0" w:space="0" w:color="auto"/>
                <w:left w:val="none" w:sz="0" w:space="0" w:color="auto"/>
                <w:bottom w:val="none" w:sz="0" w:space="0" w:color="auto"/>
                <w:right w:val="none" w:sz="0" w:space="0" w:color="auto"/>
              </w:divBdr>
            </w:div>
            <w:div w:id="1474562347">
              <w:marLeft w:val="0"/>
              <w:marRight w:val="0"/>
              <w:marTop w:val="0"/>
              <w:marBottom w:val="0"/>
              <w:divBdr>
                <w:top w:val="none" w:sz="0" w:space="0" w:color="auto"/>
                <w:left w:val="none" w:sz="0" w:space="0" w:color="auto"/>
                <w:bottom w:val="none" w:sz="0" w:space="0" w:color="auto"/>
                <w:right w:val="none" w:sz="0" w:space="0" w:color="auto"/>
              </w:divBdr>
            </w:div>
            <w:div w:id="1509635352">
              <w:marLeft w:val="0"/>
              <w:marRight w:val="0"/>
              <w:marTop w:val="0"/>
              <w:marBottom w:val="0"/>
              <w:divBdr>
                <w:top w:val="none" w:sz="0" w:space="0" w:color="auto"/>
                <w:left w:val="none" w:sz="0" w:space="0" w:color="auto"/>
                <w:bottom w:val="none" w:sz="0" w:space="0" w:color="auto"/>
                <w:right w:val="none" w:sz="0" w:space="0" w:color="auto"/>
              </w:divBdr>
            </w:div>
            <w:div w:id="1564678242">
              <w:marLeft w:val="0"/>
              <w:marRight w:val="0"/>
              <w:marTop w:val="0"/>
              <w:marBottom w:val="0"/>
              <w:divBdr>
                <w:top w:val="none" w:sz="0" w:space="0" w:color="auto"/>
                <w:left w:val="none" w:sz="0" w:space="0" w:color="auto"/>
                <w:bottom w:val="none" w:sz="0" w:space="0" w:color="auto"/>
                <w:right w:val="none" w:sz="0" w:space="0" w:color="auto"/>
              </w:divBdr>
            </w:div>
            <w:div w:id="1579097576">
              <w:marLeft w:val="0"/>
              <w:marRight w:val="0"/>
              <w:marTop w:val="0"/>
              <w:marBottom w:val="0"/>
              <w:divBdr>
                <w:top w:val="none" w:sz="0" w:space="0" w:color="auto"/>
                <w:left w:val="none" w:sz="0" w:space="0" w:color="auto"/>
                <w:bottom w:val="none" w:sz="0" w:space="0" w:color="auto"/>
                <w:right w:val="none" w:sz="0" w:space="0" w:color="auto"/>
              </w:divBdr>
            </w:div>
            <w:div w:id="1598178528">
              <w:marLeft w:val="0"/>
              <w:marRight w:val="0"/>
              <w:marTop w:val="0"/>
              <w:marBottom w:val="0"/>
              <w:divBdr>
                <w:top w:val="none" w:sz="0" w:space="0" w:color="auto"/>
                <w:left w:val="none" w:sz="0" w:space="0" w:color="auto"/>
                <w:bottom w:val="none" w:sz="0" w:space="0" w:color="auto"/>
                <w:right w:val="none" w:sz="0" w:space="0" w:color="auto"/>
              </w:divBdr>
            </w:div>
            <w:div w:id="1609433278">
              <w:marLeft w:val="0"/>
              <w:marRight w:val="0"/>
              <w:marTop w:val="0"/>
              <w:marBottom w:val="0"/>
              <w:divBdr>
                <w:top w:val="none" w:sz="0" w:space="0" w:color="auto"/>
                <w:left w:val="none" w:sz="0" w:space="0" w:color="auto"/>
                <w:bottom w:val="none" w:sz="0" w:space="0" w:color="auto"/>
                <w:right w:val="none" w:sz="0" w:space="0" w:color="auto"/>
              </w:divBdr>
            </w:div>
            <w:div w:id="1610550387">
              <w:marLeft w:val="0"/>
              <w:marRight w:val="0"/>
              <w:marTop w:val="0"/>
              <w:marBottom w:val="0"/>
              <w:divBdr>
                <w:top w:val="none" w:sz="0" w:space="0" w:color="auto"/>
                <w:left w:val="none" w:sz="0" w:space="0" w:color="auto"/>
                <w:bottom w:val="none" w:sz="0" w:space="0" w:color="auto"/>
                <w:right w:val="none" w:sz="0" w:space="0" w:color="auto"/>
              </w:divBdr>
            </w:div>
            <w:div w:id="1648314574">
              <w:marLeft w:val="0"/>
              <w:marRight w:val="0"/>
              <w:marTop w:val="0"/>
              <w:marBottom w:val="0"/>
              <w:divBdr>
                <w:top w:val="none" w:sz="0" w:space="0" w:color="auto"/>
                <w:left w:val="none" w:sz="0" w:space="0" w:color="auto"/>
                <w:bottom w:val="none" w:sz="0" w:space="0" w:color="auto"/>
                <w:right w:val="none" w:sz="0" w:space="0" w:color="auto"/>
              </w:divBdr>
            </w:div>
            <w:div w:id="1688404133">
              <w:marLeft w:val="0"/>
              <w:marRight w:val="0"/>
              <w:marTop w:val="0"/>
              <w:marBottom w:val="0"/>
              <w:divBdr>
                <w:top w:val="none" w:sz="0" w:space="0" w:color="auto"/>
                <w:left w:val="none" w:sz="0" w:space="0" w:color="auto"/>
                <w:bottom w:val="none" w:sz="0" w:space="0" w:color="auto"/>
                <w:right w:val="none" w:sz="0" w:space="0" w:color="auto"/>
              </w:divBdr>
            </w:div>
            <w:div w:id="1691174780">
              <w:marLeft w:val="0"/>
              <w:marRight w:val="0"/>
              <w:marTop w:val="0"/>
              <w:marBottom w:val="0"/>
              <w:divBdr>
                <w:top w:val="none" w:sz="0" w:space="0" w:color="auto"/>
                <w:left w:val="none" w:sz="0" w:space="0" w:color="auto"/>
                <w:bottom w:val="none" w:sz="0" w:space="0" w:color="auto"/>
                <w:right w:val="none" w:sz="0" w:space="0" w:color="auto"/>
              </w:divBdr>
            </w:div>
            <w:div w:id="1714502861">
              <w:marLeft w:val="0"/>
              <w:marRight w:val="0"/>
              <w:marTop w:val="0"/>
              <w:marBottom w:val="0"/>
              <w:divBdr>
                <w:top w:val="none" w:sz="0" w:space="0" w:color="auto"/>
                <w:left w:val="none" w:sz="0" w:space="0" w:color="auto"/>
                <w:bottom w:val="none" w:sz="0" w:space="0" w:color="auto"/>
                <w:right w:val="none" w:sz="0" w:space="0" w:color="auto"/>
              </w:divBdr>
            </w:div>
            <w:div w:id="1735663335">
              <w:marLeft w:val="0"/>
              <w:marRight w:val="0"/>
              <w:marTop w:val="0"/>
              <w:marBottom w:val="0"/>
              <w:divBdr>
                <w:top w:val="none" w:sz="0" w:space="0" w:color="auto"/>
                <w:left w:val="none" w:sz="0" w:space="0" w:color="auto"/>
                <w:bottom w:val="none" w:sz="0" w:space="0" w:color="auto"/>
                <w:right w:val="none" w:sz="0" w:space="0" w:color="auto"/>
              </w:divBdr>
            </w:div>
            <w:div w:id="1767191285">
              <w:marLeft w:val="0"/>
              <w:marRight w:val="0"/>
              <w:marTop w:val="0"/>
              <w:marBottom w:val="0"/>
              <w:divBdr>
                <w:top w:val="none" w:sz="0" w:space="0" w:color="auto"/>
                <w:left w:val="none" w:sz="0" w:space="0" w:color="auto"/>
                <w:bottom w:val="none" w:sz="0" w:space="0" w:color="auto"/>
                <w:right w:val="none" w:sz="0" w:space="0" w:color="auto"/>
              </w:divBdr>
            </w:div>
            <w:div w:id="1782144407">
              <w:marLeft w:val="0"/>
              <w:marRight w:val="0"/>
              <w:marTop w:val="0"/>
              <w:marBottom w:val="0"/>
              <w:divBdr>
                <w:top w:val="none" w:sz="0" w:space="0" w:color="auto"/>
                <w:left w:val="none" w:sz="0" w:space="0" w:color="auto"/>
                <w:bottom w:val="none" w:sz="0" w:space="0" w:color="auto"/>
                <w:right w:val="none" w:sz="0" w:space="0" w:color="auto"/>
              </w:divBdr>
            </w:div>
            <w:div w:id="1797915044">
              <w:marLeft w:val="0"/>
              <w:marRight w:val="0"/>
              <w:marTop w:val="0"/>
              <w:marBottom w:val="0"/>
              <w:divBdr>
                <w:top w:val="none" w:sz="0" w:space="0" w:color="auto"/>
                <w:left w:val="none" w:sz="0" w:space="0" w:color="auto"/>
                <w:bottom w:val="none" w:sz="0" w:space="0" w:color="auto"/>
                <w:right w:val="none" w:sz="0" w:space="0" w:color="auto"/>
              </w:divBdr>
            </w:div>
            <w:div w:id="1810828370">
              <w:marLeft w:val="0"/>
              <w:marRight w:val="0"/>
              <w:marTop w:val="0"/>
              <w:marBottom w:val="0"/>
              <w:divBdr>
                <w:top w:val="none" w:sz="0" w:space="0" w:color="auto"/>
                <w:left w:val="none" w:sz="0" w:space="0" w:color="auto"/>
                <w:bottom w:val="none" w:sz="0" w:space="0" w:color="auto"/>
                <w:right w:val="none" w:sz="0" w:space="0" w:color="auto"/>
              </w:divBdr>
            </w:div>
            <w:div w:id="1811094501">
              <w:marLeft w:val="0"/>
              <w:marRight w:val="0"/>
              <w:marTop w:val="0"/>
              <w:marBottom w:val="0"/>
              <w:divBdr>
                <w:top w:val="none" w:sz="0" w:space="0" w:color="auto"/>
                <w:left w:val="none" w:sz="0" w:space="0" w:color="auto"/>
                <w:bottom w:val="none" w:sz="0" w:space="0" w:color="auto"/>
                <w:right w:val="none" w:sz="0" w:space="0" w:color="auto"/>
              </w:divBdr>
            </w:div>
            <w:div w:id="1818037263">
              <w:marLeft w:val="0"/>
              <w:marRight w:val="0"/>
              <w:marTop w:val="0"/>
              <w:marBottom w:val="0"/>
              <w:divBdr>
                <w:top w:val="none" w:sz="0" w:space="0" w:color="auto"/>
                <w:left w:val="none" w:sz="0" w:space="0" w:color="auto"/>
                <w:bottom w:val="none" w:sz="0" w:space="0" w:color="auto"/>
                <w:right w:val="none" w:sz="0" w:space="0" w:color="auto"/>
              </w:divBdr>
            </w:div>
            <w:div w:id="1829786509">
              <w:marLeft w:val="0"/>
              <w:marRight w:val="0"/>
              <w:marTop w:val="0"/>
              <w:marBottom w:val="0"/>
              <w:divBdr>
                <w:top w:val="none" w:sz="0" w:space="0" w:color="auto"/>
                <w:left w:val="none" w:sz="0" w:space="0" w:color="auto"/>
                <w:bottom w:val="none" w:sz="0" w:space="0" w:color="auto"/>
                <w:right w:val="none" w:sz="0" w:space="0" w:color="auto"/>
              </w:divBdr>
            </w:div>
            <w:div w:id="1830705803">
              <w:marLeft w:val="0"/>
              <w:marRight w:val="0"/>
              <w:marTop w:val="0"/>
              <w:marBottom w:val="0"/>
              <w:divBdr>
                <w:top w:val="none" w:sz="0" w:space="0" w:color="auto"/>
                <w:left w:val="none" w:sz="0" w:space="0" w:color="auto"/>
                <w:bottom w:val="none" w:sz="0" w:space="0" w:color="auto"/>
                <w:right w:val="none" w:sz="0" w:space="0" w:color="auto"/>
              </w:divBdr>
            </w:div>
            <w:div w:id="1842231838">
              <w:marLeft w:val="0"/>
              <w:marRight w:val="0"/>
              <w:marTop w:val="0"/>
              <w:marBottom w:val="0"/>
              <w:divBdr>
                <w:top w:val="none" w:sz="0" w:space="0" w:color="auto"/>
                <w:left w:val="none" w:sz="0" w:space="0" w:color="auto"/>
                <w:bottom w:val="none" w:sz="0" w:space="0" w:color="auto"/>
                <w:right w:val="none" w:sz="0" w:space="0" w:color="auto"/>
              </w:divBdr>
            </w:div>
            <w:div w:id="1876115878">
              <w:marLeft w:val="0"/>
              <w:marRight w:val="0"/>
              <w:marTop w:val="0"/>
              <w:marBottom w:val="0"/>
              <w:divBdr>
                <w:top w:val="none" w:sz="0" w:space="0" w:color="auto"/>
                <w:left w:val="none" w:sz="0" w:space="0" w:color="auto"/>
                <w:bottom w:val="none" w:sz="0" w:space="0" w:color="auto"/>
                <w:right w:val="none" w:sz="0" w:space="0" w:color="auto"/>
              </w:divBdr>
            </w:div>
            <w:div w:id="1876699120">
              <w:marLeft w:val="0"/>
              <w:marRight w:val="0"/>
              <w:marTop w:val="0"/>
              <w:marBottom w:val="0"/>
              <w:divBdr>
                <w:top w:val="none" w:sz="0" w:space="0" w:color="auto"/>
                <w:left w:val="none" w:sz="0" w:space="0" w:color="auto"/>
                <w:bottom w:val="none" w:sz="0" w:space="0" w:color="auto"/>
                <w:right w:val="none" w:sz="0" w:space="0" w:color="auto"/>
              </w:divBdr>
            </w:div>
            <w:div w:id="1900045049">
              <w:marLeft w:val="0"/>
              <w:marRight w:val="0"/>
              <w:marTop w:val="0"/>
              <w:marBottom w:val="0"/>
              <w:divBdr>
                <w:top w:val="none" w:sz="0" w:space="0" w:color="auto"/>
                <w:left w:val="none" w:sz="0" w:space="0" w:color="auto"/>
                <w:bottom w:val="none" w:sz="0" w:space="0" w:color="auto"/>
                <w:right w:val="none" w:sz="0" w:space="0" w:color="auto"/>
              </w:divBdr>
            </w:div>
            <w:div w:id="1997805876">
              <w:marLeft w:val="0"/>
              <w:marRight w:val="0"/>
              <w:marTop w:val="0"/>
              <w:marBottom w:val="0"/>
              <w:divBdr>
                <w:top w:val="none" w:sz="0" w:space="0" w:color="auto"/>
                <w:left w:val="none" w:sz="0" w:space="0" w:color="auto"/>
                <w:bottom w:val="none" w:sz="0" w:space="0" w:color="auto"/>
                <w:right w:val="none" w:sz="0" w:space="0" w:color="auto"/>
              </w:divBdr>
            </w:div>
            <w:div w:id="2017730217">
              <w:marLeft w:val="0"/>
              <w:marRight w:val="0"/>
              <w:marTop w:val="0"/>
              <w:marBottom w:val="0"/>
              <w:divBdr>
                <w:top w:val="none" w:sz="0" w:space="0" w:color="auto"/>
                <w:left w:val="none" w:sz="0" w:space="0" w:color="auto"/>
                <w:bottom w:val="none" w:sz="0" w:space="0" w:color="auto"/>
                <w:right w:val="none" w:sz="0" w:space="0" w:color="auto"/>
              </w:divBdr>
            </w:div>
            <w:div w:id="2020496716">
              <w:marLeft w:val="0"/>
              <w:marRight w:val="0"/>
              <w:marTop w:val="0"/>
              <w:marBottom w:val="0"/>
              <w:divBdr>
                <w:top w:val="none" w:sz="0" w:space="0" w:color="auto"/>
                <w:left w:val="none" w:sz="0" w:space="0" w:color="auto"/>
                <w:bottom w:val="none" w:sz="0" w:space="0" w:color="auto"/>
                <w:right w:val="none" w:sz="0" w:space="0" w:color="auto"/>
              </w:divBdr>
            </w:div>
            <w:div w:id="2062895663">
              <w:marLeft w:val="0"/>
              <w:marRight w:val="0"/>
              <w:marTop w:val="0"/>
              <w:marBottom w:val="0"/>
              <w:divBdr>
                <w:top w:val="none" w:sz="0" w:space="0" w:color="auto"/>
                <w:left w:val="none" w:sz="0" w:space="0" w:color="auto"/>
                <w:bottom w:val="none" w:sz="0" w:space="0" w:color="auto"/>
                <w:right w:val="none" w:sz="0" w:space="0" w:color="auto"/>
              </w:divBdr>
            </w:div>
            <w:div w:id="2078360295">
              <w:marLeft w:val="0"/>
              <w:marRight w:val="0"/>
              <w:marTop w:val="0"/>
              <w:marBottom w:val="0"/>
              <w:divBdr>
                <w:top w:val="none" w:sz="0" w:space="0" w:color="auto"/>
                <w:left w:val="none" w:sz="0" w:space="0" w:color="auto"/>
                <w:bottom w:val="none" w:sz="0" w:space="0" w:color="auto"/>
                <w:right w:val="none" w:sz="0" w:space="0" w:color="auto"/>
              </w:divBdr>
            </w:div>
            <w:div w:id="2079354554">
              <w:marLeft w:val="0"/>
              <w:marRight w:val="0"/>
              <w:marTop w:val="0"/>
              <w:marBottom w:val="0"/>
              <w:divBdr>
                <w:top w:val="none" w:sz="0" w:space="0" w:color="auto"/>
                <w:left w:val="none" w:sz="0" w:space="0" w:color="auto"/>
                <w:bottom w:val="none" w:sz="0" w:space="0" w:color="auto"/>
                <w:right w:val="none" w:sz="0" w:space="0" w:color="auto"/>
              </w:divBdr>
            </w:div>
            <w:div w:id="211192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243892">
      <w:bodyDiv w:val="1"/>
      <w:marLeft w:val="0"/>
      <w:marRight w:val="0"/>
      <w:marTop w:val="0"/>
      <w:marBottom w:val="0"/>
      <w:divBdr>
        <w:top w:val="none" w:sz="0" w:space="0" w:color="auto"/>
        <w:left w:val="none" w:sz="0" w:space="0" w:color="auto"/>
        <w:bottom w:val="none" w:sz="0" w:space="0" w:color="auto"/>
        <w:right w:val="none" w:sz="0" w:space="0" w:color="auto"/>
      </w:divBdr>
    </w:div>
    <w:div w:id="1050346932">
      <w:bodyDiv w:val="1"/>
      <w:marLeft w:val="0"/>
      <w:marRight w:val="0"/>
      <w:marTop w:val="0"/>
      <w:marBottom w:val="0"/>
      <w:divBdr>
        <w:top w:val="none" w:sz="0" w:space="0" w:color="auto"/>
        <w:left w:val="none" w:sz="0" w:space="0" w:color="auto"/>
        <w:bottom w:val="none" w:sz="0" w:space="0" w:color="auto"/>
        <w:right w:val="none" w:sz="0" w:space="0" w:color="auto"/>
      </w:divBdr>
      <w:divsChild>
        <w:div w:id="703333031">
          <w:marLeft w:val="0"/>
          <w:marRight w:val="0"/>
          <w:marTop w:val="0"/>
          <w:marBottom w:val="0"/>
          <w:divBdr>
            <w:top w:val="none" w:sz="0" w:space="0" w:color="auto"/>
            <w:left w:val="none" w:sz="0" w:space="0" w:color="auto"/>
            <w:bottom w:val="none" w:sz="0" w:space="0" w:color="auto"/>
            <w:right w:val="none" w:sz="0" w:space="0" w:color="auto"/>
          </w:divBdr>
          <w:divsChild>
            <w:div w:id="807473825">
              <w:marLeft w:val="0"/>
              <w:marRight w:val="0"/>
              <w:marTop w:val="0"/>
              <w:marBottom w:val="0"/>
              <w:divBdr>
                <w:top w:val="none" w:sz="0" w:space="0" w:color="auto"/>
                <w:left w:val="none" w:sz="0" w:space="0" w:color="auto"/>
                <w:bottom w:val="none" w:sz="0" w:space="0" w:color="auto"/>
                <w:right w:val="none" w:sz="0" w:space="0" w:color="auto"/>
              </w:divBdr>
            </w:div>
            <w:div w:id="876770035">
              <w:marLeft w:val="0"/>
              <w:marRight w:val="0"/>
              <w:marTop w:val="0"/>
              <w:marBottom w:val="0"/>
              <w:divBdr>
                <w:top w:val="none" w:sz="0" w:space="0" w:color="auto"/>
                <w:left w:val="none" w:sz="0" w:space="0" w:color="auto"/>
                <w:bottom w:val="none" w:sz="0" w:space="0" w:color="auto"/>
                <w:right w:val="none" w:sz="0" w:space="0" w:color="auto"/>
              </w:divBdr>
            </w:div>
            <w:div w:id="935210263">
              <w:marLeft w:val="0"/>
              <w:marRight w:val="0"/>
              <w:marTop w:val="0"/>
              <w:marBottom w:val="0"/>
              <w:divBdr>
                <w:top w:val="none" w:sz="0" w:space="0" w:color="auto"/>
                <w:left w:val="none" w:sz="0" w:space="0" w:color="auto"/>
                <w:bottom w:val="none" w:sz="0" w:space="0" w:color="auto"/>
                <w:right w:val="none" w:sz="0" w:space="0" w:color="auto"/>
              </w:divBdr>
            </w:div>
            <w:div w:id="1542939609">
              <w:marLeft w:val="0"/>
              <w:marRight w:val="0"/>
              <w:marTop w:val="0"/>
              <w:marBottom w:val="0"/>
              <w:divBdr>
                <w:top w:val="none" w:sz="0" w:space="0" w:color="auto"/>
                <w:left w:val="none" w:sz="0" w:space="0" w:color="auto"/>
                <w:bottom w:val="none" w:sz="0" w:space="0" w:color="auto"/>
                <w:right w:val="none" w:sz="0" w:space="0" w:color="auto"/>
              </w:divBdr>
            </w:div>
            <w:div w:id="1576353085">
              <w:marLeft w:val="0"/>
              <w:marRight w:val="0"/>
              <w:marTop w:val="0"/>
              <w:marBottom w:val="0"/>
              <w:divBdr>
                <w:top w:val="none" w:sz="0" w:space="0" w:color="auto"/>
                <w:left w:val="none" w:sz="0" w:space="0" w:color="auto"/>
                <w:bottom w:val="none" w:sz="0" w:space="0" w:color="auto"/>
                <w:right w:val="none" w:sz="0" w:space="0" w:color="auto"/>
              </w:divBdr>
            </w:div>
            <w:div w:id="1709138812">
              <w:marLeft w:val="0"/>
              <w:marRight w:val="0"/>
              <w:marTop w:val="0"/>
              <w:marBottom w:val="0"/>
              <w:divBdr>
                <w:top w:val="none" w:sz="0" w:space="0" w:color="auto"/>
                <w:left w:val="none" w:sz="0" w:space="0" w:color="auto"/>
                <w:bottom w:val="none" w:sz="0" w:space="0" w:color="auto"/>
                <w:right w:val="none" w:sz="0" w:space="0" w:color="auto"/>
              </w:divBdr>
            </w:div>
            <w:div w:id="1868638790">
              <w:marLeft w:val="0"/>
              <w:marRight w:val="0"/>
              <w:marTop w:val="0"/>
              <w:marBottom w:val="0"/>
              <w:divBdr>
                <w:top w:val="none" w:sz="0" w:space="0" w:color="auto"/>
                <w:left w:val="none" w:sz="0" w:space="0" w:color="auto"/>
                <w:bottom w:val="none" w:sz="0" w:space="0" w:color="auto"/>
                <w:right w:val="none" w:sz="0" w:space="0" w:color="auto"/>
              </w:divBdr>
            </w:div>
            <w:div w:id="197178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288048">
      <w:bodyDiv w:val="1"/>
      <w:marLeft w:val="0"/>
      <w:marRight w:val="0"/>
      <w:marTop w:val="0"/>
      <w:marBottom w:val="0"/>
      <w:divBdr>
        <w:top w:val="none" w:sz="0" w:space="0" w:color="auto"/>
        <w:left w:val="none" w:sz="0" w:space="0" w:color="auto"/>
        <w:bottom w:val="none" w:sz="0" w:space="0" w:color="auto"/>
        <w:right w:val="none" w:sz="0" w:space="0" w:color="auto"/>
      </w:divBdr>
    </w:div>
    <w:div w:id="1062483501">
      <w:bodyDiv w:val="1"/>
      <w:marLeft w:val="0"/>
      <w:marRight w:val="0"/>
      <w:marTop w:val="0"/>
      <w:marBottom w:val="0"/>
      <w:divBdr>
        <w:top w:val="none" w:sz="0" w:space="0" w:color="auto"/>
        <w:left w:val="none" w:sz="0" w:space="0" w:color="auto"/>
        <w:bottom w:val="none" w:sz="0" w:space="0" w:color="auto"/>
        <w:right w:val="none" w:sz="0" w:space="0" w:color="auto"/>
      </w:divBdr>
    </w:div>
    <w:div w:id="1063024654">
      <w:bodyDiv w:val="1"/>
      <w:marLeft w:val="0"/>
      <w:marRight w:val="0"/>
      <w:marTop w:val="0"/>
      <w:marBottom w:val="0"/>
      <w:divBdr>
        <w:top w:val="none" w:sz="0" w:space="0" w:color="auto"/>
        <w:left w:val="none" w:sz="0" w:space="0" w:color="auto"/>
        <w:bottom w:val="none" w:sz="0" w:space="0" w:color="auto"/>
        <w:right w:val="none" w:sz="0" w:space="0" w:color="auto"/>
      </w:divBdr>
    </w:div>
    <w:div w:id="1066996868">
      <w:bodyDiv w:val="1"/>
      <w:marLeft w:val="0"/>
      <w:marRight w:val="0"/>
      <w:marTop w:val="0"/>
      <w:marBottom w:val="0"/>
      <w:divBdr>
        <w:top w:val="none" w:sz="0" w:space="0" w:color="auto"/>
        <w:left w:val="none" w:sz="0" w:space="0" w:color="auto"/>
        <w:bottom w:val="none" w:sz="0" w:space="0" w:color="auto"/>
        <w:right w:val="none" w:sz="0" w:space="0" w:color="auto"/>
      </w:divBdr>
    </w:div>
    <w:div w:id="1083603304">
      <w:bodyDiv w:val="1"/>
      <w:marLeft w:val="0"/>
      <w:marRight w:val="0"/>
      <w:marTop w:val="0"/>
      <w:marBottom w:val="0"/>
      <w:divBdr>
        <w:top w:val="none" w:sz="0" w:space="0" w:color="auto"/>
        <w:left w:val="none" w:sz="0" w:space="0" w:color="auto"/>
        <w:bottom w:val="none" w:sz="0" w:space="0" w:color="auto"/>
        <w:right w:val="none" w:sz="0" w:space="0" w:color="auto"/>
      </w:divBdr>
    </w:div>
    <w:div w:id="1086656419">
      <w:bodyDiv w:val="1"/>
      <w:marLeft w:val="0"/>
      <w:marRight w:val="0"/>
      <w:marTop w:val="0"/>
      <w:marBottom w:val="0"/>
      <w:divBdr>
        <w:top w:val="none" w:sz="0" w:space="0" w:color="auto"/>
        <w:left w:val="none" w:sz="0" w:space="0" w:color="auto"/>
        <w:bottom w:val="none" w:sz="0" w:space="0" w:color="auto"/>
        <w:right w:val="none" w:sz="0" w:space="0" w:color="auto"/>
      </w:divBdr>
    </w:div>
    <w:div w:id="1099453093">
      <w:bodyDiv w:val="1"/>
      <w:marLeft w:val="0"/>
      <w:marRight w:val="0"/>
      <w:marTop w:val="0"/>
      <w:marBottom w:val="0"/>
      <w:divBdr>
        <w:top w:val="none" w:sz="0" w:space="0" w:color="auto"/>
        <w:left w:val="none" w:sz="0" w:space="0" w:color="auto"/>
        <w:bottom w:val="none" w:sz="0" w:space="0" w:color="auto"/>
        <w:right w:val="none" w:sz="0" w:space="0" w:color="auto"/>
      </w:divBdr>
    </w:div>
    <w:div w:id="1102645761">
      <w:bodyDiv w:val="1"/>
      <w:marLeft w:val="0"/>
      <w:marRight w:val="0"/>
      <w:marTop w:val="0"/>
      <w:marBottom w:val="0"/>
      <w:divBdr>
        <w:top w:val="none" w:sz="0" w:space="0" w:color="auto"/>
        <w:left w:val="none" w:sz="0" w:space="0" w:color="auto"/>
        <w:bottom w:val="none" w:sz="0" w:space="0" w:color="auto"/>
        <w:right w:val="none" w:sz="0" w:space="0" w:color="auto"/>
      </w:divBdr>
      <w:divsChild>
        <w:div w:id="314720132">
          <w:marLeft w:val="0"/>
          <w:marRight w:val="0"/>
          <w:marTop w:val="0"/>
          <w:marBottom w:val="0"/>
          <w:divBdr>
            <w:top w:val="none" w:sz="0" w:space="0" w:color="auto"/>
            <w:left w:val="none" w:sz="0" w:space="0" w:color="auto"/>
            <w:bottom w:val="none" w:sz="0" w:space="0" w:color="auto"/>
            <w:right w:val="none" w:sz="0" w:space="0" w:color="auto"/>
          </w:divBdr>
          <w:divsChild>
            <w:div w:id="14770343">
              <w:marLeft w:val="0"/>
              <w:marRight w:val="0"/>
              <w:marTop w:val="0"/>
              <w:marBottom w:val="0"/>
              <w:divBdr>
                <w:top w:val="none" w:sz="0" w:space="0" w:color="auto"/>
                <w:left w:val="none" w:sz="0" w:space="0" w:color="auto"/>
                <w:bottom w:val="none" w:sz="0" w:space="0" w:color="auto"/>
                <w:right w:val="none" w:sz="0" w:space="0" w:color="auto"/>
              </w:divBdr>
            </w:div>
            <w:div w:id="40637607">
              <w:marLeft w:val="0"/>
              <w:marRight w:val="0"/>
              <w:marTop w:val="0"/>
              <w:marBottom w:val="0"/>
              <w:divBdr>
                <w:top w:val="none" w:sz="0" w:space="0" w:color="auto"/>
                <w:left w:val="none" w:sz="0" w:space="0" w:color="auto"/>
                <w:bottom w:val="none" w:sz="0" w:space="0" w:color="auto"/>
                <w:right w:val="none" w:sz="0" w:space="0" w:color="auto"/>
              </w:divBdr>
            </w:div>
            <w:div w:id="45878492">
              <w:marLeft w:val="0"/>
              <w:marRight w:val="0"/>
              <w:marTop w:val="0"/>
              <w:marBottom w:val="0"/>
              <w:divBdr>
                <w:top w:val="none" w:sz="0" w:space="0" w:color="auto"/>
                <w:left w:val="none" w:sz="0" w:space="0" w:color="auto"/>
                <w:bottom w:val="none" w:sz="0" w:space="0" w:color="auto"/>
                <w:right w:val="none" w:sz="0" w:space="0" w:color="auto"/>
              </w:divBdr>
            </w:div>
            <w:div w:id="68550845">
              <w:marLeft w:val="0"/>
              <w:marRight w:val="0"/>
              <w:marTop w:val="0"/>
              <w:marBottom w:val="0"/>
              <w:divBdr>
                <w:top w:val="none" w:sz="0" w:space="0" w:color="auto"/>
                <w:left w:val="none" w:sz="0" w:space="0" w:color="auto"/>
                <w:bottom w:val="none" w:sz="0" w:space="0" w:color="auto"/>
                <w:right w:val="none" w:sz="0" w:space="0" w:color="auto"/>
              </w:divBdr>
            </w:div>
            <w:div w:id="85733878">
              <w:marLeft w:val="0"/>
              <w:marRight w:val="0"/>
              <w:marTop w:val="0"/>
              <w:marBottom w:val="0"/>
              <w:divBdr>
                <w:top w:val="none" w:sz="0" w:space="0" w:color="auto"/>
                <w:left w:val="none" w:sz="0" w:space="0" w:color="auto"/>
                <w:bottom w:val="none" w:sz="0" w:space="0" w:color="auto"/>
                <w:right w:val="none" w:sz="0" w:space="0" w:color="auto"/>
              </w:divBdr>
            </w:div>
            <w:div w:id="187455794">
              <w:marLeft w:val="0"/>
              <w:marRight w:val="0"/>
              <w:marTop w:val="0"/>
              <w:marBottom w:val="0"/>
              <w:divBdr>
                <w:top w:val="none" w:sz="0" w:space="0" w:color="auto"/>
                <w:left w:val="none" w:sz="0" w:space="0" w:color="auto"/>
                <w:bottom w:val="none" w:sz="0" w:space="0" w:color="auto"/>
                <w:right w:val="none" w:sz="0" w:space="0" w:color="auto"/>
              </w:divBdr>
            </w:div>
            <w:div w:id="198326737">
              <w:marLeft w:val="0"/>
              <w:marRight w:val="0"/>
              <w:marTop w:val="0"/>
              <w:marBottom w:val="0"/>
              <w:divBdr>
                <w:top w:val="none" w:sz="0" w:space="0" w:color="auto"/>
                <w:left w:val="none" w:sz="0" w:space="0" w:color="auto"/>
                <w:bottom w:val="none" w:sz="0" w:space="0" w:color="auto"/>
                <w:right w:val="none" w:sz="0" w:space="0" w:color="auto"/>
              </w:divBdr>
            </w:div>
            <w:div w:id="235940671">
              <w:marLeft w:val="0"/>
              <w:marRight w:val="0"/>
              <w:marTop w:val="0"/>
              <w:marBottom w:val="0"/>
              <w:divBdr>
                <w:top w:val="none" w:sz="0" w:space="0" w:color="auto"/>
                <w:left w:val="none" w:sz="0" w:space="0" w:color="auto"/>
                <w:bottom w:val="none" w:sz="0" w:space="0" w:color="auto"/>
                <w:right w:val="none" w:sz="0" w:space="0" w:color="auto"/>
              </w:divBdr>
            </w:div>
            <w:div w:id="240484081">
              <w:marLeft w:val="0"/>
              <w:marRight w:val="0"/>
              <w:marTop w:val="0"/>
              <w:marBottom w:val="0"/>
              <w:divBdr>
                <w:top w:val="none" w:sz="0" w:space="0" w:color="auto"/>
                <w:left w:val="none" w:sz="0" w:space="0" w:color="auto"/>
                <w:bottom w:val="none" w:sz="0" w:space="0" w:color="auto"/>
                <w:right w:val="none" w:sz="0" w:space="0" w:color="auto"/>
              </w:divBdr>
            </w:div>
            <w:div w:id="242567518">
              <w:marLeft w:val="0"/>
              <w:marRight w:val="0"/>
              <w:marTop w:val="0"/>
              <w:marBottom w:val="0"/>
              <w:divBdr>
                <w:top w:val="none" w:sz="0" w:space="0" w:color="auto"/>
                <w:left w:val="none" w:sz="0" w:space="0" w:color="auto"/>
                <w:bottom w:val="none" w:sz="0" w:space="0" w:color="auto"/>
                <w:right w:val="none" w:sz="0" w:space="0" w:color="auto"/>
              </w:divBdr>
            </w:div>
            <w:div w:id="261449894">
              <w:marLeft w:val="0"/>
              <w:marRight w:val="0"/>
              <w:marTop w:val="0"/>
              <w:marBottom w:val="0"/>
              <w:divBdr>
                <w:top w:val="none" w:sz="0" w:space="0" w:color="auto"/>
                <w:left w:val="none" w:sz="0" w:space="0" w:color="auto"/>
                <w:bottom w:val="none" w:sz="0" w:space="0" w:color="auto"/>
                <w:right w:val="none" w:sz="0" w:space="0" w:color="auto"/>
              </w:divBdr>
            </w:div>
            <w:div w:id="284433088">
              <w:marLeft w:val="0"/>
              <w:marRight w:val="0"/>
              <w:marTop w:val="0"/>
              <w:marBottom w:val="0"/>
              <w:divBdr>
                <w:top w:val="none" w:sz="0" w:space="0" w:color="auto"/>
                <w:left w:val="none" w:sz="0" w:space="0" w:color="auto"/>
                <w:bottom w:val="none" w:sz="0" w:space="0" w:color="auto"/>
                <w:right w:val="none" w:sz="0" w:space="0" w:color="auto"/>
              </w:divBdr>
            </w:div>
            <w:div w:id="288360997">
              <w:marLeft w:val="0"/>
              <w:marRight w:val="0"/>
              <w:marTop w:val="0"/>
              <w:marBottom w:val="0"/>
              <w:divBdr>
                <w:top w:val="none" w:sz="0" w:space="0" w:color="auto"/>
                <w:left w:val="none" w:sz="0" w:space="0" w:color="auto"/>
                <w:bottom w:val="none" w:sz="0" w:space="0" w:color="auto"/>
                <w:right w:val="none" w:sz="0" w:space="0" w:color="auto"/>
              </w:divBdr>
            </w:div>
            <w:div w:id="342900573">
              <w:marLeft w:val="0"/>
              <w:marRight w:val="0"/>
              <w:marTop w:val="0"/>
              <w:marBottom w:val="0"/>
              <w:divBdr>
                <w:top w:val="none" w:sz="0" w:space="0" w:color="auto"/>
                <w:left w:val="none" w:sz="0" w:space="0" w:color="auto"/>
                <w:bottom w:val="none" w:sz="0" w:space="0" w:color="auto"/>
                <w:right w:val="none" w:sz="0" w:space="0" w:color="auto"/>
              </w:divBdr>
            </w:div>
            <w:div w:id="368576088">
              <w:marLeft w:val="0"/>
              <w:marRight w:val="0"/>
              <w:marTop w:val="0"/>
              <w:marBottom w:val="0"/>
              <w:divBdr>
                <w:top w:val="none" w:sz="0" w:space="0" w:color="auto"/>
                <w:left w:val="none" w:sz="0" w:space="0" w:color="auto"/>
                <w:bottom w:val="none" w:sz="0" w:space="0" w:color="auto"/>
                <w:right w:val="none" w:sz="0" w:space="0" w:color="auto"/>
              </w:divBdr>
            </w:div>
            <w:div w:id="387145273">
              <w:marLeft w:val="0"/>
              <w:marRight w:val="0"/>
              <w:marTop w:val="0"/>
              <w:marBottom w:val="0"/>
              <w:divBdr>
                <w:top w:val="none" w:sz="0" w:space="0" w:color="auto"/>
                <w:left w:val="none" w:sz="0" w:space="0" w:color="auto"/>
                <w:bottom w:val="none" w:sz="0" w:space="0" w:color="auto"/>
                <w:right w:val="none" w:sz="0" w:space="0" w:color="auto"/>
              </w:divBdr>
            </w:div>
            <w:div w:id="396631510">
              <w:marLeft w:val="0"/>
              <w:marRight w:val="0"/>
              <w:marTop w:val="0"/>
              <w:marBottom w:val="0"/>
              <w:divBdr>
                <w:top w:val="none" w:sz="0" w:space="0" w:color="auto"/>
                <w:left w:val="none" w:sz="0" w:space="0" w:color="auto"/>
                <w:bottom w:val="none" w:sz="0" w:space="0" w:color="auto"/>
                <w:right w:val="none" w:sz="0" w:space="0" w:color="auto"/>
              </w:divBdr>
            </w:div>
            <w:div w:id="444036009">
              <w:marLeft w:val="0"/>
              <w:marRight w:val="0"/>
              <w:marTop w:val="0"/>
              <w:marBottom w:val="0"/>
              <w:divBdr>
                <w:top w:val="none" w:sz="0" w:space="0" w:color="auto"/>
                <w:left w:val="none" w:sz="0" w:space="0" w:color="auto"/>
                <w:bottom w:val="none" w:sz="0" w:space="0" w:color="auto"/>
                <w:right w:val="none" w:sz="0" w:space="0" w:color="auto"/>
              </w:divBdr>
            </w:div>
            <w:div w:id="467743665">
              <w:marLeft w:val="0"/>
              <w:marRight w:val="0"/>
              <w:marTop w:val="0"/>
              <w:marBottom w:val="0"/>
              <w:divBdr>
                <w:top w:val="none" w:sz="0" w:space="0" w:color="auto"/>
                <w:left w:val="none" w:sz="0" w:space="0" w:color="auto"/>
                <w:bottom w:val="none" w:sz="0" w:space="0" w:color="auto"/>
                <w:right w:val="none" w:sz="0" w:space="0" w:color="auto"/>
              </w:divBdr>
            </w:div>
            <w:div w:id="490296798">
              <w:marLeft w:val="0"/>
              <w:marRight w:val="0"/>
              <w:marTop w:val="0"/>
              <w:marBottom w:val="0"/>
              <w:divBdr>
                <w:top w:val="none" w:sz="0" w:space="0" w:color="auto"/>
                <w:left w:val="none" w:sz="0" w:space="0" w:color="auto"/>
                <w:bottom w:val="none" w:sz="0" w:space="0" w:color="auto"/>
                <w:right w:val="none" w:sz="0" w:space="0" w:color="auto"/>
              </w:divBdr>
            </w:div>
            <w:div w:id="538276666">
              <w:marLeft w:val="0"/>
              <w:marRight w:val="0"/>
              <w:marTop w:val="0"/>
              <w:marBottom w:val="0"/>
              <w:divBdr>
                <w:top w:val="none" w:sz="0" w:space="0" w:color="auto"/>
                <w:left w:val="none" w:sz="0" w:space="0" w:color="auto"/>
                <w:bottom w:val="none" w:sz="0" w:space="0" w:color="auto"/>
                <w:right w:val="none" w:sz="0" w:space="0" w:color="auto"/>
              </w:divBdr>
            </w:div>
            <w:div w:id="547761707">
              <w:marLeft w:val="0"/>
              <w:marRight w:val="0"/>
              <w:marTop w:val="0"/>
              <w:marBottom w:val="0"/>
              <w:divBdr>
                <w:top w:val="none" w:sz="0" w:space="0" w:color="auto"/>
                <w:left w:val="none" w:sz="0" w:space="0" w:color="auto"/>
                <w:bottom w:val="none" w:sz="0" w:space="0" w:color="auto"/>
                <w:right w:val="none" w:sz="0" w:space="0" w:color="auto"/>
              </w:divBdr>
            </w:div>
            <w:div w:id="583998207">
              <w:marLeft w:val="0"/>
              <w:marRight w:val="0"/>
              <w:marTop w:val="0"/>
              <w:marBottom w:val="0"/>
              <w:divBdr>
                <w:top w:val="none" w:sz="0" w:space="0" w:color="auto"/>
                <w:left w:val="none" w:sz="0" w:space="0" w:color="auto"/>
                <w:bottom w:val="none" w:sz="0" w:space="0" w:color="auto"/>
                <w:right w:val="none" w:sz="0" w:space="0" w:color="auto"/>
              </w:divBdr>
            </w:div>
            <w:div w:id="587928334">
              <w:marLeft w:val="0"/>
              <w:marRight w:val="0"/>
              <w:marTop w:val="0"/>
              <w:marBottom w:val="0"/>
              <w:divBdr>
                <w:top w:val="none" w:sz="0" w:space="0" w:color="auto"/>
                <w:left w:val="none" w:sz="0" w:space="0" w:color="auto"/>
                <w:bottom w:val="none" w:sz="0" w:space="0" w:color="auto"/>
                <w:right w:val="none" w:sz="0" w:space="0" w:color="auto"/>
              </w:divBdr>
            </w:div>
            <w:div w:id="609244660">
              <w:marLeft w:val="0"/>
              <w:marRight w:val="0"/>
              <w:marTop w:val="0"/>
              <w:marBottom w:val="0"/>
              <w:divBdr>
                <w:top w:val="none" w:sz="0" w:space="0" w:color="auto"/>
                <w:left w:val="none" w:sz="0" w:space="0" w:color="auto"/>
                <w:bottom w:val="none" w:sz="0" w:space="0" w:color="auto"/>
                <w:right w:val="none" w:sz="0" w:space="0" w:color="auto"/>
              </w:divBdr>
            </w:div>
            <w:div w:id="609582853">
              <w:marLeft w:val="0"/>
              <w:marRight w:val="0"/>
              <w:marTop w:val="0"/>
              <w:marBottom w:val="0"/>
              <w:divBdr>
                <w:top w:val="none" w:sz="0" w:space="0" w:color="auto"/>
                <w:left w:val="none" w:sz="0" w:space="0" w:color="auto"/>
                <w:bottom w:val="none" w:sz="0" w:space="0" w:color="auto"/>
                <w:right w:val="none" w:sz="0" w:space="0" w:color="auto"/>
              </w:divBdr>
            </w:div>
            <w:div w:id="630943305">
              <w:marLeft w:val="0"/>
              <w:marRight w:val="0"/>
              <w:marTop w:val="0"/>
              <w:marBottom w:val="0"/>
              <w:divBdr>
                <w:top w:val="none" w:sz="0" w:space="0" w:color="auto"/>
                <w:left w:val="none" w:sz="0" w:space="0" w:color="auto"/>
                <w:bottom w:val="none" w:sz="0" w:space="0" w:color="auto"/>
                <w:right w:val="none" w:sz="0" w:space="0" w:color="auto"/>
              </w:divBdr>
            </w:div>
            <w:div w:id="674696913">
              <w:marLeft w:val="0"/>
              <w:marRight w:val="0"/>
              <w:marTop w:val="0"/>
              <w:marBottom w:val="0"/>
              <w:divBdr>
                <w:top w:val="none" w:sz="0" w:space="0" w:color="auto"/>
                <w:left w:val="none" w:sz="0" w:space="0" w:color="auto"/>
                <w:bottom w:val="none" w:sz="0" w:space="0" w:color="auto"/>
                <w:right w:val="none" w:sz="0" w:space="0" w:color="auto"/>
              </w:divBdr>
            </w:div>
            <w:div w:id="677805834">
              <w:marLeft w:val="0"/>
              <w:marRight w:val="0"/>
              <w:marTop w:val="0"/>
              <w:marBottom w:val="0"/>
              <w:divBdr>
                <w:top w:val="none" w:sz="0" w:space="0" w:color="auto"/>
                <w:left w:val="none" w:sz="0" w:space="0" w:color="auto"/>
                <w:bottom w:val="none" w:sz="0" w:space="0" w:color="auto"/>
                <w:right w:val="none" w:sz="0" w:space="0" w:color="auto"/>
              </w:divBdr>
            </w:div>
            <w:div w:id="722022795">
              <w:marLeft w:val="0"/>
              <w:marRight w:val="0"/>
              <w:marTop w:val="0"/>
              <w:marBottom w:val="0"/>
              <w:divBdr>
                <w:top w:val="none" w:sz="0" w:space="0" w:color="auto"/>
                <w:left w:val="none" w:sz="0" w:space="0" w:color="auto"/>
                <w:bottom w:val="none" w:sz="0" w:space="0" w:color="auto"/>
                <w:right w:val="none" w:sz="0" w:space="0" w:color="auto"/>
              </w:divBdr>
            </w:div>
            <w:div w:id="776560361">
              <w:marLeft w:val="0"/>
              <w:marRight w:val="0"/>
              <w:marTop w:val="0"/>
              <w:marBottom w:val="0"/>
              <w:divBdr>
                <w:top w:val="none" w:sz="0" w:space="0" w:color="auto"/>
                <w:left w:val="none" w:sz="0" w:space="0" w:color="auto"/>
                <w:bottom w:val="none" w:sz="0" w:space="0" w:color="auto"/>
                <w:right w:val="none" w:sz="0" w:space="0" w:color="auto"/>
              </w:divBdr>
            </w:div>
            <w:div w:id="779840893">
              <w:marLeft w:val="0"/>
              <w:marRight w:val="0"/>
              <w:marTop w:val="0"/>
              <w:marBottom w:val="0"/>
              <w:divBdr>
                <w:top w:val="none" w:sz="0" w:space="0" w:color="auto"/>
                <w:left w:val="none" w:sz="0" w:space="0" w:color="auto"/>
                <w:bottom w:val="none" w:sz="0" w:space="0" w:color="auto"/>
                <w:right w:val="none" w:sz="0" w:space="0" w:color="auto"/>
              </w:divBdr>
            </w:div>
            <w:div w:id="846410044">
              <w:marLeft w:val="0"/>
              <w:marRight w:val="0"/>
              <w:marTop w:val="0"/>
              <w:marBottom w:val="0"/>
              <w:divBdr>
                <w:top w:val="none" w:sz="0" w:space="0" w:color="auto"/>
                <w:left w:val="none" w:sz="0" w:space="0" w:color="auto"/>
                <w:bottom w:val="none" w:sz="0" w:space="0" w:color="auto"/>
                <w:right w:val="none" w:sz="0" w:space="0" w:color="auto"/>
              </w:divBdr>
            </w:div>
            <w:div w:id="847327970">
              <w:marLeft w:val="0"/>
              <w:marRight w:val="0"/>
              <w:marTop w:val="0"/>
              <w:marBottom w:val="0"/>
              <w:divBdr>
                <w:top w:val="none" w:sz="0" w:space="0" w:color="auto"/>
                <w:left w:val="none" w:sz="0" w:space="0" w:color="auto"/>
                <w:bottom w:val="none" w:sz="0" w:space="0" w:color="auto"/>
                <w:right w:val="none" w:sz="0" w:space="0" w:color="auto"/>
              </w:divBdr>
            </w:div>
            <w:div w:id="890503511">
              <w:marLeft w:val="0"/>
              <w:marRight w:val="0"/>
              <w:marTop w:val="0"/>
              <w:marBottom w:val="0"/>
              <w:divBdr>
                <w:top w:val="none" w:sz="0" w:space="0" w:color="auto"/>
                <w:left w:val="none" w:sz="0" w:space="0" w:color="auto"/>
                <w:bottom w:val="none" w:sz="0" w:space="0" w:color="auto"/>
                <w:right w:val="none" w:sz="0" w:space="0" w:color="auto"/>
              </w:divBdr>
            </w:div>
            <w:div w:id="918104020">
              <w:marLeft w:val="0"/>
              <w:marRight w:val="0"/>
              <w:marTop w:val="0"/>
              <w:marBottom w:val="0"/>
              <w:divBdr>
                <w:top w:val="none" w:sz="0" w:space="0" w:color="auto"/>
                <w:left w:val="none" w:sz="0" w:space="0" w:color="auto"/>
                <w:bottom w:val="none" w:sz="0" w:space="0" w:color="auto"/>
                <w:right w:val="none" w:sz="0" w:space="0" w:color="auto"/>
              </w:divBdr>
            </w:div>
            <w:div w:id="920606890">
              <w:marLeft w:val="0"/>
              <w:marRight w:val="0"/>
              <w:marTop w:val="0"/>
              <w:marBottom w:val="0"/>
              <w:divBdr>
                <w:top w:val="none" w:sz="0" w:space="0" w:color="auto"/>
                <w:left w:val="none" w:sz="0" w:space="0" w:color="auto"/>
                <w:bottom w:val="none" w:sz="0" w:space="0" w:color="auto"/>
                <w:right w:val="none" w:sz="0" w:space="0" w:color="auto"/>
              </w:divBdr>
            </w:div>
            <w:div w:id="928122224">
              <w:marLeft w:val="0"/>
              <w:marRight w:val="0"/>
              <w:marTop w:val="0"/>
              <w:marBottom w:val="0"/>
              <w:divBdr>
                <w:top w:val="none" w:sz="0" w:space="0" w:color="auto"/>
                <w:left w:val="none" w:sz="0" w:space="0" w:color="auto"/>
                <w:bottom w:val="none" w:sz="0" w:space="0" w:color="auto"/>
                <w:right w:val="none" w:sz="0" w:space="0" w:color="auto"/>
              </w:divBdr>
            </w:div>
            <w:div w:id="954170417">
              <w:marLeft w:val="0"/>
              <w:marRight w:val="0"/>
              <w:marTop w:val="0"/>
              <w:marBottom w:val="0"/>
              <w:divBdr>
                <w:top w:val="none" w:sz="0" w:space="0" w:color="auto"/>
                <w:left w:val="none" w:sz="0" w:space="0" w:color="auto"/>
                <w:bottom w:val="none" w:sz="0" w:space="0" w:color="auto"/>
                <w:right w:val="none" w:sz="0" w:space="0" w:color="auto"/>
              </w:divBdr>
            </w:div>
            <w:div w:id="967516953">
              <w:marLeft w:val="0"/>
              <w:marRight w:val="0"/>
              <w:marTop w:val="0"/>
              <w:marBottom w:val="0"/>
              <w:divBdr>
                <w:top w:val="none" w:sz="0" w:space="0" w:color="auto"/>
                <w:left w:val="none" w:sz="0" w:space="0" w:color="auto"/>
                <w:bottom w:val="none" w:sz="0" w:space="0" w:color="auto"/>
                <w:right w:val="none" w:sz="0" w:space="0" w:color="auto"/>
              </w:divBdr>
            </w:div>
            <w:div w:id="978681368">
              <w:marLeft w:val="0"/>
              <w:marRight w:val="0"/>
              <w:marTop w:val="0"/>
              <w:marBottom w:val="0"/>
              <w:divBdr>
                <w:top w:val="none" w:sz="0" w:space="0" w:color="auto"/>
                <w:left w:val="none" w:sz="0" w:space="0" w:color="auto"/>
                <w:bottom w:val="none" w:sz="0" w:space="0" w:color="auto"/>
                <w:right w:val="none" w:sz="0" w:space="0" w:color="auto"/>
              </w:divBdr>
            </w:div>
            <w:div w:id="998655464">
              <w:marLeft w:val="0"/>
              <w:marRight w:val="0"/>
              <w:marTop w:val="0"/>
              <w:marBottom w:val="0"/>
              <w:divBdr>
                <w:top w:val="none" w:sz="0" w:space="0" w:color="auto"/>
                <w:left w:val="none" w:sz="0" w:space="0" w:color="auto"/>
                <w:bottom w:val="none" w:sz="0" w:space="0" w:color="auto"/>
                <w:right w:val="none" w:sz="0" w:space="0" w:color="auto"/>
              </w:divBdr>
            </w:div>
            <w:div w:id="1008288383">
              <w:marLeft w:val="0"/>
              <w:marRight w:val="0"/>
              <w:marTop w:val="0"/>
              <w:marBottom w:val="0"/>
              <w:divBdr>
                <w:top w:val="none" w:sz="0" w:space="0" w:color="auto"/>
                <w:left w:val="none" w:sz="0" w:space="0" w:color="auto"/>
                <w:bottom w:val="none" w:sz="0" w:space="0" w:color="auto"/>
                <w:right w:val="none" w:sz="0" w:space="0" w:color="auto"/>
              </w:divBdr>
            </w:div>
            <w:div w:id="1016661784">
              <w:marLeft w:val="0"/>
              <w:marRight w:val="0"/>
              <w:marTop w:val="0"/>
              <w:marBottom w:val="0"/>
              <w:divBdr>
                <w:top w:val="none" w:sz="0" w:space="0" w:color="auto"/>
                <w:left w:val="none" w:sz="0" w:space="0" w:color="auto"/>
                <w:bottom w:val="none" w:sz="0" w:space="0" w:color="auto"/>
                <w:right w:val="none" w:sz="0" w:space="0" w:color="auto"/>
              </w:divBdr>
            </w:div>
            <w:div w:id="1056927119">
              <w:marLeft w:val="0"/>
              <w:marRight w:val="0"/>
              <w:marTop w:val="0"/>
              <w:marBottom w:val="0"/>
              <w:divBdr>
                <w:top w:val="none" w:sz="0" w:space="0" w:color="auto"/>
                <w:left w:val="none" w:sz="0" w:space="0" w:color="auto"/>
                <w:bottom w:val="none" w:sz="0" w:space="0" w:color="auto"/>
                <w:right w:val="none" w:sz="0" w:space="0" w:color="auto"/>
              </w:divBdr>
            </w:div>
            <w:div w:id="1079793662">
              <w:marLeft w:val="0"/>
              <w:marRight w:val="0"/>
              <w:marTop w:val="0"/>
              <w:marBottom w:val="0"/>
              <w:divBdr>
                <w:top w:val="none" w:sz="0" w:space="0" w:color="auto"/>
                <w:left w:val="none" w:sz="0" w:space="0" w:color="auto"/>
                <w:bottom w:val="none" w:sz="0" w:space="0" w:color="auto"/>
                <w:right w:val="none" w:sz="0" w:space="0" w:color="auto"/>
              </w:divBdr>
            </w:div>
            <w:div w:id="1111584482">
              <w:marLeft w:val="0"/>
              <w:marRight w:val="0"/>
              <w:marTop w:val="0"/>
              <w:marBottom w:val="0"/>
              <w:divBdr>
                <w:top w:val="none" w:sz="0" w:space="0" w:color="auto"/>
                <w:left w:val="none" w:sz="0" w:space="0" w:color="auto"/>
                <w:bottom w:val="none" w:sz="0" w:space="0" w:color="auto"/>
                <w:right w:val="none" w:sz="0" w:space="0" w:color="auto"/>
              </w:divBdr>
            </w:div>
            <w:div w:id="1198394830">
              <w:marLeft w:val="0"/>
              <w:marRight w:val="0"/>
              <w:marTop w:val="0"/>
              <w:marBottom w:val="0"/>
              <w:divBdr>
                <w:top w:val="none" w:sz="0" w:space="0" w:color="auto"/>
                <w:left w:val="none" w:sz="0" w:space="0" w:color="auto"/>
                <w:bottom w:val="none" w:sz="0" w:space="0" w:color="auto"/>
                <w:right w:val="none" w:sz="0" w:space="0" w:color="auto"/>
              </w:divBdr>
            </w:div>
            <w:div w:id="1204749047">
              <w:marLeft w:val="0"/>
              <w:marRight w:val="0"/>
              <w:marTop w:val="0"/>
              <w:marBottom w:val="0"/>
              <w:divBdr>
                <w:top w:val="none" w:sz="0" w:space="0" w:color="auto"/>
                <w:left w:val="none" w:sz="0" w:space="0" w:color="auto"/>
                <w:bottom w:val="none" w:sz="0" w:space="0" w:color="auto"/>
                <w:right w:val="none" w:sz="0" w:space="0" w:color="auto"/>
              </w:divBdr>
            </w:div>
            <w:div w:id="1205602901">
              <w:marLeft w:val="0"/>
              <w:marRight w:val="0"/>
              <w:marTop w:val="0"/>
              <w:marBottom w:val="0"/>
              <w:divBdr>
                <w:top w:val="none" w:sz="0" w:space="0" w:color="auto"/>
                <w:left w:val="none" w:sz="0" w:space="0" w:color="auto"/>
                <w:bottom w:val="none" w:sz="0" w:space="0" w:color="auto"/>
                <w:right w:val="none" w:sz="0" w:space="0" w:color="auto"/>
              </w:divBdr>
            </w:div>
            <w:div w:id="1217664113">
              <w:marLeft w:val="0"/>
              <w:marRight w:val="0"/>
              <w:marTop w:val="0"/>
              <w:marBottom w:val="0"/>
              <w:divBdr>
                <w:top w:val="none" w:sz="0" w:space="0" w:color="auto"/>
                <w:left w:val="none" w:sz="0" w:space="0" w:color="auto"/>
                <w:bottom w:val="none" w:sz="0" w:space="0" w:color="auto"/>
                <w:right w:val="none" w:sz="0" w:space="0" w:color="auto"/>
              </w:divBdr>
            </w:div>
            <w:div w:id="1319336069">
              <w:marLeft w:val="0"/>
              <w:marRight w:val="0"/>
              <w:marTop w:val="0"/>
              <w:marBottom w:val="0"/>
              <w:divBdr>
                <w:top w:val="none" w:sz="0" w:space="0" w:color="auto"/>
                <w:left w:val="none" w:sz="0" w:space="0" w:color="auto"/>
                <w:bottom w:val="none" w:sz="0" w:space="0" w:color="auto"/>
                <w:right w:val="none" w:sz="0" w:space="0" w:color="auto"/>
              </w:divBdr>
            </w:div>
            <w:div w:id="1344820356">
              <w:marLeft w:val="0"/>
              <w:marRight w:val="0"/>
              <w:marTop w:val="0"/>
              <w:marBottom w:val="0"/>
              <w:divBdr>
                <w:top w:val="none" w:sz="0" w:space="0" w:color="auto"/>
                <w:left w:val="none" w:sz="0" w:space="0" w:color="auto"/>
                <w:bottom w:val="none" w:sz="0" w:space="0" w:color="auto"/>
                <w:right w:val="none" w:sz="0" w:space="0" w:color="auto"/>
              </w:divBdr>
            </w:div>
            <w:div w:id="1357997053">
              <w:marLeft w:val="0"/>
              <w:marRight w:val="0"/>
              <w:marTop w:val="0"/>
              <w:marBottom w:val="0"/>
              <w:divBdr>
                <w:top w:val="none" w:sz="0" w:space="0" w:color="auto"/>
                <w:left w:val="none" w:sz="0" w:space="0" w:color="auto"/>
                <w:bottom w:val="none" w:sz="0" w:space="0" w:color="auto"/>
                <w:right w:val="none" w:sz="0" w:space="0" w:color="auto"/>
              </w:divBdr>
            </w:div>
            <w:div w:id="1371297795">
              <w:marLeft w:val="0"/>
              <w:marRight w:val="0"/>
              <w:marTop w:val="0"/>
              <w:marBottom w:val="0"/>
              <w:divBdr>
                <w:top w:val="none" w:sz="0" w:space="0" w:color="auto"/>
                <w:left w:val="none" w:sz="0" w:space="0" w:color="auto"/>
                <w:bottom w:val="none" w:sz="0" w:space="0" w:color="auto"/>
                <w:right w:val="none" w:sz="0" w:space="0" w:color="auto"/>
              </w:divBdr>
            </w:div>
            <w:div w:id="1378504133">
              <w:marLeft w:val="0"/>
              <w:marRight w:val="0"/>
              <w:marTop w:val="0"/>
              <w:marBottom w:val="0"/>
              <w:divBdr>
                <w:top w:val="none" w:sz="0" w:space="0" w:color="auto"/>
                <w:left w:val="none" w:sz="0" w:space="0" w:color="auto"/>
                <w:bottom w:val="none" w:sz="0" w:space="0" w:color="auto"/>
                <w:right w:val="none" w:sz="0" w:space="0" w:color="auto"/>
              </w:divBdr>
            </w:div>
            <w:div w:id="1381631872">
              <w:marLeft w:val="0"/>
              <w:marRight w:val="0"/>
              <w:marTop w:val="0"/>
              <w:marBottom w:val="0"/>
              <w:divBdr>
                <w:top w:val="none" w:sz="0" w:space="0" w:color="auto"/>
                <w:left w:val="none" w:sz="0" w:space="0" w:color="auto"/>
                <w:bottom w:val="none" w:sz="0" w:space="0" w:color="auto"/>
                <w:right w:val="none" w:sz="0" w:space="0" w:color="auto"/>
              </w:divBdr>
            </w:div>
            <w:div w:id="1413507449">
              <w:marLeft w:val="0"/>
              <w:marRight w:val="0"/>
              <w:marTop w:val="0"/>
              <w:marBottom w:val="0"/>
              <w:divBdr>
                <w:top w:val="none" w:sz="0" w:space="0" w:color="auto"/>
                <w:left w:val="none" w:sz="0" w:space="0" w:color="auto"/>
                <w:bottom w:val="none" w:sz="0" w:space="0" w:color="auto"/>
                <w:right w:val="none" w:sz="0" w:space="0" w:color="auto"/>
              </w:divBdr>
            </w:div>
            <w:div w:id="1448041421">
              <w:marLeft w:val="0"/>
              <w:marRight w:val="0"/>
              <w:marTop w:val="0"/>
              <w:marBottom w:val="0"/>
              <w:divBdr>
                <w:top w:val="none" w:sz="0" w:space="0" w:color="auto"/>
                <w:left w:val="none" w:sz="0" w:space="0" w:color="auto"/>
                <w:bottom w:val="none" w:sz="0" w:space="0" w:color="auto"/>
                <w:right w:val="none" w:sz="0" w:space="0" w:color="auto"/>
              </w:divBdr>
            </w:div>
            <w:div w:id="1464805549">
              <w:marLeft w:val="0"/>
              <w:marRight w:val="0"/>
              <w:marTop w:val="0"/>
              <w:marBottom w:val="0"/>
              <w:divBdr>
                <w:top w:val="none" w:sz="0" w:space="0" w:color="auto"/>
                <w:left w:val="none" w:sz="0" w:space="0" w:color="auto"/>
                <w:bottom w:val="none" w:sz="0" w:space="0" w:color="auto"/>
                <w:right w:val="none" w:sz="0" w:space="0" w:color="auto"/>
              </w:divBdr>
            </w:div>
            <w:div w:id="1525286532">
              <w:marLeft w:val="0"/>
              <w:marRight w:val="0"/>
              <w:marTop w:val="0"/>
              <w:marBottom w:val="0"/>
              <w:divBdr>
                <w:top w:val="none" w:sz="0" w:space="0" w:color="auto"/>
                <w:left w:val="none" w:sz="0" w:space="0" w:color="auto"/>
                <w:bottom w:val="none" w:sz="0" w:space="0" w:color="auto"/>
                <w:right w:val="none" w:sz="0" w:space="0" w:color="auto"/>
              </w:divBdr>
            </w:div>
            <w:div w:id="1543445267">
              <w:marLeft w:val="0"/>
              <w:marRight w:val="0"/>
              <w:marTop w:val="0"/>
              <w:marBottom w:val="0"/>
              <w:divBdr>
                <w:top w:val="none" w:sz="0" w:space="0" w:color="auto"/>
                <w:left w:val="none" w:sz="0" w:space="0" w:color="auto"/>
                <w:bottom w:val="none" w:sz="0" w:space="0" w:color="auto"/>
                <w:right w:val="none" w:sz="0" w:space="0" w:color="auto"/>
              </w:divBdr>
            </w:div>
            <w:div w:id="1558662847">
              <w:marLeft w:val="0"/>
              <w:marRight w:val="0"/>
              <w:marTop w:val="0"/>
              <w:marBottom w:val="0"/>
              <w:divBdr>
                <w:top w:val="none" w:sz="0" w:space="0" w:color="auto"/>
                <w:left w:val="none" w:sz="0" w:space="0" w:color="auto"/>
                <w:bottom w:val="none" w:sz="0" w:space="0" w:color="auto"/>
                <w:right w:val="none" w:sz="0" w:space="0" w:color="auto"/>
              </w:divBdr>
            </w:div>
            <w:div w:id="1572154649">
              <w:marLeft w:val="0"/>
              <w:marRight w:val="0"/>
              <w:marTop w:val="0"/>
              <w:marBottom w:val="0"/>
              <w:divBdr>
                <w:top w:val="none" w:sz="0" w:space="0" w:color="auto"/>
                <w:left w:val="none" w:sz="0" w:space="0" w:color="auto"/>
                <w:bottom w:val="none" w:sz="0" w:space="0" w:color="auto"/>
                <w:right w:val="none" w:sz="0" w:space="0" w:color="auto"/>
              </w:divBdr>
            </w:div>
            <w:div w:id="1624537645">
              <w:marLeft w:val="0"/>
              <w:marRight w:val="0"/>
              <w:marTop w:val="0"/>
              <w:marBottom w:val="0"/>
              <w:divBdr>
                <w:top w:val="none" w:sz="0" w:space="0" w:color="auto"/>
                <w:left w:val="none" w:sz="0" w:space="0" w:color="auto"/>
                <w:bottom w:val="none" w:sz="0" w:space="0" w:color="auto"/>
                <w:right w:val="none" w:sz="0" w:space="0" w:color="auto"/>
              </w:divBdr>
            </w:div>
            <w:div w:id="1660696078">
              <w:marLeft w:val="0"/>
              <w:marRight w:val="0"/>
              <w:marTop w:val="0"/>
              <w:marBottom w:val="0"/>
              <w:divBdr>
                <w:top w:val="none" w:sz="0" w:space="0" w:color="auto"/>
                <w:left w:val="none" w:sz="0" w:space="0" w:color="auto"/>
                <w:bottom w:val="none" w:sz="0" w:space="0" w:color="auto"/>
                <w:right w:val="none" w:sz="0" w:space="0" w:color="auto"/>
              </w:divBdr>
            </w:div>
            <w:div w:id="1745639112">
              <w:marLeft w:val="0"/>
              <w:marRight w:val="0"/>
              <w:marTop w:val="0"/>
              <w:marBottom w:val="0"/>
              <w:divBdr>
                <w:top w:val="none" w:sz="0" w:space="0" w:color="auto"/>
                <w:left w:val="none" w:sz="0" w:space="0" w:color="auto"/>
                <w:bottom w:val="none" w:sz="0" w:space="0" w:color="auto"/>
                <w:right w:val="none" w:sz="0" w:space="0" w:color="auto"/>
              </w:divBdr>
            </w:div>
            <w:div w:id="1757509212">
              <w:marLeft w:val="0"/>
              <w:marRight w:val="0"/>
              <w:marTop w:val="0"/>
              <w:marBottom w:val="0"/>
              <w:divBdr>
                <w:top w:val="none" w:sz="0" w:space="0" w:color="auto"/>
                <w:left w:val="none" w:sz="0" w:space="0" w:color="auto"/>
                <w:bottom w:val="none" w:sz="0" w:space="0" w:color="auto"/>
                <w:right w:val="none" w:sz="0" w:space="0" w:color="auto"/>
              </w:divBdr>
            </w:div>
            <w:div w:id="1803880607">
              <w:marLeft w:val="0"/>
              <w:marRight w:val="0"/>
              <w:marTop w:val="0"/>
              <w:marBottom w:val="0"/>
              <w:divBdr>
                <w:top w:val="none" w:sz="0" w:space="0" w:color="auto"/>
                <w:left w:val="none" w:sz="0" w:space="0" w:color="auto"/>
                <w:bottom w:val="none" w:sz="0" w:space="0" w:color="auto"/>
                <w:right w:val="none" w:sz="0" w:space="0" w:color="auto"/>
              </w:divBdr>
            </w:div>
            <w:div w:id="1806893280">
              <w:marLeft w:val="0"/>
              <w:marRight w:val="0"/>
              <w:marTop w:val="0"/>
              <w:marBottom w:val="0"/>
              <w:divBdr>
                <w:top w:val="none" w:sz="0" w:space="0" w:color="auto"/>
                <w:left w:val="none" w:sz="0" w:space="0" w:color="auto"/>
                <w:bottom w:val="none" w:sz="0" w:space="0" w:color="auto"/>
                <w:right w:val="none" w:sz="0" w:space="0" w:color="auto"/>
              </w:divBdr>
            </w:div>
            <w:div w:id="1813054634">
              <w:marLeft w:val="0"/>
              <w:marRight w:val="0"/>
              <w:marTop w:val="0"/>
              <w:marBottom w:val="0"/>
              <w:divBdr>
                <w:top w:val="none" w:sz="0" w:space="0" w:color="auto"/>
                <w:left w:val="none" w:sz="0" w:space="0" w:color="auto"/>
                <w:bottom w:val="none" w:sz="0" w:space="0" w:color="auto"/>
                <w:right w:val="none" w:sz="0" w:space="0" w:color="auto"/>
              </w:divBdr>
            </w:div>
            <w:div w:id="1964076144">
              <w:marLeft w:val="0"/>
              <w:marRight w:val="0"/>
              <w:marTop w:val="0"/>
              <w:marBottom w:val="0"/>
              <w:divBdr>
                <w:top w:val="none" w:sz="0" w:space="0" w:color="auto"/>
                <w:left w:val="none" w:sz="0" w:space="0" w:color="auto"/>
                <w:bottom w:val="none" w:sz="0" w:space="0" w:color="auto"/>
                <w:right w:val="none" w:sz="0" w:space="0" w:color="auto"/>
              </w:divBdr>
            </w:div>
            <w:div w:id="1989482016">
              <w:marLeft w:val="0"/>
              <w:marRight w:val="0"/>
              <w:marTop w:val="0"/>
              <w:marBottom w:val="0"/>
              <w:divBdr>
                <w:top w:val="none" w:sz="0" w:space="0" w:color="auto"/>
                <w:left w:val="none" w:sz="0" w:space="0" w:color="auto"/>
                <w:bottom w:val="none" w:sz="0" w:space="0" w:color="auto"/>
                <w:right w:val="none" w:sz="0" w:space="0" w:color="auto"/>
              </w:divBdr>
            </w:div>
            <w:div w:id="2002737815">
              <w:marLeft w:val="0"/>
              <w:marRight w:val="0"/>
              <w:marTop w:val="0"/>
              <w:marBottom w:val="0"/>
              <w:divBdr>
                <w:top w:val="none" w:sz="0" w:space="0" w:color="auto"/>
                <w:left w:val="none" w:sz="0" w:space="0" w:color="auto"/>
                <w:bottom w:val="none" w:sz="0" w:space="0" w:color="auto"/>
                <w:right w:val="none" w:sz="0" w:space="0" w:color="auto"/>
              </w:divBdr>
            </w:div>
            <w:div w:id="2046251837">
              <w:marLeft w:val="0"/>
              <w:marRight w:val="0"/>
              <w:marTop w:val="0"/>
              <w:marBottom w:val="0"/>
              <w:divBdr>
                <w:top w:val="none" w:sz="0" w:space="0" w:color="auto"/>
                <w:left w:val="none" w:sz="0" w:space="0" w:color="auto"/>
                <w:bottom w:val="none" w:sz="0" w:space="0" w:color="auto"/>
                <w:right w:val="none" w:sz="0" w:space="0" w:color="auto"/>
              </w:divBdr>
            </w:div>
            <w:div w:id="2105421272">
              <w:marLeft w:val="0"/>
              <w:marRight w:val="0"/>
              <w:marTop w:val="0"/>
              <w:marBottom w:val="0"/>
              <w:divBdr>
                <w:top w:val="none" w:sz="0" w:space="0" w:color="auto"/>
                <w:left w:val="none" w:sz="0" w:space="0" w:color="auto"/>
                <w:bottom w:val="none" w:sz="0" w:space="0" w:color="auto"/>
                <w:right w:val="none" w:sz="0" w:space="0" w:color="auto"/>
              </w:divBdr>
            </w:div>
            <w:div w:id="2110812185">
              <w:marLeft w:val="0"/>
              <w:marRight w:val="0"/>
              <w:marTop w:val="0"/>
              <w:marBottom w:val="0"/>
              <w:divBdr>
                <w:top w:val="none" w:sz="0" w:space="0" w:color="auto"/>
                <w:left w:val="none" w:sz="0" w:space="0" w:color="auto"/>
                <w:bottom w:val="none" w:sz="0" w:space="0" w:color="auto"/>
                <w:right w:val="none" w:sz="0" w:space="0" w:color="auto"/>
              </w:divBdr>
            </w:div>
            <w:div w:id="2142531775">
              <w:marLeft w:val="0"/>
              <w:marRight w:val="0"/>
              <w:marTop w:val="0"/>
              <w:marBottom w:val="0"/>
              <w:divBdr>
                <w:top w:val="none" w:sz="0" w:space="0" w:color="auto"/>
                <w:left w:val="none" w:sz="0" w:space="0" w:color="auto"/>
                <w:bottom w:val="none" w:sz="0" w:space="0" w:color="auto"/>
                <w:right w:val="none" w:sz="0" w:space="0" w:color="auto"/>
              </w:divBdr>
            </w:div>
            <w:div w:id="214292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43070">
      <w:bodyDiv w:val="1"/>
      <w:marLeft w:val="0"/>
      <w:marRight w:val="0"/>
      <w:marTop w:val="0"/>
      <w:marBottom w:val="0"/>
      <w:divBdr>
        <w:top w:val="none" w:sz="0" w:space="0" w:color="auto"/>
        <w:left w:val="none" w:sz="0" w:space="0" w:color="auto"/>
        <w:bottom w:val="none" w:sz="0" w:space="0" w:color="auto"/>
        <w:right w:val="none" w:sz="0" w:space="0" w:color="auto"/>
      </w:divBdr>
    </w:div>
    <w:div w:id="1114521644">
      <w:bodyDiv w:val="1"/>
      <w:marLeft w:val="0"/>
      <w:marRight w:val="0"/>
      <w:marTop w:val="0"/>
      <w:marBottom w:val="0"/>
      <w:divBdr>
        <w:top w:val="none" w:sz="0" w:space="0" w:color="auto"/>
        <w:left w:val="none" w:sz="0" w:space="0" w:color="auto"/>
        <w:bottom w:val="none" w:sz="0" w:space="0" w:color="auto"/>
        <w:right w:val="none" w:sz="0" w:space="0" w:color="auto"/>
      </w:divBdr>
    </w:div>
    <w:div w:id="1115295473">
      <w:bodyDiv w:val="1"/>
      <w:marLeft w:val="0"/>
      <w:marRight w:val="0"/>
      <w:marTop w:val="0"/>
      <w:marBottom w:val="0"/>
      <w:divBdr>
        <w:top w:val="none" w:sz="0" w:space="0" w:color="auto"/>
        <w:left w:val="none" w:sz="0" w:space="0" w:color="auto"/>
        <w:bottom w:val="none" w:sz="0" w:space="0" w:color="auto"/>
        <w:right w:val="none" w:sz="0" w:space="0" w:color="auto"/>
      </w:divBdr>
    </w:div>
    <w:div w:id="1118597396">
      <w:bodyDiv w:val="1"/>
      <w:marLeft w:val="0"/>
      <w:marRight w:val="0"/>
      <w:marTop w:val="0"/>
      <w:marBottom w:val="0"/>
      <w:divBdr>
        <w:top w:val="none" w:sz="0" w:space="0" w:color="auto"/>
        <w:left w:val="none" w:sz="0" w:space="0" w:color="auto"/>
        <w:bottom w:val="none" w:sz="0" w:space="0" w:color="auto"/>
        <w:right w:val="none" w:sz="0" w:space="0" w:color="auto"/>
      </w:divBdr>
    </w:div>
    <w:div w:id="1122117315">
      <w:bodyDiv w:val="1"/>
      <w:marLeft w:val="0"/>
      <w:marRight w:val="0"/>
      <w:marTop w:val="0"/>
      <w:marBottom w:val="0"/>
      <w:divBdr>
        <w:top w:val="none" w:sz="0" w:space="0" w:color="auto"/>
        <w:left w:val="none" w:sz="0" w:space="0" w:color="auto"/>
        <w:bottom w:val="none" w:sz="0" w:space="0" w:color="auto"/>
        <w:right w:val="none" w:sz="0" w:space="0" w:color="auto"/>
      </w:divBdr>
    </w:div>
    <w:div w:id="1128203106">
      <w:bodyDiv w:val="1"/>
      <w:marLeft w:val="0"/>
      <w:marRight w:val="0"/>
      <w:marTop w:val="0"/>
      <w:marBottom w:val="0"/>
      <w:divBdr>
        <w:top w:val="none" w:sz="0" w:space="0" w:color="auto"/>
        <w:left w:val="none" w:sz="0" w:space="0" w:color="auto"/>
        <w:bottom w:val="none" w:sz="0" w:space="0" w:color="auto"/>
        <w:right w:val="none" w:sz="0" w:space="0" w:color="auto"/>
      </w:divBdr>
    </w:div>
    <w:div w:id="1136027032">
      <w:bodyDiv w:val="1"/>
      <w:marLeft w:val="0"/>
      <w:marRight w:val="0"/>
      <w:marTop w:val="0"/>
      <w:marBottom w:val="0"/>
      <w:divBdr>
        <w:top w:val="none" w:sz="0" w:space="0" w:color="auto"/>
        <w:left w:val="none" w:sz="0" w:space="0" w:color="auto"/>
        <w:bottom w:val="none" w:sz="0" w:space="0" w:color="auto"/>
        <w:right w:val="none" w:sz="0" w:space="0" w:color="auto"/>
      </w:divBdr>
    </w:div>
    <w:div w:id="1142237300">
      <w:bodyDiv w:val="1"/>
      <w:marLeft w:val="0"/>
      <w:marRight w:val="0"/>
      <w:marTop w:val="0"/>
      <w:marBottom w:val="0"/>
      <w:divBdr>
        <w:top w:val="none" w:sz="0" w:space="0" w:color="auto"/>
        <w:left w:val="none" w:sz="0" w:space="0" w:color="auto"/>
        <w:bottom w:val="none" w:sz="0" w:space="0" w:color="auto"/>
        <w:right w:val="none" w:sz="0" w:space="0" w:color="auto"/>
      </w:divBdr>
    </w:div>
    <w:div w:id="1163276673">
      <w:bodyDiv w:val="1"/>
      <w:marLeft w:val="0"/>
      <w:marRight w:val="0"/>
      <w:marTop w:val="0"/>
      <w:marBottom w:val="0"/>
      <w:divBdr>
        <w:top w:val="none" w:sz="0" w:space="0" w:color="auto"/>
        <w:left w:val="none" w:sz="0" w:space="0" w:color="auto"/>
        <w:bottom w:val="none" w:sz="0" w:space="0" w:color="auto"/>
        <w:right w:val="none" w:sz="0" w:space="0" w:color="auto"/>
      </w:divBdr>
      <w:divsChild>
        <w:div w:id="1676691239">
          <w:marLeft w:val="0"/>
          <w:marRight w:val="0"/>
          <w:marTop w:val="0"/>
          <w:marBottom w:val="0"/>
          <w:divBdr>
            <w:top w:val="none" w:sz="0" w:space="0" w:color="auto"/>
            <w:left w:val="none" w:sz="0" w:space="0" w:color="auto"/>
            <w:bottom w:val="none" w:sz="0" w:space="0" w:color="auto"/>
            <w:right w:val="none" w:sz="0" w:space="0" w:color="auto"/>
          </w:divBdr>
          <w:divsChild>
            <w:div w:id="938371449">
              <w:marLeft w:val="0"/>
              <w:marRight w:val="0"/>
              <w:marTop w:val="0"/>
              <w:marBottom w:val="0"/>
              <w:divBdr>
                <w:top w:val="none" w:sz="0" w:space="0" w:color="auto"/>
                <w:left w:val="none" w:sz="0" w:space="0" w:color="auto"/>
                <w:bottom w:val="none" w:sz="0" w:space="0" w:color="auto"/>
                <w:right w:val="none" w:sz="0" w:space="0" w:color="auto"/>
              </w:divBdr>
              <w:divsChild>
                <w:div w:id="1821456913">
                  <w:marLeft w:val="0"/>
                  <w:marRight w:val="0"/>
                  <w:marTop w:val="0"/>
                  <w:marBottom w:val="0"/>
                  <w:divBdr>
                    <w:top w:val="none" w:sz="0" w:space="0" w:color="auto"/>
                    <w:left w:val="none" w:sz="0" w:space="0" w:color="auto"/>
                    <w:bottom w:val="none" w:sz="0" w:space="0" w:color="auto"/>
                    <w:right w:val="none" w:sz="0" w:space="0" w:color="auto"/>
                  </w:divBdr>
                  <w:divsChild>
                    <w:div w:id="173592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134294">
      <w:bodyDiv w:val="1"/>
      <w:marLeft w:val="0"/>
      <w:marRight w:val="0"/>
      <w:marTop w:val="0"/>
      <w:marBottom w:val="0"/>
      <w:divBdr>
        <w:top w:val="none" w:sz="0" w:space="0" w:color="auto"/>
        <w:left w:val="none" w:sz="0" w:space="0" w:color="auto"/>
        <w:bottom w:val="none" w:sz="0" w:space="0" w:color="auto"/>
        <w:right w:val="none" w:sz="0" w:space="0" w:color="auto"/>
      </w:divBdr>
    </w:div>
    <w:div w:id="1171142445">
      <w:bodyDiv w:val="1"/>
      <w:marLeft w:val="0"/>
      <w:marRight w:val="0"/>
      <w:marTop w:val="0"/>
      <w:marBottom w:val="0"/>
      <w:divBdr>
        <w:top w:val="none" w:sz="0" w:space="0" w:color="auto"/>
        <w:left w:val="none" w:sz="0" w:space="0" w:color="auto"/>
        <w:bottom w:val="none" w:sz="0" w:space="0" w:color="auto"/>
        <w:right w:val="none" w:sz="0" w:space="0" w:color="auto"/>
      </w:divBdr>
    </w:div>
    <w:div w:id="1184368354">
      <w:bodyDiv w:val="1"/>
      <w:marLeft w:val="0"/>
      <w:marRight w:val="0"/>
      <w:marTop w:val="0"/>
      <w:marBottom w:val="0"/>
      <w:divBdr>
        <w:top w:val="none" w:sz="0" w:space="0" w:color="auto"/>
        <w:left w:val="none" w:sz="0" w:space="0" w:color="auto"/>
        <w:bottom w:val="none" w:sz="0" w:space="0" w:color="auto"/>
        <w:right w:val="none" w:sz="0" w:space="0" w:color="auto"/>
      </w:divBdr>
    </w:div>
    <w:div w:id="1202281331">
      <w:bodyDiv w:val="1"/>
      <w:marLeft w:val="0"/>
      <w:marRight w:val="0"/>
      <w:marTop w:val="0"/>
      <w:marBottom w:val="0"/>
      <w:divBdr>
        <w:top w:val="none" w:sz="0" w:space="0" w:color="auto"/>
        <w:left w:val="none" w:sz="0" w:space="0" w:color="auto"/>
        <w:bottom w:val="none" w:sz="0" w:space="0" w:color="auto"/>
        <w:right w:val="none" w:sz="0" w:space="0" w:color="auto"/>
      </w:divBdr>
    </w:div>
    <w:div w:id="1210074997">
      <w:bodyDiv w:val="1"/>
      <w:marLeft w:val="0"/>
      <w:marRight w:val="0"/>
      <w:marTop w:val="0"/>
      <w:marBottom w:val="0"/>
      <w:divBdr>
        <w:top w:val="none" w:sz="0" w:space="0" w:color="auto"/>
        <w:left w:val="none" w:sz="0" w:space="0" w:color="auto"/>
        <w:bottom w:val="none" w:sz="0" w:space="0" w:color="auto"/>
        <w:right w:val="none" w:sz="0" w:space="0" w:color="auto"/>
      </w:divBdr>
    </w:div>
    <w:div w:id="1224564558">
      <w:bodyDiv w:val="1"/>
      <w:marLeft w:val="0"/>
      <w:marRight w:val="0"/>
      <w:marTop w:val="0"/>
      <w:marBottom w:val="0"/>
      <w:divBdr>
        <w:top w:val="none" w:sz="0" w:space="0" w:color="auto"/>
        <w:left w:val="none" w:sz="0" w:space="0" w:color="auto"/>
        <w:bottom w:val="none" w:sz="0" w:space="0" w:color="auto"/>
        <w:right w:val="none" w:sz="0" w:space="0" w:color="auto"/>
      </w:divBdr>
    </w:div>
    <w:div w:id="1254899529">
      <w:bodyDiv w:val="1"/>
      <w:marLeft w:val="0"/>
      <w:marRight w:val="0"/>
      <w:marTop w:val="0"/>
      <w:marBottom w:val="0"/>
      <w:divBdr>
        <w:top w:val="none" w:sz="0" w:space="0" w:color="auto"/>
        <w:left w:val="none" w:sz="0" w:space="0" w:color="auto"/>
        <w:bottom w:val="none" w:sz="0" w:space="0" w:color="auto"/>
        <w:right w:val="none" w:sz="0" w:space="0" w:color="auto"/>
      </w:divBdr>
    </w:div>
    <w:div w:id="1294141235">
      <w:bodyDiv w:val="1"/>
      <w:marLeft w:val="0"/>
      <w:marRight w:val="0"/>
      <w:marTop w:val="0"/>
      <w:marBottom w:val="0"/>
      <w:divBdr>
        <w:top w:val="none" w:sz="0" w:space="0" w:color="auto"/>
        <w:left w:val="none" w:sz="0" w:space="0" w:color="auto"/>
        <w:bottom w:val="none" w:sz="0" w:space="0" w:color="auto"/>
        <w:right w:val="none" w:sz="0" w:space="0" w:color="auto"/>
      </w:divBdr>
    </w:div>
    <w:div w:id="1312559658">
      <w:bodyDiv w:val="1"/>
      <w:marLeft w:val="0"/>
      <w:marRight w:val="0"/>
      <w:marTop w:val="0"/>
      <w:marBottom w:val="0"/>
      <w:divBdr>
        <w:top w:val="none" w:sz="0" w:space="0" w:color="auto"/>
        <w:left w:val="none" w:sz="0" w:space="0" w:color="auto"/>
        <w:bottom w:val="none" w:sz="0" w:space="0" w:color="auto"/>
        <w:right w:val="none" w:sz="0" w:space="0" w:color="auto"/>
      </w:divBdr>
    </w:div>
    <w:div w:id="1324973503">
      <w:bodyDiv w:val="1"/>
      <w:marLeft w:val="0"/>
      <w:marRight w:val="0"/>
      <w:marTop w:val="0"/>
      <w:marBottom w:val="0"/>
      <w:divBdr>
        <w:top w:val="none" w:sz="0" w:space="0" w:color="auto"/>
        <w:left w:val="none" w:sz="0" w:space="0" w:color="auto"/>
        <w:bottom w:val="none" w:sz="0" w:space="0" w:color="auto"/>
        <w:right w:val="none" w:sz="0" w:space="0" w:color="auto"/>
      </w:divBdr>
    </w:div>
    <w:div w:id="1326011843">
      <w:bodyDiv w:val="1"/>
      <w:marLeft w:val="0"/>
      <w:marRight w:val="0"/>
      <w:marTop w:val="0"/>
      <w:marBottom w:val="0"/>
      <w:divBdr>
        <w:top w:val="none" w:sz="0" w:space="0" w:color="auto"/>
        <w:left w:val="none" w:sz="0" w:space="0" w:color="auto"/>
        <w:bottom w:val="none" w:sz="0" w:space="0" w:color="auto"/>
        <w:right w:val="none" w:sz="0" w:space="0" w:color="auto"/>
      </w:divBdr>
    </w:div>
    <w:div w:id="1353143379">
      <w:bodyDiv w:val="1"/>
      <w:marLeft w:val="0"/>
      <w:marRight w:val="0"/>
      <w:marTop w:val="0"/>
      <w:marBottom w:val="0"/>
      <w:divBdr>
        <w:top w:val="none" w:sz="0" w:space="0" w:color="auto"/>
        <w:left w:val="none" w:sz="0" w:space="0" w:color="auto"/>
        <w:bottom w:val="none" w:sz="0" w:space="0" w:color="auto"/>
        <w:right w:val="none" w:sz="0" w:space="0" w:color="auto"/>
      </w:divBdr>
    </w:div>
    <w:div w:id="1354922178">
      <w:bodyDiv w:val="1"/>
      <w:marLeft w:val="0"/>
      <w:marRight w:val="0"/>
      <w:marTop w:val="0"/>
      <w:marBottom w:val="0"/>
      <w:divBdr>
        <w:top w:val="none" w:sz="0" w:space="0" w:color="auto"/>
        <w:left w:val="none" w:sz="0" w:space="0" w:color="auto"/>
        <w:bottom w:val="none" w:sz="0" w:space="0" w:color="auto"/>
        <w:right w:val="none" w:sz="0" w:space="0" w:color="auto"/>
      </w:divBdr>
    </w:div>
    <w:div w:id="1359547237">
      <w:bodyDiv w:val="1"/>
      <w:marLeft w:val="0"/>
      <w:marRight w:val="0"/>
      <w:marTop w:val="0"/>
      <w:marBottom w:val="0"/>
      <w:divBdr>
        <w:top w:val="none" w:sz="0" w:space="0" w:color="auto"/>
        <w:left w:val="none" w:sz="0" w:space="0" w:color="auto"/>
        <w:bottom w:val="none" w:sz="0" w:space="0" w:color="auto"/>
        <w:right w:val="none" w:sz="0" w:space="0" w:color="auto"/>
      </w:divBdr>
    </w:div>
    <w:div w:id="1364478562">
      <w:bodyDiv w:val="1"/>
      <w:marLeft w:val="0"/>
      <w:marRight w:val="0"/>
      <w:marTop w:val="0"/>
      <w:marBottom w:val="0"/>
      <w:divBdr>
        <w:top w:val="none" w:sz="0" w:space="0" w:color="auto"/>
        <w:left w:val="none" w:sz="0" w:space="0" w:color="auto"/>
        <w:bottom w:val="none" w:sz="0" w:space="0" w:color="auto"/>
        <w:right w:val="none" w:sz="0" w:space="0" w:color="auto"/>
      </w:divBdr>
    </w:div>
    <w:div w:id="1371222620">
      <w:bodyDiv w:val="1"/>
      <w:marLeft w:val="0"/>
      <w:marRight w:val="0"/>
      <w:marTop w:val="0"/>
      <w:marBottom w:val="0"/>
      <w:divBdr>
        <w:top w:val="none" w:sz="0" w:space="0" w:color="auto"/>
        <w:left w:val="none" w:sz="0" w:space="0" w:color="auto"/>
        <w:bottom w:val="none" w:sz="0" w:space="0" w:color="auto"/>
        <w:right w:val="none" w:sz="0" w:space="0" w:color="auto"/>
      </w:divBdr>
    </w:div>
    <w:div w:id="1381437800">
      <w:bodyDiv w:val="1"/>
      <w:marLeft w:val="0"/>
      <w:marRight w:val="0"/>
      <w:marTop w:val="0"/>
      <w:marBottom w:val="0"/>
      <w:divBdr>
        <w:top w:val="none" w:sz="0" w:space="0" w:color="auto"/>
        <w:left w:val="none" w:sz="0" w:space="0" w:color="auto"/>
        <w:bottom w:val="none" w:sz="0" w:space="0" w:color="auto"/>
        <w:right w:val="none" w:sz="0" w:space="0" w:color="auto"/>
      </w:divBdr>
    </w:div>
    <w:div w:id="1423138118">
      <w:bodyDiv w:val="1"/>
      <w:marLeft w:val="0"/>
      <w:marRight w:val="0"/>
      <w:marTop w:val="0"/>
      <w:marBottom w:val="0"/>
      <w:divBdr>
        <w:top w:val="none" w:sz="0" w:space="0" w:color="auto"/>
        <w:left w:val="none" w:sz="0" w:space="0" w:color="auto"/>
        <w:bottom w:val="none" w:sz="0" w:space="0" w:color="auto"/>
        <w:right w:val="none" w:sz="0" w:space="0" w:color="auto"/>
      </w:divBdr>
    </w:div>
    <w:div w:id="1424305682">
      <w:bodyDiv w:val="1"/>
      <w:marLeft w:val="0"/>
      <w:marRight w:val="0"/>
      <w:marTop w:val="0"/>
      <w:marBottom w:val="0"/>
      <w:divBdr>
        <w:top w:val="none" w:sz="0" w:space="0" w:color="auto"/>
        <w:left w:val="none" w:sz="0" w:space="0" w:color="auto"/>
        <w:bottom w:val="none" w:sz="0" w:space="0" w:color="auto"/>
        <w:right w:val="none" w:sz="0" w:space="0" w:color="auto"/>
      </w:divBdr>
      <w:divsChild>
        <w:div w:id="1080179218">
          <w:marLeft w:val="0"/>
          <w:marRight w:val="0"/>
          <w:marTop w:val="0"/>
          <w:marBottom w:val="0"/>
          <w:divBdr>
            <w:top w:val="none" w:sz="0" w:space="0" w:color="auto"/>
            <w:left w:val="none" w:sz="0" w:space="0" w:color="auto"/>
            <w:bottom w:val="none" w:sz="0" w:space="0" w:color="auto"/>
            <w:right w:val="none" w:sz="0" w:space="0" w:color="auto"/>
          </w:divBdr>
          <w:divsChild>
            <w:div w:id="11688638">
              <w:marLeft w:val="0"/>
              <w:marRight w:val="0"/>
              <w:marTop w:val="0"/>
              <w:marBottom w:val="0"/>
              <w:divBdr>
                <w:top w:val="none" w:sz="0" w:space="0" w:color="auto"/>
                <w:left w:val="none" w:sz="0" w:space="0" w:color="auto"/>
                <w:bottom w:val="none" w:sz="0" w:space="0" w:color="auto"/>
                <w:right w:val="none" w:sz="0" w:space="0" w:color="auto"/>
              </w:divBdr>
            </w:div>
            <w:div w:id="19473747">
              <w:marLeft w:val="0"/>
              <w:marRight w:val="0"/>
              <w:marTop w:val="0"/>
              <w:marBottom w:val="0"/>
              <w:divBdr>
                <w:top w:val="none" w:sz="0" w:space="0" w:color="auto"/>
                <w:left w:val="none" w:sz="0" w:space="0" w:color="auto"/>
                <w:bottom w:val="none" w:sz="0" w:space="0" w:color="auto"/>
                <w:right w:val="none" w:sz="0" w:space="0" w:color="auto"/>
              </w:divBdr>
            </w:div>
            <w:div w:id="28342234">
              <w:marLeft w:val="0"/>
              <w:marRight w:val="0"/>
              <w:marTop w:val="0"/>
              <w:marBottom w:val="0"/>
              <w:divBdr>
                <w:top w:val="none" w:sz="0" w:space="0" w:color="auto"/>
                <w:left w:val="none" w:sz="0" w:space="0" w:color="auto"/>
                <w:bottom w:val="none" w:sz="0" w:space="0" w:color="auto"/>
                <w:right w:val="none" w:sz="0" w:space="0" w:color="auto"/>
              </w:divBdr>
            </w:div>
            <w:div w:id="57637395">
              <w:marLeft w:val="0"/>
              <w:marRight w:val="0"/>
              <w:marTop w:val="0"/>
              <w:marBottom w:val="0"/>
              <w:divBdr>
                <w:top w:val="none" w:sz="0" w:space="0" w:color="auto"/>
                <w:left w:val="none" w:sz="0" w:space="0" w:color="auto"/>
                <w:bottom w:val="none" w:sz="0" w:space="0" w:color="auto"/>
                <w:right w:val="none" w:sz="0" w:space="0" w:color="auto"/>
              </w:divBdr>
            </w:div>
            <w:div w:id="59719941">
              <w:marLeft w:val="0"/>
              <w:marRight w:val="0"/>
              <w:marTop w:val="0"/>
              <w:marBottom w:val="0"/>
              <w:divBdr>
                <w:top w:val="none" w:sz="0" w:space="0" w:color="auto"/>
                <w:left w:val="none" w:sz="0" w:space="0" w:color="auto"/>
                <w:bottom w:val="none" w:sz="0" w:space="0" w:color="auto"/>
                <w:right w:val="none" w:sz="0" w:space="0" w:color="auto"/>
              </w:divBdr>
            </w:div>
            <w:div w:id="207645535">
              <w:marLeft w:val="0"/>
              <w:marRight w:val="0"/>
              <w:marTop w:val="0"/>
              <w:marBottom w:val="0"/>
              <w:divBdr>
                <w:top w:val="none" w:sz="0" w:space="0" w:color="auto"/>
                <w:left w:val="none" w:sz="0" w:space="0" w:color="auto"/>
                <w:bottom w:val="none" w:sz="0" w:space="0" w:color="auto"/>
                <w:right w:val="none" w:sz="0" w:space="0" w:color="auto"/>
              </w:divBdr>
            </w:div>
            <w:div w:id="259797968">
              <w:marLeft w:val="0"/>
              <w:marRight w:val="0"/>
              <w:marTop w:val="0"/>
              <w:marBottom w:val="0"/>
              <w:divBdr>
                <w:top w:val="none" w:sz="0" w:space="0" w:color="auto"/>
                <w:left w:val="none" w:sz="0" w:space="0" w:color="auto"/>
                <w:bottom w:val="none" w:sz="0" w:space="0" w:color="auto"/>
                <w:right w:val="none" w:sz="0" w:space="0" w:color="auto"/>
              </w:divBdr>
            </w:div>
            <w:div w:id="301547169">
              <w:marLeft w:val="0"/>
              <w:marRight w:val="0"/>
              <w:marTop w:val="0"/>
              <w:marBottom w:val="0"/>
              <w:divBdr>
                <w:top w:val="none" w:sz="0" w:space="0" w:color="auto"/>
                <w:left w:val="none" w:sz="0" w:space="0" w:color="auto"/>
                <w:bottom w:val="none" w:sz="0" w:space="0" w:color="auto"/>
                <w:right w:val="none" w:sz="0" w:space="0" w:color="auto"/>
              </w:divBdr>
            </w:div>
            <w:div w:id="359942484">
              <w:marLeft w:val="0"/>
              <w:marRight w:val="0"/>
              <w:marTop w:val="0"/>
              <w:marBottom w:val="0"/>
              <w:divBdr>
                <w:top w:val="none" w:sz="0" w:space="0" w:color="auto"/>
                <w:left w:val="none" w:sz="0" w:space="0" w:color="auto"/>
                <w:bottom w:val="none" w:sz="0" w:space="0" w:color="auto"/>
                <w:right w:val="none" w:sz="0" w:space="0" w:color="auto"/>
              </w:divBdr>
            </w:div>
            <w:div w:id="362362918">
              <w:marLeft w:val="0"/>
              <w:marRight w:val="0"/>
              <w:marTop w:val="0"/>
              <w:marBottom w:val="0"/>
              <w:divBdr>
                <w:top w:val="none" w:sz="0" w:space="0" w:color="auto"/>
                <w:left w:val="none" w:sz="0" w:space="0" w:color="auto"/>
                <w:bottom w:val="none" w:sz="0" w:space="0" w:color="auto"/>
                <w:right w:val="none" w:sz="0" w:space="0" w:color="auto"/>
              </w:divBdr>
            </w:div>
            <w:div w:id="504436783">
              <w:marLeft w:val="0"/>
              <w:marRight w:val="0"/>
              <w:marTop w:val="0"/>
              <w:marBottom w:val="0"/>
              <w:divBdr>
                <w:top w:val="none" w:sz="0" w:space="0" w:color="auto"/>
                <w:left w:val="none" w:sz="0" w:space="0" w:color="auto"/>
                <w:bottom w:val="none" w:sz="0" w:space="0" w:color="auto"/>
                <w:right w:val="none" w:sz="0" w:space="0" w:color="auto"/>
              </w:divBdr>
            </w:div>
            <w:div w:id="506216454">
              <w:marLeft w:val="0"/>
              <w:marRight w:val="0"/>
              <w:marTop w:val="0"/>
              <w:marBottom w:val="0"/>
              <w:divBdr>
                <w:top w:val="none" w:sz="0" w:space="0" w:color="auto"/>
                <w:left w:val="none" w:sz="0" w:space="0" w:color="auto"/>
                <w:bottom w:val="none" w:sz="0" w:space="0" w:color="auto"/>
                <w:right w:val="none" w:sz="0" w:space="0" w:color="auto"/>
              </w:divBdr>
            </w:div>
            <w:div w:id="609121706">
              <w:marLeft w:val="0"/>
              <w:marRight w:val="0"/>
              <w:marTop w:val="0"/>
              <w:marBottom w:val="0"/>
              <w:divBdr>
                <w:top w:val="none" w:sz="0" w:space="0" w:color="auto"/>
                <w:left w:val="none" w:sz="0" w:space="0" w:color="auto"/>
                <w:bottom w:val="none" w:sz="0" w:space="0" w:color="auto"/>
                <w:right w:val="none" w:sz="0" w:space="0" w:color="auto"/>
              </w:divBdr>
            </w:div>
            <w:div w:id="618339975">
              <w:marLeft w:val="0"/>
              <w:marRight w:val="0"/>
              <w:marTop w:val="0"/>
              <w:marBottom w:val="0"/>
              <w:divBdr>
                <w:top w:val="none" w:sz="0" w:space="0" w:color="auto"/>
                <w:left w:val="none" w:sz="0" w:space="0" w:color="auto"/>
                <w:bottom w:val="none" w:sz="0" w:space="0" w:color="auto"/>
                <w:right w:val="none" w:sz="0" w:space="0" w:color="auto"/>
              </w:divBdr>
            </w:div>
            <w:div w:id="633873099">
              <w:marLeft w:val="0"/>
              <w:marRight w:val="0"/>
              <w:marTop w:val="0"/>
              <w:marBottom w:val="0"/>
              <w:divBdr>
                <w:top w:val="none" w:sz="0" w:space="0" w:color="auto"/>
                <w:left w:val="none" w:sz="0" w:space="0" w:color="auto"/>
                <w:bottom w:val="none" w:sz="0" w:space="0" w:color="auto"/>
                <w:right w:val="none" w:sz="0" w:space="0" w:color="auto"/>
              </w:divBdr>
            </w:div>
            <w:div w:id="648367112">
              <w:marLeft w:val="0"/>
              <w:marRight w:val="0"/>
              <w:marTop w:val="0"/>
              <w:marBottom w:val="0"/>
              <w:divBdr>
                <w:top w:val="none" w:sz="0" w:space="0" w:color="auto"/>
                <w:left w:val="none" w:sz="0" w:space="0" w:color="auto"/>
                <w:bottom w:val="none" w:sz="0" w:space="0" w:color="auto"/>
                <w:right w:val="none" w:sz="0" w:space="0" w:color="auto"/>
              </w:divBdr>
            </w:div>
            <w:div w:id="668094657">
              <w:marLeft w:val="0"/>
              <w:marRight w:val="0"/>
              <w:marTop w:val="0"/>
              <w:marBottom w:val="0"/>
              <w:divBdr>
                <w:top w:val="none" w:sz="0" w:space="0" w:color="auto"/>
                <w:left w:val="none" w:sz="0" w:space="0" w:color="auto"/>
                <w:bottom w:val="none" w:sz="0" w:space="0" w:color="auto"/>
                <w:right w:val="none" w:sz="0" w:space="0" w:color="auto"/>
              </w:divBdr>
            </w:div>
            <w:div w:id="736173576">
              <w:marLeft w:val="0"/>
              <w:marRight w:val="0"/>
              <w:marTop w:val="0"/>
              <w:marBottom w:val="0"/>
              <w:divBdr>
                <w:top w:val="none" w:sz="0" w:space="0" w:color="auto"/>
                <w:left w:val="none" w:sz="0" w:space="0" w:color="auto"/>
                <w:bottom w:val="none" w:sz="0" w:space="0" w:color="auto"/>
                <w:right w:val="none" w:sz="0" w:space="0" w:color="auto"/>
              </w:divBdr>
            </w:div>
            <w:div w:id="748618297">
              <w:marLeft w:val="0"/>
              <w:marRight w:val="0"/>
              <w:marTop w:val="0"/>
              <w:marBottom w:val="0"/>
              <w:divBdr>
                <w:top w:val="none" w:sz="0" w:space="0" w:color="auto"/>
                <w:left w:val="none" w:sz="0" w:space="0" w:color="auto"/>
                <w:bottom w:val="none" w:sz="0" w:space="0" w:color="auto"/>
                <w:right w:val="none" w:sz="0" w:space="0" w:color="auto"/>
              </w:divBdr>
            </w:div>
            <w:div w:id="753861303">
              <w:marLeft w:val="0"/>
              <w:marRight w:val="0"/>
              <w:marTop w:val="0"/>
              <w:marBottom w:val="0"/>
              <w:divBdr>
                <w:top w:val="none" w:sz="0" w:space="0" w:color="auto"/>
                <w:left w:val="none" w:sz="0" w:space="0" w:color="auto"/>
                <w:bottom w:val="none" w:sz="0" w:space="0" w:color="auto"/>
                <w:right w:val="none" w:sz="0" w:space="0" w:color="auto"/>
              </w:divBdr>
            </w:div>
            <w:div w:id="758253581">
              <w:marLeft w:val="0"/>
              <w:marRight w:val="0"/>
              <w:marTop w:val="0"/>
              <w:marBottom w:val="0"/>
              <w:divBdr>
                <w:top w:val="none" w:sz="0" w:space="0" w:color="auto"/>
                <w:left w:val="none" w:sz="0" w:space="0" w:color="auto"/>
                <w:bottom w:val="none" w:sz="0" w:space="0" w:color="auto"/>
                <w:right w:val="none" w:sz="0" w:space="0" w:color="auto"/>
              </w:divBdr>
            </w:div>
            <w:div w:id="776489435">
              <w:marLeft w:val="0"/>
              <w:marRight w:val="0"/>
              <w:marTop w:val="0"/>
              <w:marBottom w:val="0"/>
              <w:divBdr>
                <w:top w:val="none" w:sz="0" w:space="0" w:color="auto"/>
                <w:left w:val="none" w:sz="0" w:space="0" w:color="auto"/>
                <w:bottom w:val="none" w:sz="0" w:space="0" w:color="auto"/>
                <w:right w:val="none" w:sz="0" w:space="0" w:color="auto"/>
              </w:divBdr>
            </w:div>
            <w:div w:id="818764739">
              <w:marLeft w:val="0"/>
              <w:marRight w:val="0"/>
              <w:marTop w:val="0"/>
              <w:marBottom w:val="0"/>
              <w:divBdr>
                <w:top w:val="none" w:sz="0" w:space="0" w:color="auto"/>
                <w:left w:val="none" w:sz="0" w:space="0" w:color="auto"/>
                <w:bottom w:val="none" w:sz="0" w:space="0" w:color="auto"/>
                <w:right w:val="none" w:sz="0" w:space="0" w:color="auto"/>
              </w:divBdr>
            </w:div>
            <w:div w:id="827332441">
              <w:marLeft w:val="0"/>
              <w:marRight w:val="0"/>
              <w:marTop w:val="0"/>
              <w:marBottom w:val="0"/>
              <w:divBdr>
                <w:top w:val="none" w:sz="0" w:space="0" w:color="auto"/>
                <w:left w:val="none" w:sz="0" w:space="0" w:color="auto"/>
                <w:bottom w:val="none" w:sz="0" w:space="0" w:color="auto"/>
                <w:right w:val="none" w:sz="0" w:space="0" w:color="auto"/>
              </w:divBdr>
            </w:div>
            <w:div w:id="850946859">
              <w:marLeft w:val="0"/>
              <w:marRight w:val="0"/>
              <w:marTop w:val="0"/>
              <w:marBottom w:val="0"/>
              <w:divBdr>
                <w:top w:val="none" w:sz="0" w:space="0" w:color="auto"/>
                <w:left w:val="none" w:sz="0" w:space="0" w:color="auto"/>
                <w:bottom w:val="none" w:sz="0" w:space="0" w:color="auto"/>
                <w:right w:val="none" w:sz="0" w:space="0" w:color="auto"/>
              </w:divBdr>
            </w:div>
            <w:div w:id="852575353">
              <w:marLeft w:val="0"/>
              <w:marRight w:val="0"/>
              <w:marTop w:val="0"/>
              <w:marBottom w:val="0"/>
              <w:divBdr>
                <w:top w:val="none" w:sz="0" w:space="0" w:color="auto"/>
                <w:left w:val="none" w:sz="0" w:space="0" w:color="auto"/>
                <w:bottom w:val="none" w:sz="0" w:space="0" w:color="auto"/>
                <w:right w:val="none" w:sz="0" w:space="0" w:color="auto"/>
              </w:divBdr>
            </w:div>
            <w:div w:id="862326520">
              <w:marLeft w:val="0"/>
              <w:marRight w:val="0"/>
              <w:marTop w:val="0"/>
              <w:marBottom w:val="0"/>
              <w:divBdr>
                <w:top w:val="none" w:sz="0" w:space="0" w:color="auto"/>
                <w:left w:val="none" w:sz="0" w:space="0" w:color="auto"/>
                <w:bottom w:val="none" w:sz="0" w:space="0" w:color="auto"/>
                <w:right w:val="none" w:sz="0" w:space="0" w:color="auto"/>
              </w:divBdr>
            </w:div>
            <w:div w:id="867908215">
              <w:marLeft w:val="0"/>
              <w:marRight w:val="0"/>
              <w:marTop w:val="0"/>
              <w:marBottom w:val="0"/>
              <w:divBdr>
                <w:top w:val="none" w:sz="0" w:space="0" w:color="auto"/>
                <w:left w:val="none" w:sz="0" w:space="0" w:color="auto"/>
                <w:bottom w:val="none" w:sz="0" w:space="0" w:color="auto"/>
                <w:right w:val="none" w:sz="0" w:space="0" w:color="auto"/>
              </w:divBdr>
            </w:div>
            <w:div w:id="881283999">
              <w:marLeft w:val="0"/>
              <w:marRight w:val="0"/>
              <w:marTop w:val="0"/>
              <w:marBottom w:val="0"/>
              <w:divBdr>
                <w:top w:val="none" w:sz="0" w:space="0" w:color="auto"/>
                <w:left w:val="none" w:sz="0" w:space="0" w:color="auto"/>
                <w:bottom w:val="none" w:sz="0" w:space="0" w:color="auto"/>
                <w:right w:val="none" w:sz="0" w:space="0" w:color="auto"/>
              </w:divBdr>
            </w:div>
            <w:div w:id="885407498">
              <w:marLeft w:val="0"/>
              <w:marRight w:val="0"/>
              <w:marTop w:val="0"/>
              <w:marBottom w:val="0"/>
              <w:divBdr>
                <w:top w:val="none" w:sz="0" w:space="0" w:color="auto"/>
                <w:left w:val="none" w:sz="0" w:space="0" w:color="auto"/>
                <w:bottom w:val="none" w:sz="0" w:space="0" w:color="auto"/>
                <w:right w:val="none" w:sz="0" w:space="0" w:color="auto"/>
              </w:divBdr>
            </w:div>
            <w:div w:id="898326516">
              <w:marLeft w:val="0"/>
              <w:marRight w:val="0"/>
              <w:marTop w:val="0"/>
              <w:marBottom w:val="0"/>
              <w:divBdr>
                <w:top w:val="none" w:sz="0" w:space="0" w:color="auto"/>
                <w:left w:val="none" w:sz="0" w:space="0" w:color="auto"/>
                <w:bottom w:val="none" w:sz="0" w:space="0" w:color="auto"/>
                <w:right w:val="none" w:sz="0" w:space="0" w:color="auto"/>
              </w:divBdr>
            </w:div>
            <w:div w:id="939021680">
              <w:marLeft w:val="0"/>
              <w:marRight w:val="0"/>
              <w:marTop w:val="0"/>
              <w:marBottom w:val="0"/>
              <w:divBdr>
                <w:top w:val="none" w:sz="0" w:space="0" w:color="auto"/>
                <w:left w:val="none" w:sz="0" w:space="0" w:color="auto"/>
                <w:bottom w:val="none" w:sz="0" w:space="0" w:color="auto"/>
                <w:right w:val="none" w:sz="0" w:space="0" w:color="auto"/>
              </w:divBdr>
            </w:div>
            <w:div w:id="939605356">
              <w:marLeft w:val="0"/>
              <w:marRight w:val="0"/>
              <w:marTop w:val="0"/>
              <w:marBottom w:val="0"/>
              <w:divBdr>
                <w:top w:val="none" w:sz="0" w:space="0" w:color="auto"/>
                <w:left w:val="none" w:sz="0" w:space="0" w:color="auto"/>
                <w:bottom w:val="none" w:sz="0" w:space="0" w:color="auto"/>
                <w:right w:val="none" w:sz="0" w:space="0" w:color="auto"/>
              </w:divBdr>
            </w:div>
            <w:div w:id="945892480">
              <w:marLeft w:val="0"/>
              <w:marRight w:val="0"/>
              <w:marTop w:val="0"/>
              <w:marBottom w:val="0"/>
              <w:divBdr>
                <w:top w:val="none" w:sz="0" w:space="0" w:color="auto"/>
                <w:left w:val="none" w:sz="0" w:space="0" w:color="auto"/>
                <w:bottom w:val="none" w:sz="0" w:space="0" w:color="auto"/>
                <w:right w:val="none" w:sz="0" w:space="0" w:color="auto"/>
              </w:divBdr>
            </w:div>
            <w:div w:id="976452388">
              <w:marLeft w:val="0"/>
              <w:marRight w:val="0"/>
              <w:marTop w:val="0"/>
              <w:marBottom w:val="0"/>
              <w:divBdr>
                <w:top w:val="none" w:sz="0" w:space="0" w:color="auto"/>
                <w:left w:val="none" w:sz="0" w:space="0" w:color="auto"/>
                <w:bottom w:val="none" w:sz="0" w:space="0" w:color="auto"/>
                <w:right w:val="none" w:sz="0" w:space="0" w:color="auto"/>
              </w:divBdr>
            </w:div>
            <w:div w:id="980889068">
              <w:marLeft w:val="0"/>
              <w:marRight w:val="0"/>
              <w:marTop w:val="0"/>
              <w:marBottom w:val="0"/>
              <w:divBdr>
                <w:top w:val="none" w:sz="0" w:space="0" w:color="auto"/>
                <w:left w:val="none" w:sz="0" w:space="0" w:color="auto"/>
                <w:bottom w:val="none" w:sz="0" w:space="0" w:color="auto"/>
                <w:right w:val="none" w:sz="0" w:space="0" w:color="auto"/>
              </w:divBdr>
            </w:div>
            <w:div w:id="1059860867">
              <w:marLeft w:val="0"/>
              <w:marRight w:val="0"/>
              <w:marTop w:val="0"/>
              <w:marBottom w:val="0"/>
              <w:divBdr>
                <w:top w:val="none" w:sz="0" w:space="0" w:color="auto"/>
                <w:left w:val="none" w:sz="0" w:space="0" w:color="auto"/>
                <w:bottom w:val="none" w:sz="0" w:space="0" w:color="auto"/>
                <w:right w:val="none" w:sz="0" w:space="0" w:color="auto"/>
              </w:divBdr>
            </w:div>
            <w:div w:id="1062799308">
              <w:marLeft w:val="0"/>
              <w:marRight w:val="0"/>
              <w:marTop w:val="0"/>
              <w:marBottom w:val="0"/>
              <w:divBdr>
                <w:top w:val="none" w:sz="0" w:space="0" w:color="auto"/>
                <w:left w:val="none" w:sz="0" w:space="0" w:color="auto"/>
                <w:bottom w:val="none" w:sz="0" w:space="0" w:color="auto"/>
                <w:right w:val="none" w:sz="0" w:space="0" w:color="auto"/>
              </w:divBdr>
            </w:div>
            <w:div w:id="1089810625">
              <w:marLeft w:val="0"/>
              <w:marRight w:val="0"/>
              <w:marTop w:val="0"/>
              <w:marBottom w:val="0"/>
              <w:divBdr>
                <w:top w:val="none" w:sz="0" w:space="0" w:color="auto"/>
                <w:left w:val="none" w:sz="0" w:space="0" w:color="auto"/>
                <w:bottom w:val="none" w:sz="0" w:space="0" w:color="auto"/>
                <w:right w:val="none" w:sz="0" w:space="0" w:color="auto"/>
              </w:divBdr>
            </w:div>
            <w:div w:id="1091778088">
              <w:marLeft w:val="0"/>
              <w:marRight w:val="0"/>
              <w:marTop w:val="0"/>
              <w:marBottom w:val="0"/>
              <w:divBdr>
                <w:top w:val="none" w:sz="0" w:space="0" w:color="auto"/>
                <w:left w:val="none" w:sz="0" w:space="0" w:color="auto"/>
                <w:bottom w:val="none" w:sz="0" w:space="0" w:color="auto"/>
                <w:right w:val="none" w:sz="0" w:space="0" w:color="auto"/>
              </w:divBdr>
            </w:div>
            <w:div w:id="1118110664">
              <w:marLeft w:val="0"/>
              <w:marRight w:val="0"/>
              <w:marTop w:val="0"/>
              <w:marBottom w:val="0"/>
              <w:divBdr>
                <w:top w:val="none" w:sz="0" w:space="0" w:color="auto"/>
                <w:left w:val="none" w:sz="0" w:space="0" w:color="auto"/>
                <w:bottom w:val="none" w:sz="0" w:space="0" w:color="auto"/>
                <w:right w:val="none" w:sz="0" w:space="0" w:color="auto"/>
              </w:divBdr>
            </w:div>
            <w:div w:id="1122114139">
              <w:marLeft w:val="0"/>
              <w:marRight w:val="0"/>
              <w:marTop w:val="0"/>
              <w:marBottom w:val="0"/>
              <w:divBdr>
                <w:top w:val="none" w:sz="0" w:space="0" w:color="auto"/>
                <w:left w:val="none" w:sz="0" w:space="0" w:color="auto"/>
                <w:bottom w:val="none" w:sz="0" w:space="0" w:color="auto"/>
                <w:right w:val="none" w:sz="0" w:space="0" w:color="auto"/>
              </w:divBdr>
            </w:div>
            <w:div w:id="1164737237">
              <w:marLeft w:val="0"/>
              <w:marRight w:val="0"/>
              <w:marTop w:val="0"/>
              <w:marBottom w:val="0"/>
              <w:divBdr>
                <w:top w:val="none" w:sz="0" w:space="0" w:color="auto"/>
                <w:left w:val="none" w:sz="0" w:space="0" w:color="auto"/>
                <w:bottom w:val="none" w:sz="0" w:space="0" w:color="auto"/>
                <w:right w:val="none" w:sz="0" w:space="0" w:color="auto"/>
              </w:divBdr>
            </w:div>
            <w:div w:id="1189367224">
              <w:marLeft w:val="0"/>
              <w:marRight w:val="0"/>
              <w:marTop w:val="0"/>
              <w:marBottom w:val="0"/>
              <w:divBdr>
                <w:top w:val="none" w:sz="0" w:space="0" w:color="auto"/>
                <w:left w:val="none" w:sz="0" w:space="0" w:color="auto"/>
                <w:bottom w:val="none" w:sz="0" w:space="0" w:color="auto"/>
                <w:right w:val="none" w:sz="0" w:space="0" w:color="auto"/>
              </w:divBdr>
            </w:div>
            <w:div w:id="1193375547">
              <w:marLeft w:val="0"/>
              <w:marRight w:val="0"/>
              <w:marTop w:val="0"/>
              <w:marBottom w:val="0"/>
              <w:divBdr>
                <w:top w:val="none" w:sz="0" w:space="0" w:color="auto"/>
                <w:left w:val="none" w:sz="0" w:space="0" w:color="auto"/>
                <w:bottom w:val="none" w:sz="0" w:space="0" w:color="auto"/>
                <w:right w:val="none" w:sz="0" w:space="0" w:color="auto"/>
              </w:divBdr>
            </w:div>
            <w:div w:id="1213811240">
              <w:marLeft w:val="0"/>
              <w:marRight w:val="0"/>
              <w:marTop w:val="0"/>
              <w:marBottom w:val="0"/>
              <w:divBdr>
                <w:top w:val="none" w:sz="0" w:space="0" w:color="auto"/>
                <w:left w:val="none" w:sz="0" w:space="0" w:color="auto"/>
                <w:bottom w:val="none" w:sz="0" w:space="0" w:color="auto"/>
                <w:right w:val="none" w:sz="0" w:space="0" w:color="auto"/>
              </w:divBdr>
            </w:div>
            <w:div w:id="1217812541">
              <w:marLeft w:val="0"/>
              <w:marRight w:val="0"/>
              <w:marTop w:val="0"/>
              <w:marBottom w:val="0"/>
              <w:divBdr>
                <w:top w:val="none" w:sz="0" w:space="0" w:color="auto"/>
                <w:left w:val="none" w:sz="0" w:space="0" w:color="auto"/>
                <w:bottom w:val="none" w:sz="0" w:space="0" w:color="auto"/>
                <w:right w:val="none" w:sz="0" w:space="0" w:color="auto"/>
              </w:divBdr>
            </w:div>
            <w:div w:id="1296108364">
              <w:marLeft w:val="0"/>
              <w:marRight w:val="0"/>
              <w:marTop w:val="0"/>
              <w:marBottom w:val="0"/>
              <w:divBdr>
                <w:top w:val="none" w:sz="0" w:space="0" w:color="auto"/>
                <w:left w:val="none" w:sz="0" w:space="0" w:color="auto"/>
                <w:bottom w:val="none" w:sz="0" w:space="0" w:color="auto"/>
                <w:right w:val="none" w:sz="0" w:space="0" w:color="auto"/>
              </w:divBdr>
            </w:div>
            <w:div w:id="1327201100">
              <w:marLeft w:val="0"/>
              <w:marRight w:val="0"/>
              <w:marTop w:val="0"/>
              <w:marBottom w:val="0"/>
              <w:divBdr>
                <w:top w:val="none" w:sz="0" w:space="0" w:color="auto"/>
                <w:left w:val="none" w:sz="0" w:space="0" w:color="auto"/>
                <w:bottom w:val="none" w:sz="0" w:space="0" w:color="auto"/>
                <w:right w:val="none" w:sz="0" w:space="0" w:color="auto"/>
              </w:divBdr>
            </w:div>
            <w:div w:id="1344086971">
              <w:marLeft w:val="0"/>
              <w:marRight w:val="0"/>
              <w:marTop w:val="0"/>
              <w:marBottom w:val="0"/>
              <w:divBdr>
                <w:top w:val="none" w:sz="0" w:space="0" w:color="auto"/>
                <w:left w:val="none" w:sz="0" w:space="0" w:color="auto"/>
                <w:bottom w:val="none" w:sz="0" w:space="0" w:color="auto"/>
                <w:right w:val="none" w:sz="0" w:space="0" w:color="auto"/>
              </w:divBdr>
            </w:div>
            <w:div w:id="1357854914">
              <w:marLeft w:val="0"/>
              <w:marRight w:val="0"/>
              <w:marTop w:val="0"/>
              <w:marBottom w:val="0"/>
              <w:divBdr>
                <w:top w:val="none" w:sz="0" w:space="0" w:color="auto"/>
                <w:left w:val="none" w:sz="0" w:space="0" w:color="auto"/>
                <w:bottom w:val="none" w:sz="0" w:space="0" w:color="auto"/>
                <w:right w:val="none" w:sz="0" w:space="0" w:color="auto"/>
              </w:divBdr>
            </w:div>
            <w:div w:id="1396707092">
              <w:marLeft w:val="0"/>
              <w:marRight w:val="0"/>
              <w:marTop w:val="0"/>
              <w:marBottom w:val="0"/>
              <w:divBdr>
                <w:top w:val="none" w:sz="0" w:space="0" w:color="auto"/>
                <w:left w:val="none" w:sz="0" w:space="0" w:color="auto"/>
                <w:bottom w:val="none" w:sz="0" w:space="0" w:color="auto"/>
                <w:right w:val="none" w:sz="0" w:space="0" w:color="auto"/>
              </w:divBdr>
            </w:div>
            <w:div w:id="1429736882">
              <w:marLeft w:val="0"/>
              <w:marRight w:val="0"/>
              <w:marTop w:val="0"/>
              <w:marBottom w:val="0"/>
              <w:divBdr>
                <w:top w:val="none" w:sz="0" w:space="0" w:color="auto"/>
                <w:left w:val="none" w:sz="0" w:space="0" w:color="auto"/>
                <w:bottom w:val="none" w:sz="0" w:space="0" w:color="auto"/>
                <w:right w:val="none" w:sz="0" w:space="0" w:color="auto"/>
              </w:divBdr>
            </w:div>
            <w:div w:id="1454599048">
              <w:marLeft w:val="0"/>
              <w:marRight w:val="0"/>
              <w:marTop w:val="0"/>
              <w:marBottom w:val="0"/>
              <w:divBdr>
                <w:top w:val="none" w:sz="0" w:space="0" w:color="auto"/>
                <w:left w:val="none" w:sz="0" w:space="0" w:color="auto"/>
                <w:bottom w:val="none" w:sz="0" w:space="0" w:color="auto"/>
                <w:right w:val="none" w:sz="0" w:space="0" w:color="auto"/>
              </w:divBdr>
            </w:div>
            <w:div w:id="1494445642">
              <w:marLeft w:val="0"/>
              <w:marRight w:val="0"/>
              <w:marTop w:val="0"/>
              <w:marBottom w:val="0"/>
              <w:divBdr>
                <w:top w:val="none" w:sz="0" w:space="0" w:color="auto"/>
                <w:left w:val="none" w:sz="0" w:space="0" w:color="auto"/>
                <w:bottom w:val="none" w:sz="0" w:space="0" w:color="auto"/>
                <w:right w:val="none" w:sz="0" w:space="0" w:color="auto"/>
              </w:divBdr>
            </w:div>
            <w:div w:id="1547989460">
              <w:marLeft w:val="0"/>
              <w:marRight w:val="0"/>
              <w:marTop w:val="0"/>
              <w:marBottom w:val="0"/>
              <w:divBdr>
                <w:top w:val="none" w:sz="0" w:space="0" w:color="auto"/>
                <w:left w:val="none" w:sz="0" w:space="0" w:color="auto"/>
                <w:bottom w:val="none" w:sz="0" w:space="0" w:color="auto"/>
                <w:right w:val="none" w:sz="0" w:space="0" w:color="auto"/>
              </w:divBdr>
            </w:div>
            <w:div w:id="1551576091">
              <w:marLeft w:val="0"/>
              <w:marRight w:val="0"/>
              <w:marTop w:val="0"/>
              <w:marBottom w:val="0"/>
              <w:divBdr>
                <w:top w:val="none" w:sz="0" w:space="0" w:color="auto"/>
                <w:left w:val="none" w:sz="0" w:space="0" w:color="auto"/>
                <w:bottom w:val="none" w:sz="0" w:space="0" w:color="auto"/>
                <w:right w:val="none" w:sz="0" w:space="0" w:color="auto"/>
              </w:divBdr>
            </w:div>
            <w:div w:id="1554383802">
              <w:marLeft w:val="0"/>
              <w:marRight w:val="0"/>
              <w:marTop w:val="0"/>
              <w:marBottom w:val="0"/>
              <w:divBdr>
                <w:top w:val="none" w:sz="0" w:space="0" w:color="auto"/>
                <w:left w:val="none" w:sz="0" w:space="0" w:color="auto"/>
                <w:bottom w:val="none" w:sz="0" w:space="0" w:color="auto"/>
                <w:right w:val="none" w:sz="0" w:space="0" w:color="auto"/>
              </w:divBdr>
            </w:div>
            <w:div w:id="1620648549">
              <w:marLeft w:val="0"/>
              <w:marRight w:val="0"/>
              <w:marTop w:val="0"/>
              <w:marBottom w:val="0"/>
              <w:divBdr>
                <w:top w:val="none" w:sz="0" w:space="0" w:color="auto"/>
                <w:left w:val="none" w:sz="0" w:space="0" w:color="auto"/>
                <w:bottom w:val="none" w:sz="0" w:space="0" w:color="auto"/>
                <w:right w:val="none" w:sz="0" w:space="0" w:color="auto"/>
              </w:divBdr>
            </w:div>
            <w:div w:id="1669140772">
              <w:marLeft w:val="0"/>
              <w:marRight w:val="0"/>
              <w:marTop w:val="0"/>
              <w:marBottom w:val="0"/>
              <w:divBdr>
                <w:top w:val="none" w:sz="0" w:space="0" w:color="auto"/>
                <w:left w:val="none" w:sz="0" w:space="0" w:color="auto"/>
                <w:bottom w:val="none" w:sz="0" w:space="0" w:color="auto"/>
                <w:right w:val="none" w:sz="0" w:space="0" w:color="auto"/>
              </w:divBdr>
            </w:div>
            <w:div w:id="1679457597">
              <w:marLeft w:val="0"/>
              <w:marRight w:val="0"/>
              <w:marTop w:val="0"/>
              <w:marBottom w:val="0"/>
              <w:divBdr>
                <w:top w:val="none" w:sz="0" w:space="0" w:color="auto"/>
                <w:left w:val="none" w:sz="0" w:space="0" w:color="auto"/>
                <w:bottom w:val="none" w:sz="0" w:space="0" w:color="auto"/>
                <w:right w:val="none" w:sz="0" w:space="0" w:color="auto"/>
              </w:divBdr>
            </w:div>
            <w:div w:id="1696618031">
              <w:marLeft w:val="0"/>
              <w:marRight w:val="0"/>
              <w:marTop w:val="0"/>
              <w:marBottom w:val="0"/>
              <w:divBdr>
                <w:top w:val="none" w:sz="0" w:space="0" w:color="auto"/>
                <w:left w:val="none" w:sz="0" w:space="0" w:color="auto"/>
                <w:bottom w:val="none" w:sz="0" w:space="0" w:color="auto"/>
                <w:right w:val="none" w:sz="0" w:space="0" w:color="auto"/>
              </w:divBdr>
            </w:div>
            <w:div w:id="1698581081">
              <w:marLeft w:val="0"/>
              <w:marRight w:val="0"/>
              <w:marTop w:val="0"/>
              <w:marBottom w:val="0"/>
              <w:divBdr>
                <w:top w:val="none" w:sz="0" w:space="0" w:color="auto"/>
                <w:left w:val="none" w:sz="0" w:space="0" w:color="auto"/>
                <w:bottom w:val="none" w:sz="0" w:space="0" w:color="auto"/>
                <w:right w:val="none" w:sz="0" w:space="0" w:color="auto"/>
              </w:divBdr>
            </w:div>
            <w:div w:id="1704868038">
              <w:marLeft w:val="0"/>
              <w:marRight w:val="0"/>
              <w:marTop w:val="0"/>
              <w:marBottom w:val="0"/>
              <w:divBdr>
                <w:top w:val="none" w:sz="0" w:space="0" w:color="auto"/>
                <w:left w:val="none" w:sz="0" w:space="0" w:color="auto"/>
                <w:bottom w:val="none" w:sz="0" w:space="0" w:color="auto"/>
                <w:right w:val="none" w:sz="0" w:space="0" w:color="auto"/>
              </w:divBdr>
            </w:div>
            <w:div w:id="1764450616">
              <w:marLeft w:val="0"/>
              <w:marRight w:val="0"/>
              <w:marTop w:val="0"/>
              <w:marBottom w:val="0"/>
              <w:divBdr>
                <w:top w:val="none" w:sz="0" w:space="0" w:color="auto"/>
                <w:left w:val="none" w:sz="0" w:space="0" w:color="auto"/>
                <w:bottom w:val="none" w:sz="0" w:space="0" w:color="auto"/>
                <w:right w:val="none" w:sz="0" w:space="0" w:color="auto"/>
              </w:divBdr>
            </w:div>
            <w:div w:id="1775397117">
              <w:marLeft w:val="0"/>
              <w:marRight w:val="0"/>
              <w:marTop w:val="0"/>
              <w:marBottom w:val="0"/>
              <w:divBdr>
                <w:top w:val="none" w:sz="0" w:space="0" w:color="auto"/>
                <w:left w:val="none" w:sz="0" w:space="0" w:color="auto"/>
                <w:bottom w:val="none" w:sz="0" w:space="0" w:color="auto"/>
                <w:right w:val="none" w:sz="0" w:space="0" w:color="auto"/>
              </w:divBdr>
            </w:div>
            <w:div w:id="1802576971">
              <w:marLeft w:val="0"/>
              <w:marRight w:val="0"/>
              <w:marTop w:val="0"/>
              <w:marBottom w:val="0"/>
              <w:divBdr>
                <w:top w:val="none" w:sz="0" w:space="0" w:color="auto"/>
                <w:left w:val="none" w:sz="0" w:space="0" w:color="auto"/>
                <w:bottom w:val="none" w:sz="0" w:space="0" w:color="auto"/>
                <w:right w:val="none" w:sz="0" w:space="0" w:color="auto"/>
              </w:divBdr>
            </w:div>
            <w:div w:id="1806966040">
              <w:marLeft w:val="0"/>
              <w:marRight w:val="0"/>
              <w:marTop w:val="0"/>
              <w:marBottom w:val="0"/>
              <w:divBdr>
                <w:top w:val="none" w:sz="0" w:space="0" w:color="auto"/>
                <w:left w:val="none" w:sz="0" w:space="0" w:color="auto"/>
                <w:bottom w:val="none" w:sz="0" w:space="0" w:color="auto"/>
                <w:right w:val="none" w:sz="0" w:space="0" w:color="auto"/>
              </w:divBdr>
            </w:div>
            <w:div w:id="1809201782">
              <w:marLeft w:val="0"/>
              <w:marRight w:val="0"/>
              <w:marTop w:val="0"/>
              <w:marBottom w:val="0"/>
              <w:divBdr>
                <w:top w:val="none" w:sz="0" w:space="0" w:color="auto"/>
                <w:left w:val="none" w:sz="0" w:space="0" w:color="auto"/>
                <w:bottom w:val="none" w:sz="0" w:space="0" w:color="auto"/>
                <w:right w:val="none" w:sz="0" w:space="0" w:color="auto"/>
              </w:divBdr>
            </w:div>
            <w:div w:id="1820925252">
              <w:marLeft w:val="0"/>
              <w:marRight w:val="0"/>
              <w:marTop w:val="0"/>
              <w:marBottom w:val="0"/>
              <w:divBdr>
                <w:top w:val="none" w:sz="0" w:space="0" w:color="auto"/>
                <w:left w:val="none" w:sz="0" w:space="0" w:color="auto"/>
                <w:bottom w:val="none" w:sz="0" w:space="0" w:color="auto"/>
                <w:right w:val="none" w:sz="0" w:space="0" w:color="auto"/>
              </w:divBdr>
            </w:div>
            <w:div w:id="1848015283">
              <w:marLeft w:val="0"/>
              <w:marRight w:val="0"/>
              <w:marTop w:val="0"/>
              <w:marBottom w:val="0"/>
              <w:divBdr>
                <w:top w:val="none" w:sz="0" w:space="0" w:color="auto"/>
                <w:left w:val="none" w:sz="0" w:space="0" w:color="auto"/>
                <w:bottom w:val="none" w:sz="0" w:space="0" w:color="auto"/>
                <w:right w:val="none" w:sz="0" w:space="0" w:color="auto"/>
              </w:divBdr>
            </w:div>
            <w:div w:id="1850412981">
              <w:marLeft w:val="0"/>
              <w:marRight w:val="0"/>
              <w:marTop w:val="0"/>
              <w:marBottom w:val="0"/>
              <w:divBdr>
                <w:top w:val="none" w:sz="0" w:space="0" w:color="auto"/>
                <w:left w:val="none" w:sz="0" w:space="0" w:color="auto"/>
                <w:bottom w:val="none" w:sz="0" w:space="0" w:color="auto"/>
                <w:right w:val="none" w:sz="0" w:space="0" w:color="auto"/>
              </w:divBdr>
            </w:div>
            <w:div w:id="1860316991">
              <w:marLeft w:val="0"/>
              <w:marRight w:val="0"/>
              <w:marTop w:val="0"/>
              <w:marBottom w:val="0"/>
              <w:divBdr>
                <w:top w:val="none" w:sz="0" w:space="0" w:color="auto"/>
                <w:left w:val="none" w:sz="0" w:space="0" w:color="auto"/>
                <w:bottom w:val="none" w:sz="0" w:space="0" w:color="auto"/>
                <w:right w:val="none" w:sz="0" w:space="0" w:color="auto"/>
              </w:divBdr>
            </w:div>
            <w:div w:id="1967541222">
              <w:marLeft w:val="0"/>
              <w:marRight w:val="0"/>
              <w:marTop w:val="0"/>
              <w:marBottom w:val="0"/>
              <w:divBdr>
                <w:top w:val="none" w:sz="0" w:space="0" w:color="auto"/>
                <w:left w:val="none" w:sz="0" w:space="0" w:color="auto"/>
                <w:bottom w:val="none" w:sz="0" w:space="0" w:color="auto"/>
                <w:right w:val="none" w:sz="0" w:space="0" w:color="auto"/>
              </w:divBdr>
            </w:div>
            <w:div w:id="1971671977">
              <w:marLeft w:val="0"/>
              <w:marRight w:val="0"/>
              <w:marTop w:val="0"/>
              <w:marBottom w:val="0"/>
              <w:divBdr>
                <w:top w:val="none" w:sz="0" w:space="0" w:color="auto"/>
                <w:left w:val="none" w:sz="0" w:space="0" w:color="auto"/>
                <w:bottom w:val="none" w:sz="0" w:space="0" w:color="auto"/>
                <w:right w:val="none" w:sz="0" w:space="0" w:color="auto"/>
              </w:divBdr>
            </w:div>
            <w:div w:id="1985425383">
              <w:marLeft w:val="0"/>
              <w:marRight w:val="0"/>
              <w:marTop w:val="0"/>
              <w:marBottom w:val="0"/>
              <w:divBdr>
                <w:top w:val="none" w:sz="0" w:space="0" w:color="auto"/>
                <w:left w:val="none" w:sz="0" w:space="0" w:color="auto"/>
                <w:bottom w:val="none" w:sz="0" w:space="0" w:color="auto"/>
                <w:right w:val="none" w:sz="0" w:space="0" w:color="auto"/>
              </w:divBdr>
            </w:div>
            <w:div w:id="2031252132">
              <w:marLeft w:val="0"/>
              <w:marRight w:val="0"/>
              <w:marTop w:val="0"/>
              <w:marBottom w:val="0"/>
              <w:divBdr>
                <w:top w:val="none" w:sz="0" w:space="0" w:color="auto"/>
                <w:left w:val="none" w:sz="0" w:space="0" w:color="auto"/>
                <w:bottom w:val="none" w:sz="0" w:space="0" w:color="auto"/>
                <w:right w:val="none" w:sz="0" w:space="0" w:color="auto"/>
              </w:divBdr>
            </w:div>
            <w:div w:id="2047871086">
              <w:marLeft w:val="0"/>
              <w:marRight w:val="0"/>
              <w:marTop w:val="0"/>
              <w:marBottom w:val="0"/>
              <w:divBdr>
                <w:top w:val="none" w:sz="0" w:space="0" w:color="auto"/>
                <w:left w:val="none" w:sz="0" w:space="0" w:color="auto"/>
                <w:bottom w:val="none" w:sz="0" w:space="0" w:color="auto"/>
                <w:right w:val="none" w:sz="0" w:space="0" w:color="auto"/>
              </w:divBdr>
            </w:div>
            <w:div w:id="2060549275">
              <w:marLeft w:val="0"/>
              <w:marRight w:val="0"/>
              <w:marTop w:val="0"/>
              <w:marBottom w:val="0"/>
              <w:divBdr>
                <w:top w:val="none" w:sz="0" w:space="0" w:color="auto"/>
                <w:left w:val="none" w:sz="0" w:space="0" w:color="auto"/>
                <w:bottom w:val="none" w:sz="0" w:space="0" w:color="auto"/>
                <w:right w:val="none" w:sz="0" w:space="0" w:color="auto"/>
              </w:divBdr>
            </w:div>
            <w:div w:id="2094279578">
              <w:marLeft w:val="0"/>
              <w:marRight w:val="0"/>
              <w:marTop w:val="0"/>
              <w:marBottom w:val="0"/>
              <w:divBdr>
                <w:top w:val="none" w:sz="0" w:space="0" w:color="auto"/>
                <w:left w:val="none" w:sz="0" w:space="0" w:color="auto"/>
                <w:bottom w:val="none" w:sz="0" w:space="0" w:color="auto"/>
                <w:right w:val="none" w:sz="0" w:space="0" w:color="auto"/>
              </w:divBdr>
            </w:div>
            <w:div w:id="213944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191437">
      <w:bodyDiv w:val="1"/>
      <w:marLeft w:val="0"/>
      <w:marRight w:val="0"/>
      <w:marTop w:val="0"/>
      <w:marBottom w:val="0"/>
      <w:divBdr>
        <w:top w:val="none" w:sz="0" w:space="0" w:color="auto"/>
        <w:left w:val="none" w:sz="0" w:space="0" w:color="auto"/>
        <w:bottom w:val="none" w:sz="0" w:space="0" w:color="auto"/>
        <w:right w:val="none" w:sz="0" w:space="0" w:color="auto"/>
      </w:divBdr>
    </w:div>
    <w:div w:id="1456295584">
      <w:bodyDiv w:val="1"/>
      <w:marLeft w:val="0"/>
      <w:marRight w:val="0"/>
      <w:marTop w:val="0"/>
      <w:marBottom w:val="0"/>
      <w:divBdr>
        <w:top w:val="none" w:sz="0" w:space="0" w:color="auto"/>
        <w:left w:val="none" w:sz="0" w:space="0" w:color="auto"/>
        <w:bottom w:val="none" w:sz="0" w:space="0" w:color="auto"/>
        <w:right w:val="none" w:sz="0" w:space="0" w:color="auto"/>
      </w:divBdr>
    </w:div>
    <w:div w:id="1457870020">
      <w:bodyDiv w:val="1"/>
      <w:marLeft w:val="0"/>
      <w:marRight w:val="0"/>
      <w:marTop w:val="0"/>
      <w:marBottom w:val="0"/>
      <w:divBdr>
        <w:top w:val="none" w:sz="0" w:space="0" w:color="auto"/>
        <w:left w:val="none" w:sz="0" w:space="0" w:color="auto"/>
        <w:bottom w:val="none" w:sz="0" w:space="0" w:color="auto"/>
        <w:right w:val="none" w:sz="0" w:space="0" w:color="auto"/>
      </w:divBdr>
    </w:div>
    <w:div w:id="1459567400">
      <w:bodyDiv w:val="1"/>
      <w:marLeft w:val="0"/>
      <w:marRight w:val="0"/>
      <w:marTop w:val="0"/>
      <w:marBottom w:val="0"/>
      <w:divBdr>
        <w:top w:val="none" w:sz="0" w:space="0" w:color="auto"/>
        <w:left w:val="none" w:sz="0" w:space="0" w:color="auto"/>
        <w:bottom w:val="none" w:sz="0" w:space="0" w:color="auto"/>
        <w:right w:val="none" w:sz="0" w:space="0" w:color="auto"/>
      </w:divBdr>
    </w:div>
    <w:div w:id="1468888569">
      <w:bodyDiv w:val="1"/>
      <w:marLeft w:val="0"/>
      <w:marRight w:val="0"/>
      <w:marTop w:val="0"/>
      <w:marBottom w:val="0"/>
      <w:divBdr>
        <w:top w:val="none" w:sz="0" w:space="0" w:color="auto"/>
        <w:left w:val="none" w:sz="0" w:space="0" w:color="auto"/>
        <w:bottom w:val="none" w:sz="0" w:space="0" w:color="auto"/>
        <w:right w:val="none" w:sz="0" w:space="0" w:color="auto"/>
      </w:divBdr>
    </w:div>
    <w:div w:id="1474635832">
      <w:bodyDiv w:val="1"/>
      <w:marLeft w:val="0"/>
      <w:marRight w:val="0"/>
      <w:marTop w:val="0"/>
      <w:marBottom w:val="0"/>
      <w:divBdr>
        <w:top w:val="none" w:sz="0" w:space="0" w:color="auto"/>
        <w:left w:val="none" w:sz="0" w:space="0" w:color="auto"/>
        <w:bottom w:val="none" w:sz="0" w:space="0" w:color="auto"/>
        <w:right w:val="none" w:sz="0" w:space="0" w:color="auto"/>
      </w:divBdr>
    </w:div>
    <w:div w:id="1490563126">
      <w:bodyDiv w:val="1"/>
      <w:marLeft w:val="0"/>
      <w:marRight w:val="0"/>
      <w:marTop w:val="0"/>
      <w:marBottom w:val="0"/>
      <w:divBdr>
        <w:top w:val="none" w:sz="0" w:space="0" w:color="auto"/>
        <w:left w:val="none" w:sz="0" w:space="0" w:color="auto"/>
        <w:bottom w:val="none" w:sz="0" w:space="0" w:color="auto"/>
        <w:right w:val="none" w:sz="0" w:space="0" w:color="auto"/>
      </w:divBdr>
    </w:div>
    <w:div w:id="1494372157">
      <w:bodyDiv w:val="1"/>
      <w:marLeft w:val="0"/>
      <w:marRight w:val="0"/>
      <w:marTop w:val="0"/>
      <w:marBottom w:val="0"/>
      <w:divBdr>
        <w:top w:val="none" w:sz="0" w:space="0" w:color="auto"/>
        <w:left w:val="none" w:sz="0" w:space="0" w:color="auto"/>
        <w:bottom w:val="none" w:sz="0" w:space="0" w:color="auto"/>
        <w:right w:val="none" w:sz="0" w:space="0" w:color="auto"/>
      </w:divBdr>
    </w:div>
    <w:div w:id="1494838637">
      <w:bodyDiv w:val="1"/>
      <w:marLeft w:val="0"/>
      <w:marRight w:val="0"/>
      <w:marTop w:val="0"/>
      <w:marBottom w:val="0"/>
      <w:divBdr>
        <w:top w:val="none" w:sz="0" w:space="0" w:color="auto"/>
        <w:left w:val="none" w:sz="0" w:space="0" w:color="auto"/>
        <w:bottom w:val="none" w:sz="0" w:space="0" w:color="auto"/>
        <w:right w:val="none" w:sz="0" w:space="0" w:color="auto"/>
      </w:divBdr>
    </w:div>
    <w:div w:id="1495955027">
      <w:bodyDiv w:val="1"/>
      <w:marLeft w:val="0"/>
      <w:marRight w:val="0"/>
      <w:marTop w:val="0"/>
      <w:marBottom w:val="0"/>
      <w:divBdr>
        <w:top w:val="none" w:sz="0" w:space="0" w:color="auto"/>
        <w:left w:val="none" w:sz="0" w:space="0" w:color="auto"/>
        <w:bottom w:val="none" w:sz="0" w:space="0" w:color="auto"/>
        <w:right w:val="none" w:sz="0" w:space="0" w:color="auto"/>
      </w:divBdr>
    </w:div>
    <w:div w:id="1505822323">
      <w:bodyDiv w:val="1"/>
      <w:marLeft w:val="0"/>
      <w:marRight w:val="0"/>
      <w:marTop w:val="0"/>
      <w:marBottom w:val="0"/>
      <w:divBdr>
        <w:top w:val="none" w:sz="0" w:space="0" w:color="auto"/>
        <w:left w:val="none" w:sz="0" w:space="0" w:color="auto"/>
        <w:bottom w:val="none" w:sz="0" w:space="0" w:color="auto"/>
        <w:right w:val="none" w:sz="0" w:space="0" w:color="auto"/>
      </w:divBdr>
    </w:div>
    <w:div w:id="1511682342">
      <w:bodyDiv w:val="1"/>
      <w:marLeft w:val="0"/>
      <w:marRight w:val="0"/>
      <w:marTop w:val="0"/>
      <w:marBottom w:val="0"/>
      <w:divBdr>
        <w:top w:val="none" w:sz="0" w:space="0" w:color="auto"/>
        <w:left w:val="none" w:sz="0" w:space="0" w:color="auto"/>
        <w:bottom w:val="none" w:sz="0" w:space="0" w:color="auto"/>
        <w:right w:val="none" w:sz="0" w:space="0" w:color="auto"/>
      </w:divBdr>
    </w:div>
    <w:div w:id="1536846660">
      <w:bodyDiv w:val="1"/>
      <w:marLeft w:val="0"/>
      <w:marRight w:val="0"/>
      <w:marTop w:val="0"/>
      <w:marBottom w:val="0"/>
      <w:divBdr>
        <w:top w:val="none" w:sz="0" w:space="0" w:color="auto"/>
        <w:left w:val="none" w:sz="0" w:space="0" w:color="auto"/>
        <w:bottom w:val="none" w:sz="0" w:space="0" w:color="auto"/>
        <w:right w:val="none" w:sz="0" w:space="0" w:color="auto"/>
      </w:divBdr>
    </w:div>
    <w:div w:id="1548252809">
      <w:bodyDiv w:val="1"/>
      <w:marLeft w:val="0"/>
      <w:marRight w:val="0"/>
      <w:marTop w:val="0"/>
      <w:marBottom w:val="0"/>
      <w:divBdr>
        <w:top w:val="none" w:sz="0" w:space="0" w:color="auto"/>
        <w:left w:val="none" w:sz="0" w:space="0" w:color="auto"/>
        <w:bottom w:val="none" w:sz="0" w:space="0" w:color="auto"/>
        <w:right w:val="none" w:sz="0" w:space="0" w:color="auto"/>
      </w:divBdr>
    </w:div>
    <w:div w:id="1563953577">
      <w:bodyDiv w:val="1"/>
      <w:marLeft w:val="0"/>
      <w:marRight w:val="0"/>
      <w:marTop w:val="0"/>
      <w:marBottom w:val="0"/>
      <w:divBdr>
        <w:top w:val="none" w:sz="0" w:space="0" w:color="auto"/>
        <w:left w:val="none" w:sz="0" w:space="0" w:color="auto"/>
        <w:bottom w:val="none" w:sz="0" w:space="0" w:color="auto"/>
        <w:right w:val="none" w:sz="0" w:space="0" w:color="auto"/>
      </w:divBdr>
    </w:div>
    <w:div w:id="1565987842">
      <w:bodyDiv w:val="1"/>
      <w:marLeft w:val="0"/>
      <w:marRight w:val="0"/>
      <w:marTop w:val="0"/>
      <w:marBottom w:val="0"/>
      <w:divBdr>
        <w:top w:val="none" w:sz="0" w:space="0" w:color="auto"/>
        <w:left w:val="none" w:sz="0" w:space="0" w:color="auto"/>
        <w:bottom w:val="none" w:sz="0" w:space="0" w:color="auto"/>
        <w:right w:val="none" w:sz="0" w:space="0" w:color="auto"/>
      </w:divBdr>
    </w:div>
    <w:div w:id="1616712323">
      <w:bodyDiv w:val="1"/>
      <w:marLeft w:val="0"/>
      <w:marRight w:val="0"/>
      <w:marTop w:val="0"/>
      <w:marBottom w:val="0"/>
      <w:divBdr>
        <w:top w:val="none" w:sz="0" w:space="0" w:color="auto"/>
        <w:left w:val="none" w:sz="0" w:space="0" w:color="auto"/>
        <w:bottom w:val="none" w:sz="0" w:space="0" w:color="auto"/>
        <w:right w:val="none" w:sz="0" w:space="0" w:color="auto"/>
      </w:divBdr>
    </w:div>
    <w:div w:id="1618415955">
      <w:bodyDiv w:val="1"/>
      <w:marLeft w:val="0"/>
      <w:marRight w:val="0"/>
      <w:marTop w:val="0"/>
      <w:marBottom w:val="0"/>
      <w:divBdr>
        <w:top w:val="none" w:sz="0" w:space="0" w:color="auto"/>
        <w:left w:val="none" w:sz="0" w:space="0" w:color="auto"/>
        <w:bottom w:val="none" w:sz="0" w:space="0" w:color="auto"/>
        <w:right w:val="none" w:sz="0" w:space="0" w:color="auto"/>
      </w:divBdr>
    </w:div>
    <w:div w:id="1633444496">
      <w:bodyDiv w:val="1"/>
      <w:marLeft w:val="0"/>
      <w:marRight w:val="0"/>
      <w:marTop w:val="0"/>
      <w:marBottom w:val="0"/>
      <w:divBdr>
        <w:top w:val="none" w:sz="0" w:space="0" w:color="auto"/>
        <w:left w:val="none" w:sz="0" w:space="0" w:color="auto"/>
        <w:bottom w:val="none" w:sz="0" w:space="0" w:color="auto"/>
        <w:right w:val="none" w:sz="0" w:space="0" w:color="auto"/>
      </w:divBdr>
    </w:div>
    <w:div w:id="1634209842">
      <w:bodyDiv w:val="1"/>
      <w:marLeft w:val="0"/>
      <w:marRight w:val="0"/>
      <w:marTop w:val="0"/>
      <w:marBottom w:val="0"/>
      <w:divBdr>
        <w:top w:val="none" w:sz="0" w:space="0" w:color="auto"/>
        <w:left w:val="none" w:sz="0" w:space="0" w:color="auto"/>
        <w:bottom w:val="none" w:sz="0" w:space="0" w:color="auto"/>
        <w:right w:val="none" w:sz="0" w:space="0" w:color="auto"/>
      </w:divBdr>
    </w:div>
    <w:div w:id="1654483450">
      <w:bodyDiv w:val="1"/>
      <w:marLeft w:val="0"/>
      <w:marRight w:val="0"/>
      <w:marTop w:val="0"/>
      <w:marBottom w:val="0"/>
      <w:divBdr>
        <w:top w:val="none" w:sz="0" w:space="0" w:color="auto"/>
        <w:left w:val="none" w:sz="0" w:space="0" w:color="auto"/>
        <w:bottom w:val="none" w:sz="0" w:space="0" w:color="auto"/>
        <w:right w:val="none" w:sz="0" w:space="0" w:color="auto"/>
      </w:divBdr>
    </w:div>
    <w:div w:id="1673341029">
      <w:bodyDiv w:val="1"/>
      <w:marLeft w:val="0"/>
      <w:marRight w:val="0"/>
      <w:marTop w:val="0"/>
      <w:marBottom w:val="0"/>
      <w:divBdr>
        <w:top w:val="none" w:sz="0" w:space="0" w:color="auto"/>
        <w:left w:val="none" w:sz="0" w:space="0" w:color="auto"/>
        <w:bottom w:val="none" w:sz="0" w:space="0" w:color="auto"/>
        <w:right w:val="none" w:sz="0" w:space="0" w:color="auto"/>
      </w:divBdr>
    </w:div>
    <w:div w:id="1674143785">
      <w:bodyDiv w:val="1"/>
      <w:marLeft w:val="0"/>
      <w:marRight w:val="0"/>
      <w:marTop w:val="0"/>
      <w:marBottom w:val="0"/>
      <w:divBdr>
        <w:top w:val="none" w:sz="0" w:space="0" w:color="auto"/>
        <w:left w:val="none" w:sz="0" w:space="0" w:color="auto"/>
        <w:bottom w:val="none" w:sz="0" w:space="0" w:color="auto"/>
        <w:right w:val="none" w:sz="0" w:space="0" w:color="auto"/>
      </w:divBdr>
    </w:div>
    <w:div w:id="1682656864">
      <w:bodyDiv w:val="1"/>
      <w:marLeft w:val="0"/>
      <w:marRight w:val="0"/>
      <w:marTop w:val="0"/>
      <w:marBottom w:val="0"/>
      <w:divBdr>
        <w:top w:val="none" w:sz="0" w:space="0" w:color="auto"/>
        <w:left w:val="none" w:sz="0" w:space="0" w:color="auto"/>
        <w:bottom w:val="none" w:sz="0" w:space="0" w:color="auto"/>
        <w:right w:val="none" w:sz="0" w:space="0" w:color="auto"/>
      </w:divBdr>
    </w:div>
    <w:div w:id="1688097711">
      <w:bodyDiv w:val="1"/>
      <w:marLeft w:val="0"/>
      <w:marRight w:val="0"/>
      <w:marTop w:val="0"/>
      <w:marBottom w:val="0"/>
      <w:divBdr>
        <w:top w:val="none" w:sz="0" w:space="0" w:color="auto"/>
        <w:left w:val="none" w:sz="0" w:space="0" w:color="auto"/>
        <w:bottom w:val="none" w:sz="0" w:space="0" w:color="auto"/>
        <w:right w:val="none" w:sz="0" w:space="0" w:color="auto"/>
      </w:divBdr>
    </w:div>
    <w:div w:id="1689797269">
      <w:bodyDiv w:val="1"/>
      <w:marLeft w:val="0"/>
      <w:marRight w:val="0"/>
      <w:marTop w:val="0"/>
      <w:marBottom w:val="0"/>
      <w:divBdr>
        <w:top w:val="none" w:sz="0" w:space="0" w:color="auto"/>
        <w:left w:val="none" w:sz="0" w:space="0" w:color="auto"/>
        <w:bottom w:val="none" w:sz="0" w:space="0" w:color="auto"/>
        <w:right w:val="none" w:sz="0" w:space="0" w:color="auto"/>
      </w:divBdr>
      <w:divsChild>
        <w:div w:id="1374503623">
          <w:marLeft w:val="0"/>
          <w:marRight w:val="0"/>
          <w:marTop w:val="0"/>
          <w:marBottom w:val="0"/>
          <w:divBdr>
            <w:top w:val="none" w:sz="0" w:space="0" w:color="auto"/>
            <w:left w:val="none" w:sz="0" w:space="0" w:color="auto"/>
            <w:bottom w:val="none" w:sz="0" w:space="0" w:color="auto"/>
            <w:right w:val="none" w:sz="0" w:space="0" w:color="auto"/>
          </w:divBdr>
          <w:divsChild>
            <w:div w:id="88235003">
              <w:marLeft w:val="0"/>
              <w:marRight w:val="0"/>
              <w:marTop w:val="0"/>
              <w:marBottom w:val="0"/>
              <w:divBdr>
                <w:top w:val="none" w:sz="0" w:space="0" w:color="auto"/>
                <w:left w:val="none" w:sz="0" w:space="0" w:color="auto"/>
                <w:bottom w:val="none" w:sz="0" w:space="0" w:color="auto"/>
                <w:right w:val="none" w:sz="0" w:space="0" w:color="auto"/>
              </w:divBdr>
            </w:div>
            <w:div w:id="234049683">
              <w:marLeft w:val="0"/>
              <w:marRight w:val="0"/>
              <w:marTop w:val="0"/>
              <w:marBottom w:val="0"/>
              <w:divBdr>
                <w:top w:val="none" w:sz="0" w:space="0" w:color="auto"/>
                <w:left w:val="none" w:sz="0" w:space="0" w:color="auto"/>
                <w:bottom w:val="none" w:sz="0" w:space="0" w:color="auto"/>
                <w:right w:val="none" w:sz="0" w:space="0" w:color="auto"/>
              </w:divBdr>
            </w:div>
            <w:div w:id="410129237">
              <w:marLeft w:val="0"/>
              <w:marRight w:val="0"/>
              <w:marTop w:val="0"/>
              <w:marBottom w:val="0"/>
              <w:divBdr>
                <w:top w:val="none" w:sz="0" w:space="0" w:color="auto"/>
                <w:left w:val="none" w:sz="0" w:space="0" w:color="auto"/>
                <w:bottom w:val="none" w:sz="0" w:space="0" w:color="auto"/>
                <w:right w:val="none" w:sz="0" w:space="0" w:color="auto"/>
              </w:divBdr>
            </w:div>
            <w:div w:id="456334594">
              <w:marLeft w:val="0"/>
              <w:marRight w:val="0"/>
              <w:marTop w:val="0"/>
              <w:marBottom w:val="0"/>
              <w:divBdr>
                <w:top w:val="none" w:sz="0" w:space="0" w:color="auto"/>
                <w:left w:val="none" w:sz="0" w:space="0" w:color="auto"/>
                <w:bottom w:val="none" w:sz="0" w:space="0" w:color="auto"/>
                <w:right w:val="none" w:sz="0" w:space="0" w:color="auto"/>
              </w:divBdr>
            </w:div>
            <w:div w:id="490144080">
              <w:marLeft w:val="0"/>
              <w:marRight w:val="0"/>
              <w:marTop w:val="0"/>
              <w:marBottom w:val="0"/>
              <w:divBdr>
                <w:top w:val="none" w:sz="0" w:space="0" w:color="auto"/>
                <w:left w:val="none" w:sz="0" w:space="0" w:color="auto"/>
                <w:bottom w:val="none" w:sz="0" w:space="0" w:color="auto"/>
                <w:right w:val="none" w:sz="0" w:space="0" w:color="auto"/>
              </w:divBdr>
            </w:div>
            <w:div w:id="587230661">
              <w:marLeft w:val="0"/>
              <w:marRight w:val="0"/>
              <w:marTop w:val="0"/>
              <w:marBottom w:val="0"/>
              <w:divBdr>
                <w:top w:val="none" w:sz="0" w:space="0" w:color="auto"/>
                <w:left w:val="none" w:sz="0" w:space="0" w:color="auto"/>
                <w:bottom w:val="none" w:sz="0" w:space="0" w:color="auto"/>
                <w:right w:val="none" w:sz="0" w:space="0" w:color="auto"/>
              </w:divBdr>
            </w:div>
            <w:div w:id="668408229">
              <w:marLeft w:val="0"/>
              <w:marRight w:val="0"/>
              <w:marTop w:val="0"/>
              <w:marBottom w:val="0"/>
              <w:divBdr>
                <w:top w:val="none" w:sz="0" w:space="0" w:color="auto"/>
                <w:left w:val="none" w:sz="0" w:space="0" w:color="auto"/>
                <w:bottom w:val="none" w:sz="0" w:space="0" w:color="auto"/>
                <w:right w:val="none" w:sz="0" w:space="0" w:color="auto"/>
              </w:divBdr>
            </w:div>
            <w:div w:id="983850296">
              <w:marLeft w:val="0"/>
              <w:marRight w:val="0"/>
              <w:marTop w:val="0"/>
              <w:marBottom w:val="0"/>
              <w:divBdr>
                <w:top w:val="none" w:sz="0" w:space="0" w:color="auto"/>
                <w:left w:val="none" w:sz="0" w:space="0" w:color="auto"/>
                <w:bottom w:val="none" w:sz="0" w:space="0" w:color="auto"/>
                <w:right w:val="none" w:sz="0" w:space="0" w:color="auto"/>
              </w:divBdr>
            </w:div>
            <w:div w:id="986588508">
              <w:marLeft w:val="0"/>
              <w:marRight w:val="0"/>
              <w:marTop w:val="0"/>
              <w:marBottom w:val="0"/>
              <w:divBdr>
                <w:top w:val="none" w:sz="0" w:space="0" w:color="auto"/>
                <w:left w:val="none" w:sz="0" w:space="0" w:color="auto"/>
                <w:bottom w:val="none" w:sz="0" w:space="0" w:color="auto"/>
                <w:right w:val="none" w:sz="0" w:space="0" w:color="auto"/>
              </w:divBdr>
            </w:div>
            <w:div w:id="1020548040">
              <w:marLeft w:val="0"/>
              <w:marRight w:val="0"/>
              <w:marTop w:val="0"/>
              <w:marBottom w:val="0"/>
              <w:divBdr>
                <w:top w:val="none" w:sz="0" w:space="0" w:color="auto"/>
                <w:left w:val="none" w:sz="0" w:space="0" w:color="auto"/>
                <w:bottom w:val="none" w:sz="0" w:space="0" w:color="auto"/>
                <w:right w:val="none" w:sz="0" w:space="0" w:color="auto"/>
              </w:divBdr>
            </w:div>
            <w:div w:id="1037387726">
              <w:marLeft w:val="0"/>
              <w:marRight w:val="0"/>
              <w:marTop w:val="0"/>
              <w:marBottom w:val="0"/>
              <w:divBdr>
                <w:top w:val="none" w:sz="0" w:space="0" w:color="auto"/>
                <w:left w:val="none" w:sz="0" w:space="0" w:color="auto"/>
                <w:bottom w:val="none" w:sz="0" w:space="0" w:color="auto"/>
                <w:right w:val="none" w:sz="0" w:space="0" w:color="auto"/>
              </w:divBdr>
            </w:div>
            <w:div w:id="1048650568">
              <w:marLeft w:val="0"/>
              <w:marRight w:val="0"/>
              <w:marTop w:val="0"/>
              <w:marBottom w:val="0"/>
              <w:divBdr>
                <w:top w:val="none" w:sz="0" w:space="0" w:color="auto"/>
                <w:left w:val="none" w:sz="0" w:space="0" w:color="auto"/>
                <w:bottom w:val="none" w:sz="0" w:space="0" w:color="auto"/>
                <w:right w:val="none" w:sz="0" w:space="0" w:color="auto"/>
              </w:divBdr>
            </w:div>
            <w:div w:id="1087846339">
              <w:marLeft w:val="0"/>
              <w:marRight w:val="0"/>
              <w:marTop w:val="0"/>
              <w:marBottom w:val="0"/>
              <w:divBdr>
                <w:top w:val="none" w:sz="0" w:space="0" w:color="auto"/>
                <w:left w:val="none" w:sz="0" w:space="0" w:color="auto"/>
                <w:bottom w:val="none" w:sz="0" w:space="0" w:color="auto"/>
                <w:right w:val="none" w:sz="0" w:space="0" w:color="auto"/>
              </w:divBdr>
            </w:div>
            <w:div w:id="1262689388">
              <w:marLeft w:val="0"/>
              <w:marRight w:val="0"/>
              <w:marTop w:val="0"/>
              <w:marBottom w:val="0"/>
              <w:divBdr>
                <w:top w:val="none" w:sz="0" w:space="0" w:color="auto"/>
                <w:left w:val="none" w:sz="0" w:space="0" w:color="auto"/>
                <w:bottom w:val="none" w:sz="0" w:space="0" w:color="auto"/>
                <w:right w:val="none" w:sz="0" w:space="0" w:color="auto"/>
              </w:divBdr>
            </w:div>
            <w:div w:id="1263562400">
              <w:marLeft w:val="0"/>
              <w:marRight w:val="0"/>
              <w:marTop w:val="0"/>
              <w:marBottom w:val="0"/>
              <w:divBdr>
                <w:top w:val="none" w:sz="0" w:space="0" w:color="auto"/>
                <w:left w:val="none" w:sz="0" w:space="0" w:color="auto"/>
                <w:bottom w:val="none" w:sz="0" w:space="0" w:color="auto"/>
                <w:right w:val="none" w:sz="0" w:space="0" w:color="auto"/>
              </w:divBdr>
            </w:div>
            <w:div w:id="1464301013">
              <w:marLeft w:val="0"/>
              <w:marRight w:val="0"/>
              <w:marTop w:val="0"/>
              <w:marBottom w:val="0"/>
              <w:divBdr>
                <w:top w:val="none" w:sz="0" w:space="0" w:color="auto"/>
                <w:left w:val="none" w:sz="0" w:space="0" w:color="auto"/>
                <w:bottom w:val="none" w:sz="0" w:space="0" w:color="auto"/>
                <w:right w:val="none" w:sz="0" w:space="0" w:color="auto"/>
              </w:divBdr>
            </w:div>
            <w:div w:id="1465805092">
              <w:marLeft w:val="0"/>
              <w:marRight w:val="0"/>
              <w:marTop w:val="0"/>
              <w:marBottom w:val="0"/>
              <w:divBdr>
                <w:top w:val="none" w:sz="0" w:space="0" w:color="auto"/>
                <w:left w:val="none" w:sz="0" w:space="0" w:color="auto"/>
                <w:bottom w:val="none" w:sz="0" w:space="0" w:color="auto"/>
                <w:right w:val="none" w:sz="0" w:space="0" w:color="auto"/>
              </w:divBdr>
            </w:div>
            <w:div w:id="1494755853">
              <w:marLeft w:val="0"/>
              <w:marRight w:val="0"/>
              <w:marTop w:val="0"/>
              <w:marBottom w:val="0"/>
              <w:divBdr>
                <w:top w:val="none" w:sz="0" w:space="0" w:color="auto"/>
                <w:left w:val="none" w:sz="0" w:space="0" w:color="auto"/>
                <w:bottom w:val="none" w:sz="0" w:space="0" w:color="auto"/>
                <w:right w:val="none" w:sz="0" w:space="0" w:color="auto"/>
              </w:divBdr>
            </w:div>
            <w:div w:id="1557470037">
              <w:marLeft w:val="0"/>
              <w:marRight w:val="0"/>
              <w:marTop w:val="0"/>
              <w:marBottom w:val="0"/>
              <w:divBdr>
                <w:top w:val="none" w:sz="0" w:space="0" w:color="auto"/>
                <w:left w:val="none" w:sz="0" w:space="0" w:color="auto"/>
                <w:bottom w:val="none" w:sz="0" w:space="0" w:color="auto"/>
                <w:right w:val="none" w:sz="0" w:space="0" w:color="auto"/>
              </w:divBdr>
            </w:div>
            <w:div w:id="1640108547">
              <w:marLeft w:val="0"/>
              <w:marRight w:val="0"/>
              <w:marTop w:val="0"/>
              <w:marBottom w:val="0"/>
              <w:divBdr>
                <w:top w:val="none" w:sz="0" w:space="0" w:color="auto"/>
                <w:left w:val="none" w:sz="0" w:space="0" w:color="auto"/>
                <w:bottom w:val="none" w:sz="0" w:space="0" w:color="auto"/>
                <w:right w:val="none" w:sz="0" w:space="0" w:color="auto"/>
              </w:divBdr>
            </w:div>
            <w:div w:id="1767113108">
              <w:marLeft w:val="0"/>
              <w:marRight w:val="0"/>
              <w:marTop w:val="0"/>
              <w:marBottom w:val="0"/>
              <w:divBdr>
                <w:top w:val="none" w:sz="0" w:space="0" w:color="auto"/>
                <w:left w:val="none" w:sz="0" w:space="0" w:color="auto"/>
                <w:bottom w:val="none" w:sz="0" w:space="0" w:color="auto"/>
                <w:right w:val="none" w:sz="0" w:space="0" w:color="auto"/>
              </w:divBdr>
            </w:div>
            <w:div w:id="1898584898">
              <w:marLeft w:val="0"/>
              <w:marRight w:val="0"/>
              <w:marTop w:val="0"/>
              <w:marBottom w:val="0"/>
              <w:divBdr>
                <w:top w:val="none" w:sz="0" w:space="0" w:color="auto"/>
                <w:left w:val="none" w:sz="0" w:space="0" w:color="auto"/>
                <w:bottom w:val="none" w:sz="0" w:space="0" w:color="auto"/>
                <w:right w:val="none" w:sz="0" w:space="0" w:color="auto"/>
              </w:divBdr>
            </w:div>
            <w:div w:id="2059889998">
              <w:marLeft w:val="0"/>
              <w:marRight w:val="0"/>
              <w:marTop w:val="0"/>
              <w:marBottom w:val="0"/>
              <w:divBdr>
                <w:top w:val="none" w:sz="0" w:space="0" w:color="auto"/>
                <w:left w:val="none" w:sz="0" w:space="0" w:color="auto"/>
                <w:bottom w:val="none" w:sz="0" w:space="0" w:color="auto"/>
                <w:right w:val="none" w:sz="0" w:space="0" w:color="auto"/>
              </w:divBdr>
            </w:div>
            <w:div w:id="207142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458588">
      <w:bodyDiv w:val="1"/>
      <w:marLeft w:val="0"/>
      <w:marRight w:val="0"/>
      <w:marTop w:val="0"/>
      <w:marBottom w:val="0"/>
      <w:divBdr>
        <w:top w:val="none" w:sz="0" w:space="0" w:color="auto"/>
        <w:left w:val="none" w:sz="0" w:space="0" w:color="auto"/>
        <w:bottom w:val="none" w:sz="0" w:space="0" w:color="auto"/>
        <w:right w:val="none" w:sz="0" w:space="0" w:color="auto"/>
      </w:divBdr>
    </w:div>
    <w:div w:id="1696150637">
      <w:bodyDiv w:val="1"/>
      <w:marLeft w:val="0"/>
      <w:marRight w:val="0"/>
      <w:marTop w:val="0"/>
      <w:marBottom w:val="0"/>
      <w:divBdr>
        <w:top w:val="none" w:sz="0" w:space="0" w:color="auto"/>
        <w:left w:val="none" w:sz="0" w:space="0" w:color="auto"/>
        <w:bottom w:val="none" w:sz="0" w:space="0" w:color="auto"/>
        <w:right w:val="none" w:sz="0" w:space="0" w:color="auto"/>
      </w:divBdr>
    </w:div>
    <w:div w:id="1707831991">
      <w:bodyDiv w:val="1"/>
      <w:marLeft w:val="0"/>
      <w:marRight w:val="0"/>
      <w:marTop w:val="0"/>
      <w:marBottom w:val="0"/>
      <w:divBdr>
        <w:top w:val="none" w:sz="0" w:space="0" w:color="auto"/>
        <w:left w:val="none" w:sz="0" w:space="0" w:color="auto"/>
        <w:bottom w:val="none" w:sz="0" w:space="0" w:color="auto"/>
        <w:right w:val="none" w:sz="0" w:space="0" w:color="auto"/>
      </w:divBdr>
    </w:div>
    <w:div w:id="1727996375">
      <w:bodyDiv w:val="1"/>
      <w:marLeft w:val="0"/>
      <w:marRight w:val="0"/>
      <w:marTop w:val="0"/>
      <w:marBottom w:val="0"/>
      <w:divBdr>
        <w:top w:val="none" w:sz="0" w:space="0" w:color="auto"/>
        <w:left w:val="none" w:sz="0" w:space="0" w:color="auto"/>
        <w:bottom w:val="none" w:sz="0" w:space="0" w:color="auto"/>
        <w:right w:val="none" w:sz="0" w:space="0" w:color="auto"/>
      </w:divBdr>
    </w:div>
    <w:div w:id="1761607853">
      <w:bodyDiv w:val="1"/>
      <w:marLeft w:val="0"/>
      <w:marRight w:val="0"/>
      <w:marTop w:val="0"/>
      <w:marBottom w:val="0"/>
      <w:divBdr>
        <w:top w:val="none" w:sz="0" w:space="0" w:color="auto"/>
        <w:left w:val="none" w:sz="0" w:space="0" w:color="auto"/>
        <w:bottom w:val="none" w:sz="0" w:space="0" w:color="auto"/>
        <w:right w:val="none" w:sz="0" w:space="0" w:color="auto"/>
      </w:divBdr>
    </w:div>
    <w:div w:id="1762869807">
      <w:bodyDiv w:val="1"/>
      <w:marLeft w:val="0"/>
      <w:marRight w:val="0"/>
      <w:marTop w:val="0"/>
      <w:marBottom w:val="0"/>
      <w:divBdr>
        <w:top w:val="none" w:sz="0" w:space="0" w:color="auto"/>
        <w:left w:val="none" w:sz="0" w:space="0" w:color="auto"/>
        <w:bottom w:val="none" w:sz="0" w:space="0" w:color="auto"/>
        <w:right w:val="none" w:sz="0" w:space="0" w:color="auto"/>
      </w:divBdr>
    </w:div>
    <w:div w:id="1775399452">
      <w:bodyDiv w:val="1"/>
      <w:marLeft w:val="0"/>
      <w:marRight w:val="0"/>
      <w:marTop w:val="0"/>
      <w:marBottom w:val="0"/>
      <w:divBdr>
        <w:top w:val="none" w:sz="0" w:space="0" w:color="auto"/>
        <w:left w:val="none" w:sz="0" w:space="0" w:color="auto"/>
        <w:bottom w:val="none" w:sz="0" w:space="0" w:color="auto"/>
        <w:right w:val="none" w:sz="0" w:space="0" w:color="auto"/>
      </w:divBdr>
      <w:divsChild>
        <w:div w:id="612515437">
          <w:marLeft w:val="0"/>
          <w:marRight w:val="0"/>
          <w:marTop w:val="0"/>
          <w:marBottom w:val="0"/>
          <w:divBdr>
            <w:top w:val="none" w:sz="0" w:space="0" w:color="auto"/>
            <w:left w:val="none" w:sz="0" w:space="0" w:color="auto"/>
            <w:bottom w:val="none" w:sz="0" w:space="0" w:color="auto"/>
            <w:right w:val="none" w:sz="0" w:space="0" w:color="auto"/>
          </w:divBdr>
          <w:divsChild>
            <w:div w:id="114257078">
              <w:marLeft w:val="0"/>
              <w:marRight w:val="0"/>
              <w:marTop w:val="0"/>
              <w:marBottom w:val="0"/>
              <w:divBdr>
                <w:top w:val="none" w:sz="0" w:space="0" w:color="auto"/>
                <w:left w:val="none" w:sz="0" w:space="0" w:color="auto"/>
                <w:bottom w:val="none" w:sz="0" w:space="0" w:color="auto"/>
                <w:right w:val="none" w:sz="0" w:space="0" w:color="auto"/>
              </w:divBdr>
            </w:div>
            <w:div w:id="226385235">
              <w:marLeft w:val="0"/>
              <w:marRight w:val="0"/>
              <w:marTop w:val="0"/>
              <w:marBottom w:val="0"/>
              <w:divBdr>
                <w:top w:val="none" w:sz="0" w:space="0" w:color="auto"/>
                <w:left w:val="none" w:sz="0" w:space="0" w:color="auto"/>
                <w:bottom w:val="none" w:sz="0" w:space="0" w:color="auto"/>
                <w:right w:val="none" w:sz="0" w:space="0" w:color="auto"/>
              </w:divBdr>
            </w:div>
            <w:div w:id="654452252">
              <w:marLeft w:val="0"/>
              <w:marRight w:val="0"/>
              <w:marTop w:val="0"/>
              <w:marBottom w:val="0"/>
              <w:divBdr>
                <w:top w:val="none" w:sz="0" w:space="0" w:color="auto"/>
                <w:left w:val="none" w:sz="0" w:space="0" w:color="auto"/>
                <w:bottom w:val="none" w:sz="0" w:space="0" w:color="auto"/>
                <w:right w:val="none" w:sz="0" w:space="0" w:color="auto"/>
              </w:divBdr>
            </w:div>
            <w:div w:id="778334197">
              <w:marLeft w:val="0"/>
              <w:marRight w:val="0"/>
              <w:marTop w:val="0"/>
              <w:marBottom w:val="0"/>
              <w:divBdr>
                <w:top w:val="none" w:sz="0" w:space="0" w:color="auto"/>
                <w:left w:val="none" w:sz="0" w:space="0" w:color="auto"/>
                <w:bottom w:val="none" w:sz="0" w:space="0" w:color="auto"/>
                <w:right w:val="none" w:sz="0" w:space="0" w:color="auto"/>
              </w:divBdr>
            </w:div>
            <w:div w:id="1000499198">
              <w:marLeft w:val="0"/>
              <w:marRight w:val="0"/>
              <w:marTop w:val="0"/>
              <w:marBottom w:val="0"/>
              <w:divBdr>
                <w:top w:val="none" w:sz="0" w:space="0" w:color="auto"/>
                <w:left w:val="none" w:sz="0" w:space="0" w:color="auto"/>
                <w:bottom w:val="none" w:sz="0" w:space="0" w:color="auto"/>
                <w:right w:val="none" w:sz="0" w:space="0" w:color="auto"/>
              </w:divBdr>
            </w:div>
            <w:div w:id="1036156041">
              <w:marLeft w:val="0"/>
              <w:marRight w:val="0"/>
              <w:marTop w:val="0"/>
              <w:marBottom w:val="0"/>
              <w:divBdr>
                <w:top w:val="none" w:sz="0" w:space="0" w:color="auto"/>
                <w:left w:val="none" w:sz="0" w:space="0" w:color="auto"/>
                <w:bottom w:val="none" w:sz="0" w:space="0" w:color="auto"/>
                <w:right w:val="none" w:sz="0" w:space="0" w:color="auto"/>
              </w:divBdr>
            </w:div>
            <w:div w:id="1091663928">
              <w:marLeft w:val="0"/>
              <w:marRight w:val="0"/>
              <w:marTop w:val="0"/>
              <w:marBottom w:val="0"/>
              <w:divBdr>
                <w:top w:val="none" w:sz="0" w:space="0" w:color="auto"/>
                <w:left w:val="none" w:sz="0" w:space="0" w:color="auto"/>
                <w:bottom w:val="none" w:sz="0" w:space="0" w:color="auto"/>
                <w:right w:val="none" w:sz="0" w:space="0" w:color="auto"/>
              </w:divBdr>
            </w:div>
            <w:div w:id="1244099801">
              <w:marLeft w:val="0"/>
              <w:marRight w:val="0"/>
              <w:marTop w:val="0"/>
              <w:marBottom w:val="0"/>
              <w:divBdr>
                <w:top w:val="none" w:sz="0" w:space="0" w:color="auto"/>
                <w:left w:val="none" w:sz="0" w:space="0" w:color="auto"/>
                <w:bottom w:val="none" w:sz="0" w:space="0" w:color="auto"/>
                <w:right w:val="none" w:sz="0" w:space="0" w:color="auto"/>
              </w:divBdr>
            </w:div>
            <w:div w:id="146692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897860">
      <w:bodyDiv w:val="1"/>
      <w:marLeft w:val="0"/>
      <w:marRight w:val="0"/>
      <w:marTop w:val="0"/>
      <w:marBottom w:val="0"/>
      <w:divBdr>
        <w:top w:val="none" w:sz="0" w:space="0" w:color="auto"/>
        <w:left w:val="none" w:sz="0" w:space="0" w:color="auto"/>
        <w:bottom w:val="none" w:sz="0" w:space="0" w:color="auto"/>
        <w:right w:val="none" w:sz="0" w:space="0" w:color="auto"/>
      </w:divBdr>
    </w:div>
    <w:div w:id="1800344886">
      <w:bodyDiv w:val="1"/>
      <w:marLeft w:val="0"/>
      <w:marRight w:val="0"/>
      <w:marTop w:val="0"/>
      <w:marBottom w:val="0"/>
      <w:divBdr>
        <w:top w:val="none" w:sz="0" w:space="0" w:color="auto"/>
        <w:left w:val="none" w:sz="0" w:space="0" w:color="auto"/>
        <w:bottom w:val="none" w:sz="0" w:space="0" w:color="auto"/>
        <w:right w:val="none" w:sz="0" w:space="0" w:color="auto"/>
      </w:divBdr>
    </w:div>
    <w:div w:id="1831556720">
      <w:bodyDiv w:val="1"/>
      <w:marLeft w:val="0"/>
      <w:marRight w:val="0"/>
      <w:marTop w:val="0"/>
      <w:marBottom w:val="0"/>
      <w:divBdr>
        <w:top w:val="none" w:sz="0" w:space="0" w:color="auto"/>
        <w:left w:val="none" w:sz="0" w:space="0" w:color="auto"/>
        <w:bottom w:val="none" w:sz="0" w:space="0" w:color="auto"/>
        <w:right w:val="none" w:sz="0" w:space="0" w:color="auto"/>
      </w:divBdr>
    </w:div>
    <w:div w:id="1851487642">
      <w:bodyDiv w:val="1"/>
      <w:marLeft w:val="0"/>
      <w:marRight w:val="0"/>
      <w:marTop w:val="0"/>
      <w:marBottom w:val="0"/>
      <w:divBdr>
        <w:top w:val="none" w:sz="0" w:space="0" w:color="auto"/>
        <w:left w:val="none" w:sz="0" w:space="0" w:color="auto"/>
        <w:bottom w:val="none" w:sz="0" w:space="0" w:color="auto"/>
        <w:right w:val="none" w:sz="0" w:space="0" w:color="auto"/>
      </w:divBdr>
    </w:div>
    <w:div w:id="1862931849">
      <w:bodyDiv w:val="1"/>
      <w:marLeft w:val="0"/>
      <w:marRight w:val="0"/>
      <w:marTop w:val="0"/>
      <w:marBottom w:val="0"/>
      <w:divBdr>
        <w:top w:val="none" w:sz="0" w:space="0" w:color="auto"/>
        <w:left w:val="none" w:sz="0" w:space="0" w:color="auto"/>
        <w:bottom w:val="none" w:sz="0" w:space="0" w:color="auto"/>
        <w:right w:val="none" w:sz="0" w:space="0" w:color="auto"/>
      </w:divBdr>
    </w:div>
    <w:div w:id="1882083738">
      <w:bodyDiv w:val="1"/>
      <w:marLeft w:val="0"/>
      <w:marRight w:val="0"/>
      <w:marTop w:val="0"/>
      <w:marBottom w:val="0"/>
      <w:divBdr>
        <w:top w:val="none" w:sz="0" w:space="0" w:color="auto"/>
        <w:left w:val="none" w:sz="0" w:space="0" w:color="auto"/>
        <w:bottom w:val="none" w:sz="0" w:space="0" w:color="auto"/>
        <w:right w:val="none" w:sz="0" w:space="0" w:color="auto"/>
      </w:divBdr>
    </w:div>
    <w:div w:id="1894729681">
      <w:bodyDiv w:val="1"/>
      <w:marLeft w:val="0"/>
      <w:marRight w:val="0"/>
      <w:marTop w:val="0"/>
      <w:marBottom w:val="0"/>
      <w:divBdr>
        <w:top w:val="none" w:sz="0" w:space="0" w:color="auto"/>
        <w:left w:val="none" w:sz="0" w:space="0" w:color="auto"/>
        <w:bottom w:val="none" w:sz="0" w:space="0" w:color="auto"/>
        <w:right w:val="none" w:sz="0" w:space="0" w:color="auto"/>
      </w:divBdr>
    </w:div>
    <w:div w:id="1903101337">
      <w:bodyDiv w:val="1"/>
      <w:marLeft w:val="0"/>
      <w:marRight w:val="0"/>
      <w:marTop w:val="0"/>
      <w:marBottom w:val="0"/>
      <w:divBdr>
        <w:top w:val="none" w:sz="0" w:space="0" w:color="auto"/>
        <w:left w:val="none" w:sz="0" w:space="0" w:color="auto"/>
        <w:bottom w:val="none" w:sz="0" w:space="0" w:color="auto"/>
        <w:right w:val="none" w:sz="0" w:space="0" w:color="auto"/>
      </w:divBdr>
    </w:div>
    <w:div w:id="1913393946">
      <w:bodyDiv w:val="1"/>
      <w:marLeft w:val="0"/>
      <w:marRight w:val="0"/>
      <w:marTop w:val="0"/>
      <w:marBottom w:val="0"/>
      <w:divBdr>
        <w:top w:val="none" w:sz="0" w:space="0" w:color="auto"/>
        <w:left w:val="none" w:sz="0" w:space="0" w:color="auto"/>
        <w:bottom w:val="none" w:sz="0" w:space="0" w:color="auto"/>
        <w:right w:val="none" w:sz="0" w:space="0" w:color="auto"/>
      </w:divBdr>
    </w:div>
    <w:div w:id="1924297883">
      <w:bodyDiv w:val="1"/>
      <w:marLeft w:val="0"/>
      <w:marRight w:val="0"/>
      <w:marTop w:val="0"/>
      <w:marBottom w:val="0"/>
      <w:divBdr>
        <w:top w:val="none" w:sz="0" w:space="0" w:color="auto"/>
        <w:left w:val="none" w:sz="0" w:space="0" w:color="auto"/>
        <w:bottom w:val="none" w:sz="0" w:space="0" w:color="auto"/>
        <w:right w:val="none" w:sz="0" w:space="0" w:color="auto"/>
      </w:divBdr>
    </w:div>
    <w:div w:id="1934823819">
      <w:bodyDiv w:val="1"/>
      <w:marLeft w:val="0"/>
      <w:marRight w:val="0"/>
      <w:marTop w:val="0"/>
      <w:marBottom w:val="0"/>
      <w:divBdr>
        <w:top w:val="none" w:sz="0" w:space="0" w:color="auto"/>
        <w:left w:val="none" w:sz="0" w:space="0" w:color="auto"/>
        <w:bottom w:val="none" w:sz="0" w:space="0" w:color="auto"/>
        <w:right w:val="none" w:sz="0" w:space="0" w:color="auto"/>
      </w:divBdr>
    </w:div>
    <w:div w:id="1949658994">
      <w:bodyDiv w:val="1"/>
      <w:marLeft w:val="0"/>
      <w:marRight w:val="0"/>
      <w:marTop w:val="0"/>
      <w:marBottom w:val="0"/>
      <w:divBdr>
        <w:top w:val="none" w:sz="0" w:space="0" w:color="auto"/>
        <w:left w:val="none" w:sz="0" w:space="0" w:color="auto"/>
        <w:bottom w:val="none" w:sz="0" w:space="0" w:color="auto"/>
        <w:right w:val="none" w:sz="0" w:space="0" w:color="auto"/>
      </w:divBdr>
    </w:div>
    <w:div w:id="1958950336">
      <w:bodyDiv w:val="1"/>
      <w:marLeft w:val="0"/>
      <w:marRight w:val="0"/>
      <w:marTop w:val="0"/>
      <w:marBottom w:val="0"/>
      <w:divBdr>
        <w:top w:val="none" w:sz="0" w:space="0" w:color="auto"/>
        <w:left w:val="none" w:sz="0" w:space="0" w:color="auto"/>
        <w:bottom w:val="none" w:sz="0" w:space="0" w:color="auto"/>
        <w:right w:val="none" w:sz="0" w:space="0" w:color="auto"/>
      </w:divBdr>
    </w:div>
    <w:div w:id="1962032049">
      <w:bodyDiv w:val="1"/>
      <w:marLeft w:val="0"/>
      <w:marRight w:val="0"/>
      <w:marTop w:val="0"/>
      <w:marBottom w:val="0"/>
      <w:divBdr>
        <w:top w:val="none" w:sz="0" w:space="0" w:color="auto"/>
        <w:left w:val="none" w:sz="0" w:space="0" w:color="auto"/>
        <w:bottom w:val="none" w:sz="0" w:space="0" w:color="auto"/>
        <w:right w:val="none" w:sz="0" w:space="0" w:color="auto"/>
      </w:divBdr>
    </w:div>
    <w:div w:id="1969504909">
      <w:bodyDiv w:val="1"/>
      <w:marLeft w:val="0"/>
      <w:marRight w:val="0"/>
      <w:marTop w:val="0"/>
      <w:marBottom w:val="0"/>
      <w:divBdr>
        <w:top w:val="none" w:sz="0" w:space="0" w:color="auto"/>
        <w:left w:val="none" w:sz="0" w:space="0" w:color="auto"/>
        <w:bottom w:val="none" w:sz="0" w:space="0" w:color="auto"/>
        <w:right w:val="none" w:sz="0" w:space="0" w:color="auto"/>
      </w:divBdr>
    </w:div>
    <w:div w:id="2047946358">
      <w:bodyDiv w:val="1"/>
      <w:marLeft w:val="0"/>
      <w:marRight w:val="0"/>
      <w:marTop w:val="0"/>
      <w:marBottom w:val="0"/>
      <w:divBdr>
        <w:top w:val="none" w:sz="0" w:space="0" w:color="auto"/>
        <w:left w:val="none" w:sz="0" w:space="0" w:color="auto"/>
        <w:bottom w:val="none" w:sz="0" w:space="0" w:color="auto"/>
        <w:right w:val="none" w:sz="0" w:space="0" w:color="auto"/>
      </w:divBdr>
      <w:divsChild>
        <w:div w:id="380371591">
          <w:marLeft w:val="0"/>
          <w:marRight w:val="0"/>
          <w:marTop w:val="0"/>
          <w:marBottom w:val="0"/>
          <w:divBdr>
            <w:top w:val="none" w:sz="0" w:space="0" w:color="auto"/>
            <w:left w:val="none" w:sz="0" w:space="0" w:color="auto"/>
            <w:bottom w:val="none" w:sz="0" w:space="0" w:color="auto"/>
            <w:right w:val="none" w:sz="0" w:space="0" w:color="auto"/>
          </w:divBdr>
          <w:divsChild>
            <w:div w:id="5400555">
              <w:marLeft w:val="0"/>
              <w:marRight w:val="0"/>
              <w:marTop w:val="0"/>
              <w:marBottom w:val="0"/>
              <w:divBdr>
                <w:top w:val="none" w:sz="0" w:space="0" w:color="auto"/>
                <w:left w:val="none" w:sz="0" w:space="0" w:color="auto"/>
                <w:bottom w:val="none" w:sz="0" w:space="0" w:color="auto"/>
                <w:right w:val="none" w:sz="0" w:space="0" w:color="auto"/>
              </w:divBdr>
            </w:div>
            <w:div w:id="39212022">
              <w:marLeft w:val="0"/>
              <w:marRight w:val="0"/>
              <w:marTop w:val="0"/>
              <w:marBottom w:val="0"/>
              <w:divBdr>
                <w:top w:val="none" w:sz="0" w:space="0" w:color="auto"/>
                <w:left w:val="none" w:sz="0" w:space="0" w:color="auto"/>
                <w:bottom w:val="none" w:sz="0" w:space="0" w:color="auto"/>
                <w:right w:val="none" w:sz="0" w:space="0" w:color="auto"/>
              </w:divBdr>
            </w:div>
            <w:div w:id="210045252">
              <w:marLeft w:val="0"/>
              <w:marRight w:val="0"/>
              <w:marTop w:val="0"/>
              <w:marBottom w:val="0"/>
              <w:divBdr>
                <w:top w:val="none" w:sz="0" w:space="0" w:color="auto"/>
                <w:left w:val="none" w:sz="0" w:space="0" w:color="auto"/>
                <w:bottom w:val="none" w:sz="0" w:space="0" w:color="auto"/>
                <w:right w:val="none" w:sz="0" w:space="0" w:color="auto"/>
              </w:divBdr>
            </w:div>
            <w:div w:id="310601782">
              <w:marLeft w:val="0"/>
              <w:marRight w:val="0"/>
              <w:marTop w:val="0"/>
              <w:marBottom w:val="0"/>
              <w:divBdr>
                <w:top w:val="none" w:sz="0" w:space="0" w:color="auto"/>
                <w:left w:val="none" w:sz="0" w:space="0" w:color="auto"/>
                <w:bottom w:val="none" w:sz="0" w:space="0" w:color="auto"/>
                <w:right w:val="none" w:sz="0" w:space="0" w:color="auto"/>
              </w:divBdr>
            </w:div>
            <w:div w:id="360710746">
              <w:marLeft w:val="0"/>
              <w:marRight w:val="0"/>
              <w:marTop w:val="0"/>
              <w:marBottom w:val="0"/>
              <w:divBdr>
                <w:top w:val="none" w:sz="0" w:space="0" w:color="auto"/>
                <w:left w:val="none" w:sz="0" w:space="0" w:color="auto"/>
                <w:bottom w:val="none" w:sz="0" w:space="0" w:color="auto"/>
                <w:right w:val="none" w:sz="0" w:space="0" w:color="auto"/>
              </w:divBdr>
            </w:div>
            <w:div w:id="381945029">
              <w:marLeft w:val="0"/>
              <w:marRight w:val="0"/>
              <w:marTop w:val="0"/>
              <w:marBottom w:val="0"/>
              <w:divBdr>
                <w:top w:val="none" w:sz="0" w:space="0" w:color="auto"/>
                <w:left w:val="none" w:sz="0" w:space="0" w:color="auto"/>
                <w:bottom w:val="none" w:sz="0" w:space="0" w:color="auto"/>
                <w:right w:val="none" w:sz="0" w:space="0" w:color="auto"/>
              </w:divBdr>
            </w:div>
            <w:div w:id="411395486">
              <w:marLeft w:val="0"/>
              <w:marRight w:val="0"/>
              <w:marTop w:val="0"/>
              <w:marBottom w:val="0"/>
              <w:divBdr>
                <w:top w:val="none" w:sz="0" w:space="0" w:color="auto"/>
                <w:left w:val="none" w:sz="0" w:space="0" w:color="auto"/>
                <w:bottom w:val="none" w:sz="0" w:space="0" w:color="auto"/>
                <w:right w:val="none" w:sz="0" w:space="0" w:color="auto"/>
              </w:divBdr>
            </w:div>
            <w:div w:id="522716137">
              <w:marLeft w:val="0"/>
              <w:marRight w:val="0"/>
              <w:marTop w:val="0"/>
              <w:marBottom w:val="0"/>
              <w:divBdr>
                <w:top w:val="none" w:sz="0" w:space="0" w:color="auto"/>
                <w:left w:val="none" w:sz="0" w:space="0" w:color="auto"/>
                <w:bottom w:val="none" w:sz="0" w:space="0" w:color="auto"/>
                <w:right w:val="none" w:sz="0" w:space="0" w:color="auto"/>
              </w:divBdr>
            </w:div>
            <w:div w:id="539589606">
              <w:marLeft w:val="0"/>
              <w:marRight w:val="0"/>
              <w:marTop w:val="0"/>
              <w:marBottom w:val="0"/>
              <w:divBdr>
                <w:top w:val="none" w:sz="0" w:space="0" w:color="auto"/>
                <w:left w:val="none" w:sz="0" w:space="0" w:color="auto"/>
                <w:bottom w:val="none" w:sz="0" w:space="0" w:color="auto"/>
                <w:right w:val="none" w:sz="0" w:space="0" w:color="auto"/>
              </w:divBdr>
            </w:div>
            <w:div w:id="668598385">
              <w:marLeft w:val="0"/>
              <w:marRight w:val="0"/>
              <w:marTop w:val="0"/>
              <w:marBottom w:val="0"/>
              <w:divBdr>
                <w:top w:val="none" w:sz="0" w:space="0" w:color="auto"/>
                <w:left w:val="none" w:sz="0" w:space="0" w:color="auto"/>
                <w:bottom w:val="none" w:sz="0" w:space="0" w:color="auto"/>
                <w:right w:val="none" w:sz="0" w:space="0" w:color="auto"/>
              </w:divBdr>
            </w:div>
            <w:div w:id="691878159">
              <w:marLeft w:val="0"/>
              <w:marRight w:val="0"/>
              <w:marTop w:val="0"/>
              <w:marBottom w:val="0"/>
              <w:divBdr>
                <w:top w:val="none" w:sz="0" w:space="0" w:color="auto"/>
                <w:left w:val="none" w:sz="0" w:space="0" w:color="auto"/>
                <w:bottom w:val="none" w:sz="0" w:space="0" w:color="auto"/>
                <w:right w:val="none" w:sz="0" w:space="0" w:color="auto"/>
              </w:divBdr>
            </w:div>
            <w:div w:id="787822799">
              <w:marLeft w:val="0"/>
              <w:marRight w:val="0"/>
              <w:marTop w:val="0"/>
              <w:marBottom w:val="0"/>
              <w:divBdr>
                <w:top w:val="none" w:sz="0" w:space="0" w:color="auto"/>
                <w:left w:val="none" w:sz="0" w:space="0" w:color="auto"/>
                <w:bottom w:val="none" w:sz="0" w:space="0" w:color="auto"/>
                <w:right w:val="none" w:sz="0" w:space="0" w:color="auto"/>
              </w:divBdr>
            </w:div>
            <w:div w:id="865674969">
              <w:marLeft w:val="0"/>
              <w:marRight w:val="0"/>
              <w:marTop w:val="0"/>
              <w:marBottom w:val="0"/>
              <w:divBdr>
                <w:top w:val="none" w:sz="0" w:space="0" w:color="auto"/>
                <w:left w:val="none" w:sz="0" w:space="0" w:color="auto"/>
                <w:bottom w:val="none" w:sz="0" w:space="0" w:color="auto"/>
                <w:right w:val="none" w:sz="0" w:space="0" w:color="auto"/>
              </w:divBdr>
            </w:div>
            <w:div w:id="934754014">
              <w:marLeft w:val="0"/>
              <w:marRight w:val="0"/>
              <w:marTop w:val="0"/>
              <w:marBottom w:val="0"/>
              <w:divBdr>
                <w:top w:val="none" w:sz="0" w:space="0" w:color="auto"/>
                <w:left w:val="none" w:sz="0" w:space="0" w:color="auto"/>
                <w:bottom w:val="none" w:sz="0" w:space="0" w:color="auto"/>
                <w:right w:val="none" w:sz="0" w:space="0" w:color="auto"/>
              </w:divBdr>
            </w:div>
            <w:div w:id="977221560">
              <w:marLeft w:val="0"/>
              <w:marRight w:val="0"/>
              <w:marTop w:val="0"/>
              <w:marBottom w:val="0"/>
              <w:divBdr>
                <w:top w:val="none" w:sz="0" w:space="0" w:color="auto"/>
                <w:left w:val="none" w:sz="0" w:space="0" w:color="auto"/>
                <w:bottom w:val="none" w:sz="0" w:space="0" w:color="auto"/>
                <w:right w:val="none" w:sz="0" w:space="0" w:color="auto"/>
              </w:divBdr>
            </w:div>
            <w:div w:id="1119641605">
              <w:marLeft w:val="0"/>
              <w:marRight w:val="0"/>
              <w:marTop w:val="0"/>
              <w:marBottom w:val="0"/>
              <w:divBdr>
                <w:top w:val="none" w:sz="0" w:space="0" w:color="auto"/>
                <w:left w:val="none" w:sz="0" w:space="0" w:color="auto"/>
                <w:bottom w:val="none" w:sz="0" w:space="0" w:color="auto"/>
                <w:right w:val="none" w:sz="0" w:space="0" w:color="auto"/>
              </w:divBdr>
            </w:div>
            <w:div w:id="1189374097">
              <w:marLeft w:val="0"/>
              <w:marRight w:val="0"/>
              <w:marTop w:val="0"/>
              <w:marBottom w:val="0"/>
              <w:divBdr>
                <w:top w:val="none" w:sz="0" w:space="0" w:color="auto"/>
                <w:left w:val="none" w:sz="0" w:space="0" w:color="auto"/>
                <w:bottom w:val="none" w:sz="0" w:space="0" w:color="auto"/>
                <w:right w:val="none" w:sz="0" w:space="0" w:color="auto"/>
              </w:divBdr>
            </w:div>
            <w:div w:id="1210536867">
              <w:marLeft w:val="0"/>
              <w:marRight w:val="0"/>
              <w:marTop w:val="0"/>
              <w:marBottom w:val="0"/>
              <w:divBdr>
                <w:top w:val="none" w:sz="0" w:space="0" w:color="auto"/>
                <w:left w:val="none" w:sz="0" w:space="0" w:color="auto"/>
                <w:bottom w:val="none" w:sz="0" w:space="0" w:color="auto"/>
                <w:right w:val="none" w:sz="0" w:space="0" w:color="auto"/>
              </w:divBdr>
            </w:div>
            <w:div w:id="1241914278">
              <w:marLeft w:val="0"/>
              <w:marRight w:val="0"/>
              <w:marTop w:val="0"/>
              <w:marBottom w:val="0"/>
              <w:divBdr>
                <w:top w:val="none" w:sz="0" w:space="0" w:color="auto"/>
                <w:left w:val="none" w:sz="0" w:space="0" w:color="auto"/>
                <w:bottom w:val="none" w:sz="0" w:space="0" w:color="auto"/>
                <w:right w:val="none" w:sz="0" w:space="0" w:color="auto"/>
              </w:divBdr>
            </w:div>
            <w:div w:id="1242521504">
              <w:marLeft w:val="0"/>
              <w:marRight w:val="0"/>
              <w:marTop w:val="0"/>
              <w:marBottom w:val="0"/>
              <w:divBdr>
                <w:top w:val="none" w:sz="0" w:space="0" w:color="auto"/>
                <w:left w:val="none" w:sz="0" w:space="0" w:color="auto"/>
                <w:bottom w:val="none" w:sz="0" w:space="0" w:color="auto"/>
                <w:right w:val="none" w:sz="0" w:space="0" w:color="auto"/>
              </w:divBdr>
            </w:div>
            <w:div w:id="1246064550">
              <w:marLeft w:val="0"/>
              <w:marRight w:val="0"/>
              <w:marTop w:val="0"/>
              <w:marBottom w:val="0"/>
              <w:divBdr>
                <w:top w:val="none" w:sz="0" w:space="0" w:color="auto"/>
                <w:left w:val="none" w:sz="0" w:space="0" w:color="auto"/>
                <w:bottom w:val="none" w:sz="0" w:space="0" w:color="auto"/>
                <w:right w:val="none" w:sz="0" w:space="0" w:color="auto"/>
              </w:divBdr>
            </w:div>
            <w:div w:id="1343627226">
              <w:marLeft w:val="0"/>
              <w:marRight w:val="0"/>
              <w:marTop w:val="0"/>
              <w:marBottom w:val="0"/>
              <w:divBdr>
                <w:top w:val="none" w:sz="0" w:space="0" w:color="auto"/>
                <w:left w:val="none" w:sz="0" w:space="0" w:color="auto"/>
                <w:bottom w:val="none" w:sz="0" w:space="0" w:color="auto"/>
                <w:right w:val="none" w:sz="0" w:space="0" w:color="auto"/>
              </w:divBdr>
            </w:div>
            <w:div w:id="1467971806">
              <w:marLeft w:val="0"/>
              <w:marRight w:val="0"/>
              <w:marTop w:val="0"/>
              <w:marBottom w:val="0"/>
              <w:divBdr>
                <w:top w:val="none" w:sz="0" w:space="0" w:color="auto"/>
                <w:left w:val="none" w:sz="0" w:space="0" w:color="auto"/>
                <w:bottom w:val="none" w:sz="0" w:space="0" w:color="auto"/>
                <w:right w:val="none" w:sz="0" w:space="0" w:color="auto"/>
              </w:divBdr>
            </w:div>
            <w:div w:id="1522937167">
              <w:marLeft w:val="0"/>
              <w:marRight w:val="0"/>
              <w:marTop w:val="0"/>
              <w:marBottom w:val="0"/>
              <w:divBdr>
                <w:top w:val="none" w:sz="0" w:space="0" w:color="auto"/>
                <w:left w:val="none" w:sz="0" w:space="0" w:color="auto"/>
                <w:bottom w:val="none" w:sz="0" w:space="0" w:color="auto"/>
                <w:right w:val="none" w:sz="0" w:space="0" w:color="auto"/>
              </w:divBdr>
            </w:div>
            <w:div w:id="1787046535">
              <w:marLeft w:val="0"/>
              <w:marRight w:val="0"/>
              <w:marTop w:val="0"/>
              <w:marBottom w:val="0"/>
              <w:divBdr>
                <w:top w:val="none" w:sz="0" w:space="0" w:color="auto"/>
                <w:left w:val="none" w:sz="0" w:space="0" w:color="auto"/>
                <w:bottom w:val="none" w:sz="0" w:space="0" w:color="auto"/>
                <w:right w:val="none" w:sz="0" w:space="0" w:color="auto"/>
              </w:divBdr>
            </w:div>
            <w:div w:id="1888487442">
              <w:marLeft w:val="0"/>
              <w:marRight w:val="0"/>
              <w:marTop w:val="0"/>
              <w:marBottom w:val="0"/>
              <w:divBdr>
                <w:top w:val="none" w:sz="0" w:space="0" w:color="auto"/>
                <w:left w:val="none" w:sz="0" w:space="0" w:color="auto"/>
                <w:bottom w:val="none" w:sz="0" w:space="0" w:color="auto"/>
                <w:right w:val="none" w:sz="0" w:space="0" w:color="auto"/>
              </w:divBdr>
            </w:div>
            <w:div w:id="1901741830">
              <w:marLeft w:val="0"/>
              <w:marRight w:val="0"/>
              <w:marTop w:val="0"/>
              <w:marBottom w:val="0"/>
              <w:divBdr>
                <w:top w:val="none" w:sz="0" w:space="0" w:color="auto"/>
                <w:left w:val="none" w:sz="0" w:space="0" w:color="auto"/>
                <w:bottom w:val="none" w:sz="0" w:space="0" w:color="auto"/>
                <w:right w:val="none" w:sz="0" w:space="0" w:color="auto"/>
              </w:divBdr>
            </w:div>
            <w:div w:id="1974090355">
              <w:marLeft w:val="0"/>
              <w:marRight w:val="0"/>
              <w:marTop w:val="0"/>
              <w:marBottom w:val="0"/>
              <w:divBdr>
                <w:top w:val="none" w:sz="0" w:space="0" w:color="auto"/>
                <w:left w:val="none" w:sz="0" w:space="0" w:color="auto"/>
                <w:bottom w:val="none" w:sz="0" w:space="0" w:color="auto"/>
                <w:right w:val="none" w:sz="0" w:space="0" w:color="auto"/>
              </w:divBdr>
            </w:div>
            <w:div w:id="1990860186">
              <w:marLeft w:val="0"/>
              <w:marRight w:val="0"/>
              <w:marTop w:val="0"/>
              <w:marBottom w:val="0"/>
              <w:divBdr>
                <w:top w:val="none" w:sz="0" w:space="0" w:color="auto"/>
                <w:left w:val="none" w:sz="0" w:space="0" w:color="auto"/>
                <w:bottom w:val="none" w:sz="0" w:space="0" w:color="auto"/>
                <w:right w:val="none" w:sz="0" w:space="0" w:color="auto"/>
              </w:divBdr>
            </w:div>
            <w:div w:id="1998487140">
              <w:marLeft w:val="0"/>
              <w:marRight w:val="0"/>
              <w:marTop w:val="0"/>
              <w:marBottom w:val="0"/>
              <w:divBdr>
                <w:top w:val="none" w:sz="0" w:space="0" w:color="auto"/>
                <w:left w:val="none" w:sz="0" w:space="0" w:color="auto"/>
                <w:bottom w:val="none" w:sz="0" w:space="0" w:color="auto"/>
                <w:right w:val="none" w:sz="0" w:space="0" w:color="auto"/>
              </w:divBdr>
            </w:div>
            <w:div w:id="2072340519">
              <w:marLeft w:val="0"/>
              <w:marRight w:val="0"/>
              <w:marTop w:val="0"/>
              <w:marBottom w:val="0"/>
              <w:divBdr>
                <w:top w:val="none" w:sz="0" w:space="0" w:color="auto"/>
                <w:left w:val="none" w:sz="0" w:space="0" w:color="auto"/>
                <w:bottom w:val="none" w:sz="0" w:space="0" w:color="auto"/>
                <w:right w:val="none" w:sz="0" w:space="0" w:color="auto"/>
              </w:divBdr>
            </w:div>
            <w:div w:id="213971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491652">
      <w:bodyDiv w:val="1"/>
      <w:marLeft w:val="0"/>
      <w:marRight w:val="0"/>
      <w:marTop w:val="0"/>
      <w:marBottom w:val="0"/>
      <w:divBdr>
        <w:top w:val="none" w:sz="0" w:space="0" w:color="auto"/>
        <w:left w:val="none" w:sz="0" w:space="0" w:color="auto"/>
        <w:bottom w:val="none" w:sz="0" w:space="0" w:color="auto"/>
        <w:right w:val="none" w:sz="0" w:space="0" w:color="auto"/>
      </w:divBdr>
    </w:div>
    <w:div w:id="2066297124">
      <w:bodyDiv w:val="1"/>
      <w:marLeft w:val="0"/>
      <w:marRight w:val="0"/>
      <w:marTop w:val="0"/>
      <w:marBottom w:val="0"/>
      <w:divBdr>
        <w:top w:val="none" w:sz="0" w:space="0" w:color="auto"/>
        <w:left w:val="none" w:sz="0" w:space="0" w:color="auto"/>
        <w:bottom w:val="none" w:sz="0" w:space="0" w:color="auto"/>
        <w:right w:val="none" w:sz="0" w:space="0" w:color="auto"/>
      </w:divBdr>
      <w:divsChild>
        <w:div w:id="888146824">
          <w:marLeft w:val="0"/>
          <w:marRight w:val="0"/>
          <w:marTop w:val="0"/>
          <w:marBottom w:val="0"/>
          <w:divBdr>
            <w:top w:val="none" w:sz="0" w:space="0" w:color="auto"/>
            <w:left w:val="none" w:sz="0" w:space="0" w:color="auto"/>
            <w:bottom w:val="none" w:sz="0" w:space="0" w:color="auto"/>
            <w:right w:val="none" w:sz="0" w:space="0" w:color="auto"/>
          </w:divBdr>
          <w:divsChild>
            <w:div w:id="20673876">
              <w:marLeft w:val="0"/>
              <w:marRight w:val="0"/>
              <w:marTop w:val="0"/>
              <w:marBottom w:val="0"/>
              <w:divBdr>
                <w:top w:val="none" w:sz="0" w:space="0" w:color="auto"/>
                <w:left w:val="none" w:sz="0" w:space="0" w:color="auto"/>
                <w:bottom w:val="none" w:sz="0" w:space="0" w:color="auto"/>
                <w:right w:val="none" w:sz="0" w:space="0" w:color="auto"/>
              </w:divBdr>
            </w:div>
            <w:div w:id="45419885">
              <w:marLeft w:val="0"/>
              <w:marRight w:val="0"/>
              <w:marTop w:val="0"/>
              <w:marBottom w:val="0"/>
              <w:divBdr>
                <w:top w:val="none" w:sz="0" w:space="0" w:color="auto"/>
                <w:left w:val="none" w:sz="0" w:space="0" w:color="auto"/>
                <w:bottom w:val="none" w:sz="0" w:space="0" w:color="auto"/>
                <w:right w:val="none" w:sz="0" w:space="0" w:color="auto"/>
              </w:divBdr>
            </w:div>
            <w:div w:id="89544133">
              <w:marLeft w:val="0"/>
              <w:marRight w:val="0"/>
              <w:marTop w:val="0"/>
              <w:marBottom w:val="0"/>
              <w:divBdr>
                <w:top w:val="none" w:sz="0" w:space="0" w:color="auto"/>
                <w:left w:val="none" w:sz="0" w:space="0" w:color="auto"/>
                <w:bottom w:val="none" w:sz="0" w:space="0" w:color="auto"/>
                <w:right w:val="none" w:sz="0" w:space="0" w:color="auto"/>
              </w:divBdr>
            </w:div>
            <w:div w:id="137573535">
              <w:marLeft w:val="0"/>
              <w:marRight w:val="0"/>
              <w:marTop w:val="0"/>
              <w:marBottom w:val="0"/>
              <w:divBdr>
                <w:top w:val="none" w:sz="0" w:space="0" w:color="auto"/>
                <w:left w:val="none" w:sz="0" w:space="0" w:color="auto"/>
                <w:bottom w:val="none" w:sz="0" w:space="0" w:color="auto"/>
                <w:right w:val="none" w:sz="0" w:space="0" w:color="auto"/>
              </w:divBdr>
            </w:div>
            <w:div w:id="147291116">
              <w:marLeft w:val="0"/>
              <w:marRight w:val="0"/>
              <w:marTop w:val="0"/>
              <w:marBottom w:val="0"/>
              <w:divBdr>
                <w:top w:val="none" w:sz="0" w:space="0" w:color="auto"/>
                <w:left w:val="none" w:sz="0" w:space="0" w:color="auto"/>
                <w:bottom w:val="none" w:sz="0" w:space="0" w:color="auto"/>
                <w:right w:val="none" w:sz="0" w:space="0" w:color="auto"/>
              </w:divBdr>
            </w:div>
            <w:div w:id="164830274">
              <w:marLeft w:val="0"/>
              <w:marRight w:val="0"/>
              <w:marTop w:val="0"/>
              <w:marBottom w:val="0"/>
              <w:divBdr>
                <w:top w:val="none" w:sz="0" w:space="0" w:color="auto"/>
                <w:left w:val="none" w:sz="0" w:space="0" w:color="auto"/>
                <w:bottom w:val="none" w:sz="0" w:space="0" w:color="auto"/>
                <w:right w:val="none" w:sz="0" w:space="0" w:color="auto"/>
              </w:divBdr>
            </w:div>
            <w:div w:id="335959111">
              <w:marLeft w:val="0"/>
              <w:marRight w:val="0"/>
              <w:marTop w:val="0"/>
              <w:marBottom w:val="0"/>
              <w:divBdr>
                <w:top w:val="none" w:sz="0" w:space="0" w:color="auto"/>
                <w:left w:val="none" w:sz="0" w:space="0" w:color="auto"/>
                <w:bottom w:val="none" w:sz="0" w:space="0" w:color="auto"/>
                <w:right w:val="none" w:sz="0" w:space="0" w:color="auto"/>
              </w:divBdr>
            </w:div>
            <w:div w:id="353700422">
              <w:marLeft w:val="0"/>
              <w:marRight w:val="0"/>
              <w:marTop w:val="0"/>
              <w:marBottom w:val="0"/>
              <w:divBdr>
                <w:top w:val="none" w:sz="0" w:space="0" w:color="auto"/>
                <w:left w:val="none" w:sz="0" w:space="0" w:color="auto"/>
                <w:bottom w:val="none" w:sz="0" w:space="0" w:color="auto"/>
                <w:right w:val="none" w:sz="0" w:space="0" w:color="auto"/>
              </w:divBdr>
            </w:div>
            <w:div w:id="398214198">
              <w:marLeft w:val="0"/>
              <w:marRight w:val="0"/>
              <w:marTop w:val="0"/>
              <w:marBottom w:val="0"/>
              <w:divBdr>
                <w:top w:val="none" w:sz="0" w:space="0" w:color="auto"/>
                <w:left w:val="none" w:sz="0" w:space="0" w:color="auto"/>
                <w:bottom w:val="none" w:sz="0" w:space="0" w:color="auto"/>
                <w:right w:val="none" w:sz="0" w:space="0" w:color="auto"/>
              </w:divBdr>
            </w:div>
            <w:div w:id="398282777">
              <w:marLeft w:val="0"/>
              <w:marRight w:val="0"/>
              <w:marTop w:val="0"/>
              <w:marBottom w:val="0"/>
              <w:divBdr>
                <w:top w:val="none" w:sz="0" w:space="0" w:color="auto"/>
                <w:left w:val="none" w:sz="0" w:space="0" w:color="auto"/>
                <w:bottom w:val="none" w:sz="0" w:space="0" w:color="auto"/>
                <w:right w:val="none" w:sz="0" w:space="0" w:color="auto"/>
              </w:divBdr>
            </w:div>
            <w:div w:id="538320132">
              <w:marLeft w:val="0"/>
              <w:marRight w:val="0"/>
              <w:marTop w:val="0"/>
              <w:marBottom w:val="0"/>
              <w:divBdr>
                <w:top w:val="none" w:sz="0" w:space="0" w:color="auto"/>
                <w:left w:val="none" w:sz="0" w:space="0" w:color="auto"/>
                <w:bottom w:val="none" w:sz="0" w:space="0" w:color="auto"/>
                <w:right w:val="none" w:sz="0" w:space="0" w:color="auto"/>
              </w:divBdr>
            </w:div>
            <w:div w:id="611480947">
              <w:marLeft w:val="0"/>
              <w:marRight w:val="0"/>
              <w:marTop w:val="0"/>
              <w:marBottom w:val="0"/>
              <w:divBdr>
                <w:top w:val="none" w:sz="0" w:space="0" w:color="auto"/>
                <w:left w:val="none" w:sz="0" w:space="0" w:color="auto"/>
                <w:bottom w:val="none" w:sz="0" w:space="0" w:color="auto"/>
                <w:right w:val="none" w:sz="0" w:space="0" w:color="auto"/>
              </w:divBdr>
            </w:div>
            <w:div w:id="696657359">
              <w:marLeft w:val="0"/>
              <w:marRight w:val="0"/>
              <w:marTop w:val="0"/>
              <w:marBottom w:val="0"/>
              <w:divBdr>
                <w:top w:val="none" w:sz="0" w:space="0" w:color="auto"/>
                <w:left w:val="none" w:sz="0" w:space="0" w:color="auto"/>
                <w:bottom w:val="none" w:sz="0" w:space="0" w:color="auto"/>
                <w:right w:val="none" w:sz="0" w:space="0" w:color="auto"/>
              </w:divBdr>
            </w:div>
            <w:div w:id="708260746">
              <w:marLeft w:val="0"/>
              <w:marRight w:val="0"/>
              <w:marTop w:val="0"/>
              <w:marBottom w:val="0"/>
              <w:divBdr>
                <w:top w:val="none" w:sz="0" w:space="0" w:color="auto"/>
                <w:left w:val="none" w:sz="0" w:space="0" w:color="auto"/>
                <w:bottom w:val="none" w:sz="0" w:space="0" w:color="auto"/>
                <w:right w:val="none" w:sz="0" w:space="0" w:color="auto"/>
              </w:divBdr>
            </w:div>
            <w:div w:id="715006922">
              <w:marLeft w:val="0"/>
              <w:marRight w:val="0"/>
              <w:marTop w:val="0"/>
              <w:marBottom w:val="0"/>
              <w:divBdr>
                <w:top w:val="none" w:sz="0" w:space="0" w:color="auto"/>
                <w:left w:val="none" w:sz="0" w:space="0" w:color="auto"/>
                <w:bottom w:val="none" w:sz="0" w:space="0" w:color="auto"/>
                <w:right w:val="none" w:sz="0" w:space="0" w:color="auto"/>
              </w:divBdr>
            </w:div>
            <w:div w:id="719599299">
              <w:marLeft w:val="0"/>
              <w:marRight w:val="0"/>
              <w:marTop w:val="0"/>
              <w:marBottom w:val="0"/>
              <w:divBdr>
                <w:top w:val="none" w:sz="0" w:space="0" w:color="auto"/>
                <w:left w:val="none" w:sz="0" w:space="0" w:color="auto"/>
                <w:bottom w:val="none" w:sz="0" w:space="0" w:color="auto"/>
                <w:right w:val="none" w:sz="0" w:space="0" w:color="auto"/>
              </w:divBdr>
            </w:div>
            <w:div w:id="781342862">
              <w:marLeft w:val="0"/>
              <w:marRight w:val="0"/>
              <w:marTop w:val="0"/>
              <w:marBottom w:val="0"/>
              <w:divBdr>
                <w:top w:val="none" w:sz="0" w:space="0" w:color="auto"/>
                <w:left w:val="none" w:sz="0" w:space="0" w:color="auto"/>
                <w:bottom w:val="none" w:sz="0" w:space="0" w:color="auto"/>
                <w:right w:val="none" w:sz="0" w:space="0" w:color="auto"/>
              </w:divBdr>
            </w:div>
            <w:div w:id="819931820">
              <w:marLeft w:val="0"/>
              <w:marRight w:val="0"/>
              <w:marTop w:val="0"/>
              <w:marBottom w:val="0"/>
              <w:divBdr>
                <w:top w:val="none" w:sz="0" w:space="0" w:color="auto"/>
                <w:left w:val="none" w:sz="0" w:space="0" w:color="auto"/>
                <w:bottom w:val="none" w:sz="0" w:space="0" w:color="auto"/>
                <w:right w:val="none" w:sz="0" w:space="0" w:color="auto"/>
              </w:divBdr>
            </w:div>
            <w:div w:id="826822047">
              <w:marLeft w:val="0"/>
              <w:marRight w:val="0"/>
              <w:marTop w:val="0"/>
              <w:marBottom w:val="0"/>
              <w:divBdr>
                <w:top w:val="none" w:sz="0" w:space="0" w:color="auto"/>
                <w:left w:val="none" w:sz="0" w:space="0" w:color="auto"/>
                <w:bottom w:val="none" w:sz="0" w:space="0" w:color="auto"/>
                <w:right w:val="none" w:sz="0" w:space="0" w:color="auto"/>
              </w:divBdr>
            </w:div>
            <w:div w:id="982391766">
              <w:marLeft w:val="0"/>
              <w:marRight w:val="0"/>
              <w:marTop w:val="0"/>
              <w:marBottom w:val="0"/>
              <w:divBdr>
                <w:top w:val="none" w:sz="0" w:space="0" w:color="auto"/>
                <w:left w:val="none" w:sz="0" w:space="0" w:color="auto"/>
                <w:bottom w:val="none" w:sz="0" w:space="0" w:color="auto"/>
                <w:right w:val="none" w:sz="0" w:space="0" w:color="auto"/>
              </w:divBdr>
            </w:div>
            <w:div w:id="1041128766">
              <w:marLeft w:val="0"/>
              <w:marRight w:val="0"/>
              <w:marTop w:val="0"/>
              <w:marBottom w:val="0"/>
              <w:divBdr>
                <w:top w:val="none" w:sz="0" w:space="0" w:color="auto"/>
                <w:left w:val="none" w:sz="0" w:space="0" w:color="auto"/>
                <w:bottom w:val="none" w:sz="0" w:space="0" w:color="auto"/>
                <w:right w:val="none" w:sz="0" w:space="0" w:color="auto"/>
              </w:divBdr>
            </w:div>
            <w:div w:id="1042902767">
              <w:marLeft w:val="0"/>
              <w:marRight w:val="0"/>
              <w:marTop w:val="0"/>
              <w:marBottom w:val="0"/>
              <w:divBdr>
                <w:top w:val="none" w:sz="0" w:space="0" w:color="auto"/>
                <w:left w:val="none" w:sz="0" w:space="0" w:color="auto"/>
                <w:bottom w:val="none" w:sz="0" w:space="0" w:color="auto"/>
                <w:right w:val="none" w:sz="0" w:space="0" w:color="auto"/>
              </w:divBdr>
            </w:div>
            <w:div w:id="1158112186">
              <w:marLeft w:val="0"/>
              <w:marRight w:val="0"/>
              <w:marTop w:val="0"/>
              <w:marBottom w:val="0"/>
              <w:divBdr>
                <w:top w:val="none" w:sz="0" w:space="0" w:color="auto"/>
                <w:left w:val="none" w:sz="0" w:space="0" w:color="auto"/>
                <w:bottom w:val="none" w:sz="0" w:space="0" w:color="auto"/>
                <w:right w:val="none" w:sz="0" w:space="0" w:color="auto"/>
              </w:divBdr>
            </w:div>
            <w:div w:id="1167943187">
              <w:marLeft w:val="0"/>
              <w:marRight w:val="0"/>
              <w:marTop w:val="0"/>
              <w:marBottom w:val="0"/>
              <w:divBdr>
                <w:top w:val="none" w:sz="0" w:space="0" w:color="auto"/>
                <w:left w:val="none" w:sz="0" w:space="0" w:color="auto"/>
                <w:bottom w:val="none" w:sz="0" w:space="0" w:color="auto"/>
                <w:right w:val="none" w:sz="0" w:space="0" w:color="auto"/>
              </w:divBdr>
            </w:div>
            <w:div w:id="1286306775">
              <w:marLeft w:val="0"/>
              <w:marRight w:val="0"/>
              <w:marTop w:val="0"/>
              <w:marBottom w:val="0"/>
              <w:divBdr>
                <w:top w:val="none" w:sz="0" w:space="0" w:color="auto"/>
                <w:left w:val="none" w:sz="0" w:space="0" w:color="auto"/>
                <w:bottom w:val="none" w:sz="0" w:space="0" w:color="auto"/>
                <w:right w:val="none" w:sz="0" w:space="0" w:color="auto"/>
              </w:divBdr>
            </w:div>
            <w:div w:id="1316762359">
              <w:marLeft w:val="0"/>
              <w:marRight w:val="0"/>
              <w:marTop w:val="0"/>
              <w:marBottom w:val="0"/>
              <w:divBdr>
                <w:top w:val="none" w:sz="0" w:space="0" w:color="auto"/>
                <w:left w:val="none" w:sz="0" w:space="0" w:color="auto"/>
                <w:bottom w:val="none" w:sz="0" w:space="0" w:color="auto"/>
                <w:right w:val="none" w:sz="0" w:space="0" w:color="auto"/>
              </w:divBdr>
            </w:div>
            <w:div w:id="1524635541">
              <w:marLeft w:val="0"/>
              <w:marRight w:val="0"/>
              <w:marTop w:val="0"/>
              <w:marBottom w:val="0"/>
              <w:divBdr>
                <w:top w:val="none" w:sz="0" w:space="0" w:color="auto"/>
                <w:left w:val="none" w:sz="0" w:space="0" w:color="auto"/>
                <w:bottom w:val="none" w:sz="0" w:space="0" w:color="auto"/>
                <w:right w:val="none" w:sz="0" w:space="0" w:color="auto"/>
              </w:divBdr>
            </w:div>
            <w:div w:id="1714697710">
              <w:marLeft w:val="0"/>
              <w:marRight w:val="0"/>
              <w:marTop w:val="0"/>
              <w:marBottom w:val="0"/>
              <w:divBdr>
                <w:top w:val="none" w:sz="0" w:space="0" w:color="auto"/>
                <w:left w:val="none" w:sz="0" w:space="0" w:color="auto"/>
                <w:bottom w:val="none" w:sz="0" w:space="0" w:color="auto"/>
                <w:right w:val="none" w:sz="0" w:space="0" w:color="auto"/>
              </w:divBdr>
            </w:div>
            <w:div w:id="1718050165">
              <w:marLeft w:val="0"/>
              <w:marRight w:val="0"/>
              <w:marTop w:val="0"/>
              <w:marBottom w:val="0"/>
              <w:divBdr>
                <w:top w:val="none" w:sz="0" w:space="0" w:color="auto"/>
                <w:left w:val="none" w:sz="0" w:space="0" w:color="auto"/>
                <w:bottom w:val="none" w:sz="0" w:space="0" w:color="auto"/>
                <w:right w:val="none" w:sz="0" w:space="0" w:color="auto"/>
              </w:divBdr>
            </w:div>
            <w:div w:id="1819883980">
              <w:marLeft w:val="0"/>
              <w:marRight w:val="0"/>
              <w:marTop w:val="0"/>
              <w:marBottom w:val="0"/>
              <w:divBdr>
                <w:top w:val="none" w:sz="0" w:space="0" w:color="auto"/>
                <w:left w:val="none" w:sz="0" w:space="0" w:color="auto"/>
                <w:bottom w:val="none" w:sz="0" w:space="0" w:color="auto"/>
                <w:right w:val="none" w:sz="0" w:space="0" w:color="auto"/>
              </w:divBdr>
            </w:div>
            <w:div w:id="1856962581">
              <w:marLeft w:val="0"/>
              <w:marRight w:val="0"/>
              <w:marTop w:val="0"/>
              <w:marBottom w:val="0"/>
              <w:divBdr>
                <w:top w:val="none" w:sz="0" w:space="0" w:color="auto"/>
                <w:left w:val="none" w:sz="0" w:space="0" w:color="auto"/>
                <w:bottom w:val="none" w:sz="0" w:space="0" w:color="auto"/>
                <w:right w:val="none" w:sz="0" w:space="0" w:color="auto"/>
              </w:divBdr>
            </w:div>
            <w:div w:id="1893030999">
              <w:marLeft w:val="0"/>
              <w:marRight w:val="0"/>
              <w:marTop w:val="0"/>
              <w:marBottom w:val="0"/>
              <w:divBdr>
                <w:top w:val="none" w:sz="0" w:space="0" w:color="auto"/>
                <w:left w:val="none" w:sz="0" w:space="0" w:color="auto"/>
                <w:bottom w:val="none" w:sz="0" w:space="0" w:color="auto"/>
                <w:right w:val="none" w:sz="0" w:space="0" w:color="auto"/>
              </w:divBdr>
            </w:div>
            <w:div w:id="1921325683">
              <w:marLeft w:val="0"/>
              <w:marRight w:val="0"/>
              <w:marTop w:val="0"/>
              <w:marBottom w:val="0"/>
              <w:divBdr>
                <w:top w:val="none" w:sz="0" w:space="0" w:color="auto"/>
                <w:left w:val="none" w:sz="0" w:space="0" w:color="auto"/>
                <w:bottom w:val="none" w:sz="0" w:space="0" w:color="auto"/>
                <w:right w:val="none" w:sz="0" w:space="0" w:color="auto"/>
              </w:divBdr>
            </w:div>
            <w:div w:id="1978533950">
              <w:marLeft w:val="0"/>
              <w:marRight w:val="0"/>
              <w:marTop w:val="0"/>
              <w:marBottom w:val="0"/>
              <w:divBdr>
                <w:top w:val="none" w:sz="0" w:space="0" w:color="auto"/>
                <w:left w:val="none" w:sz="0" w:space="0" w:color="auto"/>
                <w:bottom w:val="none" w:sz="0" w:space="0" w:color="auto"/>
                <w:right w:val="none" w:sz="0" w:space="0" w:color="auto"/>
              </w:divBdr>
            </w:div>
            <w:div w:id="2034845835">
              <w:marLeft w:val="0"/>
              <w:marRight w:val="0"/>
              <w:marTop w:val="0"/>
              <w:marBottom w:val="0"/>
              <w:divBdr>
                <w:top w:val="none" w:sz="0" w:space="0" w:color="auto"/>
                <w:left w:val="none" w:sz="0" w:space="0" w:color="auto"/>
                <w:bottom w:val="none" w:sz="0" w:space="0" w:color="auto"/>
                <w:right w:val="none" w:sz="0" w:space="0" w:color="auto"/>
              </w:divBdr>
            </w:div>
            <w:div w:id="208420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75243">
      <w:bodyDiv w:val="1"/>
      <w:marLeft w:val="0"/>
      <w:marRight w:val="0"/>
      <w:marTop w:val="0"/>
      <w:marBottom w:val="0"/>
      <w:divBdr>
        <w:top w:val="none" w:sz="0" w:space="0" w:color="auto"/>
        <w:left w:val="none" w:sz="0" w:space="0" w:color="auto"/>
        <w:bottom w:val="none" w:sz="0" w:space="0" w:color="auto"/>
        <w:right w:val="none" w:sz="0" w:space="0" w:color="auto"/>
      </w:divBdr>
      <w:divsChild>
        <w:div w:id="1028606758">
          <w:marLeft w:val="480"/>
          <w:marRight w:val="0"/>
          <w:marTop w:val="0"/>
          <w:marBottom w:val="0"/>
          <w:divBdr>
            <w:top w:val="none" w:sz="0" w:space="0" w:color="auto"/>
            <w:left w:val="none" w:sz="0" w:space="0" w:color="auto"/>
            <w:bottom w:val="none" w:sz="0" w:space="0" w:color="auto"/>
            <w:right w:val="none" w:sz="0" w:space="0" w:color="auto"/>
          </w:divBdr>
        </w:div>
        <w:div w:id="369261516">
          <w:marLeft w:val="480"/>
          <w:marRight w:val="0"/>
          <w:marTop w:val="0"/>
          <w:marBottom w:val="0"/>
          <w:divBdr>
            <w:top w:val="none" w:sz="0" w:space="0" w:color="auto"/>
            <w:left w:val="none" w:sz="0" w:space="0" w:color="auto"/>
            <w:bottom w:val="none" w:sz="0" w:space="0" w:color="auto"/>
            <w:right w:val="none" w:sz="0" w:space="0" w:color="auto"/>
          </w:divBdr>
        </w:div>
        <w:div w:id="2115830388">
          <w:marLeft w:val="480"/>
          <w:marRight w:val="0"/>
          <w:marTop w:val="0"/>
          <w:marBottom w:val="0"/>
          <w:divBdr>
            <w:top w:val="none" w:sz="0" w:space="0" w:color="auto"/>
            <w:left w:val="none" w:sz="0" w:space="0" w:color="auto"/>
            <w:bottom w:val="none" w:sz="0" w:space="0" w:color="auto"/>
            <w:right w:val="none" w:sz="0" w:space="0" w:color="auto"/>
          </w:divBdr>
        </w:div>
        <w:div w:id="834689428">
          <w:marLeft w:val="480"/>
          <w:marRight w:val="0"/>
          <w:marTop w:val="0"/>
          <w:marBottom w:val="0"/>
          <w:divBdr>
            <w:top w:val="none" w:sz="0" w:space="0" w:color="auto"/>
            <w:left w:val="none" w:sz="0" w:space="0" w:color="auto"/>
            <w:bottom w:val="none" w:sz="0" w:space="0" w:color="auto"/>
            <w:right w:val="none" w:sz="0" w:space="0" w:color="auto"/>
          </w:divBdr>
        </w:div>
        <w:div w:id="792867132">
          <w:marLeft w:val="480"/>
          <w:marRight w:val="0"/>
          <w:marTop w:val="0"/>
          <w:marBottom w:val="0"/>
          <w:divBdr>
            <w:top w:val="none" w:sz="0" w:space="0" w:color="auto"/>
            <w:left w:val="none" w:sz="0" w:space="0" w:color="auto"/>
            <w:bottom w:val="none" w:sz="0" w:space="0" w:color="auto"/>
            <w:right w:val="none" w:sz="0" w:space="0" w:color="auto"/>
          </w:divBdr>
        </w:div>
        <w:div w:id="1396396549">
          <w:marLeft w:val="480"/>
          <w:marRight w:val="0"/>
          <w:marTop w:val="0"/>
          <w:marBottom w:val="0"/>
          <w:divBdr>
            <w:top w:val="none" w:sz="0" w:space="0" w:color="auto"/>
            <w:left w:val="none" w:sz="0" w:space="0" w:color="auto"/>
            <w:bottom w:val="none" w:sz="0" w:space="0" w:color="auto"/>
            <w:right w:val="none" w:sz="0" w:space="0" w:color="auto"/>
          </w:divBdr>
        </w:div>
        <w:div w:id="482083491">
          <w:marLeft w:val="480"/>
          <w:marRight w:val="0"/>
          <w:marTop w:val="0"/>
          <w:marBottom w:val="0"/>
          <w:divBdr>
            <w:top w:val="none" w:sz="0" w:space="0" w:color="auto"/>
            <w:left w:val="none" w:sz="0" w:space="0" w:color="auto"/>
            <w:bottom w:val="none" w:sz="0" w:space="0" w:color="auto"/>
            <w:right w:val="none" w:sz="0" w:space="0" w:color="auto"/>
          </w:divBdr>
        </w:div>
        <w:div w:id="997343486">
          <w:marLeft w:val="480"/>
          <w:marRight w:val="0"/>
          <w:marTop w:val="0"/>
          <w:marBottom w:val="0"/>
          <w:divBdr>
            <w:top w:val="none" w:sz="0" w:space="0" w:color="auto"/>
            <w:left w:val="none" w:sz="0" w:space="0" w:color="auto"/>
            <w:bottom w:val="none" w:sz="0" w:space="0" w:color="auto"/>
            <w:right w:val="none" w:sz="0" w:space="0" w:color="auto"/>
          </w:divBdr>
        </w:div>
        <w:div w:id="1682969704">
          <w:marLeft w:val="480"/>
          <w:marRight w:val="0"/>
          <w:marTop w:val="0"/>
          <w:marBottom w:val="0"/>
          <w:divBdr>
            <w:top w:val="none" w:sz="0" w:space="0" w:color="auto"/>
            <w:left w:val="none" w:sz="0" w:space="0" w:color="auto"/>
            <w:bottom w:val="none" w:sz="0" w:space="0" w:color="auto"/>
            <w:right w:val="none" w:sz="0" w:space="0" w:color="auto"/>
          </w:divBdr>
        </w:div>
        <w:div w:id="1613629208">
          <w:marLeft w:val="480"/>
          <w:marRight w:val="0"/>
          <w:marTop w:val="0"/>
          <w:marBottom w:val="0"/>
          <w:divBdr>
            <w:top w:val="none" w:sz="0" w:space="0" w:color="auto"/>
            <w:left w:val="none" w:sz="0" w:space="0" w:color="auto"/>
            <w:bottom w:val="none" w:sz="0" w:space="0" w:color="auto"/>
            <w:right w:val="none" w:sz="0" w:space="0" w:color="auto"/>
          </w:divBdr>
        </w:div>
        <w:div w:id="686634856">
          <w:marLeft w:val="480"/>
          <w:marRight w:val="0"/>
          <w:marTop w:val="0"/>
          <w:marBottom w:val="0"/>
          <w:divBdr>
            <w:top w:val="none" w:sz="0" w:space="0" w:color="auto"/>
            <w:left w:val="none" w:sz="0" w:space="0" w:color="auto"/>
            <w:bottom w:val="none" w:sz="0" w:space="0" w:color="auto"/>
            <w:right w:val="none" w:sz="0" w:space="0" w:color="auto"/>
          </w:divBdr>
        </w:div>
        <w:div w:id="508368070">
          <w:marLeft w:val="480"/>
          <w:marRight w:val="0"/>
          <w:marTop w:val="0"/>
          <w:marBottom w:val="0"/>
          <w:divBdr>
            <w:top w:val="none" w:sz="0" w:space="0" w:color="auto"/>
            <w:left w:val="none" w:sz="0" w:space="0" w:color="auto"/>
            <w:bottom w:val="none" w:sz="0" w:space="0" w:color="auto"/>
            <w:right w:val="none" w:sz="0" w:space="0" w:color="auto"/>
          </w:divBdr>
        </w:div>
        <w:div w:id="37510718">
          <w:marLeft w:val="480"/>
          <w:marRight w:val="0"/>
          <w:marTop w:val="0"/>
          <w:marBottom w:val="0"/>
          <w:divBdr>
            <w:top w:val="none" w:sz="0" w:space="0" w:color="auto"/>
            <w:left w:val="none" w:sz="0" w:space="0" w:color="auto"/>
            <w:bottom w:val="none" w:sz="0" w:space="0" w:color="auto"/>
            <w:right w:val="none" w:sz="0" w:space="0" w:color="auto"/>
          </w:divBdr>
        </w:div>
        <w:div w:id="260919074">
          <w:marLeft w:val="480"/>
          <w:marRight w:val="0"/>
          <w:marTop w:val="0"/>
          <w:marBottom w:val="0"/>
          <w:divBdr>
            <w:top w:val="none" w:sz="0" w:space="0" w:color="auto"/>
            <w:left w:val="none" w:sz="0" w:space="0" w:color="auto"/>
            <w:bottom w:val="none" w:sz="0" w:space="0" w:color="auto"/>
            <w:right w:val="none" w:sz="0" w:space="0" w:color="auto"/>
          </w:divBdr>
        </w:div>
        <w:div w:id="2011517375">
          <w:marLeft w:val="480"/>
          <w:marRight w:val="0"/>
          <w:marTop w:val="0"/>
          <w:marBottom w:val="0"/>
          <w:divBdr>
            <w:top w:val="none" w:sz="0" w:space="0" w:color="auto"/>
            <w:left w:val="none" w:sz="0" w:space="0" w:color="auto"/>
            <w:bottom w:val="none" w:sz="0" w:space="0" w:color="auto"/>
            <w:right w:val="none" w:sz="0" w:space="0" w:color="auto"/>
          </w:divBdr>
        </w:div>
        <w:div w:id="544873268">
          <w:marLeft w:val="480"/>
          <w:marRight w:val="0"/>
          <w:marTop w:val="0"/>
          <w:marBottom w:val="0"/>
          <w:divBdr>
            <w:top w:val="none" w:sz="0" w:space="0" w:color="auto"/>
            <w:left w:val="none" w:sz="0" w:space="0" w:color="auto"/>
            <w:bottom w:val="none" w:sz="0" w:space="0" w:color="auto"/>
            <w:right w:val="none" w:sz="0" w:space="0" w:color="auto"/>
          </w:divBdr>
        </w:div>
        <w:div w:id="897396992">
          <w:marLeft w:val="480"/>
          <w:marRight w:val="0"/>
          <w:marTop w:val="0"/>
          <w:marBottom w:val="0"/>
          <w:divBdr>
            <w:top w:val="none" w:sz="0" w:space="0" w:color="auto"/>
            <w:left w:val="none" w:sz="0" w:space="0" w:color="auto"/>
            <w:bottom w:val="none" w:sz="0" w:space="0" w:color="auto"/>
            <w:right w:val="none" w:sz="0" w:space="0" w:color="auto"/>
          </w:divBdr>
        </w:div>
        <w:div w:id="1954438910">
          <w:marLeft w:val="480"/>
          <w:marRight w:val="0"/>
          <w:marTop w:val="0"/>
          <w:marBottom w:val="0"/>
          <w:divBdr>
            <w:top w:val="none" w:sz="0" w:space="0" w:color="auto"/>
            <w:left w:val="none" w:sz="0" w:space="0" w:color="auto"/>
            <w:bottom w:val="none" w:sz="0" w:space="0" w:color="auto"/>
            <w:right w:val="none" w:sz="0" w:space="0" w:color="auto"/>
          </w:divBdr>
        </w:div>
        <w:div w:id="1216888341">
          <w:marLeft w:val="480"/>
          <w:marRight w:val="0"/>
          <w:marTop w:val="0"/>
          <w:marBottom w:val="0"/>
          <w:divBdr>
            <w:top w:val="none" w:sz="0" w:space="0" w:color="auto"/>
            <w:left w:val="none" w:sz="0" w:space="0" w:color="auto"/>
            <w:bottom w:val="none" w:sz="0" w:space="0" w:color="auto"/>
            <w:right w:val="none" w:sz="0" w:space="0" w:color="auto"/>
          </w:divBdr>
        </w:div>
        <w:div w:id="976883403">
          <w:marLeft w:val="480"/>
          <w:marRight w:val="0"/>
          <w:marTop w:val="0"/>
          <w:marBottom w:val="0"/>
          <w:divBdr>
            <w:top w:val="none" w:sz="0" w:space="0" w:color="auto"/>
            <w:left w:val="none" w:sz="0" w:space="0" w:color="auto"/>
            <w:bottom w:val="none" w:sz="0" w:space="0" w:color="auto"/>
            <w:right w:val="none" w:sz="0" w:space="0" w:color="auto"/>
          </w:divBdr>
        </w:div>
        <w:div w:id="255406974">
          <w:marLeft w:val="480"/>
          <w:marRight w:val="0"/>
          <w:marTop w:val="0"/>
          <w:marBottom w:val="0"/>
          <w:divBdr>
            <w:top w:val="none" w:sz="0" w:space="0" w:color="auto"/>
            <w:left w:val="none" w:sz="0" w:space="0" w:color="auto"/>
            <w:bottom w:val="none" w:sz="0" w:space="0" w:color="auto"/>
            <w:right w:val="none" w:sz="0" w:space="0" w:color="auto"/>
          </w:divBdr>
        </w:div>
        <w:div w:id="2046711972">
          <w:marLeft w:val="480"/>
          <w:marRight w:val="0"/>
          <w:marTop w:val="0"/>
          <w:marBottom w:val="0"/>
          <w:divBdr>
            <w:top w:val="none" w:sz="0" w:space="0" w:color="auto"/>
            <w:left w:val="none" w:sz="0" w:space="0" w:color="auto"/>
            <w:bottom w:val="none" w:sz="0" w:space="0" w:color="auto"/>
            <w:right w:val="none" w:sz="0" w:space="0" w:color="auto"/>
          </w:divBdr>
        </w:div>
        <w:div w:id="1072385878">
          <w:marLeft w:val="480"/>
          <w:marRight w:val="0"/>
          <w:marTop w:val="0"/>
          <w:marBottom w:val="0"/>
          <w:divBdr>
            <w:top w:val="none" w:sz="0" w:space="0" w:color="auto"/>
            <w:left w:val="none" w:sz="0" w:space="0" w:color="auto"/>
            <w:bottom w:val="none" w:sz="0" w:space="0" w:color="auto"/>
            <w:right w:val="none" w:sz="0" w:space="0" w:color="auto"/>
          </w:divBdr>
        </w:div>
        <w:div w:id="1054281195">
          <w:marLeft w:val="480"/>
          <w:marRight w:val="0"/>
          <w:marTop w:val="0"/>
          <w:marBottom w:val="0"/>
          <w:divBdr>
            <w:top w:val="none" w:sz="0" w:space="0" w:color="auto"/>
            <w:left w:val="none" w:sz="0" w:space="0" w:color="auto"/>
            <w:bottom w:val="none" w:sz="0" w:space="0" w:color="auto"/>
            <w:right w:val="none" w:sz="0" w:space="0" w:color="auto"/>
          </w:divBdr>
        </w:div>
        <w:div w:id="1848249758">
          <w:marLeft w:val="480"/>
          <w:marRight w:val="0"/>
          <w:marTop w:val="0"/>
          <w:marBottom w:val="0"/>
          <w:divBdr>
            <w:top w:val="none" w:sz="0" w:space="0" w:color="auto"/>
            <w:left w:val="none" w:sz="0" w:space="0" w:color="auto"/>
            <w:bottom w:val="none" w:sz="0" w:space="0" w:color="auto"/>
            <w:right w:val="none" w:sz="0" w:space="0" w:color="auto"/>
          </w:divBdr>
        </w:div>
        <w:div w:id="1913926145">
          <w:marLeft w:val="480"/>
          <w:marRight w:val="0"/>
          <w:marTop w:val="0"/>
          <w:marBottom w:val="0"/>
          <w:divBdr>
            <w:top w:val="none" w:sz="0" w:space="0" w:color="auto"/>
            <w:left w:val="none" w:sz="0" w:space="0" w:color="auto"/>
            <w:bottom w:val="none" w:sz="0" w:space="0" w:color="auto"/>
            <w:right w:val="none" w:sz="0" w:space="0" w:color="auto"/>
          </w:divBdr>
        </w:div>
        <w:div w:id="2026591313">
          <w:marLeft w:val="480"/>
          <w:marRight w:val="0"/>
          <w:marTop w:val="0"/>
          <w:marBottom w:val="0"/>
          <w:divBdr>
            <w:top w:val="none" w:sz="0" w:space="0" w:color="auto"/>
            <w:left w:val="none" w:sz="0" w:space="0" w:color="auto"/>
            <w:bottom w:val="none" w:sz="0" w:space="0" w:color="auto"/>
            <w:right w:val="none" w:sz="0" w:space="0" w:color="auto"/>
          </w:divBdr>
        </w:div>
        <w:div w:id="1225330593">
          <w:marLeft w:val="480"/>
          <w:marRight w:val="0"/>
          <w:marTop w:val="0"/>
          <w:marBottom w:val="0"/>
          <w:divBdr>
            <w:top w:val="none" w:sz="0" w:space="0" w:color="auto"/>
            <w:left w:val="none" w:sz="0" w:space="0" w:color="auto"/>
            <w:bottom w:val="none" w:sz="0" w:space="0" w:color="auto"/>
            <w:right w:val="none" w:sz="0" w:space="0" w:color="auto"/>
          </w:divBdr>
        </w:div>
        <w:div w:id="563951721">
          <w:marLeft w:val="480"/>
          <w:marRight w:val="0"/>
          <w:marTop w:val="0"/>
          <w:marBottom w:val="0"/>
          <w:divBdr>
            <w:top w:val="none" w:sz="0" w:space="0" w:color="auto"/>
            <w:left w:val="none" w:sz="0" w:space="0" w:color="auto"/>
            <w:bottom w:val="none" w:sz="0" w:space="0" w:color="auto"/>
            <w:right w:val="none" w:sz="0" w:space="0" w:color="auto"/>
          </w:divBdr>
        </w:div>
        <w:div w:id="497044049">
          <w:marLeft w:val="480"/>
          <w:marRight w:val="0"/>
          <w:marTop w:val="0"/>
          <w:marBottom w:val="0"/>
          <w:divBdr>
            <w:top w:val="none" w:sz="0" w:space="0" w:color="auto"/>
            <w:left w:val="none" w:sz="0" w:space="0" w:color="auto"/>
            <w:bottom w:val="none" w:sz="0" w:space="0" w:color="auto"/>
            <w:right w:val="none" w:sz="0" w:space="0" w:color="auto"/>
          </w:divBdr>
        </w:div>
        <w:div w:id="322125092">
          <w:marLeft w:val="480"/>
          <w:marRight w:val="0"/>
          <w:marTop w:val="0"/>
          <w:marBottom w:val="0"/>
          <w:divBdr>
            <w:top w:val="none" w:sz="0" w:space="0" w:color="auto"/>
            <w:left w:val="none" w:sz="0" w:space="0" w:color="auto"/>
            <w:bottom w:val="none" w:sz="0" w:space="0" w:color="auto"/>
            <w:right w:val="none" w:sz="0" w:space="0" w:color="auto"/>
          </w:divBdr>
        </w:div>
        <w:div w:id="372004628">
          <w:marLeft w:val="480"/>
          <w:marRight w:val="0"/>
          <w:marTop w:val="0"/>
          <w:marBottom w:val="0"/>
          <w:divBdr>
            <w:top w:val="none" w:sz="0" w:space="0" w:color="auto"/>
            <w:left w:val="none" w:sz="0" w:space="0" w:color="auto"/>
            <w:bottom w:val="none" w:sz="0" w:space="0" w:color="auto"/>
            <w:right w:val="none" w:sz="0" w:space="0" w:color="auto"/>
          </w:divBdr>
        </w:div>
        <w:div w:id="995256062">
          <w:marLeft w:val="480"/>
          <w:marRight w:val="0"/>
          <w:marTop w:val="0"/>
          <w:marBottom w:val="0"/>
          <w:divBdr>
            <w:top w:val="none" w:sz="0" w:space="0" w:color="auto"/>
            <w:left w:val="none" w:sz="0" w:space="0" w:color="auto"/>
            <w:bottom w:val="none" w:sz="0" w:space="0" w:color="auto"/>
            <w:right w:val="none" w:sz="0" w:space="0" w:color="auto"/>
          </w:divBdr>
        </w:div>
        <w:div w:id="1377660959">
          <w:marLeft w:val="480"/>
          <w:marRight w:val="0"/>
          <w:marTop w:val="0"/>
          <w:marBottom w:val="0"/>
          <w:divBdr>
            <w:top w:val="none" w:sz="0" w:space="0" w:color="auto"/>
            <w:left w:val="none" w:sz="0" w:space="0" w:color="auto"/>
            <w:bottom w:val="none" w:sz="0" w:space="0" w:color="auto"/>
            <w:right w:val="none" w:sz="0" w:space="0" w:color="auto"/>
          </w:divBdr>
        </w:div>
        <w:div w:id="169875217">
          <w:marLeft w:val="480"/>
          <w:marRight w:val="0"/>
          <w:marTop w:val="0"/>
          <w:marBottom w:val="0"/>
          <w:divBdr>
            <w:top w:val="none" w:sz="0" w:space="0" w:color="auto"/>
            <w:left w:val="none" w:sz="0" w:space="0" w:color="auto"/>
            <w:bottom w:val="none" w:sz="0" w:space="0" w:color="auto"/>
            <w:right w:val="none" w:sz="0" w:space="0" w:color="auto"/>
          </w:divBdr>
        </w:div>
      </w:divsChild>
    </w:div>
    <w:div w:id="2092963983">
      <w:bodyDiv w:val="1"/>
      <w:marLeft w:val="0"/>
      <w:marRight w:val="0"/>
      <w:marTop w:val="0"/>
      <w:marBottom w:val="0"/>
      <w:divBdr>
        <w:top w:val="none" w:sz="0" w:space="0" w:color="auto"/>
        <w:left w:val="none" w:sz="0" w:space="0" w:color="auto"/>
        <w:bottom w:val="none" w:sz="0" w:space="0" w:color="auto"/>
        <w:right w:val="none" w:sz="0" w:space="0" w:color="auto"/>
      </w:divBdr>
    </w:div>
    <w:div w:id="2095206539">
      <w:bodyDiv w:val="1"/>
      <w:marLeft w:val="0"/>
      <w:marRight w:val="0"/>
      <w:marTop w:val="0"/>
      <w:marBottom w:val="0"/>
      <w:divBdr>
        <w:top w:val="none" w:sz="0" w:space="0" w:color="auto"/>
        <w:left w:val="none" w:sz="0" w:space="0" w:color="auto"/>
        <w:bottom w:val="none" w:sz="0" w:space="0" w:color="auto"/>
        <w:right w:val="none" w:sz="0" w:space="0" w:color="auto"/>
      </w:divBdr>
    </w:div>
    <w:div w:id="2105565364">
      <w:bodyDiv w:val="1"/>
      <w:marLeft w:val="0"/>
      <w:marRight w:val="0"/>
      <w:marTop w:val="0"/>
      <w:marBottom w:val="0"/>
      <w:divBdr>
        <w:top w:val="none" w:sz="0" w:space="0" w:color="auto"/>
        <w:left w:val="none" w:sz="0" w:space="0" w:color="auto"/>
        <w:bottom w:val="none" w:sz="0" w:space="0" w:color="auto"/>
        <w:right w:val="none" w:sz="0" w:space="0" w:color="auto"/>
      </w:divBdr>
    </w:div>
    <w:div w:id="2125071173">
      <w:bodyDiv w:val="1"/>
      <w:marLeft w:val="0"/>
      <w:marRight w:val="0"/>
      <w:marTop w:val="0"/>
      <w:marBottom w:val="0"/>
      <w:divBdr>
        <w:top w:val="none" w:sz="0" w:space="0" w:color="auto"/>
        <w:left w:val="none" w:sz="0" w:space="0" w:color="auto"/>
        <w:bottom w:val="none" w:sz="0" w:space="0" w:color="auto"/>
        <w:right w:val="none" w:sz="0" w:space="0" w:color="auto"/>
      </w:divBdr>
    </w:div>
    <w:div w:id="2131317477">
      <w:bodyDiv w:val="1"/>
      <w:marLeft w:val="0"/>
      <w:marRight w:val="0"/>
      <w:marTop w:val="0"/>
      <w:marBottom w:val="0"/>
      <w:divBdr>
        <w:top w:val="none" w:sz="0" w:space="0" w:color="auto"/>
        <w:left w:val="none" w:sz="0" w:space="0" w:color="auto"/>
        <w:bottom w:val="none" w:sz="0" w:space="0" w:color="auto"/>
        <w:right w:val="none" w:sz="0" w:space="0" w:color="auto"/>
      </w:divBdr>
    </w:div>
    <w:div w:id="2132555337">
      <w:bodyDiv w:val="1"/>
      <w:marLeft w:val="0"/>
      <w:marRight w:val="0"/>
      <w:marTop w:val="0"/>
      <w:marBottom w:val="0"/>
      <w:divBdr>
        <w:top w:val="none" w:sz="0" w:space="0" w:color="auto"/>
        <w:left w:val="none" w:sz="0" w:space="0" w:color="auto"/>
        <w:bottom w:val="none" w:sz="0" w:space="0" w:color="auto"/>
        <w:right w:val="none" w:sz="0" w:space="0" w:color="auto"/>
      </w:divBdr>
      <w:divsChild>
        <w:div w:id="1434397939">
          <w:marLeft w:val="0"/>
          <w:marRight w:val="0"/>
          <w:marTop w:val="0"/>
          <w:marBottom w:val="0"/>
          <w:divBdr>
            <w:top w:val="none" w:sz="0" w:space="0" w:color="auto"/>
            <w:left w:val="none" w:sz="0" w:space="0" w:color="auto"/>
            <w:bottom w:val="none" w:sz="0" w:space="0" w:color="auto"/>
            <w:right w:val="none" w:sz="0" w:space="0" w:color="auto"/>
          </w:divBdr>
          <w:divsChild>
            <w:div w:id="840970900">
              <w:marLeft w:val="0"/>
              <w:marRight w:val="0"/>
              <w:marTop w:val="0"/>
              <w:marBottom w:val="0"/>
              <w:divBdr>
                <w:top w:val="none" w:sz="0" w:space="0" w:color="auto"/>
                <w:left w:val="none" w:sz="0" w:space="0" w:color="auto"/>
                <w:bottom w:val="none" w:sz="0" w:space="0" w:color="auto"/>
                <w:right w:val="none" w:sz="0" w:space="0" w:color="auto"/>
              </w:divBdr>
            </w:div>
            <w:div w:id="890383115">
              <w:marLeft w:val="0"/>
              <w:marRight w:val="0"/>
              <w:marTop w:val="0"/>
              <w:marBottom w:val="0"/>
              <w:divBdr>
                <w:top w:val="none" w:sz="0" w:space="0" w:color="auto"/>
                <w:left w:val="none" w:sz="0" w:space="0" w:color="auto"/>
                <w:bottom w:val="none" w:sz="0" w:space="0" w:color="auto"/>
                <w:right w:val="none" w:sz="0" w:space="0" w:color="auto"/>
              </w:divBdr>
            </w:div>
            <w:div w:id="948782367">
              <w:marLeft w:val="0"/>
              <w:marRight w:val="0"/>
              <w:marTop w:val="0"/>
              <w:marBottom w:val="0"/>
              <w:divBdr>
                <w:top w:val="none" w:sz="0" w:space="0" w:color="auto"/>
                <w:left w:val="none" w:sz="0" w:space="0" w:color="auto"/>
                <w:bottom w:val="none" w:sz="0" w:space="0" w:color="auto"/>
                <w:right w:val="none" w:sz="0" w:space="0" w:color="auto"/>
              </w:divBdr>
            </w:div>
            <w:div w:id="988172345">
              <w:marLeft w:val="0"/>
              <w:marRight w:val="0"/>
              <w:marTop w:val="0"/>
              <w:marBottom w:val="0"/>
              <w:divBdr>
                <w:top w:val="none" w:sz="0" w:space="0" w:color="auto"/>
                <w:left w:val="none" w:sz="0" w:space="0" w:color="auto"/>
                <w:bottom w:val="none" w:sz="0" w:space="0" w:color="auto"/>
                <w:right w:val="none" w:sz="0" w:space="0" w:color="auto"/>
              </w:divBdr>
            </w:div>
            <w:div w:id="1042285250">
              <w:marLeft w:val="0"/>
              <w:marRight w:val="0"/>
              <w:marTop w:val="0"/>
              <w:marBottom w:val="0"/>
              <w:divBdr>
                <w:top w:val="none" w:sz="0" w:space="0" w:color="auto"/>
                <w:left w:val="none" w:sz="0" w:space="0" w:color="auto"/>
                <w:bottom w:val="none" w:sz="0" w:space="0" w:color="auto"/>
                <w:right w:val="none" w:sz="0" w:space="0" w:color="auto"/>
              </w:divBdr>
            </w:div>
            <w:div w:id="1222978895">
              <w:marLeft w:val="0"/>
              <w:marRight w:val="0"/>
              <w:marTop w:val="0"/>
              <w:marBottom w:val="0"/>
              <w:divBdr>
                <w:top w:val="none" w:sz="0" w:space="0" w:color="auto"/>
                <w:left w:val="none" w:sz="0" w:space="0" w:color="auto"/>
                <w:bottom w:val="none" w:sz="0" w:space="0" w:color="auto"/>
                <w:right w:val="none" w:sz="0" w:space="0" w:color="auto"/>
              </w:divBdr>
            </w:div>
            <w:div w:id="1226986206">
              <w:marLeft w:val="0"/>
              <w:marRight w:val="0"/>
              <w:marTop w:val="0"/>
              <w:marBottom w:val="0"/>
              <w:divBdr>
                <w:top w:val="none" w:sz="0" w:space="0" w:color="auto"/>
                <w:left w:val="none" w:sz="0" w:space="0" w:color="auto"/>
                <w:bottom w:val="none" w:sz="0" w:space="0" w:color="auto"/>
                <w:right w:val="none" w:sz="0" w:space="0" w:color="auto"/>
              </w:divBdr>
            </w:div>
            <w:div w:id="1424650061">
              <w:marLeft w:val="0"/>
              <w:marRight w:val="0"/>
              <w:marTop w:val="0"/>
              <w:marBottom w:val="0"/>
              <w:divBdr>
                <w:top w:val="none" w:sz="0" w:space="0" w:color="auto"/>
                <w:left w:val="none" w:sz="0" w:space="0" w:color="auto"/>
                <w:bottom w:val="none" w:sz="0" w:space="0" w:color="auto"/>
                <w:right w:val="none" w:sz="0" w:space="0" w:color="auto"/>
              </w:divBdr>
            </w:div>
            <w:div w:id="1495075182">
              <w:marLeft w:val="0"/>
              <w:marRight w:val="0"/>
              <w:marTop w:val="0"/>
              <w:marBottom w:val="0"/>
              <w:divBdr>
                <w:top w:val="none" w:sz="0" w:space="0" w:color="auto"/>
                <w:left w:val="none" w:sz="0" w:space="0" w:color="auto"/>
                <w:bottom w:val="none" w:sz="0" w:space="0" w:color="auto"/>
                <w:right w:val="none" w:sz="0" w:space="0" w:color="auto"/>
              </w:divBdr>
            </w:div>
            <w:div w:id="1773091889">
              <w:marLeft w:val="0"/>
              <w:marRight w:val="0"/>
              <w:marTop w:val="0"/>
              <w:marBottom w:val="0"/>
              <w:divBdr>
                <w:top w:val="none" w:sz="0" w:space="0" w:color="auto"/>
                <w:left w:val="none" w:sz="0" w:space="0" w:color="auto"/>
                <w:bottom w:val="none" w:sz="0" w:space="0" w:color="auto"/>
                <w:right w:val="none" w:sz="0" w:space="0" w:color="auto"/>
              </w:divBdr>
            </w:div>
            <w:div w:id="202016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63372">
      <w:bodyDiv w:val="1"/>
      <w:marLeft w:val="0"/>
      <w:marRight w:val="0"/>
      <w:marTop w:val="0"/>
      <w:marBottom w:val="0"/>
      <w:divBdr>
        <w:top w:val="none" w:sz="0" w:space="0" w:color="auto"/>
        <w:left w:val="none" w:sz="0" w:space="0" w:color="auto"/>
        <w:bottom w:val="none" w:sz="0" w:space="0" w:color="auto"/>
        <w:right w:val="none" w:sz="0" w:space="0" w:color="auto"/>
      </w:divBdr>
    </w:div>
    <w:div w:id="2137136345">
      <w:bodyDiv w:val="1"/>
      <w:marLeft w:val="0"/>
      <w:marRight w:val="0"/>
      <w:marTop w:val="0"/>
      <w:marBottom w:val="0"/>
      <w:divBdr>
        <w:top w:val="none" w:sz="0" w:space="0" w:color="auto"/>
        <w:left w:val="none" w:sz="0" w:space="0" w:color="auto"/>
        <w:bottom w:val="none" w:sz="0" w:space="0" w:color="auto"/>
        <w:right w:val="none" w:sz="0" w:space="0" w:color="auto"/>
      </w:divBdr>
    </w:div>
    <w:div w:id="21451527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0.jpeg"/><Relationship Id="rId21" Type="http://schemas.openxmlformats.org/officeDocument/2006/relationships/image" Target="media/image10.png"/><Relationship Id="rId34" Type="http://schemas.openxmlformats.org/officeDocument/2006/relationships/footer" Target="footer4.xml"/><Relationship Id="rId42" Type="http://schemas.openxmlformats.org/officeDocument/2006/relationships/header" Target="header4.xml"/><Relationship Id="rId47" Type="http://schemas.openxmlformats.org/officeDocument/2006/relationships/footer" Target="footer8.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hyperlink" Target="https://roberika.github.io/iot-gui/" TargetMode="External"/><Relationship Id="rId32" Type="http://schemas.openxmlformats.org/officeDocument/2006/relationships/header" Target="header2.xml"/><Relationship Id="rId37"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footer" Target="footer7.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s://github.com/roberika/iot-gui" TargetMode="External"/><Relationship Id="rId36" Type="http://schemas.openxmlformats.org/officeDocument/2006/relationships/footer" Target="footer5.xml"/><Relationship Id="rId49"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eader" Target="header1.xml"/><Relationship Id="rId44" Type="http://schemas.openxmlformats.org/officeDocument/2006/relationships/footer" Target="footer6.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header" Target="header3.xml"/><Relationship Id="rId43" Type="http://schemas.openxmlformats.org/officeDocument/2006/relationships/header" Target="header5.xm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3.png"/><Relationship Id="rId33" Type="http://schemas.openxmlformats.org/officeDocument/2006/relationships/footer" Target="footer3.xml"/><Relationship Id="rId38" Type="http://schemas.openxmlformats.org/officeDocument/2006/relationships/image" Target="media/image19.jpeg"/><Relationship Id="rId46" Type="http://schemas.openxmlformats.org/officeDocument/2006/relationships/header" Target="header6.xml"/><Relationship Id="rId20" Type="http://schemas.openxmlformats.org/officeDocument/2006/relationships/hyperlink" Target="https://github.com/roberika/iot-esp" TargetMode="External"/><Relationship Id="rId41"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B366CD61-1638-443C-B27F-081990D47FF6}"/>
      </w:docPartPr>
      <w:docPartBody>
        <w:p w:rsidR="00000000" w:rsidRDefault="0069006E">
          <w:r w:rsidRPr="004C3C19">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altName w:val="Leelawadee UI"/>
    <w:panose1 w:val="020B0304020202020204"/>
    <w:charset w:val="DE"/>
    <w:family w:val="swiss"/>
    <w:pitch w:val="variable"/>
    <w:sig w:usb0="81000003" w:usb1="00000000" w:usb2="00000000" w:usb3="00000000" w:csb0="00010001"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eeSans">
    <w:altName w:val="Calibri"/>
    <w:charset w:val="01"/>
    <w:family w:val="auto"/>
    <w:pitch w:val="default"/>
  </w:font>
  <w:font w:name="Liberation Sans">
    <w:altName w:val="Arial"/>
    <w:charset w:val="01"/>
    <w:family w:val="swiss"/>
    <w:pitch w:val="default"/>
  </w:font>
  <w:font w:name="Noto Sans CJK SC Regular">
    <w:altName w:val="Calibri"/>
    <w:charset w:val="01"/>
    <w:family w:val="auto"/>
    <w:pitch w:val="default"/>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Angsana New">
    <w:altName w:val="Leelawadee UI"/>
    <w:panose1 w:val="02020603050405020304"/>
    <w:charset w:val="DE"/>
    <w:family w:val="roman"/>
    <w:pitch w:val="variable"/>
    <w:sig w:usb0="81000003" w:usb1="00000000" w:usb2="00000000" w:usb3="00000000" w:csb0="00010001"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006E"/>
    <w:rsid w:val="0069006E"/>
    <w:rsid w:val="006C609F"/>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9006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4DE1755-A201-4F07-8914-8CE51E88529C}">
  <we:reference id="wa104382081" version="1.55.1.0" store="en-US" storeType="OMEX"/>
  <we:alternateReferences>
    <we:reference id="WA104382081" version="1.55.1.0" store="" storeType="OMEX"/>
  </we:alternateReferences>
  <we:properties>
    <we:property name="MENDELEY_CITATIONS" value="[{&quot;citationID&quot;:&quot;MENDELEY_CITATION_f8e6a681-f839-49ed-b6c5-d2fe2a7bba0e&quot;,&quot;properties&quot;:{&quot;noteIndex&quot;:0},&quot;isEdited&quot;:false,&quot;manualOverride&quot;:{&quot;isManuallyOverridden&quot;:false,&quot;citeprocText&quot;:&quot;(Dewi, 2021)&quot;,&quot;manualOverrideText&quot;:&quot;&quot;},&quot;citationTag&quot;:&quot;MENDELEY_CITATION_v3_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&quot;,&quot;citationItems&quot;:[{&quot;id&quot;:&quot;2f10717c-ec7f-3cfb-8c69-7ffe2ba6d8c6&quot;,&quot;itemData&quot;:{&quot;type&quot;:&quot;thesis&quot;,&quot;id&quot;:&quot;2f10717c-ec7f-3cfb-8c69-7ffe2ba6d8c6&quot;,&quot;title&quot;:&quot;Kajian suhu kelembaban pencahayaan dan kelelahan kerja pada pekerja industri batik “x” di Pijenan Wijirejo Pandak Bantu&quot;,&quot;author&quot;:[{&quot;family&quot;:&quot;Dewi&quot;,&quot;given&quot;:&quot;Lilin Pramita&quot;,&quot;parse-names&quot;:false,&quot;dropping-particle&quot;:&quot;&quot;,&quot;non-dropping-particle&quot;:&quot;&quot;}],&quot;issued&quot;:{&quot;date-parts&quot;:[[2021,7,7]]},&quot;publisher-place&quot;:&quot;Yogyakarta&quot;,&quot;abstract&quot;:&quot;Abstrak Suhu adalah panas atau dinginnya udara yang dinyatakan dengan satuan derajat tertentu, kelembaban adalah banyaknya air yang terkandung dalam udara, biasanya dinyatakan dengan persentase, pencahayaan adalah sesuatu yang memberikan terang (sinar) atau yang menerangi. Kelelahan kerja adalah perasaan lelah seorang pekerja yang dapat mengakibatkan penurunan vitalitas dan produktivitas kerja. Ketidaknyamanan lingkungan kerja yang disebabkan suhu, kelembaban, dan pencahayaan akan mempengaruhi pekerja untuk menyelesaikan suatu pekerjaan. Industri Batik “X” memiliki tujuh karyawan yang bertugas di ruang produksi batik. Berdasarkan hasil studi pendahuluan diketahui bahwa ruang produksi batik tidak memenuhi standar persyaratan lingkungan kerja. Tujuan penelitian ini adalah untuk mengetahui suhu, kelembaban, pencahayaan dan kelelahan kerja pada pekerja Industri Batik “X”. Metode penelitian yang digunakan adalah penelitian deskriptif. Teknik pengambilan sampel menggunkan total sampling. Sampel yang digunakan adalah seluruh ruang produksi batik dan tujuh orang karyawan. Hasil penelitian menunjukkan suhu ruang produksi mendapatkan hasil terendah 29˚C dan tertinggi 30,9˚C, kelembaban ruang produksi mendapatkan hasil terendah 77,3% dan tertinggi 83,4%, pencahayaan ruang produksi mendapatkan hasil minimal 89,18 lux dan maksimal 138,2 lux, kelelahan pekerja produksi batik menunjukkan bahwa 2 orang atau 28,5% merasakan lelah dan 5 orang atau 71,5% tidak merasakan lelah. Kesimpulan dari penelitian ini adalah ruang produksi batik “X” tidak memenuhi syarat sesuai Peraturan Menteri Ketenagakerjaan Republik Indonesia No. 5 Tahun 2018 tentang Keselamatan dan Kesehatan Kerja Lingkungan Kerja. Saran bagi pemilik perlu menambahkan ventilasi berupa jendela agar sirkulasi udara di ruang produksi batik tetap nyaman dan menyediakan air minum yang cukup bagi pekerja agar tidak mengalami dehidrasi saat bekerja. Kata kunci : kelelahan kerja, kelembaban, pembatik, pencahayaan, suhu.&quot;,&quot;genre&quot;:&quot;Diploma&quot;,&quot;publisher&quot;:&quot;Politeknik Kesehatan Kementrian Kesehatan Yogyakarta&quot;,&quot;container-title-short&quot;:&quot;&quot;},&quot;isTemporary&quot;:false,&quot;suppress-author&quot;:false,&quot;composite&quot;:false,&quot;author-only&quot;:false}]},{&quot;citationID&quot;:&quot;MENDELEY_CITATION_5cf55d50-0c1c-4ee7-9a6c-d362d75614b1&quot;,&quot;properties&quot;:{&quot;noteIndex&quot;:0},&quot;isEdited&quot;:false,&quot;manualOverride&quot;:{&quot;isManuallyOverridden&quot;:false,&quot;citeprocText&quot;:&quot;(Depok Pos, 2022)&quot;,&quot;manualOverrideText&quot;:&quot;&quot;},&quot;citationTag&quot;:&quot;MENDELEY_CITATION_v3_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&quot;,&quot;citationItems&quot;:[{&quot;id&quot;:&quot;21a1a657-f50b-33b7-9ded-5edfec660793&quot;,&quot;itemData&quot;:{&quot;type&quot;:&quot;webpage&quot;,&quot;id&quot;:&quot;21a1a657-f50b-33b7-9ded-5edfec660793&quot;,&quot;title&quot;:&quot;Gandeng Tuya, Telkom kembangkan ekosistem smart home di Indonesia&quot;,&quot;author&quot;:[{&quot;family&quot;:&quot;Depok Pos&quot;,&quot;given&quot;:&quot;&quot;,&quot;parse-names&quot;:false,&quot;dropping-particle&quot;:&quot;&quot;,&quot;non-dropping-particle&quot;:&quot;&quot;}],&quot;container-title&quot;:&quot;Depok Pos&quot;,&quot;accessed&quot;:{&quot;date-parts&quot;:[[2025,1,2]]},&quot;URL&quot;:&quot;https://www.depokpos.com/2022/12/gandeng-tuya-telkom-kembangkan-ekosistem-smart-home-di-indonesia/&quot;,&quot;issued&quot;:{&quot;date-parts&quot;:[[2022,12,7]]}},&quot;isTemporary&quot;:false,&quot;suppress-author&quot;:false,&quot;composite&quot;:false,&quot;author-only&quot;:false}]},{&quot;citationID&quot;:&quot;MENDELEY_CITATION_32f5e476-cadc-4b42-b2d8-f42f58b399e6&quot;,&quot;properties&quot;:{&quot;noteIndex&quot;:0},&quot;isEdited&quot;:false,&quot;manualOverride&quot;:{&quot;isManuallyOverridden&quot;:false,&quot;citeprocText&quot;:&quot;(BPS, 2024)&quot;,&quot;manualOverrideText&quot;:&quot;&quot;},&quot;citationTag&quot;:&quot;MENDELEY_CITATION_v3_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&quot;,&quot;citationItems&quot;:[{&quot;id&quot;:&quot;be81f0d7-8b77-3177-9231-09d6f62d7a1b&quot;,&quot;itemData&quot;:{&quot;type&quot;:&quot;report&quot;,&quot;id&quot;:&quot;be81f0d7-8b77-3177-9231-09d6f62d7a1b&quot;,&quot;title&quot;:&quot;Persentase rumah tangga menurut provinsi dan status kepemilikan bangunan tempat tinggal yang ditempati milik sendiri (persen)&quot;,&quot;author&quot;:[{&quot;family&quot;:&quot;BPS&quot;,&quot;given&quot;:&quot;&quot;,&quot;parse-names&quot;:false,&quot;dropping-particle&quot;:&quot;&quot;,&quot;non-dropping-particle&quot;:&quot;&quot;}],&quot;accessed&quot;:{&quot;date-parts&quot;:[[2025,1,2]]},&quot;URL&quot;:&quot;https://www.bps.go.id/id/statistics-table/2/ODQ5IzI=/persentase-rumah-tangga-menurut-provinsi-dan-status-kepemilikan-rumah-milik-sendiri.html&quot;,&quot;issued&quot;:{&quot;date-parts&quot;:[[2024,12,2]]}},&quot;isTemporary&quot;:false,&quot;suppress-author&quot;:false,&quot;composite&quot;:false,&quot;author-only&quot;:false}]},{&quot;citationID&quot;:&quot;MENDELEY_CITATION_dd5eb8a8-5876-40af-8632-47bac5e7301a&quot;,&quot;properties&quot;:{&quot;noteIndex&quot;:0},&quot;isEdited&quot;:false,&quot;manualOverride&quot;:{&quot;isManuallyOverridden&quot;:false,&quot;citeprocText&quot;:&quot;(Hidayat &amp;#38; Sari, 2021)&quot;,&quot;manualOverrideText&quot;:&quot;&quot;},&quot;citationTag&quot;:&quot;MENDELEY_CITATION_v3_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&quot;,&quot;citationItems&quot;:[{&quot;id&quot;:&quot;cc629030-410a-3f44-94b4-c3b537a6ae64&quot;,&quot;itemData&quot;:{&quot;type&quot;:&quot;article-journal&quot;,&quot;id&quot;:&quot;cc629030-410a-3f44-94b4-c3b537a6ae64&quot;,&quot;title&quot;:&quot;Monitoring suhu dan kelembaban berbasis internet of things (iot)&quot;,&quot;author&quot;:[{&quot;family&quot;:&quot;Hidayat&quot;,&quot;given&quot;:&quot;Dody&quot;,&quot;parse-names&quot;:false,&quot;dropping-particle&quot;:&quot;&quot;,&quot;non-dropping-particle&quot;:&quot;&quot;},{&quot;family&quot;:&quot;Sari&quot;,&quot;given&quot;:&quot;Ika&quot;,&quot;parse-names&quot;:false,&quot;dropping-particle&quot;:&quot;&quot;,&quot;non-dropping-particle&quot;:&quot;&quot;}],&quot;container-title&quot;:&quot;JURNAL TEKNOLOGI DAN ILMU KOMPUTER PRIMA (JUTIKOMP)&quot;,&quot;DOI&quot;:&quot;10.34012/jutikomp.v4i1.1676&quot;,&quot;ISSN&quot;:&quot;2621-234X&quot;,&quot;issued&quot;:{&quot;date-parts&quot;:[[2021,4,1]]},&quot;page&quot;:&quot;525-530&quot;,&quot;abstract&quot;:&quot;&lt;p&gt;Suhu udara dipermukaan bumi adalah relatif, tergantung pada faktor-faktor yang mempengaruhinya. Hal itu akan berdampak langsung adanya perubahan suhu di udara. Selain itu efek dari pemanasan global dengan adanya proses peningkatan suhu rata-rata atmosfer juga menyebabkan perubahan iklim dengan memberikan dampak yang berbeda-beda. Manusia selalu berupaya untuk mencari kondisi nyaman terhadap lingkungan. Dewasa ini hampir semua orang menghabiskan waktu mereka di dalam gedung atau ruangan. Oleh karena itu pengaturan suhu menjadi sangat penting untuk kenyamanan dan kesehatan optimal. Suhu terlalu panas atau dingin dan tingkat kelembaban yang tinggi atau rendah dapat menyebabkan ketidaknyamanan bagi pengguna ruangan. Internet of Things (IoT) merupakan suatu konsep yang bertujuan untuk memperluas manfaat dari konektivitas internet yang tersambung secara terus menerus. Dengan memanfatkan teknologi IoT Penelitian yang dilakukan yakni Monitoring Suhu dan Kelembaban Berbasis IoT ini secara spesifik menggunakan modul NodeMCU ESP8266 sebagai microcontroller dan aplikasi android Blynk sebagai alat monitoring. Sistem ini terdiri dari sensor DHT11 yang digunakan sebagai sensor pengukur suhu dan kelembaban. Sistem juga terhubung dengan Buzzer dimana fungsi dari Buzzer tersebut adalah sebagai output Alarm jika terjadi perubahan suhu yang tinggi dengan melampaui batas yang sudah ditetapkan sebesar 40oC Maka Buzzer akan aktif berbunyi serta akan menampilkan hasil pengukuran suhu pada smartphone.&amp;#13;  &lt;/p&gt;&quot;,&quot;issue&quot;:&quot;1&quot;,&quot;volume&quot;:&quot;4&quot;,&quot;container-title-short&quot;:&quot;&quot;},&quot;isTemporary&quot;:false,&quot;suppress-author&quot;:false,&quot;composite&quot;:false,&quot;author-only&quot;:false}]},{&quot;citationID&quot;:&quot;MENDELEY_CITATION_7490a1e1-dbcf-4343-92eb-886f0ac82c89&quot;,&quot;properties&quot;:{&quot;noteIndex&quot;:0},&quot;isEdited&quot;:false,&quot;manualOverride&quot;:{&quot;isManuallyOverridden&quot;:false,&quot;citeprocText&quot;:&quot;(Anam dkk., 2020)&quot;,&quot;manualOverrideText&quot;:&quot;&quot;},&quot;citationTag&quot;:&quot;MENDELEY_CITATION_v3_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&quot;,&quot;citationItems&quot;:[{&quot;id&quot;:&quot;dd3406dc-ac82-3326-b22f-d1c695315004&quot;,&quot;itemData&quot;:{&quot;type&quot;:&quot;article-journal&quot;,&quot;id&quot;:&quot;dd3406dc-ac82-3326-b22f-d1c695315004&quot;,&quot;title&quot;:&quot;Rancang bangun sistem deteksi dan pemadam kebakaran pada smart home menggunakan metode fuzzy&quot;,&quot;author&quot;:[{&quot;family&quot;:&quot;Anam&quot;,&quot;given&quot;:&quot;Saiful&quot;,&quot;parse-names&quot;:false,&quot;dropping-particle&quot;:&quot;&quot;,&quot;non-dropping-particle&quot;:&quot;&quot;},{&quot;family&quot;:&quot;Wijaya&quot;,&quot;given&quot;:&quot;Indra Dharma&quot;,&quot;parse-names&quot;:false,&quot;dropping-particle&quot;:&quot;&quot;,&quot;non-dropping-particle&quot;:&quot;&quot;},{&quot;family&quot;:&quot;Rismanto&quot;,&quot;given&quot;:&quot;Ridwan&quot;,&quot;parse-names&quot;:false,&quot;dropping-particle&quot;:&quot;&quot;,&quot;non-dropping-particle&quot;:&quot;&quot;}],&quot;container-title&quot;:&quot;Jurnal Informatika Polinema&quot;,&quot;DOI&quot;:&quot;10.33795/jip.v6i4.298&quot;,&quot;ISSN&quot;:&quot;2407-070X&quot;,&quot;issued&quot;:{&quot;date-parts&quot;:[[2020,8,31]]},&quot;page&quot;:&quot;9-16&quot;,&quot;abstract&quot;:&quot;&lt;p&gt;Abstrak—Kebakaran merupakan bencana nonalam yang terjadi diakibatkan adanya proses atau peristiwa nonalam seperti arus pendek listrik, kegagalan sistem, human error dan sebab lainnya. Salah satu tindakan untuk mencegah kebakaran adalah memasang sistem deteksi dan pemadam kebakaran. Namun pada beberapa kasus, sistem deteksi kebakaran konvensional memiliki masalah yang cukup signifikan yaitu sering terjadinya false alarm. Maka dari itu dibutuhkan sistem yang mampu melakukan deteksi kebakaran secara akurat dan cepat serta dapat mengatasi dari terjadinya kegagalan deteksi atau false alarm. Penelitian ini menggunakan tiga sensor yaitu sensor api, sensor suhu, dan sensor asap sebagai sumber input-an data. Perangkat Arduino sebagai pembaca data dan Raspberry Pi bertugas mengelola data lebih lanjut. Sedangkan metode yang digunakan untuk melakukan pendeteksian kebakaran adalah metode Fuzzy Sugeno dengan tiga parameter utama yaitu suhu, kepekatan asap, dan intensitas api. Dari pengujian yang telah dilakukan menghasilkan nilai respon yang sesuai dengan metode Fuzzy Sugeno berdasarkan perhitungan manual maupun sistem. Pada 15 kali pengujian menunjukkan nilai Defuzzifikasi yang sesuai berjumlah 15, nilai Defuzzifikasi tidak sesuai berjumlah 0, dan terjadi false alarm berjumlah 0. Sehingga didapatkan tingkat keberhasilan perhitungan metode Fuzzy Sugeno adalah 100%. Sistem ini berhasil melakukan pendeteksian kebakaran dan cocok untuk diterapkan pada konsep smart home.&amp;#13; Kata Kunci—Kebakaran, False Alarm, Fuzzy Sugeno, Raspberry Pi, Arduino, Smart Home, Sensor Api, Sensor Suhu, Sensor Asap.&lt;/p&gt;&quot;,&quot;issue&quot;:&quot;4&quot;,&quot;volume&quot;:&quot;6&quot;,&quot;container-title-short&quot;:&quot;&quot;},&quot;isTemporary&quot;:false,&quot;suppress-author&quot;:false,&quot;composite&quot;:false,&quot;author-only&quot;:false}]},{&quot;citationID&quot;:&quot;MENDELEY_CITATION_9f6ccef3-4be6-4f89-82ee-0480e7697e07&quot;,&quot;properties&quot;:{&quot;noteIndex&quot;:0},&quot;isEdited&quot;:false,&quot;manualOverride&quot;:{&quot;isManuallyOverridden&quot;:false,&quot;citeprocText&quot;:&quot;(Lilley, 2012)&quot;,&quot;manualOverrideText&quot;:&quot;&quot;},&quot;citationTag&quot;:&quot;MENDELEY_CITATION_v3_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&quot;,&quot;citationItems&quot;:[{&quot;id&quot;:&quot;7e63b460-87a2-3ac7-86b1-9d905e962e16&quot;,&quot;itemData&quot;:{&quot;type&quot;:&quot;paper-conference&quot;,&quot;id&quot;:&quot;7e63b460-87a2-3ac7-86b1-9d905e962e16&quot;,&quot;title&quot;:&quot;Three minutes from ignition to inferno: It's not unusual in fires&quot;,&quot;author&quot;:[{&quot;family&quot;:&quot;Lilley&quot;,&quot;given&quot;:&quot;David&quot;,&quot;parse-names&quot;:false,&quot;dropping-particle&quot;:&quot;&quot;,&quot;non-dropping-particle&quot;:&quot;&quot;}],&quot;container-title&quot;:&quot;1st International Energy Conversion Engineering Conference (IECEC)&quot;,&quot;DOI&quot;:&quot;10.2514/6.2003-6052&quot;,&quot;ISBN&quot;:&quot;978-1-62410-088-8&quot;,&quot;issued&quot;:{&quot;date-parts&quot;:[[2012,6,26]]},&quot;publisher-place&quot;:&quot;Reston, Virigina&quot;,&quot;publisher&quot;:&quot;American Institute of Aeronautics and Astronautics&quot;,&quot;container-title-short&quot;:&quot;&quot;},&quot;isTemporary&quot;:false,&quot;suppress-author&quot;:false,&quot;composite&quot;:false,&quot;author-only&quot;:false}]},{&quot;citationID&quot;:&quot;MENDELEY_CITATION_76f46750-4af8-4c73-b0a3-08211e3401f9&quot;,&quot;properties&quot;:{&quot;noteIndex&quot;:0},&quot;isEdited&quot;:false,&quot;manualOverride&quot;:{&quot;isManuallyOverridden&quot;:false,&quot;citeprocText&quot;:&quot;(Nugraha dkk., 2023)&quot;,&quot;manualOverrideText&quot;:&quot;&quot;},&quot;citationTag&quot;:&quot;MENDELEY_CITATION_v3_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&quot;,&quot;citationItems&quot;:[{&quot;id&quot;:&quot;49b8f71a-003a-343f-b91f-930408df174d&quot;,&quot;itemData&quot;:{&quot;type&quot;:&quot;article-journal&quot;,&quot;id&quot;:&quot;49b8f71a-003a-343f-b91f-930408df174d&quot;,&quot;title&quot;:&quot;Rancang bangun alat monitoring suhu dan kelembaban berbasis internet of things (iot) pada gudang obat Rumah Sakit Aryoko Sorong&quot;,&quot;author&quot;:[{&quot;family&quot;:&quot;Nugraha&quot;,&quot;given&quot;:&quot;Pandu Diaz&quot;,&quot;parse-names&quot;:false,&quot;dropping-particle&quot;:&quot;&quot;,&quot;non-dropping-particle&quot;:&quot;&quot;},{&quot;family&quot;:&quot;Soekarta&quot;,&quot;given&quot;:&quot;Rendra&quot;,&quot;parse-names&quot;:false,&quot;dropping-particle&quot;:&quot;&quot;,&quot;non-dropping-particle&quot;:&quot;&quot;},{&quot;family&quot;:&quot;Amri&quot;,&quot;given&quot;:&quot;Irman&quot;,&quot;parse-names&quot;:false,&quot;dropping-particle&quot;:&quot;&quot;,&quot;non-dropping-particle&quot;:&quot;&quot;}],&quot;container-title&quot;:&quot;Framework : Jurnal Ilmu Komputer dan Informatika&quot;,&quot;chapter-number&quot;:&quot;Articles&quot;,&quot;DOI&quot;:&quot;10.33506/jiki.v2i01.3044&quot;,&quot;URL&quot;:&quot;https://ejournal.um-sorong.ac.id/index.php/jiki/article/view/3044&quot;,&quot;issued&quot;:{&quot;date-parts&quot;:[[2023,12,30]]},&quot;page&quot;:&quot;21-30&quot;,&quot;abstract&quot;:&quot;Proper temperature control and monitoring in hospital drug storage plays an important role in maintaining the quality and safety of stored drugs. In this research, we propose an Internet of Things (IoT) based temperature monitoring system using NodeMCU ESP8266 with DHT22 sensor. The purpose of this research is to monitor the temperature of the pharmacy in real time and provide access to temperature data through mobile devices with the Blynk platform. Testing is done by designing and implementing hardware including ESP8266 NodeMCU as a microcontroller and DHT22 temperature sensor as a thermometer. The ESP8266 Node MCU was programmed to periodically collect temperature data from the DHT22 sensor and send it to the Thingspeak cloud platform for storage. The Thingspeak platform was chosen due to its ability to provide data storage and graphing services for visual data observation. Therefore, this research presents a practical solution for temperature monitoring in the pharmacy of Aryoko Korem Hospital. The use of ESP8266 NodeMCU with DHT22 sensor and the integration of Thingspeak and Blynk improve monitoring efficiency and maintain the quality of stored drugs in a critical pharmacy environment.&quot;,&quot;issue&quot;:&quot;01&quot;,&quot;volume&quot;:&quot;2&quot;,&quot;container-title-short&quot;:&quot;&quot;},&quot;isTemporary&quot;:false,&quot;suppress-author&quot;:false,&quot;composite&quot;:false,&quot;author-only&quot;:false}]},{&quot;citationID&quot;:&quot;MENDELEY_CITATION_2f63bae0-807c-4dbf-914a-f1d9494a1d0d&quot;,&quot;properties&quot;:{&quot;noteIndex&quot;:0},&quot;isEdited&quot;:false,&quot;manualOverride&quot;:{&quot;isManuallyOverridden&quot;:false,&quot;citeprocText&quot;:&quot;(Waher, 2021)&quot;,&quot;manualOverrideText&quot;:&quot;&quot;},&quot;citationTag&quot;:&quot;MENDELEY_CITATION_v3_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&quot;,&quot;citationItems&quot;:[{&quot;id&quot;:&quot;14d82eb0-7165-30a1-867f-47e8f01e8a9f&quot;,&quot;itemData&quot;:{&quot;type&quot;:&quot;book&quot;,&quot;id&quot;:&quot;14d82eb0-7165-30a1-867f-47e8f01e8a9f&quot;,&quot;title&quot;:&quot;Mastering internet of things: Design and create your own iot applications using raspberry pi 3&quot;,&quot;author&quot;:[{&quot;family&quot;:&quot;Waher&quot;,&quot;given&quot;:&quot;Peter&quot;,&quot;parse-names&quot;:false,&quot;dropping-particle&quot;:&quot;&quot;,&quot;non-dropping-particle&quot;:&quot;&quot;}],&quot;issued&quot;:{&quot;date-parts&quot;:[[2021]]},&quot;publisher-place&quot;:&quot;New York&quot;,&quot;edition&quot;:&quot;1&quot;,&quot;publisher&quot;:&quot;Packt Publishing&quot;,&quot;volume&quot;:&quot;1&quot;,&quot;container-title-short&quot;:&quot;&quot;},&quot;isTemporary&quot;:false,&quot;suppress-author&quot;:false,&quot;composite&quot;:false,&quot;author-only&quot;:false}]},{&quot;citationID&quot;:&quot;MENDELEY_CITATION_1213d78f-79fa-4445-a1cc-fdb788e14476&quot;,&quot;properties&quot;:{&quot;noteIndex&quot;:0},&quot;isEdited&quot;:false,&quot;manualOverride&quot;:{&quot;isManuallyOverridden&quot;:false,&quot;citeprocText&quot;:&quot;(Manyika dkk., 2015)&quot;,&quot;manualOverrideText&quot;:&quot;&quot;},&quot;citationTag&quot;:&quot;MENDELEY_CITATION_v3_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&quot;,&quot;citationItems&quot;:[{&quot;id&quot;:&quot;d704383d-d88a-381b-aa3b-a38429b7cc8c&quot;,&quot;itemData&quot;:{&quot;type&quot;:&quot;report&quot;,&quot;id&quot;:&quot;d704383d-d88a-381b-aa3b-a38429b7cc8c&quot;,&quot;title&quot;:&quot;The internet of things: Mapping the value beyond the hype&quot;,&quot;author&quot;:[{&quot;family&quot;:&quot;Manyika&quot;,&quot;given&quot;:&quot;James&quot;,&quot;parse-names&quot;:false,&quot;dropping-particle&quot;:&quot;&quot;,&quot;non-dropping-particle&quot;:&quot;&quot;},{&quot;family&quot;:&quot;Chui&quot;,&quot;given&quot;:&quot;Michael&quot;,&quot;parse-names&quot;:false,&quot;dropping-particle&quot;:&quot;&quot;,&quot;non-dropping-particle&quot;:&quot;&quot;},{&quot;family&quot;:&quot;Bisson&quot;,&quot;given&quot;:&quot;Peter&quot;,&quot;parse-names&quot;:false,&quot;dropping-particle&quot;:&quot;&quot;,&quot;non-dropping-particle&quot;:&quot;&quot;},{&quot;family&quot;:&quot;Woetzel&quot;,&quot;given&quot;:&quot;Jonathan&quot;,&quot;parse-names&quot;:false,&quot;dropping-particle&quot;:&quot;&quot;,&quot;non-dropping-particle&quot;:&quot;&quot;},{&quot;family&quot;:&quot;Dobbs&quot;,&quot;given&quot;:&quot;Richard&quot;,&quot;parse-names&quot;:false,&quot;dropping-particle&quot;:&quot;&quot;,&quot;non-dropping-particle&quot;:&quot;&quot;},{&quot;family&quot;:&quot;Bughin&quot;,&quot;given&quot;:&quot;Jacques&quot;,&quot;parse-names&quot;:false,&quot;dropping-particle&quot;:&quot;&quot;,&quot;non-dropping-particle&quot;:&quot;&quot;},{&quot;family&quot;:&quot;Aharon&quot;,&quot;given&quot;:&quot;Dan&quot;,&quot;parse-names&quot;:false,&quot;dropping-particle&quot;:&quot;&quot;,&quot;non-dropping-particle&quot;:&quot;&quot;}],&quot;issued&quot;:{&quot;date-parts&quot;:[[2015,6]]},&quot;container-title-short&quot;:&quot;&quot;},&quot;isTemporary&quot;:false,&quot;suppress-author&quot;:false,&quot;composite&quot;:false,&quot;author-only&quot;:false}]},{&quot;citationID&quot;:&quot;MENDELEY_CITATION_b40a90d1-3bbd-4286-badc-77f316f7c9d1&quot;,&quot;properties&quot;:{&quot;noteIndex&quot;:0},&quot;isEdited&quot;:false,&quot;manualOverride&quot;:{&quot;isManuallyOverridden&quot;:false,&quot;citeprocText&quot;:&quot;(Saepudin, 2022)&quot;,&quot;manualOverrideText&quot;:&quot;&quot;},&quot;citationTag&quot;:&quot;MENDELEY_CITATION_v3_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&quot;,&quot;citationItems&quot;:[{&quot;id&quot;:&quot;b094cb9c-c1ed-3735-b45d-2e929b5fe963&quot;,&quot;itemData&quot;:{&quot;type&quot;:&quot;article-journal&quot;,&quot;id&quot;:&quot;b094cb9c-c1ed-3735-b45d-2e929b5fe963&quot;,&quot;title&quot;:&quot;Teknologi internet of things dalam proses monitoring suhu dan kelembaban di gudang penyimpanan bahan kulit&quot;,&quot;author&quot;:[{&quot;family&quot;:&quot;Saepudin&quot;,&quot;given&quot;:&quot;Asep&quot;,&quot;parse-names&quot;:false,&quot;dropping-particle&quot;:&quot;&quot;,&quot;non-dropping-particle&quot;:&quot;&quot;}],&quot;container-title&quot;:&quot;Jurnal Teknik Informatika dan Sistem Informasi&quot;,&quot;issued&quot;:{&quot;date-parts&quot;:[[2022,12,10]]},&quot;page&quot;:&quot;2712-2719&quot;,&quot;issue&quot;:&quot;4&quot;,&quot;volume&quot;:&quot;9&quot;,&quot;container-title-short&quot;:&quot;&quot;},&quot;isTemporary&quot;:false,&quot;suppress-author&quot;:false,&quot;composite&quot;:false,&quot;author-only&quot;:false}]},{&quot;citationID&quot;:&quot;MENDELEY_CITATION_25933616-3bbc-40e3-a998-2839b2954929&quot;,&quot;properties&quot;:{&quot;noteIndex&quot;:0},&quot;isEdited&quot;:false,&quot;manualOverride&quot;:{&quot;isManuallyOverridden&quot;:false,&quot;citeprocText&quot;:&quot;(Adiptya &amp;#38; Wibawanto, 2013)&quot;,&quot;manualOverrideText&quot;:&quot;&quot;},&quot;citationTag&quot;:&quot;MENDELEY_CITATION_v3_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&quot;,&quot;citationItems&quot;:[{&quot;id&quot;:&quot;64c27221-b92e-373d-9baa-15ea81bc1b1c&quot;,&quot;itemData&quot;:{&quot;type&quot;:&quot;article-journal&quot;,&quot;id&quot;:&quot;64c27221-b92e-373d-9baa-15ea81bc1b1c&quot;,&quot;title&quot;:&quot;Sistem pengamatan suhu dan kelembaban pada rumah berbasis mikrokontroller atmega8&quot;,&quot;author&quot;:[{&quot;family&quot;:&quot;Adiptya&quot;,&quot;given&quot;:&quot;Muhammad Yan Eka&quot;,&quot;parse-names&quot;:false,&quot;dropping-particle&quot;:&quot;&quot;,&quot;non-dropping-particle&quot;:&quot;&quot;},{&quot;family&quot;:&quot;Wibawanto&quot;,&quot;given&quot;:&quot;Hari&quot;,&quot;parse-names&quot;:false,&quot;dropping-particle&quot;:&quot;&quot;,&quot;non-dropping-particle&quot;:&quot;&quot;}],&quot;issued&quot;:{&quot;date-parts&quot;:[[2013]]},&quot;page&quot;:&quot;15-17&quot;,&quot;abstract&quot;:&quot;Dalam keseharian kita terkadang diperlukan pengukuran suhu maupun kelembaban lingkungan di sekitar kita. Banyak macam sensor untuk pengukuran suhu atau kelembaban, semisal LM35, S18S20 maupun DHT11. Untuk pengukuran suhu dan kelembaban lingkungan sekitar kita maka bisa dipilih sensor yang cukup murah yaitu DHT11. DHT11 memiliki output digital yang sudah terkalibrasi. Sensor ini terdiri dari komponen pengukur kelembaban tipe resistive dan pengukuran suhu melalui NTC serta terhubung dengan 8 bit uC sehingga memberikan hasil yang cukup baik, kecepatan respon yang cukup, memiliki ketahanan yang baik terhadap interferensi dan cukup murah dalam harga. Interface yang digunakan adalah single write serial interface yang cukup cepat dan mudah. Ukuran sensor yang kecil, kebutuhan komsumsi daya yang rendah dan mampu mentransmisikan outputnya dalam jarak 20 meter. Kelemahan dari sensor ini adalah akurasi yang kurang, selain itu range pengukuran suhunya hanya 0 sd 50 derajat Celcius tapi dengan harga yang cukup murah sensor ini bisa menjadi alternatif untuk dipakai dalam pengukuran suhu dan kelembaban yang tidak terlalu memerlukan akurasi yang bagus. Misalnya pengukuran suhu kamar, pengukuran suhu dan kelembaban mesin penetas dan lain-lain. Jika jarak sensor ke uC kurang dari 20 meter maka perlu dipasang resistor pull up 5K di pin data nya. Sedangkan jika jarak lebih dari 20 meter maka perlu disesuiakan besarnya resistor pull up tersebut. Catu daya yang diperlukan DHT11 ini berkisar 3.5V sampai 5V. Akses ke sensor hanya diperbolehkan lebih dari 1 detik setelah catu daya pertama kali diberikan. Perlu pula ditambhakan kapasitor 100nF diantara pin VCC dan GND untuk filter catu daya.&quot;,&quot;issue&quot;:&quot;1&quot;,&quot;volume&quot;:&quot;5&quot;,&quot;container-title-short&quot;:&quot;&quot;},&quot;isTemporary&quot;:false,&quot;suppress-author&quot;:false,&quot;composite&quot;:false,&quot;author-only&quot;:false}]},{&quot;citationID&quot;:&quot;MENDELEY_CITATION_cb6b9f14-26b9-4b07-b409-8ba0c3809251&quot;,&quot;properties&quot;:{&quot;noteIndex&quot;:0},&quot;isEdited&quot;:false,&quot;manualOverride&quot;:{&quot;isManuallyOverridden&quot;:false,&quot;citeprocText&quot;:&quot;(Rangan dkk., 2020)&quot;,&quot;manualOverrideText&quot;:&quot;&quot;},&quot;citationTag&quot;:&quot;MENDELEY_CITATION_v3_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&quot;,&quot;citationItems&quot;:[{&quot;id&quot;:&quot;56707231-4524-305b-9af8-8a41c0884916&quot;,&quot;itemData&quot;:{&quot;type&quot;:&quot;article-journal&quot;,&quot;id&quot;:&quot;56707231-4524-305b-9af8-8a41c0884916&quot;,&quot;title&quot;:&quot;Sistem monitoring berbasis internet of things pada suhu dan kelembaban udara di laboratorium kimia xyz&quot;,&quot;author&quot;:[{&quot;family&quot;:&quot;Rangan&quot;,&quot;given&quot;:&quot;Andi Yusika&quot;,&quot;parse-names&quot;:false,&quot;dropping-particle&quot;:&quot;&quot;,&quot;non-dropping-particle&quot;:&quot;&quot;},{&quot;family&quot;:&quot;Amelia Yusnita&quot;,&quot;given&quot;:&quot;&quot;,&quot;parse-names&quot;:false,&quot;dropping-particle&quot;:&quot;&quot;,&quot;non-dropping-particle&quot;:&quot;&quot;},{&quot;family&quot;:&quot;Muhammad Awaludin&quot;,&quot;given&quot;:&quot;&quot;,&quot;parse-names&quot;:false,&quot;dropping-particle&quot;:&quot;&quot;,&quot;non-dropping-particle&quot;:&quot;&quot;}],&quot;container-title&quot;:&quot;Jurnal E-Komtek (Elektro-Komputer-Teknik)&quot;,&quot;DOI&quot;:&quot;10.37339/e-komtek.v4i2.404&quot;,&quot;ISSN&quot;:&quot;2622-3066&quot;,&quot;issued&quot;:{&quot;date-parts&quot;:[[2020,12,25]]},&quot;page&quot;:&quot;168-183&quot;,&quot;abstract&quot;:&quot;&lt;p&gt;Laboratorium kimia digunakan untuk eksprimen riset ilmiah menggunakan bahan atau zat kimia yang sensitif terhadap perubahan suhu dan kelembaban. Karenanya diperlukan pengecekan suhu dan kelembaban untuk menjaga reaksi kimia yang membahayakan. Penelitian bertujuan membangun sistem monitoring berbasis Internet of things pada suhu dan kelembaban udara di laboratorium kimia XYZ sehingga pemantauan suhu dan kelembaban udara bisa dilakukan secara realtime. Metode pengembangan sistem yang digunakan adalah prototype pada metode ini proses pengembangan sistem, penguna dan pengembang sistem berkomunikasi selama proses pembuatan sistem sehingga hasilnya sesuai kebutuhan. Sistem monitoring berbasis internet of things memungkinkan pengecekan suhu dan kelembaban secara realtime.  Perangkat yang digunakan adalah Sensor DHT11, sebagai pendeteksi suhu dan kelembaban udara, mikrokontroler NodeMCU ESP8266, sebagai pengolah data sehingga deteksi sensor DHT11 dapat ditampilkan pada website. Software yang digunakan Arduino Integrated Development Environment, XAMPP, dan Sublime.  Dengan menerapkan sistem berbasis internet of things pemantauan suhu dan kelembaban laboratorium dapat diakses secara realtime.&lt;/p&gt;&quot;,&quot;issue&quot;:&quot;2&quot;,&quot;volume&quot;:&quot;4&quot;,&quot;container-title-short&quot;:&quot;&quot;},&quot;isTemporary&quot;:false,&quot;suppress-author&quot;:false,&quot;composite&quot;:false,&quot;author-only&quot;:false}]},{&quot;citationID&quot;:&quot;MENDELEY_CITATION_e0bf4df3-3a0f-445a-9868-a6672a6ba118&quot;,&quot;properties&quot;:{&quot;noteIndex&quot;:0},&quot;isEdited&quot;:false,&quot;manualOverride&quot;:{&quot;isManuallyOverridden&quot;:false,&quot;citeprocText&quot;:&quot;(Baehaqi dkk., 2023)&quot;,&quot;manualOverrideText&quot;:&quot;&quot;},&quot;citationTag&quot;:&quot;MENDELEY_CITATION_v3_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&quot;,&quot;citationItems&quot;:[{&quot;id&quot;:&quot;dde2db52-6eeb-3357-a62c-12f448f69171&quot;,&quot;itemData&quot;:{&quot;type&quot;:&quot;article-journal&quot;,&quot;id&quot;:&quot;dde2db52-6eeb-3357-a62c-12f448f69171&quot;,&quot;title&quot;:&quot;Pengujian performa sensor dht11 dan ds18b20 sebagai sensor suhu ruang server&quot;,&quot;author&quot;:[{&quot;family&quot;:&quot;Baehaqi&quot;,&quot;given&quot;:&quot;Mudofar&quot;,&quot;parse-names&quot;:false,&quot;dropping-particle&quot;:&quot;&quot;,&quot;non-dropping-particle&quot;:&quot;&quot;},{&quot;family&quot;:&quot;Rosyid&quot;,&quot;given&quot;:&quot;Abdul&quot;,&quot;parse-names&quot;:false,&quot;dropping-particle&quot;:&quot;&quot;,&quot;non-dropping-particle&quot;:&quot;&quot;},{&quot;family&quot;:&quot;Siswanto&quot;,&quot;given&quot;:&quot;Agus&quot;,&quot;parse-names&quot;:false,&quot;dropping-particle&quot;:&quot;&quot;,&quot;non-dropping-particle&quot;:&quot;&quot;},{&quot;family&quot;:&quot;Subiyanta&quot;,&quot;given&quot;:&quot;Erfan&quot;,&quot;parse-names&quot;:false,&quot;dropping-particle&quot;:&quot;&quot;,&quot;non-dropping-particle&quot;:&quot;&quot;}],&quot;container-title&quot;:&quot;Jurnal Mestro&quot;,&quot;issued&quot;:{&quot;date-parts&quot;:[[2023,12,15]]},&quot;page&quot;:&quot;6-11&quot;,&quot;abstract&quot;:&quot;Temperature is important parameter in many technological and scientific applications. Accurate temperature measurement is needed to monitor and control various processes, including in industry, agriculture, and in other system settings. There are several temperature sensors that can be used in measuring and monitoring microcontroller-based temperatures, for example DS18B20, DHT11, DHT22, LM35, SHT40, each of these sensors has advantages and disadvantages. In this study, we will discuss testing of two types of sensors, namely DHT11 and DS18B20. The performance of the two sensors will be tested, value of accuracy and the level of error in reading compared to tools commonly used in measuring temperature in the server room. The method used in this study is an experimental approach to compare the performance of the DHT11 and DS18B20 temperature sensors. The experimental approach allows us to perform tests and measurements directly on both sensors to obtain objective and accurate data. From the results of testing the temperature in the server room using the DHT11, DS18B20 sensors and compared with the Fluke 179 True-RMS Digital Multimeter, 10 trials were carried out, showing an average error value of 3.37 for the DHT11 sensor and 1.17 for the DS18B20 sensor. for the accuracy value of 96.63% for the DHT11 sensor and 98.83 for the DS18B20 sensor.&quot;,&quot;issue&quot;:&quot;2&quot;,&quot;volume&quot;:&quot;5&quot;,&quot;container-title-short&quot;:&quot;&quot;},&quot;isTemporary&quot;:false,&quot;suppress-author&quot;:false,&quot;composite&quot;:false,&quot;author-only&quot;:false}]},{&quot;citationID&quot;:&quot;MENDELEY_CITATION_f86f38e0-501d-4bc3-aaf8-c969e6b9b045&quot;,&quot;properties&quot;:{&quot;noteIndex&quot;:0},&quot;isEdited&quot;:false,&quot;manualOverride&quot;:{&quot;isManuallyOverridden&quot;:false,&quot;citeprocText&quot;:&quot;(Aspari dkk., 2024)&quot;,&quot;manualOverrideText&quot;:&quot;&quot;},&quot;citationTag&quot;:&quot;MENDELEY_CITATION_v3_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&quot;,&quot;citationItems&quot;:[{&quot;id&quot;:&quot;400ab650-f990-391e-8f17-92fa8617f4c4&quot;,&quot;itemData&quot;:{&quot;type&quot;:&quot;article-journal&quot;,&quot;id&quot;:&quot;400ab650-f990-391e-8f17-92fa8617f4c4&quot;,&quot;title&quot;:&quot;Sistem monitoring suhu dan kelembapan pada kandang ayam broiler berbasis internet of things untuk meningkatkan produksi&quot;,&quot;author&quot;:[{&quot;family&quot;:&quot;Aspari&quot;,&quot;given&quot;:&quot;Roni&quot;,&quot;parse-names&quot;:false,&quot;dropping-particle&quot;:&quot;&quot;,&quot;non-dropping-particle&quot;:&quot;&quot;},{&quot;family&quot;:&quot;Lalu Delsi Samsumar&quot;,&quot;given&quot;:&quot;&quot;,&quot;parse-names&quot;:false,&quot;dropping-particle&quot;:&quot;&quot;,&quot;non-dropping-particle&quot;:&quot;&quot;},{&quot;family&quot;:&quot;Emi Suryadi&quot;,&quot;given&quot;:&quot;&quot;,&quot;parse-names&quot;:false,&quot;dropping-particle&quot;:&quot;&quot;,&quot;non-dropping-particle&quot;:&quot;&quot;},{&quot;family&quot;:&quot;Ardiyallah Akbar&quot;,&quot;given&quot;:&quot;&quot;,&quot;parse-names&quot;:false,&quot;dropping-particle&quot;:&quot;&quot;,&quot;non-dropping-particle&quot;:&quot;&quot;},{&quot;family&quot;:&quot;Zaenudin&quot;,&quot;given&quot;:&quot;&quot;,&quot;parse-names&quot;:false,&quot;dropping-particle&quot;:&quot;&quot;,&quot;non-dropping-particle&quot;:&quot;&quot;}],&quot;container-title&quot;:&quot;Journal of Computer Science and Information Technology&quot;,&quot;DOI&quot;:&quot;10.70248/jcsit.v1i4.1285&quot;,&quot;ISSN&quot;:&quot;3031-8467&quot;,&quot;issued&quot;:{&quot;date-parts&quot;:[[2024,9,30]]},&quot;page&quot;:&quot;351-358&quot;,&quot;abstract&quot;:&quot;&lt;p&gt;Kandang ayam broiler memerlukan kondisi lingkungan yang optimal untuk memastikan pertumbuhan dan produktivitas yang baik. Pemantauan konvensional terhadap suhu dan kelembapan seringkali tidak efisien dan kurang akurat, sehingga diperlukan solusi yang lebih canggih. Penelitian ini bertujuan untuk mengembangkan sistem monitoring suhu dan kelembapan berbasis Internet of Things (IoT) pada kandang ayam broiler guna meningkatkan produktivitas ternak. Sistem meliputi sensor DS18B20 untuk deteksi ketinggian suhu dan sensor DHT11 untuk ketinggian kelembapan yang ditempatkan di dalam kandang, serta mikrokontroler ESP32 yang berfungsi untuk mengolah data sensor. Data yang dikumpulkan kemudian dikirimkan ke platform IoT Blynk, memungkinkan pemantauan kondisi lingkungan kandang secara real-time melalui aplikasi. Metodologi penelitian ini menggunakan pendekatan prototipe, yang mencakup identifikasi kebutuhan, perancangan sistem, pembangunan prototipe, serta evaluasi dan perbaikan. Hasil penelitian menyatakan bahwa sistem yang dirancang dapat melakukan pemantauan suhu dan kelembapan secara efisien, akurat, dan real-time, sehingga membantu peternak dalam menjaga kondisi optimal kandang ayam broiler dan meningkatkan produktivitas.&lt;/p&gt;&quot;,&quot;issue&quot;:&quot;4&quot;,&quot;volume&quot;:&quot;1&quot;,&quot;container-title-short&quot;:&quot;&quot;},&quot;isTemporary&quot;:false,&quot;suppress-author&quot;:false,&quot;composite&quot;:false,&quot;author-only&quot;:false}]},{&quot;citationID&quot;:&quot;MENDELEY_CITATION_2ca3bdac-397a-4749-9f8a-11884ed8616f&quot;,&quot;properties&quot;:{&quot;noteIndex&quot;:0},&quot;isEdited&quot;:false,&quot;manualOverride&quot;:{&quot;isManuallyOverridden&quot;:false,&quot;citeprocText&quot;:&quot;(Tekkom, 2023)&quot;,&quot;manualOverrideText&quot;:&quot;&quot;},&quot;citationTag&quot;:&quot;MENDELEY_CITATION_v3_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&quot;,&quot;citationItems&quot;:[{&quot;id&quot;:&quot;887132c3-5d47-3e50-a70f-32c704b1c2dd&quot;,&quot;itemData&quot;:{&quot;type&quot;:&quot;webpage&quot;,&quot;id&quot;:&quot;887132c3-5d47-3e50-a70f-32c704b1c2dd&quot;,&quot;title&quot;:&quot;Apa itu internet of things?&quot;,&quot;author&quot;:[{&quot;family&quot;:&quot;Tekkom&quot;,&quot;given&quot;:&quot;&quot;,&quot;parse-names&quot;:false,&quot;dropping-particle&quot;:&quot;&quot;,&quot;non-dropping-particle&quot;:&quot;&quot;}],&quot;container-title&quot;:&quot;Tekkom&quot;,&quot;accessed&quot;:{&quot;date-parts&quot;:[[2025,1,2]]},&quot;URL&quot;:&quot;https://tekkom.upi.edu/2023/01/apa-itu-internet-of-things-nodemcu-esp8266/&quot;,&quot;issued&quot;:{&quot;date-parts&quot;:[[2023,1,18]]}},&quot;isTemporary&quot;:false,&quot;suppress-author&quot;:false,&quot;composite&quot;:false,&quot;author-only&quot;:false}]},{&quot;citationID&quot;:&quot;MENDELEY_CITATION_1e2ab76d-e11c-48c1-9532-0992815dc5d8&quot;,&quot;properties&quot;:{&quot;noteIndex&quot;:0},&quot;isEdited&quot;:false,&quot;manualOverride&quot;:{&quot;isManuallyOverridden&quot;:false,&quot;citeprocText&quot;:&quot;(Priyono, 2017)&quot;,&quot;manualOverrideText&quot;:&quot;&quot;},&quot;citationTag&quot;:&quot;MENDELEY_CITATION_v3_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&quot;,&quot;citationItems&quot;:[{&quot;id&quot;:&quot;6c515301-fd6f-3432-b1be-985e5d0470eb&quot;,&quot;itemData&quot;:{&quot;type&quot;:&quot;thesis&quot;,&quot;id&quot;:&quot;6c515301-fd6f-3432-b1be-985e5d0470eb&quot;,&quot;title&quot;:&quot;Sistem peringatan dini banjir berbasis protocol mqtt menggunakan nodemcu esp8266&quot;,&quot;author&quot;:[{&quot;family&quot;:&quot;Priyono&quot;,&quot;given&quot;:&quot;Nur Yugi&quot;,&quot;parse-names&quot;:false,&quot;dropping-particle&quot;:&quot;&quot;,&quot;non-dropping-particle&quot;:&quot;&quot;}],&quot;issued&quot;:{&quot;date-parts&quot;:[[2017,8,28]]},&quot;publisher-place&quot;:&quot;Yogyakarta&quot;,&quot;abstract&quot;:&quot;Seiring dengan perkembangan teknolgi yang semakin pesat maka perkerjaan pemantuan getaran gempa, pemantauan suhu di suatu tempat, atau pemantauan ketinggian air disuatu tempat yang semulanya dipantau secara langsung sekarang dapat dipantau secara jarak jauh dan otomatis. Dengan pemantauan secara jarak jauh dapat mengurangi waktu dan tenaga untuk muncapai lokasi terlebih lokasi tersebut sulit dijangkau dan berbahaya. Pemantauan secara otomatis juga akan mengurangi pekerjaan operator Karena pengukuran besaran yang dilakukan sudah dilakukan oleh system. Pemantauan jarak jauh dapat dilakuan menggunakan jaringan komputer baik media kabel, wireless dan jaringan internet Sistem Peringatan dini banjir menggunakan protocol MQTT sebagai perantara pengiriman data antara alat pengukur (Node Ukur) dan alat peringatan (Node Warning) yang terkoneksi dengan Access Point. Alat pengukur terdiri dari nodemcu yang berguna sebagai alat untuk memproses data yang akan dikirimkan ke server MQTT, modul ulrasonik yang berguna sebagai komponen untuk mengambil data ketinggian air dan lampu led sebagai penandaan status proses yang dijalakan oleh nodemcu. Alat peringatan terdiri dari nodemcu sebagai alat untuk memproses data yang diterima dari Server MQTT, buzeer sebagai komponen untuk pemberitahuan status ketinggian air melalui suara, dan Led sebagai penandaan status ketinggian air melalui visual Berdasarkan hasil implementasi dan pengujian sistem peringatan sistem peringatan dini banjir. maka sistem berhasil sesuai dengan rancangan sistem dan mampu memberikan peringatan dan mengirimkan informasi status ke node warning Kata Kunci : Modul Ultrasnik, Ultrasonik, LED, MQTT, Nodemcu, Node Ukur, Node Warning, Pengujian, Tinggi Air, Server, Alat Peringatan, Publish, Subscibe&quot;,&quot;genre&quot;:&quot;Diploma&quot;,&quot;publisher&quot;:&quot;Sekolah Tinggi Manajemen Informatika dan Komputer Akakom &quot;,&quot;container-title-short&quot;:&quot;&quot;},&quot;isTemporary&quot;:false,&quot;suppress-author&quot;:false,&quot;composite&quot;:false,&quot;author-only&quot;:false}]},{&quot;citationID&quot;:&quot;MENDELEY_CITATION_6702cc91-9178-41eb-97c2-c862b66afe00&quot;,&quot;properties&quot;:{&quot;noteIndex&quot;:0},&quot;isEdited&quot;:false,&quot;manualOverride&quot;:{&quot;isManuallyOverridden&quot;:false,&quot;citeprocText&quot;:&quot;(Loginov, 2018)&quot;,&quot;manualOverrideText&quot;:&quot;&quot;},&quot;citationTag&quot;:&quot;MENDELEY_CITATION_v3_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&quot;,&quot;citationItems&quot;:[{&quot;id&quot;:&quot;423b0925-69f4-31fa-bdfc-e5332e93ee01&quot;,&quot;itemData&quot;:{&quot;type&quot;:&quot;article-newspaper&quot;,&quot;id&quot;:&quot;423b0925-69f4-31fa-bdfc-e5332e93ee01&quot;,&quot;title&quot;:&quot;Quick start with esp8266 or esp32 in the arduino ecosystem using platformio ide&quot;,&quot;author&quot;:[{&quot;family&quot;:&quot;Loginov&quot;,&quot;given&quot;:&quot;Danilla&quot;,&quot;parse-names&quot;:false,&quot;dropping-particle&quot;:&quot;&quot;,&quot;non-dropping-particle&quot;:&quot;&quot;}],&quot;container-title&quot;:&quot;Medium&quot;,&quot;accessed&quot;:{&quot;date-parts&quot;:[[2025,1,2]]},&quot;URL&quot;:&quot;https://loginov-rocks.medium.com/quick-start-with-nodemcu-v3-esp8266-arduino-ecosystem-and-platformio-ide-b8415bf9a038&quot;,&quot;issued&quot;:{&quot;date-parts&quot;:[[2018,12,12]]},&quot;container-title-short&quot;:&quot;&quot;},&quot;isTemporary&quot;:false,&quot;suppress-author&quot;:false,&quot;composite&quot;:false,&quot;author-only&quot;:false}]},{&quot;citationID&quot;:&quot;MENDELEY_CITATION_e83b2943-95fe-4d70-ace4-6c7f4bc17aa1&quot;,&quot;properties&quot;:{&quot;noteIndex&quot;:0},&quot;isEdited&quot;:false,&quot;manualOverride&quot;:{&quot;isManuallyOverridden&quot;:false,&quot;citeprocText&quot;:&quot;(Rangan dkk., 2020)&quot;,&quot;manualOverrideText&quot;:&quot;&quot;},&quot;citationTag&quot;:&quot;MENDELEY_CITATION_v3_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&quot;,&quot;citationItems&quot;:[{&quot;id&quot;:&quot;56707231-4524-305b-9af8-8a41c0884916&quot;,&quot;itemData&quot;:{&quot;type&quot;:&quot;article-journal&quot;,&quot;id&quot;:&quot;56707231-4524-305b-9af8-8a41c0884916&quot;,&quot;title&quot;:&quot;Sistem monitoring berbasis internet of things pada suhu dan kelembaban udara di laboratorium kimia xyz&quot;,&quot;author&quot;:[{&quot;family&quot;:&quot;Rangan&quot;,&quot;given&quot;:&quot;Andi Yusika&quot;,&quot;parse-names&quot;:false,&quot;dropping-particle&quot;:&quot;&quot;,&quot;non-dropping-particle&quot;:&quot;&quot;},{&quot;family&quot;:&quot;Amelia Yusnita&quot;,&quot;given&quot;:&quot;&quot;,&quot;parse-names&quot;:false,&quot;dropping-particle&quot;:&quot;&quot;,&quot;non-dropping-particle&quot;:&quot;&quot;},{&quot;family&quot;:&quot;Muhammad Awaludin&quot;,&quot;given&quot;:&quot;&quot;,&quot;parse-names&quot;:false,&quot;dropping-particle&quot;:&quot;&quot;,&quot;non-dropping-particle&quot;:&quot;&quot;}],&quot;container-title&quot;:&quot;Jurnal E-Komtek (Elektro-Komputer-Teknik)&quot;,&quot;DOI&quot;:&quot;10.37339/e-komtek.v4i2.404&quot;,&quot;ISSN&quot;:&quot;2622-3066&quot;,&quot;issued&quot;:{&quot;date-parts&quot;:[[2020,12,25]]},&quot;page&quot;:&quot;168-183&quot;,&quot;abstract&quot;:&quot;&lt;p&gt;Laboratorium kimia digunakan untuk eksprimen riset ilmiah menggunakan bahan atau zat kimia yang sensitif terhadap perubahan suhu dan kelembaban. Karenanya diperlukan pengecekan suhu dan kelembaban untuk menjaga reaksi kimia yang membahayakan. Penelitian bertujuan membangun sistem monitoring berbasis Internet of things pada suhu dan kelembaban udara di laboratorium kimia XYZ sehingga pemantauan suhu dan kelembaban udara bisa dilakukan secara realtime. Metode pengembangan sistem yang digunakan adalah prototype pada metode ini proses pengembangan sistem, penguna dan pengembang sistem berkomunikasi selama proses pembuatan sistem sehingga hasilnya sesuai kebutuhan. Sistem monitoring berbasis internet of things memungkinkan pengecekan suhu dan kelembaban secara realtime.  Perangkat yang digunakan adalah Sensor DHT11, sebagai pendeteksi suhu dan kelembaban udara, mikrokontroler NodeMCU ESP8266, sebagai pengolah data sehingga deteksi sensor DHT11 dapat ditampilkan pada website. Software yang digunakan Arduino Integrated Development Environment, XAMPP, dan Sublime.  Dengan menerapkan sistem berbasis internet of things pemantauan suhu dan kelembaban laboratorium dapat diakses secara realtime.&lt;/p&gt;&quot;,&quot;issue&quot;:&quot;2&quot;,&quot;volume&quot;:&quot;4&quot;,&quot;container-title-short&quot;:&quot;&quot;},&quot;isTemporary&quot;:false}]},{&quot;citationID&quot;:&quot;MENDELEY_CITATION_c664a61f-bc4a-4b17-8bc8-433f816e8701&quot;,&quot;properties&quot;:{&quot;noteIndex&quot;:0},&quot;isEdited&quot;:false,&quot;manualOverride&quot;:{&quot;isManuallyOverridden&quot;:false,&quot;citeprocText&quot;:&quot;(Pramoedya, t.t.)&quot;,&quot;manualOverrideText&quot;:&quot;&quot;},&quot;citationTag&quot;:&quot;MENDELEY_CITATION_v3_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&quot;,&quot;citationItems&quot;:[{&quot;id&quot;:&quot;75aac9b5-c227-3cb6-bcd8-181297acc0cc&quot;,&quot;itemData&quot;:{&quot;type&quot;:&quot;webpage&quot;,&quot;id&quot;:&quot;75aac9b5-c227-3cb6-bcd8-181297acc0cc&quot;,&quot;title&quot;:&quot;Sistem suhu dan kelembapan esp8266 dan dht11&quot;,&quot;author&quot;:[{&quot;family&quot;:&quot;Pramoedya&quot;,&quot;given&quot;:&quot;Dhiya Naufal&quot;,&quot;parse-names&quot;:false,&quot;dropping-particle&quot;:&quot;&quot;,&quot;non-dropping-particle&quot;:&quot;&quot;}],&quot;container-title&quot;:&quot;Bisa.AI&quot;,&quot;accessed&quot;:{&quot;date-parts&quot;:[[2025,1,2]]},&quot;URL&quot;:&quot;https://bisa.ai/portofolio/detail/MzA4Nw&quot;,&quot;container-title-short&quot;:&quot;&quot;},&quot;isTemporary&quot;:false,&quot;suppress-author&quot;:false,&quot;composite&quot;:false,&quot;author-only&quot;:false}]},{&quot;citationID&quot;:&quot;MENDELEY_CITATION_046b1628-4a49-49d5-9f13-be9dcb7b5784&quot;,&quot;properties&quot;:{&quot;noteIndex&quot;:0},&quot;isEdited&quot;:false,&quot;manualOverride&quot;:{&quot;isManuallyOverridden&quot;:false,&quot;citeprocText&quot;:&quot;(Zella, t.t.)&quot;,&quot;manualOverrideText&quot;:&quot;&quot;},&quot;citationTag&quot;:&quot;MENDELEY_CITATION_v3_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&quot;,&quot;citationItems&quot;:[{&quot;id&quot;:&quot;253a4cc1-422a-3596-bb05-6e00a63a821c&quot;,&quot;itemData&quot;:{&quot;type&quot;:&quot;webpage&quot;,&quot;id&quot;:&quot;253a4cc1-422a-3596-bb05-6e00a63a821c&quot;,&quot;title&quot;:&quot;Percobaan esp32 sensor dht 11&quot;,&quot;author&quot;:[{&quot;family&quot;:&quot;Zella&quot;,&quot;given&quot;:&quot;&quot;,&quot;parse-names&quot;:false,&quot;dropping-particle&quot;:&quot;&quot;,&quot;non-dropping-particle&quot;:&quot;&quot;}],&quot;container-title&quot;:&quot;Scribd&quot;,&quot;accessed&quot;:{&quot;date-parts&quot;:[[2025,1,2]]},&quot;URL&quot;:&quot;https://www.scribd.com/document/676342815/Percobaan-ESP32-Sensor-DHT-11&quot;,&quot;container-title-short&quot;:&quot;&quot;},&quot;isTemporary&quot;:false,&quot;suppress-author&quot;:false,&quot;composite&quot;:false,&quot;author-only&quot;:false}]},{&quot;citationID&quot;:&quot;MENDELEY_CITATION_09b2f8df-3b4e-4fd9-ba96-02ad544a6b89&quot;,&quot;properties&quot;:{&quot;noteIndex&quot;:0},&quot;isEdited&quot;:false,&quot;manualOverride&quot;:{&quot;isManuallyOverridden&quot;:false,&quot;citeprocText&quot;:&quot;(IoT Kece, 2022)&quot;,&quot;manualOverrideText&quot;:&quot;&quot;},&quot;citationTag&quot;:&quot;MENDELEY_CITATION_v3_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&quot;,&quot;citationItems&quot;:[{&quot;id&quot;:&quot;9dd96be1-65a7-3448-8e66-11271e8b71ea&quot;,&quot;itemData&quot;:{&quot;type&quot;:&quot;webpage&quot;,&quot;id&quot;:&quot;9dd96be1-65a7-3448-8e66-11271e8b71ea&quot;,&quot;title&quot;:&quot;Cara kerja sensor dht11 (sensor suhu dan kelembaban)&quot;,&quot;author&quot;:[{&quot;family&quot;:&quot;IoT Kece&quot;,&quot;given&quot;:&quot;&quot;,&quot;parse-names&quot;:false,&quot;dropping-particle&quot;:&quot;&quot;,&quot;non-dropping-particle&quot;:&quot;&quot;}],&quot;container-title&quot;:&quot;IoT Kece&quot;,&quot;accessed&quot;:{&quot;date-parts&quot;:[[2025,1,2]]},&quot;URL&quot;:&quot;https://iotkece.com/cara-kerja-sensor-dht11-sensor-suhu-dan-kelembaban&quot;,&quot;issued&quot;:{&quot;date-parts&quot;:[[2022,3,6]]}},&quot;isTemporary&quot;:false,&quot;suppress-author&quot;:false,&quot;composite&quot;:false,&quot;author-only&quot;:false}]},{&quot;citationID&quot;:&quot;MENDELEY_CITATION_59f4361f-c931-49d0-940b-8ce25a634816&quot;,&quot;properties&quot;:{&quot;noteIndex&quot;:0},&quot;isEdited&quot;:false,&quot;manualOverride&quot;:{&quot;isManuallyOverridden&quot;:false,&quot;citeprocText&quot;:&quot;(Virtualab IoT, t.t.)&quot;,&quot;manualOverrideText&quot;:&quot;&quot;},&quot;citationTag&quot;:&quot;MENDELEY_CITATION_v3_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&quot;,&quot;citationItems&quot;:[{&quot;id&quot;:&quot;32c61596-f90d-392d-ba36-1e8b8478f023&quot;,&quot;itemData&quot;:{&quot;type&quot;:&quot;webpage&quot;,&quot;id&quot;:&quot;32c61596-f90d-392d-ba36-1e8b8478f023&quot;,&quot;title&quot;:&quot;Buzzer&quot;,&quot;author&quot;:[{&quot;family&quot;:&quot;Virtualab IoT&quot;,&quot;given&quot;:&quot;&quot;,&quot;parse-names&quot;:false,&quot;dropping-particle&quot;:&quot;&quot;,&quot;non-dropping-particle&quot;:&quot;&quot;}],&quot;container-title&quot;:&quot;Virtualab IoT&quot;,&quot;accessed&quot;:{&quot;date-parts&quot;:[[2025,1,2]]},&quot;URL&quot;:&quot;https://te.eng.uho.ac.id/virtualab/manager/buzzer.html&quot;,&quot;page&quot;:&quot;40-40&quot;},&quot;isTemporary&quot;:false,&quot;suppress-author&quot;:false,&quot;composite&quot;:false,&quot;author-only&quot;:false}]},{&quot;citationID&quot;:&quot;MENDELEY_CITATION_5ec95c7c-e4cd-4c6f-bfb9-af113779954c&quot;,&quot;properties&quot;:{&quot;noteIndex&quot;:0},&quot;isEdited&quot;:false,&quot;manualOverride&quot;:{&quot;isManuallyOverridden&quot;:false,&quot;citeprocText&quot;:&quot;(Hermawan &amp;#38; Abdurrohman, 2020)&quot;,&quot;manualOverrideText&quot;:&quot;&quot;},&quot;citationTag&quot;:&quot;MENDELEY_CITATION_v3_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&quot;,&quot;citationItems&quot;:[{&quot;id&quot;:&quot;d23aa3f7-aabe-3b78-9346-b671385f5577&quot;,&quot;itemData&quot;:{&quot;type&quot;:&quot;article-journal&quot;,&quot;id&quot;:&quot;d23aa3f7-aabe-3b78-9346-b671385f5577&quot;,&quot;title&quot;:&quot;Pemanfaatan teknologi internet of things pada alarm sepeda motor menggunakan nodemcu lolin v3 dan media telegram&quot;,&quot;author&quot;:[{&quot;family&quot;:&quot;Hermawan&quot;,&quot;given&quot;:&quot;Rizky&quot;,&quot;parse-names&quot;:false,&quot;dropping-particle&quot;:&quot;&quot;,&quot;non-dropping-particle&quot;:&quot;&quot;},{&quot;family&quot;:&quot;Abdurrohman&quot;,&quot;given&quot;:&quot;Abdurrohman&quot;,&quot;parse-names&quot;:false,&quot;dropping-particle&quot;:&quot;&quot;,&quot;non-dropping-particle&quot;:&quot;&quot;}],&quot;container-title&quot;:&quot;Infotronik : Jurnal Teknologi Informasi dan Elektronika&quot;,&quot;DOI&quot;:&quot;10.32897/infotronik.2020.5.2.453&quot;,&quot;ISSN&quot;:&quot;2549-7758&quot;,&quot;issued&quot;:{&quot;date-parts&quot;:[[2020,12,31]]},&quot;page&quot;:&quot;58&quot;,&quot;abstract&quot;:&quot;&lt;p&gt;Internet of Things (IoT) merupakan sebuah konsep untuk mengakses sebuah alat melalui jaringan internet. IoT menjadi sebuah konsep yang membuat praktis yang saat ini banyak dikembangkan dalam berbagai bidang. Dalam pengembangan IoT kami membuat alarm sepeda motor dengan menggunakan konsep IoT dengan tujuan untuk mencegah terjadinya pencurian dan perampasan kendaraan sepeda motor. Penelitian ini menggunakan model prototipe dimana terdapat empat langkah dalam menggunakan model ini, diantaranya tahap pengumpulan data, tahap desain cepat, membangun prototipe, dan tahap uji coba serta evaluasi. Komponen-komponen yang digunakan pada penelitian ini menggunakan NodeMcu LoLin V3 sebagai pengolah data yang masuk dan keluar dan menggunakan media Telegram bot sebagai sarana komukasi antar perangkat, dan komponen lain yang digunakan adalah sensor getar untuk mendeteksi getaran apabila sistem alarm dalam keadaan hidup, sensor tegangan untuk mengatur tegangan yang masuk, relay sebagai saklar otomatis untuk menghidupkan motor dan buzzer. Semua komponen di rangkai sedemikian rupa sehingga menghasilkan sebuah prototipe alarm kendaraan sepeda motor yang dapat diberi intruksi oleh aplikasi Telegram. Dari tahap pengujian seluruh komponen mendapatkan hasil kinerja yang baik dan dapat berkomunikasi dengan telegram bot yang sudah dibuat. NodeMcu LoLiN V3 dapat terhubung dengan koneksi internet yang dibagikan melalui tethering and portable hotspot dari sebuah ponsel dan dapat memberikan respon dengan mengirimkan pesan melalui telegram, sensor tegangan dapat mengatur arus listrik yang masuk apabila arus lebih dari 1.5V maka respon yang dikirim ke telegram adalah terjadi tindakan terhadap kendaraan sepeda motor, sensor getar dapat berfungsi apabila terjadi getaran, serta komponen yang lain dapat berfungsi dengan baik.&lt;/p&gt;&quot;,&quot;issue&quot;:&quot;2&quot;,&quot;volume&quot;:&quot;5&quot;,&quot;container-title-short&quot;:&quot;&quot;},&quot;isTemporary&quot;:false,&quot;suppress-author&quot;:false,&quot;composite&quot;:false,&quot;author-only&quot;:false}]},{&quot;citationID&quot;:&quot;MENDELEY_CITATION_4191a038-87a7-4c24-81d7-8ef289aba8e5&quot;,&quot;properties&quot;:{&quot;noteIndex&quot;:0},&quot;isEdited&quot;:false,&quot;manualOverride&quot;:{&quot;isManuallyOverridden&quot;:false,&quot;citeprocText&quot;:&quot;(Prastyo, 2022)&quot;,&quot;manualOverrideText&quot;:&quot;&quot;},&quot;citationTag&quot;:&quot;MENDELEY_CITATION_v3_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&quot;,&quot;citationItems&quot;:[{&quot;id&quot;:&quot;0daee6e8-7c1c-3f6a-9311-44603a611189&quot;,&quot;itemData&quot;:{&quot;type&quot;:&quot;webpage&quot;,&quot;id&quot;:&quot;0daee6e8-7c1c-3f6a-9311-44603a611189&quot;,&quot;title&quot;:&quot;Pengertian, jenis dan cara kerja kabel jumper arduino&quot;,&quot;author&quot;:[{&quot;family&quot;:&quot;Prastyo&quot;,&quot;given&quot;:&quot;Elga Aris&quot;,&quot;parse-names&quot;:false,&quot;dropping-particle&quot;:&quot;&quot;,&quot;non-dropping-particle&quot;:&quot;&quot;}],&quot;container-title&quot;:&quot;Arduino Indonesia&quot;,&quot;accessed&quot;:{&quot;date-parts&quot;:[[2025,1,2]]},&quot;URL&quot;:&quot;https://www.arduinoindonesia.id/2022/11/pengertian-jenis-dan-cara-kerja-kabel-jumper-arduino.html&quot;,&quot;issued&quot;:{&quot;date-parts&quot;:[[2022,11,21]]},&quot;container-title-short&quot;:&quot;&quot;},&quot;isTemporary&quot;:false,&quot;suppress-author&quot;:false,&quot;composite&quot;:false,&quot;author-only&quot;:false}]},{&quot;citationID&quot;:&quot;MENDELEY_CITATION_23a732a8-80d2-4b60-b1ab-999c0c2ead6c&quot;,&quot;properties&quot;:{&quot;noteIndex&quot;:0},&quot;isEdited&quot;:false,&quot;manualOverride&quot;:{&quot;isManuallyOverridden&quot;:false,&quot;citeprocText&quot;:&quot;(Kumparan, 2023)&quot;,&quot;manualOverrideText&quot;:&quot;&quot;},&quot;citationTag&quot;:&quot;MENDELEY_CITATION_v3_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&quot;,&quot;citationItems&quot;:[{&quot;id&quot;:&quot;0783f541-cb39-33b6-a3cc-1e8606f72bab&quot;,&quot;itemData&quot;:{&quot;type&quot;:&quot;webpage&quot;,&quot;id&quot;:&quot;0783f541-cb39-33b6-a3cc-1e8606f72bab&quot;,&quot;title&quot;:&quot;Definisi kabel jumper beserta fungsi dan jenisnya&quot;,&quot;author&quot;:[{&quot;family&quot;:&quot;Kumparan&quot;,&quot;given&quot;:&quot;&quot;,&quot;parse-names&quot;:false,&quot;dropping-particle&quot;:&quot;&quot;,&quot;non-dropping-particle&quot;:&quot;&quot;}],&quot;container-title&quot;:&quot;Kumparan&quot;,&quot;accessed&quot;:{&quot;date-parts&quot;:[[2025,1,2]]},&quot;URL&quot;:&quot;https://kumparan.com/berita-update/definisi-kabel-jumper-beserta-fungsi-dan-jenisnya-21ERiC1PFiD/full&quot;,&quot;issued&quot;:{&quot;date-parts&quot;:[[2023,11,21]]}},&quot;isTemporary&quot;:false,&quot;suppress-author&quot;:false,&quot;composite&quot;:false,&quot;author-only&quot;:false}]},{&quot;citationID&quot;:&quot;MENDELEY_CITATION_e2bb570f-e9a4-49c2-9b2c-823364b93767&quot;,&quot;properties&quot;:{&quot;noteIndex&quot;:0},&quot;isEdited&quot;:false,&quot;manualOverride&quot;:{&quot;isManuallyOverridden&quot;:false,&quot;citeprocText&quot;:&quot;(Artist-3D, 2023)&quot;,&quot;manualOverrideText&quot;:&quot;&quot;},&quot;citationTag&quot;:&quot;MENDELEY_CITATION_v3_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&quot;,&quot;citationItems&quot;:[{&quot;id&quot;:&quot;45136b7c-9e4f-3b73-8001-6e8c7bf184b8&quot;,&quot;itemData&quot;:{&quot;type&quot;:&quot;webpage&quot;,&quot;id&quot;:&quot;45136b7c-9e4f-3b73-8001-6e8c7bf184b8&quot;,&quot;title&quot;:&quot;What is a universal pcb?&quot;,&quot;container-title&quot;:&quot;Artist-3D&quot;,&quot;accessed&quot;:{&quot;date-parts&quot;:[[2025,1,2]]},&quot;URL&quot;:&quot;https://artist-3d.com/universal-pcb/&quot;,&quot;issued&quot;:{&quot;date-parts&quot;:[[2023,11,6]]},&quot;container-title-short&quot;:&quot;&quot;},&quot;isTemporary&quot;:false,&quot;suppress-author&quot;:false,&quot;composite&quot;:false,&quot;author-only&quot;:false}]},{&quot;citationID&quot;:&quot;MENDELEY_CITATION_8967000b-cdb2-467b-bb50-a23b666c2d53&quot;,&quot;properties&quot;:{&quot;noteIndex&quot;:0},&quot;isEdited&quot;:false,&quot;manualOverride&quot;:{&quot;isManuallyOverridden&quot;:false,&quot;citeprocText&quot;:&quot;(Kabasi, 2021)&quot;,&quot;manualOverrideText&quot;:&quot;&quot;},&quot;citationItems&quot;:[{&quot;id&quot;:&quot;87706e7d-7425-35f5-93f3-1cf3a8253833&quot;,&quot;itemData&quot;:{&quot;type&quot;:&quot;webpage&quot;,&quot;id&quot;:&quot;87706e7d-7425-35f5-93f3-1cf3a8253833&quot;,&quot;title&quot;:&quot;Apa itu kabel usb?&quot;,&quot;author&quot;:[{&quot;family&quot;:&quot;Kabasi&quot;,&quot;given&quot;:&quot;&quot;,&quot;parse-names&quot;:false,&quot;dropping-particle&quot;:&quot;&quot;,&quot;non-dropping-particle&quot;:&quot;&quot;}],&quot;container-title&quot;:&quot;Kabasi&quot;,&quot;accessed&quot;:{&quot;date-parts&quot;:[[2025,1,2]]},&quot;URL&quot;:&quot;https://id.kbs-connector.com/news/what-is-usb-cable-46819198.html&quot;,&quot;issued&quot;:{&quot;date-parts&quot;:[[2021,6,10]]}},&quot;isTemporary&quot;:false,&quot;suppress-author&quot;:false,&quot;composite&quot;:false,&quot;author-only&quot;:false}],&quot;citationTag&quot;:&quot;MENDELEY_CITATION_v3_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&quot;},{&quot;citationID&quot;:&quot;MENDELEY_CITATION_c4e4a7c6-39cb-4dbd-8caa-9423caa0b956&quot;,&quot;properties&quot;:{&quot;noteIndex&quot;:0},&quot;isEdited&quot;:false,&quot;manualOverride&quot;:{&quot;isManuallyOverridden&quot;:false,&quot;citeprocText&quot;:&quot;(Apriani dkk., 2021)&quot;,&quot;manualOverrideText&quot;:&quot;&quot;},&quot;citationTag&quot;:&quot;MENDELEY_CITATION_v3_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&quot;,&quot;citationItems&quot;:[{&quot;id&quot;:&quot;0295c267-aba5-3abc-ba6b-b16f58bd0fa5&quot;,&quot;itemData&quot;:{&quot;type&quot;:&quot;article-journal&quot;,&quot;id&quot;:&quot;0295c267-aba5-3abc-ba6b-b16f58bd0fa5&quot;,&quot;title&quot;:&quot;Powerbank laptop portable sebagai sumber energi mobile&quot;,&quot;author&quot;:[{&quot;family&quot;:&quot;Apriani&quot;,&quot;given&quot;:&quot;Nadia Dwi&quot;,&quot;parse-names&quot;:false,&quot;dropping-particle&quot;:&quot;&quot;,&quot;non-dropping-particle&quot;:&quot;&quot;},{&quot;family&quot;:&quot;Rachmatullah&quot;,&quot;given&quot;:&quot;Muhammad Alif&quot;,&quot;parse-names&quot;:false,&quot;dropping-particle&quot;:&quot;&quot;,&quot;non-dropping-particle&quot;:&quot;&quot;},{&quot;family&quot;:&quot;Sukamto&quot;,&quot;given&quot;:&quot;Rian&quot;,&quot;parse-names&quot;:false,&quot;dropping-particle&quot;:&quot;&quot;,&quot;non-dropping-particle&quot;:&quot;&quot;},{&quot;family&quot;:&quot;Apriani&quot;,&quot;given&quot;:&quot;Yosi&quot;,&quot;parse-names&quot;:false,&quot;dropping-particle&quot;:&quot;&quot;,&quot;non-dropping-particle&quot;:&quot;&quot;}],&quot;container-title&quot;:&quot;Jurnal Rekayasa Elektro Sriwijaya&quot;,&quot;DOI&quot;:&quot;10.36706/jres.v3i1.44&quot;,&quot;ISSN&quot;:&quot;2716-4063&quot;,&quot;issued&quot;:{&quot;date-parts&quot;:[[2021,11,15]]},&quot;page&quot;:&quot;205-212&quot;,&quot;abstract&quot;:&quot;&lt;p&gt;Tingginya minat masyarakat terhadap penggunaan laptop disebabkan pada kelompok pekerja kantoran maupun pelajar. Untuk menunjang aktivitas belajar mengajar, penggunaan laptop sudah menjadi suatu kebutuhan bagi pekerja kantoran maupun mahasiswa. Penelitian dibuat untuk menjadi solusi penyediaan sumber energi laptop yang bersifat mobile dan ekonomis yaitu sebuah teknologi charger laptop portable menggunakan sumber energi listrik yang disimpan ke dalam baterai yang bisa diisi ulang tanpa harus menghubungkan peranti tersebut pada outlet listrik. Sistem yang dibuat menggunakan baterai lithium dan modul boost converter yang dikendalikan oleh sinyal kontrol berupa sinyal PWM (Pulse Width Modulation). Metode yang digunakan pada penelitian ini dimulai dari perancangan alat yaitu merangkai 15 buah baterai lithium disusun secara seri dan parallel, Modul BMS sebagai pengaman baterai dan menghasilkan tegangan keluaran baterai 12 volt, setelah dari modul BMS cek tegangan baterai apakah sudah 12 volt. Setalah itu masuk ke bost converte cek apakah tegangan sudah naik ke 19 volt Setelah tegangan dinaikkan 19 volt powerbank siap untuk dihubungkan ke beban yaitu laptop atau notebook. Hasil penelitian di dapat kan penghasil listrik laptop portable dapat mengecas laptop Acer berkapasitas baterai 5000 mAh selama 3 jam 7 menit sedangkan pada laptop Sony berkapasitas 2760 mAh lama waktu pengecasan nya adalah 1 jam 43 menit. Dari hasil penelitian disimpulkan lamanya waktu pengisian baterai dengan tegangan 19V DC dipengaruhi oleh besarnya kapasitas baterai yang dimiliki oleh laptop, semakin besar kapasitas baterai laptop maka semakin lama waktu pengisiannya.&lt;/p&gt;&quot;,&quot;issue&quot;:&quot;1&quot;,&quot;volume&quot;:&quot;3&quot;,&quot;container-title-short&quot;:&quot;&quot;},&quot;isTemporary&quot;:false,&quot;suppress-author&quot;:false,&quot;composite&quot;:false,&quot;author-only&quot;:false}]},{&quot;citationID&quot;:&quot;MENDELEY_CITATION_5fe189f9-7452-42d0-a974-ff715db9cf56&quot;,&quot;properties&quot;:{&quot;noteIndex&quot;:0},&quot;isEdited&quot;:false,&quot;manualOverride&quot;:{&quot;isManuallyOverridden&quot;:false,&quot;citeprocText&quot;:&quot;(Yuliadi dkk., 2021)&quot;,&quot;manualOverrideText&quot;:&quot;&quot;},&quot;citationTag&quot;:&quot;MENDELEY_CITATION_v3_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&quot;,&quot;citationItems&quot;:[{&quot;id&quot;:&quot;e0486615-1b2d-3f30-9c6a-f48c049d98ca&quot;,&quot;itemData&quot;:{&quot;type&quot;:&quot;article-journal&quot;,&quot;id&quot;:&quot;e0486615-1b2d-3f30-9c6a-f48c049d98ca&quot;,&quot;title&quot;:&quot;Rekayasa aplikasi center rumah kost berbasis web di Kabupaten Sumbawa&quot;,&quot;author&quot;:[{&quot;family&quot;:&quot;Yuliadi&quot;,&quot;given&quot;:&quot;&quot;,&quot;parse-names&quot;:false,&quot;dropping-particle&quot;:&quot;&quot;,&quot;non-dropping-particle&quot;:&quot;&quot;},{&quot;family&quot;:&quot;Solihat&quot;,&quot;given&quot;:&quot;Nurul Maulida&quot;,&quot;parse-names&quot;:false,&quot;dropping-particle&quot;:&quot;&quot;,&quot;non-dropping-particle&quot;:&quot;&quot;},{&quot;family&quot;:&quot;Herfandi&quot;,&quot;given&quot;:&quot;&quot;,&quot;parse-names&quot;:false,&quot;dropping-particle&quot;:&quot;&quot;,&quot;non-dropping-particle&quot;:&quot;&quot;}],&quot;container-title&quot;:&quot;Jurnal Manajemen Informatika dan Sistem Informasi&quot;,&quot;issued&quot;:{&quot;date-parts&quot;:[[2021,11,8]]},&quot;abstract&quot;:&quot;A boarding house is a temporary residence for living with a number of rooms that are rented out and paid for within a certain period of time. This study aims to build a boarding house center application in Sumbawa Regency as a means of providing effective housing information for boarding house seekers, tenants, and boarding house owners to promote boarding houses to be rented out. This application was developed using qualitative research and built using the PHP programming language using MySql as a database. The method used in building this application is using the waterfall method with UML (Unified Modeling Language) modeling. This application is expected to make it easier for boarding house seekers and boarding house owners to do promotions.&quot;,&quot;issue&quot;:&quot;2&quot;,&quot;volume&quot;:&quot;4&quot;,&quot;container-title-short&quot;:&quot;&quot;},&quot;isTemporary&quot;:false,&quot;suppress-author&quot;:false,&quot;composite&quot;:false,&quot;author-only&quot;:false}]},{&quot;citationID&quot;:&quot;MENDELEY_CITATION_74a94902-5419-4d12-92ae-664df8514469&quot;,&quot;properties&quot;:{&quot;noteIndex&quot;:0},&quot;isEdited&quot;:false,&quot;manualOverride&quot;:{&quot;isManuallyOverridden&quot;:false,&quot;citeprocText&quot;:&quot;(Visual Studio Marketplace, 2024)&quot;,&quot;manualOverrideText&quot;:&quot;&quot;},&quot;citationTag&quot;:&quot;MENDELEY_CITATION_v3_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&quot;,&quot;citationItems&quot;:[{&quot;id&quot;:&quot;9efb2d1d-9371-3c1e-a0aa-827a85c7fb46&quot;,&quot;itemData&quot;:{&quot;type&quot;:&quot;article&quot;,&quot;id&quot;:&quot;9efb2d1d-9371-3c1e-a0aa-827a85c7fb46&quot;,&quot;title&quot;:&quot;PlatformIO IDE&quot;,&quot;author&quot;:[{&quot;family&quot;:&quot;Visual Studio Marketplace&quot;,&quot;given&quot;:&quot;&quot;,&quot;parse-names&quot;:false,&quot;dropping-particle&quot;:&quot;&quot;,&quot;non-dropping-particle&quot;:&quot;&quot;}],&quot;number&quot;:&quot;v3.3.3&quot;,&quot;accessed&quot;:{&quot;date-parts&quot;:[[2025,1,2]]},&quot;URL&quot;:&quot;https://marketplace.visualstudio.com/items?itemName=platformio.platformio-ide&quot;,&quot;issued&quot;:{&quot;date-parts&quot;:[[2024,1,27]]},&quot;publisher&quot;:&quot;Visual Studio Marketplace&quot;},&quot;isTemporary&quot;:false,&quot;suppress-author&quot;:false,&quot;composite&quot;:false,&quot;author-only&quot;:false}]},{&quot;citationID&quot;:&quot;MENDELEY_CITATION_797df9e6-8c42-4631-a50e-db14f5969737&quot;,&quot;properties&quot;:{&quot;noteIndex&quot;:0},&quot;isEdited&quot;:false,&quot;manualOverride&quot;:{&quot;isManuallyOverridden&quot;:false,&quot;citeprocText&quot;:&quot;(Kusuma dkk., 2020)&quot;,&quot;manualOverrideText&quot;:&quot;&quot;},&quot;citationTag&quot;:&quot;MENDELEY_CITATION_v3_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&quot;,&quot;citationItems&quot;:[{&quot;id&quot;:&quot;ae763ce8-500e-3626-bbd9-fa89672f5cdb&quot;,&quot;itemData&quot;:{&quot;type&quot;:&quot;article-journal&quot;,&quot;id&quot;:&quot;ae763ce8-500e-3626-bbd9-fa89672f5cdb&quot;,&quot;title&quot;:&quot;Rancang bangun alat pelipat baju otomatis menggunakan arduino uno&quot;,&quot;author&quot;:[{&quot;family&quot;:&quot;Kusuma&quot;,&quot;given&quot;:&quot;Akfi Yurkha&quot;,&quot;parse-names&quot;:false,&quot;dropping-particle&quot;:&quot;&quot;,&quot;non-dropping-particle&quot;:&quot;&quot;},{&quot;family&quot;:&quot;Pratikno&quot;,&quot;given&quot;:&quot;Heri&quot;,&quot;parse-names&quot;:false,&quot;dropping-particle&quot;:&quot;&quot;,&quot;non-dropping-particle&quot;:&quot;&quot;},{&quot;family&quot;:&quot;Puspasari&quot;,&quot;given&quot;:&quot;Ira&quot;,&quot;parse-names&quot;:false,&quot;dropping-particle&quot;:&quot;&quot;,&quot;non-dropping-particle&quot;:&quot;&quot;}],&quot;container-title&quot;:&quot;Journal of Control and Network Systems&quot;,&quot;issued&quot;:{&quot;date-parts&quot;:[[2020]]},&quot;page&quot;:&quot;8-18&quot;,&quot;abstract&quot;:&quot;Pekerjaan rumah tangga adalah salah satu kegiatan yang banyak menyita waktu. Tidak hanya itu,\nkegiatan ini dilakukan setiap hari, dan tentunya ketika ada pekerjaan rumah yang terbengkalai tidak merasa\nnyaman untuk di tinggalkan. Diantara salah satu pekerjaan rumah tangga yang menjadi perhatian untuk\nmasalah ini adalah dalam hal melipat baju hasil pengeringan. Alat yang dibuat penulis bukanlah pelipat\nbaju biasa tetapi diengkapi dengan pewangi serta sinar UV untuk pembersih bakteri. Kelebihan pada alat\npenulis yaitu terdapat sinar UV untuk membersihkan bakteri, sehingga tidak ada bakteri atau rasa gatal\nsetelah dipakai. Tujuan dari penilitian ini adalah merancang bangun sebuah model alat pelipat baju berbasis\nArduino Uno. Diharapkan dengan adanya alat ini dapat memberikan manfaat untuk memecahkan solusi\ndalam hal melipat baju dengan waktu yang relatif cepat dan rapi tanpa harus melipat secara manual dengan\ntangan. Alat ini terdiri dari pewangi baju, sinar UV pembersih bakteri, dan pelipat baju. Hasil dari penelitian\nini adalah sistem pelipat baju dapat melipat baju lengan pendek dengan waktu 7.2 detik , baju lengan\npanjang dengan waktu 7.4 detik, celana panjang dengan waktu 6.2 detik dan celana pendek denga waktu 3\ndetik.&quot;,&quot;issue&quot;:&quot;2&quot;,&quot;volume&quot;:&quot;9&quot;,&quot;container-title-short&quot;:&quot;&quot;},&quot;isTemporary&quot;:false,&quot;suppress-author&quot;:false,&quot;composite&quot;:false,&quot;author-only&quot;:false}]},{&quot;citationID&quot;:&quot;MENDELEY_CITATION_79f1830d-bd42-4e35-81b3-0aee9e34f4c8&quot;,&quot;properties&quot;:{&quot;noteIndex&quot;:0},&quot;isEdited&quot;:false,&quot;manualOverride&quot;:{&quot;isManuallyOverridden&quot;:false,&quot;citeprocText&quot;:&quot;(Google Firebase, t.t.)&quot;,&quot;manualOverrideText&quot;:&quot;&quot;},&quot;citationTag&quot;:&quot;MENDELEY_CITATION_v3_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&quot;,&quot;citationItems&quot;:[{&quot;id&quot;:&quot;d6ae32ba-416a-3691-8600-8709669c11d4&quot;,&quot;itemData&quot;:{&quot;type&quot;:&quot;webpage&quot;,&quot;id&quot;:&quot;d6ae32ba-416a-3691-8600-8709669c11d4&quot;,&quot;title&quot;:&quot;Products build&quot;,&quot;author&quot;:[{&quot;family&quot;:&quot;Google Firebase&quot;,&quot;given&quot;:&quot;&quot;,&quot;parse-names&quot;:false,&quot;dropping-particle&quot;:&quot;&quot;,&quot;non-dropping-particle&quot;:&quot;&quot;}],&quot;container-title&quot;:&quot;Google Firebase&quot;,&quot;accessed&quot;:{&quot;date-parts&quot;:[[2025,1,2]]},&quot;URL&quot;:&quot;https://firebase.google.com/products-build&quot;},&quot;isTemporary&quot;:false,&quot;suppress-author&quot;:false,&quot;composite&quot;:false,&quot;author-only&quot;:false}]},{&quot;citationID&quot;:&quot;MENDELEY_CITATION_7e13ac2f-5736-4554-b2dd-8d6434646d25&quot;,&quot;properties&quot;:{&quot;noteIndex&quot;:0},&quot;isEdited&quot;:false,&quot;manualOverride&quot;:{&quot;isManuallyOverridden&quot;:false,&quot;citeprocText&quot;:&quot;(BlowStack, 2022)&quot;,&quot;manualOverrideText&quot;:&quot;&quot;},&quot;citationTag&quot;:&quot;MENDELEY_CITATION_v3_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&quot;,&quot;citationItems&quot;:[{&quot;id&quot;:&quot;a25d1d86-8169-367e-a99c-2fdf1b51e842&quot;,&quot;itemData&quot;:{&quot;type&quot;:&quot;webpage&quot;,&quot;id&quot;:&quot;a25d1d86-8169-367e-a99c-2fdf1b51e842&quot;,&quot;title&quot;:&quot;What is firebase and how to use it with web apps&quot;,&quot;author&quot;:[{&quot;family&quot;:&quot;BlowStack&quot;,&quot;given&quot;:&quot;&quot;,&quot;parse-names&quot;:false,&quot;dropping-particle&quot;:&quot;&quot;,&quot;non-dropping-particle&quot;:&quot;&quot;}],&quot;container-title&quot;:&quot;BlowStack&quot;,&quot;accessed&quot;:{&quot;date-parts&quot;:[[2025,1,2]]},&quot;URL&quot;:&quot;https://blowstack.com/blog/what-is-firebase-and-how-to-use-it-with-web-apps&quot;,&quot;issued&quot;:{&quot;date-parts&quot;:[[2022,10,16]]}},&quot;isTemporary&quot;:false,&quot;suppress-author&quot;:false,&quot;composite&quot;:false,&quot;author-only&quot;:false}]},{&quot;citationID&quot;:&quot;MENDELEY_CITATION_350c7cc7-5d6b-455c-a266-bab7b3883f77&quot;,&quot;properties&quot;:{&quot;noteIndex&quot;:0},&quot;isEdited&quot;:false,&quot;manualOverride&quot;:{&quot;isManuallyOverridden&quot;:false,&quot;citeprocText&quot;:&quot;(Aggarwal, 2018)&quot;,&quot;manualOverrideText&quot;:&quot;&quot;},&quot;citationTag&quot;:&quot;MENDELEY_CITATION_v3_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&quot;,&quot;citationItems&quot;:[{&quot;id&quot;:&quot;1520eb56-a4f4-36a6-a12e-982d5c78d8c9&quot;,&quot;itemData&quot;:{&quot;type&quot;:&quot;article-journal&quot;,&quot;id&quot;:&quot;1520eb56-a4f4-36a6-a12e-982d5c78d8c9&quot;,&quot;title&quot;:&quot;Modern web-development using reactjs&quot;,&quot;author&quot;:[{&quot;family&quot;:&quot;Aggarwal&quot;,&quot;given&quot;:&quot;Sanchit&quot;,&quot;parse-names&quot;:false,&quot;dropping-particle&quot;:&quot;&quot;,&quot;non-dropping-particle&quot;:&quot;&quot;}],&quot;container-title&quot;:&quot;International Journal of Recent Research Aspects&quot;,&quot;issued&quot;:{&quot;date-parts&quot;:[[2018]]},&quot;page&quot;:&quot;133-137&quot;,&quot;issue&quot;:&quot;1&quot;,&quot;volume&quot;:&quot;5&quot;,&quot;container-title-short&quot;:&quot;&quot;},&quot;isTemporary&quot;:false,&quot;suppress-author&quot;:false,&quot;composite&quot;:false,&quot;author-only&quot;:false}]},{&quot;citationID&quot;:&quot;MENDELEY_CITATION_064d665b-a766-4353-92de-1a88b520772b&quot;,&quot;properties&quot;:{&quot;noteIndex&quot;:0},&quot;isEdited&quot;:false,&quot;manualOverride&quot;:{&quot;isManuallyOverridden&quot;:false,&quot;citeprocText&quot;:&quot;(Murti &amp;#38; Sujarwo, 2021)&quot;,&quot;manualOverrideText&quot;:&quot;&quot;},&quot;citationItems&quot;:[{&quot;id&quot;:&quot;31efa6f4-18ea-3451-88b1-73c5d3006eb9&quot;,&quot;itemData&quot;:{&quot;type&quot;:&quot;paper-conference&quot;,&quot;id&quot;:&quot;31efa6f4-18ea-3451-88b1-73c5d3006eb9&quot;,&quot;title&quot;:&quot;Membangun antarmuka pengguna menggunakan reactjs untuk modul manajemen pengguna&quot;,&quot;author&quot;:[{&quot;family&quot;:&quot;Murti&quot;,&quot;given&quot;:&quot;Satrio Krisna&quot;,&quot;parse-names&quot;:false,&quot;dropping-particle&quot;:&quot;&quot;,&quot;non-dropping-particle&quot;:&quot;&quot;},{&quot;family&quot;:&quot;Sujarwo&quot;,&quot;given&quot;:&quot;Ari&quot;,&quot;parse-names&quot;:false,&quot;dropping-particle&quot;:&quot;&quot;,&quot;non-dropping-particle&quot;:&quot;&quot;}],&quot;container-title&quot;:&quot;Prosiding Automata&quot;,&quot;issued&quot;:{&quot;date-parts&quot;:[[2021,8,31]]},&quot;publisher&quot;:&quot;Universitas Islam Indonesia&quot;,&quot;container-title-short&quot;:&quot;&quot;},&quot;isTemporary&quot;:false}],&quot;citationTag&quot;:&quot;MENDELEY_CITATION_v3_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&quot;},{&quot;citationID&quot;:&quot;MENDELEY_CITATION_252d7136-21fd-4295-bc8d-b903b12f8452&quot;,&quot;properties&quot;:{&quot;noteIndex&quot;:0},&quot;isEdited&quot;:false,&quot;manualOverride&quot;:{&quot;isManuallyOverridden&quot;:false,&quot;citeprocText&quot;:&quot;(Nasution &amp;#38; Iswari, 2021)&quot;,&quot;manualOverrideText&quot;:&quot;&quot;},&quot;citationTag&quot;:&quot;MENDELEY_CITATION_v3_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&quot;,&quot;citationItems&quot;:[{&quot;id&quot;:&quot;8c034b56-9a72-3735-a6b9-198b3d18642a&quot;,&quot;itemData&quot;:{&quot;type&quot;:&quot;paper-conference&quot;,&quot;id&quot;:&quot;8c034b56-9a72-3735-a6b9-198b3d18642a&quot;,&quot;title&quot;:&quot;Penerapan react js pada pengembangan frontend aplikasi startup ubaform&quot;,&quot;author&quot;:[{&quot;family&quot;:&quot;Nasution&quot;,&quot;given&quot;:&quot;&quot;,&quot;parse-names&quot;:false,&quot;dropping-particle&quot;:&quot;&quot;,&quot;non-dropping-particle&quot;:&quot;&quot;},{&quot;family&quot;:&quot;Iswari&quot;,&quot;given&quot;:&quot;Lizda&quot;,&quot;parse-names&quot;:false,&quot;dropping-particle&quot;:&quot;&quot;,&quot;non-dropping-particle&quot;:&quot;&quot;}],&quot;container-title&quot;:&quot;Prosiding Automata&quot;,&quot;issued&quot;:{&quot;date-parts&quot;:[[2021,8,31]]},&quot;publisher&quot;:&quot;Universitas Islam Indonesia&quot;,&quot;container-title-short&quot;:&quot;&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y name="MENDELEY_CITATIONS_LOCALE_CODE" value="&quot;id-ID&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2E51D0E-9563-4F72-AFD6-298544C27F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1</Pages>
  <Words>12046</Words>
  <Characters>68663</Characters>
  <Application>Microsoft Office Word</Application>
  <DocSecurity>0</DocSecurity>
  <Lines>572</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Marhadi Wijaya;Fredrik Lauwrensius</dc:creator>
  <cp:keywords/>
  <dc:description/>
  <cp:lastModifiedBy>Robert Antonius</cp:lastModifiedBy>
  <cp:revision>12</cp:revision>
  <cp:lastPrinted>2025-01-02T10:04:00Z</cp:lastPrinted>
  <dcterms:created xsi:type="dcterms:W3CDTF">2024-12-31T07:37:00Z</dcterms:created>
  <dcterms:modified xsi:type="dcterms:W3CDTF">2025-01-02T10:06:00Z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http://www.zotero.org/styles/harvard-cite-them-right</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http://www.zotero.org/styles/modern-humanities-research-association</vt:lpwstr>
  </property>
  <property fmtid="{D5CDD505-2E9C-101B-9397-08002B2CF9AE}" pid="12" name="Mendeley Recent Style Id 8_1">
    <vt:lpwstr>http://www.zotero.org/styles/modern-language-association</vt:lpwstr>
  </property>
  <property fmtid="{D5CDD505-2E9C-101B-9397-08002B2CF9AE}" pid="13" name="Mendeley Recent Style Id 9_1">
    <vt:lpwstr>http://www.zotero.org/styles/nature</vt:lpwstr>
  </property>
  <property fmtid="{D5CDD505-2E9C-101B-9397-08002B2CF9AE}" pid="14" name="Mendeley Recent Style Name 0_1">
    <vt:lpwstr>American Medical Association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6th edition</vt:lpwstr>
  </property>
  <property fmtid="{D5CDD505-2E9C-101B-9397-08002B2CF9AE}" pid="17" name="Mendeley Recent Style Name 3_1">
    <vt:lpwstr>American Sociological Association</vt:lpwstr>
  </property>
  <property fmtid="{D5CDD505-2E9C-101B-9397-08002B2CF9AE}" pid="18" name="Mendeley Recent Style Name 4_1">
    <vt:lpwstr>Chicago Manual of Style 16th edition (author-date)</vt:lpwstr>
  </property>
  <property fmtid="{D5CDD505-2E9C-101B-9397-08002B2CF9AE}" pid="19" name="Mendeley Recent Style Name 5_1">
    <vt:lpwstr>Harvard - Cite Them Right 9th edition</vt:lpwstr>
  </property>
  <property fmtid="{D5CDD505-2E9C-101B-9397-08002B2CF9AE}" pid="20" name="Mendeley Recent Style Name 6_1">
    <vt:lpwstr>IEEE</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Name 8_1">
    <vt:lpwstr>Modern Language Association 7th edition</vt:lpwstr>
  </property>
  <property fmtid="{D5CDD505-2E9C-101B-9397-08002B2CF9AE}" pid="23" name="Mendeley Recent Style Name 9_1">
    <vt:lpwstr>Nature</vt:lpwstr>
  </property>
  <property fmtid="{D5CDD505-2E9C-101B-9397-08002B2CF9AE}" pid="24" name="Mendeley Unique User Id_1">
    <vt:lpwstr>93d85e6e-4eae-3f4f-bed5-681d4a830586</vt:lpwstr>
  </property>
  <property fmtid="{D5CDD505-2E9C-101B-9397-08002B2CF9AE}" pid="25" name="KSOProductBuildVer">
    <vt:lpwstr>1057-10.2.0.7587</vt:lpwstr>
  </property>
</Properties>
</file>