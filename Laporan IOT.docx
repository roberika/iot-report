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E28DDEE" w14:textId="570E5AE2" w:rsidR="008F03F2" w:rsidRPr="008F03F2" w:rsidRDefault="000B2FCA">
      <w:pPr>
        <w:spacing w:after="0" w:line="240" w:lineRule="auto"/>
        <w:jc w:val="center"/>
        <w:rPr>
          <w:b/>
          <w:noProof/>
          <w:sz w:val="28"/>
          <w:szCs w:val="28"/>
          <w:lang w:eastAsia="id-ID"/>
        </w:rPr>
      </w:pPr>
      <w:r>
        <w:rPr>
          <w:b/>
          <w:noProof/>
          <w:sz w:val="28"/>
          <w:szCs w:val="28"/>
          <w:lang w:eastAsia="id-ID"/>
        </w:rPr>
        <w:t xml:space="preserve">LAPORAN </w:t>
      </w:r>
      <w:r w:rsidR="008F03F2" w:rsidRPr="008F03F2">
        <w:rPr>
          <w:b/>
          <w:noProof/>
          <w:sz w:val="28"/>
          <w:szCs w:val="28"/>
          <w:lang w:eastAsia="id-ID"/>
        </w:rPr>
        <w:t>TUGAS AKHIR</w:t>
      </w:r>
    </w:p>
    <w:p w14:paraId="4BC3638A" w14:textId="5DBF11BA" w:rsidR="008F03F2" w:rsidRDefault="008F03F2">
      <w:pPr>
        <w:spacing w:after="0" w:line="240" w:lineRule="auto"/>
        <w:jc w:val="center"/>
        <w:rPr>
          <w:b/>
          <w:sz w:val="28"/>
          <w:szCs w:val="28"/>
        </w:rPr>
      </w:pPr>
    </w:p>
    <w:p w14:paraId="0617EF41" w14:textId="5F424C8E" w:rsidR="00F3043B" w:rsidRDefault="00F3043B">
      <w:pPr>
        <w:spacing w:after="0" w:line="240" w:lineRule="auto"/>
        <w:jc w:val="center"/>
        <w:rPr>
          <w:b/>
          <w:sz w:val="28"/>
          <w:szCs w:val="28"/>
        </w:rPr>
      </w:pPr>
    </w:p>
    <w:p w14:paraId="0D7FC96B" w14:textId="77777777" w:rsidR="00F3043B" w:rsidRPr="008F03F2" w:rsidRDefault="00F3043B">
      <w:pPr>
        <w:spacing w:after="0" w:line="240" w:lineRule="auto"/>
        <w:jc w:val="center"/>
        <w:rPr>
          <w:b/>
          <w:sz w:val="28"/>
          <w:szCs w:val="28"/>
        </w:rPr>
      </w:pPr>
    </w:p>
    <w:p w14:paraId="28742C7A" w14:textId="6CB1E6AC" w:rsidR="00183665" w:rsidRDefault="000B2FCA" w:rsidP="00183665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PEMANTAUAN SUHU DAN KELEMBABAN RUANGAN</w:t>
      </w:r>
    </w:p>
    <w:p w14:paraId="463839EA" w14:textId="06DB32A9" w:rsidR="000B2FCA" w:rsidRDefault="000B2FCA" w:rsidP="00183665">
      <w:pPr>
        <w:spacing w:after="0" w:line="240" w:lineRule="auto"/>
        <w:jc w:val="center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t xml:space="preserve">SENSOR </w:t>
      </w:r>
      <w:r>
        <w:rPr>
          <w:b/>
          <w:i/>
          <w:iCs/>
          <w:sz w:val="28"/>
          <w:szCs w:val="28"/>
        </w:rPr>
        <w:t>DIGITAL HUMIDITY AND TEMPERATURE</w:t>
      </w:r>
    </w:p>
    <w:p w14:paraId="223332D2" w14:textId="21316953" w:rsidR="000B2FCA" w:rsidRDefault="000B2FCA" w:rsidP="00183665">
      <w:pPr>
        <w:spacing w:after="0" w:line="240" w:lineRule="auto"/>
        <w:jc w:val="center"/>
        <w:rPr>
          <w:b/>
          <w:i/>
          <w:iCs/>
          <w:sz w:val="28"/>
          <w:szCs w:val="28"/>
        </w:rPr>
      </w:pPr>
    </w:p>
    <w:p w14:paraId="7FA2501E" w14:textId="72011403" w:rsidR="000B2FCA" w:rsidRPr="000B2FCA" w:rsidRDefault="000B2FCA" w:rsidP="00183665">
      <w:pPr>
        <w:spacing w:after="0" w:line="240" w:lineRule="auto"/>
        <w:jc w:val="center"/>
        <w:rPr>
          <w:b/>
          <w:noProof/>
          <w:sz w:val="28"/>
          <w:szCs w:val="28"/>
          <w:lang w:eastAsia="id-ID"/>
        </w:rPr>
      </w:pPr>
      <w:r>
        <w:rPr>
          <w:b/>
          <w:sz w:val="28"/>
          <w:szCs w:val="28"/>
        </w:rPr>
        <w:t xml:space="preserve">Mata </w:t>
      </w:r>
      <w:proofErr w:type="spellStart"/>
      <w:r>
        <w:rPr>
          <w:b/>
          <w:sz w:val="28"/>
          <w:szCs w:val="28"/>
        </w:rPr>
        <w:t>Kuliah</w:t>
      </w:r>
      <w:proofErr w:type="spellEnd"/>
      <w:r>
        <w:rPr>
          <w:b/>
          <w:sz w:val="28"/>
          <w:szCs w:val="28"/>
        </w:rPr>
        <w:t xml:space="preserve"> Internet of Things</w:t>
      </w:r>
    </w:p>
    <w:p w14:paraId="66D2DBCE" w14:textId="77777777" w:rsidR="005D5BE6" w:rsidRPr="008F03F2" w:rsidRDefault="006E0A83">
      <w:pPr>
        <w:pStyle w:val="BabBayangan"/>
      </w:pPr>
      <w:bookmarkStart w:id="0" w:name="_Toc142127335"/>
      <w:r w:rsidRPr="008F03F2">
        <w:t>HALAMAN JUDUL LUAR</w:t>
      </w:r>
      <w:bookmarkEnd w:id="0"/>
    </w:p>
    <w:p w14:paraId="750BC051" w14:textId="595C48F7" w:rsidR="005D5BE6" w:rsidRPr="008F03F2" w:rsidRDefault="008F03F2">
      <w:pPr>
        <w:spacing w:after="0" w:line="240" w:lineRule="auto"/>
        <w:jc w:val="center"/>
        <w:rPr>
          <w:b/>
          <w:sz w:val="28"/>
          <w:szCs w:val="28"/>
        </w:rPr>
      </w:pPr>
      <w:r w:rsidRPr="008F03F2">
        <w:rPr>
          <w:b/>
          <w:noProof/>
          <w:sz w:val="28"/>
          <w:szCs w:val="28"/>
          <w:lang w:eastAsia="en-US"/>
        </w:rPr>
        <w:drawing>
          <wp:inline distT="0" distB="0" distL="0" distR="0" wp14:anchorId="4467FEFA" wp14:editId="64AD8F17">
            <wp:extent cx="1944573" cy="14462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iversitas Multi Data Palemba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577" cy="14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4D3" w14:textId="77777777" w:rsidR="005D5BE6" w:rsidRPr="008F03F2" w:rsidRDefault="005D5BE6">
      <w:pPr>
        <w:spacing w:after="0" w:line="240" w:lineRule="auto"/>
        <w:jc w:val="center"/>
        <w:rPr>
          <w:b/>
          <w:sz w:val="28"/>
          <w:szCs w:val="28"/>
        </w:rPr>
      </w:pPr>
    </w:p>
    <w:p w14:paraId="01A0672C" w14:textId="516AC996" w:rsidR="005D5BE6" w:rsidRDefault="005D5BE6">
      <w:pPr>
        <w:spacing w:after="0" w:line="240" w:lineRule="auto"/>
        <w:jc w:val="center"/>
        <w:rPr>
          <w:b/>
          <w:sz w:val="28"/>
          <w:szCs w:val="28"/>
        </w:rPr>
      </w:pPr>
    </w:p>
    <w:p w14:paraId="08C45058" w14:textId="77777777" w:rsidR="008F03F2" w:rsidRPr="008F03F2" w:rsidRDefault="008F03F2">
      <w:pPr>
        <w:spacing w:after="0" w:line="240" w:lineRule="auto"/>
        <w:jc w:val="center"/>
        <w:rPr>
          <w:b/>
          <w:sz w:val="28"/>
          <w:szCs w:val="28"/>
        </w:rPr>
      </w:pPr>
    </w:p>
    <w:p w14:paraId="5716E2E1" w14:textId="4C024BC7" w:rsidR="005D5BE6" w:rsidRPr="008F03F2" w:rsidRDefault="000B2FCA">
      <w:pPr>
        <w:spacing w:after="0" w:line="240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Disusun</w:t>
      </w:r>
      <w:proofErr w:type="spellEnd"/>
      <w:r>
        <w:rPr>
          <w:b/>
          <w:sz w:val="28"/>
          <w:szCs w:val="28"/>
        </w:rPr>
        <w:t xml:space="preserve"> </w:t>
      </w:r>
      <w:r w:rsidR="006E0A83" w:rsidRPr="008F03F2">
        <w:rPr>
          <w:b/>
          <w:sz w:val="28"/>
          <w:szCs w:val="28"/>
        </w:rPr>
        <w:t>Oleh:</w:t>
      </w:r>
    </w:p>
    <w:p w14:paraId="240ABDBF" w14:textId="77777777" w:rsidR="005D5BE6" w:rsidRPr="008F03F2" w:rsidRDefault="005D5BE6">
      <w:pPr>
        <w:spacing w:after="0" w:line="240" w:lineRule="auto"/>
        <w:jc w:val="center"/>
        <w:rPr>
          <w:sz w:val="28"/>
          <w:szCs w:val="28"/>
        </w:rPr>
      </w:pPr>
    </w:p>
    <w:p w14:paraId="4B1E181C" w14:textId="66D1A63F" w:rsidR="005D5BE6" w:rsidRDefault="000B2FCA">
      <w:pPr>
        <w:spacing w:after="0" w:line="240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Achmad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Rizky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Zulkarnain</w:t>
      </w:r>
      <w:proofErr w:type="spellEnd"/>
      <w:r w:rsidR="006E0A83" w:rsidRPr="008F03F2">
        <w:rPr>
          <w:b/>
          <w:sz w:val="28"/>
          <w:szCs w:val="28"/>
        </w:rPr>
        <w:tab/>
      </w:r>
      <w:r>
        <w:rPr>
          <w:b/>
          <w:sz w:val="28"/>
          <w:szCs w:val="28"/>
        </w:rPr>
        <w:t>2125250045</w:t>
      </w:r>
    </w:p>
    <w:p w14:paraId="13E3A970" w14:textId="77777777" w:rsidR="000B2FCA" w:rsidRDefault="000B2FCA">
      <w:pPr>
        <w:spacing w:after="0" w:line="240" w:lineRule="auto"/>
        <w:jc w:val="center"/>
        <w:rPr>
          <w:b/>
          <w:sz w:val="28"/>
          <w:szCs w:val="28"/>
        </w:rPr>
      </w:pPr>
    </w:p>
    <w:p w14:paraId="3D70C90B" w14:textId="1FE7EC68" w:rsidR="000B2FCA" w:rsidRDefault="000B2FCA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Robert Antonius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2125250057</w:t>
      </w:r>
    </w:p>
    <w:p w14:paraId="1F650688" w14:textId="77777777" w:rsidR="000B2FCA" w:rsidRDefault="000B2FCA">
      <w:pPr>
        <w:spacing w:after="0" w:line="240" w:lineRule="auto"/>
        <w:jc w:val="center"/>
        <w:rPr>
          <w:b/>
          <w:sz w:val="28"/>
          <w:szCs w:val="28"/>
        </w:rPr>
      </w:pPr>
    </w:p>
    <w:p w14:paraId="76A1B742" w14:textId="6199DD74" w:rsidR="000B2FCA" w:rsidRPr="008F03F2" w:rsidRDefault="000B2FCA">
      <w:pPr>
        <w:spacing w:after="0" w:line="240" w:lineRule="auto"/>
        <w:jc w:val="center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Rivaldo</w:t>
      </w:r>
      <w:proofErr w:type="spellEnd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2125250065</w:t>
      </w:r>
    </w:p>
    <w:p w14:paraId="5C8FCE33" w14:textId="77777777" w:rsidR="005D5BE6" w:rsidRPr="008F03F2" w:rsidRDefault="005D5BE6">
      <w:pPr>
        <w:spacing w:after="0" w:line="240" w:lineRule="auto"/>
        <w:jc w:val="center"/>
        <w:rPr>
          <w:b/>
          <w:sz w:val="28"/>
          <w:szCs w:val="28"/>
        </w:rPr>
      </w:pPr>
    </w:p>
    <w:p w14:paraId="13E6672D" w14:textId="77777777" w:rsidR="005D5BE6" w:rsidRPr="008F03F2" w:rsidRDefault="005D5BE6">
      <w:pPr>
        <w:spacing w:after="0" w:line="240" w:lineRule="auto"/>
        <w:jc w:val="center"/>
        <w:rPr>
          <w:b/>
          <w:sz w:val="28"/>
          <w:szCs w:val="28"/>
        </w:rPr>
      </w:pPr>
    </w:p>
    <w:p w14:paraId="06621C5D" w14:textId="7CE6DE18" w:rsidR="008F03F2" w:rsidRDefault="008F03F2" w:rsidP="00A737C8">
      <w:pPr>
        <w:spacing w:after="0" w:line="240" w:lineRule="auto"/>
        <w:rPr>
          <w:b/>
          <w:sz w:val="28"/>
          <w:szCs w:val="28"/>
        </w:rPr>
      </w:pPr>
    </w:p>
    <w:p w14:paraId="3FE33568" w14:textId="77777777" w:rsidR="008F03F2" w:rsidRPr="008F03F2" w:rsidRDefault="008F03F2">
      <w:pPr>
        <w:spacing w:after="0" w:line="240" w:lineRule="auto"/>
        <w:jc w:val="center"/>
        <w:rPr>
          <w:b/>
          <w:sz w:val="28"/>
          <w:szCs w:val="28"/>
        </w:rPr>
      </w:pPr>
    </w:p>
    <w:p w14:paraId="62D872CB" w14:textId="6CA19D62" w:rsidR="005D5BE6" w:rsidRPr="008F03F2" w:rsidRDefault="000B2FCA">
      <w:pPr>
        <w:spacing w:after="0" w:line="240" w:lineRule="auto"/>
        <w:jc w:val="center"/>
        <w:rPr>
          <w:b/>
          <w:noProof/>
          <w:sz w:val="28"/>
          <w:szCs w:val="28"/>
          <w:lang w:eastAsia="en-US"/>
        </w:rPr>
      </w:pPr>
      <w:r w:rsidRPr="008F03F2">
        <w:rPr>
          <w:b/>
          <w:noProof/>
          <w:sz w:val="28"/>
          <w:szCs w:val="28"/>
          <w:lang w:eastAsia="en-US"/>
        </w:rPr>
        <w:t xml:space="preserve">Program Studi </w:t>
      </w:r>
      <w:r>
        <w:rPr>
          <w:b/>
          <w:noProof/>
          <w:sz w:val="28"/>
          <w:szCs w:val="28"/>
          <w:lang w:eastAsia="en-US"/>
        </w:rPr>
        <w:t>Informatika</w:t>
      </w:r>
    </w:p>
    <w:p w14:paraId="7247312A" w14:textId="7AF92F84" w:rsidR="008F03F2" w:rsidRPr="008F03F2" w:rsidRDefault="000B2FCA">
      <w:pPr>
        <w:spacing w:after="0" w:line="240" w:lineRule="auto"/>
        <w:jc w:val="center"/>
        <w:rPr>
          <w:b/>
          <w:noProof/>
          <w:sz w:val="28"/>
          <w:szCs w:val="28"/>
          <w:lang w:eastAsia="en-US"/>
        </w:rPr>
      </w:pPr>
      <w:r w:rsidRPr="008F03F2">
        <w:rPr>
          <w:b/>
          <w:noProof/>
          <w:sz w:val="28"/>
          <w:szCs w:val="28"/>
          <w:lang w:eastAsia="en-US"/>
        </w:rPr>
        <w:t xml:space="preserve">Fakultas Ilmu Komputer </w:t>
      </w:r>
      <w:r>
        <w:rPr>
          <w:b/>
          <w:noProof/>
          <w:sz w:val="28"/>
          <w:szCs w:val="28"/>
          <w:lang w:eastAsia="en-US"/>
        </w:rPr>
        <w:t>d</w:t>
      </w:r>
      <w:r w:rsidRPr="008F03F2">
        <w:rPr>
          <w:b/>
          <w:noProof/>
          <w:sz w:val="28"/>
          <w:szCs w:val="28"/>
          <w:lang w:eastAsia="en-US"/>
        </w:rPr>
        <w:t>an Rekayasa</w:t>
      </w:r>
    </w:p>
    <w:p w14:paraId="09C7158A" w14:textId="02007580" w:rsidR="008F03F2" w:rsidRPr="008F03F2" w:rsidRDefault="000B2FCA">
      <w:pPr>
        <w:spacing w:after="0" w:line="240" w:lineRule="auto"/>
        <w:jc w:val="center"/>
        <w:rPr>
          <w:b/>
          <w:noProof/>
          <w:sz w:val="28"/>
          <w:szCs w:val="28"/>
          <w:lang w:eastAsia="en-US"/>
        </w:rPr>
      </w:pPr>
      <w:r w:rsidRPr="008F03F2">
        <w:rPr>
          <w:b/>
          <w:noProof/>
          <w:sz w:val="28"/>
          <w:szCs w:val="28"/>
          <w:lang w:eastAsia="en-US"/>
        </w:rPr>
        <w:t>Universitas Multi Data Palembang</w:t>
      </w:r>
    </w:p>
    <w:p w14:paraId="110884DC" w14:textId="63D8CEC7" w:rsidR="00183665" w:rsidRDefault="000B2FCA">
      <w:pPr>
        <w:spacing w:after="0" w:line="240" w:lineRule="auto"/>
        <w:jc w:val="center"/>
        <w:rPr>
          <w:b/>
          <w:noProof/>
          <w:sz w:val="28"/>
          <w:szCs w:val="28"/>
          <w:lang w:eastAsia="en-US"/>
        </w:rPr>
      </w:pPr>
      <w:r w:rsidRPr="008F03F2">
        <w:rPr>
          <w:b/>
          <w:noProof/>
          <w:sz w:val="28"/>
          <w:szCs w:val="28"/>
          <w:lang w:eastAsia="en-US"/>
        </w:rPr>
        <w:t xml:space="preserve">Palembang </w:t>
      </w:r>
    </w:p>
    <w:p w14:paraId="1B85506E" w14:textId="666C88A9" w:rsidR="008F03F2" w:rsidRDefault="008F03F2">
      <w:pPr>
        <w:spacing w:after="0" w:line="240" w:lineRule="auto"/>
        <w:jc w:val="center"/>
        <w:rPr>
          <w:b/>
          <w:noProof/>
          <w:sz w:val="28"/>
          <w:szCs w:val="28"/>
          <w:lang w:eastAsia="en-US"/>
        </w:rPr>
      </w:pPr>
      <w:r w:rsidRPr="008F03F2">
        <w:rPr>
          <w:b/>
          <w:noProof/>
          <w:sz w:val="28"/>
          <w:szCs w:val="28"/>
          <w:lang w:eastAsia="en-US"/>
        </w:rPr>
        <w:t>202</w:t>
      </w:r>
      <w:r w:rsidR="000B2FCA">
        <w:rPr>
          <w:b/>
          <w:noProof/>
          <w:sz w:val="28"/>
          <w:szCs w:val="28"/>
          <w:lang w:eastAsia="en-US"/>
        </w:rPr>
        <w:t>4</w:t>
      </w:r>
    </w:p>
    <w:p w14:paraId="46ED913F" w14:textId="77777777" w:rsidR="00F3043B" w:rsidRDefault="00F3043B">
      <w:pPr>
        <w:spacing w:after="0" w:line="240" w:lineRule="auto"/>
        <w:jc w:val="center"/>
        <w:rPr>
          <w:b/>
          <w:sz w:val="28"/>
          <w:szCs w:val="28"/>
        </w:rPr>
        <w:sectPr w:rsidR="00F3043B" w:rsidSect="0090418A">
          <w:footerReference w:type="default" r:id="rId10"/>
          <w:pgSz w:w="11906" w:h="16838" w:code="9"/>
          <w:pgMar w:top="2268" w:right="1701" w:bottom="1701" w:left="2268" w:header="1417" w:footer="850" w:gutter="0"/>
          <w:pgNumType w:fmt="lowerRoman" w:start="3"/>
          <w:cols w:space="720"/>
          <w:docGrid w:linePitch="360"/>
        </w:sectPr>
      </w:pPr>
    </w:p>
    <w:p w14:paraId="5EEC81A4" w14:textId="1A9659A4" w:rsidR="005D5BE6" w:rsidRDefault="000B2FCA" w:rsidP="000B2FCA">
      <w:pPr>
        <w:pStyle w:val="Heading1"/>
        <w:numPr>
          <w:ilvl w:val="0"/>
          <w:numId w:val="0"/>
        </w:numPr>
        <w:ind w:left="357" w:hanging="357"/>
      </w:pPr>
      <w:r>
        <w:lastRenderedPageBreak/>
        <w:t>ABSTRAK</w:t>
      </w:r>
    </w:p>
    <w:p w14:paraId="14F9A0A1" w14:textId="7197CE3B" w:rsidR="000B2FCA" w:rsidRDefault="000B2FCA" w:rsidP="000B2FCA">
      <w:pPr>
        <w:pStyle w:val="paragraf"/>
      </w:pPr>
      <w:r>
        <w:t>XXXXXXXXXX</w:t>
      </w:r>
    </w:p>
    <w:p w14:paraId="67CFB3B4" w14:textId="1C0D1ADD" w:rsidR="000B2FCA" w:rsidRDefault="000B2FCA" w:rsidP="000B2FCA">
      <w:pPr>
        <w:pStyle w:val="paragraf"/>
        <w:ind w:firstLine="0"/>
      </w:pPr>
      <w:r>
        <w:rPr>
          <w:b/>
          <w:bCs/>
        </w:rPr>
        <w:t xml:space="preserve">Kata </w:t>
      </w:r>
      <w:proofErr w:type="spellStart"/>
      <w:r>
        <w:rPr>
          <w:b/>
          <w:bCs/>
        </w:rPr>
        <w:t>Kunci</w:t>
      </w:r>
      <w:proofErr w:type="spellEnd"/>
      <w:r>
        <w:t xml:space="preserve">: </w:t>
      </w:r>
    </w:p>
    <w:p w14:paraId="07854CDB" w14:textId="1FE2278E" w:rsidR="000B2FCA" w:rsidRDefault="000B2FCA" w:rsidP="000B2FCA">
      <w:pPr>
        <w:pStyle w:val="paragraf"/>
        <w:ind w:firstLine="0"/>
      </w:pPr>
    </w:p>
    <w:p w14:paraId="42143CB1" w14:textId="2944B314" w:rsidR="000B2FCA" w:rsidRDefault="000B2FCA" w:rsidP="000B2FCA">
      <w:pPr>
        <w:pStyle w:val="paragraf"/>
      </w:pPr>
      <w:r>
        <w:t>XXXXXXXXXXXXXXXXXXXXXXXXXXXX</w:t>
      </w:r>
    </w:p>
    <w:p w14:paraId="4B96CDF9" w14:textId="15A464DD" w:rsidR="000B2FCA" w:rsidRDefault="000B2FCA" w:rsidP="000B2FCA">
      <w:pPr>
        <w:pStyle w:val="paragraf"/>
        <w:ind w:firstLine="0"/>
      </w:pPr>
      <w:r>
        <w:rPr>
          <w:b/>
          <w:bCs/>
        </w:rPr>
        <w:t>Keywords</w:t>
      </w:r>
      <w:r>
        <w:t xml:space="preserve">: </w:t>
      </w:r>
    </w:p>
    <w:p w14:paraId="5EBE338C" w14:textId="77777777" w:rsidR="000B2FCA" w:rsidRDefault="000B2FCA">
      <w:pPr>
        <w:suppressAutoHyphens w:val="0"/>
        <w:spacing w:after="160" w:line="259" w:lineRule="auto"/>
        <w:rPr>
          <w:color w:val="000000"/>
          <w:szCs w:val="24"/>
          <w:shd w:val="clear" w:color="auto" w:fill="FFFFFF"/>
        </w:rPr>
      </w:pPr>
      <w:r>
        <w:br w:type="page"/>
      </w:r>
    </w:p>
    <w:p w14:paraId="33711E4E" w14:textId="0CB45725" w:rsidR="000B2FCA" w:rsidRDefault="000B2FCA" w:rsidP="000B2FCA">
      <w:pPr>
        <w:pStyle w:val="Heading1"/>
        <w:numPr>
          <w:ilvl w:val="0"/>
          <w:numId w:val="0"/>
        </w:numPr>
        <w:ind w:left="357" w:hanging="357"/>
      </w:pPr>
      <w:r>
        <w:lastRenderedPageBreak/>
        <w:t>KATA PENGANTAR</w:t>
      </w:r>
    </w:p>
    <w:p w14:paraId="7D7FE6E0" w14:textId="1252D842" w:rsidR="000B2FCA" w:rsidRPr="000B2FCA" w:rsidRDefault="000B2FCA" w:rsidP="000B2FCA">
      <w:pPr>
        <w:pStyle w:val="paragraf"/>
        <w:ind w:firstLine="0"/>
      </w:pPr>
      <w:r>
        <w:t xml:space="preserve">Kata </w:t>
      </w:r>
      <w:proofErr w:type="spellStart"/>
      <w:r>
        <w:t>pengatar</w:t>
      </w:r>
      <w:proofErr w:type="spellEnd"/>
    </w:p>
    <w:p w14:paraId="2400D113" w14:textId="18FB7173" w:rsidR="005D5BE6" w:rsidRPr="00A737C8" w:rsidRDefault="006E0A83" w:rsidP="00A737C8">
      <w:pPr>
        <w:pStyle w:val="Quote"/>
        <w:pageBreakBefore/>
      </w:pPr>
      <w:bookmarkStart w:id="1" w:name="_Toc142127341"/>
      <w:r>
        <w:lastRenderedPageBreak/>
        <w:t>DAFTAR ISI</w:t>
      </w:r>
      <w:bookmarkEnd w:id="1"/>
    </w:p>
    <w:p w14:paraId="7CE51FA8" w14:textId="66C9165A" w:rsidR="000372A5" w:rsidRDefault="00CE4201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2127335" w:history="1">
        <w:r w:rsidR="000372A5" w:rsidRPr="00802DBB">
          <w:rPr>
            <w:rStyle w:val="Hyperlink"/>
            <w:noProof/>
          </w:rPr>
          <w:t>HALAMAN JUDUL LUAR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_Toc142127335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iii</w:t>
        </w:r>
        <w:r w:rsidR="000372A5">
          <w:rPr>
            <w:noProof/>
            <w:webHidden/>
          </w:rPr>
          <w:fldChar w:fldCharType="end"/>
        </w:r>
      </w:hyperlink>
    </w:p>
    <w:p w14:paraId="7CFC7C85" w14:textId="1D1C5167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36" w:history="1">
        <w:r w:rsidR="000372A5" w:rsidRPr="00802DBB">
          <w:rPr>
            <w:rStyle w:val="Hyperlink"/>
            <w:noProof/>
          </w:rPr>
          <w:t>HALAMAN PERSETUJUAN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_Toc142127336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iii</w:t>
        </w:r>
        <w:r w:rsidR="000372A5">
          <w:rPr>
            <w:noProof/>
            <w:webHidden/>
          </w:rPr>
          <w:fldChar w:fldCharType="end"/>
        </w:r>
      </w:hyperlink>
    </w:p>
    <w:p w14:paraId="7D41EA55" w14:textId="4661C72E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37" w:history="1">
        <w:r w:rsidR="000372A5" w:rsidRPr="00802DBB">
          <w:rPr>
            <w:rStyle w:val="Hyperlink"/>
            <w:noProof/>
          </w:rPr>
          <w:t>PERNYATAAN PERSETUJUAN PUBLIKASI  TUGAS AKHIR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_Toc142127337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v</w:t>
        </w:r>
        <w:r w:rsidR="000372A5">
          <w:rPr>
            <w:noProof/>
            <w:webHidden/>
          </w:rPr>
          <w:fldChar w:fldCharType="end"/>
        </w:r>
      </w:hyperlink>
    </w:p>
    <w:p w14:paraId="64C7ADFF" w14:textId="2B2C290A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38" w:history="1">
        <w:r w:rsidR="000372A5" w:rsidRPr="00802DBB">
          <w:rPr>
            <w:rStyle w:val="Hyperlink"/>
            <w:noProof/>
          </w:rPr>
          <w:t>Abstrak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_Toc142127338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vi</w:t>
        </w:r>
        <w:r w:rsidR="000372A5">
          <w:rPr>
            <w:noProof/>
            <w:webHidden/>
          </w:rPr>
          <w:fldChar w:fldCharType="end"/>
        </w:r>
      </w:hyperlink>
    </w:p>
    <w:p w14:paraId="5B6AF7DC" w14:textId="10C61B1A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39" w:history="1">
        <w:r w:rsidR="000372A5" w:rsidRPr="00802DBB">
          <w:rPr>
            <w:rStyle w:val="Hyperlink"/>
            <w:noProof/>
          </w:rPr>
          <w:t>Abstract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_Toc142127339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vii</w:t>
        </w:r>
        <w:r w:rsidR="000372A5">
          <w:rPr>
            <w:noProof/>
            <w:webHidden/>
          </w:rPr>
          <w:fldChar w:fldCharType="end"/>
        </w:r>
      </w:hyperlink>
    </w:p>
    <w:p w14:paraId="31B3A62A" w14:textId="516B2136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0" w:history="1">
        <w:r w:rsidR="000372A5" w:rsidRPr="00802DBB">
          <w:rPr>
            <w:rStyle w:val="Hyperlink"/>
            <w:noProof/>
          </w:rPr>
          <w:t>KATA PENGANTAR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_Toc142127340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viii</w:t>
        </w:r>
        <w:r w:rsidR="000372A5">
          <w:rPr>
            <w:noProof/>
            <w:webHidden/>
          </w:rPr>
          <w:fldChar w:fldCharType="end"/>
        </w:r>
      </w:hyperlink>
    </w:p>
    <w:p w14:paraId="53FA5AAB" w14:textId="6ECE5AEC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1" w:history="1">
        <w:r w:rsidR="000372A5" w:rsidRPr="00802DBB">
          <w:rPr>
            <w:rStyle w:val="Hyperlink"/>
            <w:noProof/>
          </w:rPr>
          <w:t>DAFTAR ISI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_Toc142127341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ix</w:t>
        </w:r>
        <w:r w:rsidR="000372A5">
          <w:rPr>
            <w:noProof/>
            <w:webHidden/>
          </w:rPr>
          <w:fldChar w:fldCharType="end"/>
        </w:r>
      </w:hyperlink>
    </w:p>
    <w:p w14:paraId="467541EA" w14:textId="38712348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2" w:history="1">
        <w:r w:rsidR="000372A5" w:rsidRPr="00802DBB">
          <w:rPr>
            <w:rStyle w:val="Hyperlink"/>
            <w:noProof/>
          </w:rPr>
          <w:t>DAFTAR TABEL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_Toc142127342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xi</w:t>
        </w:r>
        <w:r w:rsidR="000372A5">
          <w:rPr>
            <w:noProof/>
            <w:webHidden/>
          </w:rPr>
          <w:fldChar w:fldCharType="end"/>
        </w:r>
      </w:hyperlink>
    </w:p>
    <w:p w14:paraId="1B6E8826" w14:textId="79C9434F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3" w:history="1">
        <w:r w:rsidR="000372A5" w:rsidRPr="00802DBB">
          <w:rPr>
            <w:rStyle w:val="Hyperlink"/>
            <w:noProof/>
          </w:rPr>
          <w:t>DAFTAR GAMBAR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_Toc142127343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xii</w:t>
        </w:r>
        <w:r w:rsidR="000372A5">
          <w:rPr>
            <w:noProof/>
            <w:webHidden/>
          </w:rPr>
          <w:fldChar w:fldCharType="end"/>
        </w:r>
      </w:hyperlink>
    </w:p>
    <w:p w14:paraId="7A69E0FC" w14:textId="3808433F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4" w:history="1">
        <w:r w:rsidR="000372A5" w:rsidRPr="00802DBB">
          <w:rPr>
            <w:rStyle w:val="Hyperlink"/>
            <w:noProof/>
          </w:rPr>
          <w:t>PERNYATAAN KEASLIAN TUGAS AKHIR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_Toc142127344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xiii</w:t>
        </w:r>
        <w:r w:rsidR="000372A5">
          <w:rPr>
            <w:noProof/>
            <w:webHidden/>
          </w:rPr>
          <w:fldChar w:fldCharType="end"/>
        </w:r>
      </w:hyperlink>
    </w:p>
    <w:p w14:paraId="4AE912D1" w14:textId="203A7A82" w:rsidR="000372A5" w:rsidRDefault="00470757" w:rsidP="000372A5">
      <w:pPr>
        <w:pStyle w:val="TOC1"/>
        <w:spacing w:before="0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5" w:history="1">
        <w:r w:rsidR="000372A5" w:rsidRPr="00802DBB">
          <w:rPr>
            <w:rStyle w:val="Hyperlink"/>
            <w:noProof/>
          </w:rPr>
          <w:t>SURAT PERNYATAAN BEBAS PLAGIAT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_Toc142127345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xiv</w:t>
        </w:r>
        <w:r w:rsidR="000372A5">
          <w:rPr>
            <w:noProof/>
            <w:webHidden/>
          </w:rPr>
          <w:fldChar w:fldCharType="end"/>
        </w:r>
      </w:hyperlink>
    </w:p>
    <w:p w14:paraId="6A83ABB9" w14:textId="71C34C34" w:rsidR="000372A5" w:rsidRDefault="004707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6" w:history="1">
        <w:r w:rsidR="000372A5" w:rsidRPr="00802DBB">
          <w:rPr>
            <w:rStyle w:val="Hyperlink"/>
            <w:noProof/>
            <w:lang w:val="zh-CN" w:bidi="zh-CN"/>
          </w:rPr>
          <w:t>BAB 1</w:t>
        </w:r>
        <w:r w:rsidR="000372A5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PENDAHULUAN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_Toc142127346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</w:t>
        </w:r>
        <w:r w:rsidR="000372A5">
          <w:rPr>
            <w:noProof/>
            <w:webHidden/>
          </w:rPr>
          <w:fldChar w:fldCharType="end"/>
        </w:r>
      </w:hyperlink>
    </w:p>
    <w:p w14:paraId="585FC334" w14:textId="2FA6072C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7" w:history="1">
        <w:r w:rsidR="000372A5" w:rsidRPr="00802DBB">
          <w:rPr>
            <w:rStyle w:val="Hyperlink"/>
            <w:noProof/>
          </w:rPr>
          <w:t>1.1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Latar Belakang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_Toc142127347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</w:t>
        </w:r>
        <w:r w:rsidR="000372A5">
          <w:rPr>
            <w:noProof/>
            <w:webHidden/>
          </w:rPr>
          <w:fldChar w:fldCharType="end"/>
        </w:r>
      </w:hyperlink>
    </w:p>
    <w:p w14:paraId="6CD08A6A" w14:textId="5BFA9A44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8" w:history="1">
        <w:r w:rsidR="000372A5" w:rsidRPr="00802DBB">
          <w:rPr>
            <w:rStyle w:val="Hyperlink"/>
            <w:noProof/>
          </w:rPr>
          <w:t>1.2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Rumusan Masalah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_Toc142127348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3</w:t>
        </w:r>
        <w:r w:rsidR="000372A5">
          <w:rPr>
            <w:noProof/>
            <w:webHidden/>
          </w:rPr>
          <w:fldChar w:fldCharType="end"/>
        </w:r>
      </w:hyperlink>
    </w:p>
    <w:p w14:paraId="175AED43" w14:textId="5E0487A2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49" w:history="1">
        <w:r w:rsidR="000372A5" w:rsidRPr="00802DBB">
          <w:rPr>
            <w:rStyle w:val="Hyperlink"/>
            <w:noProof/>
          </w:rPr>
          <w:t>1.3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Ruang Lingkup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_Toc142127349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4</w:t>
        </w:r>
        <w:r w:rsidR="000372A5">
          <w:rPr>
            <w:noProof/>
            <w:webHidden/>
          </w:rPr>
          <w:fldChar w:fldCharType="end"/>
        </w:r>
      </w:hyperlink>
    </w:p>
    <w:p w14:paraId="164CD46C" w14:textId="1231F9D4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0" w:history="1">
        <w:r w:rsidR="000372A5" w:rsidRPr="00802DBB">
          <w:rPr>
            <w:rStyle w:val="Hyperlink"/>
            <w:noProof/>
          </w:rPr>
          <w:t>1.4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Tujuan dan Manfaat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_Toc142127350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6</w:t>
        </w:r>
        <w:r w:rsidR="000372A5">
          <w:rPr>
            <w:noProof/>
            <w:webHidden/>
          </w:rPr>
          <w:fldChar w:fldCharType="end"/>
        </w:r>
      </w:hyperlink>
    </w:p>
    <w:p w14:paraId="1C7DE5BD" w14:textId="3A3E979A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1" w:history="1">
        <w:r w:rsidR="000372A5" w:rsidRPr="00802DBB">
          <w:rPr>
            <w:rStyle w:val="Hyperlink"/>
            <w:noProof/>
          </w:rPr>
          <w:t>1.5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Metodologi Penelitian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_Toc142127351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6</w:t>
        </w:r>
        <w:r w:rsidR="000372A5">
          <w:rPr>
            <w:noProof/>
            <w:webHidden/>
          </w:rPr>
          <w:fldChar w:fldCharType="end"/>
        </w:r>
      </w:hyperlink>
    </w:p>
    <w:p w14:paraId="24E34779" w14:textId="6C3E3A9F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2" w:history="1">
        <w:r w:rsidR="000372A5" w:rsidRPr="00802DBB">
          <w:rPr>
            <w:rStyle w:val="Hyperlink"/>
            <w:noProof/>
          </w:rPr>
          <w:t>1.6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Sistematika Penulisan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_Toc142127352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10</w:t>
        </w:r>
        <w:r w:rsidR="000372A5">
          <w:rPr>
            <w:noProof/>
            <w:webHidden/>
          </w:rPr>
          <w:fldChar w:fldCharType="end"/>
        </w:r>
      </w:hyperlink>
    </w:p>
    <w:p w14:paraId="3E39AF32" w14:textId="3DB75071" w:rsidR="000372A5" w:rsidRDefault="004707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3" w:history="1">
        <w:r w:rsidR="000372A5" w:rsidRPr="00802DBB">
          <w:rPr>
            <w:rStyle w:val="Hyperlink"/>
            <w:noProof/>
            <w:lang w:val="zh-CN" w:bidi="zh-CN"/>
          </w:rPr>
          <w:t>BAB 2</w:t>
        </w:r>
        <w:r w:rsidR="000372A5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LANDASAN TEORI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_Toc142127353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11</w:t>
        </w:r>
        <w:r w:rsidR="000372A5">
          <w:rPr>
            <w:noProof/>
            <w:webHidden/>
          </w:rPr>
          <w:fldChar w:fldCharType="end"/>
        </w:r>
      </w:hyperlink>
    </w:p>
    <w:p w14:paraId="4602DA85" w14:textId="2513DF0E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4" w:history="1">
        <w:r w:rsidR="000372A5" w:rsidRPr="00802DBB">
          <w:rPr>
            <w:rStyle w:val="Hyperlink"/>
            <w:noProof/>
          </w:rPr>
          <w:t>2.1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_Toc142127354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11</w:t>
        </w:r>
        <w:r w:rsidR="000372A5">
          <w:rPr>
            <w:noProof/>
            <w:webHidden/>
          </w:rPr>
          <w:fldChar w:fldCharType="end"/>
        </w:r>
      </w:hyperlink>
    </w:p>
    <w:p w14:paraId="7685F37C" w14:textId="5BD96FAC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5" w:history="1">
        <w:r w:rsidR="000372A5" w:rsidRPr="00802DBB">
          <w:rPr>
            <w:rStyle w:val="Hyperlink"/>
            <w:noProof/>
          </w:rPr>
          <w:t>2.2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_Toc142127355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11</w:t>
        </w:r>
        <w:r w:rsidR="000372A5">
          <w:rPr>
            <w:noProof/>
            <w:webHidden/>
          </w:rPr>
          <w:fldChar w:fldCharType="end"/>
        </w:r>
      </w:hyperlink>
    </w:p>
    <w:p w14:paraId="0BDACDB7" w14:textId="226EC8AF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6" w:history="1">
        <w:r w:rsidR="000372A5" w:rsidRPr="00802DBB">
          <w:rPr>
            <w:rStyle w:val="Hyperlink"/>
            <w:noProof/>
          </w:rPr>
          <w:t>2.2.1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_Toc142127356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12</w:t>
        </w:r>
        <w:r w:rsidR="000372A5">
          <w:rPr>
            <w:noProof/>
            <w:webHidden/>
          </w:rPr>
          <w:fldChar w:fldCharType="end"/>
        </w:r>
      </w:hyperlink>
    </w:p>
    <w:p w14:paraId="6412AE16" w14:textId="067F432B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7" w:history="1">
        <w:r w:rsidR="000372A5" w:rsidRPr="00802DBB">
          <w:rPr>
            <w:rStyle w:val="Hyperlink"/>
            <w:noProof/>
          </w:rPr>
          <w:t>2.2.2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_Toc142127357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12</w:t>
        </w:r>
        <w:r w:rsidR="000372A5">
          <w:rPr>
            <w:noProof/>
            <w:webHidden/>
          </w:rPr>
          <w:fldChar w:fldCharType="end"/>
        </w:r>
      </w:hyperlink>
    </w:p>
    <w:p w14:paraId="3BAD5C35" w14:textId="1D2CFAD8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8" w:history="1">
        <w:r w:rsidR="000372A5" w:rsidRPr="00802DBB">
          <w:rPr>
            <w:rStyle w:val="Hyperlink"/>
            <w:noProof/>
          </w:rPr>
          <w:t>2.2.3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_Toc142127358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13</w:t>
        </w:r>
        <w:r w:rsidR="000372A5">
          <w:rPr>
            <w:noProof/>
            <w:webHidden/>
          </w:rPr>
          <w:fldChar w:fldCharType="end"/>
        </w:r>
      </w:hyperlink>
    </w:p>
    <w:p w14:paraId="04B72B68" w14:textId="64735190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59" w:history="1">
        <w:r w:rsidR="000372A5" w:rsidRPr="00802DBB">
          <w:rPr>
            <w:rStyle w:val="Hyperlink"/>
            <w:noProof/>
          </w:rPr>
          <w:t>2.3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_Toc142127359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13</w:t>
        </w:r>
        <w:r w:rsidR="000372A5">
          <w:rPr>
            <w:noProof/>
            <w:webHidden/>
          </w:rPr>
          <w:fldChar w:fldCharType="end"/>
        </w:r>
      </w:hyperlink>
    </w:p>
    <w:p w14:paraId="0208F992" w14:textId="49B964D0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0" w:history="1">
        <w:r w:rsidR="000372A5" w:rsidRPr="00802DBB">
          <w:rPr>
            <w:rStyle w:val="Hyperlink"/>
            <w:noProof/>
          </w:rPr>
          <w:t>2.4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_Toc142127360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15</w:t>
        </w:r>
        <w:r w:rsidR="000372A5">
          <w:rPr>
            <w:noProof/>
            <w:webHidden/>
          </w:rPr>
          <w:fldChar w:fldCharType="end"/>
        </w:r>
      </w:hyperlink>
    </w:p>
    <w:p w14:paraId="2D5AFFC7" w14:textId="6F0BCD41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1" w:history="1">
        <w:r w:rsidR="000372A5" w:rsidRPr="00802DBB">
          <w:rPr>
            <w:rStyle w:val="Hyperlink"/>
            <w:noProof/>
          </w:rPr>
          <w:t>2.5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_Toc142127361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17</w:t>
        </w:r>
        <w:r w:rsidR="000372A5">
          <w:rPr>
            <w:noProof/>
            <w:webHidden/>
          </w:rPr>
          <w:fldChar w:fldCharType="end"/>
        </w:r>
      </w:hyperlink>
    </w:p>
    <w:p w14:paraId="17132F71" w14:textId="59B3805F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2" w:history="1">
        <w:r w:rsidR="000372A5" w:rsidRPr="00802DBB">
          <w:rPr>
            <w:rStyle w:val="Hyperlink"/>
            <w:noProof/>
          </w:rPr>
          <w:t>2.6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Penelitian Terkait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_Toc142127362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21</w:t>
        </w:r>
        <w:r w:rsidR="000372A5">
          <w:rPr>
            <w:noProof/>
            <w:webHidden/>
          </w:rPr>
          <w:fldChar w:fldCharType="end"/>
        </w:r>
      </w:hyperlink>
    </w:p>
    <w:p w14:paraId="560FCABB" w14:textId="210CA529" w:rsidR="000372A5" w:rsidRDefault="004707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3" w:history="1">
        <w:r w:rsidR="000372A5" w:rsidRPr="00802DBB">
          <w:rPr>
            <w:rStyle w:val="Hyperlink"/>
            <w:noProof/>
            <w:lang w:val="zh-CN" w:bidi="zh-CN"/>
          </w:rPr>
          <w:t>BAB 3</w:t>
        </w:r>
        <w:r w:rsidR="000372A5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JUDUL BAB 3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_Toc142127363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27</w:t>
        </w:r>
        <w:r w:rsidR="000372A5">
          <w:rPr>
            <w:noProof/>
            <w:webHidden/>
          </w:rPr>
          <w:fldChar w:fldCharType="end"/>
        </w:r>
      </w:hyperlink>
    </w:p>
    <w:p w14:paraId="36E1491E" w14:textId="0AACA874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4" w:history="1">
        <w:r w:rsidR="000372A5" w:rsidRPr="00802DBB">
          <w:rPr>
            <w:rStyle w:val="Hyperlink"/>
            <w:noProof/>
          </w:rPr>
          <w:t>3.1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Lingkungan Pengujian Algoritma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_Toc142127364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27</w:t>
        </w:r>
        <w:r w:rsidR="000372A5">
          <w:rPr>
            <w:noProof/>
            <w:webHidden/>
          </w:rPr>
          <w:fldChar w:fldCharType="end"/>
        </w:r>
      </w:hyperlink>
    </w:p>
    <w:p w14:paraId="7BBECDED" w14:textId="495687B9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5" w:history="1">
        <w:r w:rsidR="000372A5" w:rsidRPr="00802DBB">
          <w:rPr>
            <w:rStyle w:val="Hyperlink"/>
            <w:noProof/>
          </w:rPr>
          <w:t>3.1.1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Kebutuhan Perangkat Keras (</w:t>
        </w:r>
        <w:r w:rsidR="000372A5" w:rsidRPr="00802DBB">
          <w:rPr>
            <w:rStyle w:val="Hyperlink"/>
            <w:i/>
            <w:iCs/>
            <w:noProof/>
          </w:rPr>
          <w:t>Hardware</w:t>
        </w:r>
        <w:r w:rsidR="000372A5" w:rsidRPr="00802DBB">
          <w:rPr>
            <w:rStyle w:val="Hyperlink"/>
            <w:noProof/>
          </w:rPr>
          <w:t>)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_Toc142127365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27</w:t>
        </w:r>
        <w:r w:rsidR="000372A5">
          <w:rPr>
            <w:noProof/>
            <w:webHidden/>
          </w:rPr>
          <w:fldChar w:fldCharType="end"/>
        </w:r>
      </w:hyperlink>
    </w:p>
    <w:p w14:paraId="61EEE89E" w14:textId="7DAA8E3C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6" w:history="1">
        <w:r w:rsidR="000372A5" w:rsidRPr="00802DBB">
          <w:rPr>
            <w:rStyle w:val="Hyperlink"/>
            <w:noProof/>
          </w:rPr>
          <w:t>3.1.2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Kebutuhan Perangkat Lunak (</w:t>
        </w:r>
        <w:r w:rsidR="000372A5" w:rsidRPr="00802DBB">
          <w:rPr>
            <w:rStyle w:val="Hyperlink"/>
            <w:i/>
            <w:iCs/>
            <w:noProof/>
          </w:rPr>
          <w:t>Software</w:t>
        </w:r>
        <w:r w:rsidR="000372A5" w:rsidRPr="00802DBB">
          <w:rPr>
            <w:rStyle w:val="Hyperlink"/>
            <w:noProof/>
          </w:rPr>
          <w:t>)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_Toc142127366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27</w:t>
        </w:r>
        <w:r w:rsidR="000372A5">
          <w:rPr>
            <w:noProof/>
            <w:webHidden/>
          </w:rPr>
          <w:fldChar w:fldCharType="end"/>
        </w:r>
      </w:hyperlink>
    </w:p>
    <w:p w14:paraId="255EE86A" w14:textId="6AF42181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7" w:history="1">
        <w:r w:rsidR="000372A5" w:rsidRPr="00802DBB">
          <w:rPr>
            <w:rStyle w:val="Hyperlink"/>
            <w:noProof/>
          </w:rPr>
          <w:t>3.2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_Toc142127367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28</w:t>
        </w:r>
        <w:r w:rsidR="000372A5">
          <w:rPr>
            <w:noProof/>
            <w:webHidden/>
          </w:rPr>
          <w:fldChar w:fldCharType="end"/>
        </w:r>
      </w:hyperlink>
    </w:p>
    <w:p w14:paraId="4506FD61" w14:textId="4F9ABF3E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8" w:history="1">
        <w:r w:rsidR="000372A5" w:rsidRPr="00802DBB">
          <w:rPr>
            <w:rStyle w:val="Hyperlink"/>
            <w:noProof/>
          </w:rPr>
          <w:t>3.3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_Toc142127368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29</w:t>
        </w:r>
        <w:r w:rsidR="000372A5">
          <w:rPr>
            <w:noProof/>
            <w:webHidden/>
          </w:rPr>
          <w:fldChar w:fldCharType="end"/>
        </w:r>
      </w:hyperlink>
    </w:p>
    <w:p w14:paraId="38334808" w14:textId="6149DFCA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69" w:history="1">
        <w:r w:rsidR="000372A5" w:rsidRPr="00802DBB">
          <w:rPr>
            <w:rStyle w:val="Hyperlink"/>
            <w:noProof/>
          </w:rPr>
          <w:t>3.4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_Toc142127369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31</w:t>
        </w:r>
        <w:r w:rsidR="000372A5">
          <w:rPr>
            <w:noProof/>
            <w:webHidden/>
          </w:rPr>
          <w:fldChar w:fldCharType="end"/>
        </w:r>
      </w:hyperlink>
    </w:p>
    <w:p w14:paraId="225F33EC" w14:textId="328D6DE6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0" w:history="1">
        <w:r w:rsidR="000372A5" w:rsidRPr="00802DBB">
          <w:rPr>
            <w:rStyle w:val="Hyperlink"/>
            <w:noProof/>
          </w:rPr>
          <w:t>3.5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_Toc142127370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34</w:t>
        </w:r>
        <w:r w:rsidR="000372A5">
          <w:rPr>
            <w:noProof/>
            <w:webHidden/>
          </w:rPr>
          <w:fldChar w:fldCharType="end"/>
        </w:r>
      </w:hyperlink>
    </w:p>
    <w:p w14:paraId="3957B67B" w14:textId="7AB3C46F" w:rsidR="000372A5" w:rsidRDefault="004707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1" w:history="1">
        <w:r w:rsidR="000372A5" w:rsidRPr="00802DBB">
          <w:rPr>
            <w:rStyle w:val="Hyperlink"/>
            <w:noProof/>
            <w:lang w:val="zh-CN" w:bidi="zh-CN"/>
          </w:rPr>
          <w:t>BAB 4</w:t>
        </w:r>
        <w:r w:rsidR="000372A5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JUDUL BAB 4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_Toc142127371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37</w:t>
        </w:r>
        <w:r w:rsidR="000372A5">
          <w:rPr>
            <w:noProof/>
            <w:webHidden/>
          </w:rPr>
          <w:fldChar w:fldCharType="end"/>
        </w:r>
      </w:hyperlink>
    </w:p>
    <w:p w14:paraId="75006D0A" w14:textId="067EF46A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2" w:history="1">
        <w:r w:rsidR="000372A5" w:rsidRPr="00802DBB">
          <w:rPr>
            <w:rStyle w:val="Hyperlink"/>
            <w:noProof/>
          </w:rPr>
          <w:t>4.1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_Toc142127372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37</w:t>
        </w:r>
        <w:r w:rsidR="000372A5">
          <w:rPr>
            <w:noProof/>
            <w:webHidden/>
          </w:rPr>
          <w:fldChar w:fldCharType="end"/>
        </w:r>
      </w:hyperlink>
    </w:p>
    <w:p w14:paraId="2C64091A" w14:textId="025D42B3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3" w:history="1">
        <w:r w:rsidR="000372A5" w:rsidRPr="00802DBB">
          <w:rPr>
            <w:rStyle w:val="Hyperlink"/>
            <w:noProof/>
          </w:rPr>
          <w:t>4.1.1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_Toc142127373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37</w:t>
        </w:r>
        <w:r w:rsidR="000372A5">
          <w:rPr>
            <w:noProof/>
            <w:webHidden/>
          </w:rPr>
          <w:fldChar w:fldCharType="end"/>
        </w:r>
      </w:hyperlink>
    </w:p>
    <w:p w14:paraId="14BDF6A6" w14:textId="0B02E7F5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4" w:history="1">
        <w:r w:rsidR="000372A5" w:rsidRPr="00802DBB">
          <w:rPr>
            <w:rStyle w:val="Hyperlink"/>
            <w:noProof/>
          </w:rPr>
          <w:t>4.1.2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_Toc142127374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38</w:t>
        </w:r>
        <w:r w:rsidR="000372A5">
          <w:rPr>
            <w:noProof/>
            <w:webHidden/>
          </w:rPr>
          <w:fldChar w:fldCharType="end"/>
        </w:r>
      </w:hyperlink>
    </w:p>
    <w:p w14:paraId="56AC0DBA" w14:textId="435A889D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5" w:history="1">
        <w:r w:rsidR="000372A5" w:rsidRPr="00802DBB">
          <w:rPr>
            <w:rStyle w:val="Hyperlink"/>
            <w:noProof/>
          </w:rPr>
          <w:t>4.2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_Toc142127375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44</w:t>
        </w:r>
        <w:r w:rsidR="000372A5">
          <w:rPr>
            <w:noProof/>
            <w:webHidden/>
          </w:rPr>
          <w:fldChar w:fldCharType="end"/>
        </w:r>
      </w:hyperlink>
    </w:p>
    <w:p w14:paraId="21978717" w14:textId="7A296390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6" w:history="1">
        <w:r w:rsidR="000372A5" w:rsidRPr="00802DBB">
          <w:rPr>
            <w:rStyle w:val="Hyperlink"/>
            <w:noProof/>
          </w:rPr>
          <w:t>4.3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_Toc142127376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47</w:t>
        </w:r>
        <w:r w:rsidR="000372A5">
          <w:rPr>
            <w:noProof/>
            <w:webHidden/>
          </w:rPr>
          <w:fldChar w:fldCharType="end"/>
        </w:r>
      </w:hyperlink>
    </w:p>
    <w:p w14:paraId="4D26541F" w14:textId="37C73CD3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7" w:history="1">
        <w:r w:rsidR="000372A5" w:rsidRPr="00802DBB">
          <w:rPr>
            <w:rStyle w:val="Hyperlink"/>
            <w:noProof/>
          </w:rPr>
          <w:t>4.3.1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_Toc142127377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47</w:t>
        </w:r>
        <w:r w:rsidR="000372A5">
          <w:rPr>
            <w:noProof/>
            <w:webHidden/>
          </w:rPr>
          <w:fldChar w:fldCharType="end"/>
        </w:r>
      </w:hyperlink>
    </w:p>
    <w:p w14:paraId="52761023" w14:textId="2FC867E5" w:rsidR="000372A5" w:rsidRDefault="00470757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8" w:history="1">
        <w:r w:rsidR="000372A5" w:rsidRPr="00802DBB">
          <w:rPr>
            <w:rStyle w:val="Hyperlink"/>
            <w:noProof/>
          </w:rPr>
          <w:t>4.3.2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&lt;&lt;SUB SUB BAB&gt;&gt;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_Toc142127378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47</w:t>
        </w:r>
        <w:r w:rsidR="000372A5">
          <w:rPr>
            <w:noProof/>
            <w:webHidden/>
          </w:rPr>
          <w:fldChar w:fldCharType="end"/>
        </w:r>
      </w:hyperlink>
    </w:p>
    <w:p w14:paraId="1655F79E" w14:textId="1C359174" w:rsidR="000372A5" w:rsidRDefault="004707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79" w:history="1">
        <w:r w:rsidR="000372A5" w:rsidRPr="00802DBB">
          <w:rPr>
            <w:rStyle w:val="Hyperlink"/>
            <w:noProof/>
            <w:lang w:val="zh-CN" w:bidi="zh-CN"/>
          </w:rPr>
          <w:t>BAB 5</w:t>
        </w:r>
        <w:r w:rsidR="000372A5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PENUTUP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_Toc142127379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50</w:t>
        </w:r>
        <w:r w:rsidR="000372A5">
          <w:rPr>
            <w:noProof/>
            <w:webHidden/>
          </w:rPr>
          <w:fldChar w:fldCharType="end"/>
        </w:r>
      </w:hyperlink>
    </w:p>
    <w:p w14:paraId="7B092743" w14:textId="03EF3D61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0" w:history="1">
        <w:r w:rsidR="000372A5" w:rsidRPr="00802DBB">
          <w:rPr>
            <w:rStyle w:val="Hyperlink"/>
            <w:noProof/>
          </w:rPr>
          <w:t>5.1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Kesimpulan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_Toc142127380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50</w:t>
        </w:r>
        <w:r w:rsidR="000372A5">
          <w:rPr>
            <w:noProof/>
            <w:webHidden/>
          </w:rPr>
          <w:fldChar w:fldCharType="end"/>
        </w:r>
      </w:hyperlink>
    </w:p>
    <w:p w14:paraId="29341E64" w14:textId="402F05B4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1" w:history="1">
        <w:r w:rsidR="000372A5" w:rsidRPr="00802DBB">
          <w:rPr>
            <w:rStyle w:val="Hyperlink"/>
            <w:noProof/>
          </w:rPr>
          <w:t>5.2</w:t>
        </w:r>
        <w:r w:rsidR="000372A5">
          <w:rPr>
            <w:rFonts w:asciiTheme="minorHAnsi" w:eastAsiaTheme="minorEastAsia" w:hAnsiTheme="minorHAnsi" w:cstheme="minorBidi"/>
            <w:noProof/>
            <w:kern w:val="2"/>
            <w:sz w:val="22"/>
            <w:szCs w:val="28"/>
            <w:lang w:val="en-US" w:eastAsia="zh-CN" w:bidi="th-TH"/>
            <w14:ligatures w14:val="standardContextual"/>
          </w:rPr>
          <w:tab/>
        </w:r>
        <w:r w:rsidR="000372A5" w:rsidRPr="00802DBB">
          <w:rPr>
            <w:rStyle w:val="Hyperlink"/>
            <w:noProof/>
          </w:rPr>
          <w:t>Saran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_Toc142127381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50</w:t>
        </w:r>
        <w:r w:rsidR="000372A5">
          <w:rPr>
            <w:noProof/>
            <w:webHidden/>
          </w:rPr>
          <w:fldChar w:fldCharType="end"/>
        </w:r>
      </w:hyperlink>
    </w:p>
    <w:p w14:paraId="4F7EAF47" w14:textId="0ED3AED9" w:rsidR="000372A5" w:rsidRDefault="004707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2" w:history="1">
        <w:r w:rsidR="000372A5" w:rsidRPr="00802DBB">
          <w:rPr>
            <w:rStyle w:val="Hyperlink"/>
            <w:noProof/>
          </w:rPr>
          <w:t>DAFTAR PUSTAKA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_Toc142127382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52</w:t>
        </w:r>
        <w:r w:rsidR="000372A5">
          <w:rPr>
            <w:noProof/>
            <w:webHidden/>
          </w:rPr>
          <w:fldChar w:fldCharType="end"/>
        </w:r>
      </w:hyperlink>
    </w:p>
    <w:p w14:paraId="4A172589" w14:textId="4672DA23" w:rsidR="000372A5" w:rsidRDefault="004707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3" w:history="1">
        <w:r w:rsidR="000372A5" w:rsidRPr="00802DBB">
          <w:rPr>
            <w:rStyle w:val="Hyperlink"/>
            <w:noProof/>
          </w:rPr>
          <w:t>LAMPIRAN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_Toc142127383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54</w:t>
        </w:r>
        <w:r w:rsidR="000372A5">
          <w:rPr>
            <w:noProof/>
            <w:webHidden/>
          </w:rPr>
          <w:fldChar w:fldCharType="end"/>
        </w:r>
      </w:hyperlink>
    </w:p>
    <w:p w14:paraId="7507E470" w14:textId="7AADA67F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4" w:history="1">
        <w:r w:rsidR="000372A5" w:rsidRPr="00802DBB">
          <w:rPr>
            <w:rStyle w:val="Hyperlink"/>
            <w:noProof/>
          </w:rPr>
          <w:t>Daftar Riwayat Hidup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_Toc142127384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55</w:t>
        </w:r>
        <w:r w:rsidR="000372A5">
          <w:rPr>
            <w:noProof/>
            <w:webHidden/>
          </w:rPr>
          <w:fldChar w:fldCharType="end"/>
        </w:r>
      </w:hyperlink>
    </w:p>
    <w:p w14:paraId="4AD39D90" w14:textId="79E487D3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5" w:history="1">
        <w:r w:rsidR="000372A5" w:rsidRPr="00802DBB">
          <w:rPr>
            <w:rStyle w:val="Hyperlink"/>
            <w:noProof/>
          </w:rPr>
          <w:t>Lembar Konsultasi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_Toc142127385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56</w:t>
        </w:r>
        <w:r w:rsidR="000372A5">
          <w:rPr>
            <w:noProof/>
            <w:webHidden/>
          </w:rPr>
          <w:fldChar w:fldCharType="end"/>
        </w:r>
      </w:hyperlink>
    </w:p>
    <w:p w14:paraId="33508756" w14:textId="75EC0F3C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6" w:history="1">
        <w:r w:rsidR="000372A5" w:rsidRPr="00802DBB">
          <w:rPr>
            <w:rStyle w:val="Hyperlink"/>
            <w:noProof/>
          </w:rPr>
          <w:t>Kode Program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_Toc142127386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57</w:t>
        </w:r>
        <w:r w:rsidR="000372A5">
          <w:rPr>
            <w:noProof/>
            <w:webHidden/>
          </w:rPr>
          <w:fldChar w:fldCharType="end"/>
        </w:r>
      </w:hyperlink>
    </w:p>
    <w:p w14:paraId="3364C8E8" w14:textId="16371A2B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7" w:history="1">
        <w:r w:rsidR="000372A5" w:rsidRPr="00802DBB">
          <w:rPr>
            <w:rStyle w:val="Hyperlink"/>
            <w:noProof/>
          </w:rPr>
          <w:t>&lt;judul lampiran&gt;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_Toc142127387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58</w:t>
        </w:r>
        <w:r w:rsidR="000372A5">
          <w:rPr>
            <w:noProof/>
            <w:webHidden/>
          </w:rPr>
          <w:fldChar w:fldCharType="end"/>
        </w:r>
      </w:hyperlink>
    </w:p>
    <w:p w14:paraId="3C7C3DE1" w14:textId="2C610507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8" w:history="1">
        <w:r w:rsidR="000372A5" w:rsidRPr="00802DBB">
          <w:rPr>
            <w:rStyle w:val="Hyperlink"/>
            <w:noProof/>
          </w:rPr>
          <w:t>&lt;judul lampiran&gt;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_Toc142127388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59</w:t>
        </w:r>
        <w:r w:rsidR="000372A5">
          <w:rPr>
            <w:noProof/>
            <w:webHidden/>
          </w:rPr>
          <w:fldChar w:fldCharType="end"/>
        </w:r>
      </w:hyperlink>
    </w:p>
    <w:p w14:paraId="055EB32A" w14:textId="64E61859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89" w:history="1">
        <w:r w:rsidR="000372A5" w:rsidRPr="00802DBB">
          <w:rPr>
            <w:rStyle w:val="Hyperlink"/>
            <w:noProof/>
          </w:rPr>
          <w:t>Form Hasil Pemeriksaan Tingkat Plagiarisme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_Toc142127389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60</w:t>
        </w:r>
        <w:r w:rsidR="000372A5">
          <w:rPr>
            <w:noProof/>
            <w:webHidden/>
          </w:rPr>
          <w:fldChar w:fldCharType="end"/>
        </w:r>
      </w:hyperlink>
    </w:p>
    <w:p w14:paraId="1D0BFE3E" w14:textId="63F80A0A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90" w:history="1">
        <w:r w:rsidR="000372A5" w:rsidRPr="00802DBB">
          <w:rPr>
            <w:rStyle w:val="Hyperlink"/>
            <w:rFonts w:eastAsia="Times"/>
            <w:noProof/>
          </w:rPr>
          <w:t>Laporan Hasil Pengecekan Plagiarisme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_Toc142127390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61</w:t>
        </w:r>
        <w:r w:rsidR="000372A5">
          <w:rPr>
            <w:noProof/>
            <w:webHidden/>
          </w:rPr>
          <w:fldChar w:fldCharType="end"/>
        </w:r>
      </w:hyperlink>
    </w:p>
    <w:p w14:paraId="70255BE6" w14:textId="0A8037E4" w:rsidR="000372A5" w:rsidRDefault="00470757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8"/>
          <w:lang w:val="en-US" w:eastAsia="zh-CN" w:bidi="th-TH"/>
          <w14:ligatures w14:val="standardContextual"/>
        </w:rPr>
      </w:pPr>
      <w:hyperlink w:anchor="_Toc142127391" w:history="1">
        <w:r w:rsidR="000372A5" w:rsidRPr="00802DBB">
          <w:rPr>
            <w:rStyle w:val="Hyperlink"/>
            <w:noProof/>
          </w:rPr>
          <w:t>Notulen Tugas Akhir</w:t>
        </w:r>
        <w:r w:rsidR="000372A5">
          <w:rPr>
            <w:noProof/>
            <w:webHidden/>
          </w:rPr>
          <w:tab/>
        </w:r>
        <w:r w:rsidR="000372A5">
          <w:rPr>
            <w:noProof/>
            <w:webHidden/>
          </w:rPr>
          <w:fldChar w:fldCharType="begin"/>
        </w:r>
        <w:r w:rsidR="000372A5">
          <w:rPr>
            <w:noProof/>
            <w:webHidden/>
          </w:rPr>
          <w:instrText xml:space="preserve"> PAGEREF _Toc142127391 \h </w:instrText>
        </w:r>
        <w:r w:rsidR="000372A5">
          <w:rPr>
            <w:noProof/>
            <w:webHidden/>
          </w:rPr>
        </w:r>
        <w:r w:rsidR="000372A5">
          <w:rPr>
            <w:noProof/>
            <w:webHidden/>
          </w:rPr>
          <w:fldChar w:fldCharType="separate"/>
        </w:r>
        <w:r w:rsidR="000372A5">
          <w:rPr>
            <w:noProof/>
            <w:webHidden/>
          </w:rPr>
          <w:t>62</w:t>
        </w:r>
        <w:r w:rsidR="000372A5">
          <w:rPr>
            <w:noProof/>
            <w:webHidden/>
          </w:rPr>
          <w:fldChar w:fldCharType="end"/>
        </w:r>
      </w:hyperlink>
    </w:p>
    <w:p w14:paraId="16E4FDDD" w14:textId="64437C6A" w:rsidR="005D5BE6" w:rsidRDefault="00CE4201" w:rsidP="00CE4201">
      <w:pPr>
        <w:pStyle w:val="Pustaka1"/>
        <w:rPr>
          <w:b/>
        </w:rPr>
        <w:sectPr w:rsidR="005D5BE6" w:rsidSect="000B2FCA">
          <w:footerReference w:type="default" r:id="rId11"/>
          <w:pgSz w:w="11906" w:h="16838" w:code="9"/>
          <w:pgMar w:top="2268" w:right="1701" w:bottom="1701" w:left="2268" w:header="1417" w:footer="850" w:gutter="0"/>
          <w:pgNumType w:start="2"/>
          <w:cols w:space="720"/>
          <w:docGrid w:linePitch="360"/>
        </w:sectPr>
      </w:pPr>
      <w:r>
        <w:fldChar w:fldCharType="end"/>
      </w:r>
    </w:p>
    <w:p w14:paraId="555B72B9" w14:textId="42462FF5" w:rsidR="005D5BE6" w:rsidRPr="000D3765" w:rsidRDefault="000D3765" w:rsidP="00A737C8">
      <w:pPr>
        <w:pStyle w:val="Heading1"/>
        <w:ind w:left="0" w:firstLine="0"/>
      </w:pPr>
      <w:bookmarkStart w:id="2" w:name="_BAB_1"/>
      <w:bookmarkEnd w:id="2"/>
      <w:r>
        <w:rPr>
          <w:lang w:val="id-ID"/>
        </w:rPr>
        <w:lastRenderedPageBreak/>
        <w:br/>
      </w:r>
      <w:bookmarkStart w:id="3" w:name="_Toc142127346"/>
      <w:r w:rsidR="006E0A83" w:rsidRPr="000D3765">
        <w:rPr>
          <w:lang w:val="id-ID"/>
        </w:rPr>
        <w:t>PENDAHULUAN</w:t>
      </w:r>
      <w:bookmarkEnd w:id="3"/>
    </w:p>
    <w:p w14:paraId="57BB8A01" w14:textId="4821EB66" w:rsidR="00A44660" w:rsidRPr="00FA1B7C" w:rsidRDefault="006E0A83" w:rsidP="00A44660">
      <w:pPr>
        <w:pStyle w:val="Heading2"/>
        <w:rPr>
          <w:lang w:val="id-ID"/>
        </w:rPr>
      </w:pPr>
      <w:bookmarkStart w:id="4" w:name="_Toc142127347"/>
      <w:r>
        <w:rPr>
          <w:lang w:val="id-ID"/>
        </w:rPr>
        <w:t>Latar Belakang</w:t>
      </w:r>
      <w:bookmarkEnd w:id="4"/>
    </w:p>
    <w:p w14:paraId="47EB7D58" w14:textId="00993B06" w:rsidR="00121B8E" w:rsidRDefault="00A44660" w:rsidP="005E291B">
      <w:pPr>
        <w:pStyle w:val="paragraf"/>
      </w:pPr>
      <w:proofErr w:type="spellStart"/>
      <w:r>
        <w:t>S</w:t>
      </w:r>
      <w:r w:rsidRPr="00A44660">
        <w:t>uhu</w:t>
      </w:r>
      <w:proofErr w:type="spellEnd"/>
      <w:r w:rsidRPr="00A44660">
        <w:t xml:space="preserve"> </w:t>
      </w:r>
      <w:proofErr w:type="spellStart"/>
      <w:r w:rsidRPr="00A44660">
        <w:t>adalah</w:t>
      </w:r>
      <w:proofErr w:type="spellEnd"/>
      <w:r w:rsidRPr="00A44660">
        <w:t xml:space="preserve"> </w:t>
      </w:r>
      <w:proofErr w:type="spellStart"/>
      <w:r w:rsidRPr="00A44660">
        <w:t>panas</w:t>
      </w:r>
      <w:proofErr w:type="spellEnd"/>
      <w:r w:rsidRPr="00A44660">
        <w:t xml:space="preserve"> </w:t>
      </w:r>
      <w:proofErr w:type="spellStart"/>
      <w:r w:rsidRPr="00A44660">
        <w:t>atau</w:t>
      </w:r>
      <w:proofErr w:type="spellEnd"/>
      <w:r w:rsidRPr="00A44660">
        <w:t xml:space="preserve"> </w:t>
      </w:r>
      <w:proofErr w:type="spellStart"/>
      <w:r w:rsidRPr="00A44660">
        <w:t>dinginnya</w:t>
      </w:r>
      <w:proofErr w:type="spellEnd"/>
      <w:r w:rsidRPr="00A44660">
        <w:t xml:space="preserve"> </w:t>
      </w:r>
      <w:proofErr w:type="spellStart"/>
      <w:r w:rsidRPr="00A44660">
        <w:t>udara</w:t>
      </w:r>
      <w:proofErr w:type="spellEnd"/>
      <w:r w:rsidRPr="00A44660">
        <w:t xml:space="preserve"> yang </w:t>
      </w:r>
      <w:proofErr w:type="spellStart"/>
      <w:r w:rsidRPr="00A44660">
        <w:t>dinyatakan</w:t>
      </w:r>
      <w:proofErr w:type="spellEnd"/>
      <w:r w:rsidRPr="00A44660">
        <w:t xml:space="preserve"> </w:t>
      </w:r>
      <w:proofErr w:type="spellStart"/>
      <w:r w:rsidRPr="00A44660">
        <w:t>dengan</w:t>
      </w:r>
      <w:proofErr w:type="spellEnd"/>
      <w:r w:rsidRPr="00A44660">
        <w:t xml:space="preserve"> </w:t>
      </w:r>
      <w:proofErr w:type="spellStart"/>
      <w:r w:rsidRPr="00A44660">
        <w:t>satuan</w:t>
      </w:r>
      <w:proofErr w:type="spellEnd"/>
      <w:r w:rsidRPr="00A44660">
        <w:t xml:space="preserve"> </w:t>
      </w:r>
      <w:proofErr w:type="spellStart"/>
      <w:r w:rsidRPr="00A44660">
        <w:t>derajat</w:t>
      </w:r>
      <w:proofErr w:type="spellEnd"/>
      <w:r w:rsidRPr="00A44660">
        <w:t xml:space="preserve"> </w:t>
      </w:r>
      <w:proofErr w:type="spellStart"/>
      <w:r w:rsidRPr="00A44660">
        <w:t>tertentu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</w:t>
      </w:r>
      <w:r w:rsidRPr="00A44660">
        <w:t>elembaban</w:t>
      </w:r>
      <w:proofErr w:type="spellEnd"/>
      <w:r w:rsidRPr="00A44660">
        <w:t xml:space="preserve"> </w:t>
      </w:r>
      <w:proofErr w:type="spellStart"/>
      <w:r w:rsidRPr="00A44660">
        <w:t>adalah</w:t>
      </w:r>
      <w:proofErr w:type="spellEnd"/>
      <w:r w:rsidRPr="00A44660">
        <w:t xml:space="preserve"> </w:t>
      </w:r>
      <w:proofErr w:type="spellStart"/>
      <w:r w:rsidRPr="00A44660">
        <w:t>banyaknya</w:t>
      </w:r>
      <w:proofErr w:type="spellEnd"/>
      <w:r w:rsidRPr="00A44660">
        <w:t xml:space="preserve"> air yang </w:t>
      </w:r>
      <w:proofErr w:type="spellStart"/>
      <w:r w:rsidRPr="00A44660">
        <w:t>terkandung</w:t>
      </w:r>
      <w:proofErr w:type="spellEnd"/>
      <w:r w:rsidRPr="00A44660">
        <w:t xml:space="preserve"> </w:t>
      </w:r>
      <w:proofErr w:type="spellStart"/>
      <w:r w:rsidRPr="00A44660">
        <w:t>dalam</w:t>
      </w:r>
      <w:proofErr w:type="spellEnd"/>
      <w:r w:rsidRPr="00A44660">
        <w:t xml:space="preserve"> </w:t>
      </w:r>
      <w:proofErr w:type="spellStart"/>
      <w:r w:rsidRPr="00A44660">
        <w:t>udara</w:t>
      </w:r>
      <w:proofErr w:type="spellEnd"/>
      <w:r w:rsidRPr="00A44660">
        <w:t xml:space="preserve">, </w:t>
      </w:r>
      <w:proofErr w:type="spellStart"/>
      <w:r w:rsidRPr="00A44660">
        <w:t>biasanya</w:t>
      </w:r>
      <w:proofErr w:type="spellEnd"/>
      <w:r w:rsidRPr="00A44660">
        <w:t xml:space="preserve"> </w:t>
      </w:r>
      <w:proofErr w:type="spellStart"/>
      <w:r w:rsidRPr="00A44660">
        <w:t>dinyatakan</w:t>
      </w:r>
      <w:proofErr w:type="spellEnd"/>
      <w:r w:rsidRPr="00A44660">
        <w:t xml:space="preserve"> </w:t>
      </w:r>
      <w:proofErr w:type="spellStart"/>
      <w:r w:rsidRPr="00A44660">
        <w:t>dengan</w:t>
      </w:r>
      <w:proofErr w:type="spellEnd"/>
      <w:r w:rsidRPr="00A44660">
        <w:t xml:space="preserve"> </w:t>
      </w:r>
      <w:proofErr w:type="spellStart"/>
      <w:r w:rsidRPr="00A44660">
        <w:t>persentase</w:t>
      </w:r>
      <w:proofErr w:type="spellEnd"/>
      <w:r>
        <w:t xml:space="preserve"> [5]. </w:t>
      </w:r>
      <w:r w:rsidR="00D40AF1">
        <w:rPr>
          <w:lang w:val="id-ID"/>
        </w:rPr>
        <w:t>Suhu dan kelembaban merupakan suatu alat ukur yang sangat berguna untuk berbagai macam hal</w:t>
      </w:r>
      <w:r w:rsidR="007765C7">
        <w:rPr>
          <w:lang w:val="id-ID"/>
        </w:rPr>
        <w:t>.</w:t>
      </w:r>
      <w:r w:rsidR="00121B8E">
        <w:rPr>
          <w:lang w:val="id-ID"/>
        </w:rPr>
        <w:t xml:space="preserve"> contohnya untuk mengetahui situasi dari suatu ruangan yang akan sangat berguna untuk preservasi bahan pangan, obat-obatan, server dan mengetahui kondisi ruangan, </w:t>
      </w:r>
      <w:proofErr w:type="spellStart"/>
      <w:r w:rsidR="00121B8E">
        <w:rPr>
          <w:lang w:val="id-ID"/>
        </w:rPr>
        <w:t>khusunya</w:t>
      </w:r>
      <w:proofErr w:type="spellEnd"/>
      <w:r w:rsidR="00121B8E">
        <w:rPr>
          <w:lang w:val="id-ID"/>
        </w:rPr>
        <w:t xml:space="preserve"> di rumah tempat tinggal. </w:t>
      </w:r>
      <w:r w:rsidR="007765C7">
        <w:rPr>
          <w:lang w:val="id-ID"/>
        </w:rPr>
        <w:t xml:space="preserve">Alat ukur suhu dan kelembaban masih </w:t>
      </w:r>
      <w:r w:rsidR="00121B8E">
        <w:rPr>
          <w:lang w:val="id-ID"/>
        </w:rPr>
        <w:t xml:space="preserve">jarang ditemui pada rumah-rumah </w:t>
      </w:r>
      <w:r w:rsidR="007765C7">
        <w:rPr>
          <w:lang w:val="id-ID"/>
        </w:rPr>
        <w:t xml:space="preserve">di </w:t>
      </w:r>
      <w:proofErr w:type="spellStart"/>
      <w:r w:rsidR="007765C7">
        <w:rPr>
          <w:lang w:val="id-ID"/>
        </w:rPr>
        <w:t>indonesia</w:t>
      </w:r>
      <w:proofErr w:type="spellEnd"/>
      <w:r w:rsidR="00121B8E">
        <w:rPr>
          <w:lang w:val="id-ID"/>
        </w:rPr>
        <w:t xml:space="preserve"> karena masih dianggap suatu hal yang tidak terlalu berguna di rumah. Buktinya bisa di</w:t>
      </w:r>
      <w:r w:rsidR="007765C7">
        <w:rPr>
          <w:lang w:val="id-ID"/>
        </w:rPr>
        <w:t xml:space="preserve">lihat dari sisi </w:t>
      </w:r>
      <w:proofErr w:type="spellStart"/>
      <w:r w:rsidR="007765C7">
        <w:rPr>
          <w:lang w:val="id-ID"/>
        </w:rPr>
        <w:t>smart</w:t>
      </w:r>
      <w:proofErr w:type="spellEnd"/>
      <w:r w:rsidR="007765C7">
        <w:rPr>
          <w:lang w:val="id-ID"/>
        </w:rPr>
        <w:t xml:space="preserve"> </w:t>
      </w:r>
      <w:proofErr w:type="spellStart"/>
      <w:r w:rsidR="007765C7">
        <w:rPr>
          <w:lang w:val="id-ID"/>
        </w:rPr>
        <w:t>home</w:t>
      </w:r>
      <w:proofErr w:type="spellEnd"/>
      <w:r w:rsidR="007765C7">
        <w:rPr>
          <w:lang w:val="id-ID"/>
        </w:rPr>
        <w:t xml:space="preserve"> pada artikel [2] </w:t>
      </w:r>
      <w:proofErr w:type="spellStart"/>
      <w:r w:rsidR="007765C7">
        <w:t>p</w:t>
      </w:r>
      <w:r w:rsidR="007765C7" w:rsidRPr="007765C7">
        <w:t>enetrasi</w:t>
      </w:r>
      <w:proofErr w:type="spellEnd"/>
      <w:r w:rsidR="007765C7" w:rsidRPr="007765C7">
        <w:t xml:space="preserve"> </w:t>
      </w:r>
      <w:r w:rsidR="007765C7">
        <w:t xml:space="preserve">smart home </w:t>
      </w:r>
      <w:r w:rsidR="00121B8E">
        <w:t xml:space="preserve">pada </w:t>
      </w:r>
      <w:proofErr w:type="spellStart"/>
      <w:r w:rsidR="007765C7" w:rsidRPr="007765C7">
        <w:t>rumah</w:t>
      </w:r>
      <w:proofErr w:type="spellEnd"/>
      <w:r w:rsidR="007765C7" w:rsidRPr="007765C7">
        <w:t xml:space="preserve"> </w:t>
      </w:r>
      <w:proofErr w:type="spellStart"/>
      <w:r w:rsidR="007765C7" w:rsidRPr="007765C7">
        <w:t>tangga</w:t>
      </w:r>
      <w:proofErr w:type="spellEnd"/>
      <w:r w:rsidR="007765C7" w:rsidRPr="007765C7">
        <w:t xml:space="preserve"> </w:t>
      </w:r>
      <w:proofErr w:type="spellStart"/>
      <w:r w:rsidR="007765C7" w:rsidRPr="007765C7">
        <w:t>saat</w:t>
      </w:r>
      <w:proofErr w:type="spellEnd"/>
      <w:r w:rsidR="007765C7" w:rsidRPr="007765C7">
        <w:t xml:space="preserve"> ini </w:t>
      </w:r>
      <w:r w:rsidR="00121B8E">
        <w:t xml:space="preserve">di Indonesia </w:t>
      </w:r>
      <w:r w:rsidR="007765C7" w:rsidRPr="007765C7">
        <w:t xml:space="preserve">pada </w:t>
      </w:r>
      <w:proofErr w:type="spellStart"/>
      <w:r w:rsidR="007765C7" w:rsidRPr="007765C7">
        <w:t>tahun</w:t>
      </w:r>
      <w:proofErr w:type="spellEnd"/>
      <w:r w:rsidR="007765C7" w:rsidRPr="007765C7">
        <w:t xml:space="preserve"> 2022 </w:t>
      </w:r>
      <w:proofErr w:type="spellStart"/>
      <w:r w:rsidR="007765C7" w:rsidRPr="007765C7">
        <w:t>sebesar</w:t>
      </w:r>
      <w:proofErr w:type="spellEnd"/>
      <w:r w:rsidR="007765C7" w:rsidRPr="007765C7">
        <w:t xml:space="preserve"> 11,4% dan </w:t>
      </w:r>
      <w:proofErr w:type="spellStart"/>
      <w:r w:rsidR="007765C7" w:rsidRPr="007765C7">
        <w:t>diperkirakan</w:t>
      </w:r>
      <w:proofErr w:type="spellEnd"/>
      <w:r w:rsidR="007765C7" w:rsidRPr="007765C7">
        <w:t xml:space="preserve"> </w:t>
      </w:r>
      <w:proofErr w:type="spellStart"/>
      <w:r w:rsidR="007765C7" w:rsidRPr="007765C7">
        <w:t>akan</w:t>
      </w:r>
      <w:proofErr w:type="spellEnd"/>
      <w:r w:rsidR="007765C7" w:rsidRPr="007765C7">
        <w:t xml:space="preserve"> </w:t>
      </w:r>
      <w:proofErr w:type="spellStart"/>
      <w:r w:rsidR="007765C7" w:rsidRPr="007765C7">
        <w:t>mencapai</w:t>
      </w:r>
      <w:proofErr w:type="spellEnd"/>
      <w:r w:rsidR="007765C7" w:rsidRPr="007765C7">
        <w:t xml:space="preserve"> 18,3% pada </w:t>
      </w:r>
      <w:proofErr w:type="spellStart"/>
      <w:r w:rsidR="007765C7" w:rsidRPr="007765C7">
        <w:t>tahun</w:t>
      </w:r>
      <w:proofErr w:type="spellEnd"/>
      <w:r w:rsidR="007765C7" w:rsidRPr="007765C7">
        <w:t xml:space="preserve"> 2026</w:t>
      </w:r>
      <w:r w:rsidR="00121B8E">
        <w:t xml:space="preserve">, </w:t>
      </w:r>
      <w:proofErr w:type="spellStart"/>
      <w:r w:rsidR="00121B8E">
        <w:t>sedangkan</w:t>
      </w:r>
      <w:proofErr w:type="spellEnd"/>
      <w:r w:rsidR="00121B8E">
        <w:t xml:space="preserve"> </w:t>
      </w:r>
      <w:proofErr w:type="spellStart"/>
      <w:r w:rsidR="00121B8E">
        <w:t>jika</w:t>
      </w:r>
      <w:proofErr w:type="spellEnd"/>
      <w:r w:rsidR="00121B8E">
        <w:t xml:space="preserve"> </w:t>
      </w:r>
      <w:proofErr w:type="spellStart"/>
      <w:r w:rsidR="00121B8E">
        <w:t>dilihat</w:t>
      </w:r>
      <w:proofErr w:type="spellEnd"/>
      <w:r w:rsidR="00121B8E">
        <w:t xml:space="preserve"> data pada website BPS [3] </w:t>
      </w:r>
      <w:proofErr w:type="spellStart"/>
      <w:r w:rsidR="00121B8E">
        <w:t>terdapat</w:t>
      </w:r>
      <w:proofErr w:type="spellEnd"/>
      <w:r w:rsidR="00121B8E">
        <w:t xml:space="preserve"> 84,95% </w:t>
      </w:r>
      <w:proofErr w:type="spellStart"/>
      <w:r w:rsidR="00121B8E">
        <w:t>keluarga</w:t>
      </w:r>
      <w:proofErr w:type="spellEnd"/>
      <w:r w:rsidR="00121B8E">
        <w:t xml:space="preserve"> di </w:t>
      </w:r>
      <w:proofErr w:type="spellStart"/>
      <w:r w:rsidR="00121B8E">
        <w:t>indonesia</w:t>
      </w:r>
      <w:proofErr w:type="spellEnd"/>
      <w:r w:rsidR="00121B8E">
        <w:t xml:space="preserve"> yang sudah </w:t>
      </w:r>
      <w:proofErr w:type="spellStart"/>
      <w:r w:rsidR="00121B8E">
        <w:t>memiliki</w:t>
      </w:r>
      <w:proofErr w:type="spellEnd"/>
      <w:r w:rsidR="00121B8E">
        <w:t xml:space="preserve"> </w:t>
      </w:r>
      <w:proofErr w:type="spellStart"/>
      <w:r w:rsidR="00121B8E">
        <w:t>rumah</w:t>
      </w:r>
      <w:proofErr w:type="spellEnd"/>
      <w:r w:rsidR="00121B8E">
        <w:t xml:space="preserve"> </w:t>
      </w:r>
      <w:proofErr w:type="spellStart"/>
      <w:r w:rsidR="00121B8E">
        <w:t>sendiri</w:t>
      </w:r>
      <w:proofErr w:type="spellEnd"/>
      <w:r w:rsidR="00121B8E">
        <w:t xml:space="preserve">. </w:t>
      </w:r>
    </w:p>
    <w:p w14:paraId="2CCB0990" w14:textId="2E2EED31" w:rsidR="00621264" w:rsidRDefault="00121B8E" w:rsidP="005E291B">
      <w:pPr>
        <w:pStyle w:val="paragraf"/>
      </w:pPr>
      <w:r>
        <w:rPr>
          <w:lang w:val="id-ID"/>
        </w:rPr>
        <w:t>I</w:t>
      </w:r>
      <w:r w:rsidR="007765C7">
        <w:rPr>
          <w:lang w:val="id-ID"/>
        </w:rPr>
        <w:t xml:space="preserve">nformasi tentang suhu dan kelembaban di suatu ruangan </w:t>
      </w:r>
      <w:proofErr w:type="spellStart"/>
      <w:r w:rsidR="00B4555B">
        <w:rPr>
          <w:lang w:val="id-ID"/>
        </w:rPr>
        <w:t>sangatlah</w:t>
      </w:r>
      <w:proofErr w:type="spellEnd"/>
      <w:r w:rsidR="00B4555B">
        <w:rPr>
          <w:lang w:val="id-ID"/>
        </w:rPr>
        <w:t xml:space="preserve"> penting, menurut penelitian [4] u</w:t>
      </w:r>
      <w:proofErr w:type="spellStart"/>
      <w:r w:rsidR="00B4555B" w:rsidRPr="00B4555B">
        <w:t>ntuk</w:t>
      </w:r>
      <w:proofErr w:type="spellEnd"/>
      <w:r w:rsidR="00B4555B" w:rsidRPr="00B4555B">
        <w:t xml:space="preserve">  </w:t>
      </w:r>
      <w:proofErr w:type="spellStart"/>
      <w:r w:rsidR="00B4555B" w:rsidRPr="00B4555B">
        <w:t>menghabiskan</w:t>
      </w:r>
      <w:proofErr w:type="spellEnd"/>
      <w:r w:rsidR="00B4555B" w:rsidRPr="00B4555B">
        <w:t xml:space="preserve">  </w:t>
      </w:r>
      <w:proofErr w:type="spellStart"/>
      <w:r w:rsidR="00B4555B" w:rsidRPr="00B4555B">
        <w:t>waktu</w:t>
      </w:r>
      <w:proofErr w:type="spellEnd"/>
      <w:r w:rsidR="00B4555B" w:rsidRPr="00B4555B">
        <w:t xml:space="preserve">  </w:t>
      </w:r>
      <w:proofErr w:type="spellStart"/>
      <w:r w:rsidR="00B4555B" w:rsidRPr="00B4555B">
        <w:t>didalam</w:t>
      </w:r>
      <w:proofErr w:type="spellEnd"/>
      <w:r w:rsidR="00B4555B" w:rsidRPr="00B4555B">
        <w:t xml:space="preserve">  </w:t>
      </w:r>
      <w:proofErr w:type="spellStart"/>
      <w:r w:rsidR="00B4555B" w:rsidRPr="00B4555B">
        <w:t>ruangan</w:t>
      </w:r>
      <w:proofErr w:type="spellEnd"/>
      <w:r w:rsidR="00B4555B" w:rsidRPr="00B4555B">
        <w:t>/</w:t>
      </w:r>
      <w:proofErr w:type="spellStart"/>
      <w:r w:rsidR="00B4555B" w:rsidRPr="00B4555B">
        <w:t>gedung</w:t>
      </w:r>
      <w:proofErr w:type="spellEnd"/>
      <w:r w:rsidR="00B4555B">
        <w:t xml:space="preserve"> </w:t>
      </w:r>
      <w:proofErr w:type="spellStart"/>
      <w:r w:rsidR="00B4555B" w:rsidRPr="00B4555B">
        <w:t>manusia</w:t>
      </w:r>
      <w:proofErr w:type="spellEnd"/>
      <w:r w:rsidR="00B4555B">
        <w:t xml:space="preserve"> </w:t>
      </w:r>
      <w:proofErr w:type="spellStart"/>
      <w:r w:rsidR="00B4555B" w:rsidRPr="00B4555B">
        <w:t>akan</w:t>
      </w:r>
      <w:proofErr w:type="spellEnd"/>
      <w:r w:rsidR="00B4555B">
        <w:t xml:space="preserve"> </w:t>
      </w:r>
      <w:proofErr w:type="spellStart"/>
      <w:r w:rsidR="00B4555B" w:rsidRPr="00B4555B">
        <w:t>mencari</w:t>
      </w:r>
      <w:proofErr w:type="spellEnd"/>
      <w:r w:rsidR="00B4555B">
        <w:t xml:space="preserve"> </w:t>
      </w:r>
      <w:proofErr w:type="spellStart"/>
      <w:r w:rsidR="00B4555B" w:rsidRPr="00B4555B">
        <w:t>kondisi</w:t>
      </w:r>
      <w:proofErr w:type="spellEnd"/>
      <w:r w:rsidR="00B4555B">
        <w:t xml:space="preserve"> </w:t>
      </w:r>
      <w:r w:rsidR="00B4555B" w:rsidRPr="00B4555B">
        <w:t>yang</w:t>
      </w:r>
      <w:r w:rsidR="00B4555B">
        <w:t xml:space="preserve"> </w:t>
      </w:r>
      <w:proofErr w:type="spellStart"/>
      <w:r w:rsidR="00B4555B" w:rsidRPr="00B4555B">
        <w:t>nyaman</w:t>
      </w:r>
      <w:proofErr w:type="spellEnd"/>
      <w:r w:rsidR="00B4555B">
        <w:t xml:space="preserve"> </w:t>
      </w:r>
      <w:proofErr w:type="spellStart"/>
      <w:r w:rsidR="00B4555B" w:rsidRPr="00B4555B">
        <w:t>dalam</w:t>
      </w:r>
      <w:proofErr w:type="spellEnd"/>
      <w:r w:rsidR="00B4555B">
        <w:t xml:space="preserve"> </w:t>
      </w:r>
      <w:proofErr w:type="spellStart"/>
      <w:r w:rsidR="00B4555B" w:rsidRPr="00B4555B">
        <w:t>kehidupannya</w:t>
      </w:r>
      <w:proofErr w:type="spellEnd"/>
      <w:r w:rsidR="00B4555B" w:rsidRPr="00B4555B">
        <w:t>.</w:t>
      </w:r>
      <w:r w:rsidR="00B4555B">
        <w:t xml:space="preserve"> </w:t>
      </w:r>
      <w:r w:rsidR="00B4555B" w:rsidRPr="00B4555B">
        <w:t>Oleh</w:t>
      </w:r>
      <w:r w:rsidR="00B4555B">
        <w:t xml:space="preserve"> </w:t>
      </w:r>
      <w:proofErr w:type="spellStart"/>
      <w:r w:rsidR="00B4555B" w:rsidRPr="00B4555B">
        <w:t>karenanya</w:t>
      </w:r>
      <w:proofErr w:type="spellEnd"/>
      <w:r w:rsidR="00B4555B">
        <w:t xml:space="preserve"> </w:t>
      </w:r>
      <w:r w:rsidR="00B4555B" w:rsidRPr="00B4555B">
        <w:t>salah</w:t>
      </w:r>
      <w:r w:rsidR="00B4555B">
        <w:t xml:space="preserve"> </w:t>
      </w:r>
      <w:proofErr w:type="spellStart"/>
      <w:r w:rsidR="00B4555B">
        <w:t>s</w:t>
      </w:r>
      <w:r w:rsidR="00B4555B" w:rsidRPr="00B4555B">
        <w:t>atu</w:t>
      </w:r>
      <w:proofErr w:type="spellEnd"/>
      <w:r w:rsidR="00B4555B">
        <w:t xml:space="preserve"> </w:t>
      </w:r>
      <w:proofErr w:type="spellStart"/>
      <w:r w:rsidR="00B4555B" w:rsidRPr="00B4555B">
        <w:t>faktor</w:t>
      </w:r>
      <w:proofErr w:type="spellEnd"/>
      <w:r w:rsidR="00B4555B">
        <w:t xml:space="preserve"> </w:t>
      </w:r>
      <w:proofErr w:type="spellStart"/>
      <w:r w:rsidR="00B4555B" w:rsidRPr="00B4555B">
        <w:t>kenyamanan</w:t>
      </w:r>
      <w:proofErr w:type="spellEnd"/>
      <w:r w:rsidR="00B4555B" w:rsidRPr="00B4555B">
        <w:t xml:space="preserve">  dan  </w:t>
      </w:r>
      <w:proofErr w:type="spellStart"/>
      <w:r w:rsidR="00B4555B" w:rsidRPr="00B4555B">
        <w:t>kesehatan</w:t>
      </w:r>
      <w:proofErr w:type="spellEnd"/>
      <w:r w:rsidR="00B4555B" w:rsidRPr="00B4555B">
        <w:t xml:space="preserve">  yang  optimal  pada  </w:t>
      </w:r>
      <w:proofErr w:type="spellStart"/>
      <w:r w:rsidR="00B4555B" w:rsidRPr="00B4555B">
        <w:t>manusia</w:t>
      </w:r>
      <w:proofErr w:type="spellEnd"/>
      <w:r w:rsidR="00B4555B">
        <w:t xml:space="preserve"> </w:t>
      </w:r>
      <w:proofErr w:type="spellStart"/>
      <w:r w:rsidR="00B4555B" w:rsidRPr="00B4555B">
        <w:t>bergantung</w:t>
      </w:r>
      <w:proofErr w:type="spellEnd"/>
      <w:r w:rsidR="00B4555B" w:rsidRPr="00B4555B">
        <w:t xml:space="preserve"> pada </w:t>
      </w:r>
      <w:proofErr w:type="spellStart"/>
      <w:r w:rsidR="00B4555B" w:rsidRPr="00B4555B">
        <w:t>suhu</w:t>
      </w:r>
      <w:proofErr w:type="spellEnd"/>
      <w:r w:rsidR="00B4555B" w:rsidRPr="00B4555B">
        <w:t xml:space="preserve"> yang </w:t>
      </w:r>
      <w:proofErr w:type="spellStart"/>
      <w:r w:rsidR="00B4555B" w:rsidRPr="00B4555B">
        <w:t>ada</w:t>
      </w:r>
      <w:proofErr w:type="spellEnd"/>
      <w:r w:rsidR="00B4555B" w:rsidRPr="00B4555B">
        <w:t xml:space="preserve"> </w:t>
      </w:r>
      <w:proofErr w:type="spellStart"/>
      <w:r w:rsidR="00B4555B" w:rsidRPr="00B4555B">
        <w:t>disekitarnya</w:t>
      </w:r>
      <w:proofErr w:type="spellEnd"/>
      <w:r w:rsidR="00B4555B" w:rsidRPr="00B4555B">
        <w:t xml:space="preserve">. </w:t>
      </w:r>
      <w:r w:rsidR="00A44660">
        <w:t xml:space="preserve">Salah </w:t>
      </w:r>
      <w:proofErr w:type="spellStart"/>
      <w:r w:rsidR="00A44660">
        <w:t>satu</w:t>
      </w:r>
      <w:proofErr w:type="spellEnd"/>
      <w:r w:rsidR="00A44660">
        <w:t xml:space="preserve"> </w:t>
      </w:r>
      <w:proofErr w:type="spellStart"/>
      <w:r w:rsidR="00A44660">
        <w:t>resiko</w:t>
      </w:r>
      <w:proofErr w:type="spellEnd"/>
      <w:r w:rsidR="00A44660">
        <w:t xml:space="preserve"> yang paling fatal </w:t>
      </w:r>
      <w:proofErr w:type="spellStart"/>
      <w:r w:rsidR="00A44660">
        <w:t>jika</w:t>
      </w:r>
      <w:proofErr w:type="spellEnd"/>
      <w:r w:rsidR="00A44660">
        <w:t xml:space="preserve"> </w:t>
      </w:r>
      <w:proofErr w:type="spellStart"/>
      <w:r w:rsidR="00A44660">
        <w:t>tidak</w:t>
      </w:r>
      <w:proofErr w:type="spellEnd"/>
      <w:r w:rsidR="00A44660">
        <w:t xml:space="preserve"> </w:t>
      </w:r>
      <w:proofErr w:type="spellStart"/>
      <w:r w:rsidR="00A44660">
        <w:t>mengetahui</w:t>
      </w:r>
      <w:proofErr w:type="spellEnd"/>
      <w:r w:rsidR="00A44660">
        <w:t xml:space="preserve"> </w:t>
      </w:r>
      <w:proofErr w:type="spellStart"/>
      <w:r w:rsidR="00A44660">
        <w:t>suhu</w:t>
      </w:r>
      <w:proofErr w:type="spellEnd"/>
      <w:r w:rsidR="00A44660">
        <w:t xml:space="preserve"> di </w:t>
      </w:r>
      <w:proofErr w:type="spellStart"/>
      <w:r w:rsidR="00A44660">
        <w:t>dalam</w:t>
      </w:r>
      <w:proofErr w:type="spellEnd"/>
      <w:r w:rsidR="00A44660">
        <w:t xml:space="preserve"> </w:t>
      </w:r>
      <w:proofErr w:type="spellStart"/>
      <w:r w:rsidR="00A44660">
        <w:t>ruangan</w:t>
      </w:r>
      <w:proofErr w:type="spellEnd"/>
      <w:r w:rsidR="00A44660">
        <w:t xml:space="preserve"> </w:t>
      </w:r>
      <w:proofErr w:type="spellStart"/>
      <w:r w:rsidR="00A44660">
        <w:t>adalah</w:t>
      </w:r>
      <w:proofErr w:type="spellEnd"/>
      <w:r w:rsidR="00A44660">
        <w:t xml:space="preserve"> </w:t>
      </w:r>
      <w:proofErr w:type="spellStart"/>
      <w:r w:rsidR="00A44660">
        <w:t>tidak</w:t>
      </w:r>
      <w:proofErr w:type="spellEnd"/>
      <w:r w:rsidR="00A44660">
        <w:t xml:space="preserve"> </w:t>
      </w:r>
      <w:proofErr w:type="spellStart"/>
      <w:r w:rsidR="00A44660">
        <w:t>tahunya</w:t>
      </w:r>
      <w:proofErr w:type="spellEnd"/>
      <w:r w:rsidR="00A44660">
        <w:t xml:space="preserve"> </w:t>
      </w:r>
      <w:proofErr w:type="spellStart"/>
      <w:r w:rsidR="00A44660">
        <w:t>terjadi</w:t>
      </w:r>
      <w:proofErr w:type="spellEnd"/>
      <w:r w:rsidR="00A44660">
        <w:t xml:space="preserve"> </w:t>
      </w:r>
      <w:proofErr w:type="spellStart"/>
      <w:r w:rsidR="00A44660">
        <w:lastRenderedPageBreak/>
        <w:t>kebakaran</w:t>
      </w:r>
      <w:proofErr w:type="spellEnd"/>
      <w:r w:rsidR="00A44660">
        <w:t xml:space="preserve">. </w:t>
      </w:r>
      <w:proofErr w:type="spellStart"/>
      <w:r w:rsidR="00B4555B">
        <w:t>Resiko</w:t>
      </w:r>
      <w:proofErr w:type="spellEnd"/>
      <w:r w:rsidR="00B4555B">
        <w:t xml:space="preserve"> </w:t>
      </w:r>
      <w:proofErr w:type="spellStart"/>
      <w:r w:rsidR="00B4555B">
        <w:t>tidak</w:t>
      </w:r>
      <w:proofErr w:type="spellEnd"/>
      <w:r w:rsidR="00B4555B">
        <w:t xml:space="preserve"> </w:t>
      </w:r>
      <w:proofErr w:type="spellStart"/>
      <w:r w:rsidR="00B4555B">
        <w:t>adanya</w:t>
      </w:r>
      <w:proofErr w:type="spellEnd"/>
      <w:r w:rsidR="00B4555B">
        <w:t xml:space="preserve"> </w:t>
      </w:r>
      <w:proofErr w:type="spellStart"/>
      <w:r w:rsidR="00B4555B">
        <w:t>informasi</w:t>
      </w:r>
      <w:proofErr w:type="spellEnd"/>
      <w:r w:rsidR="00B4555B">
        <w:t xml:space="preserve"> </w:t>
      </w:r>
      <w:proofErr w:type="spellStart"/>
      <w:r w:rsidR="00B4555B">
        <w:t>tentang</w:t>
      </w:r>
      <w:proofErr w:type="spellEnd"/>
      <w:r w:rsidR="00B4555B">
        <w:t xml:space="preserve"> </w:t>
      </w:r>
      <w:proofErr w:type="spellStart"/>
      <w:r w:rsidR="00B4555B">
        <w:t>suhu</w:t>
      </w:r>
      <w:proofErr w:type="spellEnd"/>
      <w:r w:rsidR="00B4555B">
        <w:t xml:space="preserve"> dan </w:t>
      </w:r>
      <w:proofErr w:type="spellStart"/>
      <w:r w:rsidR="00B4555B">
        <w:t>kelembaban</w:t>
      </w:r>
      <w:proofErr w:type="spellEnd"/>
      <w:r w:rsidR="00B4555B">
        <w:t xml:space="preserve"> di </w:t>
      </w:r>
      <w:proofErr w:type="spellStart"/>
      <w:r w:rsidR="00B4555B">
        <w:t>dalam</w:t>
      </w:r>
      <w:proofErr w:type="spellEnd"/>
      <w:r w:rsidR="00B4555B">
        <w:t xml:space="preserve"> </w:t>
      </w:r>
      <w:proofErr w:type="spellStart"/>
      <w:r w:rsidR="00B4555B">
        <w:t>ruangan</w:t>
      </w:r>
      <w:proofErr w:type="spellEnd"/>
      <w:r w:rsidR="00B4555B">
        <w:t xml:space="preserve"> </w:t>
      </w:r>
      <w:proofErr w:type="spellStart"/>
      <w:r w:rsidR="00B4555B">
        <w:t>adalah</w:t>
      </w:r>
      <w:proofErr w:type="spellEnd"/>
      <w:r w:rsidR="00B4555B">
        <w:t xml:space="preserve"> </w:t>
      </w:r>
      <w:proofErr w:type="spellStart"/>
      <w:r w:rsidR="00B4555B">
        <w:t>tidak</w:t>
      </w:r>
      <w:proofErr w:type="spellEnd"/>
      <w:r w:rsidR="00B4555B">
        <w:t xml:space="preserve"> </w:t>
      </w:r>
      <w:proofErr w:type="spellStart"/>
      <w:r w:rsidR="00B4555B">
        <w:t>mengetahui</w:t>
      </w:r>
      <w:proofErr w:type="spellEnd"/>
      <w:r w:rsidR="00B4555B">
        <w:t xml:space="preserve"> </w:t>
      </w:r>
      <w:proofErr w:type="spellStart"/>
      <w:r w:rsidR="00B4555B">
        <w:t>adanya</w:t>
      </w:r>
      <w:proofErr w:type="spellEnd"/>
      <w:r w:rsidR="00B4555B">
        <w:t xml:space="preserve"> </w:t>
      </w:r>
      <w:proofErr w:type="spellStart"/>
      <w:r w:rsidR="00B4555B">
        <w:t>kebakaran</w:t>
      </w:r>
      <w:proofErr w:type="spellEnd"/>
      <w:r w:rsidR="00B4555B">
        <w:t>.</w:t>
      </w:r>
      <w:r w:rsidR="00621264">
        <w:t xml:space="preserve"> </w:t>
      </w:r>
      <w:proofErr w:type="spellStart"/>
      <w:r w:rsidR="00FC25D8" w:rsidRPr="00FC25D8">
        <w:t>Kebakaran</w:t>
      </w:r>
      <w:proofErr w:type="spellEnd"/>
      <w:r w:rsidR="00FC25D8" w:rsidRPr="00FC25D8">
        <w:t xml:space="preserve"> </w:t>
      </w:r>
      <w:proofErr w:type="spellStart"/>
      <w:r w:rsidR="00FC25D8" w:rsidRPr="00FC25D8">
        <w:t>bisa</w:t>
      </w:r>
      <w:proofErr w:type="spellEnd"/>
      <w:r w:rsidR="00FC25D8" w:rsidRPr="00FC25D8">
        <w:t xml:space="preserve"> </w:t>
      </w:r>
      <w:proofErr w:type="spellStart"/>
      <w:r w:rsidR="00FC25D8" w:rsidRPr="00FC25D8">
        <w:t>terjadi</w:t>
      </w:r>
      <w:proofErr w:type="spellEnd"/>
      <w:r w:rsidR="00FC25D8" w:rsidRPr="00FC25D8">
        <w:t xml:space="preserve"> </w:t>
      </w:r>
      <w:proofErr w:type="spellStart"/>
      <w:r w:rsidR="00FC25D8" w:rsidRPr="00FC25D8">
        <w:t>saat</w:t>
      </w:r>
      <w:proofErr w:type="spellEnd"/>
      <w:r w:rsidR="00FC25D8" w:rsidRPr="00FC25D8">
        <w:t xml:space="preserve"> </w:t>
      </w:r>
      <w:proofErr w:type="spellStart"/>
      <w:r w:rsidR="00FC25D8" w:rsidRPr="00FC25D8">
        <w:t>tanpa</w:t>
      </w:r>
      <w:proofErr w:type="spellEnd"/>
      <w:r w:rsidR="00FC25D8" w:rsidRPr="00FC25D8">
        <w:t xml:space="preserve"> </w:t>
      </w:r>
      <w:proofErr w:type="spellStart"/>
      <w:r w:rsidR="00FC25D8" w:rsidRPr="00FC25D8">
        <w:t>ada</w:t>
      </w:r>
      <w:proofErr w:type="spellEnd"/>
      <w:r w:rsidR="00FC25D8" w:rsidRPr="00FC25D8">
        <w:t xml:space="preserve"> yang </w:t>
      </w:r>
      <w:proofErr w:type="spellStart"/>
      <w:r w:rsidR="00FC25D8" w:rsidRPr="00FC25D8">
        <w:t>bisa</w:t>
      </w:r>
      <w:proofErr w:type="spellEnd"/>
      <w:r w:rsidR="00FC25D8" w:rsidRPr="00FC25D8">
        <w:t xml:space="preserve"> </w:t>
      </w:r>
      <w:proofErr w:type="spellStart"/>
      <w:r w:rsidR="00FC25D8" w:rsidRPr="00FC25D8">
        <w:t>memprediksi</w:t>
      </w:r>
      <w:proofErr w:type="spellEnd"/>
      <w:r w:rsidR="00FC25D8" w:rsidRPr="00FC25D8">
        <w:t xml:space="preserve">, </w:t>
      </w:r>
      <w:proofErr w:type="spellStart"/>
      <w:r w:rsidR="00FC25D8" w:rsidRPr="00FC25D8">
        <w:t>apabila</w:t>
      </w:r>
      <w:proofErr w:type="spellEnd"/>
      <w:r w:rsidR="00FC25D8" w:rsidRPr="00FC25D8">
        <w:t xml:space="preserve"> </w:t>
      </w:r>
      <w:proofErr w:type="spellStart"/>
      <w:r w:rsidR="00FC25D8" w:rsidRPr="00FC25D8">
        <w:t>tidak</w:t>
      </w:r>
      <w:proofErr w:type="spellEnd"/>
      <w:r w:rsidR="00FC25D8" w:rsidRPr="00FC25D8">
        <w:t xml:space="preserve"> </w:t>
      </w:r>
      <w:proofErr w:type="spellStart"/>
      <w:r w:rsidR="00FC25D8" w:rsidRPr="00FC25D8">
        <w:t>diatasi</w:t>
      </w:r>
      <w:proofErr w:type="spellEnd"/>
      <w:r w:rsidR="00FC25D8" w:rsidRPr="00FC25D8">
        <w:t xml:space="preserve"> </w:t>
      </w:r>
      <w:proofErr w:type="spellStart"/>
      <w:r w:rsidR="00FC25D8" w:rsidRPr="00FC25D8">
        <w:t>dengan</w:t>
      </w:r>
      <w:proofErr w:type="spellEnd"/>
      <w:r w:rsidR="00FC25D8" w:rsidRPr="00FC25D8">
        <w:t xml:space="preserve"> </w:t>
      </w:r>
      <w:proofErr w:type="spellStart"/>
      <w:r w:rsidR="00FC25D8" w:rsidRPr="00FC25D8">
        <w:t>cepat</w:t>
      </w:r>
      <w:proofErr w:type="spellEnd"/>
      <w:r w:rsidR="00FC25D8" w:rsidRPr="00FC25D8">
        <w:t xml:space="preserve"> </w:t>
      </w:r>
      <w:proofErr w:type="spellStart"/>
      <w:r w:rsidR="00FC25D8" w:rsidRPr="00FC25D8">
        <w:t>maka</w:t>
      </w:r>
      <w:proofErr w:type="spellEnd"/>
      <w:r w:rsidR="00FC25D8" w:rsidRPr="00FC25D8">
        <w:t xml:space="preserve"> </w:t>
      </w:r>
      <w:proofErr w:type="spellStart"/>
      <w:r w:rsidR="00FC25D8" w:rsidRPr="00FC25D8">
        <w:t>akan</w:t>
      </w:r>
      <w:proofErr w:type="spellEnd"/>
      <w:r w:rsidR="00FC25D8" w:rsidRPr="00FC25D8">
        <w:t xml:space="preserve"> </w:t>
      </w:r>
      <w:proofErr w:type="spellStart"/>
      <w:r w:rsidR="00FC25D8" w:rsidRPr="00FC25D8">
        <w:t>mengakibatkan</w:t>
      </w:r>
      <w:proofErr w:type="spellEnd"/>
      <w:r w:rsidR="00FC25D8" w:rsidRPr="00FC25D8">
        <w:t xml:space="preserve"> </w:t>
      </w:r>
      <w:proofErr w:type="spellStart"/>
      <w:r w:rsidR="00FC25D8" w:rsidRPr="00FC25D8">
        <w:t>kerugian</w:t>
      </w:r>
      <w:proofErr w:type="spellEnd"/>
      <w:r w:rsidR="00FC25D8" w:rsidRPr="00FC25D8">
        <w:t xml:space="preserve"> yang sangat </w:t>
      </w:r>
      <w:proofErr w:type="spellStart"/>
      <w:r w:rsidR="00FC25D8" w:rsidRPr="00FC25D8">
        <w:t>besar</w:t>
      </w:r>
      <w:proofErr w:type="spellEnd"/>
      <w:r w:rsidR="00FC25D8" w:rsidRPr="00FC25D8">
        <w:t xml:space="preserve"> </w:t>
      </w:r>
      <w:r w:rsidR="00005FE3">
        <w:t>[6]</w:t>
      </w:r>
      <w:r w:rsidR="00FC25D8">
        <w:t xml:space="preserve">. </w:t>
      </w:r>
      <w:proofErr w:type="spellStart"/>
      <w:r w:rsidR="00FC25D8" w:rsidRPr="00FC25D8">
        <w:t>Dalam</w:t>
      </w:r>
      <w:proofErr w:type="spellEnd"/>
      <w:r w:rsidR="00FC25D8" w:rsidRPr="00FC25D8">
        <w:t xml:space="preserve"> </w:t>
      </w:r>
      <w:proofErr w:type="spellStart"/>
      <w:r w:rsidR="00FC25D8" w:rsidRPr="00FC25D8">
        <w:t>banyak</w:t>
      </w:r>
      <w:proofErr w:type="spellEnd"/>
      <w:r w:rsidR="00FC25D8" w:rsidRPr="00FC25D8">
        <w:t xml:space="preserve"> </w:t>
      </w:r>
      <w:proofErr w:type="spellStart"/>
      <w:r w:rsidR="00FC25D8" w:rsidRPr="00FC25D8">
        <w:t>kasus</w:t>
      </w:r>
      <w:proofErr w:type="spellEnd"/>
      <w:r w:rsidR="00FC25D8" w:rsidRPr="00FC25D8">
        <w:t xml:space="preserve">, </w:t>
      </w:r>
      <w:proofErr w:type="spellStart"/>
      <w:r w:rsidR="00FC25D8" w:rsidRPr="00FC25D8">
        <w:t>hanya</w:t>
      </w:r>
      <w:proofErr w:type="spellEnd"/>
      <w:r w:rsidR="00FC25D8" w:rsidRPr="00FC25D8">
        <w:t xml:space="preserve"> </w:t>
      </w:r>
      <w:proofErr w:type="spellStart"/>
      <w:r w:rsidR="00FC25D8" w:rsidRPr="00FC25D8">
        <w:t>perlu</w:t>
      </w:r>
      <w:proofErr w:type="spellEnd"/>
      <w:r w:rsidR="00FC25D8" w:rsidRPr="00FC25D8">
        <w:t xml:space="preserve"> </w:t>
      </w:r>
      <w:proofErr w:type="spellStart"/>
      <w:r w:rsidR="00FC25D8" w:rsidRPr="00FC25D8">
        <w:t>waktu</w:t>
      </w:r>
      <w:proofErr w:type="spellEnd"/>
      <w:r w:rsidR="00FC25D8" w:rsidRPr="00FC25D8">
        <w:t xml:space="preserve"> </w:t>
      </w:r>
      <w:proofErr w:type="spellStart"/>
      <w:r w:rsidR="00FC25D8" w:rsidRPr="00FC25D8">
        <w:t>tiga</w:t>
      </w:r>
      <w:proofErr w:type="spellEnd"/>
      <w:r w:rsidR="00FC25D8" w:rsidRPr="00FC25D8">
        <w:t xml:space="preserve"> </w:t>
      </w:r>
      <w:proofErr w:type="spellStart"/>
      <w:r w:rsidR="00FC25D8" w:rsidRPr="00FC25D8">
        <w:t>menit</w:t>
      </w:r>
      <w:proofErr w:type="spellEnd"/>
      <w:r w:rsidR="00FC25D8" w:rsidRPr="00FC25D8">
        <w:t xml:space="preserve"> </w:t>
      </w:r>
      <w:proofErr w:type="spellStart"/>
      <w:r w:rsidR="00FC25D8" w:rsidRPr="00FC25D8">
        <w:t>dari</w:t>
      </w:r>
      <w:proofErr w:type="spellEnd"/>
      <w:r w:rsidR="00FC25D8" w:rsidRPr="00FC25D8">
        <w:t xml:space="preserve"> </w:t>
      </w:r>
      <w:proofErr w:type="spellStart"/>
      <w:r w:rsidR="00FC25D8" w:rsidRPr="00FC25D8">
        <w:t>saat</w:t>
      </w:r>
      <w:proofErr w:type="spellEnd"/>
      <w:r w:rsidR="00FC25D8" w:rsidRPr="00FC25D8">
        <w:t xml:space="preserve"> </w:t>
      </w:r>
      <w:proofErr w:type="spellStart"/>
      <w:r w:rsidR="00FC25D8" w:rsidRPr="00FC25D8">
        <w:t>kebakaran</w:t>
      </w:r>
      <w:proofErr w:type="spellEnd"/>
      <w:r w:rsidR="00FC25D8" w:rsidRPr="00FC25D8">
        <w:t xml:space="preserve"> </w:t>
      </w:r>
      <w:proofErr w:type="spellStart"/>
      <w:r w:rsidR="00FC25D8" w:rsidRPr="00FC25D8">
        <w:t>dimulai</w:t>
      </w:r>
      <w:proofErr w:type="spellEnd"/>
      <w:r w:rsidR="00FC25D8" w:rsidRPr="00FC25D8">
        <w:t xml:space="preserve"> </w:t>
      </w:r>
      <w:proofErr w:type="spellStart"/>
      <w:r w:rsidR="00FC25D8" w:rsidRPr="00FC25D8">
        <w:t>hingga</w:t>
      </w:r>
      <w:proofErr w:type="spellEnd"/>
      <w:r w:rsidR="00FC25D8" w:rsidRPr="00FC25D8">
        <w:t xml:space="preserve"> seluruh </w:t>
      </w:r>
      <w:proofErr w:type="spellStart"/>
      <w:r w:rsidR="00FC25D8" w:rsidRPr="00FC25D8">
        <w:t>ruangan</w:t>
      </w:r>
      <w:proofErr w:type="spellEnd"/>
      <w:r w:rsidR="00FC25D8" w:rsidRPr="00FC25D8">
        <w:t xml:space="preserve"> </w:t>
      </w:r>
      <w:proofErr w:type="spellStart"/>
      <w:r w:rsidR="00FC25D8" w:rsidRPr="00FC25D8">
        <w:t>dilalap</w:t>
      </w:r>
      <w:proofErr w:type="spellEnd"/>
      <w:r w:rsidR="00FC25D8" w:rsidRPr="00FC25D8">
        <w:t xml:space="preserve"> </w:t>
      </w:r>
      <w:proofErr w:type="spellStart"/>
      <w:r w:rsidR="00FC25D8" w:rsidRPr="00FC25D8">
        <w:t>api</w:t>
      </w:r>
      <w:proofErr w:type="spellEnd"/>
      <w:r w:rsidR="00FC25D8" w:rsidRPr="00FC25D8">
        <w:t xml:space="preserve">, yang </w:t>
      </w:r>
      <w:proofErr w:type="spellStart"/>
      <w:r w:rsidR="00FC25D8" w:rsidRPr="00FC25D8">
        <w:t>berakibat</w:t>
      </w:r>
      <w:proofErr w:type="spellEnd"/>
      <w:r w:rsidR="00FC25D8" w:rsidRPr="00FC25D8">
        <w:t xml:space="preserve"> sangat fatal </w:t>
      </w:r>
      <w:r w:rsidR="00FC25D8">
        <w:t xml:space="preserve">[7]. Oleh </w:t>
      </w:r>
      <w:proofErr w:type="spellStart"/>
      <w:r w:rsidR="00FC25D8">
        <w:t>karena</w:t>
      </w:r>
      <w:proofErr w:type="spellEnd"/>
      <w:r w:rsidR="00FC25D8">
        <w:t xml:space="preserve"> itu, </w:t>
      </w:r>
      <w:proofErr w:type="spellStart"/>
      <w:r w:rsidR="00FC25D8">
        <w:t>penting</w:t>
      </w:r>
      <w:proofErr w:type="spellEnd"/>
      <w:r w:rsidR="00FC25D8">
        <w:t xml:space="preserve"> untuk </w:t>
      </w:r>
      <w:proofErr w:type="spellStart"/>
      <w:r w:rsidR="00FC25D8">
        <w:t>memiliki</w:t>
      </w:r>
      <w:proofErr w:type="spellEnd"/>
      <w:r w:rsidR="00FC25D8">
        <w:t xml:space="preserve"> </w:t>
      </w:r>
      <w:proofErr w:type="spellStart"/>
      <w:r w:rsidR="00FC25D8">
        <w:t>sistem</w:t>
      </w:r>
      <w:proofErr w:type="spellEnd"/>
      <w:r w:rsidR="00FC25D8">
        <w:t xml:space="preserve"> yang </w:t>
      </w:r>
      <w:proofErr w:type="spellStart"/>
      <w:r w:rsidR="00FC25D8">
        <w:t>dapat</w:t>
      </w:r>
      <w:proofErr w:type="spellEnd"/>
      <w:r w:rsidR="00FC25D8">
        <w:t xml:space="preserve"> </w:t>
      </w:r>
      <w:proofErr w:type="spellStart"/>
      <w:r w:rsidR="00FC25D8">
        <w:t>mendeteksi</w:t>
      </w:r>
      <w:proofErr w:type="spellEnd"/>
      <w:r w:rsidR="00FC25D8">
        <w:t xml:space="preserve"> </w:t>
      </w:r>
      <w:proofErr w:type="spellStart"/>
      <w:r w:rsidR="00FC25D8">
        <w:t>perubahan</w:t>
      </w:r>
      <w:proofErr w:type="spellEnd"/>
      <w:r w:rsidR="00FC25D8">
        <w:t xml:space="preserve"> </w:t>
      </w:r>
      <w:proofErr w:type="spellStart"/>
      <w:r w:rsidR="00FC25D8">
        <w:t>suhu</w:t>
      </w:r>
      <w:proofErr w:type="spellEnd"/>
      <w:r w:rsidR="00FC25D8">
        <w:t xml:space="preserve"> </w:t>
      </w:r>
      <w:proofErr w:type="spellStart"/>
      <w:r w:rsidR="00FC25D8">
        <w:t>secara</w:t>
      </w:r>
      <w:proofErr w:type="spellEnd"/>
      <w:r w:rsidR="00FC25D8">
        <w:t xml:space="preserve"> </w:t>
      </w:r>
      <w:proofErr w:type="spellStart"/>
      <w:r w:rsidR="00FC25D8">
        <w:t>cepat</w:t>
      </w:r>
      <w:proofErr w:type="spellEnd"/>
      <w:r w:rsidR="00FC25D8">
        <w:t xml:space="preserve"> dan </w:t>
      </w:r>
      <w:proofErr w:type="spellStart"/>
      <w:r w:rsidR="00FC25D8">
        <w:t>memberikan</w:t>
      </w:r>
      <w:proofErr w:type="spellEnd"/>
      <w:r w:rsidR="00FC25D8">
        <w:t xml:space="preserve"> </w:t>
      </w:r>
      <w:proofErr w:type="spellStart"/>
      <w:r w:rsidR="00FC25D8">
        <w:t>peringatan</w:t>
      </w:r>
      <w:proofErr w:type="spellEnd"/>
      <w:r w:rsidR="00FC25D8">
        <w:t xml:space="preserve"> </w:t>
      </w:r>
      <w:proofErr w:type="spellStart"/>
      <w:r w:rsidR="00FC25D8">
        <w:t>dini</w:t>
      </w:r>
      <w:proofErr w:type="spellEnd"/>
      <w:r w:rsidR="00FC25D8">
        <w:t xml:space="preserve"> </w:t>
      </w:r>
      <w:proofErr w:type="spellStart"/>
      <w:r w:rsidR="00FC25D8">
        <w:t>kepada</w:t>
      </w:r>
      <w:proofErr w:type="spellEnd"/>
      <w:r w:rsidR="00FC25D8">
        <w:t xml:space="preserve"> </w:t>
      </w:r>
      <w:proofErr w:type="spellStart"/>
      <w:r w:rsidR="00FC25D8">
        <w:t>penghuni</w:t>
      </w:r>
      <w:proofErr w:type="spellEnd"/>
      <w:r w:rsidR="00FC25D8">
        <w:t xml:space="preserve">. </w:t>
      </w:r>
      <w:proofErr w:type="spellStart"/>
      <w:r w:rsidR="00FC25D8">
        <w:t>Dengan</w:t>
      </w:r>
      <w:proofErr w:type="spellEnd"/>
      <w:r w:rsidR="00FC25D8">
        <w:t xml:space="preserve"> </w:t>
      </w:r>
      <w:proofErr w:type="spellStart"/>
      <w:r w:rsidR="00FC25D8">
        <w:t>adanya</w:t>
      </w:r>
      <w:proofErr w:type="spellEnd"/>
      <w:r w:rsidR="00FC25D8">
        <w:t xml:space="preserve"> </w:t>
      </w:r>
      <w:proofErr w:type="spellStart"/>
      <w:r w:rsidR="00FC25D8">
        <w:t>informasi</w:t>
      </w:r>
      <w:proofErr w:type="spellEnd"/>
      <w:r w:rsidR="00FC25D8">
        <w:t xml:space="preserve"> </w:t>
      </w:r>
      <w:proofErr w:type="spellStart"/>
      <w:r w:rsidR="00FC25D8">
        <w:t>suhu</w:t>
      </w:r>
      <w:proofErr w:type="spellEnd"/>
      <w:r w:rsidR="00FC25D8">
        <w:t xml:space="preserve"> yang </w:t>
      </w:r>
      <w:proofErr w:type="spellStart"/>
      <w:r w:rsidR="00FC25D8">
        <w:t>terpantau</w:t>
      </w:r>
      <w:proofErr w:type="spellEnd"/>
      <w:r w:rsidR="00FC25D8">
        <w:t xml:space="preserve"> </w:t>
      </w:r>
      <w:proofErr w:type="spellStart"/>
      <w:r w:rsidR="00FC25D8">
        <w:t>secara</w:t>
      </w:r>
      <w:proofErr w:type="spellEnd"/>
      <w:r w:rsidR="00FC25D8">
        <w:t xml:space="preserve"> real-time.</w:t>
      </w:r>
    </w:p>
    <w:p w14:paraId="16DF34BB" w14:textId="26F3C56F" w:rsidR="00DC673E" w:rsidRDefault="00621264" w:rsidP="005E291B">
      <w:pPr>
        <w:pStyle w:val="paragraf"/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DC673E">
        <w:t>suatu</w:t>
      </w:r>
      <w:proofErr w:type="spellEnd"/>
      <w:r w:rsidR="00DC673E">
        <w:t xml:space="preserve"> </w:t>
      </w:r>
      <w:proofErr w:type="spellStart"/>
      <w:r w:rsidR="00DC673E">
        <w:t>acuan</w:t>
      </w:r>
      <w:proofErr w:type="spellEnd"/>
      <w:r w:rsidR="00DC673E">
        <w:t xml:space="preserve"> untuk </w:t>
      </w:r>
      <w:proofErr w:type="spellStart"/>
      <w:r w:rsidR="00DC673E">
        <w:t>mengukur</w:t>
      </w:r>
      <w:proofErr w:type="spellEnd"/>
      <w:r w:rsidR="00DC673E">
        <w:t xml:space="preserve"> </w:t>
      </w:r>
      <w:proofErr w:type="spellStart"/>
      <w:r w:rsidR="00DC673E">
        <w:t>nilai</w:t>
      </w:r>
      <w:proofErr w:type="spellEnd"/>
      <w:r w:rsidR="00DC673E">
        <w:t xml:space="preserve"> </w:t>
      </w:r>
      <w:proofErr w:type="spellStart"/>
      <w:r w:rsidR="00DC673E">
        <w:t>suhu</w:t>
      </w:r>
      <w:proofErr w:type="spellEnd"/>
      <w:r w:rsidR="00DC673E">
        <w:t xml:space="preserve"> dan </w:t>
      </w:r>
      <w:proofErr w:type="spellStart"/>
      <w:r w:rsidR="00DC673E">
        <w:t>kelembaban</w:t>
      </w:r>
      <w:proofErr w:type="spellEnd"/>
      <w:r w:rsidR="00DC673E">
        <w:t xml:space="preserve"> di </w:t>
      </w:r>
      <w:proofErr w:type="spellStart"/>
      <w:r w:rsidR="00DC673E">
        <w:t>dalam</w:t>
      </w:r>
      <w:proofErr w:type="spellEnd"/>
      <w:r w:rsidR="00DC673E">
        <w:t xml:space="preserve"> </w:t>
      </w:r>
      <w:proofErr w:type="spellStart"/>
      <w:r w:rsidR="00DC673E">
        <w:t>ruangan</w:t>
      </w:r>
      <w:proofErr w:type="spellEnd"/>
      <w:r w:rsidR="00DC673E">
        <w:t xml:space="preserve">. </w:t>
      </w:r>
      <w:proofErr w:type="spellStart"/>
      <w:r w:rsidR="00DC673E">
        <w:t>Masalah</w:t>
      </w:r>
      <w:proofErr w:type="spellEnd"/>
      <w:r w:rsidR="00DC673E">
        <w:t xml:space="preserve"> ini </w:t>
      </w:r>
      <w:proofErr w:type="spellStart"/>
      <w:r w:rsidR="00DC673E">
        <w:t>bisa</w:t>
      </w:r>
      <w:proofErr w:type="spellEnd"/>
      <w:r w:rsidR="00DC673E">
        <w:t xml:space="preserve"> </w:t>
      </w:r>
      <w:proofErr w:type="spellStart"/>
      <w:r w:rsidR="00DC673E">
        <w:t>dipecahkan</w:t>
      </w:r>
      <w:proofErr w:type="spellEnd"/>
      <w:r w:rsidR="00DC673E">
        <w:t xml:space="preserve"> </w:t>
      </w:r>
      <w:proofErr w:type="spellStart"/>
      <w:r w:rsidR="00DC673E">
        <w:t>dengan</w:t>
      </w:r>
      <w:proofErr w:type="spellEnd"/>
      <w:r w:rsidR="00DC673E">
        <w:t xml:space="preserve"> </w:t>
      </w:r>
      <w:proofErr w:type="spellStart"/>
      <w:r w:rsidR="00DC673E">
        <w:t>menggunakan</w:t>
      </w:r>
      <w:proofErr w:type="spellEnd"/>
      <w:r w:rsidR="00DC673E">
        <w:t xml:space="preserve"> </w:t>
      </w:r>
      <w:proofErr w:type="spellStart"/>
      <w:r w:rsidR="00DC673E">
        <w:t>termometer</w:t>
      </w:r>
      <w:proofErr w:type="spellEnd"/>
      <w:r w:rsidR="00DC673E">
        <w:t xml:space="preserve">, </w:t>
      </w:r>
      <w:proofErr w:type="spellStart"/>
      <w:r w:rsidR="00DC673E">
        <w:t>namun</w:t>
      </w:r>
      <w:proofErr w:type="spellEnd"/>
      <w:r w:rsidR="00DC673E">
        <w:t xml:space="preserve"> </w:t>
      </w:r>
      <w:proofErr w:type="spellStart"/>
      <w:r w:rsidR="00DC673E">
        <w:t>menurut</w:t>
      </w:r>
      <w:proofErr w:type="spellEnd"/>
      <w:r w:rsidR="00DC673E">
        <w:t xml:space="preserve"> </w:t>
      </w:r>
      <w:proofErr w:type="spellStart"/>
      <w:r w:rsidR="00DC673E">
        <w:t>penelitian</w:t>
      </w:r>
      <w:proofErr w:type="spellEnd"/>
      <w:r w:rsidR="00DC673E">
        <w:t xml:space="preserve"> [8] </w:t>
      </w:r>
      <w:r w:rsidR="00DC673E" w:rsidRPr="00DC673E">
        <w:t xml:space="preserve">monitoring </w:t>
      </w:r>
      <w:proofErr w:type="spellStart"/>
      <w:r w:rsidR="00DC673E" w:rsidRPr="00DC673E">
        <w:t>suhu</w:t>
      </w:r>
      <w:proofErr w:type="spellEnd"/>
      <w:r w:rsidR="00DC673E" w:rsidRPr="00DC673E">
        <w:t xml:space="preserve"> </w:t>
      </w:r>
      <w:proofErr w:type="spellStart"/>
      <w:r w:rsidR="00DC673E" w:rsidRPr="00DC673E">
        <w:t>dengan</w:t>
      </w:r>
      <w:proofErr w:type="spellEnd"/>
      <w:r w:rsidR="00DC673E" w:rsidRPr="00DC673E">
        <w:t xml:space="preserve"> </w:t>
      </w:r>
      <w:proofErr w:type="spellStart"/>
      <w:r w:rsidR="00DC673E" w:rsidRPr="00DC673E">
        <w:t>cara</w:t>
      </w:r>
      <w:proofErr w:type="spellEnd"/>
      <w:r w:rsidR="00DC673E" w:rsidRPr="00DC673E">
        <w:t xml:space="preserve"> manual </w:t>
      </w:r>
      <w:proofErr w:type="spellStart"/>
      <w:r w:rsidR="00DC673E" w:rsidRPr="00DC673E">
        <w:t>dengan</w:t>
      </w:r>
      <w:proofErr w:type="spellEnd"/>
      <w:r w:rsidR="00DC673E" w:rsidRPr="00DC673E">
        <w:t xml:space="preserve"> </w:t>
      </w:r>
      <w:proofErr w:type="spellStart"/>
      <w:r w:rsidR="00DC673E" w:rsidRPr="00DC673E">
        <w:t>mencatatnya</w:t>
      </w:r>
      <w:proofErr w:type="spellEnd"/>
      <w:r w:rsidR="00DC673E" w:rsidRPr="00DC673E">
        <w:t xml:space="preserve"> </w:t>
      </w:r>
      <w:proofErr w:type="spellStart"/>
      <w:r w:rsidR="00DC673E" w:rsidRPr="00DC673E">
        <w:t>sesuai</w:t>
      </w:r>
      <w:proofErr w:type="spellEnd"/>
      <w:r w:rsidR="00DC673E" w:rsidRPr="00DC673E">
        <w:t xml:space="preserve"> </w:t>
      </w:r>
      <w:proofErr w:type="spellStart"/>
      <w:r w:rsidR="00DC673E" w:rsidRPr="00DC673E">
        <w:t>dari</w:t>
      </w:r>
      <w:proofErr w:type="spellEnd"/>
      <w:r w:rsidR="00DC673E" w:rsidRPr="00DC673E">
        <w:t xml:space="preserve"> </w:t>
      </w:r>
      <w:proofErr w:type="spellStart"/>
      <w:r w:rsidR="00DC673E" w:rsidRPr="00DC673E">
        <w:t>termometer</w:t>
      </w:r>
      <w:proofErr w:type="spellEnd"/>
      <w:r w:rsidR="00DC673E" w:rsidRPr="00DC673E">
        <w:t xml:space="preserve">, </w:t>
      </w:r>
      <w:proofErr w:type="spellStart"/>
      <w:r w:rsidR="00DC673E" w:rsidRPr="00DC673E">
        <w:t>tetapi</w:t>
      </w:r>
      <w:proofErr w:type="spellEnd"/>
      <w:r w:rsidR="00DC673E" w:rsidRPr="00DC673E">
        <w:t xml:space="preserve"> </w:t>
      </w:r>
      <w:proofErr w:type="spellStart"/>
      <w:r w:rsidR="00DC673E" w:rsidRPr="00DC673E">
        <w:t>hal</w:t>
      </w:r>
      <w:proofErr w:type="spellEnd"/>
      <w:r w:rsidR="00DC673E" w:rsidRPr="00DC673E">
        <w:t xml:space="preserve"> ini </w:t>
      </w:r>
      <w:proofErr w:type="spellStart"/>
      <w:r w:rsidR="00DC673E" w:rsidRPr="00DC673E">
        <w:t>belum</w:t>
      </w:r>
      <w:proofErr w:type="spellEnd"/>
      <w:r w:rsidR="00DC673E" w:rsidRPr="00DC673E">
        <w:t xml:space="preserve"> </w:t>
      </w:r>
      <w:proofErr w:type="spellStart"/>
      <w:r w:rsidR="00DC673E" w:rsidRPr="00DC673E">
        <w:t>dapat</w:t>
      </w:r>
      <w:proofErr w:type="spellEnd"/>
      <w:r w:rsidR="00DC673E" w:rsidRPr="00DC673E">
        <w:t xml:space="preserve"> </w:t>
      </w:r>
      <w:proofErr w:type="spellStart"/>
      <w:r w:rsidR="00DC673E" w:rsidRPr="00DC673E">
        <w:t>memonitoring</w:t>
      </w:r>
      <w:proofErr w:type="spellEnd"/>
      <w:r w:rsidR="00DC673E" w:rsidRPr="00DC673E">
        <w:t xml:space="preserve"> </w:t>
      </w:r>
      <w:proofErr w:type="spellStart"/>
      <w:r w:rsidR="00DC673E" w:rsidRPr="00DC673E">
        <w:t>suhu</w:t>
      </w:r>
      <w:proofErr w:type="spellEnd"/>
      <w:r w:rsidR="00DC673E" w:rsidRPr="00DC673E">
        <w:t xml:space="preserve"> </w:t>
      </w:r>
      <w:proofErr w:type="spellStart"/>
      <w:r w:rsidR="00DC673E" w:rsidRPr="00DC673E">
        <w:t>secara</w:t>
      </w:r>
      <w:proofErr w:type="spellEnd"/>
      <w:r w:rsidR="00DC673E" w:rsidRPr="00DC673E">
        <w:t xml:space="preserve"> real-time.</w:t>
      </w:r>
      <w:r w:rsidR="00DC673E">
        <w:t xml:space="preserve"> Karena </w:t>
      </w:r>
      <w:proofErr w:type="spellStart"/>
      <w:r w:rsidR="00DC673E">
        <w:t>jika</w:t>
      </w:r>
      <w:proofErr w:type="spellEnd"/>
      <w:r w:rsidR="00DC673E">
        <w:t xml:space="preserve"> </w:t>
      </w:r>
      <w:proofErr w:type="spellStart"/>
      <w:r w:rsidR="00DC673E">
        <w:t>termometer</w:t>
      </w:r>
      <w:proofErr w:type="spellEnd"/>
      <w:r w:rsidR="00DC673E">
        <w:t xml:space="preserve"> </w:t>
      </w:r>
      <w:proofErr w:type="spellStart"/>
      <w:r w:rsidR="00DC673E">
        <w:t>ditempel</w:t>
      </w:r>
      <w:proofErr w:type="spellEnd"/>
      <w:r w:rsidR="00DC673E">
        <w:t xml:space="preserve"> di </w:t>
      </w:r>
      <w:proofErr w:type="spellStart"/>
      <w:r w:rsidR="00DC673E">
        <w:t>ruangan</w:t>
      </w:r>
      <w:proofErr w:type="spellEnd"/>
      <w:r w:rsidR="00DC673E">
        <w:t xml:space="preserve"> </w:t>
      </w:r>
      <w:proofErr w:type="spellStart"/>
      <w:r w:rsidR="00DC673E">
        <w:t>maka</w:t>
      </w:r>
      <w:proofErr w:type="spellEnd"/>
      <w:r w:rsidR="00DC673E">
        <w:t xml:space="preserve"> </w:t>
      </w:r>
      <w:proofErr w:type="spellStart"/>
      <w:r w:rsidR="00DC673E">
        <w:t>kita</w:t>
      </w:r>
      <w:proofErr w:type="spellEnd"/>
      <w:r w:rsidR="00DC673E">
        <w:t xml:space="preserve"> </w:t>
      </w:r>
      <w:proofErr w:type="spellStart"/>
      <w:r w:rsidR="00DC673E">
        <w:t>tidak</w:t>
      </w:r>
      <w:proofErr w:type="spellEnd"/>
      <w:r w:rsidR="00DC673E">
        <w:t xml:space="preserve"> </w:t>
      </w:r>
      <w:proofErr w:type="spellStart"/>
      <w:r w:rsidR="00DC673E">
        <w:t>dapat</w:t>
      </w:r>
      <w:proofErr w:type="spellEnd"/>
      <w:r w:rsidR="00DC673E">
        <w:t xml:space="preserve"> </w:t>
      </w:r>
      <w:proofErr w:type="spellStart"/>
      <w:r w:rsidR="00DC673E">
        <w:t>mengetahui</w:t>
      </w:r>
      <w:proofErr w:type="spellEnd"/>
      <w:r w:rsidR="00DC673E">
        <w:t xml:space="preserve"> </w:t>
      </w:r>
      <w:proofErr w:type="spellStart"/>
      <w:r w:rsidR="00DC673E">
        <w:t>suhu</w:t>
      </w:r>
      <w:proofErr w:type="spellEnd"/>
      <w:r w:rsidR="00DC673E">
        <w:t xml:space="preserve"> </w:t>
      </w:r>
      <w:proofErr w:type="spellStart"/>
      <w:r w:rsidR="00DC673E">
        <w:t>ruangan</w:t>
      </w:r>
      <w:proofErr w:type="spellEnd"/>
      <w:r w:rsidR="00DC673E">
        <w:t xml:space="preserve"> </w:t>
      </w:r>
      <w:proofErr w:type="spellStart"/>
      <w:r w:rsidR="00DC673E">
        <w:t>jika</w:t>
      </w:r>
      <w:proofErr w:type="spellEnd"/>
      <w:r w:rsidR="00DC673E">
        <w:t xml:space="preserve"> </w:t>
      </w:r>
      <w:proofErr w:type="spellStart"/>
      <w:r w:rsidR="00DC673E">
        <w:t>kita</w:t>
      </w:r>
      <w:proofErr w:type="spellEnd"/>
      <w:r w:rsidR="00DC673E">
        <w:t xml:space="preserve"> </w:t>
      </w:r>
      <w:proofErr w:type="spellStart"/>
      <w:r w:rsidR="00DC673E">
        <w:t>berada</w:t>
      </w:r>
      <w:proofErr w:type="spellEnd"/>
      <w:r w:rsidR="00DC673E">
        <w:t xml:space="preserve"> di </w:t>
      </w:r>
      <w:proofErr w:type="spellStart"/>
      <w:r w:rsidR="00DC673E">
        <w:t>luar</w:t>
      </w:r>
      <w:proofErr w:type="spellEnd"/>
      <w:r w:rsidR="00DC673E">
        <w:t xml:space="preserve"> </w:t>
      </w:r>
      <w:proofErr w:type="spellStart"/>
      <w:r w:rsidR="00DC673E">
        <w:t>ruangan</w:t>
      </w:r>
      <w:proofErr w:type="spellEnd"/>
      <w:r w:rsidR="00DC673E">
        <w:t xml:space="preserve">. Oleh </w:t>
      </w:r>
      <w:proofErr w:type="spellStart"/>
      <w:r w:rsidR="00DC673E">
        <w:t>karena</w:t>
      </w:r>
      <w:proofErr w:type="spellEnd"/>
      <w:r w:rsidR="00DC673E">
        <w:t xml:space="preserve"> itu </w:t>
      </w:r>
      <w:proofErr w:type="spellStart"/>
      <w:r w:rsidR="00DC673E">
        <w:t>diperlukan</w:t>
      </w:r>
      <w:proofErr w:type="spellEnd"/>
      <w:r w:rsidR="00DC673E">
        <w:t xml:space="preserve"> </w:t>
      </w:r>
      <w:proofErr w:type="spellStart"/>
      <w:r w:rsidR="00DC673E">
        <w:t>alat</w:t>
      </w:r>
      <w:proofErr w:type="spellEnd"/>
      <w:r w:rsidR="00DC673E">
        <w:t xml:space="preserve"> yang </w:t>
      </w:r>
      <w:proofErr w:type="spellStart"/>
      <w:r w:rsidR="00DC673E">
        <w:t>dapat</w:t>
      </w:r>
      <w:proofErr w:type="spellEnd"/>
      <w:r w:rsidR="00DC673E">
        <w:t xml:space="preserve"> </w:t>
      </w:r>
      <w:proofErr w:type="spellStart"/>
      <w:r w:rsidR="00DC673E">
        <w:t>mengukur</w:t>
      </w:r>
      <w:proofErr w:type="spellEnd"/>
      <w:r w:rsidR="00DC673E">
        <w:t xml:space="preserve"> </w:t>
      </w:r>
      <w:proofErr w:type="spellStart"/>
      <w:r w:rsidR="00DC673E">
        <w:t>suhu</w:t>
      </w:r>
      <w:proofErr w:type="spellEnd"/>
      <w:r w:rsidR="00DC673E">
        <w:t xml:space="preserve"> dan </w:t>
      </w:r>
      <w:proofErr w:type="spellStart"/>
      <w:r w:rsidR="00DC673E">
        <w:t>kelembaban</w:t>
      </w:r>
      <w:proofErr w:type="spellEnd"/>
      <w:r w:rsidR="00DC673E">
        <w:t xml:space="preserve"> dan </w:t>
      </w:r>
      <w:proofErr w:type="spellStart"/>
      <w:r w:rsidR="00DC673E">
        <w:t>menginformasikan</w:t>
      </w:r>
      <w:proofErr w:type="spellEnd"/>
      <w:r w:rsidR="00DC673E">
        <w:t xml:space="preserve"> ke </w:t>
      </w:r>
      <w:proofErr w:type="spellStart"/>
      <w:r w:rsidR="00DC673E">
        <w:t>kita</w:t>
      </w:r>
      <w:proofErr w:type="spellEnd"/>
      <w:r w:rsidR="00DC673E">
        <w:t xml:space="preserve"> </w:t>
      </w:r>
      <w:proofErr w:type="spellStart"/>
      <w:r w:rsidR="00DC673E">
        <w:t>secara</w:t>
      </w:r>
      <w:proofErr w:type="spellEnd"/>
      <w:r w:rsidR="00DC673E">
        <w:t xml:space="preserve"> real time</w:t>
      </w:r>
      <w:r w:rsidR="00FA1B7C">
        <w:t xml:space="preserve">. </w:t>
      </w:r>
      <w:proofErr w:type="spellStart"/>
      <w:r w:rsidR="00FA1B7C">
        <w:t>Masalah</w:t>
      </w:r>
      <w:proofErr w:type="spellEnd"/>
      <w:r w:rsidR="00FA1B7C">
        <w:t xml:space="preserve"> ini </w:t>
      </w:r>
      <w:proofErr w:type="spellStart"/>
      <w:r w:rsidR="00FA1B7C">
        <w:t>bisa</w:t>
      </w:r>
      <w:proofErr w:type="spellEnd"/>
      <w:r w:rsidR="00FA1B7C">
        <w:t xml:space="preserve"> </w:t>
      </w:r>
      <w:proofErr w:type="spellStart"/>
      <w:r w:rsidR="00FA1B7C">
        <w:t>diselesaikan</w:t>
      </w:r>
      <w:proofErr w:type="spellEnd"/>
      <w:r w:rsidR="00FA1B7C">
        <w:t xml:space="preserve"> </w:t>
      </w:r>
      <w:proofErr w:type="spellStart"/>
      <w:r w:rsidR="00FA1B7C">
        <w:t>dengan</w:t>
      </w:r>
      <w:proofErr w:type="spellEnd"/>
      <w:r w:rsidR="00FA1B7C">
        <w:t xml:space="preserve"> </w:t>
      </w:r>
      <w:proofErr w:type="spellStart"/>
      <w:r w:rsidR="00FA1B7C">
        <w:t>menggunakan</w:t>
      </w:r>
      <w:proofErr w:type="spellEnd"/>
      <w:r w:rsidR="00FA1B7C">
        <w:t xml:space="preserve"> </w:t>
      </w:r>
      <w:proofErr w:type="spellStart"/>
      <w:r w:rsidR="00FA1B7C">
        <w:t>alat</w:t>
      </w:r>
      <w:proofErr w:type="spellEnd"/>
      <w:r w:rsidR="00FA1B7C">
        <w:t xml:space="preserve"> IoT.</w:t>
      </w:r>
    </w:p>
    <w:p w14:paraId="1993D255" w14:textId="322EA253" w:rsidR="00DE4569" w:rsidRDefault="00FA1B7C" w:rsidP="005E291B">
      <w:pPr>
        <w:pStyle w:val="paragraf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penilitan</w:t>
      </w:r>
      <w:proofErr w:type="spellEnd"/>
      <w:r>
        <w:t xml:space="preserve"> [10] </w:t>
      </w:r>
      <w:r w:rsidRPr="0025746C">
        <w:t xml:space="preserve">Internet of Things </w:t>
      </w:r>
      <w:proofErr w:type="spellStart"/>
      <w:r w:rsidRPr="0025746C">
        <w:t>adalah</w:t>
      </w:r>
      <w:proofErr w:type="spellEnd"/>
      <w:r w:rsidRPr="0025746C">
        <w:t xml:space="preserve"> </w:t>
      </w:r>
      <w:proofErr w:type="spellStart"/>
      <w:r w:rsidRPr="0025746C">
        <w:t>sesuatu</w:t>
      </w:r>
      <w:proofErr w:type="spellEnd"/>
      <w:r w:rsidRPr="0025746C">
        <w:t xml:space="preserve"> yang </w:t>
      </w:r>
      <w:proofErr w:type="spellStart"/>
      <w:r w:rsidRPr="0025746C">
        <w:t>terhubung</w:t>
      </w:r>
      <w:proofErr w:type="spellEnd"/>
      <w:r w:rsidRPr="0025746C">
        <w:t xml:space="preserve"> langsung ke internet </w:t>
      </w:r>
      <w:proofErr w:type="spellStart"/>
      <w:r w:rsidRPr="0025746C">
        <w:t>tanpa</w:t>
      </w:r>
      <w:proofErr w:type="spellEnd"/>
      <w:r w:rsidRPr="0025746C">
        <w:t xml:space="preserve"> </w:t>
      </w:r>
      <w:proofErr w:type="spellStart"/>
      <w:r w:rsidRPr="0025746C">
        <w:t>perantara</w:t>
      </w:r>
      <w:proofErr w:type="spellEnd"/>
      <w:r w:rsidRPr="0025746C">
        <w:t xml:space="preserve"> </w:t>
      </w:r>
      <w:proofErr w:type="spellStart"/>
      <w:r w:rsidRPr="0025746C">
        <w:t>manusia</w:t>
      </w:r>
      <w:proofErr w:type="spellEnd"/>
      <w:r w:rsidRPr="0025746C">
        <w:t xml:space="preserve"> dan </w:t>
      </w:r>
      <w:proofErr w:type="spellStart"/>
      <w:r w:rsidRPr="0025746C">
        <w:t>dapat</w:t>
      </w:r>
      <w:proofErr w:type="spellEnd"/>
      <w:r w:rsidRPr="0025746C">
        <w:t xml:space="preserve"> </w:t>
      </w:r>
      <w:proofErr w:type="spellStart"/>
      <w:r w:rsidRPr="0025746C">
        <w:t>bekerja</w:t>
      </w:r>
      <w:proofErr w:type="spellEnd"/>
      <w:r w:rsidRPr="0025746C">
        <w:t xml:space="preserve"> </w:t>
      </w:r>
      <w:proofErr w:type="spellStart"/>
      <w:r w:rsidRPr="0025746C">
        <w:t>secara</w:t>
      </w:r>
      <w:proofErr w:type="spellEnd"/>
      <w:r w:rsidRPr="0025746C">
        <w:t xml:space="preserve"> </w:t>
      </w:r>
      <w:proofErr w:type="spellStart"/>
      <w:r w:rsidRPr="0025746C">
        <w:t>otomatis</w:t>
      </w:r>
      <w:proofErr w:type="spellEnd"/>
      <w:r w:rsidRPr="0025746C">
        <w:t xml:space="preserve"> </w:t>
      </w:r>
      <w:proofErr w:type="spellStart"/>
      <w:r w:rsidRPr="0025746C">
        <w:t>seperti</w:t>
      </w:r>
      <w:proofErr w:type="spellEnd"/>
      <w:r w:rsidRPr="0025746C">
        <w:t xml:space="preserve"> </w:t>
      </w:r>
      <w:proofErr w:type="spellStart"/>
      <w:r w:rsidRPr="0025746C">
        <w:t>kemampuan</w:t>
      </w:r>
      <w:proofErr w:type="spellEnd"/>
      <w:r w:rsidRPr="0025746C">
        <w:t xml:space="preserve"> </w:t>
      </w:r>
      <w:proofErr w:type="spellStart"/>
      <w:r w:rsidRPr="0025746C">
        <w:t>mengambil</w:t>
      </w:r>
      <w:proofErr w:type="spellEnd"/>
      <w:r w:rsidRPr="0025746C">
        <w:t xml:space="preserve"> data </w:t>
      </w:r>
      <w:proofErr w:type="spellStart"/>
      <w:r w:rsidRPr="0025746C">
        <w:t>secara</w:t>
      </w:r>
      <w:proofErr w:type="spellEnd"/>
      <w:r w:rsidRPr="0025746C">
        <w:t xml:space="preserve"> </w:t>
      </w:r>
      <w:proofErr w:type="spellStart"/>
      <w:r w:rsidRPr="0025746C">
        <w:t>otomatis</w:t>
      </w:r>
      <w:proofErr w:type="spellEnd"/>
      <w:r w:rsidRPr="0025746C">
        <w:t>.</w:t>
      </w:r>
      <w:r>
        <w:t xml:space="preserve"> Juga </w:t>
      </w:r>
      <w:proofErr w:type="spellStart"/>
      <w:r>
        <w:t>penelitian</w:t>
      </w:r>
      <w:proofErr w:type="spellEnd"/>
      <w:r>
        <w:t xml:space="preserve"> [9] </w:t>
      </w:r>
      <w:r w:rsidR="0025746C" w:rsidRPr="0025746C">
        <w:t xml:space="preserve">Internet of Things </w:t>
      </w:r>
      <w:proofErr w:type="spellStart"/>
      <w:r w:rsidR="0025746C" w:rsidRPr="0025746C">
        <w:t>adalah</w:t>
      </w:r>
      <w:proofErr w:type="spellEnd"/>
      <w:r w:rsidR="0025746C" w:rsidRPr="0025746C">
        <w:t xml:space="preserve"> sensor yang </w:t>
      </w:r>
      <w:proofErr w:type="spellStart"/>
      <w:r w:rsidR="0025746C" w:rsidRPr="0025746C">
        <w:t>terhubung</w:t>
      </w:r>
      <w:proofErr w:type="spellEnd"/>
      <w:r w:rsidR="0025746C" w:rsidRPr="0025746C">
        <w:t xml:space="preserve"> </w:t>
      </w:r>
      <w:proofErr w:type="spellStart"/>
      <w:r w:rsidR="0025746C" w:rsidRPr="0025746C">
        <w:t>dengan</w:t>
      </w:r>
      <w:proofErr w:type="spellEnd"/>
      <w:r w:rsidR="0025746C" w:rsidRPr="0025746C">
        <w:t xml:space="preserve"> </w:t>
      </w:r>
      <w:proofErr w:type="spellStart"/>
      <w:r w:rsidR="0025746C" w:rsidRPr="0025746C">
        <w:t>jaringan</w:t>
      </w:r>
      <w:proofErr w:type="spellEnd"/>
      <w:r w:rsidR="0025746C" w:rsidRPr="0025746C">
        <w:t xml:space="preserve"> untuk </w:t>
      </w:r>
      <w:proofErr w:type="spellStart"/>
      <w:r w:rsidR="0025746C" w:rsidRPr="0025746C">
        <w:t>sistem</w:t>
      </w:r>
      <w:proofErr w:type="spellEnd"/>
      <w:r w:rsidR="0025746C" w:rsidRPr="0025746C">
        <w:t xml:space="preserve"> </w:t>
      </w:r>
      <w:proofErr w:type="spellStart"/>
      <w:r w:rsidR="0025746C" w:rsidRPr="0025746C">
        <w:t>komputasi</w:t>
      </w:r>
      <w:proofErr w:type="spellEnd"/>
      <w:r w:rsidR="0025746C" w:rsidRPr="0025746C">
        <w:t xml:space="preserve">. </w:t>
      </w:r>
      <w:proofErr w:type="spellStart"/>
      <w:r w:rsidR="0025746C" w:rsidRPr="0025746C">
        <w:t>Sehingga</w:t>
      </w:r>
      <w:proofErr w:type="spellEnd"/>
      <w:r w:rsidR="0025746C" w:rsidRPr="0025746C">
        <w:t xml:space="preserve"> </w:t>
      </w:r>
      <w:proofErr w:type="spellStart"/>
      <w:r w:rsidR="0025746C" w:rsidRPr="0025746C">
        <w:t>dapat</w:t>
      </w:r>
      <w:proofErr w:type="spellEnd"/>
      <w:r w:rsidR="0025746C" w:rsidRPr="0025746C">
        <w:t xml:space="preserve"> </w:t>
      </w:r>
      <w:proofErr w:type="spellStart"/>
      <w:r w:rsidR="0025746C" w:rsidRPr="0025746C">
        <w:t>melakukan</w:t>
      </w:r>
      <w:proofErr w:type="spellEnd"/>
      <w:r w:rsidR="0025746C" w:rsidRPr="0025746C">
        <w:t xml:space="preserve"> </w:t>
      </w:r>
      <w:proofErr w:type="spellStart"/>
      <w:r w:rsidR="0025746C" w:rsidRPr="0025746C">
        <w:t>pemantauan</w:t>
      </w:r>
      <w:proofErr w:type="spellEnd"/>
      <w:r w:rsidR="0025746C" w:rsidRPr="0025746C">
        <w:t xml:space="preserve"> </w:t>
      </w:r>
      <w:proofErr w:type="spellStart"/>
      <w:r w:rsidR="0025746C" w:rsidRPr="0025746C">
        <w:t>atau</w:t>
      </w:r>
      <w:proofErr w:type="spellEnd"/>
      <w:r w:rsidR="0025746C" w:rsidRPr="0025746C">
        <w:t xml:space="preserve"> </w:t>
      </w:r>
      <w:proofErr w:type="spellStart"/>
      <w:r w:rsidR="0025746C" w:rsidRPr="0025746C">
        <w:t>tindakan</w:t>
      </w:r>
      <w:proofErr w:type="spellEnd"/>
      <w:r w:rsidR="0025746C" w:rsidRPr="0025746C">
        <w:t xml:space="preserve"> </w:t>
      </w:r>
      <w:proofErr w:type="spellStart"/>
      <w:r w:rsidR="0025746C" w:rsidRPr="0025746C">
        <w:t>dari</w:t>
      </w:r>
      <w:proofErr w:type="spellEnd"/>
      <w:r w:rsidR="0025746C" w:rsidRPr="0025746C">
        <w:t xml:space="preserve"> </w:t>
      </w:r>
      <w:proofErr w:type="spellStart"/>
      <w:r w:rsidR="0025746C" w:rsidRPr="0025746C">
        <w:t>objek</w:t>
      </w:r>
      <w:proofErr w:type="spellEnd"/>
      <w:r w:rsidR="0025746C" w:rsidRPr="0025746C">
        <w:t xml:space="preserve"> dan </w:t>
      </w:r>
      <w:proofErr w:type="spellStart"/>
      <w:r w:rsidR="0025746C" w:rsidRPr="0025746C">
        <w:t>perangkat</w:t>
      </w:r>
      <w:proofErr w:type="spellEnd"/>
      <w:r w:rsidR="0025746C" w:rsidRPr="0025746C">
        <w:t xml:space="preserve"> yang </w:t>
      </w:r>
      <w:proofErr w:type="spellStart"/>
      <w:r w:rsidR="0025746C" w:rsidRPr="0025746C">
        <w:t>terhubung</w:t>
      </w:r>
      <w:proofErr w:type="spellEnd"/>
      <w:r w:rsidR="0025746C" w:rsidRPr="0025746C">
        <w:t xml:space="preserve">. </w:t>
      </w:r>
      <w:proofErr w:type="spellStart"/>
      <w:r w:rsidRPr="00FA1B7C">
        <w:t>Pangsa</w:t>
      </w:r>
      <w:proofErr w:type="spellEnd"/>
      <w:r w:rsidRPr="00FA1B7C">
        <w:t xml:space="preserve"> pasar Internet of Things (IoT) di Indonesia </w:t>
      </w:r>
      <w:proofErr w:type="spellStart"/>
      <w:r w:rsidRPr="00FA1B7C">
        <w:t>diperkirakan</w:t>
      </w:r>
      <w:proofErr w:type="spellEnd"/>
      <w:r w:rsidRPr="00FA1B7C">
        <w:t xml:space="preserve"> </w:t>
      </w:r>
      <w:proofErr w:type="spellStart"/>
      <w:r w:rsidRPr="00FA1B7C">
        <w:lastRenderedPageBreak/>
        <w:t>berkembang</w:t>
      </w:r>
      <w:proofErr w:type="spellEnd"/>
      <w:r w:rsidRPr="00FA1B7C">
        <w:t xml:space="preserve"> </w:t>
      </w:r>
      <w:proofErr w:type="spellStart"/>
      <w:r w:rsidRPr="00FA1B7C">
        <w:t>dengan</w:t>
      </w:r>
      <w:proofErr w:type="spellEnd"/>
      <w:r w:rsidRPr="00FA1B7C">
        <w:t xml:space="preserve"> </w:t>
      </w:r>
      <w:proofErr w:type="spellStart"/>
      <w:r w:rsidRPr="00FA1B7C">
        <w:t>nilai</w:t>
      </w:r>
      <w:proofErr w:type="spellEnd"/>
      <w:r w:rsidRPr="00FA1B7C">
        <w:t xml:space="preserve"> </w:t>
      </w:r>
      <w:proofErr w:type="spellStart"/>
      <w:r w:rsidRPr="00FA1B7C">
        <w:t>mencapai</w:t>
      </w:r>
      <w:proofErr w:type="spellEnd"/>
      <w:r w:rsidRPr="00FA1B7C">
        <w:t xml:space="preserve"> Rp 444 </w:t>
      </w:r>
      <w:proofErr w:type="spellStart"/>
      <w:r w:rsidRPr="00FA1B7C">
        <w:t>triliun</w:t>
      </w:r>
      <w:proofErr w:type="spellEnd"/>
      <w:r w:rsidRPr="00FA1B7C">
        <w:t xml:space="preserve"> di </w:t>
      </w:r>
      <w:proofErr w:type="spellStart"/>
      <w:r w:rsidRPr="00FA1B7C">
        <w:t>tahun</w:t>
      </w:r>
      <w:proofErr w:type="spellEnd"/>
      <w:r w:rsidRPr="00FA1B7C">
        <w:t xml:space="preserve"> 2022. Nilai </w:t>
      </w:r>
      <w:proofErr w:type="spellStart"/>
      <w:r w:rsidRPr="00FA1B7C">
        <w:t>tersebut</w:t>
      </w:r>
      <w:proofErr w:type="spellEnd"/>
      <w:r w:rsidRPr="00FA1B7C">
        <w:t xml:space="preserve"> </w:t>
      </w:r>
      <w:proofErr w:type="spellStart"/>
      <w:r w:rsidRPr="00FA1B7C">
        <w:t>disumbang</w:t>
      </w:r>
      <w:proofErr w:type="spellEnd"/>
      <w:r w:rsidRPr="00FA1B7C">
        <w:t xml:space="preserve"> </w:t>
      </w:r>
      <w:proofErr w:type="spellStart"/>
      <w:r w:rsidRPr="00FA1B7C">
        <w:t>dari</w:t>
      </w:r>
      <w:proofErr w:type="spellEnd"/>
      <w:r w:rsidRPr="00FA1B7C">
        <w:t xml:space="preserve"> </w:t>
      </w:r>
      <w:proofErr w:type="spellStart"/>
      <w:r w:rsidRPr="00FA1B7C">
        <w:t>berbagai</w:t>
      </w:r>
      <w:proofErr w:type="spellEnd"/>
      <w:r w:rsidRPr="00FA1B7C">
        <w:t xml:space="preserve"> </w:t>
      </w:r>
      <w:proofErr w:type="spellStart"/>
      <w:r w:rsidRPr="00FA1B7C">
        <w:t>macam</w:t>
      </w:r>
      <w:proofErr w:type="spellEnd"/>
      <w:r w:rsidRPr="00FA1B7C">
        <w:t xml:space="preserve"> </w:t>
      </w:r>
      <w:proofErr w:type="spellStart"/>
      <w:r w:rsidRPr="00FA1B7C">
        <w:t>teknologi</w:t>
      </w:r>
      <w:proofErr w:type="spellEnd"/>
      <w:r w:rsidRPr="00FA1B7C">
        <w:t xml:space="preserve">, salah </w:t>
      </w:r>
      <w:proofErr w:type="spellStart"/>
      <w:r w:rsidRPr="00FA1B7C">
        <w:t>satunya</w:t>
      </w:r>
      <w:proofErr w:type="spellEnd"/>
      <w:r w:rsidRPr="00FA1B7C">
        <w:t xml:space="preserve"> </w:t>
      </w:r>
      <w:proofErr w:type="spellStart"/>
      <w:r w:rsidRPr="00FA1B7C">
        <w:t>adalah</w:t>
      </w:r>
      <w:proofErr w:type="spellEnd"/>
      <w:r w:rsidRPr="00FA1B7C">
        <w:t xml:space="preserve"> </w:t>
      </w:r>
      <w:proofErr w:type="spellStart"/>
      <w:r w:rsidRPr="00FA1B7C">
        <w:t>perangkat</w:t>
      </w:r>
      <w:proofErr w:type="spellEnd"/>
      <w:r w:rsidRPr="00FA1B7C">
        <w:t xml:space="preserve"> IoT 56 </w:t>
      </w:r>
      <w:proofErr w:type="spellStart"/>
      <w:r w:rsidRPr="00FA1B7C">
        <w:t>triliun</w:t>
      </w:r>
      <w:proofErr w:type="spellEnd"/>
      <w:r>
        <w:t xml:space="preserve"> [11].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IoT untuk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 w:rsidR="00673270">
        <w:t xml:space="preserve"> </w:t>
      </w:r>
      <w:proofErr w:type="spellStart"/>
      <w:r w:rsidR="00673270">
        <w:t>yaitu</w:t>
      </w:r>
      <w:proofErr w:type="spellEnd"/>
      <w:r w:rsidR="00673270">
        <w:t xml:space="preserve"> DHT11. </w:t>
      </w:r>
      <w:proofErr w:type="spellStart"/>
      <w:r w:rsidR="00673270">
        <w:t>Menurut</w:t>
      </w:r>
      <w:proofErr w:type="spellEnd"/>
      <w:r w:rsidR="00673270">
        <w:t xml:space="preserve"> </w:t>
      </w:r>
      <w:proofErr w:type="spellStart"/>
      <w:r w:rsidR="00673270">
        <w:t>penelitian</w:t>
      </w:r>
      <w:proofErr w:type="spellEnd"/>
      <w:r w:rsidR="00673270">
        <w:t xml:space="preserve"> [12] </w:t>
      </w:r>
      <w:r w:rsidR="00673270" w:rsidRPr="00673270">
        <w:t xml:space="preserve">DHT11 </w:t>
      </w:r>
      <w:proofErr w:type="spellStart"/>
      <w:r w:rsidR="00673270" w:rsidRPr="00673270">
        <w:t>memiliki</w:t>
      </w:r>
      <w:proofErr w:type="spellEnd"/>
      <w:r w:rsidR="00673270" w:rsidRPr="00673270">
        <w:t xml:space="preserve"> output digital yang sudah </w:t>
      </w:r>
      <w:proofErr w:type="spellStart"/>
      <w:r w:rsidR="00673270" w:rsidRPr="00673270">
        <w:t>terkalibrasi</w:t>
      </w:r>
      <w:proofErr w:type="spellEnd"/>
      <w:r w:rsidR="00673270" w:rsidRPr="00673270">
        <w:t xml:space="preserve">. Sensor ini </w:t>
      </w:r>
      <w:proofErr w:type="spellStart"/>
      <w:r w:rsidR="00673270" w:rsidRPr="00673270">
        <w:t>terdiri</w:t>
      </w:r>
      <w:proofErr w:type="spellEnd"/>
      <w:r w:rsidR="00673270" w:rsidRPr="00673270">
        <w:t xml:space="preserve"> </w:t>
      </w:r>
      <w:proofErr w:type="spellStart"/>
      <w:r w:rsidR="00673270" w:rsidRPr="00673270">
        <w:t>dari</w:t>
      </w:r>
      <w:proofErr w:type="spellEnd"/>
      <w:r w:rsidR="00673270" w:rsidRPr="00673270">
        <w:t xml:space="preserve"> </w:t>
      </w:r>
      <w:proofErr w:type="spellStart"/>
      <w:r w:rsidR="00673270" w:rsidRPr="00673270">
        <w:t>komponen</w:t>
      </w:r>
      <w:proofErr w:type="spellEnd"/>
      <w:r w:rsidR="00673270" w:rsidRPr="00673270">
        <w:t xml:space="preserve"> </w:t>
      </w:r>
      <w:proofErr w:type="spellStart"/>
      <w:r w:rsidR="00673270" w:rsidRPr="00673270">
        <w:t>pengukur</w:t>
      </w:r>
      <w:proofErr w:type="spellEnd"/>
      <w:r w:rsidR="00673270" w:rsidRPr="00673270">
        <w:t xml:space="preserve"> </w:t>
      </w:r>
      <w:proofErr w:type="spellStart"/>
      <w:r w:rsidR="00673270" w:rsidRPr="00673270">
        <w:t>kelembaban</w:t>
      </w:r>
      <w:proofErr w:type="spellEnd"/>
      <w:r w:rsidR="00673270" w:rsidRPr="00673270">
        <w:t xml:space="preserve"> </w:t>
      </w:r>
      <w:proofErr w:type="spellStart"/>
      <w:r w:rsidR="00673270" w:rsidRPr="00673270">
        <w:t>tipe</w:t>
      </w:r>
      <w:proofErr w:type="spellEnd"/>
      <w:r w:rsidR="00673270" w:rsidRPr="00673270">
        <w:t xml:space="preserve"> resistive dan </w:t>
      </w:r>
      <w:proofErr w:type="spellStart"/>
      <w:r w:rsidR="00673270" w:rsidRPr="00673270">
        <w:t>pengukuran</w:t>
      </w:r>
      <w:proofErr w:type="spellEnd"/>
      <w:r w:rsidR="00673270" w:rsidRPr="00673270">
        <w:t xml:space="preserve"> </w:t>
      </w:r>
      <w:proofErr w:type="spellStart"/>
      <w:r w:rsidR="00673270" w:rsidRPr="00673270">
        <w:t>suhu</w:t>
      </w:r>
      <w:proofErr w:type="spellEnd"/>
      <w:r w:rsidR="00673270" w:rsidRPr="00673270">
        <w:t xml:space="preserve"> </w:t>
      </w:r>
      <w:proofErr w:type="spellStart"/>
      <w:r w:rsidR="00673270" w:rsidRPr="00673270">
        <w:t>melalui</w:t>
      </w:r>
      <w:proofErr w:type="spellEnd"/>
      <w:r w:rsidR="00673270" w:rsidRPr="00673270">
        <w:t xml:space="preserve"> NTC </w:t>
      </w:r>
      <w:proofErr w:type="spellStart"/>
      <w:r w:rsidR="00673270" w:rsidRPr="00673270">
        <w:t>serta</w:t>
      </w:r>
      <w:proofErr w:type="spellEnd"/>
      <w:r w:rsidR="00673270" w:rsidRPr="00673270">
        <w:t xml:space="preserve"> </w:t>
      </w:r>
      <w:proofErr w:type="spellStart"/>
      <w:r w:rsidR="00673270" w:rsidRPr="00673270">
        <w:t>terhubung</w:t>
      </w:r>
      <w:proofErr w:type="spellEnd"/>
      <w:r w:rsidR="00673270" w:rsidRPr="00673270">
        <w:t xml:space="preserve"> </w:t>
      </w:r>
      <w:proofErr w:type="spellStart"/>
      <w:r w:rsidR="00673270" w:rsidRPr="00673270">
        <w:t>dengan</w:t>
      </w:r>
      <w:proofErr w:type="spellEnd"/>
      <w:r w:rsidR="00673270" w:rsidRPr="00673270">
        <w:t xml:space="preserve"> 8 bit </w:t>
      </w:r>
      <w:proofErr w:type="spellStart"/>
      <w:r w:rsidR="00673270" w:rsidRPr="00673270">
        <w:t>uC</w:t>
      </w:r>
      <w:proofErr w:type="spellEnd"/>
      <w:r w:rsidR="00673270" w:rsidRPr="00673270">
        <w:t xml:space="preserve"> </w:t>
      </w:r>
      <w:proofErr w:type="spellStart"/>
      <w:r w:rsidR="00673270" w:rsidRPr="00673270">
        <w:t>sehingga</w:t>
      </w:r>
      <w:proofErr w:type="spellEnd"/>
      <w:r w:rsidR="00673270" w:rsidRPr="00673270">
        <w:t xml:space="preserve"> </w:t>
      </w:r>
      <w:proofErr w:type="spellStart"/>
      <w:r w:rsidR="00673270" w:rsidRPr="00673270">
        <w:t>memberikan</w:t>
      </w:r>
      <w:proofErr w:type="spellEnd"/>
      <w:r w:rsidR="00673270" w:rsidRPr="00673270">
        <w:t xml:space="preserve"> </w:t>
      </w:r>
      <w:proofErr w:type="spellStart"/>
      <w:r w:rsidR="00673270" w:rsidRPr="00673270">
        <w:t>hasil</w:t>
      </w:r>
      <w:proofErr w:type="spellEnd"/>
      <w:r w:rsidR="00673270" w:rsidRPr="00673270">
        <w:t xml:space="preserve"> yang </w:t>
      </w:r>
      <w:proofErr w:type="spellStart"/>
      <w:r w:rsidR="00673270" w:rsidRPr="00673270">
        <w:t>cukup</w:t>
      </w:r>
      <w:proofErr w:type="spellEnd"/>
      <w:r w:rsidR="00673270" w:rsidRPr="00673270">
        <w:t xml:space="preserve"> </w:t>
      </w:r>
      <w:proofErr w:type="spellStart"/>
      <w:r w:rsidR="00673270" w:rsidRPr="00673270">
        <w:t>baik</w:t>
      </w:r>
      <w:proofErr w:type="spellEnd"/>
      <w:r w:rsidR="00673270" w:rsidRPr="00673270">
        <w:t xml:space="preserve">, </w:t>
      </w:r>
      <w:proofErr w:type="spellStart"/>
      <w:r w:rsidR="00673270" w:rsidRPr="00673270">
        <w:t>kecepatan</w:t>
      </w:r>
      <w:proofErr w:type="spellEnd"/>
      <w:r w:rsidR="00673270" w:rsidRPr="00673270">
        <w:t xml:space="preserve"> </w:t>
      </w:r>
      <w:proofErr w:type="spellStart"/>
      <w:r w:rsidR="00673270" w:rsidRPr="00673270">
        <w:t>respon</w:t>
      </w:r>
      <w:proofErr w:type="spellEnd"/>
      <w:r w:rsidR="00673270" w:rsidRPr="00673270">
        <w:t xml:space="preserve"> yang </w:t>
      </w:r>
      <w:proofErr w:type="spellStart"/>
      <w:r w:rsidR="00673270" w:rsidRPr="00673270">
        <w:t>cukup</w:t>
      </w:r>
      <w:proofErr w:type="spellEnd"/>
      <w:r w:rsidR="00673270" w:rsidRPr="00673270">
        <w:t xml:space="preserve">, </w:t>
      </w:r>
      <w:proofErr w:type="spellStart"/>
      <w:r w:rsidR="00673270" w:rsidRPr="00673270">
        <w:t>memiliki</w:t>
      </w:r>
      <w:proofErr w:type="spellEnd"/>
      <w:r w:rsidR="00673270" w:rsidRPr="00673270">
        <w:t xml:space="preserve"> </w:t>
      </w:r>
      <w:proofErr w:type="spellStart"/>
      <w:r w:rsidR="00673270" w:rsidRPr="00673270">
        <w:t>ketahanan</w:t>
      </w:r>
      <w:proofErr w:type="spellEnd"/>
      <w:r w:rsidR="00673270" w:rsidRPr="00673270">
        <w:t xml:space="preserve"> yang </w:t>
      </w:r>
      <w:proofErr w:type="spellStart"/>
      <w:r w:rsidR="00673270" w:rsidRPr="00673270">
        <w:t>baik</w:t>
      </w:r>
      <w:proofErr w:type="spellEnd"/>
      <w:r w:rsidR="00673270" w:rsidRPr="00673270">
        <w:t xml:space="preserve"> </w:t>
      </w:r>
      <w:proofErr w:type="spellStart"/>
      <w:r w:rsidR="00673270" w:rsidRPr="00673270">
        <w:t>terhadap</w:t>
      </w:r>
      <w:proofErr w:type="spellEnd"/>
      <w:r w:rsidR="00673270" w:rsidRPr="00673270">
        <w:t xml:space="preserve"> </w:t>
      </w:r>
      <w:proofErr w:type="spellStart"/>
      <w:r w:rsidR="00673270" w:rsidRPr="00673270">
        <w:t>interferensi</w:t>
      </w:r>
      <w:proofErr w:type="spellEnd"/>
      <w:r w:rsidR="00673270" w:rsidRPr="00673270">
        <w:t xml:space="preserve"> dan </w:t>
      </w:r>
      <w:proofErr w:type="spellStart"/>
      <w:r w:rsidR="00673270" w:rsidRPr="00673270">
        <w:t>cukup</w:t>
      </w:r>
      <w:proofErr w:type="spellEnd"/>
      <w:r w:rsidR="00673270" w:rsidRPr="00673270">
        <w:t xml:space="preserve"> </w:t>
      </w:r>
      <w:proofErr w:type="spellStart"/>
      <w:r w:rsidR="00673270" w:rsidRPr="00673270">
        <w:t>murah</w:t>
      </w:r>
      <w:proofErr w:type="spellEnd"/>
      <w:r w:rsidR="00673270" w:rsidRPr="00673270">
        <w:t xml:space="preserve"> </w:t>
      </w:r>
      <w:proofErr w:type="spellStart"/>
      <w:r w:rsidR="00673270" w:rsidRPr="00673270">
        <w:t>dalam</w:t>
      </w:r>
      <w:proofErr w:type="spellEnd"/>
      <w:r w:rsidR="00673270" w:rsidRPr="00673270">
        <w:t xml:space="preserve"> </w:t>
      </w:r>
      <w:proofErr w:type="spellStart"/>
      <w:r w:rsidR="00673270" w:rsidRPr="00673270">
        <w:t>harga</w:t>
      </w:r>
      <w:proofErr w:type="spellEnd"/>
      <w:r w:rsidR="00673270" w:rsidRPr="00673270">
        <w:t xml:space="preserve">. </w:t>
      </w:r>
      <w:r w:rsidR="00042BB0">
        <w:t xml:space="preserve">Ini </w:t>
      </w:r>
      <w:proofErr w:type="spellStart"/>
      <w:r w:rsidR="00042BB0">
        <w:t>menjadikan</w:t>
      </w:r>
      <w:proofErr w:type="spellEnd"/>
      <w:r w:rsidR="00042BB0">
        <w:t xml:space="preserve"> DHT11 </w:t>
      </w:r>
      <w:proofErr w:type="spellStart"/>
      <w:r w:rsidR="00042BB0">
        <w:t>sebagai</w:t>
      </w:r>
      <w:proofErr w:type="spellEnd"/>
      <w:r w:rsidR="00042BB0">
        <w:t xml:space="preserve"> salah </w:t>
      </w:r>
      <w:proofErr w:type="spellStart"/>
      <w:r w:rsidR="00042BB0">
        <w:t>satu</w:t>
      </w:r>
      <w:proofErr w:type="spellEnd"/>
      <w:r w:rsidR="00042BB0">
        <w:t xml:space="preserve"> sensor yang sangat </w:t>
      </w:r>
      <w:proofErr w:type="spellStart"/>
      <w:r w:rsidR="00042BB0">
        <w:t>baik</w:t>
      </w:r>
      <w:proofErr w:type="spellEnd"/>
      <w:r w:rsidR="00042BB0">
        <w:t xml:space="preserve"> untuk </w:t>
      </w:r>
      <w:proofErr w:type="spellStart"/>
      <w:r w:rsidR="00042BB0">
        <w:t>penelitian</w:t>
      </w:r>
      <w:proofErr w:type="spellEnd"/>
      <w:r w:rsidR="00042BB0">
        <w:t xml:space="preserve"> ini</w:t>
      </w:r>
      <w:r w:rsidR="00DE4569">
        <w:t xml:space="preserve">, </w:t>
      </w:r>
      <w:proofErr w:type="spellStart"/>
      <w:r w:rsidR="00DE4569">
        <w:t>karena</w:t>
      </w:r>
      <w:proofErr w:type="spellEnd"/>
      <w:r w:rsidR="00DE4569">
        <w:t xml:space="preserve"> data yang </w:t>
      </w:r>
      <w:proofErr w:type="spellStart"/>
      <w:r w:rsidR="00DE4569">
        <w:t>didapatkan</w:t>
      </w:r>
      <w:proofErr w:type="spellEnd"/>
      <w:r w:rsidR="00DE4569">
        <w:t xml:space="preserve"> oleh sensor DHT11 </w:t>
      </w:r>
      <w:proofErr w:type="spellStart"/>
      <w:r w:rsidR="00DE4569">
        <w:t>nantinya</w:t>
      </w:r>
      <w:proofErr w:type="spellEnd"/>
      <w:r w:rsidR="00DE4569">
        <w:t xml:space="preserve"> </w:t>
      </w:r>
      <w:proofErr w:type="spellStart"/>
      <w:r w:rsidR="00DE4569">
        <w:t>akan</w:t>
      </w:r>
      <w:proofErr w:type="spellEnd"/>
      <w:r w:rsidR="00DE4569">
        <w:t xml:space="preserve"> </w:t>
      </w:r>
      <w:proofErr w:type="spellStart"/>
      <w:r w:rsidR="00DE4569">
        <w:t>ditampilkan</w:t>
      </w:r>
      <w:proofErr w:type="spellEnd"/>
      <w:r w:rsidR="00DE4569">
        <w:t xml:space="preserve"> </w:t>
      </w:r>
      <w:proofErr w:type="spellStart"/>
      <w:r w:rsidR="00DE4569">
        <w:t>dalam</w:t>
      </w:r>
      <w:proofErr w:type="spellEnd"/>
      <w:r w:rsidR="00DE4569">
        <w:t xml:space="preserve"> </w:t>
      </w:r>
      <w:proofErr w:type="spellStart"/>
      <w:r w:rsidR="00DE4569">
        <w:t>bentuk</w:t>
      </w:r>
      <w:proofErr w:type="spellEnd"/>
      <w:r w:rsidR="00DE4569">
        <w:t xml:space="preserve"> data yang </w:t>
      </w:r>
      <w:proofErr w:type="spellStart"/>
      <w:r w:rsidR="00DE4569">
        <w:t>dapat</w:t>
      </w:r>
      <w:proofErr w:type="spellEnd"/>
      <w:r w:rsidR="00DE4569">
        <w:t xml:space="preserve"> </w:t>
      </w:r>
      <w:proofErr w:type="spellStart"/>
      <w:r w:rsidR="00DE4569">
        <w:t>dikirimkan</w:t>
      </w:r>
      <w:proofErr w:type="spellEnd"/>
      <w:r w:rsidR="00DE4569">
        <w:t xml:space="preserve"> </w:t>
      </w:r>
      <w:proofErr w:type="spellStart"/>
      <w:r w:rsidR="00DE4569">
        <w:t>melalui</w:t>
      </w:r>
      <w:proofErr w:type="spellEnd"/>
      <w:r w:rsidR="00DE4569">
        <w:t xml:space="preserve"> internet. </w:t>
      </w:r>
    </w:p>
    <w:p w14:paraId="421610BC" w14:textId="68376F3C" w:rsidR="004573B0" w:rsidRPr="006B0B3A" w:rsidRDefault="004573B0" w:rsidP="005E291B">
      <w:pPr>
        <w:pStyle w:val="paragraf"/>
        <w:rPr>
          <w:lang w:val="en-ID" w:eastAsia="en-ID"/>
        </w:rPr>
      </w:pPr>
      <w:r>
        <w:t xml:space="preserve">Untuk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[13]</w:t>
      </w:r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bertujuan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membangun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sistem</w:t>
      </w:r>
      <w:proofErr w:type="spellEnd"/>
      <w:r w:rsidRPr="004573B0">
        <w:rPr>
          <w:lang w:val="en-ID" w:eastAsia="en-ID"/>
        </w:rPr>
        <w:t xml:space="preserve"> monitoring </w:t>
      </w:r>
      <w:proofErr w:type="spellStart"/>
      <w:r w:rsidRPr="004573B0">
        <w:rPr>
          <w:lang w:val="en-ID" w:eastAsia="en-ID"/>
        </w:rPr>
        <w:t>berbasis</w:t>
      </w:r>
      <w:proofErr w:type="spellEnd"/>
      <w:r w:rsidRPr="004573B0">
        <w:rPr>
          <w:lang w:val="en-ID" w:eastAsia="en-ID"/>
        </w:rPr>
        <w:t xml:space="preserve"> IoT </w:t>
      </w:r>
      <w:proofErr w:type="spellStart"/>
      <w:r w:rsidRPr="004573B0">
        <w:rPr>
          <w:lang w:val="en-ID" w:eastAsia="en-ID"/>
        </w:rPr>
        <w:t>menggunakan</w:t>
      </w:r>
      <w:proofErr w:type="spellEnd"/>
      <w:r w:rsidRPr="004573B0">
        <w:rPr>
          <w:lang w:val="en-ID" w:eastAsia="en-ID"/>
        </w:rPr>
        <w:t xml:space="preserve"> sensor DHT11 dan </w:t>
      </w:r>
      <w:proofErr w:type="spellStart"/>
      <w:r w:rsidRPr="004573B0">
        <w:rPr>
          <w:lang w:val="en-ID" w:eastAsia="en-ID"/>
        </w:rPr>
        <w:t>NodeMCU</w:t>
      </w:r>
      <w:proofErr w:type="spellEnd"/>
      <w:r w:rsidRPr="004573B0">
        <w:rPr>
          <w:lang w:val="en-ID" w:eastAsia="en-ID"/>
        </w:rPr>
        <w:t xml:space="preserve"> ESP8266, </w:t>
      </w:r>
      <w:proofErr w:type="spellStart"/>
      <w:r w:rsidRPr="004573B0">
        <w:rPr>
          <w:lang w:val="en-ID" w:eastAsia="en-ID"/>
        </w:rPr>
        <w:t>dengan</w:t>
      </w:r>
      <w:proofErr w:type="spellEnd"/>
      <w:r w:rsidRPr="004573B0">
        <w:rPr>
          <w:lang w:val="en-ID" w:eastAsia="en-ID"/>
        </w:rPr>
        <w:t xml:space="preserve"> data </w:t>
      </w:r>
      <w:proofErr w:type="spellStart"/>
      <w:r w:rsidRPr="004573B0">
        <w:rPr>
          <w:lang w:val="en-ID" w:eastAsia="en-ID"/>
        </w:rPr>
        <w:t>ditampilkan</w:t>
      </w:r>
      <w:proofErr w:type="spellEnd"/>
      <w:r w:rsidRPr="004573B0">
        <w:rPr>
          <w:lang w:val="en-ID" w:eastAsia="en-ID"/>
        </w:rPr>
        <w:t xml:space="preserve"> pada website. </w:t>
      </w:r>
      <w:proofErr w:type="spellStart"/>
      <w:r w:rsidRPr="004573B0">
        <w:rPr>
          <w:lang w:val="en-ID" w:eastAsia="en-ID"/>
        </w:rPr>
        <w:t>Sistem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dikembangkan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menggunakan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metode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prototipe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untuk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memastikan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hasil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sesuai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kebutuhan</w:t>
      </w:r>
      <w:proofErr w:type="spellEnd"/>
      <w:r w:rsidRPr="004573B0">
        <w:rPr>
          <w:lang w:val="en-ID" w:eastAsia="en-ID"/>
        </w:rPr>
        <w:t xml:space="preserve">, </w:t>
      </w:r>
      <w:proofErr w:type="spellStart"/>
      <w:r w:rsidRPr="004573B0">
        <w:rPr>
          <w:lang w:val="en-ID" w:eastAsia="en-ID"/>
        </w:rPr>
        <w:t>memanfaatkan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perangkat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lunak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seperti</w:t>
      </w:r>
      <w:proofErr w:type="spellEnd"/>
      <w:r w:rsidRPr="004573B0">
        <w:rPr>
          <w:lang w:val="en-ID" w:eastAsia="en-ID"/>
        </w:rPr>
        <w:t xml:space="preserve"> Arduino IDE, XAMPP, dan Sublime. </w:t>
      </w:r>
      <w:proofErr w:type="spellStart"/>
      <w:r w:rsidRPr="004573B0">
        <w:rPr>
          <w:lang w:val="en-ID" w:eastAsia="en-ID"/>
        </w:rPr>
        <w:t>Dengan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sistem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ini</w:t>
      </w:r>
      <w:proofErr w:type="spellEnd"/>
      <w:r w:rsidRPr="004573B0">
        <w:rPr>
          <w:lang w:val="en-ID" w:eastAsia="en-ID"/>
        </w:rPr>
        <w:t xml:space="preserve">, </w:t>
      </w:r>
      <w:proofErr w:type="spellStart"/>
      <w:r w:rsidRPr="004573B0">
        <w:rPr>
          <w:lang w:val="en-ID" w:eastAsia="en-ID"/>
        </w:rPr>
        <w:t>suhu</w:t>
      </w:r>
      <w:proofErr w:type="spellEnd"/>
      <w:r w:rsidRPr="004573B0">
        <w:rPr>
          <w:lang w:val="en-ID" w:eastAsia="en-ID"/>
        </w:rPr>
        <w:t xml:space="preserve"> dan </w:t>
      </w:r>
      <w:proofErr w:type="spellStart"/>
      <w:r w:rsidRPr="004573B0">
        <w:rPr>
          <w:lang w:val="en-ID" w:eastAsia="en-ID"/>
        </w:rPr>
        <w:t>kelembaban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laboratorium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dapat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dipantau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secara</w:t>
      </w:r>
      <w:proofErr w:type="spellEnd"/>
      <w:r w:rsidRPr="004573B0">
        <w:rPr>
          <w:lang w:val="en-ID" w:eastAsia="en-ID"/>
        </w:rPr>
        <w:t xml:space="preserve"> real-time, </w:t>
      </w:r>
      <w:proofErr w:type="spellStart"/>
      <w:r w:rsidRPr="004573B0">
        <w:rPr>
          <w:lang w:val="en-ID" w:eastAsia="en-ID"/>
        </w:rPr>
        <w:t>meningkatkan</w:t>
      </w:r>
      <w:proofErr w:type="spellEnd"/>
      <w:r w:rsidRPr="004573B0">
        <w:rPr>
          <w:lang w:val="en-ID" w:eastAsia="en-ID"/>
        </w:rPr>
        <w:t xml:space="preserve"> </w:t>
      </w:r>
      <w:proofErr w:type="spellStart"/>
      <w:r w:rsidRPr="004573B0">
        <w:rPr>
          <w:lang w:val="en-ID" w:eastAsia="en-ID"/>
        </w:rPr>
        <w:t>keamanan</w:t>
      </w:r>
      <w:proofErr w:type="spellEnd"/>
      <w:r w:rsidRPr="004573B0">
        <w:rPr>
          <w:lang w:val="en-ID" w:eastAsia="en-ID"/>
        </w:rPr>
        <w:t xml:space="preserve"> dan </w:t>
      </w:r>
      <w:proofErr w:type="spellStart"/>
      <w:r w:rsidRPr="004573B0">
        <w:rPr>
          <w:lang w:val="en-ID" w:eastAsia="en-ID"/>
        </w:rPr>
        <w:t>efisiensi</w:t>
      </w:r>
      <w:proofErr w:type="spellEnd"/>
      <w:r w:rsidRPr="004573B0">
        <w:rPr>
          <w:lang w:val="en-ID" w:eastAsia="en-ID"/>
        </w:rPr>
        <w:t>.</w:t>
      </w:r>
      <w:r w:rsidR="006B0B3A">
        <w:rPr>
          <w:lang w:val="en-ID" w:eastAsia="en-ID"/>
        </w:rPr>
        <w:t xml:space="preserve"> </w:t>
      </w:r>
      <w:proofErr w:type="spellStart"/>
      <w:r w:rsidR="006B0B3A">
        <w:rPr>
          <w:lang w:val="en-ID" w:eastAsia="en-ID"/>
        </w:rPr>
        <w:t>Terdapat</w:t>
      </w:r>
      <w:proofErr w:type="spellEnd"/>
      <w:r w:rsidR="006B0B3A">
        <w:rPr>
          <w:lang w:val="en-ID" w:eastAsia="en-ID"/>
        </w:rPr>
        <w:t xml:space="preserve"> juga </w:t>
      </w:r>
      <w:proofErr w:type="spellStart"/>
      <w:r w:rsidR="006B0B3A">
        <w:rPr>
          <w:lang w:val="en-ID" w:eastAsia="en-ID"/>
        </w:rPr>
        <w:t>penelitian</w:t>
      </w:r>
      <w:proofErr w:type="spellEnd"/>
      <w:r w:rsidR="006B0B3A">
        <w:rPr>
          <w:lang w:val="en-ID" w:eastAsia="en-ID"/>
        </w:rPr>
        <w:t xml:space="preserve"> </w:t>
      </w:r>
      <w:r w:rsidR="006B0B3A">
        <w:t xml:space="preserve">[14] </w:t>
      </w:r>
      <w:proofErr w:type="spellStart"/>
      <w:r w:rsidR="006B0B3A">
        <w:t>bertujuan</w:t>
      </w:r>
      <w:proofErr w:type="spellEnd"/>
      <w:r w:rsidR="006B0B3A">
        <w:t xml:space="preserve"> </w:t>
      </w:r>
      <w:proofErr w:type="spellStart"/>
      <w:r w:rsidR="006B0B3A">
        <w:t>membandingkan</w:t>
      </w:r>
      <w:proofErr w:type="spellEnd"/>
      <w:r w:rsidR="006B0B3A">
        <w:t xml:space="preserve"> </w:t>
      </w:r>
      <w:proofErr w:type="spellStart"/>
      <w:r w:rsidR="006B0B3A">
        <w:t>performa</w:t>
      </w:r>
      <w:proofErr w:type="spellEnd"/>
      <w:r w:rsidR="006B0B3A">
        <w:t xml:space="preserve"> sensor </w:t>
      </w:r>
      <w:proofErr w:type="spellStart"/>
      <w:r w:rsidR="006B0B3A">
        <w:t>suhu</w:t>
      </w:r>
      <w:proofErr w:type="spellEnd"/>
      <w:r w:rsidR="006B0B3A">
        <w:t xml:space="preserve"> DHT11 dan DS18B20 </w:t>
      </w:r>
      <w:proofErr w:type="spellStart"/>
      <w:r w:rsidR="006B0B3A">
        <w:t>dalam</w:t>
      </w:r>
      <w:proofErr w:type="spellEnd"/>
      <w:r w:rsidR="006B0B3A">
        <w:t xml:space="preserve"> </w:t>
      </w:r>
      <w:proofErr w:type="spellStart"/>
      <w:r w:rsidR="006B0B3A">
        <w:t>pengukuran</w:t>
      </w:r>
      <w:proofErr w:type="spellEnd"/>
      <w:r w:rsidR="006B0B3A">
        <w:t xml:space="preserve"> </w:t>
      </w:r>
      <w:proofErr w:type="spellStart"/>
      <w:r w:rsidR="006B0B3A">
        <w:t>suhu</w:t>
      </w:r>
      <w:proofErr w:type="spellEnd"/>
      <w:r w:rsidR="006B0B3A">
        <w:t xml:space="preserve"> pada </w:t>
      </w:r>
      <w:proofErr w:type="spellStart"/>
      <w:r w:rsidR="006B0B3A">
        <w:t>ruangan</w:t>
      </w:r>
      <w:proofErr w:type="spellEnd"/>
      <w:r w:rsidR="006B0B3A">
        <w:t xml:space="preserve"> server. </w:t>
      </w:r>
      <w:proofErr w:type="spellStart"/>
      <w:r w:rsidR="006B0B3A">
        <w:t>Sistem</w:t>
      </w:r>
      <w:proofErr w:type="spellEnd"/>
      <w:r w:rsidR="006B0B3A">
        <w:t xml:space="preserve"> </w:t>
      </w:r>
      <w:proofErr w:type="spellStart"/>
      <w:r w:rsidR="006B0B3A">
        <w:t>dikembangkan</w:t>
      </w:r>
      <w:proofErr w:type="spellEnd"/>
      <w:r w:rsidR="006B0B3A">
        <w:t xml:space="preserve"> </w:t>
      </w:r>
      <w:proofErr w:type="spellStart"/>
      <w:r w:rsidR="006B0B3A">
        <w:t>menggunakan</w:t>
      </w:r>
      <w:proofErr w:type="spellEnd"/>
      <w:r w:rsidR="006B0B3A">
        <w:t xml:space="preserve"> </w:t>
      </w:r>
      <w:proofErr w:type="spellStart"/>
      <w:r w:rsidR="006B0B3A">
        <w:t>pendekatan</w:t>
      </w:r>
      <w:proofErr w:type="spellEnd"/>
      <w:r w:rsidR="006B0B3A">
        <w:t xml:space="preserve"> </w:t>
      </w:r>
      <w:proofErr w:type="spellStart"/>
      <w:r w:rsidR="006B0B3A">
        <w:t>eksperimental</w:t>
      </w:r>
      <w:proofErr w:type="spellEnd"/>
      <w:r w:rsidR="006B0B3A">
        <w:t xml:space="preserve"> untuk </w:t>
      </w:r>
      <w:proofErr w:type="spellStart"/>
      <w:r w:rsidR="006B0B3A">
        <w:t>menguji</w:t>
      </w:r>
      <w:proofErr w:type="spellEnd"/>
      <w:r w:rsidR="006B0B3A">
        <w:t xml:space="preserve"> </w:t>
      </w:r>
      <w:proofErr w:type="spellStart"/>
      <w:r w:rsidR="006B0B3A">
        <w:t>nilai</w:t>
      </w:r>
      <w:proofErr w:type="spellEnd"/>
      <w:r w:rsidR="006B0B3A">
        <w:t xml:space="preserve"> </w:t>
      </w:r>
      <w:proofErr w:type="spellStart"/>
      <w:r w:rsidR="006B0B3A">
        <w:t>akurasi</w:t>
      </w:r>
      <w:proofErr w:type="spellEnd"/>
      <w:r w:rsidR="006B0B3A">
        <w:t xml:space="preserve"> dan </w:t>
      </w:r>
      <w:proofErr w:type="spellStart"/>
      <w:r w:rsidR="006B0B3A">
        <w:t>tingkat</w:t>
      </w:r>
      <w:proofErr w:type="spellEnd"/>
      <w:r w:rsidR="006B0B3A">
        <w:t xml:space="preserve"> </w:t>
      </w:r>
      <w:proofErr w:type="spellStart"/>
      <w:r w:rsidR="006B0B3A">
        <w:t>kesalahan</w:t>
      </w:r>
      <w:proofErr w:type="spellEnd"/>
      <w:r w:rsidR="006B0B3A">
        <w:t xml:space="preserve"> </w:t>
      </w:r>
      <w:proofErr w:type="spellStart"/>
      <w:r w:rsidR="006B0B3A">
        <w:t>pembacaan</w:t>
      </w:r>
      <w:proofErr w:type="spellEnd"/>
      <w:r w:rsidR="006B0B3A">
        <w:t xml:space="preserve"> </w:t>
      </w:r>
      <w:proofErr w:type="spellStart"/>
      <w:r w:rsidR="006B0B3A">
        <w:t>kedua</w:t>
      </w:r>
      <w:proofErr w:type="spellEnd"/>
      <w:r w:rsidR="006B0B3A">
        <w:t xml:space="preserve"> sensor, yang </w:t>
      </w:r>
      <w:proofErr w:type="spellStart"/>
      <w:r w:rsidR="006B0B3A">
        <w:t>dibandingkan</w:t>
      </w:r>
      <w:proofErr w:type="spellEnd"/>
      <w:r w:rsidR="006B0B3A">
        <w:t xml:space="preserve"> </w:t>
      </w:r>
      <w:proofErr w:type="spellStart"/>
      <w:r w:rsidR="006B0B3A">
        <w:t>dengan</w:t>
      </w:r>
      <w:proofErr w:type="spellEnd"/>
      <w:r w:rsidR="006B0B3A">
        <w:t xml:space="preserve"> </w:t>
      </w:r>
      <w:proofErr w:type="spellStart"/>
      <w:r w:rsidR="006B0B3A">
        <w:t>alat</w:t>
      </w:r>
      <w:proofErr w:type="spellEnd"/>
      <w:r w:rsidR="006B0B3A">
        <w:t xml:space="preserve"> Fluke 179 True-RMS Digital Multimeter. Dari 10 kali </w:t>
      </w:r>
      <w:proofErr w:type="spellStart"/>
      <w:r w:rsidR="006B0B3A">
        <w:t>percobaan</w:t>
      </w:r>
      <w:proofErr w:type="spellEnd"/>
      <w:r w:rsidR="006B0B3A">
        <w:t xml:space="preserve">, </w:t>
      </w:r>
      <w:proofErr w:type="spellStart"/>
      <w:r w:rsidR="006B0B3A">
        <w:t>hasil</w:t>
      </w:r>
      <w:proofErr w:type="spellEnd"/>
      <w:r w:rsidR="006B0B3A">
        <w:t xml:space="preserve"> </w:t>
      </w:r>
      <w:proofErr w:type="spellStart"/>
      <w:r w:rsidR="006B0B3A">
        <w:t>pengujian</w:t>
      </w:r>
      <w:proofErr w:type="spellEnd"/>
      <w:r w:rsidR="006B0B3A">
        <w:t xml:space="preserve"> </w:t>
      </w:r>
      <w:proofErr w:type="spellStart"/>
      <w:r w:rsidR="006B0B3A">
        <w:t>menunjukkan</w:t>
      </w:r>
      <w:proofErr w:type="spellEnd"/>
      <w:r w:rsidR="006B0B3A">
        <w:t xml:space="preserve"> rata-rata </w:t>
      </w:r>
      <w:proofErr w:type="spellStart"/>
      <w:r w:rsidR="006B0B3A">
        <w:lastRenderedPageBreak/>
        <w:t>tingkat</w:t>
      </w:r>
      <w:proofErr w:type="spellEnd"/>
      <w:r w:rsidR="006B0B3A">
        <w:t xml:space="preserve"> </w:t>
      </w:r>
      <w:proofErr w:type="spellStart"/>
      <w:r w:rsidR="006B0B3A">
        <w:t>kesalahan</w:t>
      </w:r>
      <w:proofErr w:type="spellEnd"/>
      <w:r w:rsidR="006B0B3A">
        <w:t xml:space="preserve"> </w:t>
      </w:r>
      <w:proofErr w:type="spellStart"/>
      <w:r w:rsidR="006B0B3A">
        <w:t>sebesar</w:t>
      </w:r>
      <w:proofErr w:type="spellEnd"/>
      <w:r w:rsidR="006B0B3A">
        <w:t xml:space="preserve"> 3,37% untuk sensor DHT11 dan 1,17% untuk sensor DS18B20, </w:t>
      </w:r>
      <w:proofErr w:type="spellStart"/>
      <w:r w:rsidR="006B0B3A">
        <w:t>dengan</w:t>
      </w:r>
      <w:proofErr w:type="spellEnd"/>
      <w:r w:rsidR="006B0B3A">
        <w:t xml:space="preserve"> </w:t>
      </w:r>
      <w:proofErr w:type="spellStart"/>
      <w:r w:rsidR="006B0B3A">
        <w:t>nilai</w:t>
      </w:r>
      <w:proofErr w:type="spellEnd"/>
      <w:r w:rsidR="006B0B3A">
        <w:t xml:space="preserve"> </w:t>
      </w:r>
      <w:proofErr w:type="spellStart"/>
      <w:r w:rsidR="006B0B3A">
        <w:t>akurasi</w:t>
      </w:r>
      <w:proofErr w:type="spellEnd"/>
      <w:r w:rsidR="006B0B3A">
        <w:t xml:space="preserve"> masing-masing 96,63% dan 98,83%. </w:t>
      </w:r>
      <w:proofErr w:type="spellStart"/>
      <w:r w:rsidR="006B0B3A">
        <w:t>Penelitian</w:t>
      </w:r>
      <w:proofErr w:type="spellEnd"/>
      <w:r w:rsidR="006B0B3A">
        <w:t xml:space="preserve"> ini </w:t>
      </w:r>
      <w:proofErr w:type="spellStart"/>
      <w:r w:rsidR="006B0B3A">
        <w:t>memberikan</w:t>
      </w:r>
      <w:proofErr w:type="spellEnd"/>
      <w:r w:rsidR="006B0B3A">
        <w:t xml:space="preserve"> data </w:t>
      </w:r>
      <w:proofErr w:type="spellStart"/>
      <w:r w:rsidR="006B0B3A">
        <w:t>objektif</w:t>
      </w:r>
      <w:proofErr w:type="spellEnd"/>
      <w:r w:rsidR="006B0B3A">
        <w:t xml:space="preserve"> </w:t>
      </w:r>
      <w:proofErr w:type="spellStart"/>
      <w:r w:rsidR="006B0B3A">
        <w:t>mengenai</w:t>
      </w:r>
      <w:proofErr w:type="spellEnd"/>
      <w:r w:rsidR="006B0B3A">
        <w:t xml:space="preserve"> </w:t>
      </w:r>
      <w:proofErr w:type="spellStart"/>
      <w:r w:rsidR="006B0B3A">
        <w:t>kelebihan</w:t>
      </w:r>
      <w:proofErr w:type="spellEnd"/>
      <w:r w:rsidR="006B0B3A">
        <w:t xml:space="preserve"> dan </w:t>
      </w:r>
      <w:proofErr w:type="spellStart"/>
      <w:r w:rsidR="006B0B3A">
        <w:t>kekurangan</w:t>
      </w:r>
      <w:proofErr w:type="spellEnd"/>
      <w:r w:rsidR="006B0B3A">
        <w:t xml:space="preserve"> </w:t>
      </w:r>
      <w:proofErr w:type="spellStart"/>
      <w:r w:rsidR="006B0B3A">
        <w:t>kedua</w:t>
      </w:r>
      <w:proofErr w:type="spellEnd"/>
      <w:r w:rsidR="006B0B3A">
        <w:t xml:space="preserve"> sensor </w:t>
      </w:r>
      <w:proofErr w:type="spellStart"/>
      <w:r w:rsidR="006B0B3A">
        <w:t>dalam</w:t>
      </w:r>
      <w:proofErr w:type="spellEnd"/>
      <w:r w:rsidR="006B0B3A">
        <w:t xml:space="preserve"> </w:t>
      </w:r>
      <w:proofErr w:type="spellStart"/>
      <w:r w:rsidR="006B0B3A">
        <w:t>aplikasi</w:t>
      </w:r>
      <w:proofErr w:type="spellEnd"/>
      <w:r w:rsidR="006B0B3A">
        <w:t xml:space="preserve"> </w:t>
      </w:r>
      <w:proofErr w:type="spellStart"/>
      <w:r w:rsidR="006B0B3A">
        <w:t>pengukuran</w:t>
      </w:r>
      <w:proofErr w:type="spellEnd"/>
      <w:r w:rsidR="006B0B3A">
        <w:t xml:space="preserve"> </w:t>
      </w:r>
      <w:proofErr w:type="spellStart"/>
      <w:r w:rsidR="006B0B3A">
        <w:t>suhu</w:t>
      </w:r>
      <w:proofErr w:type="spellEnd"/>
      <w:r w:rsidR="006B0B3A">
        <w:t xml:space="preserve">. </w:t>
      </w:r>
      <w:proofErr w:type="spellStart"/>
      <w:r w:rsidR="006B0B3A">
        <w:t>Terakhir</w:t>
      </w:r>
      <w:proofErr w:type="spellEnd"/>
      <w:r w:rsidR="006B0B3A">
        <w:t xml:space="preserve"> </w:t>
      </w:r>
      <w:proofErr w:type="spellStart"/>
      <w:r w:rsidR="006B0B3A">
        <w:t>terdapat</w:t>
      </w:r>
      <w:proofErr w:type="spellEnd"/>
      <w:r w:rsidR="006B0B3A">
        <w:t xml:space="preserve"> </w:t>
      </w:r>
      <w:proofErr w:type="spellStart"/>
      <w:r w:rsidR="006B0B3A">
        <w:t>penelitian</w:t>
      </w:r>
      <w:proofErr w:type="spellEnd"/>
      <w:r w:rsidR="006B0B3A">
        <w:t xml:space="preserve"> [15] yang </w:t>
      </w:r>
      <w:proofErr w:type="spellStart"/>
      <w:r w:rsidR="006B0B3A">
        <w:t>bertujuan</w:t>
      </w:r>
      <w:proofErr w:type="spellEnd"/>
      <w:r w:rsidR="006B0B3A">
        <w:t xml:space="preserve"> untuk </w:t>
      </w:r>
      <w:proofErr w:type="spellStart"/>
      <w:r w:rsidR="006B0B3A">
        <w:t>membangun</w:t>
      </w:r>
      <w:proofErr w:type="spellEnd"/>
      <w:r w:rsidR="006B0B3A">
        <w:t xml:space="preserve"> </w:t>
      </w:r>
      <w:proofErr w:type="spellStart"/>
      <w:r w:rsidR="006B0B3A">
        <w:t>sistem</w:t>
      </w:r>
      <w:proofErr w:type="spellEnd"/>
      <w:r w:rsidR="006B0B3A">
        <w:t xml:space="preserve"> monitoring </w:t>
      </w:r>
      <w:proofErr w:type="spellStart"/>
      <w:r w:rsidR="006B0B3A">
        <w:t>suhu</w:t>
      </w:r>
      <w:proofErr w:type="spellEnd"/>
      <w:r w:rsidR="006B0B3A">
        <w:t xml:space="preserve"> dan </w:t>
      </w:r>
      <w:proofErr w:type="spellStart"/>
      <w:r w:rsidR="006B0B3A">
        <w:t>kelembaban</w:t>
      </w:r>
      <w:proofErr w:type="spellEnd"/>
      <w:r w:rsidR="006B0B3A">
        <w:t xml:space="preserve"> pada </w:t>
      </w:r>
      <w:proofErr w:type="spellStart"/>
      <w:r w:rsidR="006B0B3A">
        <w:t>inkubator</w:t>
      </w:r>
      <w:proofErr w:type="spellEnd"/>
      <w:r w:rsidR="006B0B3A">
        <w:t xml:space="preserve"> </w:t>
      </w:r>
      <w:proofErr w:type="spellStart"/>
      <w:r w:rsidR="006B0B3A">
        <w:t>penetas</w:t>
      </w:r>
      <w:proofErr w:type="spellEnd"/>
      <w:r w:rsidR="006B0B3A">
        <w:t xml:space="preserve"> </w:t>
      </w:r>
      <w:proofErr w:type="spellStart"/>
      <w:r w:rsidR="006B0B3A">
        <w:t>telur</w:t>
      </w:r>
      <w:proofErr w:type="spellEnd"/>
      <w:r w:rsidR="006B0B3A">
        <w:t xml:space="preserve"> </w:t>
      </w:r>
      <w:proofErr w:type="spellStart"/>
      <w:r w:rsidR="006B0B3A">
        <w:t>ayam</w:t>
      </w:r>
      <w:proofErr w:type="spellEnd"/>
      <w:r w:rsidR="006B0B3A">
        <w:t xml:space="preserve"> </w:t>
      </w:r>
      <w:proofErr w:type="spellStart"/>
      <w:r w:rsidR="006B0B3A">
        <w:t>berbasis</w:t>
      </w:r>
      <w:proofErr w:type="spellEnd"/>
      <w:r w:rsidR="006B0B3A">
        <w:t xml:space="preserve"> IoT </w:t>
      </w:r>
      <w:proofErr w:type="spellStart"/>
      <w:r w:rsidR="006B0B3A">
        <w:t>menggunakan</w:t>
      </w:r>
      <w:proofErr w:type="spellEnd"/>
      <w:r w:rsidR="006B0B3A">
        <w:t xml:space="preserve"> </w:t>
      </w:r>
      <w:proofErr w:type="spellStart"/>
      <w:r w:rsidR="006B0B3A">
        <w:t>aplikasi</w:t>
      </w:r>
      <w:proofErr w:type="spellEnd"/>
      <w:r w:rsidR="006B0B3A">
        <w:t xml:space="preserve"> Android. </w:t>
      </w:r>
      <w:proofErr w:type="spellStart"/>
      <w:r w:rsidR="006B0B3A">
        <w:t>Sistem</w:t>
      </w:r>
      <w:proofErr w:type="spellEnd"/>
      <w:r w:rsidR="006B0B3A">
        <w:t xml:space="preserve"> ini </w:t>
      </w:r>
      <w:proofErr w:type="spellStart"/>
      <w:r w:rsidR="006B0B3A">
        <w:t>memanfaatkan</w:t>
      </w:r>
      <w:proofErr w:type="spellEnd"/>
      <w:r w:rsidR="006B0B3A">
        <w:t xml:space="preserve"> </w:t>
      </w:r>
      <w:proofErr w:type="spellStart"/>
      <w:r w:rsidR="006B0B3A">
        <w:t>NodeMCU</w:t>
      </w:r>
      <w:proofErr w:type="spellEnd"/>
      <w:r w:rsidR="006B0B3A">
        <w:t xml:space="preserve"> ESP8266 </w:t>
      </w:r>
      <w:proofErr w:type="spellStart"/>
      <w:r w:rsidR="006B0B3A">
        <w:t>sebagai</w:t>
      </w:r>
      <w:proofErr w:type="spellEnd"/>
      <w:r w:rsidR="006B0B3A">
        <w:t xml:space="preserve"> </w:t>
      </w:r>
      <w:proofErr w:type="spellStart"/>
      <w:r w:rsidR="006B0B3A">
        <w:t>mikrokontroler</w:t>
      </w:r>
      <w:proofErr w:type="spellEnd"/>
      <w:r w:rsidR="006B0B3A">
        <w:t xml:space="preserve"> dan sensor DHT11 untuk </w:t>
      </w:r>
      <w:proofErr w:type="spellStart"/>
      <w:r w:rsidR="006B0B3A">
        <w:t>mendeteksi</w:t>
      </w:r>
      <w:proofErr w:type="spellEnd"/>
      <w:r w:rsidR="006B0B3A">
        <w:t xml:space="preserve"> </w:t>
      </w:r>
      <w:proofErr w:type="spellStart"/>
      <w:r w:rsidR="006B0B3A">
        <w:t>suhu</w:t>
      </w:r>
      <w:proofErr w:type="spellEnd"/>
      <w:r w:rsidR="006B0B3A">
        <w:t xml:space="preserve"> dan </w:t>
      </w:r>
      <w:proofErr w:type="spellStart"/>
      <w:r w:rsidR="006B0B3A">
        <w:t>kelembaban</w:t>
      </w:r>
      <w:proofErr w:type="spellEnd"/>
      <w:r w:rsidR="006B0B3A">
        <w:t xml:space="preserve"> </w:t>
      </w:r>
      <w:proofErr w:type="spellStart"/>
      <w:r w:rsidR="006B0B3A">
        <w:t>secara</w:t>
      </w:r>
      <w:proofErr w:type="spellEnd"/>
      <w:r w:rsidR="006B0B3A">
        <w:t xml:space="preserve"> </w:t>
      </w:r>
      <w:proofErr w:type="spellStart"/>
      <w:r w:rsidR="006B0B3A">
        <w:t>otomatis</w:t>
      </w:r>
      <w:proofErr w:type="spellEnd"/>
      <w:r w:rsidR="006B0B3A">
        <w:t xml:space="preserve">. </w:t>
      </w:r>
      <w:proofErr w:type="spellStart"/>
      <w:r w:rsidR="006B0B3A">
        <w:t>Dengan</w:t>
      </w:r>
      <w:proofErr w:type="spellEnd"/>
      <w:r w:rsidR="006B0B3A">
        <w:t xml:space="preserve"> </w:t>
      </w:r>
      <w:proofErr w:type="spellStart"/>
      <w:r w:rsidR="006B0B3A">
        <w:t>aplikasi</w:t>
      </w:r>
      <w:proofErr w:type="spellEnd"/>
      <w:r w:rsidR="006B0B3A">
        <w:t xml:space="preserve"> Android </w:t>
      </w:r>
      <w:proofErr w:type="spellStart"/>
      <w:r w:rsidR="006B0B3A">
        <w:t>sebagai</w:t>
      </w:r>
      <w:proofErr w:type="spellEnd"/>
      <w:r w:rsidR="006B0B3A">
        <w:t xml:space="preserve"> media monitoring, </w:t>
      </w:r>
      <w:proofErr w:type="spellStart"/>
      <w:r w:rsidR="006B0B3A">
        <w:t>pengguna</w:t>
      </w:r>
      <w:proofErr w:type="spellEnd"/>
      <w:r w:rsidR="006B0B3A">
        <w:t xml:space="preserve"> </w:t>
      </w:r>
      <w:proofErr w:type="spellStart"/>
      <w:r w:rsidR="006B0B3A">
        <w:t>dapat</w:t>
      </w:r>
      <w:proofErr w:type="spellEnd"/>
      <w:r w:rsidR="006B0B3A">
        <w:t xml:space="preserve"> </w:t>
      </w:r>
      <w:proofErr w:type="spellStart"/>
      <w:r w:rsidR="006B0B3A">
        <w:t>memantau</w:t>
      </w:r>
      <w:proofErr w:type="spellEnd"/>
      <w:r w:rsidR="006B0B3A">
        <w:t xml:space="preserve"> dan </w:t>
      </w:r>
      <w:proofErr w:type="spellStart"/>
      <w:r w:rsidR="006B0B3A">
        <w:t>mengendalikan</w:t>
      </w:r>
      <w:proofErr w:type="spellEnd"/>
      <w:r w:rsidR="006B0B3A">
        <w:t xml:space="preserve"> </w:t>
      </w:r>
      <w:proofErr w:type="spellStart"/>
      <w:r w:rsidR="006B0B3A">
        <w:t>inkubator</w:t>
      </w:r>
      <w:proofErr w:type="spellEnd"/>
      <w:r w:rsidR="006B0B3A">
        <w:t xml:space="preserve"> </w:t>
      </w:r>
      <w:proofErr w:type="spellStart"/>
      <w:r w:rsidR="006B0B3A">
        <w:t>dari</w:t>
      </w:r>
      <w:proofErr w:type="spellEnd"/>
      <w:r w:rsidR="006B0B3A">
        <w:t xml:space="preserve"> </w:t>
      </w:r>
      <w:proofErr w:type="spellStart"/>
      <w:r w:rsidR="006B0B3A">
        <w:t>jarak</w:t>
      </w:r>
      <w:proofErr w:type="spellEnd"/>
      <w:r w:rsidR="006B0B3A">
        <w:t xml:space="preserve"> </w:t>
      </w:r>
      <w:proofErr w:type="spellStart"/>
      <w:r w:rsidR="006B0B3A">
        <w:t>jauh</w:t>
      </w:r>
      <w:proofErr w:type="spellEnd"/>
      <w:r w:rsidR="006B0B3A">
        <w:t xml:space="preserve"> </w:t>
      </w:r>
      <w:proofErr w:type="spellStart"/>
      <w:r w:rsidR="006B0B3A">
        <w:t>melalui</w:t>
      </w:r>
      <w:proofErr w:type="spellEnd"/>
      <w:r w:rsidR="006B0B3A">
        <w:t xml:space="preserve"> </w:t>
      </w:r>
      <w:proofErr w:type="spellStart"/>
      <w:r w:rsidR="006B0B3A">
        <w:t>akses</w:t>
      </w:r>
      <w:proofErr w:type="spellEnd"/>
      <w:r w:rsidR="006B0B3A">
        <w:t xml:space="preserve"> internet. </w:t>
      </w:r>
      <w:proofErr w:type="spellStart"/>
      <w:r w:rsidR="006B0B3A">
        <w:t>Sistem</w:t>
      </w:r>
      <w:proofErr w:type="spellEnd"/>
      <w:r w:rsidR="006B0B3A">
        <w:t xml:space="preserve"> ini </w:t>
      </w:r>
      <w:proofErr w:type="spellStart"/>
      <w:r w:rsidR="006B0B3A">
        <w:t>dirancang</w:t>
      </w:r>
      <w:proofErr w:type="spellEnd"/>
      <w:r w:rsidR="006B0B3A">
        <w:t xml:space="preserve"> untuk </w:t>
      </w:r>
      <w:proofErr w:type="spellStart"/>
      <w:r w:rsidR="006B0B3A">
        <w:t>meningkatkan</w:t>
      </w:r>
      <w:proofErr w:type="spellEnd"/>
      <w:r w:rsidR="006B0B3A">
        <w:t xml:space="preserve"> </w:t>
      </w:r>
      <w:proofErr w:type="spellStart"/>
      <w:r w:rsidR="006B0B3A">
        <w:t>efisiensi</w:t>
      </w:r>
      <w:proofErr w:type="spellEnd"/>
      <w:r w:rsidR="006B0B3A">
        <w:t xml:space="preserve"> dan </w:t>
      </w:r>
      <w:proofErr w:type="spellStart"/>
      <w:r w:rsidR="006B0B3A">
        <w:t>efektivitas</w:t>
      </w:r>
      <w:proofErr w:type="spellEnd"/>
      <w:r w:rsidR="006B0B3A">
        <w:t xml:space="preserve"> </w:t>
      </w:r>
      <w:proofErr w:type="spellStart"/>
      <w:r w:rsidR="006B0B3A">
        <w:t>dalam</w:t>
      </w:r>
      <w:proofErr w:type="spellEnd"/>
      <w:r w:rsidR="006B0B3A">
        <w:t xml:space="preserve"> </w:t>
      </w:r>
      <w:proofErr w:type="spellStart"/>
      <w:r w:rsidR="006B0B3A">
        <w:t>pengawasan</w:t>
      </w:r>
      <w:proofErr w:type="spellEnd"/>
      <w:r w:rsidR="006B0B3A">
        <w:t xml:space="preserve"> </w:t>
      </w:r>
      <w:proofErr w:type="spellStart"/>
      <w:r w:rsidR="006B0B3A">
        <w:t>inkubator</w:t>
      </w:r>
      <w:proofErr w:type="spellEnd"/>
      <w:r w:rsidR="006B0B3A">
        <w:t xml:space="preserve"> </w:t>
      </w:r>
      <w:proofErr w:type="spellStart"/>
      <w:r w:rsidR="006B0B3A">
        <w:t>penetas</w:t>
      </w:r>
      <w:proofErr w:type="spellEnd"/>
      <w:r w:rsidR="006B0B3A">
        <w:t xml:space="preserve"> </w:t>
      </w:r>
      <w:proofErr w:type="spellStart"/>
      <w:r w:rsidR="006B0B3A">
        <w:t>telur</w:t>
      </w:r>
      <w:proofErr w:type="spellEnd"/>
      <w:r w:rsidR="006B0B3A">
        <w:t xml:space="preserve"> </w:t>
      </w:r>
      <w:proofErr w:type="spellStart"/>
      <w:r w:rsidR="006B0B3A">
        <w:t>ayam</w:t>
      </w:r>
      <w:proofErr w:type="spellEnd"/>
      <w:r w:rsidR="006B0B3A">
        <w:t>.</w:t>
      </w:r>
    </w:p>
    <w:p w14:paraId="0E2942F9" w14:textId="6224A083" w:rsidR="00042BB0" w:rsidRPr="00B4555B" w:rsidRDefault="00C66C92" w:rsidP="005E291B">
      <w:pPr>
        <w:pStyle w:val="paragraf"/>
      </w:pPr>
      <w:r>
        <w:t xml:space="preserve">Oleh </w:t>
      </w:r>
      <w:proofErr w:type="spellStart"/>
      <w:r>
        <w:t>karena</w:t>
      </w:r>
      <w:proofErr w:type="spellEnd"/>
      <w:r>
        <w:t xml:space="preserve"> itu,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Internet of Things (IoT). IoT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real-time </w:t>
      </w:r>
      <w:proofErr w:type="spellStart"/>
      <w:r>
        <w:t>melalui</w:t>
      </w:r>
      <w:proofErr w:type="spellEnd"/>
      <w:r>
        <w:t xml:space="preserve"> sensor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Salah </w:t>
      </w:r>
      <w:proofErr w:type="spellStart"/>
      <w:r>
        <w:t>satu</w:t>
      </w:r>
      <w:proofErr w:type="spellEnd"/>
      <w:r>
        <w:t xml:space="preserve"> sensor yang ideal untuk </w:t>
      </w:r>
      <w:proofErr w:type="spellStart"/>
      <w:r>
        <w:t>kebutuhan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DHT11,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ketahanan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interferensi</w:t>
      </w:r>
      <w:proofErr w:type="spellEnd"/>
      <w:r>
        <w:t xml:space="preserve">, dan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terjangkau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IoT </w:t>
      </w:r>
      <w:proofErr w:type="spellStart"/>
      <w:r>
        <w:t>menggunakan</w:t>
      </w:r>
      <w:proofErr w:type="spellEnd"/>
      <w:r>
        <w:t xml:space="preserve"> sensor DHT11,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untuk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, </w:t>
      </w:r>
      <w:proofErr w:type="spellStart"/>
      <w:r>
        <w:t>kesehatan</w:t>
      </w:r>
      <w:proofErr w:type="spellEnd"/>
      <w:r>
        <w:t xml:space="preserve">, dan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</w:p>
    <w:p w14:paraId="4DB0859E" w14:textId="253CD802" w:rsidR="005D5BE6" w:rsidRDefault="000B2FCA">
      <w:pPr>
        <w:pStyle w:val="Heading2"/>
      </w:pPr>
      <w:proofErr w:type="spellStart"/>
      <w:r>
        <w:lastRenderedPageBreak/>
        <w:t>Permasalahan</w:t>
      </w:r>
      <w:proofErr w:type="spellEnd"/>
    </w:p>
    <w:p w14:paraId="43E0D98F" w14:textId="77777777" w:rsidR="00C66C92" w:rsidRDefault="00C66C92" w:rsidP="005E291B">
      <w:pPr>
        <w:pStyle w:val="paragraf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rumah-rumah</w:t>
      </w:r>
      <w:proofErr w:type="spellEnd"/>
      <w:r>
        <w:t xml:space="preserve"> di Indonesia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. </w:t>
      </w:r>
      <w:proofErr w:type="spellStart"/>
      <w:r>
        <w:t>Padahal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untuk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penghuni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termometer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penghuni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</w:t>
      </w:r>
      <w:proofErr w:type="spellStart"/>
      <w:r>
        <w:t>Ketiga</w:t>
      </w:r>
      <w:proofErr w:type="spellEnd"/>
      <w:r>
        <w:t xml:space="preserve">, </w:t>
      </w:r>
      <w:proofErr w:type="spellStart"/>
      <w:r>
        <w:t>ketidaktahuan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ketidaknyamanan</w:t>
      </w:r>
      <w:proofErr w:type="spellEnd"/>
      <w:r>
        <w:t xml:space="preserve"> </w:t>
      </w:r>
      <w:proofErr w:type="spellStart"/>
      <w:r>
        <w:t>penghuni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. </w:t>
      </w:r>
    </w:p>
    <w:p w14:paraId="2A3788B0" w14:textId="105C66CF" w:rsidR="00C66C92" w:rsidRPr="00C66C92" w:rsidRDefault="00C66C92" w:rsidP="005E291B">
      <w:pPr>
        <w:pStyle w:val="paragraf"/>
      </w:pPr>
      <w:proofErr w:type="spellStart"/>
      <w:r>
        <w:t>Masalah-masalah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DHT11 untuk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untuk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dan </w:t>
      </w:r>
      <w:proofErr w:type="spellStart"/>
      <w:r>
        <w:t>aman</w:t>
      </w:r>
      <w:proofErr w:type="spellEnd"/>
      <w:r>
        <w:t>.</w:t>
      </w:r>
    </w:p>
    <w:p w14:paraId="7B19CC49" w14:textId="69E5A38A" w:rsidR="005D5BE6" w:rsidRDefault="000B2FCA">
      <w:pPr>
        <w:pStyle w:val="Heading2"/>
      </w:pPr>
      <w:proofErr w:type="spellStart"/>
      <w:r>
        <w:t>Tujuan</w:t>
      </w:r>
      <w:proofErr w:type="spellEnd"/>
    </w:p>
    <w:p w14:paraId="27BF023C" w14:textId="16AA4EF7" w:rsidR="005D5BE6" w:rsidRDefault="006E0A83" w:rsidP="00835B2D">
      <w:pPr>
        <w:pStyle w:val="paragraf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ini </w:t>
      </w:r>
      <w:proofErr w:type="spellStart"/>
      <w:r>
        <w:t>ditentukan</w:t>
      </w:r>
      <w:proofErr w:type="spellEnd"/>
      <w:r>
        <w:t xml:space="preserve"> </w:t>
      </w:r>
      <w:proofErr w:type="spellStart"/>
      <w:r w:rsidR="00C66C92">
        <w:t>tujuan</w:t>
      </w:r>
      <w:proofErr w:type="spellEnd"/>
      <w:r w:rsidR="00C66C92">
        <w:t xml:space="preserve"> </w:t>
      </w:r>
      <w:proofErr w:type="spellStart"/>
      <w:r w:rsidR="00C66C92">
        <w:t>dari</w:t>
      </w:r>
      <w:proofErr w:type="spellEnd"/>
      <w:r w:rsidR="00C66C92">
        <w:t xml:space="preserve"> </w:t>
      </w:r>
      <w:proofErr w:type="spellStart"/>
      <w:r w:rsidR="00C66C92">
        <w:t>penelitian</w:t>
      </w:r>
      <w:proofErr w:type="spellEnd"/>
      <w:r w:rsidR="00C66C92">
        <w:t xml:space="preserve"> yang </w:t>
      </w:r>
      <w:proofErr w:type="spellStart"/>
      <w:r w:rsidR="00C66C92">
        <w:t>dirangkum</w:t>
      </w:r>
      <w:proofErr w:type="spellEnd"/>
      <w:r w:rsidR="00C66C92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1A99663" w14:textId="77777777" w:rsidR="00C66C92" w:rsidRPr="00C66C92" w:rsidRDefault="00C66C92">
      <w:pPr>
        <w:pStyle w:val="ListParagraph"/>
        <w:numPr>
          <w:ilvl w:val="0"/>
          <w:numId w:val="3"/>
        </w:numPr>
        <w:tabs>
          <w:tab w:val="clear" w:pos="0"/>
        </w:tabs>
        <w:suppressAutoHyphens w:val="0"/>
        <w:autoSpaceDE w:val="0"/>
        <w:autoSpaceDN w:val="0"/>
        <w:adjustRightInd w:val="0"/>
        <w:spacing w:after="0" w:line="480" w:lineRule="auto"/>
        <w:ind w:left="284" w:hanging="283"/>
        <w:jc w:val="both"/>
        <w:rPr>
          <w:szCs w:val="24"/>
        </w:rPr>
      </w:pPr>
      <w:r>
        <w:t xml:space="preserve">Mengembangkan alat berbasis Internet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(</w:t>
      </w:r>
      <w:proofErr w:type="spellStart"/>
      <w:r>
        <w:t>IoT</w:t>
      </w:r>
      <w:proofErr w:type="spellEnd"/>
      <w:r>
        <w:t>) menggunakan sensor DHT11 untuk memantau suhu dan kelembaban secara real-</w:t>
      </w:r>
      <w:proofErr w:type="spellStart"/>
      <w:r>
        <w:t>time</w:t>
      </w:r>
      <w:proofErr w:type="spellEnd"/>
      <w:r>
        <w:t>.</w:t>
      </w:r>
    </w:p>
    <w:p w14:paraId="27DE90B8" w14:textId="0E54FA4E" w:rsidR="005D5BE6" w:rsidRPr="00C66C92" w:rsidRDefault="00C66C92">
      <w:pPr>
        <w:pStyle w:val="ListParagraph"/>
        <w:numPr>
          <w:ilvl w:val="0"/>
          <w:numId w:val="3"/>
        </w:numPr>
        <w:tabs>
          <w:tab w:val="clear" w:pos="0"/>
        </w:tabs>
        <w:suppressAutoHyphens w:val="0"/>
        <w:autoSpaceDE w:val="0"/>
        <w:autoSpaceDN w:val="0"/>
        <w:adjustRightInd w:val="0"/>
        <w:spacing w:after="0" w:line="480" w:lineRule="auto"/>
        <w:ind w:left="284" w:hanging="283"/>
        <w:jc w:val="both"/>
        <w:rPr>
          <w:szCs w:val="24"/>
        </w:rPr>
      </w:pPr>
      <w:proofErr w:type="spellStart"/>
      <w:r>
        <w:rPr>
          <w:color w:val="000000"/>
          <w:szCs w:val="24"/>
          <w:shd w:val="clear" w:color="auto" w:fill="FFFFFF"/>
          <w:lang w:val="en-US"/>
        </w:rPr>
        <w:lastRenderedPageBreak/>
        <w:t>Mempromosikan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alat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berbasis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Internet of Things (IoT) agar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dapat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mengetahui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potensi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dari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alat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IoT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serta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efektivitas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dari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alat</w:t>
      </w:r>
      <w:proofErr w:type="spellEnd"/>
      <w:r>
        <w:rPr>
          <w:color w:val="000000"/>
          <w:szCs w:val="24"/>
          <w:shd w:val="clear" w:color="auto" w:fill="FFFFFF"/>
          <w:lang w:val="en-US"/>
        </w:rPr>
        <w:t xml:space="preserve"> IoT</w:t>
      </w:r>
    </w:p>
    <w:p w14:paraId="6D133642" w14:textId="0321BF37" w:rsidR="00C66C92" w:rsidRDefault="00C66C92">
      <w:pPr>
        <w:pStyle w:val="ListParagraph"/>
        <w:numPr>
          <w:ilvl w:val="0"/>
          <w:numId w:val="3"/>
        </w:numPr>
        <w:tabs>
          <w:tab w:val="clear" w:pos="0"/>
        </w:tabs>
        <w:suppressAutoHyphens w:val="0"/>
        <w:autoSpaceDE w:val="0"/>
        <w:autoSpaceDN w:val="0"/>
        <w:adjustRightInd w:val="0"/>
        <w:spacing w:after="0" w:line="480" w:lineRule="auto"/>
        <w:ind w:left="284" w:hanging="283"/>
        <w:jc w:val="both"/>
        <w:rPr>
          <w:szCs w:val="24"/>
        </w:rPr>
      </w:pPr>
      <w:r>
        <w:t>Memberikan solusi praktis dan efisien</w:t>
      </w:r>
      <w:r w:rsidR="004B58D7">
        <w:rPr>
          <w:lang w:val="en-US"/>
        </w:rPr>
        <w:t xml:space="preserve"> </w:t>
      </w:r>
      <w:proofErr w:type="spellStart"/>
      <w:r w:rsidR="004B58D7">
        <w:rPr>
          <w:lang w:val="en-US"/>
        </w:rPr>
        <w:t>yaitu</w:t>
      </w:r>
      <w:proofErr w:type="spellEnd"/>
      <w:r w:rsidR="004B58D7">
        <w:rPr>
          <w:lang w:val="en-US"/>
        </w:rPr>
        <w:t xml:space="preserve"> </w:t>
      </w:r>
      <w:proofErr w:type="spellStart"/>
      <w:r w:rsidR="004B58D7">
        <w:rPr>
          <w:lang w:val="en-US"/>
        </w:rPr>
        <w:t>teknologi</w:t>
      </w:r>
      <w:proofErr w:type="spellEnd"/>
      <w:r w:rsidR="004B58D7">
        <w:rPr>
          <w:lang w:val="en-US"/>
        </w:rPr>
        <w:t xml:space="preserve"> </w:t>
      </w:r>
      <w:r w:rsidR="004B58D7">
        <w:t xml:space="preserve">Internet </w:t>
      </w:r>
      <w:proofErr w:type="spellStart"/>
      <w:r w:rsidR="004B58D7">
        <w:t>of</w:t>
      </w:r>
      <w:proofErr w:type="spellEnd"/>
      <w:r w:rsidR="004B58D7">
        <w:t xml:space="preserve"> </w:t>
      </w:r>
      <w:proofErr w:type="spellStart"/>
      <w:r w:rsidR="004B58D7">
        <w:t>Things</w:t>
      </w:r>
      <w:proofErr w:type="spellEnd"/>
      <w:r w:rsidR="004B58D7">
        <w:t xml:space="preserve"> (</w:t>
      </w:r>
      <w:proofErr w:type="spellStart"/>
      <w:r w:rsidR="004B58D7">
        <w:t>IoT</w:t>
      </w:r>
      <w:proofErr w:type="spellEnd"/>
      <w:r w:rsidR="004B58D7">
        <w:t>) menggunakan sensor DHT11</w:t>
      </w:r>
      <w:r>
        <w:t xml:space="preserve"> untuk meningkatkan kenyamanan, kesehatan, dan keamanan di rumah tangga.</w:t>
      </w:r>
    </w:p>
    <w:p w14:paraId="72E0E6A7" w14:textId="29BFDD8B" w:rsidR="005D5BE6" w:rsidRDefault="006E0A83">
      <w:pPr>
        <w:pStyle w:val="Heading2"/>
      </w:pPr>
      <w:bookmarkStart w:id="5" w:name="_Toc142127350"/>
      <w:r>
        <w:rPr>
          <w:lang w:val="id-ID"/>
        </w:rPr>
        <w:t>Manfaat</w:t>
      </w:r>
      <w:bookmarkEnd w:id="5"/>
    </w:p>
    <w:p w14:paraId="66AD07CC" w14:textId="2742D803" w:rsidR="005D5BE6" w:rsidRPr="003A5A1E" w:rsidRDefault="004B58D7" w:rsidP="005E291B">
      <w:pPr>
        <w:pStyle w:val="paragraf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penghuni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nyaman</w:t>
      </w:r>
      <w:proofErr w:type="spellEnd"/>
      <w:r>
        <w:t xml:space="preserve"> dan </w:t>
      </w:r>
      <w:proofErr w:type="spellStart"/>
      <w:r>
        <w:t>sehat</w:t>
      </w:r>
      <w:proofErr w:type="spellEnd"/>
      <w:r>
        <w:t xml:space="preserve">. Alat ini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bahaya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itu, </w:t>
      </w:r>
      <w:proofErr w:type="spellStart"/>
      <w:r>
        <w:t>solusi</w:t>
      </w:r>
      <w:proofErr w:type="spellEnd"/>
      <w:r>
        <w:t xml:space="preserve"> ini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adopsi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IoT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di Indonesia,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sensor DHT11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, dan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terjangkau</w:t>
      </w:r>
      <w:proofErr w:type="spellEnd"/>
      <w:r>
        <w:t>.</w:t>
      </w:r>
    </w:p>
    <w:p w14:paraId="17111539" w14:textId="54B67744" w:rsidR="005D5BE6" w:rsidRDefault="000B2FCA">
      <w:pPr>
        <w:pStyle w:val="Heading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4152EFD9" w14:textId="5D269E2A" w:rsidR="005D5BE6" w:rsidRDefault="00591118" w:rsidP="005E291B">
      <w:pPr>
        <w:pStyle w:val="paragraf"/>
      </w:pPr>
      <w:proofErr w:type="spellStart"/>
      <w:r>
        <w:t>Berikut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pada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394DE0EE" w14:textId="07AC3D95" w:rsidR="005E291B" w:rsidRDefault="005E291B" w:rsidP="00591118">
      <w:pPr>
        <w:pStyle w:val="ListParagraph"/>
        <w:numPr>
          <w:ilvl w:val="0"/>
          <w:numId w:val="48"/>
        </w:numPr>
        <w:spacing w:after="0" w:line="48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kelembaban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suhu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ruangan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sensor DHT11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membunyikan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buzzer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kelembaban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melampaui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threshold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ditentukan</w:t>
      </w:r>
      <w:proofErr w:type="spellEnd"/>
      <w:r>
        <w:rPr>
          <w:lang w:val="en-US"/>
        </w:rPr>
        <w:t>.</w:t>
      </w:r>
    </w:p>
    <w:p w14:paraId="2D8EA9BE" w14:textId="3DB68AAF" w:rsidR="00591118" w:rsidRDefault="00591118" w:rsidP="00591118">
      <w:pPr>
        <w:pStyle w:val="ListParagraph"/>
        <w:numPr>
          <w:ilvl w:val="0"/>
          <w:numId w:val="48"/>
        </w:numPr>
        <w:spacing w:after="0" w:line="480" w:lineRule="auto"/>
        <w:ind w:left="360"/>
        <w:jc w:val="both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sensor DHT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pada </w:t>
      </w:r>
      <w:r>
        <w:rPr>
          <w:i/>
          <w:iCs/>
          <w:lang w:val="en-US"/>
        </w:rPr>
        <w:t xml:space="preserve">Firebase </w:t>
      </w:r>
      <w:proofErr w:type="spellStart"/>
      <w:r>
        <w:rPr>
          <w:i/>
          <w:iCs/>
          <w:lang w:val="en-US"/>
        </w:rPr>
        <w:t>Firestore</w:t>
      </w:r>
      <w:proofErr w:type="spellEnd"/>
      <w:r>
        <w:rPr>
          <w:lang w:val="en-US"/>
        </w:rPr>
        <w:t xml:space="preserve"> untuk data </w:t>
      </w:r>
      <w:proofErr w:type="spellStart"/>
      <w:r>
        <w:rPr>
          <w:lang w:val="en-US"/>
        </w:rPr>
        <w:t>rekaman</w:t>
      </w:r>
      <w:proofErr w:type="spellEnd"/>
      <w:r>
        <w:rPr>
          <w:lang w:val="en-US"/>
        </w:rPr>
        <w:t xml:space="preserve"> </w:t>
      </w:r>
      <w:r w:rsidR="005E291B">
        <w:rPr>
          <w:lang w:val="en-US"/>
        </w:rPr>
        <w:t xml:space="preserve">sensor </w:t>
      </w:r>
      <w:proofErr w:type="spellStart"/>
      <w:r w:rsidR="005E291B">
        <w:rPr>
          <w:lang w:val="en-US"/>
        </w:rPr>
        <w:t>setiap</w:t>
      </w:r>
      <w:proofErr w:type="spellEnd"/>
      <w:r w:rsidR="005E291B">
        <w:rPr>
          <w:lang w:val="en-US"/>
        </w:rPr>
        <w:t xml:space="preserve"> </w:t>
      </w:r>
      <w:r w:rsidR="00F012A6">
        <w:rPr>
          <w:lang w:val="en-US"/>
        </w:rPr>
        <w:t>10</w:t>
      </w:r>
      <w:r w:rsidR="005E291B">
        <w:rPr>
          <w:lang w:val="en-US"/>
        </w:rPr>
        <w:t xml:space="preserve"> </w:t>
      </w:r>
      <w:proofErr w:type="spellStart"/>
      <w:r w:rsidR="005E291B">
        <w:rPr>
          <w:lang w:val="en-US"/>
        </w:rPr>
        <w:t>detik</w:t>
      </w:r>
      <w:proofErr w:type="spellEnd"/>
      <w:r w:rsidR="005E291B">
        <w:rPr>
          <w:lang w:val="en-US"/>
        </w:rPr>
        <w:t xml:space="preserve"> dan pada </w:t>
      </w:r>
      <w:r w:rsidR="005E291B">
        <w:rPr>
          <w:i/>
          <w:iCs/>
          <w:lang w:val="en-US"/>
        </w:rPr>
        <w:t>Firebase Realtime Database</w:t>
      </w:r>
      <w:r w:rsidR="005E291B">
        <w:rPr>
          <w:lang w:val="en-US"/>
        </w:rPr>
        <w:t xml:space="preserve"> untuk data </w:t>
      </w:r>
      <w:r w:rsidR="005E291B">
        <w:rPr>
          <w:i/>
          <w:iCs/>
          <w:lang w:val="en-US"/>
        </w:rPr>
        <w:t xml:space="preserve">live </w:t>
      </w:r>
      <w:r w:rsidR="005E291B">
        <w:rPr>
          <w:lang w:val="en-US"/>
        </w:rPr>
        <w:t>sensor.</w:t>
      </w:r>
    </w:p>
    <w:p w14:paraId="18B4B7B1" w14:textId="07A2B353" w:rsidR="005E291B" w:rsidRDefault="005E291B" w:rsidP="00591118">
      <w:pPr>
        <w:pStyle w:val="ListParagraph"/>
        <w:numPr>
          <w:ilvl w:val="0"/>
          <w:numId w:val="48"/>
        </w:numPr>
        <w:spacing w:after="0" w:line="480" w:lineRule="auto"/>
        <w:ind w:left="360"/>
        <w:jc w:val="both"/>
        <w:rPr>
          <w:lang w:val="en-US"/>
        </w:rPr>
      </w:pPr>
      <w:r>
        <w:rPr>
          <w:lang w:val="en-US"/>
        </w:rPr>
        <w:lastRenderedPageBreak/>
        <w:t xml:space="preserve">Data sensor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pada GUI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web yang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React</w:t>
      </w:r>
      <w:r>
        <w:rPr>
          <w:lang w:val="en-US"/>
        </w:rPr>
        <w:t xml:space="preserve">JS </w:t>
      </w:r>
      <w:r>
        <w:rPr>
          <w:i/>
          <w:iCs/>
          <w:lang w:val="en-US"/>
        </w:rPr>
        <w:t xml:space="preserve">framework </w:t>
      </w:r>
      <w:r>
        <w:rPr>
          <w:lang w:val="en-US"/>
        </w:rPr>
        <w:t>untuk JavaScript.</w:t>
      </w:r>
    </w:p>
    <w:p w14:paraId="07C637F8" w14:textId="53A6EABD" w:rsidR="005E291B" w:rsidRDefault="005E291B" w:rsidP="00591118">
      <w:pPr>
        <w:pStyle w:val="ListParagraph"/>
        <w:numPr>
          <w:ilvl w:val="0"/>
          <w:numId w:val="48"/>
        </w:numPr>
        <w:spacing w:after="0" w:line="480" w:lineRule="auto"/>
        <w:ind w:left="360"/>
        <w:jc w:val="both"/>
        <w:rPr>
          <w:lang w:val="en-US"/>
        </w:rPr>
      </w:pPr>
      <w:r>
        <w:rPr>
          <w:lang w:val="en-US"/>
        </w:rPr>
        <w:t xml:space="preserve">GUI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internet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smartphone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>.</w:t>
      </w:r>
    </w:p>
    <w:p w14:paraId="45884521" w14:textId="77777777" w:rsidR="005E291B" w:rsidRDefault="005E291B">
      <w:pPr>
        <w:suppressAutoHyphens w:val="0"/>
        <w:spacing w:after="160" w:line="259" w:lineRule="auto"/>
        <w:rPr>
          <w:rFonts w:eastAsia="Times New Roman"/>
        </w:rPr>
      </w:pPr>
      <w:r>
        <w:br w:type="page"/>
      </w:r>
    </w:p>
    <w:p w14:paraId="405B2676" w14:textId="3CAE5C7D" w:rsidR="00245B63" w:rsidRPr="000D3765" w:rsidRDefault="00245B63" w:rsidP="00245B63">
      <w:pPr>
        <w:pStyle w:val="Heading1"/>
        <w:ind w:left="0" w:firstLine="0"/>
      </w:pPr>
      <w:bookmarkStart w:id="6" w:name="_BAB_2"/>
      <w:bookmarkEnd w:id="6"/>
      <w:r>
        <w:rPr>
          <w:lang w:val="id-ID"/>
        </w:rPr>
        <w:lastRenderedPageBreak/>
        <w:br/>
      </w:r>
      <w:r w:rsidR="000B2FCA">
        <w:t>TINJAUAN PUSTAKA</w:t>
      </w:r>
    </w:p>
    <w:p w14:paraId="54AC335D" w14:textId="3999322D" w:rsidR="005D5BE6" w:rsidRPr="00B931A6" w:rsidRDefault="00B931A6">
      <w:pPr>
        <w:pStyle w:val="Heading2"/>
      </w:pPr>
      <w:bookmarkStart w:id="7" w:name="_Hlk532877593"/>
      <w:proofErr w:type="spellStart"/>
      <w:r>
        <w:t>NodeMCU</w:t>
      </w:r>
      <w:proofErr w:type="spellEnd"/>
    </w:p>
    <w:p w14:paraId="4216A7DD" w14:textId="13A4D754" w:rsidR="001C41E4" w:rsidRDefault="005A4C97" w:rsidP="005E291B">
      <w:pPr>
        <w:pStyle w:val="paragraf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adalah</w:t>
      </w:r>
      <w:proofErr w:type="spellEnd"/>
      <w:r w:rsidR="001C41E4">
        <w:t xml:space="preserve"> </w:t>
      </w:r>
      <w:proofErr w:type="spellStart"/>
      <w:r w:rsidR="001C41E4" w:rsidRPr="001C41E4">
        <w:t>mikrokontroler</w:t>
      </w:r>
      <w:proofErr w:type="spellEnd"/>
      <w:r w:rsidR="001C41E4" w:rsidRPr="001C41E4">
        <w:t xml:space="preserve"> yang </w:t>
      </w:r>
      <w:proofErr w:type="spellStart"/>
      <w:r w:rsidR="001C41E4" w:rsidRPr="001C41E4">
        <w:t>dilengkapi</w:t>
      </w:r>
      <w:proofErr w:type="spellEnd"/>
      <w:r w:rsidR="001C41E4" w:rsidRPr="001C41E4">
        <w:t xml:space="preserve"> </w:t>
      </w:r>
      <w:proofErr w:type="spellStart"/>
      <w:r w:rsidR="001C41E4" w:rsidRPr="001C41E4">
        <w:t>dengan</w:t>
      </w:r>
      <w:proofErr w:type="spellEnd"/>
      <w:r w:rsidR="001C41E4" w:rsidRPr="001C41E4">
        <w:t xml:space="preserve"> </w:t>
      </w:r>
      <w:proofErr w:type="spellStart"/>
      <w:r w:rsidR="001C41E4" w:rsidRPr="001C41E4">
        <w:t>modul</w:t>
      </w:r>
      <w:proofErr w:type="spellEnd"/>
      <w:r w:rsidR="001C41E4" w:rsidRPr="001C41E4">
        <w:t xml:space="preserve"> </w:t>
      </w:r>
      <w:proofErr w:type="spellStart"/>
      <w:r w:rsidR="001C41E4" w:rsidRPr="001C41E4">
        <w:t>WiFi</w:t>
      </w:r>
      <w:proofErr w:type="spellEnd"/>
      <w:r w:rsidR="001C41E4" w:rsidRPr="001C41E4">
        <w:t xml:space="preserve"> ESP8266 dan </w:t>
      </w:r>
      <w:proofErr w:type="spellStart"/>
      <w:r w:rsidR="001C41E4" w:rsidRPr="001C41E4">
        <w:t>merupakan</w:t>
      </w:r>
      <w:proofErr w:type="spellEnd"/>
      <w:r w:rsidR="001C41E4" w:rsidRPr="001C41E4">
        <w:t xml:space="preserve"> salah </w:t>
      </w:r>
      <w:proofErr w:type="spellStart"/>
      <w:r w:rsidR="001C41E4" w:rsidRPr="001C41E4">
        <w:t>satu</w:t>
      </w:r>
      <w:proofErr w:type="spellEnd"/>
      <w:r w:rsidR="001C41E4" w:rsidRPr="001C41E4">
        <w:t xml:space="preserve"> </w:t>
      </w:r>
      <w:proofErr w:type="spellStart"/>
      <w:r w:rsidR="001C41E4" w:rsidRPr="001C41E4">
        <w:t>komponen</w:t>
      </w:r>
      <w:proofErr w:type="spellEnd"/>
      <w:r w:rsidR="001C41E4" w:rsidRPr="001C41E4">
        <w:t xml:space="preserve"> </w:t>
      </w:r>
      <w:proofErr w:type="spellStart"/>
      <w:r w:rsidR="001C41E4" w:rsidRPr="001C41E4">
        <w:t>utama</w:t>
      </w:r>
      <w:proofErr w:type="spellEnd"/>
      <w:r w:rsidR="001C41E4" w:rsidRPr="001C41E4">
        <w:t xml:space="preserve"> Internet of Things (IoT)</w:t>
      </w:r>
      <w:r w:rsidR="001C41E4">
        <w:t xml:space="preserve"> [16]. </w:t>
      </w:r>
      <w:proofErr w:type="spellStart"/>
      <w:r w:rsidR="001C41E4">
        <w:t>NodeMCU</w:t>
      </w:r>
      <w:proofErr w:type="spellEnd"/>
      <w:r w:rsidR="001C41E4">
        <w:t xml:space="preserve"> </w:t>
      </w:r>
      <w:proofErr w:type="spellStart"/>
      <w:r w:rsidR="001C41E4">
        <w:t>memiliki</w:t>
      </w:r>
      <w:proofErr w:type="spellEnd"/>
      <w:r w:rsidR="001C41E4">
        <w:t xml:space="preserve"> </w:t>
      </w:r>
      <w:proofErr w:type="spellStart"/>
      <w:r w:rsidR="001C41E4">
        <w:t>keunggulan</w:t>
      </w:r>
      <w:proofErr w:type="spellEnd"/>
      <w:r w:rsidR="001C41E4">
        <w:t xml:space="preserve"> </w:t>
      </w:r>
      <w:r w:rsidR="001C41E4" w:rsidRPr="001C41E4">
        <w:t xml:space="preserve">sudah </w:t>
      </w:r>
      <w:proofErr w:type="spellStart"/>
      <w:r w:rsidR="001C41E4" w:rsidRPr="001C41E4">
        <w:t>memiliki</w:t>
      </w:r>
      <w:proofErr w:type="spellEnd"/>
      <w:r w:rsidR="001C41E4" w:rsidRPr="001C41E4">
        <w:t xml:space="preserve"> WIFI, </w:t>
      </w:r>
      <w:proofErr w:type="spellStart"/>
      <w:r w:rsidR="001C41E4" w:rsidRPr="001C41E4">
        <w:t>sehingga</w:t>
      </w:r>
      <w:proofErr w:type="spellEnd"/>
      <w:r w:rsidR="001C41E4" w:rsidRPr="001C41E4">
        <w:t xml:space="preserve"> sangat </w:t>
      </w:r>
      <w:proofErr w:type="spellStart"/>
      <w:r w:rsidR="001C41E4" w:rsidRPr="001C41E4">
        <w:t>cocok</w:t>
      </w:r>
      <w:proofErr w:type="spellEnd"/>
      <w:r w:rsidR="001C41E4" w:rsidRPr="001C41E4">
        <w:t xml:space="preserve"> untuk </w:t>
      </w:r>
      <w:proofErr w:type="spellStart"/>
      <w:r w:rsidR="001C41E4" w:rsidRPr="001C41E4">
        <w:t>proyek</w:t>
      </w:r>
      <w:proofErr w:type="spellEnd"/>
      <w:r w:rsidR="001C41E4" w:rsidRPr="001C41E4">
        <w:t xml:space="preserve"> IoT.</w:t>
      </w:r>
      <w:r w:rsidR="001C41E4">
        <w:t xml:space="preserve"> </w:t>
      </w:r>
      <w:proofErr w:type="spellStart"/>
      <w:r w:rsidR="001C41E4" w:rsidRPr="001C41E4">
        <w:t>NodeMCU</w:t>
      </w:r>
      <w:proofErr w:type="spellEnd"/>
      <w:r w:rsidR="001C41E4" w:rsidRPr="001C41E4">
        <w:t xml:space="preserve"> ini </w:t>
      </w:r>
      <w:proofErr w:type="spellStart"/>
      <w:r w:rsidR="001C41E4" w:rsidRPr="001C41E4">
        <w:t>sifatnya</w:t>
      </w:r>
      <w:proofErr w:type="spellEnd"/>
      <w:r w:rsidR="001C41E4" w:rsidRPr="001C41E4">
        <w:t xml:space="preserve"> open source yang </w:t>
      </w:r>
      <w:proofErr w:type="spellStart"/>
      <w:r w:rsidR="001C41E4" w:rsidRPr="001C41E4">
        <w:t>mengakibatkan</w:t>
      </w:r>
      <w:proofErr w:type="spellEnd"/>
      <w:r w:rsidR="001C41E4" w:rsidRPr="001C41E4">
        <w:t xml:space="preserve"> </w:t>
      </w:r>
      <w:proofErr w:type="spellStart"/>
      <w:r w:rsidR="001C41E4" w:rsidRPr="001C41E4">
        <w:t>banyak</w:t>
      </w:r>
      <w:proofErr w:type="spellEnd"/>
      <w:r w:rsidR="001C41E4" w:rsidRPr="001C41E4">
        <w:t xml:space="preserve"> </w:t>
      </w:r>
      <w:proofErr w:type="spellStart"/>
      <w:r w:rsidR="001C41E4" w:rsidRPr="001C41E4">
        <w:t>produsen</w:t>
      </w:r>
      <w:proofErr w:type="spellEnd"/>
      <w:r w:rsidR="001C41E4" w:rsidRPr="001C41E4">
        <w:t xml:space="preserve"> </w:t>
      </w:r>
      <w:proofErr w:type="spellStart"/>
      <w:r w:rsidR="001C41E4" w:rsidRPr="001C41E4">
        <w:t>memproduksinya</w:t>
      </w:r>
      <w:proofErr w:type="spellEnd"/>
      <w:r w:rsidR="001C41E4" w:rsidRPr="001C41E4">
        <w:t xml:space="preserve"> dan </w:t>
      </w:r>
      <w:proofErr w:type="spellStart"/>
      <w:r w:rsidR="001C41E4" w:rsidRPr="001C41E4">
        <w:t>mengembangkannya</w:t>
      </w:r>
      <w:proofErr w:type="spellEnd"/>
      <w:r w:rsidR="001C41E4">
        <w:t xml:space="preserve"> [17]</w:t>
      </w:r>
    </w:p>
    <w:p w14:paraId="01DFD27E" w14:textId="5FDD2215" w:rsidR="00022991" w:rsidRDefault="005A4C97" w:rsidP="005E291B">
      <w:pPr>
        <w:pStyle w:val="paragraf"/>
      </w:pPr>
      <w:r>
        <w:rPr>
          <w:iCs/>
        </w:rPr>
        <w:t xml:space="preserve">Versi 3 </w:t>
      </w:r>
      <w:proofErr w:type="spellStart"/>
      <w:r>
        <w:rPr>
          <w:iCs/>
        </w:rPr>
        <w:t>NodeMCU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modul</w:t>
      </w:r>
      <w:proofErr w:type="spellEnd"/>
      <w:r>
        <w:rPr>
          <w:iCs/>
        </w:rPr>
        <w:t xml:space="preserve"> ESP-12E (ESP8266MOD</w:t>
      </w:r>
      <w:r>
        <w:t xml:space="preserve">)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pin analog dan digital, adapter </w:t>
      </w:r>
      <w:r>
        <w:rPr>
          <w:i/>
          <w:iCs/>
        </w:rPr>
        <w:t>universal serial bus</w:t>
      </w:r>
      <w:r>
        <w:t xml:space="preserve"> (USB) ke </w:t>
      </w:r>
      <w:r>
        <w:rPr>
          <w:i/>
          <w:iCs/>
        </w:rPr>
        <w:t>serial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CH340g, dan </w:t>
      </w:r>
      <w:proofErr w:type="spellStart"/>
      <w:r>
        <w:t>soket</w:t>
      </w:r>
      <w:proofErr w:type="spellEnd"/>
      <w:r>
        <w:t xml:space="preserve"> </w:t>
      </w:r>
      <w:r>
        <w:rPr>
          <w:i/>
          <w:iCs/>
        </w:rPr>
        <w:t>micro</w:t>
      </w:r>
      <w:r>
        <w:t xml:space="preserve"> USB</w:t>
      </w:r>
      <w:r w:rsidR="00022991">
        <w:t xml:space="preserve"> [18].</w:t>
      </w:r>
    </w:p>
    <w:p w14:paraId="783B18CF" w14:textId="45C05E30" w:rsidR="00AE11A5" w:rsidRDefault="00022991" w:rsidP="00AE11A5">
      <w:pPr>
        <w:pStyle w:val="Heading2"/>
      </w:pPr>
      <w:r>
        <w:t xml:space="preserve">DHT11 </w:t>
      </w:r>
    </w:p>
    <w:p w14:paraId="7A7A7272" w14:textId="34E7CE02" w:rsidR="00305F63" w:rsidRPr="00022991" w:rsidRDefault="00022991" w:rsidP="005E291B">
      <w:pPr>
        <w:pStyle w:val="paragraf"/>
      </w:pPr>
      <w:r>
        <w:t xml:space="preserve">Sensor DHT11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sensor yang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mensensing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output </w:t>
      </w:r>
      <w:proofErr w:type="spellStart"/>
      <w:r>
        <w:t>tegangan</w:t>
      </w:r>
      <w:proofErr w:type="spellEnd"/>
      <w:r>
        <w:t xml:space="preserve"> analog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[13]. </w:t>
      </w:r>
      <w:r w:rsidR="003766C9">
        <w:t xml:space="preserve">Sensor DHT11 </w:t>
      </w:r>
      <w:proofErr w:type="spellStart"/>
      <w:r w:rsidR="003766C9">
        <w:t>memiliki</w:t>
      </w:r>
      <w:proofErr w:type="spellEnd"/>
      <w:r w:rsidR="003766C9">
        <w:t xml:space="preserve"> </w:t>
      </w:r>
      <w:proofErr w:type="spellStart"/>
      <w:r w:rsidR="003766C9">
        <w:t>elemen</w:t>
      </w:r>
      <w:proofErr w:type="spellEnd"/>
      <w:r w:rsidR="003766C9">
        <w:t xml:space="preserve"> </w:t>
      </w:r>
      <w:proofErr w:type="spellStart"/>
      <w:r w:rsidR="003766C9">
        <w:t>pengukur</w:t>
      </w:r>
      <w:proofErr w:type="spellEnd"/>
      <w:r w:rsidR="003766C9">
        <w:t xml:space="preserve"> </w:t>
      </w:r>
      <w:proofErr w:type="spellStart"/>
      <w:r w:rsidR="003766C9">
        <w:t>suhu</w:t>
      </w:r>
      <w:proofErr w:type="spellEnd"/>
      <w:r w:rsidR="003766C9">
        <w:t xml:space="preserve"> dan </w:t>
      </w:r>
      <w:proofErr w:type="spellStart"/>
      <w:r w:rsidR="003766C9">
        <w:t>kelembaban</w:t>
      </w:r>
      <w:proofErr w:type="spellEnd"/>
      <w:r w:rsidR="003766C9">
        <w:t xml:space="preserve"> yang </w:t>
      </w:r>
      <w:proofErr w:type="spellStart"/>
      <w:r w:rsidR="003766C9">
        <w:t>sensitif</w:t>
      </w:r>
      <w:proofErr w:type="spellEnd"/>
      <w:r w:rsidR="003766C9">
        <w:t xml:space="preserve"> </w:t>
      </w:r>
      <w:proofErr w:type="spellStart"/>
      <w:r w:rsidR="003766C9">
        <w:t>tehadap</w:t>
      </w:r>
      <w:proofErr w:type="spellEnd"/>
      <w:r w:rsidR="003766C9">
        <w:t xml:space="preserve"> </w:t>
      </w:r>
      <w:proofErr w:type="spellStart"/>
      <w:r w:rsidR="003766C9">
        <w:t>perubahan</w:t>
      </w:r>
      <w:proofErr w:type="spellEnd"/>
      <w:r w:rsidR="003766C9">
        <w:t xml:space="preserve"> </w:t>
      </w:r>
      <w:proofErr w:type="spellStart"/>
      <w:r w:rsidR="003766C9">
        <w:t>suhu</w:t>
      </w:r>
      <w:proofErr w:type="spellEnd"/>
      <w:r w:rsidR="003766C9">
        <w:t xml:space="preserve"> dan </w:t>
      </w:r>
      <w:proofErr w:type="spellStart"/>
      <w:r w:rsidR="003766C9">
        <w:t>kelembaban</w:t>
      </w:r>
      <w:proofErr w:type="spellEnd"/>
      <w:r w:rsidR="003766C9">
        <w:t xml:space="preserve"> </w:t>
      </w:r>
      <w:proofErr w:type="spellStart"/>
      <w:r w:rsidR="003766C9">
        <w:t>disekitarnya</w:t>
      </w:r>
      <w:proofErr w:type="spellEnd"/>
      <w:r w:rsidR="003766C9">
        <w:t xml:space="preserve"> [19]. </w:t>
      </w:r>
      <w:r>
        <w:t xml:space="preserve">Sensor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digital </w:t>
      </w:r>
      <w:proofErr w:type="spellStart"/>
      <w:r>
        <w:t>bawaan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data yang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dan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DHT11 </w:t>
      </w:r>
      <w:proofErr w:type="spellStart"/>
      <w:r>
        <w:t>cocok</w:t>
      </w:r>
      <w:proofErr w:type="spellEnd"/>
      <w:r>
        <w:t xml:space="preserve"> untuk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. DHT11 </w:t>
      </w:r>
      <w:proofErr w:type="spellStart"/>
      <w:r>
        <w:t>beroperasi</w:t>
      </w:r>
      <w:proofErr w:type="spellEnd"/>
      <w:r>
        <w:t xml:space="preserve"> pada </w:t>
      </w:r>
      <w:proofErr w:type="spellStart"/>
      <w:r>
        <w:t>tegangan</w:t>
      </w:r>
      <w:proofErr w:type="spellEnd"/>
      <w:r>
        <w:t xml:space="preserve"> 3,3V </w:t>
      </w:r>
      <w:proofErr w:type="spellStart"/>
      <w:r>
        <w:t>hingga</w:t>
      </w:r>
      <w:proofErr w:type="spellEnd"/>
      <w:r>
        <w:t xml:space="preserve"> 5,5V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lastRenderedPageBreak/>
        <w:t>frekuensi</w:t>
      </w:r>
      <w:proofErr w:type="spellEnd"/>
      <w:r>
        <w:t xml:space="preserve"> sampling </w:t>
      </w:r>
      <w:proofErr w:type="spellStart"/>
      <w:r>
        <w:t>sebesar</w:t>
      </w:r>
      <w:proofErr w:type="spellEnd"/>
      <w:r>
        <w:t xml:space="preserve"> 1 Hz</w:t>
      </w:r>
      <w:r w:rsidR="00305F63">
        <w:t xml:space="preserve"> [20]. </w:t>
      </w:r>
      <w:proofErr w:type="spellStart"/>
      <w:r w:rsidR="00305F63">
        <w:t>Pengambilan</w:t>
      </w:r>
      <w:proofErr w:type="spellEnd"/>
      <w:r w:rsidR="00305F63">
        <w:t xml:space="preserve"> data </w:t>
      </w:r>
      <w:proofErr w:type="spellStart"/>
      <w:r w:rsidR="00305F63">
        <w:t>dari</w:t>
      </w:r>
      <w:proofErr w:type="spellEnd"/>
      <w:r w:rsidR="00305F63">
        <w:t xml:space="preserve"> sensor DHT11 </w:t>
      </w:r>
      <w:proofErr w:type="spellStart"/>
      <w:r w:rsidR="00305F63">
        <w:t>setiap</w:t>
      </w:r>
      <w:proofErr w:type="spellEnd"/>
      <w:r w:rsidR="00305F63">
        <w:t xml:space="preserve"> 1 </w:t>
      </w:r>
      <w:proofErr w:type="spellStart"/>
      <w:r w:rsidR="00305F63">
        <w:t>detik</w:t>
      </w:r>
      <w:proofErr w:type="spellEnd"/>
      <w:r w:rsidR="00305F63">
        <w:t xml:space="preserve">. </w:t>
      </w:r>
      <w:proofErr w:type="spellStart"/>
      <w:r w:rsidR="00305F63">
        <w:t>pengukuran</w:t>
      </w:r>
      <w:proofErr w:type="spellEnd"/>
      <w:r w:rsidR="00305F63">
        <w:t xml:space="preserve"> </w:t>
      </w:r>
      <w:proofErr w:type="spellStart"/>
      <w:r w:rsidR="00305F63">
        <w:t>suhu</w:t>
      </w:r>
      <w:proofErr w:type="spellEnd"/>
      <w:r w:rsidR="00305F63">
        <w:t xml:space="preserve"> </w:t>
      </w:r>
      <w:proofErr w:type="spellStart"/>
      <w:r w:rsidR="00305F63">
        <w:t>antara</w:t>
      </w:r>
      <w:proofErr w:type="spellEnd"/>
      <w:r w:rsidR="00305F63">
        <w:t xml:space="preserve"> 0°C </w:t>
      </w:r>
      <w:proofErr w:type="spellStart"/>
      <w:r w:rsidR="00305F63">
        <w:t>hingga</w:t>
      </w:r>
      <w:proofErr w:type="spellEnd"/>
      <w:r w:rsidR="00305F63">
        <w:t xml:space="preserve"> 50°C </w:t>
      </w:r>
      <w:proofErr w:type="spellStart"/>
      <w:r w:rsidR="00305F63">
        <w:t>dengan</w:t>
      </w:r>
      <w:proofErr w:type="spellEnd"/>
      <w:r w:rsidR="00305F63">
        <w:t xml:space="preserve"> </w:t>
      </w:r>
      <w:proofErr w:type="spellStart"/>
      <w:r w:rsidR="00305F63">
        <w:t>akurasi</w:t>
      </w:r>
      <w:proofErr w:type="spellEnd"/>
      <w:r w:rsidR="00305F63">
        <w:t xml:space="preserve"> ±2°C, </w:t>
      </w:r>
      <w:proofErr w:type="spellStart"/>
      <w:r w:rsidR="00305F63">
        <w:t>serta</w:t>
      </w:r>
      <w:proofErr w:type="spellEnd"/>
      <w:r w:rsidR="00305F63">
        <w:t xml:space="preserve"> </w:t>
      </w:r>
      <w:proofErr w:type="spellStart"/>
      <w:r w:rsidR="00305F63">
        <w:t>kelembapan</w:t>
      </w:r>
      <w:proofErr w:type="spellEnd"/>
      <w:r w:rsidR="00305F63">
        <w:t xml:space="preserve"> </w:t>
      </w:r>
      <w:proofErr w:type="spellStart"/>
      <w:r w:rsidR="00305F63">
        <w:t>relatif</w:t>
      </w:r>
      <w:proofErr w:type="spellEnd"/>
      <w:r w:rsidR="00305F63">
        <w:t xml:space="preserve"> (RH) </w:t>
      </w:r>
      <w:proofErr w:type="spellStart"/>
      <w:r w:rsidR="00305F63">
        <w:t>antara</w:t>
      </w:r>
      <w:proofErr w:type="spellEnd"/>
      <w:r w:rsidR="00305F63">
        <w:t xml:space="preserve"> 20% </w:t>
      </w:r>
      <w:proofErr w:type="spellStart"/>
      <w:r w:rsidR="00305F63">
        <w:t>hingga</w:t>
      </w:r>
      <w:proofErr w:type="spellEnd"/>
      <w:r w:rsidR="00305F63">
        <w:t xml:space="preserve"> 90% </w:t>
      </w:r>
      <w:proofErr w:type="spellStart"/>
      <w:r w:rsidR="00305F63">
        <w:t>dengan</w:t>
      </w:r>
      <w:proofErr w:type="spellEnd"/>
      <w:r w:rsidR="00305F63">
        <w:t xml:space="preserve"> </w:t>
      </w:r>
      <w:proofErr w:type="spellStart"/>
      <w:r w:rsidR="00305F63">
        <w:t>akurasi</w:t>
      </w:r>
      <w:proofErr w:type="spellEnd"/>
      <w:r w:rsidR="00305F63">
        <w:t xml:space="preserve"> ±5% [21].</w:t>
      </w:r>
    </w:p>
    <w:p w14:paraId="3980C9F2" w14:textId="40725716" w:rsidR="00AE11A5" w:rsidRPr="00AE11A5" w:rsidRDefault="00AE11A5" w:rsidP="00AE11A5">
      <w:pPr>
        <w:pStyle w:val="Heading2"/>
      </w:pPr>
      <w:r w:rsidRPr="00AE11A5">
        <w:rPr>
          <w:i/>
          <w:iCs/>
        </w:rPr>
        <w:t>Buzzer</w:t>
      </w:r>
    </w:p>
    <w:p w14:paraId="7448A085" w14:textId="68F67906" w:rsidR="00AE11A5" w:rsidRDefault="00305F63" w:rsidP="00AE11A5">
      <w:pPr>
        <w:pStyle w:val="paragraf"/>
      </w:pPr>
      <w:r w:rsidRPr="00305F63">
        <w:t xml:space="preserve">Buzzer </w:t>
      </w:r>
      <w:proofErr w:type="spellStart"/>
      <w:r w:rsidRPr="00305F63">
        <w:t>adalah</w:t>
      </w:r>
      <w:proofErr w:type="spellEnd"/>
      <w:r w:rsidRPr="00305F63">
        <w:t xml:space="preserve"> </w:t>
      </w:r>
      <w:proofErr w:type="spellStart"/>
      <w:r w:rsidRPr="00305F63">
        <w:t>komponen</w:t>
      </w:r>
      <w:proofErr w:type="spellEnd"/>
      <w:r w:rsidRPr="00305F63">
        <w:t xml:space="preserve"> </w:t>
      </w:r>
      <w:proofErr w:type="spellStart"/>
      <w:r w:rsidRPr="00305F63">
        <w:t>elektronik</w:t>
      </w:r>
      <w:proofErr w:type="spellEnd"/>
      <w:r w:rsidRPr="00305F63">
        <w:t xml:space="preserve"> yang </w:t>
      </w:r>
      <w:proofErr w:type="spellStart"/>
      <w:r w:rsidRPr="00305F63">
        <w:t>digunakan</w:t>
      </w:r>
      <w:proofErr w:type="spellEnd"/>
      <w:r w:rsidRPr="00305F63">
        <w:t xml:space="preserve"> untuk </w:t>
      </w:r>
      <w:proofErr w:type="spellStart"/>
      <w:r w:rsidRPr="00305F63">
        <w:t>menghasilkan</w:t>
      </w:r>
      <w:proofErr w:type="spellEnd"/>
      <w:r w:rsidRPr="00305F63">
        <w:t xml:space="preserve"> </w:t>
      </w:r>
      <w:proofErr w:type="spellStart"/>
      <w:r w:rsidRPr="00305F63">
        <w:t>suara</w:t>
      </w:r>
      <w:proofErr w:type="spellEnd"/>
      <w:r w:rsidRPr="00305F63">
        <w:t xml:space="preserve"> </w:t>
      </w:r>
      <w:proofErr w:type="spellStart"/>
      <w:r w:rsidRPr="00305F63">
        <w:t>atau</w:t>
      </w:r>
      <w:proofErr w:type="spellEnd"/>
      <w:r w:rsidRPr="00305F63">
        <w:t xml:space="preserve"> </w:t>
      </w:r>
      <w:proofErr w:type="spellStart"/>
      <w:r w:rsidRPr="00305F63">
        <w:t>bip</w:t>
      </w:r>
      <w:proofErr w:type="spellEnd"/>
      <w:r w:rsidRPr="00305F63">
        <w:t xml:space="preserve">. Ini </w:t>
      </w:r>
      <w:proofErr w:type="spellStart"/>
      <w:r w:rsidRPr="00305F63">
        <w:t>adalah</w:t>
      </w:r>
      <w:proofErr w:type="spellEnd"/>
      <w:r w:rsidRPr="00305F63">
        <w:t xml:space="preserve"> </w:t>
      </w:r>
      <w:proofErr w:type="spellStart"/>
      <w:r w:rsidRPr="00305F63">
        <w:t>perangkat</w:t>
      </w:r>
      <w:proofErr w:type="spellEnd"/>
      <w:r w:rsidRPr="00305F63">
        <w:t xml:space="preserve"> output yang </w:t>
      </w:r>
      <w:proofErr w:type="spellStart"/>
      <w:r w:rsidRPr="00305F63">
        <w:t>mengubah</w:t>
      </w:r>
      <w:proofErr w:type="spellEnd"/>
      <w:r w:rsidRPr="00305F63">
        <w:t xml:space="preserve"> </w:t>
      </w:r>
      <w:proofErr w:type="spellStart"/>
      <w:r w:rsidRPr="00305F63">
        <w:t>sinyal</w:t>
      </w:r>
      <w:proofErr w:type="spellEnd"/>
      <w:r w:rsidRPr="00305F63">
        <w:t xml:space="preserve"> </w:t>
      </w:r>
      <w:proofErr w:type="spellStart"/>
      <w:r w:rsidRPr="00305F63">
        <w:t>listrik</w:t>
      </w:r>
      <w:proofErr w:type="spellEnd"/>
      <w:r w:rsidRPr="00305F63">
        <w:t xml:space="preserve"> </w:t>
      </w:r>
      <w:proofErr w:type="spellStart"/>
      <w:r w:rsidRPr="00305F63">
        <w:t>menjadi</w:t>
      </w:r>
      <w:proofErr w:type="spellEnd"/>
      <w:r w:rsidRPr="00305F63">
        <w:t xml:space="preserve"> </w:t>
      </w:r>
      <w:proofErr w:type="spellStart"/>
      <w:r w:rsidRPr="00305F63">
        <w:t>suara</w:t>
      </w:r>
      <w:proofErr w:type="spellEnd"/>
      <w:r w:rsidRPr="00305F63">
        <w:t xml:space="preserve">. Buzzer </w:t>
      </w:r>
      <w:proofErr w:type="spellStart"/>
      <w:r w:rsidRPr="00305F63">
        <w:t>sering</w:t>
      </w:r>
      <w:proofErr w:type="spellEnd"/>
      <w:r w:rsidRPr="00305F63">
        <w:t xml:space="preserve"> </w:t>
      </w:r>
      <w:proofErr w:type="spellStart"/>
      <w:r w:rsidRPr="00305F63">
        <w:t>digunakan</w:t>
      </w:r>
      <w:proofErr w:type="spellEnd"/>
      <w:r w:rsidRPr="00305F63">
        <w:t xml:space="preserve"> </w:t>
      </w:r>
      <w:proofErr w:type="spellStart"/>
      <w:r w:rsidRPr="00305F63">
        <w:t>dalam</w:t>
      </w:r>
      <w:proofErr w:type="spellEnd"/>
      <w:r w:rsidRPr="00305F63">
        <w:t xml:space="preserve"> </w:t>
      </w:r>
      <w:proofErr w:type="spellStart"/>
      <w:r w:rsidRPr="00305F63">
        <w:t>perangkat</w:t>
      </w:r>
      <w:proofErr w:type="spellEnd"/>
      <w:r w:rsidRPr="00305F63">
        <w:t xml:space="preserve"> </w:t>
      </w:r>
      <w:proofErr w:type="spellStart"/>
      <w:r w:rsidRPr="00305F63">
        <w:t>rumah</w:t>
      </w:r>
      <w:proofErr w:type="spellEnd"/>
      <w:r w:rsidRPr="00305F63">
        <w:t xml:space="preserve"> </w:t>
      </w:r>
      <w:proofErr w:type="spellStart"/>
      <w:r w:rsidRPr="00305F63">
        <w:t>tangga</w:t>
      </w:r>
      <w:proofErr w:type="spellEnd"/>
      <w:r w:rsidRPr="00305F63">
        <w:t xml:space="preserve">, jam alarm, </w:t>
      </w:r>
      <w:proofErr w:type="spellStart"/>
      <w:r w:rsidRPr="00305F63">
        <w:t>komputer</w:t>
      </w:r>
      <w:proofErr w:type="spellEnd"/>
      <w:r w:rsidRPr="00305F63">
        <w:t xml:space="preserve">, dan </w:t>
      </w:r>
      <w:proofErr w:type="spellStart"/>
      <w:r w:rsidRPr="00305F63">
        <w:t>banyak</w:t>
      </w:r>
      <w:proofErr w:type="spellEnd"/>
      <w:r w:rsidRPr="00305F63">
        <w:t xml:space="preserve"> </w:t>
      </w:r>
      <w:proofErr w:type="spellStart"/>
      <w:r w:rsidRPr="00305F63">
        <w:t>perangkat</w:t>
      </w:r>
      <w:proofErr w:type="spellEnd"/>
      <w:r w:rsidRPr="00305F63">
        <w:t xml:space="preserve"> </w:t>
      </w:r>
      <w:proofErr w:type="spellStart"/>
      <w:r w:rsidRPr="00305F63">
        <w:t>elektronik</w:t>
      </w:r>
      <w:proofErr w:type="spellEnd"/>
      <w:r w:rsidRPr="00305F63">
        <w:t xml:space="preserve"> </w:t>
      </w:r>
      <w:proofErr w:type="spellStart"/>
      <w:r w:rsidRPr="00305F63">
        <w:t>lainnya</w:t>
      </w:r>
      <w:proofErr w:type="spellEnd"/>
      <w:r w:rsidRPr="00305F63">
        <w:t xml:space="preserve"> </w:t>
      </w:r>
      <w:proofErr w:type="spellStart"/>
      <w:r w:rsidRPr="00305F63">
        <w:t>sebagai</w:t>
      </w:r>
      <w:proofErr w:type="spellEnd"/>
      <w:r w:rsidRPr="00305F63">
        <w:t xml:space="preserve"> </w:t>
      </w:r>
      <w:proofErr w:type="spellStart"/>
      <w:r w:rsidRPr="00305F63">
        <w:t>cara</w:t>
      </w:r>
      <w:proofErr w:type="spellEnd"/>
      <w:r w:rsidRPr="00305F63">
        <w:t xml:space="preserve"> untuk </w:t>
      </w:r>
      <w:proofErr w:type="spellStart"/>
      <w:r w:rsidRPr="00305F63">
        <w:t>memberikan</w:t>
      </w:r>
      <w:proofErr w:type="spellEnd"/>
      <w:r w:rsidRPr="00305F63">
        <w:t xml:space="preserve"> </w:t>
      </w:r>
      <w:proofErr w:type="spellStart"/>
      <w:r w:rsidRPr="00305F63">
        <w:t>indikasi</w:t>
      </w:r>
      <w:proofErr w:type="spellEnd"/>
      <w:r w:rsidRPr="00305F63">
        <w:t xml:space="preserve"> audio </w:t>
      </w:r>
      <w:proofErr w:type="spellStart"/>
      <w:r w:rsidRPr="00305F63">
        <w:t>kepada</w:t>
      </w:r>
      <w:proofErr w:type="spellEnd"/>
      <w:r w:rsidRPr="00305F63">
        <w:t xml:space="preserve"> </w:t>
      </w:r>
      <w:proofErr w:type="spellStart"/>
      <w:r w:rsidRPr="00305F63">
        <w:t>pengguna</w:t>
      </w:r>
      <w:proofErr w:type="spellEnd"/>
      <w:r>
        <w:t xml:space="preserve"> [22].</w:t>
      </w:r>
    </w:p>
    <w:p w14:paraId="45EEF733" w14:textId="105AE7FC" w:rsidR="00CE6AD0" w:rsidRDefault="00CE6AD0" w:rsidP="00F012A6">
      <w:pPr>
        <w:pStyle w:val="paragraf"/>
      </w:pPr>
      <w:r>
        <w:t xml:space="preserve">Buzzer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passive buzzer dan active buzzer. Passive buzzer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buzzer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komponen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speaker </w:t>
      </w:r>
      <w:proofErr w:type="spellStart"/>
      <w:r>
        <w:t>aktif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itu, active buzzer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buzzer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. Ketika </w:t>
      </w:r>
      <w:proofErr w:type="spellStart"/>
      <w:r>
        <w:t>dialiri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komponen</w:t>
      </w:r>
      <w:proofErr w:type="spellEnd"/>
      <w:r>
        <w:t xml:space="preserve"> ini langsung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.[23].</w:t>
      </w:r>
    </w:p>
    <w:p w14:paraId="239101A6" w14:textId="28B36A60" w:rsidR="00AE11A5" w:rsidRDefault="00AE11A5" w:rsidP="00AE11A5">
      <w:pPr>
        <w:pStyle w:val="Heading2"/>
        <w:rPr>
          <w:i/>
          <w:iCs/>
        </w:rPr>
      </w:pPr>
      <w:r>
        <w:t xml:space="preserve">Kabel </w:t>
      </w:r>
      <w:r>
        <w:rPr>
          <w:i/>
          <w:iCs/>
        </w:rPr>
        <w:t>Jumper</w:t>
      </w:r>
    </w:p>
    <w:p w14:paraId="1D52D5C2" w14:textId="504B2CE8" w:rsidR="007102D4" w:rsidRPr="00CE6AD0" w:rsidRDefault="007E5148" w:rsidP="005E291B">
      <w:pPr>
        <w:pStyle w:val="paragraf"/>
      </w:pPr>
      <w:r w:rsidRPr="007E5148">
        <w:t xml:space="preserve">Kabel jumper </w:t>
      </w:r>
      <w:proofErr w:type="spellStart"/>
      <w:r w:rsidRPr="007E5148">
        <w:t>adalah</w:t>
      </w:r>
      <w:proofErr w:type="spellEnd"/>
      <w:r w:rsidRPr="007E5148">
        <w:t xml:space="preserve"> </w:t>
      </w:r>
      <w:proofErr w:type="spellStart"/>
      <w:r w:rsidRPr="007E5148">
        <w:t>kabel</w:t>
      </w:r>
      <w:proofErr w:type="spellEnd"/>
      <w:r w:rsidRPr="007E5148">
        <w:t xml:space="preserve"> </w:t>
      </w:r>
      <w:proofErr w:type="spellStart"/>
      <w:r w:rsidRPr="007E5148">
        <w:t>elektrik</w:t>
      </w:r>
      <w:proofErr w:type="spellEnd"/>
      <w:r w:rsidRPr="007E5148">
        <w:t xml:space="preserve"> yang </w:t>
      </w:r>
      <w:proofErr w:type="spellStart"/>
      <w:r w:rsidRPr="007E5148">
        <w:t>memiliki</w:t>
      </w:r>
      <w:proofErr w:type="spellEnd"/>
      <w:r w:rsidRPr="007E5148">
        <w:t xml:space="preserve"> pin </w:t>
      </w:r>
      <w:proofErr w:type="spellStart"/>
      <w:r w:rsidRPr="007E5148">
        <w:t>konektor</w:t>
      </w:r>
      <w:proofErr w:type="spellEnd"/>
      <w:r w:rsidRPr="007E5148">
        <w:t xml:space="preserve"> di </w:t>
      </w:r>
      <w:proofErr w:type="spellStart"/>
      <w:r w:rsidRPr="007E5148">
        <w:t>kedua</w:t>
      </w:r>
      <w:proofErr w:type="spellEnd"/>
      <w:r w:rsidRPr="007E5148">
        <w:t xml:space="preserve"> </w:t>
      </w:r>
      <w:proofErr w:type="spellStart"/>
      <w:r w:rsidRPr="007E5148">
        <w:t>ujungnya</w:t>
      </w:r>
      <w:proofErr w:type="spellEnd"/>
      <w:r w:rsidRPr="007E5148">
        <w:t xml:space="preserve">, </w:t>
      </w:r>
      <w:proofErr w:type="spellStart"/>
      <w:r w:rsidRPr="007E5148">
        <w:t>memungkinkan</w:t>
      </w:r>
      <w:proofErr w:type="spellEnd"/>
      <w:r w:rsidRPr="007E5148">
        <w:t xml:space="preserve"> untuk </w:t>
      </w:r>
      <w:proofErr w:type="spellStart"/>
      <w:r w:rsidRPr="007E5148">
        <w:t>menghubungkan</w:t>
      </w:r>
      <w:proofErr w:type="spellEnd"/>
      <w:r w:rsidRPr="007E5148">
        <w:t xml:space="preserve"> </w:t>
      </w:r>
      <w:proofErr w:type="spellStart"/>
      <w:r w:rsidRPr="007E5148">
        <w:t>dua</w:t>
      </w:r>
      <w:proofErr w:type="spellEnd"/>
      <w:r w:rsidRPr="007E5148">
        <w:t xml:space="preserve"> </w:t>
      </w:r>
      <w:proofErr w:type="spellStart"/>
      <w:r w:rsidRPr="007E5148">
        <w:t>komponen</w:t>
      </w:r>
      <w:proofErr w:type="spellEnd"/>
      <w:r w:rsidRPr="007E5148">
        <w:t xml:space="preserve"> yang </w:t>
      </w:r>
      <w:proofErr w:type="spellStart"/>
      <w:r w:rsidRPr="007E5148">
        <w:t>melibatkan</w:t>
      </w:r>
      <w:proofErr w:type="spellEnd"/>
      <w:r w:rsidRPr="007E5148">
        <w:t xml:space="preserve"> Arduino </w:t>
      </w:r>
      <w:proofErr w:type="spellStart"/>
      <w:r w:rsidRPr="007E5148">
        <w:t>tanpa</w:t>
      </w:r>
      <w:proofErr w:type="spellEnd"/>
      <w:r w:rsidRPr="007E5148">
        <w:t xml:space="preserve"> </w:t>
      </w:r>
      <w:proofErr w:type="spellStart"/>
      <w:r w:rsidRPr="007E5148">
        <w:t>perlu</w:t>
      </w:r>
      <w:proofErr w:type="spellEnd"/>
      <w:r w:rsidRPr="007E5148">
        <w:t xml:space="preserve"> </w:t>
      </w:r>
      <w:proofErr w:type="spellStart"/>
      <w:r w:rsidRPr="007E5148">
        <w:t>melakukan</w:t>
      </w:r>
      <w:proofErr w:type="spellEnd"/>
      <w:r w:rsidRPr="007E5148">
        <w:t xml:space="preserve"> solder. </w:t>
      </w:r>
      <w:proofErr w:type="spellStart"/>
      <w:r w:rsidRPr="007E5148">
        <w:t>Fungsi</w:t>
      </w:r>
      <w:proofErr w:type="spellEnd"/>
      <w:r w:rsidRPr="007E5148">
        <w:t xml:space="preserve"> </w:t>
      </w:r>
      <w:proofErr w:type="spellStart"/>
      <w:r w:rsidRPr="007E5148">
        <w:t>utama</w:t>
      </w:r>
      <w:proofErr w:type="spellEnd"/>
      <w:r w:rsidRPr="007E5148">
        <w:t xml:space="preserve"> </w:t>
      </w:r>
      <w:proofErr w:type="spellStart"/>
      <w:r w:rsidRPr="007E5148">
        <w:t>dari</w:t>
      </w:r>
      <w:proofErr w:type="spellEnd"/>
      <w:r w:rsidRPr="007E5148">
        <w:t xml:space="preserve"> </w:t>
      </w:r>
      <w:proofErr w:type="spellStart"/>
      <w:r w:rsidRPr="007E5148">
        <w:t>kabel</w:t>
      </w:r>
      <w:proofErr w:type="spellEnd"/>
      <w:r w:rsidRPr="007E5148">
        <w:t xml:space="preserve"> jumper ini </w:t>
      </w:r>
      <w:proofErr w:type="spellStart"/>
      <w:r w:rsidRPr="007E5148">
        <w:t>adalah</w:t>
      </w:r>
      <w:proofErr w:type="spellEnd"/>
      <w:r w:rsidRPr="007E5148">
        <w:t xml:space="preserve"> </w:t>
      </w:r>
      <w:proofErr w:type="spellStart"/>
      <w:r w:rsidRPr="007E5148">
        <w:t>sebagai</w:t>
      </w:r>
      <w:proofErr w:type="spellEnd"/>
      <w:r w:rsidRPr="007E5148">
        <w:t xml:space="preserve"> </w:t>
      </w:r>
      <w:proofErr w:type="spellStart"/>
      <w:r w:rsidRPr="007E5148">
        <w:t>konduktor</w:t>
      </w:r>
      <w:proofErr w:type="spellEnd"/>
      <w:r w:rsidRPr="007E5148">
        <w:t xml:space="preserve"> </w:t>
      </w:r>
      <w:proofErr w:type="spellStart"/>
      <w:r w:rsidRPr="007E5148">
        <w:t>listrik</w:t>
      </w:r>
      <w:proofErr w:type="spellEnd"/>
      <w:r w:rsidRPr="007E5148">
        <w:t xml:space="preserve"> untuk </w:t>
      </w:r>
      <w:proofErr w:type="spellStart"/>
      <w:r w:rsidRPr="007E5148">
        <w:t>menyambungkan</w:t>
      </w:r>
      <w:proofErr w:type="spellEnd"/>
      <w:r w:rsidRPr="007E5148">
        <w:t xml:space="preserve"> </w:t>
      </w:r>
      <w:proofErr w:type="spellStart"/>
      <w:r w:rsidRPr="007E5148">
        <w:t>rangkaian</w:t>
      </w:r>
      <w:proofErr w:type="spellEnd"/>
      <w:r w:rsidRPr="007E5148">
        <w:t xml:space="preserve"> </w:t>
      </w:r>
      <w:proofErr w:type="spellStart"/>
      <w:r w:rsidRPr="007E5148">
        <w:t>listrik</w:t>
      </w:r>
      <w:proofErr w:type="spellEnd"/>
      <w:r>
        <w:t xml:space="preserve"> </w:t>
      </w:r>
      <w:r w:rsidR="007102D4">
        <w:t xml:space="preserve">[24]. </w:t>
      </w:r>
      <w:r w:rsidRPr="007E5148">
        <w:t xml:space="preserve">Kabel ini </w:t>
      </w:r>
      <w:proofErr w:type="spellStart"/>
      <w:r w:rsidRPr="007E5148">
        <w:t>umumnya</w:t>
      </w:r>
      <w:proofErr w:type="spellEnd"/>
      <w:r w:rsidRPr="007E5148">
        <w:t xml:space="preserve"> </w:t>
      </w:r>
      <w:proofErr w:type="spellStart"/>
      <w:r w:rsidRPr="007E5148">
        <w:t>terbuat</w:t>
      </w:r>
      <w:proofErr w:type="spellEnd"/>
      <w:r w:rsidRPr="007E5148">
        <w:t xml:space="preserve"> </w:t>
      </w:r>
      <w:proofErr w:type="spellStart"/>
      <w:r w:rsidRPr="007E5148">
        <w:t>dari</w:t>
      </w:r>
      <w:proofErr w:type="spellEnd"/>
      <w:r w:rsidRPr="007E5148">
        <w:t xml:space="preserve"> inti </w:t>
      </w:r>
      <w:proofErr w:type="spellStart"/>
      <w:r w:rsidRPr="007E5148">
        <w:t>tembaga</w:t>
      </w:r>
      <w:proofErr w:type="spellEnd"/>
      <w:r w:rsidRPr="007E5148">
        <w:t xml:space="preserve"> yang </w:t>
      </w:r>
      <w:proofErr w:type="spellStart"/>
      <w:r w:rsidRPr="007E5148">
        <w:t>dilapisi</w:t>
      </w:r>
      <w:proofErr w:type="spellEnd"/>
      <w:r w:rsidRPr="007E5148">
        <w:t xml:space="preserve"> </w:t>
      </w:r>
      <w:proofErr w:type="spellStart"/>
      <w:r w:rsidRPr="007E5148">
        <w:t>dengan</w:t>
      </w:r>
      <w:proofErr w:type="spellEnd"/>
      <w:r w:rsidRPr="007E5148">
        <w:t xml:space="preserve"> </w:t>
      </w:r>
      <w:proofErr w:type="spellStart"/>
      <w:r w:rsidRPr="007E5148">
        <w:t>isolasi</w:t>
      </w:r>
      <w:proofErr w:type="spellEnd"/>
      <w:r w:rsidRPr="007E5148">
        <w:t xml:space="preserve"> </w:t>
      </w:r>
      <w:proofErr w:type="spellStart"/>
      <w:r w:rsidRPr="007E5148">
        <w:t>plastik</w:t>
      </w:r>
      <w:proofErr w:type="spellEnd"/>
      <w:r w:rsidRPr="007E5148">
        <w:t xml:space="preserve"> yang </w:t>
      </w:r>
      <w:proofErr w:type="spellStart"/>
      <w:r w:rsidRPr="007E5148">
        <w:lastRenderedPageBreak/>
        <w:t>fleksibel</w:t>
      </w:r>
      <w:proofErr w:type="spellEnd"/>
      <w:r w:rsidRPr="007E5148">
        <w:t xml:space="preserve"> dan </w:t>
      </w:r>
      <w:proofErr w:type="spellStart"/>
      <w:r w:rsidRPr="007E5148">
        <w:t>tersedia</w:t>
      </w:r>
      <w:proofErr w:type="spellEnd"/>
      <w:r w:rsidRPr="007E5148">
        <w:t xml:space="preserve"> </w:t>
      </w:r>
      <w:proofErr w:type="spellStart"/>
      <w:r w:rsidRPr="007E5148">
        <w:t>dalam</w:t>
      </w:r>
      <w:proofErr w:type="spellEnd"/>
      <w:r w:rsidRPr="007E5148">
        <w:t xml:space="preserve"> </w:t>
      </w:r>
      <w:proofErr w:type="spellStart"/>
      <w:r w:rsidRPr="007E5148">
        <w:t>berbagai</w:t>
      </w:r>
      <w:proofErr w:type="spellEnd"/>
      <w:r w:rsidRPr="007E5148">
        <w:t xml:space="preserve"> </w:t>
      </w:r>
      <w:proofErr w:type="spellStart"/>
      <w:r w:rsidRPr="007E5148">
        <w:t>jenis</w:t>
      </w:r>
      <w:proofErr w:type="spellEnd"/>
      <w:r w:rsidRPr="007E5148">
        <w:t xml:space="preserve"> </w:t>
      </w:r>
      <w:proofErr w:type="spellStart"/>
      <w:r w:rsidRPr="007E5148">
        <w:t>ujung</w:t>
      </w:r>
      <w:proofErr w:type="spellEnd"/>
      <w:r w:rsidRPr="007E5148">
        <w:t xml:space="preserve">, </w:t>
      </w:r>
      <w:proofErr w:type="spellStart"/>
      <w:r w:rsidRPr="007E5148">
        <w:t>seperti</w:t>
      </w:r>
      <w:proofErr w:type="spellEnd"/>
      <w:r w:rsidRPr="007E5148">
        <w:t xml:space="preserve"> male-to-male, male-to-female, </w:t>
      </w:r>
      <w:proofErr w:type="spellStart"/>
      <w:r w:rsidRPr="007E5148">
        <w:t>atau</w:t>
      </w:r>
      <w:proofErr w:type="spellEnd"/>
      <w:r w:rsidRPr="007E5148">
        <w:t xml:space="preserve"> female-to-female, yang </w:t>
      </w:r>
      <w:proofErr w:type="spellStart"/>
      <w:r w:rsidRPr="007E5148">
        <w:t>memungkinkan</w:t>
      </w:r>
      <w:proofErr w:type="spellEnd"/>
      <w:r w:rsidRPr="007E5148">
        <w:t xml:space="preserve"> </w:t>
      </w:r>
      <w:proofErr w:type="spellStart"/>
      <w:r w:rsidRPr="007E5148">
        <w:t>koneksi</w:t>
      </w:r>
      <w:proofErr w:type="spellEnd"/>
      <w:r w:rsidRPr="007E5148">
        <w:t xml:space="preserve"> </w:t>
      </w:r>
      <w:proofErr w:type="spellStart"/>
      <w:r w:rsidRPr="007E5148">
        <w:t>antara</w:t>
      </w:r>
      <w:proofErr w:type="spellEnd"/>
      <w:r w:rsidRPr="007E5148">
        <w:t xml:space="preserve"> pin header, breadboard, </w:t>
      </w:r>
      <w:proofErr w:type="spellStart"/>
      <w:r w:rsidRPr="007E5148">
        <w:t>atau</w:t>
      </w:r>
      <w:proofErr w:type="spellEnd"/>
      <w:r w:rsidRPr="007E5148">
        <w:t xml:space="preserve"> </w:t>
      </w:r>
      <w:proofErr w:type="spellStart"/>
      <w:r w:rsidRPr="007E5148">
        <w:t>perangkat</w:t>
      </w:r>
      <w:proofErr w:type="spellEnd"/>
      <w:r w:rsidRPr="007E5148">
        <w:t xml:space="preserve"> </w:t>
      </w:r>
      <w:proofErr w:type="spellStart"/>
      <w:r w:rsidRPr="007E5148">
        <w:t>lainnya</w:t>
      </w:r>
      <w:proofErr w:type="spellEnd"/>
      <w:r>
        <w:t xml:space="preserve"> </w:t>
      </w:r>
      <w:r w:rsidR="007102D4">
        <w:t>[25].</w:t>
      </w:r>
    </w:p>
    <w:p w14:paraId="40A67A5B" w14:textId="4B9DB08E" w:rsidR="005E291B" w:rsidRDefault="005E291B" w:rsidP="00AE11A5">
      <w:pPr>
        <w:pStyle w:val="Heading2"/>
      </w:pPr>
      <w:r>
        <w:rPr>
          <w:i/>
          <w:iCs/>
        </w:rPr>
        <w:t>Universal Printed Circuit Board</w:t>
      </w:r>
      <w:r>
        <w:t xml:space="preserve"> (PCB)</w:t>
      </w:r>
    </w:p>
    <w:p w14:paraId="0E9F9CF2" w14:textId="7F78D5E4" w:rsidR="005E291B" w:rsidRPr="005E291B" w:rsidRDefault="005E291B" w:rsidP="005E291B">
      <w:pPr>
        <w:pStyle w:val="paragraf"/>
        <w:rPr>
          <w:i/>
          <w:iCs/>
        </w:rPr>
      </w:pPr>
      <w:r w:rsidRPr="005E291B">
        <w:rPr>
          <w:i/>
          <w:iCs/>
        </w:rPr>
        <w:t>Universal</w:t>
      </w:r>
    </w:p>
    <w:p w14:paraId="77AC8C83" w14:textId="17D0CF1E" w:rsidR="00AE11A5" w:rsidRDefault="00AE11A5" w:rsidP="00AE11A5">
      <w:pPr>
        <w:pStyle w:val="Heading2"/>
      </w:pPr>
      <w:r>
        <w:t xml:space="preserve">Kabel </w:t>
      </w:r>
      <w:r w:rsidRPr="00AE11A5">
        <w:t>USB</w:t>
      </w:r>
    </w:p>
    <w:p w14:paraId="03F6C1E6" w14:textId="7E1CA55F" w:rsidR="007E5148" w:rsidRDefault="007E5148" w:rsidP="005E291B">
      <w:pPr>
        <w:pStyle w:val="paragraf"/>
      </w:pPr>
      <w:r w:rsidRPr="007E5148">
        <w:t xml:space="preserve">Kabel USB </w:t>
      </w:r>
      <w:proofErr w:type="spellStart"/>
      <w:r w:rsidRPr="007E5148">
        <w:t>adalah</w:t>
      </w:r>
      <w:proofErr w:type="spellEnd"/>
      <w:r w:rsidRPr="007E5148">
        <w:t xml:space="preserve"> salah </w:t>
      </w:r>
      <w:proofErr w:type="spellStart"/>
      <w:r w:rsidRPr="007E5148">
        <w:t>satu</w:t>
      </w:r>
      <w:proofErr w:type="spellEnd"/>
      <w:r w:rsidRPr="007E5148">
        <w:t xml:space="preserve"> </w:t>
      </w:r>
      <w:proofErr w:type="spellStart"/>
      <w:r w:rsidRPr="007E5148">
        <w:t>jenis</w:t>
      </w:r>
      <w:proofErr w:type="spellEnd"/>
      <w:r w:rsidRPr="007E5148">
        <w:t xml:space="preserve"> </w:t>
      </w:r>
      <w:proofErr w:type="spellStart"/>
      <w:r w:rsidRPr="007E5148">
        <w:t>penghubung</w:t>
      </w:r>
      <w:proofErr w:type="spellEnd"/>
      <w:r w:rsidRPr="007E5148">
        <w:t xml:space="preserve"> </w:t>
      </w:r>
      <w:proofErr w:type="spellStart"/>
      <w:r w:rsidRPr="007E5148">
        <w:t>elektronik</w:t>
      </w:r>
      <w:proofErr w:type="spellEnd"/>
      <w:r w:rsidRPr="007E5148">
        <w:t xml:space="preserve"> yang paling </w:t>
      </w:r>
      <w:proofErr w:type="spellStart"/>
      <w:r w:rsidRPr="007E5148">
        <w:t>umum</w:t>
      </w:r>
      <w:proofErr w:type="spellEnd"/>
      <w:r w:rsidRPr="007E5148">
        <w:t xml:space="preserve"> </w:t>
      </w:r>
      <w:proofErr w:type="spellStart"/>
      <w:r w:rsidRPr="007E5148">
        <w:t>digunakan</w:t>
      </w:r>
      <w:proofErr w:type="spellEnd"/>
      <w:r w:rsidRPr="007E5148">
        <w:t xml:space="preserve"> </w:t>
      </w:r>
      <w:proofErr w:type="spellStart"/>
      <w:r w:rsidRPr="007E5148">
        <w:t>saat</w:t>
      </w:r>
      <w:proofErr w:type="spellEnd"/>
      <w:r w:rsidRPr="007E5148">
        <w:t xml:space="preserve"> ini, </w:t>
      </w:r>
      <w:proofErr w:type="spellStart"/>
      <w:r w:rsidRPr="007E5148">
        <w:t>berfungsi</w:t>
      </w:r>
      <w:proofErr w:type="spellEnd"/>
      <w:r w:rsidRPr="007E5148">
        <w:t xml:space="preserve"> untuk </w:t>
      </w:r>
      <w:proofErr w:type="spellStart"/>
      <w:r w:rsidRPr="007E5148">
        <w:t>mengatur</w:t>
      </w:r>
      <w:proofErr w:type="spellEnd"/>
      <w:r w:rsidRPr="007E5148">
        <w:t xml:space="preserve"> </w:t>
      </w:r>
      <w:proofErr w:type="spellStart"/>
      <w:r w:rsidRPr="007E5148">
        <w:t>koneksi</w:t>
      </w:r>
      <w:proofErr w:type="spellEnd"/>
      <w:r w:rsidRPr="007E5148">
        <w:t xml:space="preserve"> dan </w:t>
      </w:r>
      <w:proofErr w:type="spellStart"/>
      <w:r w:rsidRPr="007E5148">
        <w:t>komunikasi</w:t>
      </w:r>
      <w:proofErr w:type="spellEnd"/>
      <w:r w:rsidRPr="007E5148">
        <w:t xml:space="preserve"> </w:t>
      </w:r>
      <w:proofErr w:type="spellStart"/>
      <w:r w:rsidRPr="007E5148">
        <w:t>antara</w:t>
      </w:r>
      <w:proofErr w:type="spellEnd"/>
      <w:r w:rsidRPr="007E5148">
        <w:t xml:space="preserve"> </w:t>
      </w:r>
      <w:proofErr w:type="spellStart"/>
      <w:r w:rsidRPr="007E5148">
        <w:t>komputer</w:t>
      </w:r>
      <w:proofErr w:type="spellEnd"/>
      <w:r w:rsidRPr="007E5148">
        <w:t xml:space="preserve"> dan </w:t>
      </w:r>
      <w:proofErr w:type="spellStart"/>
      <w:r w:rsidRPr="007E5148">
        <w:t>perangkat</w:t>
      </w:r>
      <w:proofErr w:type="spellEnd"/>
      <w:r w:rsidRPr="007E5148">
        <w:t xml:space="preserve"> </w:t>
      </w:r>
      <w:proofErr w:type="spellStart"/>
      <w:r w:rsidRPr="007E5148">
        <w:t>eksternal</w:t>
      </w:r>
      <w:proofErr w:type="spellEnd"/>
      <w:r>
        <w:t xml:space="preserve"> [26].</w:t>
      </w:r>
      <w:r w:rsidRPr="00D46E60">
        <w:t xml:space="preserve"> </w:t>
      </w:r>
      <w:r w:rsidRPr="007E5148">
        <w:t xml:space="preserve"> </w:t>
      </w:r>
      <w:proofErr w:type="spellStart"/>
      <w:r w:rsidRPr="007E5148">
        <w:t>Dalam</w:t>
      </w:r>
      <w:proofErr w:type="spellEnd"/>
      <w:r w:rsidRPr="007E5148">
        <w:t xml:space="preserve"> </w:t>
      </w:r>
      <w:proofErr w:type="spellStart"/>
      <w:r w:rsidRPr="007E5148">
        <w:t>pengembangan</w:t>
      </w:r>
      <w:proofErr w:type="spellEnd"/>
      <w:r w:rsidRPr="007E5148">
        <w:t xml:space="preserve"> </w:t>
      </w:r>
      <w:proofErr w:type="spellStart"/>
      <w:r w:rsidRPr="007E5148">
        <w:t>perangkat</w:t>
      </w:r>
      <w:proofErr w:type="spellEnd"/>
      <w:r w:rsidRPr="007E5148">
        <w:t xml:space="preserve"> </w:t>
      </w:r>
      <w:proofErr w:type="spellStart"/>
      <w:r w:rsidRPr="007E5148">
        <w:t>berbasis</w:t>
      </w:r>
      <w:proofErr w:type="spellEnd"/>
      <w:r w:rsidRPr="007E5148">
        <w:t xml:space="preserve"> Internet of Things (IoT), </w:t>
      </w:r>
      <w:proofErr w:type="spellStart"/>
      <w:r w:rsidRPr="007E5148">
        <w:t>kabel</w:t>
      </w:r>
      <w:proofErr w:type="spellEnd"/>
      <w:r w:rsidRPr="007E5148">
        <w:t xml:space="preserve"> USB </w:t>
      </w:r>
      <w:proofErr w:type="spellStart"/>
      <w:r w:rsidRPr="007E5148">
        <w:t>sering</w:t>
      </w:r>
      <w:proofErr w:type="spellEnd"/>
      <w:r w:rsidRPr="007E5148">
        <w:t xml:space="preserve"> </w:t>
      </w:r>
      <w:proofErr w:type="spellStart"/>
      <w:r w:rsidRPr="007E5148">
        <w:t>digunakan</w:t>
      </w:r>
      <w:proofErr w:type="spellEnd"/>
      <w:r w:rsidRPr="007E5148">
        <w:t xml:space="preserve"> untuk </w:t>
      </w:r>
      <w:proofErr w:type="spellStart"/>
      <w:r w:rsidRPr="007E5148">
        <w:t>mentransfer</w:t>
      </w:r>
      <w:proofErr w:type="spellEnd"/>
      <w:r w:rsidRPr="007E5148">
        <w:t xml:space="preserve"> program ke </w:t>
      </w:r>
      <w:proofErr w:type="spellStart"/>
      <w:r w:rsidRPr="007E5148">
        <w:t>NodeMCU</w:t>
      </w:r>
      <w:proofErr w:type="spellEnd"/>
      <w:r w:rsidRPr="007E5148">
        <w:t xml:space="preserve"> </w:t>
      </w:r>
      <w:proofErr w:type="spellStart"/>
      <w:r w:rsidRPr="007E5148">
        <w:t>serta</w:t>
      </w:r>
      <w:proofErr w:type="spellEnd"/>
      <w:r w:rsidRPr="007E5148">
        <w:t xml:space="preserve"> </w:t>
      </w:r>
      <w:proofErr w:type="spellStart"/>
      <w:r w:rsidRPr="007E5148">
        <w:t>menyediakan</w:t>
      </w:r>
      <w:proofErr w:type="spellEnd"/>
      <w:r w:rsidRPr="007E5148">
        <w:t xml:space="preserve"> </w:t>
      </w:r>
      <w:proofErr w:type="spellStart"/>
      <w:r w:rsidRPr="007E5148">
        <w:t>daya</w:t>
      </w:r>
      <w:proofErr w:type="spellEnd"/>
      <w:r w:rsidRPr="007E5148">
        <w:t xml:space="preserve"> untuk </w:t>
      </w:r>
      <w:proofErr w:type="spellStart"/>
      <w:r w:rsidRPr="007E5148">
        <w:t>menjalankan</w:t>
      </w:r>
      <w:proofErr w:type="spellEnd"/>
      <w:r w:rsidRPr="007E5148">
        <w:t xml:space="preserve"> </w:t>
      </w:r>
      <w:proofErr w:type="spellStart"/>
      <w:r w:rsidRPr="007E5148">
        <w:t>perangkat</w:t>
      </w:r>
      <w:proofErr w:type="spellEnd"/>
      <w:r w:rsidRPr="007E5148">
        <w:t xml:space="preserve"> </w:t>
      </w:r>
      <w:proofErr w:type="spellStart"/>
      <w:r w:rsidRPr="007E5148">
        <w:t>tersebut</w:t>
      </w:r>
      <w:proofErr w:type="spellEnd"/>
      <w:r w:rsidRPr="007E5148">
        <w:t xml:space="preserve">. Kabel USB </w:t>
      </w:r>
      <w:proofErr w:type="spellStart"/>
      <w:r w:rsidRPr="007E5148">
        <w:t>terdiri</w:t>
      </w:r>
      <w:proofErr w:type="spellEnd"/>
      <w:r w:rsidRPr="007E5148">
        <w:t xml:space="preserve"> </w:t>
      </w:r>
      <w:proofErr w:type="spellStart"/>
      <w:r w:rsidRPr="007E5148">
        <w:t>dari</w:t>
      </w:r>
      <w:proofErr w:type="spellEnd"/>
      <w:r w:rsidRPr="007E5148">
        <w:t xml:space="preserve"> </w:t>
      </w:r>
      <w:proofErr w:type="spellStart"/>
      <w:r w:rsidRPr="007E5148">
        <w:t>beberapa</w:t>
      </w:r>
      <w:proofErr w:type="spellEnd"/>
      <w:r w:rsidRPr="007E5148">
        <w:t xml:space="preserve"> </w:t>
      </w:r>
      <w:proofErr w:type="spellStart"/>
      <w:r w:rsidRPr="007E5148">
        <w:t>jenis</w:t>
      </w:r>
      <w:proofErr w:type="spellEnd"/>
      <w:r w:rsidRPr="007E5148">
        <w:t xml:space="preserve"> </w:t>
      </w:r>
      <w:proofErr w:type="spellStart"/>
      <w:r w:rsidRPr="007E5148">
        <w:t>konektor</w:t>
      </w:r>
      <w:proofErr w:type="spellEnd"/>
      <w:r w:rsidRPr="007E5148">
        <w:t xml:space="preserve">, </w:t>
      </w:r>
      <w:proofErr w:type="spellStart"/>
      <w:r w:rsidRPr="007E5148">
        <w:t>seperti</w:t>
      </w:r>
      <w:proofErr w:type="spellEnd"/>
      <w:r w:rsidRPr="007E5148">
        <w:t xml:space="preserve"> USB-A, USB-B, USB-C, dan micro-USB, yang </w:t>
      </w:r>
      <w:proofErr w:type="spellStart"/>
      <w:r w:rsidRPr="007E5148">
        <w:t>disesuaikan</w:t>
      </w:r>
      <w:proofErr w:type="spellEnd"/>
      <w:r w:rsidRPr="007E5148">
        <w:t xml:space="preserve"> </w:t>
      </w:r>
      <w:proofErr w:type="spellStart"/>
      <w:r w:rsidRPr="007E5148">
        <w:t>dengan</w:t>
      </w:r>
      <w:proofErr w:type="spellEnd"/>
      <w:r w:rsidRPr="007E5148">
        <w:t xml:space="preserve"> </w:t>
      </w:r>
      <w:proofErr w:type="spellStart"/>
      <w:r w:rsidRPr="007E5148">
        <w:t>kebutuhan</w:t>
      </w:r>
      <w:proofErr w:type="spellEnd"/>
      <w:r w:rsidRPr="007E5148">
        <w:t xml:space="preserve"> </w:t>
      </w:r>
      <w:proofErr w:type="spellStart"/>
      <w:r w:rsidRPr="007E5148">
        <w:t>perangkat</w:t>
      </w:r>
      <w:proofErr w:type="spellEnd"/>
      <w:r w:rsidRPr="007E5148">
        <w:t xml:space="preserve"> IoT.</w:t>
      </w:r>
    </w:p>
    <w:p w14:paraId="3FBBF9C1" w14:textId="2639C74D" w:rsidR="00AE11A5" w:rsidRDefault="00AE11A5" w:rsidP="00AE11A5">
      <w:pPr>
        <w:pStyle w:val="Heading2"/>
        <w:rPr>
          <w:i/>
          <w:iCs/>
        </w:rPr>
      </w:pPr>
      <w:r>
        <w:rPr>
          <w:i/>
          <w:iCs/>
        </w:rPr>
        <w:t>Power Bank</w:t>
      </w:r>
    </w:p>
    <w:p w14:paraId="119FA812" w14:textId="47D2AC05" w:rsidR="005E2C44" w:rsidRPr="005E291B" w:rsidRDefault="005E2C44" w:rsidP="005E291B">
      <w:pPr>
        <w:pStyle w:val="paragraf"/>
        <w:rPr>
          <w:rFonts w:eastAsia="Times New Roman"/>
          <w:lang w:val="en-ID" w:eastAsia="en-ID"/>
        </w:rPr>
      </w:pPr>
      <w:proofErr w:type="spellStart"/>
      <w:r>
        <w:t>Powerbank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genggam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penyimpan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untuk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, tablet,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rPr>
          <w:rFonts w:eastAsia="Times New Roman"/>
          <w:lang w:val="en-ID" w:eastAsia="en-ID"/>
        </w:rPr>
        <w:t>Biasanya</w:t>
      </w:r>
      <w:proofErr w:type="spellEnd"/>
      <w:r>
        <w:rPr>
          <w:rFonts w:eastAsia="Times New Roman"/>
          <w:lang w:val="en-ID" w:eastAsia="en-ID"/>
        </w:rPr>
        <w:t xml:space="preserve"> </w:t>
      </w:r>
      <w:proofErr w:type="spellStart"/>
      <w:r>
        <w:rPr>
          <w:rFonts w:eastAsia="Times New Roman"/>
          <w:lang w:val="en-ID" w:eastAsia="en-ID"/>
        </w:rPr>
        <w:t>P</w:t>
      </w:r>
      <w:r w:rsidRPr="005E2C44">
        <w:rPr>
          <w:rFonts w:eastAsia="Times New Roman"/>
          <w:lang w:val="en-ID" w:eastAsia="en-ID"/>
        </w:rPr>
        <w:t>owerbank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berfungsi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sebagai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perangkat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pengisi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daya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untuk</w:t>
      </w:r>
      <w:proofErr w:type="spellEnd"/>
      <w:r w:rsidRPr="005E2C44">
        <w:rPr>
          <w:rFonts w:eastAsia="Times New Roman"/>
          <w:lang w:val="en-ID" w:eastAsia="en-ID"/>
        </w:rPr>
        <w:t xml:space="preserve"> gadget </w:t>
      </w:r>
      <w:proofErr w:type="spellStart"/>
      <w:r w:rsidRPr="005E2C44">
        <w:rPr>
          <w:rFonts w:eastAsia="Times New Roman"/>
          <w:lang w:val="en-ID" w:eastAsia="en-ID"/>
        </w:rPr>
        <w:t>ketika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pengguna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berada</w:t>
      </w:r>
      <w:proofErr w:type="spellEnd"/>
      <w:r w:rsidRPr="005E2C44">
        <w:rPr>
          <w:rFonts w:eastAsia="Times New Roman"/>
          <w:lang w:val="en-ID" w:eastAsia="en-ID"/>
        </w:rPr>
        <w:t xml:space="preserve"> di </w:t>
      </w:r>
      <w:proofErr w:type="spellStart"/>
      <w:r w:rsidRPr="005E2C44">
        <w:rPr>
          <w:rFonts w:eastAsia="Times New Roman"/>
          <w:lang w:val="en-ID" w:eastAsia="en-ID"/>
        </w:rPr>
        <w:t>luar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atau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jauh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dari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sumber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listrik</w:t>
      </w:r>
      <w:proofErr w:type="spellEnd"/>
      <w:r w:rsidRPr="005E2C44">
        <w:rPr>
          <w:rFonts w:eastAsia="Times New Roman"/>
          <w:lang w:val="en-ID" w:eastAsia="en-ID"/>
        </w:rPr>
        <w:t xml:space="preserve">. </w:t>
      </w:r>
      <w:proofErr w:type="spellStart"/>
      <w:r w:rsidRPr="005E2C44">
        <w:rPr>
          <w:rFonts w:eastAsia="Times New Roman"/>
          <w:lang w:val="en-ID" w:eastAsia="en-ID"/>
        </w:rPr>
        <w:t>Secara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fungsi</w:t>
      </w:r>
      <w:proofErr w:type="spellEnd"/>
      <w:r w:rsidRPr="005E2C44">
        <w:rPr>
          <w:rFonts w:eastAsia="Times New Roman"/>
          <w:lang w:val="en-ID" w:eastAsia="en-ID"/>
        </w:rPr>
        <w:t xml:space="preserve">, </w:t>
      </w:r>
      <w:proofErr w:type="spellStart"/>
      <w:r w:rsidRPr="005E2C44">
        <w:rPr>
          <w:rFonts w:eastAsia="Times New Roman"/>
          <w:lang w:val="en-ID" w:eastAsia="en-ID"/>
        </w:rPr>
        <w:t>powerbank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dapat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diidentifikasi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sebagai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alat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penyimpan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daya</w:t>
      </w:r>
      <w:proofErr w:type="spellEnd"/>
      <w:r w:rsidRPr="005E2C44">
        <w:rPr>
          <w:rFonts w:eastAsia="Times New Roman"/>
          <w:lang w:val="en-ID" w:eastAsia="en-ID"/>
        </w:rPr>
        <w:t xml:space="preserve"> yang </w:t>
      </w:r>
      <w:proofErr w:type="spellStart"/>
      <w:r w:rsidRPr="005E2C44">
        <w:rPr>
          <w:rFonts w:eastAsia="Times New Roman"/>
          <w:lang w:val="en-ID" w:eastAsia="en-ID"/>
        </w:rPr>
        <w:t>berperan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seperti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baterai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cadangan</w:t>
      </w:r>
      <w:proofErr w:type="spellEnd"/>
      <w:r w:rsidRPr="005E2C44">
        <w:rPr>
          <w:rFonts w:eastAsia="Times New Roman"/>
          <w:lang w:val="en-ID" w:eastAsia="en-ID"/>
        </w:rPr>
        <w:t xml:space="preserve"> yang </w:t>
      </w:r>
      <w:proofErr w:type="spellStart"/>
      <w:r w:rsidRPr="005E2C44">
        <w:rPr>
          <w:rFonts w:eastAsia="Times New Roman"/>
          <w:lang w:val="en-ID" w:eastAsia="en-ID"/>
        </w:rPr>
        <w:t>dapat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digunakan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kapan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saja</w:t>
      </w:r>
      <w:proofErr w:type="spellEnd"/>
      <w:r w:rsidRPr="005E2C44">
        <w:rPr>
          <w:rFonts w:eastAsia="Times New Roman"/>
          <w:lang w:val="en-ID" w:eastAsia="en-ID"/>
        </w:rPr>
        <w:t xml:space="preserve"> </w:t>
      </w:r>
      <w:proofErr w:type="spellStart"/>
      <w:r w:rsidRPr="005E2C44">
        <w:rPr>
          <w:rFonts w:eastAsia="Times New Roman"/>
          <w:lang w:val="en-ID" w:eastAsia="en-ID"/>
        </w:rPr>
        <w:t>diperlukan</w:t>
      </w:r>
      <w:proofErr w:type="spellEnd"/>
      <w:r>
        <w:rPr>
          <w:rFonts w:eastAsia="Times New Roman"/>
          <w:lang w:val="en-ID" w:eastAsia="en-ID"/>
        </w:rPr>
        <w:t xml:space="preserve"> [27].</w:t>
      </w:r>
    </w:p>
    <w:p w14:paraId="29AF9ACD" w14:textId="4306C93D" w:rsidR="00AE11A5" w:rsidRDefault="00AE11A5" w:rsidP="00AE11A5">
      <w:pPr>
        <w:pStyle w:val="Heading2"/>
      </w:pPr>
      <w:r>
        <w:lastRenderedPageBreak/>
        <w:t>Visual Studio Code</w:t>
      </w:r>
    </w:p>
    <w:p w14:paraId="76630266" w14:textId="686FE7E3" w:rsidR="00AE11A5" w:rsidRDefault="00190756" w:rsidP="005E291B">
      <w:pPr>
        <w:pStyle w:val="paragraf"/>
      </w:pPr>
      <w:r w:rsidRPr="00190756">
        <w:t xml:space="preserve">Visual Studio Code (VS Code) </w:t>
      </w:r>
      <w:proofErr w:type="spellStart"/>
      <w:r w:rsidRPr="00190756">
        <w:t>adalah</w:t>
      </w:r>
      <w:proofErr w:type="spellEnd"/>
      <w:r w:rsidRPr="00190756">
        <w:t xml:space="preserve"> </w:t>
      </w:r>
      <w:proofErr w:type="spellStart"/>
      <w:r w:rsidRPr="00190756">
        <w:t>sebuah</w:t>
      </w:r>
      <w:proofErr w:type="spellEnd"/>
      <w:r w:rsidRPr="00190756">
        <w:t xml:space="preserve"> </w:t>
      </w:r>
      <w:proofErr w:type="spellStart"/>
      <w:r w:rsidRPr="00190756">
        <w:t>teks</w:t>
      </w:r>
      <w:proofErr w:type="spellEnd"/>
      <w:r w:rsidRPr="00190756">
        <w:t xml:space="preserve"> editor untuk </w:t>
      </w:r>
      <w:proofErr w:type="spellStart"/>
      <w:r w:rsidRPr="00190756">
        <w:t>menulis</w:t>
      </w:r>
      <w:proofErr w:type="spellEnd"/>
      <w:r w:rsidRPr="00190756">
        <w:t xml:space="preserve"> </w:t>
      </w:r>
      <w:proofErr w:type="spellStart"/>
      <w:r w:rsidRPr="00190756">
        <w:t>kode</w:t>
      </w:r>
      <w:proofErr w:type="spellEnd"/>
      <w:r w:rsidRPr="00190756">
        <w:t xml:space="preserve"> program </w:t>
      </w:r>
      <w:r w:rsidRPr="005E291B">
        <w:t>yang</w:t>
      </w:r>
      <w:r w:rsidRPr="00190756">
        <w:t xml:space="preserve"> </w:t>
      </w:r>
      <w:proofErr w:type="spellStart"/>
      <w:r w:rsidRPr="00190756">
        <w:t>didukung</w:t>
      </w:r>
      <w:proofErr w:type="spellEnd"/>
      <w:r w:rsidRPr="00190756">
        <w:t xml:space="preserve"> oleh </w:t>
      </w:r>
      <w:proofErr w:type="spellStart"/>
      <w:r w:rsidRPr="00190756">
        <w:t>bahasa</w:t>
      </w:r>
      <w:proofErr w:type="spellEnd"/>
      <w:r w:rsidRPr="00190756">
        <w:t xml:space="preserve"> </w:t>
      </w:r>
      <w:proofErr w:type="spellStart"/>
      <w:r w:rsidRPr="00190756">
        <w:t>pemrograman</w:t>
      </w:r>
      <w:proofErr w:type="spellEnd"/>
      <w:r w:rsidRPr="00190756">
        <w:t xml:space="preserve"> JavaScript, Typescript, dan Node.js, </w:t>
      </w:r>
      <w:proofErr w:type="spellStart"/>
      <w:r w:rsidRPr="00190756">
        <w:t>serta</w:t>
      </w:r>
      <w:proofErr w:type="spellEnd"/>
      <w:r w:rsidRPr="00190756">
        <w:t xml:space="preserve"> </w:t>
      </w:r>
      <w:proofErr w:type="spellStart"/>
      <w:r w:rsidRPr="00190756">
        <w:t>bahasa</w:t>
      </w:r>
      <w:proofErr w:type="spellEnd"/>
      <w:r w:rsidRPr="00190756">
        <w:t xml:space="preserve"> </w:t>
      </w:r>
      <w:proofErr w:type="spellStart"/>
      <w:r w:rsidRPr="00190756">
        <w:t>pemrograman</w:t>
      </w:r>
      <w:proofErr w:type="spellEnd"/>
      <w:r w:rsidRPr="00190756">
        <w:t xml:space="preserve"> </w:t>
      </w:r>
      <w:proofErr w:type="spellStart"/>
      <w:r w:rsidRPr="00190756">
        <w:t>lainnya</w:t>
      </w:r>
      <w:proofErr w:type="spellEnd"/>
      <w:r w:rsidRPr="00190756">
        <w:t xml:space="preserve"> </w:t>
      </w:r>
      <w:proofErr w:type="spellStart"/>
      <w:r w:rsidRPr="00190756">
        <w:t>dengan</w:t>
      </w:r>
      <w:proofErr w:type="spellEnd"/>
      <w:r w:rsidRPr="00190756">
        <w:t xml:space="preserve"> </w:t>
      </w:r>
      <w:proofErr w:type="spellStart"/>
      <w:r w:rsidRPr="00190756">
        <w:t>bantuan</w:t>
      </w:r>
      <w:proofErr w:type="spellEnd"/>
      <w:r w:rsidRPr="00190756">
        <w:t xml:space="preserve"> plugin yang </w:t>
      </w:r>
      <w:proofErr w:type="spellStart"/>
      <w:r w:rsidRPr="00190756">
        <w:t>dapat</w:t>
      </w:r>
      <w:proofErr w:type="spellEnd"/>
      <w:r w:rsidRPr="00190756">
        <w:t xml:space="preserve"> </w:t>
      </w:r>
      <w:proofErr w:type="spellStart"/>
      <w:r w:rsidRPr="00190756">
        <w:t>dipasang</w:t>
      </w:r>
      <w:proofErr w:type="spellEnd"/>
      <w:r w:rsidRPr="00190756">
        <w:t xml:space="preserve"> via marketplace Visual Studio Code (</w:t>
      </w:r>
      <w:proofErr w:type="spellStart"/>
      <w:r w:rsidRPr="00190756">
        <w:t>seperti</w:t>
      </w:r>
      <w:proofErr w:type="spellEnd"/>
      <w:r w:rsidRPr="00190756">
        <w:t xml:space="preserve"> C++, C#, Python, Go, Java, </w:t>
      </w:r>
      <w:proofErr w:type="spellStart"/>
      <w:r w:rsidRPr="00190756">
        <w:t>dst</w:t>
      </w:r>
      <w:proofErr w:type="spellEnd"/>
      <w:r w:rsidRPr="00190756">
        <w:t>)</w:t>
      </w:r>
      <w:r w:rsidR="00702C34">
        <w:t xml:space="preserve"> [28].</w:t>
      </w:r>
    </w:p>
    <w:p w14:paraId="789FF3B0" w14:textId="4F4B1682" w:rsidR="00190756" w:rsidRPr="00702C34" w:rsidRDefault="00190756" w:rsidP="005E291B">
      <w:pPr>
        <w:pStyle w:val="paragraf"/>
        <w:rPr>
          <w:lang w:val="en-ID" w:eastAsia="en-ID"/>
        </w:rPr>
      </w:pPr>
      <w:r w:rsidRPr="00190756">
        <w:rPr>
          <w:lang w:val="en-ID" w:eastAsia="en-ID"/>
        </w:rPr>
        <w:t xml:space="preserve">Salah </w:t>
      </w:r>
      <w:proofErr w:type="spellStart"/>
      <w:r w:rsidRPr="00190756">
        <w:rPr>
          <w:lang w:val="en-ID" w:eastAsia="en-ID"/>
        </w:rPr>
        <w:t>satu</w:t>
      </w:r>
      <w:proofErr w:type="spellEnd"/>
      <w:r w:rsidRPr="00190756">
        <w:rPr>
          <w:lang w:val="en-ID" w:eastAsia="en-ID"/>
        </w:rPr>
        <w:t xml:space="preserve"> </w:t>
      </w:r>
      <w:proofErr w:type="spellStart"/>
      <w:r w:rsidRPr="00190756">
        <w:rPr>
          <w:lang w:val="en-ID" w:eastAsia="en-ID"/>
        </w:rPr>
        <w:t>ekstensi</w:t>
      </w:r>
      <w:proofErr w:type="spellEnd"/>
      <w:r w:rsidRPr="00190756">
        <w:rPr>
          <w:lang w:val="en-ID" w:eastAsia="en-ID"/>
        </w:rPr>
        <w:t xml:space="preserve"> </w:t>
      </w:r>
      <w:proofErr w:type="spellStart"/>
      <w:r w:rsidRPr="00190756">
        <w:rPr>
          <w:lang w:val="en-ID" w:eastAsia="en-ID"/>
        </w:rPr>
        <w:t>populer</w:t>
      </w:r>
      <w:proofErr w:type="spellEnd"/>
      <w:r w:rsidRPr="00190756">
        <w:rPr>
          <w:lang w:val="en-ID" w:eastAsia="en-ID"/>
        </w:rPr>
        <w:t xml:space="preserve"> </w:t>
      </w:r>
      <w:proofErr w:type="spellStart"/>
      <w:r w:rsidRPr="00190756">
        <w:rPr>
          <w:lang w:val="en-ID" w:eastAsia="en-ID"/>
        </w:rPr>
        <w:t>untuk</w:t>
      </w:r>
      <w:proofErr w:type="spellEnd"/>
      <w:r w:rsidRPr="00190756">
        <w:rPr>
          <w:lang w:val="en-ID" w:eastAsia="en-ID"/>
        </w:rPr>
        <w:t xml:space="preserve"> </w:t>
      </w:r>
      <w:proofErr w:type="spellStart"/>
      <w:r w:rsidRPr="00190756">
        <w:rPr>
          <w:lang w:val="en-ID" w:eastAsia="en-ID"/>
        </w:rPr>
        <w:t>pengembangan</w:t>
      </w:r>
      <w:proofErr w:type="spellEnd"/>
      <w:r w:rsidRPr="00190756">
        <w:rPr>
          <w:lang w:val="en-ID" w:eastAsia="en-ID"/>
        </w:rPr>
        <w:t xml:space="preserve"> </w:t>
      </w:r>
      <w:proofErr w:type="spellStart"/>
      <w:r w:rsidRPr="00190756">
        <w:rPr>
          <w:lang w:val="en-ID" w:eastAsia="en-ID"/>
        </w:rPr>
        <w:t>perangkat</w:t>
      </w:r>
      <w:proofErr w:type="spellEnd"/>
      <w:r w:rsidRPr="00190756">
        <w:rPr>
          <w:lang w:val="en-ID" w:eastAsia="en-ID"/>
        </w:rPr>
        <w:t xml:space="preserve"> IoT </w:t>
      </w:r>
      <w:proofErr w:type="spellStart"/>
      <w:r>
        <w:rPr>
          <w:lang w:val="en-ID" w:eastAsia="en-ID"/>
        </w:rPr>
        <w:t>yaitu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</w:rPr>
        <w:t>e</w:t>
      </w:r>
      <w:r w:rsidR="00AE11A5">
        <w:rPr>
          <w:i/>
          <w:iCs/>
        </w:rPr>
        <w:t xml:space="preserve">xtension </w:t>
      </w:r>
      <w:proofErr w:type="spellStart"/>
      <w:r w:rsidR="00AE11A5">
        <w:t>PlatformIO</w:t>
      </w:r>
      <w:proofErr w:type="spellEnd"/>
      <w:r w:rsidR="00AE11A5">
        <w:t xml:space="preserve"> pada Visual Studio Code </w:t>
      </w:r>
      <w:proofErr w:type="spellStart"/>
      <w:r w:rsidR="00AE11A5">
        <w:t>digunakan</w:t>
      </w:r>
      <w:proofErr w:type="spellEnd"/>
      <w:r w:rsidR="00AE11A5">
        <w:t xml:space="preserve"> untuk </w:t>
      </w:r>
      <w:proofErr w:type="spellStart"/>
      <w:r w:rsidR="00AE11A5">
        <w:t>pem</w:t>
      </w:r>
      <w:r w:rsidR="00405E91">
        <w:t>bangunan</w:t>
      </w:r>
      <w:proofErr w:type="spellEnd"/>
      <w:r w:rsidR="00405E91">
        <w:t xml:space="preserve"> </w:t>
      </w:r>
      <w:proofErr w:type="spellStart"/>
      <w:r w:rsidR="00405E91">
        <w:t>perangkat</w:t>
      </w:r>
      <w:proofErr w:type="spellEnd"/>
      <w:r w:rsidR="00405E91">
        <w:t xml:space="preserve"> </w:t>
      </w:r>
      <w:proofErr w:type="spellStart"/>
      <w:r w:rsidR="00405E91">
        <w:t>lunak</w:t>
      </w:r>
      <w:proofErr w:type="spellEnd"/>
      <w:r w:rsidR="00405E91">
        <w:t xml:space="preserve"> untuk </w:t>
      </w:r>
      <w:proofErr w:type="spellStart"/>
      <w:r w:rsidR="00405E91">
        <w:t>perangkat</w:t>
      </w:r>
      <w:proofErr w:type="spellEnd"/>
      <w:r w:rsidR="00405E91">
        <w:t xml:space="preserve"> ESP8266</w:t>
      </w:r>
      <w:r w:rsidR="00702C34">
        <w:t xml:space="preserve">. </w:t>
      </w:r>
      <w:proofErr w:type="spellStart"/>
      <w:r w:rsidR="00702C34" w:rsidRPr="00190756">
        <w:rPr>
          <w:lang w:val="en-ID" w:eastAsia="en-ID"/>
        </w:rPr>
        <w:t>PlatformIO</w:t>
      </w:r>
      <w:proofErr w:type="spellEnd"/>
      <w:r w:rsidR="00702C34" w:rsidRPr="00190756">
        <w:rPr>
          <w:lang w:val="en-ID" w:eastAsia="en-ID"/>
        </w:rPr>
        <w:t xml:space="preserve"> pada Visual Studio Code </w:t>
      </w:r>
      <w:proofErr w:type="spellStart"/>
      <w:r w:rsidR="00702C34" w:rsidRPr="00190756">
        <w:rPr>
          <w:lang w:val="en-ID" w:eastAsia="en-ID"/>
        </w:rPr>
        <w:t>digunakan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untuk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mempermudah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pembangunan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perangkat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lunak</w:t>
      </w:r>
      <w:proofErr w:type="spellEnd"/>
      <w:r w:rsidR="00702C34" w:rsidRPr="00190756">
        <w:rPr>
          <w:lang w:val="en-ID" w:eastAsia="en-ID"/>
        </w:rPr>
        <w:t xml:space="preserve"> pada </w:t>
      </w:r>
      <w:proofErr w:type="spellStart"/>
      <w:r w:rsidR="00702C34" w:rsidRPr="00190756">
        <w:rPr>
          <w:lang w:val="en-ID" w:eastAsia="en-ID"/>
        </w:rPr>
        <w:t>perangkat</w:t>
      </w:r>
      <w:proofErr w:type="spellEnd"/>
      <w:r w:rsidR="00702C34" w:rsidRPr="00190756">
        <w:rPr>
          <w:lang w:val="en-ID" w:eastAsia="en-ID"/>
        </w:rPr>
        <w:t xml:space="preserve"> ESP8266 </w:t>
      </w:r>
      <w:proofErr w:type="spellStart"/>
      <w:r w:rsidR="00702C34" w:rsidRPr="00190756">
        <w:rPr>
          <w:lang w:val="en-ID" w:eastAsia="en-ID"/>
        </w:rPr>
        <w:t>dengan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menyediakan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fitur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seperti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manajemen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dependensi</w:t>
      </w:r>
      <w:proofErr w:type="spellEnd"/>
      <w:r w:rsidR="00702C34" w:rsidRPr="00190756">
        <w:rPr>
          <w:lang w:val="en-ID" w:eastAsia="en-ID"/>
        </w:rPr>
        <w:t xml:space="preserve">, </w:t>
      </w:r>
      <w:proofErr w:type="spellStart"/>
      <w:r w:rsidR="00702C34" w:rsidRPr="00190756">
        <w:rPr>
          <w:lang w:val="en-ID" w:eastAsia="en-ID"/>
        </w:rPr>
        <w:t>konfigurasi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proyek</w:t>
      </w:r>
      <w:proofErr w:type="spellEnd"/>
      <w:r w:rsidR="00702C34" w:rsidRPr="00190756">
        <w:rPr>
          <w:lang w:val="en-ID" w:eastAsia="en-ID"/>
        </w:rPr>
        <w:t xml:space="preserve">, debugging, dan </w:t>
      </w:r>
      <w:proofErr w:type="spellStart"/>
      <w:r w:rsidR="00702C34" w:rsidRPr="00190756">
        <w:rPr>
          <w:lang w:val="en-ID" w:eastAsia="en-ID"/>
        </w:rPr>
        <w:t>kompilasi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kode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secara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otomatis</w:t>
      </w:r>
      <w:proofErr w:type="spellEnd"/>
      <w:r w:rsidR="00702C34" w:rsidRPr="00190756">
        <w:rPr>
          <w:lang w:val="en-ID" w:eastAsia="en-ID"/>
        </w:rPr>
        <w:t>.</w:t>
      </w:r>
      <w:r w:rsidR="00702C34" w:rsidRPr="00702C34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PlatformIO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mendukung</w:t>
      </w:r>
      <w:proofErr w:type="spellEnd"/>
      <w:r w:rsidR="00702C34" w:rsidRPr="00190756">
        <w:rPr>
          <w:lang w:val="en-ID" w:eastAsia="en-ID"/>
        </w:rPr>
        <w:t xml:space="preserve"> </w:t>
      </w:r>
      <w:proofErr w:type="spellStart"/>
      <w:r w:rsidR="00702C34" w:rsidRPr="00190756">
        <w:rPr>
          <w:lang w:val="en-ID" w:eastAsia="en-ID"/>
        </w:rPr>
        <w:t>berbagai</w:t>
      </w:r>
      <w:proofErr w:type="spellEnd"/>
      <w:r w:rsidR="00702C34" w:rsidRPr="00190756">
        <w:rPr>
          <w:lang w:val="en-ID" w:eastAsia="en-ID"/>
        </w:rPr>
        <w:t xml:space="preserve"> framework, </w:t>
      </w:r>
      <w:proofErr w:type="spellStart"/>
      <w:r w:rsidR="00702C34" w:rsidRPr="00190756">
        <w:rPr>
          <w:lang w:val="en-ID" w:eastAsia="en-ID"/>
        </w:rPr>
        <w:t>seperti</w:t>
      </w:r>
      <w:proofErr w:type="spellEnd"/>
      <w:r w:rsidR="00702C34" w:rsidRPr="00190756">
        <w:rPr>
          <w:lang w:val="en-ID" w:eastAsia="en-ID"/>
        </w:rPr>
        <w:t xml:space="preserve"> Arduino dan ESP-IDF</w:t>
      </w:r>
      <w:r w:rsidR="00702C34">
        <w:rPr>
          <w:lang w:val="en-ID" w:eastAsia="en-ID"/>
        </w:rPr>
        <w:t xml:space="preserve"> [29].</w:t>
      </w:r>
      <w:r w:rsidR="00702C34" w:rsidRPr="00190756">
        <w:rPr>
          <w:lang w:val="en-ID" w:eastAsia="en-ID"/>
        </w:rPr>
        <w:t xml:space="preserve"> </w:t>
      </w:r>
    </w:p>
    <w:p w14:paraId="563C99F1" w14:textId="5B923960" w:rsidR="005D5BE6" w:rsidRDefault="00A12012" w:rsidP="005B1B84">
      <w:pPr>
        <w:pStyle w:val="Heading2"/>
        <w:ind w:left="426"/>
        <w:jc w:val="both"/>
        <w:rPr>
          <w:i/>
          <w:iCs/>
        </w:rPr>
      </w:pPr>
      <w:r>
        <w:rPr>
          <w:i/>
          <w:iCs/>
        </w:rPr>
        <w:t>Arduino</w:t>
      </w:r>
    </w:p>
    <w:p w14:paraId="13AFF7C9" w14:textId="1BBBBBF2" w:rsidR="005B1B84" w:rsidRPr="005B1B84" w:rsidRDefault="00B7177F" w:rsidP="005E291B">
      <w:pPr>
        <w:pStyle w:val="paragraf"/>
      </w:pPr>
      <w:r>
        <w:t xml:space="preserve"> </w:t>
      </w:r>
      <w:r w:rsidR="005B1B84">
        <w:t xml:space="preserve">Arduino </w:t>
      </w:r>
      <w:proofErr w:type="spellStart"/>
      <w:r w:rsidR="005B1B84">
        <w:t>adalah</w:t>
      </w:r>
      <w:proofErr w:type="spellEnd"/>
      <w:r w:rsidR="005B1B84">
        <w:t xml:space="preserve"> platform prototyping </w:t>
      </w:r>
      <w:proofErr w:type="spellStart"/>
      <w:r w:rsidR="005B1B84">
        <w:t>elektronik</w:t>
      </w:r>
      <w:proofErr w:type="spellEnd"/>
      <w:r w:rsidR="005B1B84">
        <w:t xml:space="preserve"> </w:t>
      </w:r>
      <w:proofErr w:type="spellStart"/>
      <w:r w:rsidR="005B1B84">
        <w:t>berbasis</w:t>
      </w:r>
      <w:proofErr w:type="spellEnd"/>
      <w:r w:rsidR="005B1B84">
        <w:t xml:space="preserve"> open-source hardware yang </w:t>
      </w:r>
      <w:proofErr w:type="spellStart"/>
      <w:r w:rsidR="005B1B84">
        <w:t>menggabungkan</w:t>
      </w:r>
      <w:proofErr w:type="spellEnd"/>
      <w:r w:rsidR="005B1B84">
        <w:t xml:space="preserve"> </w:t>
      </w:r>
      <w:proofErr w:type="spellStart"/>
      <w:r w:rsidR="005B1B84">
        <w:t>perangkat</w:t>
      </w:r>
      <w:proofErr w:type="spellEnd"/>
      <w:r w:rsidR="005B1B84">
        <w:t xml:space="preserve"> </w:t>
      </w:r>
      <w:proofErr w:type="spellStart"/>
      <w:r w:rsidR="005B1B84">
        <w:t>keras</w:t>
      </w:r>
      <w:proofErr w:type="spellEnd"/>
      <w:r w:rsidR="005B1B84">
        <w:t xml:space="preserve"> dan </w:t>
      </w:r>
      <w:proofErr w:type="spellStart"/>
      <w:r w:rsidR="005B1B84">
        <w:t>perangkat</w:t>
      </w:r>
      <w:proofErr w:type="spellEnd"/>
      <w:r w:rsidR="005B1B84">
        <w:t xml:space="preserve"> </w:t>
      </w:r>
      <w:proofErr w:type="spellStart"/>
      <w:r w:rsidR="005B1B84">
        <w:t>lunak</w:t>
      </w:r>
      <w:proofErr w:type="spellEnd"/>
      <w:r w:rsidR="005B1B84">
        <w:t xml:space="preserve"> yang </w:t>
      </w:r>
      <w:proofErr w:type="spellStart"/>
      <w:r w:rsidR="005B1B84">
        <w:t>fleksibel</w:t>
      </w:r>
      <w:proofErr w:type="spellEnd"/>
      <w:r w:rsidR="005B1B84">
        <w:t xml:space="preserve"> </w:t>
      </w:r>
      <w:proofErr w:type="spellStart"/>
      <w:r w:rsidR="005B1B84">
        <w:t>serta</w:t>
      </w:r>
      <w:proofErr w:type="spellEnd"/>
      <w:r w:rsidR="005B1B84">
        <w:t xml:space="preserve"> </w:t>
      </w:r>
      <w:proofErr w:type="spellStart"/>
      <w:r w:rsidR="005B1B84">
        <w:t>mudah</w:t>
      </w:r>
      <w:proofErr w:type="spellEnd"/>
      <w:r w:rsidR="005B1B84">
        <w:t xml:space="preserve"> </w:t>
      </w:r>
      <w:proofErr w:type="spellStart"/>
      <w:r w:rsidR="005B1B84">
        <w:t>digunakan</w:t>
      </w:r>
      <w:proofErr w:type="spellEnd"/>
      <w:r w:rsidR="005B1B84">
        <w:t xml:space="preserve">. Bahasa </w:t>
      </w:r>
      <w:proofErr w:type="spellStart"/>
      <w:r w:rsidR="005B1B84">
        <w:t>pemrograman</w:t>
      </w:r>
      <w:proofErr w:type="spellEnd"/>
      <w:r w:rsidR="005B1B84">
        <w:t xml:space="preserve"> Arduino </w:t>
      </w:r>
      <w:proofErr w:type="spellStart"/>
      <w:r w:rsidR="005B1B84">
        <w:t>adalah</w:t>
      </w:r>
      <w:proofErr w:type="spellEnd"/>
      <w:r w:rsidR="005B1B84">
        <w:t xml:space="preserve"> Bahasa </w:t>
      </w:r>
      <w:proofErr w:type="spellStart"/>
      <w:r w:rsidR="005B1B84">
        <w:t>perograman</w:t>
      </w:r>
      <w:proofErr w:type="spellEnd"/>
      <w:r w:rsidR="005B1B84">
        <w:t xml:space="preserve"> yang </w:t>
      </w:r>
      <w:proofErr w:type="spellStart"/>
      <w:r w:rsidR="005B1B84">
        <w:t>umum</w:t>
      </w:r>
      <w:proofErr w:type="spellEnd"/>
      <w:r w:rsidR="005B1B84">
        <w:t xml:space="preserve"> </w:t>
      </w:r>
      <w:proofErr w:type="spellStart"/>
      <w:r w:rsidR="005B1B84">
        <w:t>digunakan</w:t>
      </w:r>
      <w:proofErr w:type="spellEnd"/>
      <w:r w:rsidR="005B1B84">
        <w:t xml:space="preserve"> untuk </w:t>
      </w:r>
      <w:proofErr w:type="spellStart"/>
      <w:r w:rsidR="005B1B84">
        <w:t>membuat</w:t>
      </w:r>
      <w:proofErr w:type="spellEnd"/>
      <w:r w:rsidR="005B1B84">
        <w:t xml:space="preserve"> </w:t>
      </w:r>
      <w:proofErr w:type="spellStart"/>
      <w:r w:rsidR="005B1B84">
        <w:t>perangkat</w:t>
      </w:r>
      <w:proofErr w:type="spellEnd"/>
      <w:r w:rsidR="005B1B84">
        <w:t xml:space="preserve"> </w:t>
      </w:r>
      <w:proofErr w:type="spellStart"/>
      <w:r w:rsidR="005B1B84">
        <w:t>lunak</w:t>
      </w:r>
      <w:proofErr w:type="spellEnd"/>
      <w:r w:rsidR="005B1B84">
        <w:t xml:space="preserve"> yang </w:t>
      </w:r>
      <w:proofErr w:type="spellStart"/>
      <w:r w:rsidR="005B1B84">
        <w:t>ditanamkan</w:t>
      </w:r>
      <w:proofErr w:type="spellEnd"/>
      <w:r w:rsidR="005B1B84">
        <w:t xml:space="preserve"> pada Arduino board. Bahasa </w:t>
      </w:r>
      <w:proofErr w:type="spellStart"/>
      <w:r w:rsidR="005B1B84">
        <w:t>pemrograman</w:t>
      </w:r>
      <w:proofErr w:type="spellEnd"/>
      <w:r w:rsidR="005B1B84">
        <w:t xml:space="preserve"> Arduino </w:t>
      </w:r>
      <w:proofErr w:type="spellStart"/>
      <w:r w:rsidR="005B1B84">
        <w:t>mirip</w:t>
      </w:r>
      <w:proofErr w:type="spellEnd"/>
      <w:r w:rsidR="005B1B84">
        <w:t xml:space="preserve"> </w:t>
      </w:r>
      <w:proofErr w:type="spellStart"/>
      <w:r w:rsidR="005B1B84">
        <w:t>dengan</w:t>
      </w:r>
      <w:proofErr w:type="spellEnd"/>
      <w:r w:rsidR="005B1B84">
        <w:t xml:space="preserve"> Bahasa </w:t>
      </w:r>
      <w:proofErr w:type="spellStart"/>
      <w:r w:rsidR="005B1B84">
        <w:t>pemrograman</w:t>
      </w:r>
      <w:proofErr w:type="spellEnd"/>
      <w:r w:rsidR="005B1B84">
        <w:t xml:space="preserve"> C++ [30].</w:t>
      </w:r>
    </w:p>
    <w:p w14:paraId="0737830B" w14:textId="0E31BFDD" w:rsidR="005D5BE6" w:rsidRDefault="00F012A6">
      <w:pPr>
        <w:pStyle w:val="Heading2"/>
      </w:pPr>
      <w:r>
        <w:lastRenderedPageBreak/>
        <w:t xml:space="preserve"> </w:t>
      </w:r>
      <w:r w:rsidR="00AE11A5">
        <w:t>Firebase</w:t>
      </w:r>
    </w:p>
    <w:p w14:paraId="7C1B829A" w14:textId="6CF93EEB" w:rsidR="00B7177F" w:rsidRDefault="00B7177F" w:rsidP="005E291B">
      <w:pPr>
        <w:pStyle w:val="paragraf"/>
      </w:pPr>
      <w:r>
        <w:t xml:space="preserve">Firebase </w:t>
      </w:r>
      <w:proofErr w:type="spellStart"/>
      <w:r>
        <w:t>merupakan</w:t>
      </w:r>
      <w:proofErr w:type="spellEnd"/>
      <w:r>
        <w:t xml:space="preserve"> platform untuk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. Ketika data berubah,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firebase </w:t>
      </w:r>
      <w:proofErr w:type="spellStart"/>
      <w:r>
        <w:t>akan</w:t>
      </w:r>
      <w:proofErr w:type="spellEnd"/>
      <w:r>
        <w:t xml:space="preserve"> meng-update </w:t>
      </w:r>
      <w:proofErr w:type="spellStart"/>
      <w:r>
        <w:t>secara</w:t>
      </w:r>
      <w:proofErr w:type="spellEnd"/>
      <w:r>
        <w:t xml:space="preserve"> langsung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device (</w:t>
      </w:r>
      <w:proofErr w:type="spellStart"/>
      <w:r>
        <w:t>perangkat</w:t>
      </w:r>
      <w:proofErr w:type="spellEnd"/>
      <w:r>
        <w:t xml:space="preserve">) </w:t>
      </w:r>
      <w:proofErr w:type="spellStart"/>
      <w:r>
        <w:t>baik</w:t>
      </w:r>
      <w:proofErr w:type="spellEnd"/>
      <w:r>
        <w:t xml:space="preserve"> website </w:t>
      </w:r>
      <w:proofErr w:type="spellStart"/>
      <w:r>
        <w:t>ataupun</w:t>
      </w:r>
      <w:proofErr w:type="spellEnd"/>
      <w:r>
        <w:t xml:space="preserve"> mobile [31]. Firebase </w:t>
      </w:r>
      <w:proofErr w:type="spellStart"/>
      <w:r>
        <w:t>menyediakan</w:t>
      </w:r>
      <w:proofErr w:type="spellEnd"/>
      <w:r>
        <w:t xml:space="preserve"> library yang </w:t>
      </w:r>
      <w:proofErr w:type="spellStart"/>
      <w:r>
        <w:t>lengkap</w:t>
      </w:r>
      <w:proofErr w:type="spellEnd"/>
      <w:r>
        <w:t xml:space="preserve"> untuk </w:t>
      </w:r>
      <w:proofErr w:type="spellStart"/>
      <w:r>
        <w:t>berbagai</w:t>
      </w:r>
      <w:proofErr w:type="spellEnd"/>
      <w:r>
        <w:t xml:space="preserve"> platform web dan mobile,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framework lain </w:t>
      </w:r>
      <w:proofErr w:type="spellStart"/>
      <w:r>
        <w:t>seperti</w:t>
      </w:r>
      <w:proofErr w:type="spellEnd"/>
      <w:r>
        <w:t xml:space="preserve"> Node.js, Java, JavaScript, dan </w:t>
      </w:r>
      <w:proofErr w:type="spellStart"/>
      <w:r>
        <w:t>sebagainya</w:t>
      </w:r>
      <w:proofErr w:type="spellEnd"/>
      <w:r>
        <w:t xml:space="preserve">. </w:t>
      </w:r>
      <w:proofErr w:type="spellStart"/>
      <w:r w:rsidR="00273774">
        <w:t>Manfaat</w:t>
      </w:r>
      <w:proofErr w:type="spellEnd"/>
      <w:r w:rsidR="00273774">
        <w:t xml:space="preserve"> Firebase juga </w:t>
      </w:r>
      <w:proofErr w:type="spellStart"/>
      <w:r w:rsidR="00273774">
        <w:t>berlaku</w:t>
      </w:r>
      <w:proofErr w:type="spellEnd"/>
      <w:r w:rsidR="00273774">
        <w:t xml:space="preserve"> untuk </w:t>
      </w:r>
      <w:proofErr w:type="spellStart"/>
      <w:r w:rsidR="00273774">
        <w:t>aplikasi</w:t>
      </w:r>
      <w:proofErr w:type="spellEnd"/>
      <w:r w:rsidR="00273774">
        <w:t xml:space="preserve"> web </w:t>
      </w:r>
      <w:proofErr w:type="spellStart"/>
      <w:r w:rsidR="00273774">
        <w:t>dengan</w:t>
      </w:r>
      <w:proofErr w:type="spellEnd"/>
      <w:r w:rsidR="00273774">
        <w:t xml:space="preserve"> </w:t>
      </w:r>
      <w:proofErr w:type="spellStart"/>
      <w:r w:rsidR="00273774">
        <w:t>secara</w:t>
      </w:r>
      <w:proofErr w:type="spellEnd"/>
      <w:r w:rsidR="00273774">
        <w:t xml:space="preserve"> </w:t>
      </w:r>
      <w:proofErr w:type="spellStart"/>
      <w:r w:rsidR="00273774">
        <w:t>signifikan</w:t>
      </w:r>
      <w:proofErr w:type="spellEnd"/>
      <w:r w:rsidR="00273774">
        <w:t xml:space="preserve"> </w:t>
      </w:r>
      <w:proofErr w:type="spellStart"/>
      <w:r w:rsidR="00273774">
        <w:t>mengurangi</w:t>
      </w:r>
      <w:proofErr w:type="spellEnd"/>
      <w:r w:rsidR="00273774">
        <w:t xml:space="preserve"> </w:t>
      </w:r>
      <w:proofErr w:type="spellStart"/>
      <w:r w:rsidR="00273774">
        <w:t>biaya</w:t>
      </w:r>
      <w:proofErr w:type="spellEnd"/>
      <w:r w:rsidR="00273774">
        <w:t xml:space="preserve"> </w:t>
      </w:r>
      <w:proofErr w:type="spellStart"/>
      <w:r w:rsidR="00273774">
        <w:t>infrastruktur</w:t>
      </w:r>
      <w:proofErr w:type="spellEnd"/>
      <w:r w:rsidR="00273774">
        <w:t xml:space="preserve">, </w:t>
      </w:r>
      <w:proofErr w:type="spellStart"/>
      <w:r w:rsidR="00273774">
        <w:t>bahkan</w:t>
      </w:r>
      <w:proofErr w:type="spellEnd"/>
      <w:r w:rsidR="00273774">
        <w:t xml:space="preserve"> </w:t>
      </w:r>
      <w:proofErr w:type="spellStart"/>
      <w:r w:rsidR="00273774">
        <w:t>berpotensi</w:t>
      </w:r>
      <w:proofErr w:type="spellEnd"/>
      <w:r w:rsidR="00273774">
        <w:t xml:space="preserve"> </w:t>
      </w:r>
      <w:proofErr w:type="spellStart"/>
      <w:r w:rsidR="00273774">
        <w:t>menjadi</w:t>
      </w:r>
      <w:proofErr w:type="spellEnd"/>
      <w:r w:rsidR="00273774">
        <w:t xml:space="preserve"> </w:t>
      </w:r>
      <w:proofErr w:type="spellStart"/>
      <w:r w:rsidR="00273774">
        <w:t>nol</w:t>
      </w:r>
      <w:proofErr w:type="spellEnd"/>
      <w:r w:rsidR="00273774">
        <w:t xml:space="preserve">, </w:t>
      </w:r>
      <w:proofErr w:type="spellStart"/>
      <w:r w:rsidR="00273774">
        <w:t>sambil</w:t>
      </w:r>
      <w:proofErr w:type="spellEnd"/>
      <w:r w:rsidR="00273774">
        <w:t xml:space="preserve"> </w:t>
      </w:r>
      <w:proofErr w:type="spellStart"/>
      <w:r w:rsidR="00273774">
        <w:t>tetap</w:t>
      </w:r>
      <w:proofErr w:type="spellEnd"/>
      <w:r w:rsidR="00273774">
        <w:t xml:space="preserve"> </w:t>
      </w:r>
      <w:proofErr w:type="spellStart"/>
      <w:r w:rsidR="00273774">
        <w:t>menawarkan</w:t>
      </w:r>
      <w:proofErr w:type="spellEnd"/>
      <w:r w:rsidR="00273774">
        <w:t xml:space="preserve"> </w:t>
      </w:r>
      <w:proofErr w:type="spellStart"/>
      <w:r w:rsidR="00273774">
        <w:t>kemampuan</w:t>
      </w:r>
      <w:proofErr w:type="spellEnd"/>
      <w:r w:rsidR="00273774">
        <w:t xml:space="preserve"> yang </w:t>
      </w:r>
      <w:proofErr w:type="spellStart"/>
      <w:r w:rsidR="00273774">
        <w:t>kuat</w:t>
      </w:r>
      <w:proofErr w:type="spellEnd"/>
      <w:r w:rsidR="00273774">
        <w:t xml:space="preserve">. Firebase </w:t>
      </w:r>
      <w:proofErr w:type="spellStart"/>
      <w:r w:rsidR="00273774">
        <w:t>menyediakan</w:t>
      </w:r>
      <w:proofErr w:type="spellEnd"/>
      <w:r w:rsidR="00273774">
        <w:t xml:space="preserve"> </w:t>
      </w:r>
      <w:proofErr w:type="spellStart"/>
      <w:r w:rsidR="00273774">
        <w:t>fitur</w:t>
      </w:r>
      <w:proofErr w:type="spellEnd"/>
      <w:r w:rsidR="00273774">
        <w:t xml:space="preserve"> </w:t>
      </w:r>
      <w:proofErr w:type="spellStart"/>
      <w:r w:rsidR="00273774">
        <w:t>keamanan</w:t>
      </w:r>
      <w:proofErr w:type="spellEnd"/>
      <w:r w:rsidR="00273774">
        <w:t xml:space="preserve"> yang </w:t>
      </w:r>
      <w:proofErr w:type="spellStart"/>
      <w:r w:rsidR="00273774">
        <w:t>kuat</w:t>
      </w:r>
      <w:proofErr w:type="spellEnd"/>
      <w:r w:rsidR="00273774">
        <w:t xml:space="preserve">, </w:t>
      </w:r>
      <w:proofErr w:type="spellStart"/>
      <w:r w:rsidR="00273774">
        <w:t>pengembangan</w:t>
      </w:r>
      <w:proofErr w:type="spellEnd"/>
      <w:r w:rsidR="00273774">
        <w:t xml:space="preserve"> dan </w:t>
      </w:r>
      <w:proofErr w:type="spellStart"/>
      <w:r w:rsidR="00273774">
        <w:t>penyebaran</w:t>
      </w:r>
      <w:proofErr w:type="spellEnd"/>
      <w:r w:rsidR="00273774">
        <w:t xml:space="preserve"> API yang </w:t>
      </w:r>
      <w:proofErr w:type="spellStart"/>
      <w:r w:rsidR="00273774">
        <w:t>cepat</w:t>
      </w:r>
      <w:proofErr w:type="spellEnd"/>
      <w:r w:rsidR="00273774">
        <w:t xml:space="preserve">, </w:t>
      </w:r>
      <w:proofErr w:type="spellStart"/>
      <w:r w:rsidR="00273774">
        <w:t>serta</w:t>
      </w:r>
      <w:proofErr w:type="spellEnd"/>
      <w:r w:rsidR="00273774">
        <w:t xml:space="preserve"> </w:t>
      </w:r>
      <w:proofErr w:type="spellStart"/>
      <w:r w:rsidR="00273774">
        <w:t>kemampuan</w:t>
      </w:r>
      <w:proofErr w:type="spellEnd"/>
      <w:r w:rsidR="00273774">
        <w:t xml:space="preserve"> untuk meng-host file statis di CDN global [32].</w:t>
      </w:r>
    </w:p>
    <w:p w14:paraId="7779A6E3" w14:textId="77777777" w:rsidR="00B7177F" w:rsidRPr="00B7177F" w:rsidRDefault="00B7177F" w:rsidP="00B7177F"/>
    <w:p w14:paraId="416E4A33" w14:textId="2F4C30F4" w:rsidR="005D5BE6" w:rsidRDefault="00591118">
      <w:pPr>
        <w:pStyle w:val="Heading2"/>
      </w:pPr>
      <w:r>
        <w:t xml:space="preserve"> </w:t>
      </w:r>
      <w:r w:rsidR="00AE11A5">
        <w:t>React</w:t>
      </w:r>
    </w:p>
    <w:p w14:paraId="1039DA82" w14:textId="259A482B" w:rsidR="00AE11A5" w:rsidRDefault="00273774" w:rsidP="00F012A6">
      <w:pPr>
        <w:pStyle w:val="paragraf"/>
      </w:pPr>
      <w:r>
        <w:t xml:space="preserve">ReactJS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JavaScript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(UI)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React,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React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untuk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modular [33]. Dari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ReactJs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, React juga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bagus, dan React </w:t>
      </w:r>
      <w:proofErr w:type="spellStart"/>
      <w:r>
        <w:t>cocok</w:t>
      </w:r>
      <w:proofErr w:type="spellEnd"/>
      <w:r>
        <w:t xml:space="preserve"> untuk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website modular [35]. </w:t>
      </w:r>
      <w:r w:rsidR="00CF0F62">
        <w:t xml:space="preserve">Kode yang </w:t>
      </w:r>
      <w:proofErr w:type="spellStart"/>
      <w:r w:rsidR="00CF0F62">
        <w:t>dibuat</w:t>
      </w:r>
      <w:proofErr w:type="spellEnd"/>
      <w:r w:rsidR="00CF0F62">
        <w:t xml:space="preserve"> pada </w:t>
      </w:r>
      <w:r w:rsidRPr="00273774">
        <w:t xml:space="preserve">React JS </w:t>
      </w:r>
      <w:proofErr w:type="spellStart"/>
      <w:r w:rsidRPr="00273774">
        <w:t>bisa</w:t>
      </w:r>
      <w:proofErr w:type="spellEnd"/>
      <w:r w:rsidRPr="00273774">
        <w:t xml:space="preserve"> </w:t>
      </w:r>
      <w:proofErr w:type="spellStart"/>
      <w:r w:rsidRPr="00273774">
        <w:t>digunakan</w:t>
      </w:r>
      <w:proofErr w:type="spellEnd"/>
      <w:r>
        <w:t xml:space="preserve"> </w:t>
      </w:r>
      <w:proofErr w:type="spellStart"/>
      <w:r w:rsidRPr="00273774">
        <w:t>kembali</w:t>
      </w:r>
      <w:proofErr w:type="spellEnd"/>
      <w:r>
        <w:t xml:space="preserve"> </w:t>
      </w:r>
      <w:proofErr w:type="spellStart"/>
      <w:r w:rsidRPr="00273774">
        <w:t>jika</w:t>
      </w:r>
      <w:proofErr w:type="spellEnd"/>
      <w:r w:rsidRPr="00273774">
        <w:t xml:space="preserve"> </w:t>
      </w:r>
      <w:proofErr w:type="spellStart"/>
      <w:r w:rsidRPr="00273774">
        <w:t>dibutuhkan</w:t>
      </w:r>
      <w:proofErr w:type="spellEnd"/>
      <w:r w:rsidR="00CF0F62">
        <w:t xml:space="preserve"> </w:t>
      </w:r>
      <w:proofErr w:type="spellStart"/>
      <w:r w:rsidR="00CF0F62">
        <w:t>seperti</w:t>
      </w:r>
      <w:proofErr w:type="spellEnd"/>
      <w:r w:rsidR="00CF0F62">
        <w:t xml:space="preserve"> </w:t>
      </w:r>
      <w:proofErr w:type="spellStart"/>
      <w:r w:rsidR="00CF0F62">
        <w:t>melakukan</w:t>
      </w:r>
      <w:proofErr w:type="spellEnd"/>
      <w:r w:rsidR="00CF0F62">
        <w:t xml:space="preserve"> </w:t>
      </w:r>
      <w:proofErr w:type="spellStart"/>
      <w:r w:rsidR="00CF0F62">
        <w:t>daur</w:t>
      </w:r>
      <w:proofErr w:type="spellEnd"/>
      <w:r w:rsidR="00CF0F62">
        <w:t xml:space="preserve"> </w:t>
      </w:r>
      <w:proofErr w:type="spellStart"/>
      <w:r w:rsidR="00CF0F62">
        <w:t>ulang</w:t>
      </w:r>
      <w:proofErr w:type="spellEnd"/>
      <w:r>
        <w:t>,</w:t>
      </w:r>
      <w:r w:rsidRPr="00273774">
        <w:t xml:space="preserve"> </w:t>
      </w:r>
      <w:proofErr w:type="spellStart"/>
      <w:r w:rsidRPr="00273774">
        <w:t>hal</w:t>
      </w:r>
      <w:proofErr w:type="spellEnd"/>
      <w:r w:rsidRPr="00273774">
        <w:t xml:space="preserve"> ini </w:t>
      </w:r>
      <w:proofErr w:type="spellStart"/>
      <w:r w:rsidRPr="00273774">
        <w:t>dapat</w:t>
      </w:r>
      <w:proofErr w:type="spellEnd"/>
      <w:r w:rsidRPr="00273774">
        <w:t xml:space="preserve"> </w:t>
      </w:r>
      <w:proofErr w:type="spellStart"/>
      <w:r w:rsidRPr="00273774">
        <w:t>menghemat</w:t>
      </w:r>
      <w:proofErr w:type="spellEnd"/>
      <w:r w:rsidRPr="00273774">
        <w:t xml:space="preserve"> </w:t>
      </w:r>
      <w:proofErr w:type="spellStart"/>
      <w:r w:rsidRPr="00273774">
        <w:t>waktu</w:t>
      </w:r>
      <w:proofErr w:type="spellEnd"/>
      <w:r w:rsidRPr="00273774">
        <w:t xml:space="preserve"> </w:t>
      </w:r>
      <w:proofErr w:type="spellStart"/>
      <w:r w:rsidRPr="00273774">
        <w:t>pengembangan</w:t>
      </w:r>
      <w:proofErr w:type="spellEnd"/>
      <w:r w:rsidRPr="00273774">
        <w:t xml:space="preserve"> yang </w:t>
      </w:r>
      <w:proofErr w:type="spellStart"/>
      <w:r w:rsidRPr="00273774">
        <w:t>membutuhkan</w:t>
      </w:r>
      <w:proofErr w:type="spellEnd"/>
      <w:r w:rsidRPr="00273774">
        <w:t xml:space="preserve"> </w:t>
      </w:r>
      <w:proofErr w:type="spellStart"/>
      <w:r w:rsidRPr="00273774">
        <w:t>kecepatan</w:t>
      </w:r>
      <w:proofErr w:type="spellEnd"/>
      <w:r w:rsidRPr="00273774">
        <w:t xml:space="preserve"> </w:t>
      </w:r>
      <w:proofErr w:type="spellStart"/>
      <w:r w:rsidRPr="00273774">
        <w:t>pengembangan</w:t>
      </w:r>
      <w:proofErr w:type="spellEnd"/>
      <w:r>
        <w:t xml:space="preserve"> [34].</w:t>
      </w:r>
      <w:r w:rsidR="00AE11A5">
        <w:br w:type="page"/>
      </w:r>
    </w:p>
    <w:p w14:paraId="70295592" w14:textId="4A194223" w:rsidR="00245B63" w:rsidRPr="000D3765" w:rsidRDefault="00AE11A5" w:rsidP="00245B63">
      <w:pPr>
        <w:pStyle w:val="Heading1"/>
        <w:ind w:left="0" w:firstLine="0"/>
      </w:pPr>
      <w:bookmarkStart w:id="8" w:name="_Toc142127363"/>
      <w:bookmarkEnd w:id="7"/>
      <w:r>
        <w:lastRenderedPageBreak/>
        <w:br/>
      </w:r>
      <w:bookmarkEnd w:id="8"/>
      <w:r>
        <w:t>METODE</w:t>
      </w:r>
    </w:p>
    <w:p w14:paraId="341B91CE" w14:textId="0C6F5E13" w:rsidR="005D5BE6" w:rsidRPr="00F137F7" w:rsidRDefault="006E0A83" w:rsidP="00F137F7">
      <w:pPr>
        <w:spacing w:after="0" w:line="480" w:lineRule="auto"/>
        <w:ind w:firstLine="720"/>
        <w:jc w:val="both"/>
        <w:rPr>
          <w:szCs w:val="24"/>
        </w:rPr>
      </w:pPr>
      <w:bookmarkStart w:id="9" w:name="_Hlk535502201"/>
      <w:bookmarkStart w:id="10" w:name="_Hlk532877700"/>
      <w:r>
        <w:rPr>
          <w:color w:val="000000"/>
          <w:szCs w:val="24"/>
          <w:shd w:val="clear" w:color="auto" w:fill="FFFFFF"/>
        </w:rPr>
        <w:t xml:space="preserve">Lorem ipsum dolor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sed do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labore et dolore magna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ad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exercitation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nisi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ex e</w:t>
      </w:r>
      <w:bookmarkEnd w:id="9"/>
      <w:r w:rsidR="001D7110">
        <w:rPr>
          <w:color w:val="000000"/>
          <w:szCs w:val="24"/>
          <w:shd w:val="clear" w:color="auto" w:fill="FFFFFF"/>
        </w:rPr>
        <w:t>.</w:t>
      </w:r>
    </w:p>
    <w:p w14:paraId="20B559B0" w14:textId="77777777" w:rsidR="005D5BE6" w:rsidRDefault="005D5BE6">
      <w:pPr>
        <w:pStyle w:val="ListParagraph"/>
        <w:keepNext/>
        <w:keepLines/>
        <w:spacing w:after="0" w:line="480" w:lineRule="auto"/>
        <w:ind w:left="360"/>
        <w:rPr>
          <w:b/>
          <w:vanish/>
          <w:szCs w:val="24"/>
          <w:lang w:val="en-US" w:eastAsia="en-US"/>
        </w:rPr>
      </w:pPr>
    </w:p>
    <w:p w14:paraId="683E8436" w14:textId="22475828" w:rsidR="005D5BE6" w:rsidRDefault="00AE11A5">
      <w:pPr>
        <w:pStyle w:val="Heading2"/>
      </w:pPr>
      <w:bookmarkStart w:id="11" w:name="_Toc142127364"/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6E0A83">
        <w:rPr>
          <w:lang w:val="id-ID"/>
        </w:rPr>
        <w:t xml:space="preserve"> </w:t>
      </w:r>
      <w:bookmarkEnd w:id="11"/>
    </w:p>
    <w:p w14:paraId="4162EC33" w14:textId="77777777" w:rsidR="005D5BE6" w:rsidRDefault="006E0A83">
      <w:pPr>
        <w:pStyle w:val="ListParagraph"/>
        <w:spacing w:after="0" w:line="480" w:lineRule="auto"/>
        <w:ind w:left="0" w:firstLine="708"/>
        <w:jc w:val="both"/>
      </w:pPr>
      <w:r>
        <w:rPr>
          <w:color w:val="000000"/>
          <w:szCs w:val="24"/>
          <w:shd w:val="clear" w:color="auto" w:fill="FFFFFF"/>
        </w:rPr>
        <w:t xml:space="preserve">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nisi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commodo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consequat</w:t>
      </w:r>
      <w:proofErr w:type="spellEnd"/>
      <w:r>
        <w:rPr>
          <w:color w:val="000000"/>
          <w:szCs w:val="24"/>
          <w:shd w:val="clear" w:color="auto" w:fill="FFFFFF"/>
        </w:rPr>
        <w:t xml:space="preserve">. </w:t>
      </w:r>
      <w:proofErr w:type="spellStart"/>
      <w:r>
        <w:rPr>
          <w:color w:val="000000"/>
          <w:szCs w:val="24"/>
          <w:shd w:val="clear" w:color="auto" w:fill="FFFFFF"/>
        </w:rPr>
        <w:t>Duis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aute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irure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</w:t>
      </w:r>
      <w:proofErr w:type="spellEnd"/>
      <w:r>
        <w:rPr>
          <w:szCs w:val="24"/>
        </w:rPr>
        <w:t>.</w:t>
      </w:r>
    </w:p>
    <w:p w14:paraId="0B0C3F8A" w14:textId="0B6BDB53" w:rsidR="005D5BE6" w:rsidRDefault="006E0A83">
      <w:pPr>
        <w:pStyle w:val="Heading3"/>
        <w:ind w:left="567"/>
      </w:pPr>
      <w:bookmarkStart w:id="12" w:name="_Toc142127365"/>
      <w:r>
        <w:rPr>
          <w:lang w:val="id-ID"/>
        </w:rPr>
        <w:t>Perangkat Keras (</w:t>
      </w:r>
      <w:r>
        <w:rPr>
          <w:i/>
          <w:iCs/>
          <w:lang w:val="id-ID"/>
        </w:rPr>
        <w:t>Hardware</w:t>
      </w:r>
      <w:r>
        <w:rPr>
          <w:lang w:val="id-ID"/>
        </w:rPr>
        <w:t>)</w:t>
      </w:r>
      <w:bookmarkEnd w:id="12"/>
    </w:p>
    <w:p w14:paraId="240D5561" w14:textId="34F8EAF1" w:rsidR="001D7110" w:rsidRDefault="006E0A83" w:rsidP="00AE11A5">
      <w:pPr>
        <w:spacing w:after="0" w:line="480" w:lineRule="auto"/>
        <w:ind w:firstLine="708"/>
        <w:contextualSpacing/>
        <w:jc w:val="both"/>
        <w:rPr>
          <w:color w:val="000000"/>
          <w:szCs w:val="24"/>
          <w:shd w:val="clear" w:color="auto" w:fill="FFFFFF"/>
          <w:lang w:val="id-ID"/>
        </w:rPr>
      </w:pPr>
      <w:r>
        <w:rPr>
          <w:color w:val="000000"/>
          <w:szCs w:val="24"/>
          <w:shd w:val="clear" w:color="auto" w:fill="FFFFFF"/>
        </w:rPr>
        <w:t xml:space="preserve">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ad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exercitation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nisi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ex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commodo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consequat</w:t>
      </w:r>
      <w:proofErr w:type="spellEnd"/>
      <w:r>
        <w:rPr>
          <w:szCs w:val="24"/>
        </w:rPr>
        <w:t>:</w:t>
      </w:r>
    </w:p>
    <w:p w14:paraId="4C5A00E2" w14:textId="1A81DCA8" w:rsidR="00AE11A5" w:rsidRPr="00AE11A5" w:rsidRDefault="00AE11A5" w:rsidP="00AE11A5">
      <w:pPr>
        <w:pStyle w:val="ListParagraph"/>
        <w:numPr>
          <w:ilvl w:val="0"/>
          <w:numId w:val="46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  <w:lang w:val="en-US"/>
        </w:rPr>
        <w:t>NodeMCUv3</w:t>
      </w:r>
    </w:p>
    <w:p w14:paraId="02FAEAB5" w14:textId="2ACF6D05" w:rsidR="00AE11A5" w:rsidRDefault="00AE11A5" w:rsidP="005E291B">
      <w:pPr>
        <w:pStyle w:val="paragraf"/>
      </w:pPr>
      <w:r>
        <w:t>AAAAA</w:t>
      </w:r>
    </w:p>
    <w:p w14:paraId="729612A9" w14:textId="36E4B6C4" w:rsidR="00F012A6" w:rsidRPr="005E291B" w:rsidRDefault="00F012A6" w:rsidP="005E291B">
      <w:pPr>
        <w:pStyle w:val="paragraf"/>
      </w:pPr>
      <w:r>
        <w:fldChar w:fldCharType="begin"/>
      </w:r>
      <w:r>
        <w:instrText xml:space="preserve"> REF _Ref186029649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fldChar w:fldCharType="end"/>
      </w:r>
    </w:p>
    <w:p w14:paraId="56EF52FE" w14:textId="386C8465" w:rsidR="00591118" w:rsidRPr="005E291B" w:rsidRDefault="005E291B" w:rsidP="005E291B">
      <w:pPr>
        <w:pStyle w:val="paragraf"/>
        <w:ind w:firstLine="0"/>
        <w:jc w:val="center"/>
      </w:pPr>
      <w:r w:rsidRPr="00022991">
        <w:rPr>
          <w:noProof/>
        </w:rPr>
        <w:lastRenderedPageBreak/>
        <w:drawing>
          <wp:inline distT="0" distB="0" distL="0" distR="0" wp14:anchorId="361FDBC7" wp14:editId="7F3F26E6">
            <wp:extent cx="3058164" cy="23907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904" cy="23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86F7" w14:textId="48557DB3" w:rsidR="00591118" w:rsidRDefault="00591118" w:rsidP="00591118">
      <w:pPr>
        <w:pStyle w:val="Caption"/>
      </w:pPr>
      <w:bookmarkStart w:id="13" w:name="_Ref186029649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</w:t>
      </w:r>
      <w:r w:rsidR="003E33A8">
        <w:fldChar w:fldCharType="end"/>
      </w:r>
      <w:bookmarkEnd w:id="13"/>
      <w:r>
        <w:t xml:space="preserve"> NodeMCUv3 (ESP8266MOD)</w:t>
      </w:r>
    </w:p>
    <w:p w14:paraId="5ED24226" w14:textId="77777777" w:rsidR="00591118" w:rsidRPr="00AE11A5" w:rsidRDefault="00591118" w:rsidP="00AE11A5">
      <w:pPr>
        <w:pStyle w:val="paragraf"/>
      </w:pPr>
    </w:p>
    <w:p w14:paraId="6F90D291" w14:textId="7C44E0BF" w:rsidR="00AE11A5" w:rsidRPr="00AE11A5" w:rsidRDefault="00AE11A5" w:rsidP="00AE11A5">
      <w:pPr>
        <w:pStyle w:val="ListParagraph"/>
        <w:numPr>
          <w:ilvl w:val="0"/>
          <w:numId w:val="46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  <w:lang w:val="en-US"/>
        </w:rPr>
        <w:t xml:space="preserve">Sensor </w:t>
      </w:r>
      <w:r>
        <w:rPr>
          <w:b/>
          <w:bCs/>
          <w:i/>
          <w:iCs/>
          <w:color w:val="000000"/>
          <w:szCs w:val="24"/>
          <w:shd w:val="clear" w:color="auto" w:fill="FFFFFF"/>
          <w:lang w:val="en-US"/>
        </w:rPr>
        <w:t>Digital Humidity and Temperature</w:t>
      </w:r>
    </w:p>
    <w:p w14:paraId="796F097A" w14:textId="7F44414F" w:rsidR="00AE11A5" w:rsidRDefault="00AE11A5" w:rsidP="00AE11A5">
      <w:pPr>
        <w:pStyle w:val="paragraf"/>
      </w:pPr>
      <w:r>
        <w:t>AAAA</w:t>
      </w:r>
    </w:p>
    <w:p w14:paraId="788A782B" w14:textId="7667272C" w:rsidR="00F012A6" w:rsidRDefault="00F012A6" w:rsidP="00AE11A5">
      <w:pPr>
        <w:pStyle w:val="paragraf"/>
      </w:pPr>
      <w:r>
        <w:fldChar w:fldCharType="begin"/>
      </w:r>
      <w:r>
        <w:instrText xml:space="preserve"> REF _Ref186029657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fldChar w:fldCharType="end"/>
      </w:r>
    </w:p>
    <w:p w14:paraId="2C698313" w14:textId="4B1B48B0" w:rsidR="00591118" w:rsidRDefault="005E291B" w:rsidP="005E291B">
      <w:pPr>
        <w:jc w:val="center"/>
      </w:pPr>
      <w:r w:rsidRPr="00305F63">
        <w:rPr>
          <w:noProof/>
        </w:rPr>
        <w:drawing>
          <wp:inline distT="0" distB="0" distL="0" distR="0" wp14:anchorId="70C068D1" wp14:editId="208214CF">
            <wp:extent cx="2543530" cy="182905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3C80" w14:textId="4832DC05" w:rsidR="00591118" w:rsidRPr="00591118" w:rsidRDefault="00591118" w:rsidP="00591118">
      <w:pPr>
        <w:pStyle w:val="Caption"/>
      </w:pPr>
      <w:bookmarkStart w:id="14" w:name="_Ref186029657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</w:t>
      </w:r>
      <w:r w:rsidR="003E33A8">
        <w:fldChar w:fldCharType="end"/>
      </w:r>
      <w:bookmarkEnd w:id="14"/>
      <w:r>
        <w:t xml:space="preserve"> </w:t>
      </w:r>
      <w:r>
        <w:rPr>
          <w:i/>
          <w:iCs/>
        </w:rPr>
        <w:t xml:space="preserve">Digital Humidity and Temperature </w:t>
      </w:r>
      <w:r>
        <w:t>11 (DHT11) Sensor</w:t>
      </w:r>
    </w:p>
    <w:p w14:paraId="2B10183D" w14:textId="77777777" w:rsidR="00591118" w:rsidRPr="00AE11A5" w:rsidRDefault="00591118" w:rsidP="00AE11A5">
      <w:pPr>
        <w:pStyle w:val="paragraf"/>
      </w:pPr>
    </w:p>
    <w:p w14:paraId="1750CC15" w14:textId="23E72DCE" w:rsidR="00AE11A5" w:rsidRPr="00AE11A5" w:rsidRDefault="00AE11A5" w:rsidP="00AE11A5">
      <w:pPr>
        <w:pStyle w:val="ListParagraph"/>
        <w:numPr>
          <w:ilvl w:val="0"/>
          <w:numId w:val="46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i/>
          <w:iCs/>
          <w:color w:val="000000"/>
          <w:szCs w:val="24"/>
          <w:shd w:val="clear" w:color="auto" w:fill="FFFFFF"/>
          <w:lang w:val="en-US"/>
        </w:rPr>
        <w:t>Buzzer</w:t>
      </w:r>
    </w:p>
    <w:p w14:paraId="4C3F87AA" w14:textId="6E56B4CC" w:rsidR="00591118" w:rsidRDefault="00AE11A5" w:rsidP="00591118">
      <w:pPr>
        <w:pStyle w:val="paragraf"/>
      </w:pPr>
      <w:r>
        <w:t>AAAA</w:t>
      </w:r>
    </w:p>
    <w:p w14:paraId="0F62F305" w14:textId="7CD05F7C" w:rsidR="00F012A6" w:rsidRDefault="00F012A6" w:rsidP="00591118">
      <w:pPr>
        <w:pStyle w:val="paragraf"/>
      </w:pPr>
      <w:r>
        <w:fldChar w:fldCharType="begin"/>
      </w:r>
      <w:r>
        <w:instrText xml:space="preserve"> REF _Ref186029662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</w:p>
    <w:p w14:paraId="4F3756B0" w14:textId="5A274AD4" w:rsidR="00591118" w:rsidRDefault="005E291B" w:rsidP="005E291B">
      <w:pPr>
        <w:jc w:val="center"/>
      </w:pPr>
      <w:r w:rsidRPr="00CE6AD0">
        <w:rPr>
          <w:noProof/>
        </w:rPr>
        <w:lastRenderedPageBreak/>
        <w:drawing>
          <wp:inline distT="0" distB="0" distL="0" distR="0" wp14:anchorId="306E9CCE" wp14:editId="1E8252FF">
            <wp:extent cx="1695687" cy="15623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E34B" w14:textId="029EA705" w:rsidR="00591118" w:rsidRPr="00591118" w:rsidRDefault="00591118" w:rsidP="00591118">
      <w:pPr>
        <w:pStyle w:val="Caption"/>
        <w:rPr>
          <w:i/>
          <w:iCs/>
        </w:rPr>
      </w:pPr>
      <w:bookmarkStart w:id="15" w:name="_Ref186029662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bookmarkEnd w:id="15"/>
      <w:r>
        <w:t xml:space="preserve"> </w:t>
      </w:r>
      <w:r>
        <w:rPr>
          <w:i/>
          <w:iCs/>
        </w:rPr>
        <w:t>Buzzer</w:t>
      </w:r>
    </w:p>
    <w:p w14:paraId="109DC20A" w14:textId="77777777" w:rsidR="00591118" w:rsidRPr="00AE11A5" w:rsidRDefault="00591118" w:rsidP="00591118">
      <w:pPr>
        <w:pStyle w:val="paragraf"/>
      </w:pPr>
    </w:p>
    <w:p w14:paraId="0CA2A835" w14:textId="0D924554" w:rsidR="00AE11A5" w:rsidRPr="00AE11A5" w:rsidRDefault="00AE11A5" w:rsidP="00AE11A5">
      <w:pPr>
        <w:pStyle w:val="ListParagraph"/>
        <w:numPr>
          <w:ilvl w:val="0"/>
          <w:numId w:val="46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  <w:lang w:val="en-US"/>
        </w:rPr>
        <w:t xml:space="preserve">Kabel </w:t>
      </w:r>
      <w:r>
        <w:rPr>
          <w:b/>
          <w:bCs/>
          <w:i/>
          <w:iCs/>
          <w:color w:val="000000"/>
          <w:szCs w:val="24"/>
          <w:shd w:val="clear" w:color="auto" w:fill="FFFFFF"/>
          <w:lang w:val="en-US"/>
        </w:rPr>
        <w:t>Jumper</w:t>
      </w:r>
    </w:p>
    <w:p w14:paraId="3F7A6BDA" w14:textId="60EC1699" w:rsidR="00AE11A5" w:rsidRDefault="00AE11A5" w:rsidP="00AE11A5">
      <w:pPr>
        <w:pStyle w:val="paragraf"/>
      </w:pPr>
      <w:r>
        <w:t>AAA</w:t>
      </w:r>
    </w:p>
    <w:p w14:paraId="5C2BE3D7" w14:textId="5A7489C4" w:rsidR="00F012A6" w:rsidRDefault="00F012A6" w:rsidP="00AE11A5">
      <w:pPr>
        <w:pStyle w:val="paragraf"/>
      </w:pPr>
      <w:r>
        <w:fldChar w:fldCharType="begin"/>
      </w:r>
      <w:r>
        <w:instrText xml:space="preserve"> REF _Ref186029667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4</w:t>
      </w:r>
      <w:r>
        <w:fldChar w:fldCharType="end"/>
      </w:r>
    </w:p>
    <w:p w14:paraId="53BEC95E" w14:textId="037FEECD" w:rsidR="00591118" w:rsidRDefault="005E291B" w:rsidP="005E291B">
      <w:pPr>
        <w:jc w:val="center"/>
      </w:pPr>
      <w:r w:rsidRPr="007102D4">
        <w:rPr>
          <w:noProof/>
        </w:rPr>
        <w:drawing>
          <wp:inline distT="0" distB="0" distL="0" distR="0" wp14:anchorId="5DF8D416" wp14:editId="2DED30E0">
            <wp:extent cx="2495550" cy="2667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552" cy="26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A505" w14:textId="402D718D" w:rsidR="00591118" w:rsidRPr="00591118" w:rsidRDefault="00591118" w:rsidP="00591118">
      <w:pPr>
        <w:pStyle w:val="Caption"/>
        <w:rPr>
          <w:i/>
          <w:iCs/>
        </w:rPr>
      </w:pPr>
      <w:bookmarkStart w:id="16" w:name="_Ref186029667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4</w:t>
      </w:r>
      <w:r w:rsidR="003E33A8">
        <w:fldChar w:fldCharType="end"/>
      </w:r>
      <w:bookmarkEnd w:id="16"/>
      <w:r>
        <w:t xml:space="preserve"> </w:t>
      </w:r>
      <w:r>
        <w:rPr>
          <w:i/>
          <w:iCs/>
        </w:rPr>
        <w:t>Jumper male to female</w:t>
      </w:r>
    </w:p>
    <w:p w14:paraId="49D48406" w14:textId="77777777" w:rsidR="00591118" w:rsidRPr="00AE11A5" w:rsidRDefault="00591118" w:rsidP="00AE11A5">
      <w:pPr>
        <w:pStyle w:val="paragraf"/>
      </w:pPr>
    </w:p>
    <w:p w14:paraId="3E57CDEB" w14:textId="7F412E53" w:rsidR="00AE11A5" w:rsidRPr="00AE11A5" w:rsidRDefault="00AE11A5" w:rsidP="00AE11A5">
      <w:pPr>
        <w:pStyle w:val="ListParagraph"/>
        <w:numPr>
          <w:ilvl w:val="0"/>
          <w:numId w:val="46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  <w:lang w:val="en-US"/>
        </w:rPr>
        <w:t>Kabel USB</w:t>
      </w:r>
    </w:p>
    <w:p w14:paraId="029B3472" w14:textId="43D61413" w:rsidR="00AE11A5" w:rsidRDefault="00AE11A5" w:rsidP="00AE11A5">
      <w:pPr>
        <w:pStyle w:val="paragraf"/>
      </w:pPr>
      <w:r>
        <w:t>AA</w:t>
      </w:r>
    </w:p>
    <w:p w14:paraId="06CCEEA7" w14:textId="33B9277F" w:rsidR="00F012A6" w:rsidRDefault="00F012A6" w:rsidP="00AE11A5">
      <w:pPr>
        <w:pStyle w:val="paragraf"/>
      </w:pPr>
      <w:r>
        <w:fldChar w:fldCharType="begin"/>
      </w:r>
      <w:r>
        <w:instrText xml:space="preserve"> REF _Ref186029671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5</w:t>
      </w:r>
      <w:r>
        <w:fldChar w:fldCharType="end"/>
      </w:r>
    </w:p>
    <w:p w14:paraId="434175EB" w14:textId="250028B9" w:rsidR="00591118" w:rsidRDefault="005E291B" w:rsidP="005E291B">
      <w:pPr>
        <w:jc w:val="center"/>
      </w:pPr>
      <w:r w:rsidRPr="007E5148">
        <w:rPr>
          <w:noProof/>
        </w:rPr>
        <w:lastRenderedPageBreak/>
        <w:drawing>
          <wp:inline distT="0" distB="0" distL="0" distR="0" wp14:anchorId="1226F702" wp14:editId="7BDECB3C">
            <wp:extent cx="3533592" cy="2486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0929" cy="24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3488" w14:textId="41382103" w:rsidR="00591118" w:rsidRPr="005E291B" w:rsidRDefault="005E291B" w:rsidP="005E291B">
      <w:pPr>
        <w:pStyle w:val="Caption"/>
      </w:pPr>
      <w:bookmarkStart w:id="17" w:name="_Ref186029671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5</w:t>
      </w:r>
      <w:r w:rsidR="003E33A8">
        <w:fldChar w:fldCharType="end"/>
      </w:r>
      <w:bookmarkEnd w:id="17"/>
      <w:r>
        <w:t xml:space="preserve"> Kabel USB</w:t>
      </w:r>
    </w:p>
    <w:p w14:paraId="31F8C28C" w14:textId="77777777" w:rsidR="00591118" w:rsidRPr="00AE11A5" w:rsidRDefault="00591118" w:rsidP="00AE11A5">
      <w:pPr>
        <w:pStyle w:val="paragraf"/>
      </w:pPr>
    </w:p>
    <w:p w14:paraId="20DE0BD3" w14:textId="31821C96" w:rsidR="005E291B" w:rsidRPr="005E291B" w:rsidRDefault="005E291B" w:rsidP="00AE11A5">
      <w:pPr>
        <w:pStyle w:val="ListParagraph"/>
        <w:numPr>
          <w:ilvl w:val="0"/>
          <w:numId w:val="46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i/>
          <w:iCs/>
          <w:color w:val="000000"/>
          <w:szCs w:val="24"/>
          <w:shd w:val="clear" w:color="auto" w:fill="FFFFFF"/>
          <w:lang w:val="en-US"/>
        </w:rPr>
        <w:t xml:space="preserve">Universal </w:t>
      </w:r>
      <w:r>
        <w:rPr>
          <w:b/>
          <w:bCs/>
          <w:color w:val="000000"/>
          <w:szCs w:val="24"/>
          <w:shd w:val="clear" w:color="auto" w:fill="FFFFFF"/>
          <w:lang w:val="en-US"/>
        </w:rPr>
        <w:t>PCB</w:t>
      </w:r>
    </w:p>
    <w:p w14:paraId="678F7923" w14:textId="612CF299" w:rsidR="005E291B" w:rsidRDefault="005E291B" w:rsidP="005E291B">
      <w:pPr>
        <w:pStyle w:val="paragraf"/>
      </w:pPr>
      <w:r>
        <w:t>AA</w:t>
      </w:r>
    </w:p>
    <w:p w14:paraId="1463D205" w14:textId="46831C7E" w:rsidR="00F012A6" w:rsidRDefault="00F012A6" w:rsidP="005E291B">
      <w:pPr>
        <w:pStyle w:val="paragraf"/>
      </w:pPr>
      <w:r>
        <w:fldChar w:fldCharType="begin"/>
      </w:r>
      <w:r>
        <w:instrText xml:space="preserve"> REF _Ref186029676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6</w:t>
      </w:r>
      <w:r>
        <w:fldChar w:fldCharType="end"/>
      </w:r>
    </w:p>
    <w:p w14:paraId="6C95557D" w14:textId="37FD9FE9" w:rsidR="005E291B" w:rsidRDefault="005E291B" w:rsidP="005E291B">
      <w:pPr>
        <w:jc w:val="center"/>
        <w:rPr>
          <w:shd w:val="clear" w:color="auto" w:fill="FFFFFF"/>
        </w:rPr>
      </w:pPr>
    </w:p>
    <w:p w14:paraId="17EC7F18" w14:textId="43A4E70E" w:rsidR="005E291B" w:rsidRPr="005E291B" w:rsidRDefault="005E291B" w:rsidP="005E291B">
      <w:pPr>
        <w:pStyle w:val="Caption"/>
        <w:rPr>
          <w:color w:val="000000"/>
          <w:shd w:val="clear" w:color="auto" w:fill="FFFFFF"/>
        </w:rPr>
      </w:pPr>
      <w:bookmarkStart w:id="18" w:name="_Ref186029676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6</w:t>
      </w:r>
      <w:r w:rsidR="003E33A8">
        <w:fldChar w:fldCharType="end"/>
      </w:r>
      <w:bookmarkEnd w:id="18"/>
      <w:r>
        <w:t xml:space="preserve"> </w:t>
      </w:r>
      <w:r>
        <w:rPr>
          <w:i/>
          <w:iCs/>
        </w:rPr>
        <w:t xml:space="preserve">Universal </w:t>
      </w:r>
      <w:r>
        <w:t>PCB</w:t>
      </w:r>
    </w:p>
    <w:p w14:paraId="0BEE0759" w14:textId="77777777" w:rsidR="005E291B" w:rsidRPr="005E291B" w:rsidRDefault="005E291B" w:rsidP="005E291B">
      <w:pPr>
        <w:spacing w:after="0" w:line="480" w:lineRule="auto"/>
        <w:jc w:val="both"/>
        <w:rPr>
          <w:color w:val="000000"/>
          <w:szCs w:val="24"/>
          <w:shd w:val="clear" w:color="auto" w:fill="FFFFFF"/>
        </w:rPr>
      </w:pPr>
    </w:p>
    <w:p w14:paraId="7AE73BD7" w14:textId="5CA77FC8" w:rsidR="00AE11A5" w:rsidRPr="00AE11A5" w:rsidRDefault="00AE11A5" w:rsidP="00AE11A5">
      <w:pPr>
        <w:pStyle w:val="ListParagraph"/>
        <w:numPr>
          <w:ilvl w:val="0"/>
          <w:numId w:val="46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i/>
          <w:iCs/>
          <w:color w:val="000000"/>
          <w:szCs w:val="24"/>
          <w:shd w:val="clear" w:color="auto" w:fill="FFFFFF"/>
          <w:lang w:val="en-US"/>
        </w:rPr>
        <w:t>Power Bank</w:t>
      </w:r>
    </w:p>
    <w:p w14:paraId="4424BA8B" w14:textId="2EE8DCD3" w:rsidR="00AE11A5" w:rsidRDefault="00AE11A5" w:rsidP="00AE11A5">
      <w:pPr>
        <w:pStyle w:val="paragraf"/>
      </w:pPr>
      <w:r>
        <w:t>AA</w:t>
      </w:r>
    </w:p>
    <w:p w14:paraId="366C5655" w14:textId="139CB01A" w:rsidR="00F012A6" w:rsidRDefault="00F012A6" w:rsidP="00AE11A5">
      <w:pPr>
        <w:pStyle w:val="paragraf"/>
      </w:pPr>
      <w:r>
        <w:fldChar w:fldCharType="begin"/>
      </w:r>
      <w:r>
        <w:instrText xml:space="preserve"> REF _Ref186029681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7</w:t>
      </w:r>
      <w:r>
        <w:fldChar w:fldCharType="end"/>
      </w:r>
    </w:p>
    <w:p w14:paraId="09790A40" w14:textId="0B23CF11" w:rsidR="005E291B" w:rsidRDefault="005E291B" w:rsidP="005E291B">
      <w:pPr>
        <w:jc w:val="center"/>
      </w:pPr>
      <w:r w:rsidRPr="005235D8">
        <w:rPr>
          <w:rFonts w:eastAsia="Times New Roman"/>
          <w:noProof/>
          <w:szCs w:val="24"/>
          <w:lang w:val="en-ID" w:eastAsia="en-ID"/>
        </w:rPr>
        <w:lastRenderedPageBreak/>
        <w:drawing>
          <wp:inline distT="0" distB="0" distL="0" distR="0" wp14:anchorId="77CB63AA" wp14:editId="50BB5C34">
            <wp:extent cx="1933575" cy="20966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9824" cy="21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A8C" w14:textId="35EDF69E" w:rsidR="005E291B" w:rsidRPr="005E291B" w:rsidRDefault="005E291B" w:rsidP="005E291B">
      <w:pPr>
        <w:pStyle w:val="Caption"/>
        <w:rPr>
          <w:i/>
          <w:iCs/>
        </w:rPr>
      </w:pPr>
      <w:bookmarkStart w:id="19" w:name="_Ref186029681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7</w:t>
      </w:r>
      <w:r w:rsidR="003E33A8">
        <w:fldChar w:fldCharType="end"/>
      </w:r>
      <w:bookmarkEnd w:id="19"/>
      <w:r>
        <w:t xml:space="preserve"> </w:t>
      </w:r>
      <w:r>
        <w:rPr>
          <w:i/>
          <w:iCs/>
        </w:rPr>
        <w:t>Power Bank</w:t>
      </w:r>
    </w:p>
    <w:p w14:paraId="05A8163A" w14:textId="77777777" w:rsidR="005E291B" w:rsidRPr="00AE11A5" w:rsidRDefault="005E291B" w:rsidP="00AE11A5">
      <w:pPr>
        <w:pStyle w:val="paragraf"/>
      </w:pPr>
    </w:p>
    <w:p w14:paraId="10E1BBED" w14:textId="7D4A3224" w:rsidR="005D5BE6" w:rsidRDefault="006E0A83">
      <w:pPr>
        <w:pStyle w:val="Heading3"/>
        <w:ind w:left="567"/>
      </w:pPr>
      <w:bookmarkStart w:id="20" w:name="_Toc142127366"/>
      <w:r>
        <w:rPr>
          <w:lang w:val="id-ID"/>
        </w:rPr>
        <w:t>Perangkat Lunak (</w:t>
      </w:r>
      <w:proofErr w:type="spellStart"/>
      <w:r>
        <w:rPr>
          <w:i/>
          <w:iCs/>
          <w:lang w:val="id-ID"/>
        </w:rPr>
        <w:t>Software</w:t>
      </w:r>
      <w:proofErr w:type="spellEnd"/>
      <w:r>
        <w:rPr>
          <w:lang w:val="id-ID"/>
        </w:rPr>
        <w:t>)</w:t>
      </w:r>
      <w:bookmarkEnd w:id="20"/>
    </w:p>
    <w:p w14:paraId="53E5ECED" w14:textId="2A3E4BDB" w:rsidR="001D7110" w:rsidRDefault="006E0A83" w:rsidP="00AE11A5">
      <w:pPr>
        <w:spacing w:after="0" w:line="480" w:lineRule="auto"/>
        <w:ind w:firstLine="567"/>
        <w:contextualSpacing/>
        <w:jc w:val="both"/>
        <w:rPr>
          <w:color w:val="000000"/>
          <w:szCs w:val="24"/>
          <w:shd w:val="clear" w:color="auto" w:fill="FFFFFF"/>
          <w:lang w:val="id-ID"/>
        </w:rPr>
      </w:pPr>
      <w:r>
        <w:rPr>
          <w:color w:val="000000"/>
          <w:szCs w:val="24"/>
          <w:shd w:val="clear" w:color="auto" w:fill="FFFFFF"/>
        </w:rPr>
        <w:t xml:space="preserve">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ad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exercitation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nisi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ex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proofErr w:type="spellEnd"/>
    </w:p>
    <w:p w14:paraId="32F0C6F5" w14:textId="772A1BAF" w:rsidR="00AE11A5" w:rsidRPr="00405E91" w:rsidRDefault="00405E91" w:rsidP="00AE11A5">
      <w:pPr>
        <w:pStyle w:val="ListParagraph"/>
        <w:numPr>
          <w:ilvl w:val="0"/>
          <w:numId w:val="47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  <w:lang w:val="en-US"/>
        </w:rPr>
        <w:t>Visual Studio Code</w:t>
      </w:r>
    </w:p>
    <w:p w14:paraId="25751212" w14:textId="63F072D9" w:rsidR="00405E91" w:rsidRPr="00405E91" w:rsidRDefault="00405E91" w:rsidP="00405E91">
      <w:pPr>
        <w:pStyle w:val="paragraf"/>
      </w:pPr>
      <w:r>
        <w:t>AAA</w:t>
      </w:r>
    </w:p>
    <w:p w14:paraId="0C3F8520" w14:textId="1A72E200" w:rsidR="00405E91" w:rsidRPr="00405E91" w:rsidRDefault="00405E91" w:rsidP="00AE11A5">
      <w:pPr>
        <w:pStyle w:val="ListParagraph"/>
        <w:numPr>
          <w:ilvl w:val="0"/>
          <w:numId w:val="47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  <w:lang w:val="en-US"/>
        </w:rPr>
        <w:t>Firebase</w:t>
      </w:r>
    </w:p>
    <w:p w14:paraId="4454D472" w14:textId="06214155" w:rsidR="00405E91" w:rsidRPr="00405E91" w:rsidRDefault="00405E91" w:rsidP="00405E91">
      <w:pPr>
        <w:pStyle w:val="paragraf"/>
      </w:pPr>
      <w:r>
        <w:t>AAAA</w:t>
      </w:r>
    </w:p>
    <w:p w14:paraId="604CB47A" w14:textId="44D41F56" w:rsidR="00405E91" w:rsidRPr="00405E91" w:rsidRDefault="00405E91" w:rsidP="00AE11A5">
      <w:pPr>
        <w:pStyle w:val="ListParagraph"/>
        <w:numPr>
          <w:ilvl w:val="0"/>
          <w:numId w:val="47"/>
        </w:numPr>
        <w:spacing w:after="0" w:line="480" w:lineRule="auto"/>
        <w:ind w:left="360"/>
        <w:jc w:val="both"/>
        <w:rPr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  <w:lang w:val="en-US"/>
        </w:rPr>
        <w:t>React</w:t>
      </w:r>
    </w:p>
    <w:p w14:paraId="18C30EB2" w14:textId="40077E2F" w:rsidR="00405E91" w:rsidRPr="00405E91" w:rsidRDefault="00405E91" w:rsidP="00405E91">
      <w:pPr>
        <w:pStyle w:val="paragraf"/>
      </w:pPr>
      <w:r>
        <w:t>AAAAAAA</w:t>
      </w:r>
    </w:p>
    <w:p w14:paraId="7C21F547" w14:textId="04D4EB4A" w:rsidR="005D5BE6" w:rsidRDefault="009019AB">
      <w:pPr>
        <w:pStyle w:val="Heading2"/>
        <w:rPr>
          <w:lang w:val="id-ID"/>
        </w:rPr>
      </w:pPr>
      <w:r>
        <w:t xml:space="preserve">Pembangunan </w:t>
      </w:r>
      <w:proofErr w:type="spellStart"/>
      <w:r>
        <w:t>Perangkat</w:t>
      </w:r>
      <w:proofErr w:type="spellEnd"/>
    </w:p>
    <w:p w14:paraId="1D376B71" w14:textId="6435CBEA" w:rsidR="005D5BE6" w:rsidRDefault="006E0A83" w:rsidP="009019AB">
      <w:pPr>
        <w:spacing w:after="0" w:line="480" w:lineRule="auto"/>
        <w:ind w:firstLine="708"/>
        <w:jc w:val="both"/>
      </w:pPr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sed do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labore et dolore magna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ad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exercitation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nisi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</w:t>
      </w:r>
      <w:r w:rsidRPr="009019AB">
        <w:rPr>
          <w:color w:val="000000"/>
          <w:szCs w:val="24"/>
          <w:shd w:val="clear" w:color="auto" w:fill="FFFFFF"/>
        </w:rPr>
        <w:t>eiusmod</w:t>
      </w:r>
      <w:proofErr w:type="spellEnd"/>
      <w:r w:rsidRPr="009019AB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9019AB">
        <w:rPr>
          <w:color w:val="000000"/>
          <w:szCs w:val="24"/>
          <w:shd w:val="clear" w:color="auto" w:fill="FFFFFF"/>
        </w:rPr>
        <w:t>tempor</w:t>
      </w:r>
      <w:proofErr w:type="spellEnd"/>
      <w:r>
        <w:t>.</w:t>
      </w:r>
    </w:p>
    <w:p w14:paraId="7EDCBDB3" w14:textId="18D04057" w:rsidR="009019AB" w:rsidRDefault="009019AB" w:rsidP="009019AB">
      <w:pPr>
        <w:pStyle w:val="Heading3"/>
        <w:ind w:left="540"/>
        <w:rPr>
          <w:shd w:val="clear" w:color="auto" w:fill="FFFFFF"/>
        </w:rPr>
      </w:pPr>
      <w:r>
        <w:rPr>
          <w:shd w:val="clear" w:color="auto" w:fill="FFFFFF"/>
        </w:rPr>
        <w:t xml:space="preserve">Pembangunan </w:t>
      </w:r>
      <w:proofErr w:type="spellStart"/>
      <w:r>
        <w:rPr>
          <w:shd w:val="clear" w:color="auto" w:fill="FFFFFF"/>
        </w:rPr>
        <w:t>Perangkat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Keras</w:t>
      </w:r>
      <w:proofErr w:type="spellEnd"/>
    </w:p>
    <w:p w14:paraId="78E212DC" w14:textId="77777777" w:rsidR="00591118" w:rsidRDefault="00DD7174" w:rsidP="00DD7174">
      <w:pPr>
        <w:pStyle w:val="paragraf"/>
      </w:pPr>
      <w:proofErr w:type="spellStart"/>
      <w:r>
        <w:lastRenderedPageBreak/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universal</w:t>
      </w:r>
      <w:r>
        <w:t xml:space="preserve"> PCB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dihubungkan</w:t>
      </w:r>
      <w:proofErr w:type="spellEnd"/>
      <w:r>
        <w:t xml:space="preserve"> ke </w:t>
      </w:r>
      <w:r>
        <w:rPr>
          <w:i/>
          <w:iCs/>
        </w:rPr>
        <w:t>universal</w:t>
      </w:r>
      <w:r>
        <w:t xml:space="preserve"> PCB pada </w:t>
      </w:r>
      <w:r>
        <w:rPr>
          <w:i/>
          <w:iCs/>
        </w:rPr>
        <w:t>slot female</w:t>
      </w:r>
      <w:r>
        <w:t xml:space="preserve"> yang di solder. DHT11 </w:t>
      </w:r>
      <w:proofErr w:type="spellStart"/>
      <w:r>
        <w:t>dihubungkan</w:t>
      </w:r>
      <w:proofErr w:type="spellEnd"/>
      <w:r>
        <w:t xml:space="preserve"> ke </w:t>
      </w:r>
      <w:r>
        <w:rPr>
          <w:i/>
          <w:iCs/>
        </w:rPr>
        <w:t>universal</w:t>
      </w:r>
      <w:r>
        <w:t xml:space="preserve"> PCB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r w:rsidRPr="00DD7174">
        <w:rPr>
          <w:i/>
          <w:iCs/>
        </w:rPr>
        <w:t>jumper</w:t>
      </w:r>
      <w:r>
        <w:t xml:space="preserve">. </w:t>
      </w:r>
      <w:r>
        <w:rPr>
          <w:i/>
          <w:iCs/>
        </w:rPr>
        <w:t>Buzzer</w:t>
      </w:r>
      <w:r>
        <w:t xml:space="preserve"> </w:t>
      </w:r>
      <w:proofErr w:type="spellStart"/>
      <w:r>
        <w:t>disolder</w:t>
      </w:r>
      <w:proofErr w:type="spellEnd"/>
      <w:r>
        <w:t xml:space="preserve"> ke </w:t>
      </w:r>
      <w:r>
        <w:rPr>
          <w:i/>
          <w:iCs/>
        </w:rPr>
        <w:t>universal</w:t>
      </w:r>
      <w:r>
        <w:t xml:space="preserve"> PCB.</w:t>
      </w:r>
    </w:p>
    <w:p w14:paraId="2FF95B6F" w14:textId="02E5FB8C" w:rsidR="00DD7174" w:rsidRDefault="00DD7174" w:rsidP="00DD7174">
      <w:pPr>
        <w:pStyle w:val="paragraf"/>
      </w:pPr>
      <w:r>
        <w:rPr>
          <w:i/>
          <w:iCs/>
        </w:rPr>
        <w:t>Universal</w:t>
      </w:r>
      <w:r>
        <w:t xml:space="preserve"> PCB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  <w:iCs/>
        </w:rPr>
        <w:t>daughterboard</w:t>
      </w:r>
      <w:r>
        <w:t xml:space="preserve"> dan </w:t>
      </w:r>
      <w:proofErr w:type="spellStart"/>
      <w:r>
        <w:t>menghubungkan</w:t>
      </w:r>
      <w:proofErr w:type="spellEnd"/>
      <w:r>
        <w:t xml:space="preserve"> </w:t>
      </w:r>
      <w:r>
        <w:rPr>
          <w:i/>
          <w:iCs/>
        </w:rPr>
        <w:t>output</w:t>
      </w:r>
      <w:r>
        <w:t xml:space="preserve"> DHT</w:t>
      </w:r>
      <w:r w:rsidR="00591118">
        <w:t xml:space="preserve"> </w:t>
      </w:r>
      <w:proofErr w:type="spellStart"/>
      <w:r w:rsidR="00591118"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ke pin </w:t>
      </w:r>
      <w:r w:rsidR="00591118">
        <w:t xml:space="preserve">D5 (GPIO14), </w:t>
      </w:r>
      <w:proofErr w:type="spellStart"/>
      <w:r w:rsidR="00591118">
        <w:t>menghubungkan</w:t>
      </w:r>
      <w:proofErr w:type="spellEnd"/>
      <w:r w:rsidR="00591118">
        <w:t xml:space="preserve"> </w:t>
      </w:r>
      <w:r w:rsidR="00591118">
        <w:rPr>
          <w:i/>
          <w:iCs/>
        </w:rPr>
        <w:t>output</w:t>
      </w:r>
      <w:r w:rsidR="00591118">
        <w:t xml:space="preserve"> DHT </w:t>
      </w:r>
      <w:proofErr w:type="spellStart"/>
      <w:r w:rsidR="00591118">
        <w:t>sebelah</w:t>
      </w:r>
      <w:proofErr w:type="spellEnd"/>
      <w:r w:rsidR="00591118">
        <w:t xml:space="preserve"> </w:t>
      </w:r>
      <w:proofErr w:type="spellStart"/>
      <w:r w:rsidR="00591118">
        <w:t>kanan</w:t>
      </w:r>
      <w:proofErr w:type="spellEnd"/>
      <w:r w:rsidR="00591118">
        <w:t xml:space="preserve"> ke pin D1 (GPIO5), dan </w:t>
      </w:r>
      <w:proofErr w:type="spellStart"/>
      <w:r w:rsidR="00591118">
        <w:t>menghubungkan</w:t>
      </w:r>
      <w:proofErr w:type="spellEnd"/>
      <w:r w:rsidR="00591118">
        <w:t xml:space="preserve"> </w:t>
      </w:r>
      <w:r w:rsidR="00591118">
        <w:rPr>
          <w:i/>
          <w:iCs/>
        </w:rPr>
        <w:t>input</w:t>
      </w:r>
      <w:r w:rsidR="00591118">
        <w:t xml:space="preserve"> </w:t>
      </w:r>
      <w:r w:rsidR="00591118">
        <w:rPr>
          <w:i/>
          <w:iCs/>
        </w:rPr>
        <w:t>buzzer</w:t>
      </w:r>
      <w:r w:rsidR="00591118">
        <w:t xml:space="preserve"> ke D2 (GPIO4). Pin </w:t>
      </w:r>
      <w:r w:rsidR="00591118">
        <w:rPr>
          <w:i/>
          <w:iCs/>
        </w:rPr>
        <w:t>power</w:t>
      </w:r>
      <w:r w:rsidR="00591118">
        <w:t xml:space="preserve"> </w:t>
      </w:r>
      <w:r w:rsidR="00591118">
        <w:t xml:space="preserve">DHT </w:t>
      </w:r>
      <w:proofErr w:type="spellStart"/>
      <w:r w:rsidR="00591118">
        <w:t>sebelah</w:t>
      </w:r>
      <w:proofErr w:type="spellEnd"/>
      <w:r w:rsidR="00591118">
        <w:t xml:space="preserve"> </w:t>
      </w:r>
      <w:proofErr w:type="spellStart"/>
      <w:r w:rsidR="00591118">
        <w:t>kiri</w:t>
      </w:r>
      <w:proofErr w:type="spellEnd"/>
      <w:r w:rsidR="00591118">
        <w:t xml:space="preserve"> dan </w:t>
      </w:r>
      <w:r w:rsidR="00591118">
        <w:rPr>
          <w:i/>
          <w:iCs/>
        </w:rPr>
        <w:t>power</w:t>
      </w:r>
      <w:r w:rsidR="00591118">
        <w:t xml:space="preserve"> DHT </w:t>
      </w:r>
      <w:proofErr w:type="spellStart"/>
      <w:r w:rsidR="00591118">
        <w:t>sebelah</w:t>
      </w:r>
      <w:proofErr w:type="spellEnd"/>
      <w:r w:rsidR="00591118">
        <w:t xml:space="preserve"> </w:t>
      </w:r>
      <w:proofErr w:type="spellStart"/>
      <w:r w:rsidR="00591118">
        <w:t>kanan</w:t>
      </w:r>
      <w:proofErr w:type="spellEnd"/>
      <w:r w:rsidR="00591118">
        <w:t xml:space="preserve"> </w:t>
      </w:r>
      <w:proofErr w:type="spellStart"/>
      <w:r w:rsidR="00591118">
        <w:t>dihubungkan</w:t>
      </w:r>
      <w:proofErr w:type="spellEnd"/>
      <w:r w:rsidR="00591118">
        <w:t xml:space="preserve"> ke pin 3.3V </w:t>
      </w:r>
      <w:proofErr w:type="spellStart"/>
      <w:r w:rsidR="00591118">
        <w:t>terdekat</w:t>
      </w:r>
      <w:proofErr w:type="spellEnd"/>
      <w:r w:rsidR="00591118">
        <w:t xml:space="preserve"> </w:t>
      </w:r>
      <w:proofErr w:type="spellStart"/>
      <w:r w:rsidR="00591118">
        <w:t>dengan</w:t>
      </w:r>
      <w:proofErr w:type="spellEnd"/>
      <w:r w:rsidR="00591118">
        <w:t xml:space="preserve"> </w:t>
      </w:r>
      <w:proofErr w:type="spellStart"/>
      <w:r w:rsidR="00591118">
        <w:t>posisi</w:t>
      </w:r>
      <w:proofErr w:type="spellEnd"/>
      <w:r w:rsidR="00591118">
        <w:t xml:space="preserve"> </w:t>
      </w:r>
      <w:r w:rsidR="00591118">
        <w:rPr>
          <w:i/>
          <w:iCs/>
        </w:rPr>
        <w:t>slot</w:t>
      </w:r>
      <w:r w:rsidR="00591118">
        <w:t xml:space="preserve"> DHT dan pin </w:t>
      </w:r>
      <w:r w:rsidR="00591118">
        <w:rPr>
          <w:i/>
          <w:iCs/>
        </w:rPr>
        <w:t>ground</w:t>
      </w:r>
      <w:r w:rsidR="00591118">
        <w:t xml:space="preserve"> DHT </w:t>
      </w:r>
      <w:proofErr w:type="spellStart"/>
      <w:r w:rsidR="00591118">
        <w:t>sebelah</w:t>
      </w:r>
      <w:proofErr w:type="spellEnd"/>
      <w:r w:rsidR="00591118">
        <w:t xml:space="preserve"> </w:t>
      </w:r>
      <w:proofErr w:type="spellStart"/>
      <w:r w:rsidR="00591118">
        <w:t>kiri</w:t>
      </w:r>
      <w:proofErr w:type="spellEnd"/>
      <w:r w:rsidR="00591118">
        <w:t xml:space="preserve">, </w:t>
      </w:r>
      <w:r w:rsidR="00591118">
        <w:rPr>
          <w:i/>
          <w:iCs/>
        </w:rPr>
        <w:t>ground</w:t>
      </w:r>
      <w:r w:rsidR="00591118">
        <w:t xml:space="preserve"> </w:t>
      </w:r>
      <w:r w:rsidR="00591118">
        <w:t xml:space="preserve">DHT </w:t>
      </w:r>
      <w:proofErr w:type="spellStart"/>
      <w:r w:rsidR="00591118">
        <w:t>sebelah</w:t>
      </w:r>
      <w:proofErr w:type="spellEnd"/>
      <w:r w:rsidR="00591118">
        <w:t xml:space="preserve"> </w:t>
      </w:r>
      <w:proofErr w:type="spellStart"/>
      <w:r w:rsidR="00591118">
        <w:t>kanan</w:t>
      </w:r>
      <w:proofErr w:type="spellEnd"/>
      <w:r w:rsidR="00591118">
        <w:t xml:space="preserve">, dan </w:t>
      </w:r>
      <w:r w:rsidR="00591118">
        <w:rPr>
          <w:i/>
          <w:iCs/>
        </w:rPr>
        <w:t>ground</w:t>
      </w:r>
      <w:r w:rsidR="00591118">
        <w:t xml:space="preserve"> </w:t>
      </w:r>
      <w:r w:rsidR="00591118">
        <w:rPr>
          <w:i/>
          <w:iCs/>
        </w:rPr>
        <w:t>buzzer</w:t>
      </w:r>
      <w:r w:rsidR="00591118">
        <w:t xml:space="preserve"> </w:t>
      </w:r>
      <w:proofErr w:type="spellStart"/>
      <w:r w:rsidR="00591118">
        <w:t>dihubungkan</w:t>
      </w:r>
      <w:proofErr w:type="spellEnd"/>
      <w:r w:rsidR="00591118">
        <w:t xml:space="preserve"> ke pin </w:t>
      </w:r>
      <w:r w:rsidR="00591118">
        <w:rPr>
          <w:i/>
          <w:iCs/>
        </w:rPr>
        <w:t>ground</w:t>
      </w:r>
      <w:r w:rsidR="00591118">
        <w:t xml:space="preserve"> </w:t>
      </w:r>
      <w:proofErr w:type="spellStart"/>
      <w:r w:rsidR="00591118">
        <w:t>terdekat</w:t>
      </w:r>
      <w:proofErr w:type="spellEnd"/>
      <w:r w:rsidR="00591118">
        <w:t>.</w:t>
      </w:r>
      <w:r w:rsidR="00F012A6">
        <w:t xml:space="preserve"> </w:t>
      </w:r>
      <w:proofErr w:type="spellStart"/>
      <w:r w:rsidR="00F012A6">
        <w:t>Skematik</w:t>
      </w:r>
      <w:proofErr w:type="spellEnd"/>
      <w:r w:rsidR="00F012A6">
        <w:t xml:space="preserve"> </w:t>
      </w:r>
      <w:proofErr w:type="spellStart"/>
      <w:r w:rsidR="00F012A6">
        <w:t>perancangan</w:t>
      </w:r>
      <w:proofErr w:type="spellEnd"/>
      <w:r w:rsidR="00F012A6">
        <w:t xml:space="preserve"> </w:t>
      </w:r>
      <w:proofErr w:type="spellStart"/>
      <w:r w:rsidR="00F012A6">
        <w:t>perangkat</w:t>
      </w:r>
      <w:proofErr w:type="spellEnd"/>
      <w:r w:rsidR="00F012A6">
        <w:t xml:space="preserve"> </w:t>
      </w:r>
      <w:proofErr w:type="spellStart"/>
      <w:r w:rsidR="00F012A6">
        <w:t>keras</w:t>
      </w:r>
      <w:proofErr w:type="spellEnd"/>
      <w:r w:rsidR="00F012A6">
        <w:t xml:space="preserve"> </w:t>
      </w:r>
      <w:proofErr w:type="spellStart"/>
      <w:r w:rsidR="00F012A6">
        <w:t>tertera</w:t>
      </w:r>
      <w:proofErr w:type="spellEnd"/>
      <w:r w:rsidR="00F012A6">
        <w:t xml:space="preserve"> pada </w:t>
      </w:r>
      <w:r w:rsidR="00F012A6">
        <w:fldChar w:fldCharType="begin"/>
      </w:r>
      <w:r w:rsidR="00F012A6">
        <w:instrText xml:space="preserve"> REF _Ref186029722 \h </w:instrText>
      </w:r>
      <w:r w:rsidR="00F012A6">
        <w:fldChar w:fldCharType="separate"/>
      </w:r>
      <w:r w:rsidR="00F012A6">
        <w:t xml:space="preserve">Gambar </w:t>
      </w:r>
      <w:r w:rsidR="00F012A6">
        <w:rPr>
          <w:noProof/>
        </w:rPr>
        <w:t>3</w:t>
      </w:r>
      <w:r w:rsidR="00F012A6">
        <w:t>.</w:t>
      </w:r>
      <w:r w:rsidR="00F012A6">
        <w:rPr>
          <w:noProof/>
        </w:rPr>
        <w:t>8</w:t>
      </w:r>
      <w:r w:rsidR="00F012A6">
        <w:fldChar w:fldCharType="end"/>
      </w:r>
      <w:r w:rsidR="00F012A6">
        <w:t>.</w:t>
      </w:r>
    </w:p>
    <w:p w14:paraId="1E985A14" w14:textId="61E7390F" w:rsidR="00591118" w:rsidRDefault="00605B3A" w:rsidP="00591118">
      <w:pPr>
        <w:jc w:val="center"/>
      </w:pPr>
      <w:r>
        <w:rPr>
          <w:noProof/>
        </w:rPr>
        <w:drawing>
          <wp:inline distT="0" distB="0" distL="0" distR="0" wp14:anchorId="6D90982E" wp14:editId="1DA5B9A8">
            <wp:extent cx="4533900" cy="43092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4" t="10201"/>
                    <a:stretch/>
                  </pic:blipFill>
                  <pic:spPr bwMode="auto">
                    <a:xfrm>
                      <a:off x="0" y="0"/>
                      <a:ext cx="4538580" cy="43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E84E2" w14:textId="75DE2634" w:rsidR="00591118" w:rsidRDefault="00F012A6" w:rsidP="00F012A6">
      <w:pPr>
        <w:pStyle w:val="Caption"/>
      </w:pPr>
      <w:bookmarkStart w:id="21" w:name="_Ref186029722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8</w:t>
      </w:r>
      <w:r w:rsidR="003E33A8">
        <w:fldChar w:fldCharType="end"/>
      </w:r>
      <w:bookmarkEnd w:id="21"/>
      <w:r>
        <w:t xml:space="preserve"> </w:t>
      </w:r>
      <w:proofErr w:type="spellStart"/>
      <w:r>
        <w:t>Skematik</w:t>
      </w:r>
      <w:proofErr w:type="spellEnd"/>
      <w:r>
        <w:t xml:space="preserve"> </w:t>
      </w:r>
      <w:proofErr w:type="spellStart"/>
      <w:r>
        <w:t>Perancangan</w:t>
      </w:r>
      <w:proofErr w:type="spellEnd"/>
    </w:p>
    <w:p w14:paraId="4D611904" w14:textId="77777777" w:rsidR="00F012A6" w:rsidRPr="00591118" w:rsidRDefault="00F012A6" w:rsidP="00591118"/>
    <w:p w14:paraId="196136B0" w14:textId="511A802F" w:rsidR="009019AB" w:rsidRDefault="009019AB" w:rsidP="009019AB">
      <w:pPr>
        <w:pStyle w:val="Heading3"/>
        <w:ind w:left="540"/>
      </w:pPr>
      <w:proofErr w:type="spellStart"/>
      <w:r>
        <w:t>Penggunaan</w:t>
      </w:r>
      <w:proofErr w:type="spellEnd"/>
      <w:r>
        <w:t xml:space="preserve"> Arduino</w:t>
      </w:r>
    </w:p>
    <w:p w14:paraId="129187E8" w14:textId="78F5A2E7" w:rsidR="00887AAB" w:rsidRDefault="003C5A4D" w:rsidP="009019AB">
      <w:pPr>
        <w:pStyle w:val="paragraf"/>
      </w:pPr>
      <w:r>
        <w:t xml:space="preserve">Program pada ESP8266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PlatformIO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3C5A4D">
        <w:t>Visual Studio Co</w:t>
      </w:r>
      <w:r>
        <w:t xml:space="preserve">de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dan </w:t>
      </w:r>
      <w:proofErr w:type="spellStart"/>
      <w:r>
        <w:t>pengunggahan</w:t>
      </w:r>
      <w:proofErr w:type="spellEnd"/>
      <w:r>
        <w:t xml:space="preserve"> program untuk ESP8266. </w:t>
      </w:r>
      <w:r w:rsidR="00887AAB">
        <w:t xml:space="preserve">Kode program </w:t>
      </w:r>
      <w:proofErr w:type="spellStart"/>
      <w:r w:rsidR="00887AAB">
        <w:t>dapat</w:t>
      </w:r>
      <w:proofErr w:type="spellEnd"/>
      <w:r w:rsidR="00887AAB">
        <w:t xml:space="preserve"> </w:t>
      </w:r>
      <w:proofErr w:type="spellStart"/>
      <w:r w:rsidR="00887AAB">
        <w:t>diakses</w:t>
      </w:r>
      <w:proofErr w:type="spellEnd"/>
      <w:r w:rsidR="00887AAB">
        <w:t xml:space="preserve"> </w:t>
      </w:r>
      <w:proofErr w:type="spellStart"/>
      <w:r w:rsidR="00887AAB">
        <w:t>melalui</w:t>
      </w:r>
      <w:proofErr w:type="spellEnd"/>
      <w:r w:rsidR="00887AAB">
        <w:t xml:space="preserve"> URL </w:t>
      </w:r>
      <w:hyperlink r:id="rId19" w:history="1">
        <w:r w:rsidR="00887AAB" w:rsidRPr="008D05FC">
          <w:rPr>
            <w:rStyle w:val="Hyperlink"/>
          </w:rPr>
          <w:t>https://github.com/roberika/iot-esp</w:t>
        </w:r>
      </w:hyperlink>
      <w:r w:rsidR="00887AAB">
        <w:t>.</w:t>
      </w:r>
    </w:p>
    <w:p w14:paraId="00B47567" w14:textId="3F5A9EF9" w:rsidR="009019AB" w:rsidRDefault="0047435D" w:rsidP="009019AB">
      <w:pPr>
        <w:pStyle w:val="paragraf"/>
      </w:pPr>
      <w:r>
        <w:t xml:space="preserve">Program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global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pada program dan </w:t>
      </w:r>
      <w:proofErr w:type="spellStart"/>
      <w:r>
        <w:t>konfigurasi</w:t>
      </w:r>
      <w:proofErr w:type="spellEnd"/>
      <w:r>
        <w:t xml:space="preserve"> program. Pustaka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Arduino, </w:t>
      </w:r>
      <w:proofErr w:type="spellStart"/>
      <w:r>
        <w:t>pustaka-pustaka</w:t>
      </w:r>
      <w:proofErr w:type="spellEnd"/>
      <w:r>
        <w:t xml:space="preserve"> untuk </w:t>
      </w:r>
      <w:proofErr w:type="spellStart"/>
      <w:r>
        <w:t>koneksi</w:t>
      </w:r>
      <w:proofErr w:type="spellEnd"/>
      <w:r>
        <w:t xml:space="preserve"> </w:t>
      </w:r>
      <w:r>
        <w:rPr>
          <w:i/>
          <w:iCs/>
        </w:rPr>
        <w:t>Wi-Fi</w:t>
      </w:r>
      <w:r>
        <w:t xml:space="preserve"> pada ESP8266, </w:t>
      </w:r>
      <w:proofErr w:type="spellStart"/>
      <w:r>
        <w:t>pustaka</w:t>
      </w:r>
      <w:proofErr w:type="spellEnd"/>
      <w:r>
        <w:t xml:space="preserve"> </w:t>
      </w:r>
      <w:proofErr w:type="spellStart"/>
      <w:r w:rsidRPr="0047435D">
        <w:t>FirebaseClient</w:t>
      </w:r>
      <w:proofErr w:type="spellEnd"/>
      <w:r>
        <w:t xml:space="preserve">,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AdafruitSensor</w:t>
      </w:r>
      <w:proofErr w:type="spellEnd"/>
      <w:r>
        <w:t xml:space="preserve"> dan DHT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DHT11, </w:t>
      </w:r>
      <w:proofErr w:type="spellStart"/>
      <w:r>
        <w:t>pustaka</w:t>
      </w:r>
      <w:proofErr w:type="spellEnd"/>
      <w:r>
        <w:t xml:space="preserve"> JSON oleh </w:t>
      </w:r>
      <w:proofErr w:type="spellStart"/>
      <w:r>
        <w:t>nlohmann</w:t>
      </w:r>
      <w:proofErr w:type="spellEnd"/>
      <w:r>
        <w:t xml:space="preserve">, dan </w:t>
      </w:r>
      <w:proofErr w:type="spellStart"/>
      <w:r>
        <w:t>pustaka</w:t>
      </w:r>
      <w:proofErr w:type="spellEnd"/>
      <w:r>
        <w:t xml:space="preserve"> </w:t>
      </w:r>
      <w:r>
        <w:rPr>
          <w:i/>
          <w:iCs/>
        </w:rPr>
        <w:t>time</w:t>
      </w:r>
      <w:r>
        <w:t xml:space="preserve"> untuk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 w:rsidR="003C5A4D">
        <w:t>Pengaturan</w:t>
      </w:r>
      <w:proofErr w:type="spellEnd"/>
      <w:r w:rsidR="003C5A4D">
        <w:t xml:space="preserve"> </w:t>
      </w:r>
      <w:proofErr w:type="spellStart"/>
      <w:r w:rsidR="003C5A4D">
        <w:t>jaringan</w:t>
      </w:r>
      <w:proofErr w:type="spellEnd"/>
      <w:r w:rsidR="003C5A4D">
        <w:t xml:space="preserve"> </w:t>
      </w:r>
      <w:r w:rsidR="003C5A4D">
        <w:rPr>
          <w:i/>
          <w:iCs/>
        </w:rPr>
        <w:t>Wi-Fi</w:t>
      </w:r>
      <w:r w:rsidR="003C5A4D">
        <w:t xml:space="preserve"> dan </w:t>
      </w:r>
      <w:proofErr w:type="spellStart"/>
      <w:r w:rsidR="003C5A4D">
        <w:t>konfigurasi</w:t>
      </w:r>
      <w:proofErr w:type="spellEnd"/>
      <w:r w:rsidR="003C5A4D">
        <w:t xml:space="preserve"> </w:t>
      </w:r>
      <w:proofErr w:type="spellStart"/>
      <w:r w:rsidR="003C5A4D">
        <w:t>layanan</w:t>
      </w:r>
      <w:proofErr w:type="spellEnd"/>
      <w:r w:rsidR="003C5A4D">
        <w:t xml:space="preserve"> </w:t>
      </w:r>
      <w:r w:rsidR="003C5A4D">
        <w:rPr>
          <w:i/>
          <w:iCs/>
        </w:rPr>
        <w:t>Firebase</w:t>
      </w:r>
      <w:r w:rsidR="003C5A4D">
        <w:t xml:space="preserve"> </w:t>
      </w:r>
      <w:proofErr w:type="spellStart"/>
      <w:r w:rsidR="003C5A4D">
        <w:t>dilakukan</w:t>
      </w:r>
      <w:proofErr w:type="spellEnd"/>
      <w:r w:rsidR="003C5A4D">
        <w:t xml:space="preserve"> </w:t>
      </w:r>
      <w:proofErr w:type="spellStart"/>
      <w:r w:rsidR="003C5A4D">
        <w:t>melalui</w:t>
      </w:r>
      <w:proofErr w:type="spellEnd"/>
      <w:r w:rsidR="003C5A4D">
        <w:t xml:space="preserve"> </w:t>
      </w:r>
      <w:proofErr w:type="spellStart"/>
      <w:r w:rsidR="003C5A4D">
        <w:t>kode</w:t>
      </w:r>
      <w:proofErr w:type="spellEnd"/>
      <w:r w:rsidR="003C5A4D">
        <w:t xml:space="preserve"> program. Kode program untuk </w:t>
      </w:r>
      <w:proofErr w:type="spellStart"/>
      <w:r w:rsidR="003C5A4D">
        <w:t>melakukan</w:t>
      </w:r>
      <w:proofErr w:type="spellEnd"/>
      <w:r w:rsidR="003C5A4D">
        <w:t xml:space="preserve"> </w:t>
      </w:r>
      <w:proofErr w:type="spellStart"/>
      <w:r w:rsidR="003C5A4D">
        <w:t>pengaturan</w:t>
      </w:r>
      <w:proofErr w:type="spellEnd"/>
      <w:r w:rsidR="003C5A4D">
        <w:t xml:space="preserve"> </w:t>
      </w:r>
      <w:proofErr w:type="spellStart"/>
      <w:r>
        <w:t>tersebut</w:t>
      </w:r>
      <w:proofErr w:type="spellEnd"/>
      <w:r w:rsidR="003C5A4D">
        <w:t xml:space="preserve"> </w:t>
      </w:r>
      <w:proofErr w:type="spellStart"/>
      <w:r w:rsidR="003C5A4D">
        <w:t>dilampirkan</w:t>
      </w:r>
      <w:proofErr w:type="spellEnd"/>
      <w:r w:rsidR="003C5A4D">
        <w:t xml:space="preserve"> pada </w:t>
      </w:r>
      <w:r>
        <w:fldChar w:fldCharType="begin"/>
      </w:r>
      <w:r>
        <w:instrText xml:space="preserve"> REF _Ref186031206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9</w:t>
      </w:r>
      <w:r>
        <w:fldChar w:fldCharType="end"/>
      </w:r>
      <w:r w:rsidR="003C5A4D"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47435D" w:rsidRPr="0047435D" w14:paraId="577EFFA2" w14:textId="77777777" w:rsidTr="0047435D">
        <w:tc>
          <w:tcPr>
            <w:tcW w:w="7927" w:type="dxa"/>
          </w:tcPr>
          <w:p w14:paraId="49F3FF05" w14:textId="008038F3" w:rsidR="00E24978" w:rsidRPr="00E24978" w:rsidRDefault="00E24978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// </w:t>
            </w:r>
            <w:proofErr w:type="spellStart"/>
            <w:r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Impor</w:t>
            </w:r>
            <w:proofErr w:type="spellEnd"/>
            <w:r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pustaka</w:t>
            </w:r>
            <w:proofErr w:type="spellEnd"/>
          </w:p>
          <w:p w14:paraId="2A54E05E" w14:textId="5B5794CA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Arduino.h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&gt;</w:t>
            </w:r>
          </w:p>
          <w:p w14:paraId="15305037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&lt;ESP8266WiFi.h&gt;</w:t>
            </w:r>
          </w:p>
          <w:p w14:paraId="79820E31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WiFiClientSecure.h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&gt;</w:t>
            </w:r>
          </w:p>
          <w:p w14:paraId="0D676132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FirebaseClient.h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&gt;</w:t>
            </w:r>
          </w:p>
          <w:p w14:paraId="52086426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nlohmann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/json.hpp&gt;</w:t>
            </w:r>
          </w:p>
          <w:p w14:paraId="26F6ED5C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Adafruit_Sensor.h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&gt;</w:t>
            </w:r>
          </w:p>
          <w:p w14:paraId="69FC96F2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DHT.h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</w:p>
          <w:p w14:paraId="1A37A86B" w14:textId="46CAE09D" w:rsid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#include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time.h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</w:p>
          <w:p w14:paraId="7017C13F" w14:textId="77777777" w:rsidR="00E24978" w:rsidRPr="0047435D" w:rsidRDefault="00E24978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444D6ED" w14:textId="2D58056F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</w:t>
            </w:r>
            <w:r w:rsidR="00E24978"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// </w:t>
            </w:r>
            <w:proofErr w:type="spellStart"/>
            <w:r w:rsid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Setelan</w:t>
            </w:r>
            <w:proofErr w:type="spellEnd"/>
            <w:r w:rsidR="00E24978"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r w:rsid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database Firebase</w:t>
            </w:r>
          </w:p>
          <w:p w14:paraId="3FF63BEE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WIFI_SSID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Wifi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Rumah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</w:p>
          <w:p w14:paraId="646600A3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WIFI_PASSWORD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"1992kunci"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</w:t>
            </w:r>
          </w:p>
          <w:p w14:paraId="38334BA0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DHT_TYPE 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DHT11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 </w:t>
            </w:r>
          </w:p>
          <w:p w14:paraId="22E90DD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FIREBASE_PROJECT_ID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"dht-firebase-if51"</w:t>
            </w:r>
          </w:p>
          <w:p w14:paraId="61C5E832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API_KEY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"AIzaSyDwOZzT_L0wlNby5OrAscTdL8sBKDmZ1ik"</w:t>
            </w:r>
          </w:p>
          <w:p w14:paraId="0069AB3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THRESHOLD_COLLECTION_ID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"thresholds/threshold"</w:t>
            </w:r>
          </w:p>
          <w:p w14:paraId="70DB44A2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THRESHOLD_INTERVAL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5000</w:t>
            </w:r>
          </w:p>
          <w:p w14:paraId="26E4F643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RECORDS_COLLECTION_ID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"records"</w:t>
            </w:r>
          </w:p>
          <w:p w14:paraId="38C8307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RECORDS_INTERVAL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10000</w:t>
            </w:r>
          </w:p>
          <w:p w14:paraId="72F94EE7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USER_EMAIL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"dht-firebase@if51.mdp.ac.id"</w:t>
            </w:r>
          </w:p>
          <w:p w14:paraId="6154DACB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USER_PASSWORD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janganlupo</w:t>
            </w:r>
            <w:proofErr w:type="spellEnd"/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</w:p>
          <w:p w14:paraId="0F5A86B9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lastRenderedPageBreak/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DATABASE_URL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"https://dht-firebase-if51-default-rtdb.asia-southeast1.firebasedatabase.app/"</w:t>
            </w:r>
          </w:p>
          <w:p w14:paraId="1EEF2D0B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DATABASE_SECRET </w:t>
            </w:r>
            <w:r w:rsidRPr="0047435D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"seXLmFU5gfHCwQ8SE4Y9yK1iDxLv1CAMJZtAkTed"</w:t>
            </w:r>
          </w:p>
          <w:p w14:paraId="589FBD8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MONITORING_INTERVAL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1000</w:t>
            </w:r>
          </w:p>
          <w:p w14:paraId="03380A7E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BUZZER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4</w:t>
            </w:r>
          </w:p>
          <w:p w14:paraId="17F73AB3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DHT_LEFT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14</w:t>
            </w:r>
          </w:p>
          <w:p w14:paraId="02939DFB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#define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 xml:space="preserve"> DHT_RIGHT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5</w:t>
            </w:r>
          </w:p>
          <w:p w14:paraId="74204C18" w14:textId="53585AE8" w:rsid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FA45057" w14:textId="4E3D5001" w:rsidR="00E24978" w:rsidRPr="0047435D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// </w:t>
            </w:r>
            <w:proofErr w:type="spellStart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Konfigurasi</w:t>
            </w:r>
            <w:proofErr w:type="spellEnd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perangkat</w:t>
            </w:r>
            <w:proofErr w:type="spellEnd"/>
          </w:p>
          <w:p w14:paraId="61A3C77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DHT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dhtLeft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DHT_LEFT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DHT_TYPE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3293750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DHT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dhtRight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DHT_RIGHT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DHT_TYPE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EF85261" w14:textId="77777777" w:rsidR="00E24978" w:rsidRPr="0047435D" w:rsidRDefault="0047435D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DefaultNetwork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network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; </w:t>
            </w:r>
          </w:p>
          <w:p w14:paraId="3F3BF2A5" w14:textId="7039431B" w:rsidR="0047435D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using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json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nlohmann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json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5FD04E7B" w14:textId="77777777" w:rsidR="00E24978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4485FA8" w14:textId="07FB32EC" w:rsidR="00E24978" w:rsidRPr="0047435D" w:rsidRDefault="00E24978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// </w:t>
            </w:r>
            <w:proofErr w:type="spellStart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Konfigurasi</w:t>
            </w:r>
            <w:proofErr w:type="spellEnd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r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Firebase</w:t>
            </w:r>
          </w:p>
          <w:p w14:paraId="79D88412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FirebaseApp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appRealtime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024FA878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UserAuth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userAuth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API_KEY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USER_EMAIL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USER_PASSWORD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3000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4FEB5D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LegacyToken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legacyToken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DATABASE_SECRET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7A940147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RealtimeDatabase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1B020CC3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AsyncResult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resultFirestore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resultRealtime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8B05401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Documents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5F9388EC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WiFiClientSecure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sslFirestore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sslRealtime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9F8A86A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using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AsyncClient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AsyncClientClass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559886FA" w14:textId="70776205" w:rsidR="0047435D" w:rsidRPr="0047435D" w:rsidRDefault="0047435D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AsyncClient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clientFirestore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sslFirestore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47435D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getNetwork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network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)),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clientRealtime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sslRealtime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47435D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getNetwork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network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));</w:t>
            </w:r>
          </w:p>
        </w:tc>
      </w:tr>
    </w:tbl>
    <w:p w14:paraId="473D4950" w14:textId="7E4B9981" w:rsidR="0047435D" w:rsidRDefault="0047435D" w:rsidP="0047435D">
      <w:pPr>
        <w:pStyle w:val="Caption"/>
      </w:pPr>
      <w:bookmarkStart w:id="22" w:name="_Ref186031206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9</w:t>
      </w:r>
      <w:r w:rsidR="003E33A8">
        <w:fldChar w:fldCharType="end"/>
      </w:r>
      <w:bookmarkEnd w:id="22"/>
      <w:r>
        <w:t xml:space="preserve"> Kode Program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14:paraId="1C977430" w14:textId="77777777" w:rsidR="0047435D" w:rsidRDefault="0047435D" w:rsidP="0047435D">
      <w:pPr>
        <w:pStyle w:val="paragraf"/>
        <w:ind w:firstLine="0"/>
      </w:pPr>
    </w:p>
    <w:p w14:paraId="524AB8BF" w14:textId="379AF459" w:rsidR="0047435D" w:rsidRDefault="00E24978" w:rsidP="009019AB">
      <w:pPr>
        <w:pStyle w:val="paragraf"/>
      </w:pPr>
      <w:r>
        <w:t xml:space="preserve">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mengolah</w:t>
      </w:r>
      <w:proofErr w:type="spellEnd"/>
      <w:r>
        <w:t xml:space="preserve"> data,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mengambil</w:t>
      </w:r>
      <w:proofErr w:type="spellEnd"/>
      <w:r>
        <w:t xml:space="preserve"> </w:t>
      </w:r>
      <w:r>
        <w:rPr>
          <w:i/>
          <w:iCs/>
        </w:rPr>
        <w:t xml:space="preserve">timestamp string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mencetak</w:t>
      </w:r>
      <w:proofErr w:type="spellEnd"/>
      <w:r>
        <w:t xml:space="preserve"> </w:t>
      </w:r>
      <w:r>
        <w:rPr>
          <w:i/>
          <w:iCs/>
        </w:rPr>
        <w:t>payload</w:t>
      </w:r>
      <w:r>
        <w:t xml:space="preserve"> </w:t>
      </w:r>
      <w:r>
        <w:rPr>
          <w:i/>
          <w:iCs/>
        </w:rPr>
        <w:t>Firebase</w:t>
      </w:r>
      <w:r>
        <w:t xml:space="preserve"> untuk </w:t>
      </w:r>
      <w:r>
        <w:rPr>
          <w:i/>
          <w:iCs/>
        </w:rPr>
        <w:t>debugging</w:t>
      </w:r>
      <w:r>
        <w:t xml:space="preserve">, dan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Firebase</w:t>
      </w:r>
      <w:r>
        <w:t xml:space="preserve"> untuk </w:t>
      </w:r>
      <w:r>
        <w:rPr>
          <w:i/>
          <w:iCs/>
        </w:rPr>
        <w:t>debugging</w:t>
      </w:r>
      <w:r>
        <w:t xml:space="preserve">. </w:t>
      </w:r>
      <w:r w:rsidR="0047435D">
        <w:t xml:space="preserve">Program </w:t>
      </w:r>
      <w:proofErr w:type="spellStart"/>
      <w:r w:rsidR="0047435D">
        <w:t>menggunakan</w:t>
      </w:r>
      <w:proofErr w:type="spellEnd"/>
      <w:r w:rsidR="0047435D">
        <w:t xml:space="preserve"> </w:t>
      </w:r>
      <w:proofErr w:type="spellStart"/>
      <w:r w:rsidR="0047435D">
        <w:t>beberapa</w:t>
      </w:r>
      <w:proofErr w:type="spellEnd"/>
      <w:r w:rsidR="0047435D">
        <w:t xml:space="preserve"> </w:t>
      </w:r>
      <w:proofErr w:type="spellStart"/>
      <w:r w:rsidR="0047435D">
        <w:t>variabel</w:t>
      </w:r>
      <w:proofErr w:type="spellEnd"/>
      <w:r w:rsidR="0047435D">
        <w:t xml:space="preserve"> untuk </w:t>
      </w:r>
      <w:proofErr w:type="spellStart"/>
      <w:r w:rsidR="0047435D">
        <w:t>operasinya</w:t>
      </w:r>
      <w:proofErr w:type="spellEnd"/>
      <w:r w:rsidR="0047435D">
        <w:t xml:space="preserve">, </w:t>
      </w:r>
      <w:proofErr w:type="spellStart"/>
      <w:r w:rsidR="0047435D">
        <w:t>yaitu</w:t>
      </w:r>
      <w:proofErr w:type="spellEnd"/>
      <w:r w:rsidR="0047435D">
        <w:t xml:space="preserve"> </w:t>
      </w:r>
      <w:proofErr w:type="spellStart"/>
      <w:r w:rsidR="0047435D">
        <w:t>variabel</w:t>
      </w:r>
      <w:proofErr w:type="spellEnd"/>
      <w:r w:rsidR="0047435D">
        <w:t xml:space="preserve"> untuk </w:t>
      </w:r>
      <w:proofErr w:type="spellStart"/>
      <w:r w:rsidR="0047435D">
        <w:t>menyimpan</w:t>
      </w:r>
      <w:proofErr w:type="spellEnd"/>
      <w:r w:rsidR="0047435D">
        <w:t xml:space="preserve"> </w:t>
      </w:r>
      <w:proofErr w:type="spellStart"/>
      <w:r w:rsidR="0047435D">
        <w:t>hasil</w:t>
      </w:r>
      <w:proofErr w:type="spellEnd"/>
      <w:r w:rsidR="0047435D">
        <w:t xml:space="preserve"> </w:t>
      </w:r>
      <w:proofErr w:type="spellStart"/>
      <w:r w:rsidR="0047435D">
        <w:t>rekaman</w:t>
      </w:r>
      <w:proofErr w:type="spellEnd"/>
      <w:r w:rsidR="0047435D">
        <w:t xml:space="preserve"> sensor </w:t>
      </w:r>
      <w:proofErr w:type="spellStart"/>
      <w:r w:rsidR="0047435D">
        <w:t>secara</w:t>
      </w:r>
      <w:proofErr w:type="spellEnd"/>
      <w:r w:rsidR="0047435D">
        <w:t xml:space="preserve"> </w:t>
      </w:r>
      <w:proofErr w:type="spellStart"/>
      <w:r w:rsidR="0047435D">
        <w:t>sementara</w:t>
      </w:r>
      <w:proofErr w:type="spellEnd"/>
      <w:r w:rsidR="0047435D">
        <w:t xml:space="preserve">, </w:t>
      </w:r>
      <w:proofErr w:type="spellStart"/>
      <w:r w:rsidR="0047435D">
        <w:t>variabel</w:t>
      </w:r>
      <w:proofErr w:type="spellEnd"/>
      <w:r w:rsidR="0047435D">
        <w:t xml:space="preserve"> untuk </w:t>
      </w:r>
      <w:proofErr w:type="spellStart"/>
      <w:r w:rsidR="0047435D">
        <w:t>menyimpan</w:t>
      </w:r>
      <w:proofErr w:type="spellEnd"/>
      <w:r w:rsidR="0047435D">
        <w:t xml:space="preserve"> </w:t>
      </w:r>
      <w:r w:rsidR="0047435D">
        <w:rPr>
          <w:i/>
          <w:iCs/>
        </w:rPr>
        <w:t>threshold</w:t>
      </w:r>
      <w:r w:rsidR="0047435D">
        <w:t xml:space="preserve"> yang </w:t>
      </w:r>
      <w:proofErr w:type="spellStart"/>
      <w:r w:rsidR="0047435D">
        <w:t>dimuat</w:t>
      </w:r>
      <w:proofErr w:type="spellEnd"/>
      <w:r w:rsidR="0047435D">
        <w:t xml:space="preserve"> </w:t>
      </w:r>
      <w:proofErr w:type="spellStart"/>
      <w:r w:rsidR="0047435D">
        <w:t>dari</w:t>
      </w:r>
      <w:proofErr w:type="spellEnd"/>
      <w:r w:rsidR="0047435D">
        <w:t xml:space="preserve"> </w:t>
      </w:r>
      <w:r w:rsidR="0047435D">
        <w:rPr>
          <w:i/>
          <w:iCs/>
        </w:rPr>
        <w:t xml:space="preserve">Firebase Cloud </w:t>
      </w:r>
      <w:proofErr w:type="spellStart"/>
      <w:r w:rsidR="0047435D">
        <w:rPr>
          <w:i/>
          <w:iCs/>
        </w:rPr>
        <w:t>Firestore</w:t>
      </w:r>
      <w:proofErr w:type="spellEnd"/>
      <w:r w:rsidR="0047435D">
        <w:t xml:space="preserve"> untuk </w:t>
      </w:r>
      <w:proofErr w:type="spellStart"/>
      <w:r w:rsidR="0047435D">
        <w:t>perbandingan</w:t>
      </w:r>
      <w:proofErr w:type="spellEnd"/>
      <w:r w:rsidR="0047435D">
        <w:t xml:space="preserve"> dan </w:t>
      </w:r>
      <w:proofErr w:type="spellStart"/>
      <w:r w:rsidR="0047435D">
        <w:t>aktivasi</w:t>
      </w:r>
      <w:proofErr w:type="spellEnd"/>
      <w:r w:rsidR="0047435D">
        <w:t xml:space="preserve"> </w:t>
      </w:r>
      <w:r w:rsidR="0047435D">
        <w:rPr>
          <w:i/>
          <w:iCs/>
        </w:rPr>
        <w:t>buzzer</w:t>
      </w:r>
      <w:r w:rsidR="0047435D">
        <w:t xml:space="preserve">, dan </w:t>
      </w:r>
      <w:proofErr w:type="spellStart"/>
      <w:r w:rsidR="0047435D">
        <w:t>variabel</w:t>
      </w:r>
      <w:proofErr w:type="spellEnd"/>
      <w:r w:rsidR="0047435D">
        <w:t xml:space="preserve"> untuk </w:t>
      </w:r>
      <w:proofErr w:type="spellStart"/>
      <w:r w:rsidR="0047435D">
        <w:t>menyimpan</w:t>
      </w:r>
      <w:proofErr w:type="spellEnd"/>
      <w:r w:rsidR="0047435D">
        <w:t xml:space="preserve"> </w:t>
      </w:r>
      <w:proofErr w:type="spellStart"/>
      <w:r w:rsidR="0047435D">
        <w:t>jeda</w:t>
      </w:r>
      <w:proofErr w:type="spellEnd"/>
      <w:r w:rsidR="0047435D">
        <w:t xml:space="preserve"> </w:t>
      </w:r>
      <w:proofErr w:type="spellStart"/>
      <w:r w:rsidR="0047435D">
        <w:t>waktu</w:t>
      </w:r>
      <w:proofErr w:type="spellEnd"/>
      <w:r w:rsidR="0047435D">
        <w:t xml:space="preserve"> </w:t>
      </w:r>
      <w:proofErr w:type="spellStart"/>
      <w:r w:rsidR="0047435D">
        <w:t>dari</w:t>
      </w:r>
      <w:proofErr w:type="spellEnd"/>
      <w:r w:rsidR="0047435D">
        <w:t xml:space="preserve"> </w:t>
      </w:r>
      <w:proofErr w:type="spellStart"/>
      <w:r w:rsidR="0047435D">
        <w:t>penyimpanan</w:t>
      </w:r>
      <w:proofErr w:type="spellEnd"/>
      <w:r w:rsidR="0047435D">
        <w:t xml:space="preserve"> </w:t>
      </w:r>
      <w:proofErr w:type="spellStart"/>
      <w:r w:rsidR="0047435D">
        <w:t>rekaman</w:t>
      </w:r>
      <w:proofErr w:type="spellEnd"/>
      <w:r w:rsidR="0047435D">
        <w:t xml:space="preserve"> </w:t>
      </w:r>
      <w:proofErr w:type="spellStart"/>
      <w:r w:rsidR="0047435D">
        <w:t>terakhir</w:t>
      </w:r>
      <w:proofErr w:type="spellEnd"/>
      <w:r w:rsidR="0047435D">
        <w:t xml:space="preserve">. </w:t>
      </w:r>
      <w:proofErr w:type="spellStart"/>
      <w:r>
        <w:t>Fungsi</w:t>
      </w:r>
      <w:proofErr w:type="spellEnd"/>
      <w:r>
        <w:t xml:space="preserve"> dan </w:t>
      </w:r>
      <w:proofErr w:type="spellStart"/>
      <w:r>
        <w:t>v</w:t>
      </w:r>
      <w:r w:rsidR="0047435D">
        <w:t>ariabel</w:t>
      </w:r>
      <w:proofErr w:type="spellEnd"/>
      <w:r w:rsidR="0047435D">
        <w:t xml:space="preserve"> </w:t>
      </w:r>
      <w:proofErr w:type="spellStart"/>
      <w:r w:rsidR="0047435D">
        <w:t>tersebut</w:t>
      </w:r>
      <w:proofErr w:type="spellEnd"/>
      <w:r w:rsidR="0047435D">
        <w:t xml:space="preserve"> </w:t>
      </w:r>
      <w:proofErr w:type="spellStart"/>
      <w:r w:rsidR="0047435D">
        <w:t>dideklarasikan</w:t>
      </w:r>
      <w:proofErr w:type="spellEnd"/>
      <w:r w:rsidR="0047435D">
        <w:t xml:space="preserve"> pada</w:t>
      </w:r>
      <w:r>
        <w:t xml:space="preserve"> </w:t>
      </w:r>
      <w:r>
        <w:fldChar w:fldCharType="begin"/>
      </w:r>
      <w:r>
        <w:instrText xml:space="preserve"> REF _Ref186031572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10</w:t>
      </w:r>
      <w:r>
        <w:fldChar w:fldCharType="end"/>
      </w:r>
      <w:r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47435D" w:rsidRPr="0047435D" w14:paraId="7CA4F193" w14:textId="77777777" w:rsidTr="00325E19">
        <w:tc>
          <w:tcPr>
            <w:tcW w:w="7927" w:type="dxa"/>
          </w:tcPr>
          <w:p w14:paraId="1C8CBC34" w14:textId="67571543" w:rsidR="00E24978" w:rsidRPr="00E24978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// </w:t>
            </w:r>
            <w:proofErr w:type="spellStart"/>
            <w:r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Fungsi</w:t>
            </w:r>
            <w:proofErr w:type="spellEnd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perangkat</w:t>
            </w:r>
            <w:proofErr w:type="spellEnd"/>
          </w:p>
          <w:p w14:paraId="1778854D" w14:textId="52157740" w:rsidR="00E24978" w:rsidRPr="0047435D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authHandler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FirebaseApp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59E890F" w14:textId="77777777" w:rsidR="00E24978" w:rsidRPr="0047435D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String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getTimestampString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uint64_t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sec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DFCACC3" w14:textId="77777777" w:rsidR="00E24978" w:rsidRPr="0047435D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lastRenderedPageBreak/>
              <w:t>unsigned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long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getTime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517C840A" w14:textId="77777777" w:rsidR="00E24978" w:rsidRPr="0047435D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printPayload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AsyncClient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client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String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payload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FF2F05C" w14:textId="619142F6" w:rsidR="00E24978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printResult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47435D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AsyncResult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&amp;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aResult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CC2BF98" w14:textId="77777777" w:rsidR="00E24978" w:rsidRDefault="00E24978" w:rsidP="00E2497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</w:pPr>
          </w:p>
          <w:p w14:paraId="75A008A4" w14:textId="0315F1BA" w:rsidR="00E24978" w:rsidRPr="00E24978" w:rsidRDefault="00E24978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// </w:t>
            </w:r>
            <w:proofErr w:type="spellStart"/>
            <w:r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Variabel</w:t>
            </w:r>
            <w:proofErr w:type="spellEnd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E2497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perangkat</w:t>
            </w:r>
            <w:proofErr w:type="spellEnd"/>
          </w:p>
          <w:p w14:paraId="1C91B726" w14:textId="15FBBD76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thresholdDHTLeftTemperature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1D2BF676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thresholdDHTLeftHumidity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A9AD58C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recordedDHTLeftTemperature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60FF3D0A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recordedDHTLeftHumidity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AD59907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F5C66B4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thresholdDHTRightTemperature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06DCD3F9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thresholdDHTRightHumidity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60BC9CF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recordedDHTRightTemperature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EDFBC8D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recordedDHTRightHumidity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285145DD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0F2048E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unsigned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long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lastThresholdUpdate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6FA58A2F" w14:textId="77777777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unsigned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long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lastFirestoreUpdate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7346C29D" w14:textId="3A3C39D1" w:rsidR="0047435D" w:rsidRPr="0047435D" w:rsidRDefault="0047435D" w:rsidP="0047435D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unsigned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long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47435D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lastRealtimeUpdate</w:t>
            </w:r>
            <w:proofErr w:type="spellEnd"/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47435D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47435D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</w:tc>
      </w:tr>
    </w:tbl>
    <w:p w14:paraId="424A300F" w14:textId="60D08BB1" w:rsidR="0047435D" w:rsidRPr="0047435D" w:rsidRDefault="0047435D" w:rsidP="0047435D">
      <w:pPr>
        <w:pStyle w:val="Caption"/>
      </w:pPr>
      <w:bookmarkStart w:id="23" w:name="_Ref186031572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10</w:t>
      </w:r>
      <w:r w:rsidR="003E33A8">
        <w:fldChar w:fldCharType="end"/>
      </w:r>
      <w:bookmarkEnd w:id="23"/>
      <w:r>
        <w:t xml:space="preserve"> Kode Program </w:t>
      </w:r>
      <w:proofErr w:type="spellStart"/>
      <w:r>
        <w:t>Deklarasi</w:t>
      </w:r>
      <w:proofErr w:type="spellEnd"/>
      <w:r>
        <w:t xml:space="preserve"> </w:t>
      </w:r>
      <w:proofErr w:type="spellStart"/>
      <w:r w:rsidR="00E24978">
        <w:t>Fungsi</w:t>
      </w:r>
      <w:proofErr w:type="spellEnd"/>
      <w:r w:rsidR="00E24978">
        <w:t xml:space="preserve"> dan </w:t>
      </w:r>
      <w:proofErr w:type="spellStart"/>
      <w:r>
        <w:t>Variabel</w:t>
      </w:r>
      <w:proofErr w:type="spellEnd"/>
    </w:p>
    <w:p w14:paraId="31315DA3" w14:textId="0AC94A33" w:rsidR="0047435D" w:rsidRDefault="0047435D" w:rsidP="009019AB">
      <w:pPr>
        <w:pStyle w:val="paragraf"/>
      </w:pPr>
    </w:p>
    <w:p w14:paraId="67303222" w14:textId="72A644A8" w:rsidR="00E24978" w:rsidRPr="00557AE2" w:rsidRDefault="00E24978" w:rsidP="009019AB">
      <w:pPr>
        <w:pStyle w:val="paragraf"/>
      </w:pPr>
      <w:r>
        <w:t xml:space="preserve">Program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sensor. Kode program ini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Pr="00E24978">
        <w:rPr>
          <w:i/>
          <w:iCs/>
        </w:rPr>
        <w:t>setup()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>loop</w:t>
      </w:r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dan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menyetel</w:t>
      </w:r>
      <w:proofErr w:type="spellEnd"/>
      <w:r>
        <w:t xml:space="preserve"> ESP8266, </w:t>
      </w:r>
      <w:proofErr w:type="spellStart"/>
      <w:r w:rsidR="00557AE2">
        <w:t>menghubungkan</w:t>
      </w:r>
      <w:proofErr w:type="spellEnd"/>
      <w:r w:rsidR="00557AE2">
        <w:t xml:space="preserve"> ke </w:t>
      </w:r>
      <w:proofErr w:type="spellStart"/>
      <w:r w:rsidR="00557AE2">
        <w:t>jaringan</w:t>
      </w:r>
      <w:proofErr w:type="spellEnd"/>
      <w:r w:rsidR="00557AE2">
        <w:t xml:space="preserve">, </w:t>
      </w:r>
      <w:proofErr w:type="spellStart"/>
      <w:r w:rsidR="00557AE2">
        <w:t>menghubungkan</w:t>
      </w:r>
      <w:proofErr w:type="spellEnd"/>
      <w:r w:rsidR="00557AE2">
        <w:t xml:space="preserve"> ke server NTP, </w:t>
      </w:r>
      <w:proofErr w:type="spellStart"/>
      <w:r w:rsidR="00557AE2">
        <w:t>menghubungkan</w:t>
      </w:r>
      <w:proofErr w:type="spellEnd"/>
      <w:r w:rsidR="00557AE2">
        <w:t xml:space="preserve"> ke </w:t>
      </w:r>
      <w:r w:rsidR="00557AE2">
        <w:rPr>
          <w:i/>
          <w:iCs/>
        </w:rPr>
        <w:t xml:space="preserve">Cloud </w:t>
      </w:r>
      <w:proofErr w:type="spellStart"/>
      <w:r w:rsidR="00557AE2">
        <w:rPr>
          <w:i/>
          <w:iCs/>
        </w:rPr>
        <w:t>Firestore</w:t>
      </w:r>
      <w:proofErr w:type="spellEnd"/>
      <w:r w:rsidR="00557AE2">
        <w:t xml:space="preserve">, dan </w:t>
      </w:r>
      <w:proofErr w:type="spellStart"/>
      <w:r w:rsidR="00557AE2">
        <w:t>menghubungkan</w:t>
      </w:r>
      <w:proofErr w:type="spellEnd"/>
      <w:r w:rsidR="00557AE2">
        <w:t xml:space="preserve"> ke </w:t>
      </w:r>
      <w:r w:rsidR="00557AE2">
        <w:rPr>
          <w:i/>
          <w:iCs/>
        </w:rPr>
        <w:t>Realtime Database</w:t>
      </w:r>
      <w:r w:rsidR="00557AE2">
        <w:t xml:space="preserve">. Kode program untuk </w:t>
      </w:r>
      <w:proofErr w:type="spellStart"/>
      <w:r w:rsidR="00557AE2">
        <w:t>setelan</w:t>
      </w:r>
      <w:proofErr w:type="spellEnd"/>
      <w:r w:rsidR="00557AE2">
        <w:t xml:space="preserve"> </w:t>
      </w:r>
      <w:proofErr w:type="spellStart"/>
      <w:r w:rsidR="00557AE2">
        <w:t>awal</w:t>
      </w:r>
      <w:proofErr w:type="spellEnd"/>
      <w:r w:rsidR="00557AE2">
        <w:t xml:space="preserve"> </w:t>
      </w:r>
      <w:proofErr w:type="spellStart"/>
      <w:r w:rsidR="00557AE2">
        <w:t>perangkat</w:t>
      </w:r>
      <w:proofErr w:type="spellEnd"/>
      <w:r w:rsidR="00557AE2">
        <w:t xml:space="preserve"> </w:t>
      </w:r>
      <w:proofErr w:type="spellStart"/>
      <w:r w:rsidR="00557AE2">
        <w:t>dapat</w:t>
      </w:r>
      <w:proofErr w:type="spellEnd"/>
      <w:r w:rsidR="00557AE2">
        <w:t xml:space="preserve"> </w:t>
      </w:r>
      <w:proofErr w:type="spellStart"/>
      <w:r w:rsidR="00557AE2">
        <w:t>dibaca</w:t>
      </w:r>
      <w:proofErr w:type="spellEnd"/>
      <w:r w:rsidR="00557AE2">
        <w:t xml:space="preserve"> pada </w:t>
      </w:r>
      <w:r w:rsidR="006F1C28">
        <w:fldChar w:fldCharType="begin"/>
      </w:r>
      <w:r w:rsidR="006F1C28">
        <w:instrText xml:space="preserve"> REF _Ref186032279 \h </w:instrText>
      </w:r>
      <w:r w:rsidR="006F1C28">
        <w:fldChar w:fldCharType="separate"/>
      </w:r>
      <w:r w:rsidR="006F1C28">
        <w:t xml:space="preserve">Gambar </w:t>
      </w:r>
      <w:r w:rsidR="006F1C28">
        <w:rPr>
          <w:noProof/>
        </w:rPr>
        <w:t>3</w:t>
      </w:r>
      <w:r w:rsidR="006F1C28">
        <w:t>.</w:t>
      </w:r>
      <w:r w:rsidR="006F1C28">
        <w:rPr>
          <w:noProof/>
        </w:rPr>
        <w:t>11</w:t>
      </w:r>
      <w:r w:rsidR="006F1C28">
        <w:fldChar w:fldCharType="end"/>
      </w:r>
      <w:r w:rsidR="00557AE2"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6F1C28" w14:paraId="74C1C744" w14:textId="77777777" w:rsidTr="00325E19">
        <w:tc>
          <w:tcPr>
            <w:tcW w:w="7927" w:type="dxa"/>
          </w:tcPr>
          <w:p w14:paraId="378ECCCE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setup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 { </w:t>
            </w:r>
          </w:p>
          <w:p w14:paraId="7C53CEAD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 Setup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perangkat</w:t>
            </w:r>
            <w:proofErr w:type="spellEnd"/>
          </w:p>
          <w:p w14:paraId="362CCCDE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begin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115200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6FBC2A9A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 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0BB3A80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pinMode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BUZZER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OUTPUT);</w:t>
            </w:r>
          </w:p>
          <w:p w14:paraId="49C01159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dhtLeft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begin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8665CCB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dhtRight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begin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3A02D34E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</w:t>
            </w:r>
          </w:p>
          <w:p w14:paraId="19711EF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Konek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internet </w:t>
            </w:r>
          </w:p>
          <w:p w14:paraId="23BDDC73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WiFi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begin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WIFI_SSID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WIFI_PASSWORD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45BEDEC6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"Connecting to 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46753835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WIFI_SSID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9FA20C6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r w:rsidRPr="006F1C28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while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WiFi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status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 </w:t>
            </w:r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!=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WL_CONNECTED) { </w:t>
            </w:r>
          </w:p>
          <w:p w14:paraId="2BC80567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"."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3384001C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delay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500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6A04F4C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} </w:t>
            </w:r>
          </w:p>
          <w:p w14:paraId="5B2F88DA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(); </w:t>
            </w:r>
          </w:p>
          <w:p w14:paraId="49A1F820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"Connected to 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65B8B0CD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WiFi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localIP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()); </w:t>
            </w:r>
          </w:p>
          <w:p w14:paraId="796385C1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A0F42C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Konek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server NTP</w:t>
            </w:r>
          </w:p>
          <w:p w14:paraId="3681F4A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lastRenderedPageBreak/>
              <w:t>  //.. UTC+7 &amp; no daylight savings</w:t>
            </w:r>
          </w:p>
          <w:p w14:paraId="3293B091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configTime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"id.pool.ntp.org"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6E974DA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</w:p>
          <w:p w14:paraId="2534C8A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Konek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Firebase</w:t>
            </w:r>
          </w:p>
          <w:p w14:paraId="7502995D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"Connecting to 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7FC277CC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FIREBASE_PROJECT_ID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627AC66B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B1AD3B6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//..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Konek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cloud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firestore</w:t>
            </w:r>
            <w:proofErr w:type="spellEnd"/>
          </w:p>
          <w:p w14:paraId="6F38A29D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setInsecure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AC35566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setBufferSizes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1024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1024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B47164A" w14:textId="212F1310" w:rsid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initializeApp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clientFirestore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161673EB" w14:textId="2E5A2E1A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 xml:space="preserve">  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getAuth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userAuth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),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resultFirestore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7669B3A4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authHandler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01DA066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"Authentication Information"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B9F52C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Firebase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printf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"User UID: </w:t>
            </w:r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%s</w:t>
            </w:r>
            <w:r w:rsidRPr="006F1C28">
              <w:rPr>
                <w:rFonts w:ascii="Consolas" w:eastAsia="Times New Roman" w:hAnsi="Consolas"/>
                <w:color w:val="EE0000"/>
                <w:sz w:val="18"/>
                <w:szCs w:val="18"/>
                <w:lang w:val="en-ID" w:eastAsia="ja-JP"/>
              </w:rPr>
              <w:t>\n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getUid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c_str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());</w:t>
            </w:r>
          </w:p>
          <w:p w14:paraId="4A378172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Firebase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printf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"Auth Token: </w:t>
            </w:r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%s</w:t>
            </w:r>
            <w:r w:rsidRPr="006F1C28">
              <w:rPr>
                <w:rFonts w:ascii="Consolas" w:eastAsia="Times New Roman" w:hAnsi="Consolas"/>
                <w:color w:val="EE0000"/>
                <w:sz w:val="18"/>
                <w:szCs w:val="18"/>
                <w:lang w:val="en-ID" w:eastAsia="ja-JP"/>
              </w:rPr>
              <w:t>\n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getToken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c_str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());</w:t>
            </w:r>
          </w:p>
          <w:p w14:paraId="3409A8B2" w14:textId="719993E5" w:rsid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Firebase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printf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"Refresh Token: </w:t>
            </w:r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%s</w:t>
            </w:r>
            <w:r w:rsidRPr="006F1C28">
              <w:rPr>
                <w:rFonts w:ascii="Consolas" w:eastAsia="Times New Roman" w:hAnsi="Consolas"/>
                <w:color w:val="EE0000"/>
                <w:sz w:val="18"/>
                <w:szCs w:val="18"/>
                <w:lang w:val="en-ID" w:eastAsia="ja-JP"/>
              </w:rPr>
              <w:t>\n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667DDD0F" w14:textId="40A77570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 xml:space="preserve"> 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getRefreshToken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c_str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());</w:t>
            </w:r>
          </w:p>
          <w:p w14:paraId="059668E3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getApp</w:t>
            </w:r>
            <w:proofErr w:type="spellEnd"/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6F1C28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6F1C28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Documents</w:t>
            </w:r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7642772C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clientFirestore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setAsyncResult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resultFirestore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EE2C15A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C2088F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//..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Konek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stream </w:t>
            </w:r>
            <w:proofErr w:type="spellStart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realtime</w:t>
            </w:r>
            <w:proofErr w:type="spellEnd"/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database</w:t>
            </w:r>
          </w:p>
          <w:p w14:paraId="57333B87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sslRealtime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setInsecure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37F950A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sslRealtime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setBufferSizes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1024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6F1C28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1024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DEBAC49" w14:textId="740B3216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initializeApp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clientRealtime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appRealtime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getAuth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legacyToken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));</w:t>
            </w:r>
          </w:p>
          <w:p w14:paraId="253D1D73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appRealtime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getApp</w:t>
            </w:r>
            <w:proofErr w:type="spellEnd"/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6F1C28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RealtimeDatabase</w:t>
            </w:r>
            <w:proofErr w:type="spellEnd"/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49F8FB5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url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DATABASE_URL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858DECE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clientRealtime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setAsyncResult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resultRealtime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4686CB0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51E6C56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"Connected to "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1B2EF543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FIREBASE_PROJECT_ID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); </w:t>
            </w:r>
          </w:p>
          <w:p w14:paraId="0625D750" w14:textId="06D75220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} </w:t>
            </w:r>
          </w:p>
        </w:tc>
      </w:tr>
    </w:tbl>
    <w:p w14:paraId="06626625" w14:textId="2F75995A" w:rsidR="00E24978" w:rsidRDefault="006F1C28" w:rsidP="006F1C28">
      <w:pPr>
        <w:pStyle w:val="Caption"/>
      </w:pPr>
      <w:bookmarkStart w:id="24" w:name="_Ref186032279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11</w:t>
      </w:r>
      <w:r w:rsidR="003E33A8">
        <w:fldChar w:fldCharType="end"/>
      </w:r>
      <w:bookmarkEnd w:id="24"/>
      <w:r>
        <w:t xml:space="preserve"> Kode Program Setelah </w:t>
      </w:r>
      <w:proofErr w:type="spellStart"/>
      <w:r>
        <w:t>Perangkat</w:t>
      </w:r>
      <w:proofErr w:type="spellEnd"/>
    </w:p>
    <w:p w14:paraId="0DDBA966" w14:textId="77777777" w:rsidR="006F1C28" w:rsidRDefault="006F1C28" w:rsidP="009019AB">
      <w:pPr>
        <w:pStyle w:val="paragraf"/>
      </w:pPr>
    </w:p>
    <w:p w14:paraId="1F4B3B9F" w14:textId="3C23DA97" w:rsidR="006F1C28" w:rsidRPr="000B4E84" w:rsidRDefault="000B4E84" w:rsidP="009019AB">
      <w:pPr>
        <w:pStyle w:val="paragraf"/>
      </w:pPr>
      <w:r>
        <w:t xml:space="preserve">Program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loop()</w:t>
      </w:r>
      <w:r>
        <w:t xml:space="preserve"> </w:t>
      </w:r>
      <w:proofErr w:type="spellStart"/>
      <w:r>
        <w:t>dari</w:t>
      </w:r>
      <w:proofErr w:type="spellEnd"/>
      <w:r>
        <w:t xml:space="preserve"> Arduino.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lain pada </w:t>
      </w:r>
      <w:r>
        <w:rPr>
          <w:i/>
          <w:iCs/>
        </w:rPr>
        <w:t>loop</w:t>
      </w:r>
      <w:r>
        <w:t xml:space="preserve"> program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r>
        <w:rPr>
          <w:i/>
          <w:iCs/>
        </w:rPr>
        <w:t>Firebase</w:t>
      </w:r>
      <w:r>
        <w:t xml:space="preserve"> sudah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, dan </w:t>
      </w:r>
      <w:proofErr w:type="spellStart"/>
      <w:r>
        <w:t>membiarkan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 xml:space="preserve">looping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Realtime Database</w:t>
      </w:r>
      <w:r>
        <w:t xml:space="preserve"> dan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Kode program </w:t>
      </w:r>
      <w:proofErr w:type="spellStart"/>
      <w:r>
        <w:t>awal</w:t>
      </w:r>
      <w:proofErr w:type="spellEnd"/>
      <w:r>
        <w:t xml:space="preserve"> </w:t>
      </w:r>
      <w:r>
        <w:rPr>
          <w:i/>
          <w:iCs/>
        </w:rPr>
        <w:t>loop</w:t>
      </w:r>
      <w:r>
        <w:t xml:space="preserve"> </w:t>
      </w:r>
      <w:proofErr w:type="spellStart"/>
      <w:r>
        <w:t>tercantumkan</w:t>
      </w:r>
      <w:proofErr w:type="spellEnd"/>
      <w:r>
        <w:t xml:space="preserve"> pada </w:t>
      </w:r>
      <w:r>
        <w:fldChar w:fldCharType="begin"/>
      </w:r>
      <w:r>
        <w:instrText xml:space="preserve"> REF _Ref186033881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12</w:t>
      </w:r>
      <w:r>
        <w:fldChar w:fldCharType="end"/>
      </w:r>
      <w:r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6F1C28" w14:paraId="1D99B0C8" w14:textId="77777777" w:rsidTr="00325E19">
        <w:tc>
          <w:tcPr>
            <w:tcW w:w="7927" w:type="dxa"/>
          </w:tcPr>
          <w:p w14:paraId="0F84516C" w14:textId="10092ADB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loop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 {</w:t>
            </w:r>
          </w:p>
          <w:p w14:paraId="623445F8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r w:rsidRPr="006F1C28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ready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 </w:t>
            </w:r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||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6F1C28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appRealtime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ready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 {</w:t>
            </w:r>
          </w:p>
          <w:p w14:paraId="0A6D1B9B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6F1C28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16C8BAFD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}</w:t>
            </w:r>
          </w:p>
          <w:p w14:paraId="2DBA3FCC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D2E3E50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authHandler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appFirestore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2196EA9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loop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34B71CF1" w14:textId="77777777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proofErr w:type="spellStart"/>
            <w:r w:rsidRPr="006F1C28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6F1C28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loop</w:t>
            </w:r>
            <w:proofErr w:type="spellEnd"/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FDE1154" w14:textId="5CFF7C55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ind w:firstLine="240"/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//...</w:t>
            </w:r>
          </w:p>
          <w:p w14:paraId="52CD0084" w14:textId="510E05DA" w:rsidR="006F1C28" w:rsidRPr="006F1C28" w:rsidRDefault="006F1C28" w:rsidP="006F1C28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6F1C28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>}</w:t>
            </w:r>
          </w:p>
        </w:tc>
      </w:tr>
    </w:tbl>
    <w:p w14:paraId="0697C1BB" w14:textId="4AA40873" w:rsidR="006F1C28" w:rsidRPr="00445C8B" w:rsidRDefault="00445C8B" w:rsidP="00445C8B">
      <w:pPr>
        <w:pStyle w:val="Caption"/>
        <w:rPr>
          <w:i/>
          <w:iCs/>
        </w:rPr>
      </w:pPr>
      <w:bookmarkStart w:id="25" w:name="_Ref186033881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12</w:t>
      </w:r>
      <w:r w:rsidR="003E33A8">
        <w:fldChar w:fldCharType="end"/>
      </w:r>
      <w:bookmarkEnd w:id="25"/>
      <w:r>
        <w:t xml:space="preserve"> Kode Program Awal </w:t>
      </w:r>
      <w:r>
        <w:rPr>
          <w:i/>
          <w:iCs/>
        </w:rPr>
        <w:t>Loop</w:t>
      </w:r>
    </w:p>
    <w:p w14:paraId="39B68F2E" w14:textId="46859AB6" w:rsidR="006F1C28" w:rsidRDefault="006F1C28" w:rsidP="009019AB">
      <w:pPr>
        <w:pStyle w:val="paragraf"/>
      </w:pPr>
    </w:p>
    <w:p w14:paraId="0E8D1961" w14:textId="300D8EF8" w:rsidR="000B4E84" w:rsidRPr="000B4E84" w:rsidRDefault="000B4E84" w:rsidP="009019AB">
      <w:pPr>
        <w:pStyle w:val="paragraf"/>
      </w:pPr>
      <w:r>
        <w:t xml:space="preserve">Program </w:t>
      </w:r>
      <w:proofErr w:type="spellStart"/>
      <w:r>
        <w:t>memuat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 untuk </w:t>
      </w:r>
      <w:proofErr w:type="spellStart"/>
      <w:r>
        <w:t>memastikan</w:t>
      </w:r>
      <w:proofErr w:type="spellEnd"/>
      <w:r>
        <w:t xml:space="preserve"> </w:t>
      </w:r>
      <w:r>
        <w:rPr>
          <w:i/>
          <w:iCs/>
        </w:rPr>
        <w:t>threshold</w:t>
      </w:r>
      <w:r w:rsidR="00A62357">
        <w:t xml:space="preserve"> </w:t>
      </w:r>
      <w:proofErr w:type="spellStart"/>
      <w:r w:rsidR="00A62357">
        <w:t>sesuai</w:t>
      </w:r>
      <w:proofErr w:type="spellEnd"/>
      <w:r w:rsidR="00A62357">
        <w:t xml:space="preserve"> </w:t>
      </w:r>
      <w:proofErr w:type="spellStart"/>
      <w:r w:rsidR="00A62357">
        <w:t>dengan</w:t>
      </w:r>
      <w:proofErr w:type="spellEnd"/>
      <w:r w:rsidR="00A62357">
        <w:t xml:space="preserve"> </w:t>
      </w:r>
      <w:proofErr w:type="spellStart"/>
      <w:r w:rsidR="00A62357">
        <w:t>setelan</w:t>
      </w:r>
      <w:proofErr w:type="spellEnd"/>
      <w:r w:rsidR="00A62357">
        <w:t xml:space="preserve"> </w:t>
      </w:r>
      <w:proofErr w:type="spellStart"/>
      <w:r w:rsidR="00A62357">
        <w:t>dari</w:t>
      </w:r>
      <w:proofErr w:type="spellEnd"/>
      <w:r w:rsidR="00A62357">
        <w:t xml:space="preserve"> </w:t>
      </w:r>
      <w:proofErr w:type="spellStart"/>
      <w:r w:rsidR="00A62357">
        <w:t>pengguna</w:t>
      </w:r>
      <w:proofErr w:type="spellEnd"/>
      <w:r w:rsidR="00A62357">
        <w:t xml:space="preserve"> </w:t>
      </w:r>
      <w:proofErr w:type="spellStart"/>
      <w:r w:rsidR="00A62357">
        <w:t>namun</w:t>
      </w:r>
      <w:proofErr w:type="spellEnd"/>
      <w:r w:rsidR="00A62357">
        <w:t xml:space="preserve"> </w:t>
      </w:r>
      <w:proofErr w:type="spellStart"/>
      <w:r w:rsidR="00A62357">
        <w:t>tidak</w:t>
      </w:r>
      <w:proofErr w:type="spellEnd"/>
      <w:r w:rsidR="00A62357">
        <w:t xml:space="preserve"> </w:t>
      </w:r>
      <w:proofErr w:type="spellStart"/>
      <w:r w:rsidR="00A62357">
        <w:t>memberatkan</w:t>
      </w:r>
      <w:proofErr w:type="spellEnd"/>
      <w:r w:rsidR="00A62357">
        <w:t xml:space="preserve"> </w:t>
      </w:r>
      <w:r w:rsidR="00A62357">
        <w:rPr>
          <w:i/>
          <w:iCs/>
        </w:rPr>
        <w:t>database</w:t>
      </w:r>
      <w:r w:rsidR="00A62357">
        <w:t xml:space="preserve"> </w:t>
      </w:r>
      <w:proofErr w:type="spellStart"/>
      <w:r w:rsidR="00A62357">
        <w:t>atau</w:t>
      </w:r>
      <w:proofErr w:type="spellEnd"/>
      <w:r w:rsidR="00A62357">
        <w:t xml:space="preserve"> </w:t>
      </w:r>
      <w:proofErr w:type="spellStart"/>
      <w:r w:rsidR="00A62357">
        <w:t>perangkat</w:t>
      </w:r>
      <w:proofErr w:type="spellEnd"/>
      <w:r>
        <w:t>.</w:t>
      </w:r>
      <w:r w:rsidR="00A62357">
        <w:t xml:space="preserve"> </w:t>
      </w:r>
      <w:r w:rsidR="00A62357">
        <w:rPr>
          <w:i/>
          <w:iCs/>
        </w:rPr>
        <w:t>Threshold</w:t>
      </w:r>
      <w:r w:rsidR="00A62357">
        <w:t xml:space="preserve"> yang </w:t>
      </w:r>
      <w:proofErr w:type="spellStart"/>
      <w:r w:rsidR="00A62357">
        <w:t>dimuat</w:t>
      </w:r>
      <w:proofErr w:type="spellEnd"/>
      <w:r w:rsidR="00A62357">
        <w:t xml:space="preserve"> </w:t>
      </w:r>
      <w:proofErr w:type="spellStart"/>
      <w:r w:rsidR="00A62357">
        <w:t>mencakup</w:t>
      </w:r>
      <w:proofErr w:type="spellEnd"/>
      <w:r w:rsidR="00A62357">
        <w:t xml:space="preserve"> </w:t>
      </w:r>
      <w:r w:rsidR="00A62357">
        <w:rPr>
          <w:i/>
          <w:iCs/>
        </w:rPr>
        <w:t>threshold</w:t>
      </w:r>
      <w:r w:rsidR="00A62357">
        <w:t xml:space="preserve"> untuk </w:t>
      </w:r>
      <w:proofErr w:type="spellStart"/>
      <w:r w:rsidR="00A62357">
        <w:t>kelembaban</w:t>
      </w:r>
      <w:proofErr w:type="spellEnd"/>
      <w:r w:rsidR="00A62357">
        <w:t xml:space="preserve"> dan </w:t>
      </w:r>
      <w:proofErr w:type="spellStart"/>
      <w:r w:rsidR="00A62357">
        <w:t>suhu</w:t>
      </w:r>
      <w:proofErr w:type="spellEnd"/>
      <w:r w:rsidR="00A62357">
        <w:t xml:space="preserve"> pada sensor DHT </w:t>
      </w:r>
      <w:proofErr w:type="spellStart"/>
      <w:r w:rsidR="00A62357">
        <w:t>sebelah</w:t>
      </w:r>
      <w:proofErr w:type="spellEnd"/>
      <w:r w:rsidR="00A62357">
        <w:t xml:space="preserve"> </w:t>
      </w:r>
      <w:proofErr w:type="spellStart"/>
      <w:r w:rsidR="00A62357">
        <w:t>kiri</w:t>
      </w:r>
      <w:proofErr w:type="spellEnd"/>
      <w:r w:rsidR="00A62357">
        <w:t xml:space="preserve"> dan </w:t>
      </w:r>
      <w:proofErr w:type="spellStart"/>
      <w:r w:rsidR="00A62357">
        <w:t>kelembaban</w:t>
      </w:r>
      <w:proofErr w:type="spellEnd"/>
      <w:r w:rsidR="00A62357">
        <w:t xml:space="preserve"> dan </w:t>
      </w:r>
      <w:proofErr w:type="spellStart"/>
      <w:r w:rsidR="00A62357">
        <w:t>suhu</w:t>
      </w:r>
      <w:proofErr w:type="spellEnd"/>
      <w:r w:rsidR="00A62357">
        <w:t xml:space="preserve"> pada sensor DHT </w:t>
      </w:r>
      <w:proofErr w:type="spellStart"/>
      <w:r w:rsidR="00A62357">
        <w:t>sebelah</w:t>
      </w:r>
      <w:proofErr w:type="spellEnd"/>
      <w:r w:rsidR="00A62357">
        <w:t xml:space="preserve"> </w:t>
      </w:r>
      <w:proofErr w:type="spellStart"/>
      <w:r w:rsidR="00A62357">
        <w:t>kanan</w:t>
      </w:r>
      <w:proofErr w:type="spellEnd"/>
      <w:r w:rsidR="00A62357">
        <w:t xml:space="preserve">. Kode program untuk </w:t>
      </w:r>
      <w:proofErr w:type="spellStart"/>
      <w:r w:rsidR="00A62357">
        <w:t>memuat</w:t>
      </w:r>
      <w:proofErr w:type="spellEnd"/>
      <w:r w:rsidR="00A62357">
        <w:t xml:space="preserve"> </w:t>
      </w:r>
      <w:r w:rsidR="00A62357">
        <w:rPr>
          <w:i/>
          <w:iCs/>
        </w:rPr>
        <w:t>threshold</w:t>
      </w:r>
      <w:r w:rsidR="00A62357">
        <w:t xml:space="preserve"> </w:t>
      </w:r>
      <w:proofErr w:type="spellStart"/>
      <w:r w:rsidR="00A62357">
        <w:t>dicantumkan</w:t>
      </w:r>
      <w:proofErr w:type="spellEnd"/>
      <w:r w:rsidR="00A62357">
        <w:t xml:space="preserve"> pada </w:t>
      </w:r>
      <w:r w:rsidR="00A62357">
        <w:fldChar w:fldCharType="begin"/>
      </w:r>
      <w:r w:rsidR="00A62357">
        <w:instrText xml:space="preserve"> REF _Ref186034257 \h </w:instrText>
      </w:r>
      <w:r w:rsidR="00A62357">
        <w:fldChar w:fldCharType="separate"/>
      </w:r>
      <w:r w:rsidR="00A62357">
        <w:t xml:space="preserve">Gambar </w:t>
      </w:r>
      <w:r w:rsidR="00A62357">
        <w:rPr>
          <w:noProof/>
        </w:rPr>
        <w:t>3</w:t>
      </w:r>
      <w:r w:rsidR="00A62357">
        <w:t>.</w:t>
      </w:r>
      <w:r w:rsidR="00A62357">
        <w:rPr>
          <w:noProof/>
        </w:rPr>
        <w:t>13</w:t>
      </w:r>
      <w:r w:rsidR="00A62357">
        <w:fldChar w:fldCharType="end"/>
      </w:r>
      <w:r w:rsidR="00A62357"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54189F" w:rsidRPr="0054189F" w14:paraId="5EDADB99" w14:textId="77777777" w:rsidTr="00325E19">
        <w:tc>
          <w:tcPr>
            <w:tcW w:w="7927" w:type="dxa"/>
          </w:tcPr>
          <w:p w14:paraId="656A72E7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loop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 {</w:t>
            </w:r>
          </w:p>
          <w:p w14:paraId="3FC6E6DA" w14:textId="0C3ADFC8" w:rsidR="0054189F" w:rsidRDefault="0054189F" w:rsidP="00445C8B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//...</w:t>
            </w:r>
          </w:p>
          <w:p w14:paraId="7D53A055" w14:textId="77777777" w:rsidR="00445C8B" w:rsidRPr="0054189F" w:rsidRDefault="00445C8B" w:rsidP="00445C8B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C93185B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 Ambil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nilai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threshold yang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disimpan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pada Firebase</w:t>
            </w:r>
          </w:p>
          <w:p w14:paraId="421A28C2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-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lastThresholdUpdate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THRESHOLD_INTERVAL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009A822E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lastThresholdUpdate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4280E12C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54B333E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//.. Ambil Document dht1 dan dht2 pada Collection </w:t>
            </w:r>
          </w:p>
          <w:p w14:paraId="10F9CA29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//.. threshold yang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berisi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threshold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peringatan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buzzer</w:t>
            </w:r>
          </w:p>
          <w:p w14:paraId="59CD4B4E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"Fetching thresholds..."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0C6DABC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String payload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clientFirestore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5D6584CD" w14:textId="77777777" w:rsidR="00445C8B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Parent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="0054189F"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FIREBASE_PROJECT_ID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), </w:t>
            </w:r>
            <w:r w:rsidR="0054189F"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THRESHOLD_COLLECTION_ID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33CEC2F5" w14:textId="374385FD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GetDocumentOptions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DocumentMask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()));</w:t>
            </w:r>
          </w:p>
          <w:p w14:paraId="1E19FFC2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6756547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//..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Muat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threshold</w:t>
            </w:r>
          </w:p>
          <w:p w14:paraId="40BB50A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json decoded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json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(payload);</w:t>
            </w:r>
          </w:p>
          <w:p w14:paraId="6D11D3C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json threshold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decoded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"fields"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FBCC03C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thresholdDHTLeftTemperature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5FF78E6E" w14:textId="69521F13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doubleValue</w:t>
            </w:r>
            <w:proofErr w:type="spellEnd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).</w:t>
            </w:r>
            <w:r w:rsidR="0054189F"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template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&lt;</w:t>
            </w:r>
            <w:r w:rsidR="0054189F"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&gt;();</w:t>
            </w:r>
          </w:p>
          <w:p w14:paraId="3BF33A2A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thresholdDHTLeftHumidity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371FF0E5" w14:textId="54EFFDBE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doubleValue</w:t>
            </w:r>
            <w:proofErr w:type="spellEnd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).</w:t>
            </w:r>
            <w:r w:rsidR="0054189F"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template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&lt;</w:t>
            </w:r>
            <w:r w:rsidR="0054189F"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&gt;();</w:t>
            </w:r>
          </w:p>
          <w:p w14:paraId="3DEC4F70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thresholdDHTRightTemperature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5F696059" w14:textId="35255862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doubleValue</w:t>
            </w:r>
            <w:proofErr w:type="spellEnd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).</w:t>
            </w:r>
            <w:r w:rsidR="0054189F"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template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&lt;</w:t>
            </w:r>
            <w:r w:rsidR="0054189F"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&gt;();</w:t>
            </w:r>
          </w:p>
          <w:p w14:paraId="7DA20A86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thresholdDHTRightHumidity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threshold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68A22A65" w14:textId="32CFE591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doubleValue</w:t>
            </w:r>
            <w:proofErr w:type="spellEnd"/>
            <w:r w:rsidR="0054189F"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).</w:t>
            </w:r>
            <w:r w:rsidR="0054189F"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template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&lt;</w:t>
            </w:r>
            <w:r w:rsidR="0054189F"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&gt;();</w:t>
            </w:r>
          </w:p>
          <w:p w14:paraId="30414C6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thresholdDHTLeftTemperature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41C8127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thresholdDHTLeftHumidity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493936D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thresholdDHTRightTemperature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C8BA9C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thresholdDHTRightHumidity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4FCB6FE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 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E05129A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}</w:t>
            </w:r>
          </w:p>
          <w:p w14:paraId="33A7801A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  //...</w:t>
            </w:r>
          </w:p>
          <w:p w14:paraId="6DB89FE4" w14:textId="429C5AC1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</w:tc>
      </w:tr>
    </w:tbl>
    <w:p w14:paraId="27294E61" w14:textId="152BE182" w:rsidR="006F1C28" w:rsidRPr="00A62357" w:rsidRDefault="00445C8B" w:rsidP="00445C8B">
      <w:pPr>
        <w:pStyle w:val="Caption"/>
      </w:pPr>
      <w:bookmarkStart w:id="26" w:name="_Ref186034257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13</w:t>
      </w:r>
      <w:r w:rsidR="003E33A8">
        <w:fldChar w:fldCharType="end"/>
      </w:r>
      <w:bookmarkEnd w:id="26"/>
      <w:r>
        <w:t xml:space="preserve"> Kode Program</w:t>
      </w:r>
      <w:r w:rsidR="00A62357">
        <w:t xml:space="preserve"> </w:t>
      </w:r>
      <w:proofErr w:type="spellStart"/>
      <w:r w:rsidR="00A62357">
        <w:t>Memuat</w:t>
      </w:r>
      <w:proofErr w:type="spellEnd"/>
      <w:r w:rsidR="00A62357">
        <w:t xml:space="preserve"> </w:t>
      </w:r>
      <w:r w:rsidR="00A62357">
        <w:rPr>
          <w:i/>
          <w:iCs/>
        </w:rPr>
        <w:t>Threshold</w:t>
      </w:r>
    </w:p>
    <w:p w14:paraId="78E53C73" w14:textId="13327AB1" w:rsidR="006F1C28" w:rsidRDefault="006F1C28" w:rsidP="009019AB">
      <w:pPr>
        <w:pStyle w:val="paragraf"/>
      </w:pPr>
    </w:p>
    <w:p w14:paraId="12998D6E" w14:textId="43FA2E99" w:rsidR="00A62357" w:rsidRPr="00A62357" w:rsidRDefault="00A62357" w:rsidP="009019AB">
      <w:pPr>
        <w:pStyle w:val="paragraf"/>
      </w:pPr>
      <w:r>
        <w:lastRenderedPageBreak/>
        <w:t xml:space="preserve">Program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kelemababan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sensor dan </w:t>
      </w:r>
      <w:proofErr w:type="spellStart"/>
      <w:r>
        <w:t>menyimpannya</w:t>
      </w:r>
      <w:proofErr w:type="spellEnd"/>
      <w:r>
        <w:t xml:space="preserve"> ke </w:t>
      </w:r>
      <w:r>
        <w:rPr>
          <w:i/>
          <w:iCs/>
        </w:rPr>
        <w:t>Realtime Database</w:t>
      </w:r>
      <w:r>
        <w:t xml:space="preserve">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ini program juga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 untuk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 dan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buzzer</w:t>
      </w:r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dibunyikan</w:t>
      </w:r>
      <w:proofErr w:type="spellEnd"/>
      <w:r>
        <w:t xml:space="preserve">. Kode program </w:t>
      </w:r>
      <w:proofErr w:type="spellStart"/>
      <w:r>
        <w:t>pengukuran</w:t>
      </w:r>
      <w:proofErr w:type="spellEnd"/>
      <w:r>
        <w:t xml:space="preserve"> dan </w:t>
      </w:r>
      <w:proofErr w:type="spellStart"/>
      <w:r>
        <w:t>pembandingan</w:t>
      </w:r>
      <w:proofErr w:type="spellEnd"/>
      <w:r>
        <w:t xml:space="preserve"> ini </w:t>
      </w:r>
      <w:proofErr w:type="spellStart"/>
      <w:r>
        <w:t>dilampirkan</w:t>
      </w:r>
      <w:proofErr w:type="spellEnd"/>
      <w:r>
        <w:t xml:space="preserve"> pada </w:t>
      </w:r>
      <w:r w:rsidR="00721683">
        <w:fldChar w:fldCharType="begin"/>
      </w:r>
      <w:r w:rsidR="00721683">
        <w:instrText xml:space="preserve"> REF _Ref186034637 \h </w:instrText>
      </w:r>
      <w:r w:rsidR="00721683">
        <w:fldChar w:fldCharType="separate"/>
      </w:r>
      <w:r w:rsidR="00721683">
        <w:t xml:space="preserve">Gambar </w:t>
      </w:r>
      <w:r w:rsidR="00721683">
        <w:rPr>
          <w:noProof/>
        </w:rPr>
        <w:t>3</w:t>
      </w:r>
      <w:r w:rsidR="00721683">
        <w:t>.</w:t>
      </w:r>
      <w:r w:rsidR="00721683">
        <w:rPr>
          <w:noProof/>
        </w:rPr>
        <w:t>14</w:t>
      </w:r>
      <w:r w:rsidR="00721683">
        <w:fldChar w:fldCharType="end"/>
      </w:r>
      <w:r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54189F" w:rsidRPr="0054189F" w14:paraId="655FF733" w14:textId="77777777" w:rsidTr="00325E19">
        <w:tc>
          <w:tcPr>
            <w:tcW w:w="7927" w:type="dxa"/>
          </w:tcPr>
          <w:p w14:paraId="660D57E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loop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 {</w:t>
            </w:r>
          </w:p>
          <w:p w14:paraId="28F1E786" w14:textId="6EF122DA" w:rsidR="0054189F" w:rsidRDefault="0054189F" w:rsidP="00445C8B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//...</w:t>
            </w:r>
          </w:p>
          <w:p w14:paraId="19FF3717" w14:textId="77777777" w:rsidR="00445C8B" w:rsidRPr="0054189F" w:rsidRDefault="00445C8B" w:rsidP="00445C8B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34BD8C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-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lastRealtimeUpdate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MONITORING_INTERVAL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6FC7D647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lastRealtimeUpdate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0746464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// Ambil data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suhu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dan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kelembaban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dari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dht</w:t>
            </w:r>
            <w:proofErr w:type="spellEnd"/>
          </w:p>
          <w:p w14:paraId="6C3C413E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"Recording room condition..."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E9FDD7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dhtLeft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readTemperature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5FFCE1C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dhtLeft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readHumidity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3192E4A2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dhtRight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readTemperature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B59FA3C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dhtRight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readHumidity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75E1B26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E85F4C1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40B7A24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7596B73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C7C19B4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 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FF3030D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8C902E1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// Cek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apakah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suhu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dan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kelembaban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melebihi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nilai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threshold</w:t>
            </w:r>
          </w:p>
          <w:p w14:paraId="064B395F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bool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thresholdDHTLeftHumidity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</w:p>
          <w:p w14:paraId="32806701" w14:textId="550691CF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r w:rsidR="0054189F"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&amp;&amp;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recordedDHTLeftTemperature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="0054189F"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&gt;=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thresholdDHTLeftTemperature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469AF553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bool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 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thresholdDHTRightHumidity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</w:p>
          <w:p w14:paraId="02FC4F1C" w14:textId="7C0ADEFE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r w:rsidR="0054189F"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&amp;&amp;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recordedDHTRightTemperature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="0054189F"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&gt;=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thresholdDHTRightTemperature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24738C10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FD0FFB4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&amp;&amp;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0FEE8E9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digitalWrite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BUZZER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LOW);</w:t>
            </w:r>
          </w:p>
          <w:p w14:paraId="4DE0BD13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"calm..."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1C25EAA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}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else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58B674A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6AA5FCC9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digitalWrite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BUZZER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HIGH);</w:t>
            </w:r>
          </w:p>
          <w:p w14:paraId="7CDFAE37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"LEFT, DANGER!!!"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C2B763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}</w:t>
            </w:r>
          </w:p>
          <w:p w14:paraId="1A629D68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543D6391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digitalWrite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BUZZER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HIGH);</w:t>
            </w:r>
          </w:p>
          <w:p w14:paraId="522181C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"RIGHT, DANGER!!!"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A7C696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} </w:t>
            </w:r>
          </w:p>
          <w:p w14:paraId="41E5C5BA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26DF5AD2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 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1ABF37E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CA9145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//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Simpan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data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pengukuran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Realtime Database</w:t>
            </w:r>
          </w:p>
          <w:p w14:paraId="1D7F540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"Updating monitor values..."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8C88B3B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"Left Humidity..."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42071E4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set</w:t>
            </w:r>
            <w:proofErr w:type="spellEnd"/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clientRealtime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"/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009230BA" w14:textId="6DEB482E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recordedDHTLeftHumidity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363FE54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"Left Temperature..."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C50DF59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set</w:t>
            </w:r>
            <w:proofErr w:type="spellEnd"/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clientRealtime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"/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2E209D2E" w14:textId="32FB3D0B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recordedDHTLeftTemperature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43AC9A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"Right Humidity..."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835DDDB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set</w:t>
            </w:r>
            <w:proofErr w:type="spellEnd"/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clientRealtime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"/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4E57FC34" w14:textId="232BA0F4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recordedDHTRightHumidity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0732CE0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"Right Temperature..."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7FE553C1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database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set</w:t>
            </w:r>
            <w:proofErr w:type="spellEnd"/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double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clientRealtime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"/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7D8D3E3A" w14:textId="58064D3D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recordedDHTRightTemperature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E99216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 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CDBB8A1" w14:textId="30CE316D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}</w:t>
            </w:r>
          </w:p>
          <w:p w14:paraId="7446EEA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  //...</w:t>
            </w:r>
          </w:p>
          <w:p w14:paraId="646081C9" w14:textId="25255225" w:rsidR="0054189F" w:rsidRPr="00325E19" w:rsidRDefault="0054189F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</w:tc>
      </w:tr>
    </w:tbl>
    <w:p w14:paraId="5F6BB79A" w14:textId="6AECE00A" w:rsidR="006F1C28" w:rsidRDefault="00A62357" w:rsidP="00A62357">
      <w:pPr>
        <w:pStyle w:val="Caption"/>
      </w:pPr>
      <w:bookmarkStart w:id="27" w:name="_Ref186034637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14</w:t>
      </w:r>
      <w:r w:rsidR="003E33A8">
        <w:fldChar w:fldCharType="end"/>
      </w:r>
      <w:bookmarkEnd w:id="27"/>
      <w:r>
        <w:t xml:space="preserve"> Kode Program </w:t>
      </w:r>
      <w:proofErr w:type="spellStart"/>
      <w:r w:rsidR="00721683">
        <w:t>Mengecek</w:t>
      </w:r>
      <w:proofErr w:type="spellEnd"/>
      <w:r>
        <w:t xml:space="preserve"> dan </w:t>
      </w:r>
      <w:proofErr w:type="spellStart"/>
      <w:r>
        <w:t>Me</w:t>
      </w:r>
      <w:r w:rsidR="00721683">
        <w:t>nyimpan</w:t>
      </w:r>
      <w:proofErr w:type="spellEnd"/>
      <w:r w:rsidR="00721683">
        <w:t xml:space="preserve"> </w:t>
      </w:r>
      <w:proofErr w:type="spellStart"/>
      <w:r w:rsidR="00721683">
        <w:t>Rekaman</w:t>
      </w:r>
      <w:proofErr w:type="spellEnd"/>
    </w:p>
    <w:p w14:paraId="74D5C4A4" w14:textId="714AE342" w:rsidR="006F1C28" w:rsidRDefault="006F1C28" w:rsidP="009019AB">
      <w:pPr>
        <w:pStyle w:val="paragraf"/>
      </w:pPr>
    </w:p>
    <w:p w14:paraId="1E082567" w14:textId="729BAEC4" w:rsidR="0054189F" w:rsidRPr="00721683" w:rsidRDefault="00721683" w:rsidP="009019AB">
      <w:pPr>
        <w:pStyle w:val="paragraf"/>
      </w:pPr>
      <w:r>
        <w:t xml:space="preserve">Program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ke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10 </w:t>
      </w:r>
      <w:proofErr w:type="spellStart"/>
      <w:r>
        <w:t>detik</w:t>
      </w:r>
      <w:proofErr w:type="spellEnd"/>
      <w:r>
        <w:t xml:space="preserve">.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DHT mana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rekaman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direkam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. Kode program 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</w:t>
      </w:r>
      <w:r>
        <w:fldChar w:fldCharType="begin"/>
      </w:r>
      <w:r>
        <w:instrText xml:space="preserve"> REF _Ref186034777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15</w:t>
      </w:r>
      <w:r>
        <w:fldChar w:fldCharType="end"/>
      </w:r>
      <w:r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54189F" w:rsidRPr="0054189F" w14:paraId="31C8CFD0" w14:textId="77777777" w:rsidTr="00325E19">
        <w:tc>
          <w:tcPr>
            <w:tcW w:w="7927" w:type="dxa"/>
          </w:tcPr>
          <w:p w14:paraId="350D9B50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void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loop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 {</w:t>
            </w:r>
          </w:p>
          <w:p w14:paraId="660C2AC5" w14:textId="2EE78C49" w:rsidR="0054189F" w:rsidRDefault="0054189F" w:rsidP="00445C8B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//...</w:t>
            </w:r>
          </w:p>
          <w:p w14:paraId="73EEE581" w14:textId="77777777" w:rsidR="00445C8B" w:rsidRPr="0054189F" w:rsidRDefault="00445C8B" w:rsidP="00445C8B">
            <w:pPr>
              <w:shd w:val="clear" w:color="auto" w:fill="FFFFFF"/>
              <w:suppressAutoHyphens w:val="0"/>
              <w:spacing w:after="0" w:line="240" w:lineRule="auto"/>
              <w:ind w:firstLine="192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BD1B82E" w14:textId="0F909304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//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Simpan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rekaman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catatan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ke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r w:rsidR="00721683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Cloud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Firestore</w:t>
            </w:r>
            <w:proofErr w:type="spellEnd"/>
          </w:p>
          <w:p w14:paraId="3793BD24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-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lastFirestoreUpdate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RECORDS_INTERVAL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39CBCE71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lastFirestoreUpdate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5ABBA003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54189F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for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int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i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;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i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2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;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i</w:t>
            </w:r>
            <w:proofErr w:type="spellEnd"/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++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6AF6808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  //..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Susun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jadi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1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dokumen</w:t>
            </w:r>
            <w:proofErr w:type="spellEnd"/>
          </w:p>
          <w:p w14:paraId="0DAED641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"Saving recorded conditions..."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75E2919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25B6160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TimestampValue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recordTime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getTimestampString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getTime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()));</w:t>
            </w:r>
          </w:p>
          <w:p w14:paraId="46B369AE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683E621" w14:textId="77777777" w:rsid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DoubleValue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i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</w:p>
          <w:p w14:paraId="6BEA0ED3" w14:textId="4B83337A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 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D47B3F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67D6510" w14:textId="77777777" w:rsid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DoubleValue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i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</w:p>
          <w:p w14:paraId="12CF88DC" w14:textId="7D244CCB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 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recordedDHTLeftHumidity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recordedDHTRightHumidity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EC22502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"Type..."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912835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IntegerValue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recordDHTID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i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6454A4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B3EEC3D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Document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::Value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&gt;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doc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Value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recordDHTID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));</w:t>
            </w:r>
          </w:p>
          <w:p w14:paraId="37F9E2B0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add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Value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recordTime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));</w:t>
            </w:r>
          </w:p>
          <w:p w14:paraId="087A3D9A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add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Value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recordTemperature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));</w:t>
            </w:r>
          </w:p>
          <w:p w14:paraId="5499F13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add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Values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Value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recordHumidity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));</w:t>
            </w:r>
          </w:p>
          <w:p w14:paraId="30C8CF7C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76EA86C" w14:textId="78BF908B" w:rsidR="0054189F" w:rsidRPr="0054189F" w:rsidRDefault="0054189F" w:rsidP="00445C8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  //.. Buat ID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baru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untuk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dokumen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jadikan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payload, dan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kirim</w:t>
            </w:r>
            <w:proofErr w:type="spellEnd"/>
          </w:p>
          <w:p w14:paraId="3B3FF81F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String 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documentPath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RECORDS_COLLECTION_ID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201EA2A4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"Saving..."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0B8A8D0" w14:textId="77777777" w:rsidR="00445C8B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String payload </w:t>
            </w:r>
            <w:r w:rsidRPr="0054189F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createDocument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clientFirestore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</w:p>
          <w:p w14:paraId="4381A5CC" w14:textId="77777777" w:rsidR="00445C8B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 xml:space="preserve">  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::</w:t>
            </w:r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Parent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="0054189F" w:rsidRPr="0054189F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FIREBASE_PROJECT_ID</w:t>
            </w:r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), </w:t>
            </w:r>
          </w:p>
          <w:p w14:paraId="52523E33" w14:textId="1F2AC07F" w:rsidR="0054189F" w:rsidRPr="0054189F" w:rsidRDefault="00445C8B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      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documentPath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="0054189F"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DocumentMask</w:t>
            </w:r>
            <w:proofErr w:type="spellEnd"/>
            <w:r w:rsidR="0054189F"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(), doc);</w:t>
            </w:r>
          </w:p>
          <w:p w14:paraId="38291573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</w:t>
            </w:r>
          </w:p>
          <w:p w14:paraId="1B28BE56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  //..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Tampilkan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payload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atau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 error</w:t>
            </w:r>
          </w:p>
          <w:p w14:paraId="051AAFC1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 xml:space="preserve">      // 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printPayload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clientFirestore</w:t>
            </w:r>
            <w:proofErr w:type="spellEnd"/>
            <w:r w:rsidRPr="0054189F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, payload);</w:t>
            </w:r>
          </w:p>
          <w:p w14:paraId="6BD52FAA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 xml:space="preserve">      </w:t>
            </w:r>
            <w:proofErr w:type="spellStart"/>
            <w:r w:rsidRPr="0054189F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Serial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54189F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println</w:t>
            </w:r>
            <w:proofErr w:type="spellEnd"/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54189F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 "</w:t>
            </w: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C928192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4B819EC5" w14:textId="77777777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}</w:t>
            </w:r>
          </w:p>
          <w:p w14:paraId="0AEC997C" w14:textId="52F68A8A" w:rsidR="0054189F" w:rsidRPr="0054189F" w:rsidRDefault="0054189F" w:rsidP="0054189F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54189F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</w:tc>
      </w:tr>
    </w:tbl>
    <w:p w14:paraId="55B07846" w14:textId="7A03B552" w:rsidR="0054189F" w:rsidRDefault="00721683" w:rsidP="00721683">
      <w:pPr>
        <w:pStyle w:val="Caption"/>
      </w:pPr>
      <w:bookmarkStart w:id="28" w:name="_Ref186034777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15</w:t>
      </w:r>
      <w:r w:rsidR="003E33A8">
        <w:fldChar w:fldCharType="end"/>
      </w:r>
      <w:bookmarkEnd w:id="28"/>
      <w:r>
        <w:t xml:space="preserve"> Kode Program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Rekaman</w:t>
      </w:r>
      <w:proofErr w:type="spellEnd"/>
    </w:p>
    <w:p w14:paraId="69F8D9D2" w14:textId="77777777" w:rsidR="00E24978" w:rsidRPr="003C5A4D" w:rsidRDefault="00E24978" w:rsidP="00721683">
      <w:pPr>
        <w:pStyle w:val="paragraf"/>
        <w:ind w:firstLine="0"/>
      </w:pPr>
    </w:p>
    <w:p w14:paraId="1B8539D6" w14:textId="3FFE8D7C" w:rsidR="009019AB" w:rsidRDefault="009019AB" w:rsidP="009019AB">
      <w:pPr>
        <w:pStyle w:val="Heading3"/>
        <w:ind w:left="540"/>
      </w:pPr>
      <w:proofErr w:type="spellStart"/>
      <w:r>
        <w:t>Penggunaan</w:t>
      </w:r>
      <w:proofErr w:type="spellEnd"/>
      <w:r>
        <w:t xml:space="preserve"> Firebase</w:t>
      </w:r>
    </w:p>
    <w:p w14:paraId="238697EE" w14:textId="45B5E63E" w:rsidR="009019AB" w:rsidRDefault="00F012A6" w:rsidP="009019AB">
      <w:pPr>
        <w:pStyle w:val="paragraf"/>
      </w:pPr>
      <w:r>
        <w:t xml:space="preserve">Nilai sensor yang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DHT11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pada </w:t>
      </w:r>
      <w:r>
        <w:rPr>
          <w:i/>
          <w:iCs/>
        </w:rPr>
        <w:t>Firebase</w:t>
      </w:r>
      <w:r>
        <w:t xml:space="preserve">.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sensor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pada </w:t>
      </w:r>
      <w:r>
        <w:rPr>
          <w:i/>
          <w:iCs/>
        </w:rPr>
        <w:t xml:space="preserve">Firebase Realtime Database </w:t>
      </w:r>
      <w:r>
        <w:t xml:space="preserve">untuk </w:t>
      </w:r>
      <w:proofErr w:type="spellStart"/>
      <w:r>
        <w:t>mengakses</w:t>
      </w:r>
      <w:proofErr w:type="spellEnd"/>
      <w:r>
        <w:t xml:space="preserve"> sensor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rPr>
          <w:i/>
          <w:iCs/>
        </w:rPr>
        <w:t>realtime</w:t>
      </w:r>
      <w:proofErr w:type="spellEnd"/>
      <w:r>
        <w:t>/</w:t>
      </w:r>
      <w:r>
        <w:rPr>
          <w:i/>
          <w:iCs/>
        </w:rPr>
        <w:t>live</w:t>
      </w:r>
      <w:r>
        <w:t xml:space="preserve">. Data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sensor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10 </w:t>
      </w:r>
      <w:proofErr w:type="spellStart"/>
      <w:r>
        <w:t>detik</w:t>
      </w:r>
      <w:proofErr w:type="spellEnd"/>
      <w:r>
        <w:t xml:space="preserve"> pada </w:t>
      </w:r>
      <w:r>
        <w:rPr>
          <w:i/>
          <w:iCs/>
        </w:rPr>
        <w:t xml:space="preserve">Firebase Cloud </w:t>
      </w:r>
      <w:proofErr w:type="spellStart"/>
      <w:r>
        <w:rPr>
          <w:i/>
          <w:iCs/>
        </w:rPr>
        <w:t>Firestore</w:t>
      </w:r>
      <w:proofErr w:type="spellEnd"/>
      <w:r>
        <w:t xml:space="preserve"> untuk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sensor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r>
        <w:rPr>
          <w:i/>
          <w:iCs/>
        </w:rPr>
        <w:t>Threshold</w:t>
      </w:r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membunyikan</w:t>
      </w:r>
      <w:proofErr w:type="spellEnd"/>
      <w:r>
        <w:t xml:space="preserve"> </w:t>
      </w:r>
      <w:r>
        <w:rPr>
          <w:i/>
          <w:iCs/>
        </w:rPr>
        <w:t>buzzer</w:t>
      </w:r>
      <w:r>
        <w:t xml:space="preserve"> juga </w:t>
      </w:r>
      <w:proofErr w:type="spellStart"/>
      <w:r>
        <w:t>disimpan</w:t>
      </w:r>
      <w:proofErr w:type="spellEnd"/>
      <w:r>
        <w:t xml:space="preserve"> pada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 dan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pada ESP8266 </w:t>
      </w:r>
      <w:proofErr w:type="spellStart"/>
      <w:r>
        <w:t>setiap</w:t>
      </w:r>
      <w:proofErr w:type="spellEnd"/>
      <w:r>
        <w:t xml:space="preserve"> 5 </w:t>
      </w:r>
      <w:proofErr w:type="spellStart"/>
      <w:r>
        <w:t>detik</w:t>
      </w:r>
      <w:proofErr w:type="spellEnd"/>
      <w:r>
        <w:t>.</w:t>
      </w:r>
    </w:p>
    <w:p w14:paraId="6E4EA2DA" w14:textId="5F27FAC9" w:rsidR="00F012A6" w:rsidRPr="00837AA5" w:rsidRDefault="00F012A6" w:rsidP="009019AB">
      <w:pPr>
        <w:pStyle w:val="paragraf"/>
      </w:pPr>
      <w:proofErr w:type="spellStart"/>
      <w:r>
        <w:t>Contoh</w:t>
      </w:r>
      <w:proofErr w:type="spellEnd"/>
      <w:r>
        <w:t xml:space="preserve"> </w:t>
      </w:r>
      <w:r>
        <w:rPr>
          <w:i/>
          <w:iCs/>
        </w:rPr>
        <w:t>live</w:t>
      </w:r>
      <w:r>
        <w:t xml:space="preserve"> </w:t>
      </w:r>
      <w:proofErr w:type="spellStart"/>
      <w:r>
        <w:t>rekaman</w:t>
      </w:r>
      <w:proofErr w:type="spellEnd"/>
      <w:r>
        <w:t xml:space="preserve"> sensor pada </w:t>
      </w:r>
      <w:r>
        <w:rPr>
          <w:i/>
          <w:iCs/>
        </w:rPr>
        <w:t>Firebase Realtime Database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837AA5">
        <w:fldChar w:fldCharType="begin"/>
      </w:r>
      <w:r w:rsidR="00837AA5">
        <w:instrText xml:space="preserve"> REF _Ref186030325 \h </w:instrText>
      </w:r>
      <w:r w:rsidR="00837AA5">
        <w:fldChar w:fldCharType="separate"/>
      </w:r>
      <w:r w:rsidR="0047435D">
        <w:t xml:space="preserve">Gambar </w:t>
      </w:r>
      <w:r w:rsidR="0047435D">
        <w:rPr>
          <w:noProof/>
        </w:rPr>
        <w:t>3</w:t>
      </w:r>
      <w:r w:rsidR="0047435D">
        <w:t>.</w:t>
      </w:r>
      <w:r w:rsidR="0047435D">
        <w:rPr>
          <w:noProof/>
        </w:rPr>
        <w:t>10</w:t>
      </w:r>
      <w:r w:rsidR="00837AA5">
        <w:fldChar w:fldCharType="end"/>
      </w:r>
      <w:r>
        <w:t>.</w:t>
      </w:r>
      <w:r w:rsidR="00837AA5">
        <w:t xml:space="preserve"> </w:t>
      </w:r>
      <w:proofErr w:type="spellStart"/>
      <w:r w:rsidR="00837AA5">
        <w:t>Contoh</w:t>
      </w:r>
      <w:proofErr w:type="spellEnd"/>
      <w:r w:rsidR="00837AA5">
        <w:t xml:space="preserve"> </w:t>
      </w:r>
      <w:proofErr w:type="spellStart"/>
      <w:r w:rsidR="00837AA5">
        <w:t>catatan</w:t>
      </w:r>
      <w:proofErr w:type="spellEnd"/>
      <w:r w:rsidR="00837AA5">
        <w:t xml:space="preserve"> </w:t>
      </w:r>
      <w:proofErr w:type="spellStart"/>
      <w:r w:rsidR="00837AA5">
        <w:t>rekaman</w:t>
      </w:r>
      <w:proofErr w:type="spellEnd"/>
      <w:r w:rsidR="00837AA5">
        <w:t xml:space="preserve"> sensor pada </w:t>
      </w:r>
      <w:r w:rsidR="00837AA5">
        <w:rPr>
          <w:i/>
          <w:iCs/>
        </w:rPr>
        <w:t xml:space="preserve">Firebase Cloud </w:t>
      </w:r>
      <w:proofErr w:type="spellStart"/>
      <w:r w:rsidR="00837AA5">
        <w:rPr>
          <w:i/>
          <w:iCs/>
        </w:rPr>
        <w:t>Firestore</w:t>
      </w:r>
      <w:proofErr w:type="spellEnd"/>
      <w:r w:rsidR="00837AA5">
        <w:t xml:space="preserve"> </w:t>
      </w:r>
      <w:proofErr w:type="spellStart"/>
      <w:r w:rsidR="00837AA5">
        <w:t>dapat</w:t>
      </w:r>
      <w:proofErr w:type="spellEnd"/>
      <w:r w:rsidR="00837AA5">
        <w:t xml:space="preserve"> </w:t>
      </w:r>
      <w:proofErr w:type="spellStart"/>
      <w:r w:rsidR="00837AA5">
        <w:t>dilihat</w:t>
      </w:r>
      <w:proofErr w:type="spellEnd"/>
      <w:r w:rsidR="00837AA5">
        <w:t xml:space="preserve"> pada </w:t>
      </w:r>
      <w:r w:rsidR="00837AA5">
        <w:fldChar w:fldCharType="begin"/>
      </w:r>
      <w:r w:rsidR="00837AA5">
        <w:instrText xml:space="preserve"> REF _Ref186030353 \h </w:instrText>
      </w:r>
      <w:r w:rsidR="00837AA5">
        <w:fldChar w:fldCharType="separate"/>
      </w:r>
      <w:r w:rsidR="0047435D">
        <w:t xml:space="preserve">Gambar </w:t>
      </w:r>
      <w:r w:rsidR="0047435D">
        <w:rPr>
          <w:noProof/>
        </w:rPr>
        <w:t>3</w:t>
      </w:r>
      <w:r w:rsidR="0047435D">
        <w:t>.</w:t>
      </w:r>
      <w:r w:rsidR="0047435D">
        <w:rPr>
          <w:noProof/>
        </w:rPr>
        <w:t>11</w:t>
      </w:r>
      <w:r w:rsidR="00837AA5">
        <w:fldChar w:fldCharType="end"/>
      </w:r>
      <w:r w:rsidR="00837AA5">
        <w:t xml:space="preserve">. </w:t>
      </w:r>
      <w:proofErr w:type="spellStart"/>
      <w:r w:rsidR="00837AA5">
        <w:t>Contoh</w:t>
      </w:r>
      <w:proofErr w:type="spellEnd"/>
      <w:r w:rsidR="00837AA5">
        <w:t xml:space="preserve"> </w:t>
      </w:r>
      <w:r w:rsidR="00837AA5">
        <w:rPr>
          <w:i/>
          <w:iCs/>
        </w:rPr>
        <w:t>threshold</w:t>
      </w:r>
      <w:r w:rsidR="00837AA5">
        <w:t xml:space="preserve"> pada </w:t>
      </w:r>
      <w:r w:rsidR="00837AA5">
        <w:rPr>
          <w:i/>
          <w:iCs/>
        </w:rPr>
        <w:t xml:space="preserve">Firebase Cloud </w:t>
      </w:r>
      <w:proofErr w:type="spellStart"/>
      <w:r w:rsidR="00837AA5">
        <w:rPr>
          <w:i/>
          <w:iCs/>
        </w:rPr>
        <w:t>Firestore</w:t>
      </w:r>
      <w:proofErr w:type="spellEnd"/>
      <w:r w:rsidR="00837AA5">
        <w:t xml:space="preserve"> </w:t>
      </w:r>
      <w:proofErr w:type="spellStart"/>
      <w:r w:rsidR="00837AA5">
        <w:t>dapat</w:t>
      </w:r>
      <w:proofErr w:type="spellEnd"/>
      <w:r w:rsidR="00837AA5">
        <w:t xml:space="preserve"> </w:t>
      </w:r>
      <w:proofErr w:type="spellStart"/>
      <w:r w:rsidR="00837AA5">
        <w:t>dilihat</w:t>
      </w:r>
      <w:proofErr w:type="spellEnd"/>
      <w:r w:rsidR="00837AA5">
        <w:t xml:space="preserve"> pada </w:t>
      </w:r>
      <w:r w:rsidR="00837AA5">
        <w:fldChar w:fldCharType="begin"/>
      </w:r>
      <w:r w:rsidR="00837AA5">
        <w:instrText xml:space="preserve"> REF _Ref186030374 \h </w:instrText>
      </w:r>
      <w:r w:rsidR="00837AA5">
        <w:fldChar w:fldCharType="separate"/>
      </w:r>
      <w:r w:rsidR="0047435D">
        <w:t xml:space="preserve">Gambar </w:t>
      </w:r>
      <w:r w:rsidR="0047435D">
        <w:rPr>
          <w:noProof/>
        </w:rPr>
        <w:t>3</w:t>
      </w:r>
      <w:r w:rsidR="0047435D">
        <w:t>.</w:t>
      </w:r>
      <w:r w:rsidR="0047435D">
        <w:rPr>
          <w:noProof/>
        </w:rPr>
        <w:t>12</w:t>
      </w:r>
      <w:r w:rsidR="00837AA5">
        <w:fldChar w:fldCharType="end"/>
      </w:r>
      <w:r w:rsidR="00837AA5">
        <w:t>.</w:t>
      </w:r>
    </w:p>
    <w:p w14:paraId="6307808C" w14:textId="40CE5395" w:rsidR="00F012A6" w:rsidRDefault="00F012A6" w:rsidP="00F012A6">
      <w:pPr>
        <w:jc w:val="center"/>
      </w:pPr>
      <w:r w:rsidRPr="00F012A6">
        <w:drawing>
          <wp:inline distT="0" distB="0" distL="0" distR="0" wp14:anchorId="46695318" wp14:editId="32CD6CF1">
            <wp:extent cx="5039995" cy="241554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AE72" w14:textId="48F39E61" w:rsidR="00F012A6" w:rsidRPr="00837AA5" w:rsidRDefault="00F012A6" w:rsidP="00F012A6">
      <w:pPr>
        <w:pStyle w:val="Caption"/>
        <w:rPr>
          <w:i/>
          <w:iCs/>
        </w:rPr>
      </w:pPr>
      <w:bookmarkStart w:id="29" w:name="_Ref186030325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16</w:t>
      </w:r>
      <w:r w:rsidR="003E33A8">
        <w:fldChar w:fldCharType="end"/>
      </w:r>
      <w:bookmarkEnd w:id="29"/>
      <w:r>
        <w:t xml:space="preserve"> </w:t>
      </w:r>
      <w:r w:rsidR="00837AA5">
        <w:rPr>
          <w:i/>
          <w:iCs/>
        </w:rPr>
        <w:t xml:space="preserve">Live </w:t>
      </w:r>
      <w:proofErr w:type="spellStart"/>
      <w:r w:rsidR="00837AA5">
        <w:t>Rekaman</w:t>
      </w:r>
      <w:proofErr w:type="spellEnd"/>
      <w:r w:rsidR="00837AA5">
        <w:t xml:space="preserve"> Sensor pada</w:t>
      </w:r>
      <w:r w:rsidR="00837AA5">
        <w:rPr>
          <w:i/>
          <w:iCs/>
        </w:rPr>
        <w:t xml:space="preserve"> Realtime Database</w:t>
      </w:r>
    </w:p>
    <w:p w14:paraId="7AAE5441" w14:textId="0CE341BE" w:rsidR="00F012A6" w:rsidRDefault="00F012A6" w:rsidP="009019AB">
      <w:pPr>
        <w:pStyle w:val="paragraf"/>
      </w:pPr>
    </w:p>
    <w:p w14:paraId="055DE0E1" w14:textId="357E3963" w:rsidR="00F012A6" w:rsidRDefault="00837AA5" w:rsidP="00837AA5">
      <w:pPr>
        <w:jc w:val="center"/>
      </w:pPr>
      <w:r w:rsidRPr="00837AA5">
        <w:drawing>
          <wp:inline distT="0" distB="0" distL="0" distR="0" wp14:anchorId="466C4808" wp14:editId="1ADE6F30">
            <wp:extent cx="5039995" cy="24155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044" w14:textId="06DC0E79" w:rsidR="00F012A6" w:rsidRPr="00837AA5" w:rsidRDefault="00837AA5" w:rsidP="00837AA5">
      <w:pPr>
        <w:pStyle w:val="Caption"/>
        <w:rPr>
          <w:i/>
          <w:iCs/>
        </w:rPr>
      </w:pPr>
      <w:bookmarkStart w:id="30" w:name="_Ref186030353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17</w:t>
      </w:r>
      <w:r w:rsidR="003E33A8">
        <w:fldChar w:fldCharType="end"/>
      </w:r>
      <w:bookmarkEnd w:id="30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Sensor pada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</w:p>
    <w:p w14:paraId="0636050E" w14:textId="708D26B4" w:rsidR="00837AA5" w:rsidRDefault="00837AA5" w:rsidP="009019AB">
      <w:pPr>
        <w:pStyle w:val="paragraf"/>
      </w:pPr>
    </w:p>
    <w:p w14:paraId="7212AAF8" w14:textId="0E64AA8D" w:rsidR="00837AA5" w:rsidRDefault="00837AA5" w:rsidP="00837AA5">
      <w:pPr>
        <w:jc w:val="center"/>
      </w:pPr>
      <w:r w:rsidRPr="00837AA5">
        <w:drawing>
          <wp:inline distT="0" distB="0" distL="0" distR="0" wp14:anchorId="46EF9D24" wp14:editId="217B9571">
            <wp:extent cx="5039995" cy="241554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479D" w14:textId="7A92E81C" w:rsidR="00837AA5" w:rsidRPr="00837AA5" w:rsidRDefault="00837AA5" w:rsidP="00837AA5">
      <w:pPr>
        <w:pStyle w:val="Caption"/>
        <w:rPr>
          <w:i/>
          <w:iCs/>
        </w:rPr>
      </w:pPr>
      <w:bookmarkStart w:id="31" w:name="_Ref186030374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18</w:t>
      </w:r>
      <w:r w:rsidR="003E33A8">
        <w:fldChar w:fldCharType="end"/>
      </w:r>
      <w:bookmarkEnd w:id="31"/>
      <w:r>
        <w:t xml:space="preserve"> </w:t>
      </w:r>
      <w:r>
        <w:rPr>
          <w:i/>
          <w:iCs/>
        </w:rPr>
        <w:t>Threshold</w:t>
      </w:r>
      <w:r>
        <w:t xml:space="preserve"> pada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</w:p>
    <w:p w14:paraId="5C88C4ED" w14:textId="77777777" w:rsidR="00837AA5" w:rsidRPr="00F012A6" w:rsidRDefault="00837AA5" w:rsidP="009019AB">
      <w:pPr>
        <w:pStyle w:val="paragraf"/>
      </w:pPr>
    </w:p>
    <w:p w14:paraId="1547DA65" w14:textId="598C8658" w:rsidR="009019AB" w:rsidRDefault="009019AB" w:rsidP="009019AB">
      <w:pPr>
        <w:pStyle w:val="Heading3"/>
        <w:ind w:left="540"/>
      </w:pPr>
      <w:r>
        <w:t xml:space="preserve">Pembangunan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7F0AC298" w14:textId="0671E886" w:rsidR="00721683" w:rsidRDefault="00EA483B" w:rsidP="00721683">
      <w:pPr>
        <w:pStyle w:val="paragraf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DHT,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sensor, dan </w:t>
      </w:r>
      <w:proofErr w:type="spellStart"/>
      <w:r>
        <w:t>menyetel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 yang </w:t>
      </w:r>
      <w:proofErr w:type="spellStart"/>
      <w:r>
        <w:t>digunakan</w:t>
      </w:r>
      <w:proofErr w:type="spellEnd"/>
      <w:r>
        <w:t xml:space="preserve"> sensor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untuk </w:t>
      </w:r>
      <w:proofErr w:type="spellStart"/>
      <w:r>
        <w:t>berbunyi</w:t>
      </w:r>
      <w:proofErr w:type="spellEnd"/>
      <w:r>
        <w:t xml:space="preserve">. </w:t>
      </w:r>
      <w:proofErr w:type="spellStart"/>
      <w:r w:rsidR="00721683">
        <w:t>Aplikasi</w:t>
      </w:r>
      <w:proofErr w:type="spellEnd"/>
      <w:r w:rsidR="00721683">
        <w:t xml:space="preserve"> </w:t>
      </w:r>
      <w:proofErr w:type="spellStart"/>
      <w:r w:rsidR="00721683">
        <w:t>berbasis</w:t>
      </w:r>
      <w:proofErr w:type="spellEnd"/>
      <w:r w:rsidR="00721683">
        <w:t xml:space="preserve"> </w:t>
      </w:r>
      <w:r w:rsidR="00721683">
        <w:lastRenderedPageBreak/>
        <w:t xml:space="preserve">web </w:t>
      </w:r>
      <w:proofErr w:type="spellStart"/>
      <w:r w:rsidR="00721683">
        <w:t>bekerja</w:t>
      </w:r>
      <w:proofErr w:type="spellEnd"/>
      <w:r w:rsidR="00721683">
        <w:t xml:space="preserve"> </w:t>
      </w:r>
      <w:proofErr w:type="spellStart"/>
      <w:r w:rsidR="00721683">
        <w:t>dengan</w:t>
      </w:r>
      <w:proofErr w:type="spellEnd"/>
      <w:r w:rsidR="00721683">
        <w:t xml:space="preserve"> </w:t>
      </w:r>
      <w:proofErr w:type="spellStart"/>
      <w:r w:rsidR="00721683">
        <w:t>mengolah</w:t>
      </w:r>
      <w:proofErr w:type="spellEnd"/>
      <w:r w:rsidR="00721683">
        <w:t xml:space="preserve"> dan </w:t>
      </w:r>
      <w:proofErr w:type="spellStart"/>
      <w:r w:rsidR="00721683">
        <w:t>menampilkan</w:t>
      </w:r>
      <w:proofErr w:type="spellEnd"/>
      <w:r w:rsidR="00721683">
        <w:t xml:space="preserve"> data yang </w:t>
      </w:r>
      <w:proofErr w:type="spellStart"/>
      <w:r w:rsidR="00721683">
        <w:t>tersimpan</w:t>
      </w:r>
      <w:proofErr w:type="spellEnd"/>
      <w:r w:rsidR="00721683">
        <w:t xml:space="preserve"> pada </w:t>
      </w:r>
      <w:r w:rsidR="00721683" w:rsidRPr="00721683">
        <w:t>database</w:t>
      </w:r>
      <w:r w:rsidR="00721683">
        <w:t xml:space="preserve"> </w:t>
      </w:r>
      <w:r w:rsidR="00721683">
        <w:rPr>
          <w:i/>
          <w:iCs/>
        </w:rPr>
        <w:t xml:space="preserve">Firebase </w:t>
      </w:r>
      <w:proofErr w:type="spellStart"/>
      <w:r w:rsidR="00721683">
        <w:t>saat</w:t>
      </w:r>
      <w:proofErr w:type="spellEnd"/>
      <w:r w:rsidR="00721683">
        <w:t xml:space="preserve"> </w:t>
      </w:r>
      <w:proofErr w:type="spellStart"/>
      <w:r w:rsidR="00721683">
        <w:t>pengguna</w:t>
      </w:r>
      <w:proofErr w:type="spellEnd"/>
      <w:r w:rsidR="00721683">
        <w:t xml:space="preserve"> </w:t>
      </w:r>
      <w:proofErr w:type="spellStart"/>
      <w:r w:rsidR="00721683">
        <w:t>mengakses</w:t>
      </w:r>
      <w:proofErr w:type="spellEnd"/>
      <w:r w:rsidR="00721683">
        <w:t xml:space="preserve"> </w:t>
      </w:r>
      <w:proofErr w:type="spellStart"/>
      <w:r w:rsidR="00721683">
        <w:t>aplikasi</w:t>
      </w:r>
      <w:proofErr w:type="spellEnd"/>
      <w:r w:rsidR="00F715C7">
        <w:t xml:space="preserve"> pada </w:t>
      </w:r>
      <w:proofErr w:type="spellStart"/>
      <w:r w:rsidR="00F715C7" w:rsidRPr="00F715C7">
        <w:t>Github</w:t>
      </w:r>
      <w:proofErr w:type="spellEnd"/>
      <w:r w:rsidR="00F715C7">
        <w:t xml:space="preserve"> Pages </w:t>
      </w:r>
      <w:proofErr w:type="spellStart"/>
      <w:r w:rsidR="00F715C7">
        <w:t>lewat</w:t>
      </w:r>
      <w:proofErr w:type="spellEnd"/>
      <w:r w:rsidR="00F715C7">
        <w:t xml:space="preserve"> URL </w:t>
      </w:r>
      <w:hyperlink r:id="rId23" w:history="1">
        <w:r w:rsidR="00F715C7" w:rsidRPr="008D05FC">
          <w:rPr>
            <w:rStyle w:val="Hyperlink"/>
          </w:rPr>
          <w:t>https://roberika.github.io/iot-gui/</w:t>
        </w:r>
      </w:hyperlink>
      <w:r w:rsidR="00721683">
        <w:t>.</w:t>
      </w:r>
      <w:r w:rsidR="00721683">
        <w:rPr>
          <w:i/>
          <w:iCs/>
        </w:rPr>
        <w:t xml:space="preserve"> </w:t>
      </w:r>
      <w:proofErr w:type="spellStart"/>
      <w:r w:rsidR="00721683" w:rsidRPr="00721683">
        <w:t>Aplikasi</w:t>
      </w:r>
      <w:proofErr w:type="spellEnd"/>
      <w:r w:rsidR="00721683">
        <w:t xml:space="preserve"> </w:t>
      </w:r>
      <w:proofErr w:type="spellStart"/>
      <w:r w:rsidR="00721683">
        <w:t>berbasis</w:t>
      </w:r>
      <w:proofErr w:type="spellEnd"/>
      <w:r w:rsidR="00721683">
        <w:t xml:space="preserve"> web </w:t>
      </w:r>
      <w:proofErr w:type="spellStart"/>
      <w:r w:rsidR="00721683">
        <w:t>dibangun</w:t>
      </w:r>
      <w:proofErr w:type="spellEnd"/>
      <w:r w:rsidR="00721683">
        <w:t xml:space="preserve"> </w:t>
      </w:r>
      <w:proofErr w:type="spellStart"/>
      <w:r w:rsidR="00721683">
        <w:t>dengan</w:t>
      </w:r>
      <w:proofErr w:type="spellEnd"/>
      <w:r w:rsidR="00721683">
        <w:t xml:space="preserve"> </w:t>
      </w:r>
      <w:r w:rsidR="00721683">
        <w:rPr>
          <w:i/>
          <w:iCs/>
        </w:rPr>
        <w:t xml:space="preserve">framework </w:t>
      </w:r>
      <w:r w:rsidR="00721683">
        <w:t xml:space="preserve">JavaScript, ReactJS, </w:t>
      </w:r>
      <w:r w:rsidR="00721683">
        <w:rPr>
          <w:i/>
          <w:iCs/>
        </w:rPr>
        <w:t xml:space="preserve">framework </w:t>
      </w:r>
      <w:r w:rsidR="00721683">
        <w:t xml:space="preserve">CSS, Tailwind, dan </w:t>
      </w:r>
      <w:r w:rsidR="00721683">
        <w:rPr>
          <w:i/>
          <w:iCs/>
        </w:rPr>
        <w:t xml:space="preserve">build tool </w:t>
      </w:r>
      <w:proofErr w:type="spellStart"/>
      <w:r w:rsidR="00721683">
        <w:t>Vite</w:t>
      </w:r>
      <w:proofErr w:type="spellEnd"/>
      <w:r w:rsidR="00721683">
        <w:t>.</w:t>
      </w:r>
    </w:p>
    <w:p w14:paraId="5AF212ED" w14:textId="1F7A071B" w:rsidR="00EA483B" w:rsidRPr="00EA483B" w:rsidRDefault="00EA483B" w:rsidP="00721683">
      <w:pPr>
        <w:pStyle w:val="paragraf"/>
      </w:pPr>
      <w:r>
        <w:t xml:space="preserve">Halaman </w:t>
      </w:r>
      <w:r>
        <w:rPr>
          <w:i/>
          <w:iCs/>
        </w:rPr>
        <w:t>Live Monitoring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pada sensor </w:t>
      </w:r>
      <w:proofErr w:type="spellStart"/>
      <w:r>
        <w:t>melewati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rPr>
          <w:i/>
          <w:iCs/>
        </w:rPr>
        <w:t>realtime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, dan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10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1 </w:t>
      </w:r>
      <w:proofErr w:type="spellStart"/>
      <w:r>
        <w:t>menit</w:t>
      </w:r>
      <w:proofErr w:type="spellEnd"/>
      <w:r>
        <w:t xml:space="preserve"> untuk </w:t>
      </w:r>
      <w:proofErr w:type="spellStart"/>
      <w:r>
        <w:t>setiap</w:t>
      </w:r>
      <w:proofErr w:type="spellEnd"/>
      <w:r>
        <w:t xml:space="preserve"> sensor DHT11.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Live Monitoring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>
        <w:fldChar w:fldCharType="begin"/>
      </w:r>
      <w:r>
        <w:instrText xml:space="preserve"> REF _Ref186035674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19</w:t>
      </w:r>
      <w:r>
        <w:fldChar w:fldCharType="end"/>
      </w:r>
      <w:r>
        <w:t>.</w:t>
      </w:r>
    </w:p>
    <w:p w14:paraId="5E56C85E" w14:textId="26E3D6BD" w:rsidR="00EA483B" w:rsidRDefault="00C827A4" w:rsidP="00EA483B">
      <w:pPr>
        <w:jc w:val="center"/>
      </w:pPr>
      <w:r>
        <w:t xml:space="preserve">   </w:t>
      </w:r>
      <w:r w:rsidRPr="00C827A4">
        <w:drawing>
          <wp:inline distT="0" distB="0" distL="0" distR="0" wp14:anchorId="0DB1E34F" wp14:editId="77A05DA4">
            <wp:extent cx="5039995" cy="2415540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BFA" w14:textId="41B4234A" w:rsidR="00EA483B" w:rsidRPr="00EA483B" w:rsidRDefault="00EA483B" w:rsidP="00EA483B">
      <w:pPr>
        <w:pStyle w:val="Caption"/>
      </w:pPr>
      <w:bookmarkStart w:id="32" w:name="_Ref186035674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19</w:t>
      </w:r>
      <w:r w:rsidR="003E33A8">
        <w:fldChar w:fldCharType="end"/>
      </w:r>
      <w:bookmarkEnd w:id="32"/>
      <w:r>
        <w:t xml:space="preserve"> Halaman </w:t>
      </w:r>
      <w:r>
        <w:rPr>
          <w:i/>
          <w:iCs/>
        </w:rPr>
        <w:t>Live Monitoring</w:t>
      </w:r>
    </w:p>
    <w:p w14:paraId="107B8C2C" w14:textId="6EBD2B81" w:rsidR="00EA483B" w:rsidRDefault="00EA483B" w:rsidP="00721683">
      <w:pPr>
        <w:pStyle w:val="paragraf"/>
      </w:pPr>
    </w:p>
    <w:p w14:paraId="6A3AE48E" w14:textId="43DB8A96" w:rsidR="00EA483B" w:rsidRPr="00EA483B" w:rsidRDefault="00EA483B" w:rsidP="00721683">
      <w:pPr>
        <w:pStyle w:val="paragraf"/>
      </w:pPr>
      <w:r>
        <w:t xml:space="preserve">Halaman </w:t>
      </w:r>
      <w:r>
        <w:rPr>
          <w:i/>
          <w:iCs/>
        </w:rPr>
        <w:t>Records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disetel</w:t>
      </w:r>
      <w:proofErr w:type="spellEnd"/>
      <w:r>
        <w:t xml:space="preserve"> untuk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. Halaman </w:t>
      </w:r>
      <w:r>
        <w:rPr>
          <w:i/>
          <w:iCs/>
        </w:rPr>
        <w:t>Records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>
        <w:fldChar w:fldCharType="begin"/>
      </w:r>
      <w:r>
        <w:instrText xml:space="preserve"> REF _Ref186035817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20</w:t>
      </w:r>
      <w:r>
        <w:fldChar w:fldCharType="end"/>
      </w:r>
      <w:r>
        <w:t>.</w:t>
      </w:r>
    </w:p>
    <w:p w14:paraId="070E1BDC" w14:textId="46DA1C51" w:rsidR="00EA483B" w:rsidRDefault="00EA483B" w:rsidP="00EA483B">
      <w:pPr>
        <w:jc w:val="center"/>
      </w:pPr>
      <w:r w:rsidRPr="00EA483B">
        <w:lastRenderedPageBreak/>
        <w:drawing>
          <wp:inline distT="0" distB="0" distL="0" distR="0" wp14:anchorId="387D25AB" wp14:editId="0674F981">
            <wp:extent cx="5039995" cy="241554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715" w14:textId="42D3EA76" w:rsidR="00EA483B" w:rsidRPr="00EA483B" w:rsidRDefault="00EA483B" w:rsidP="00EA483B">
      <w:pPr>
        <w:pStyle w:val="Caption"/>
        <w:rPr>
          <w:i/>
          <w:iCs/>
        </w:rPr>
      </w:pPr>
      <w:bookmarkStart w:id="33" w:name="_Ref186035817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20</w:t>
      </w:r>
      <w:r w:rsidR="003E33A8">
        <w:fldChar w:fldCharType="end"/>
      </w:r>
      <w:bookmarkEnd w:id="33"/>
      <w:r>
        <w:t xml:space="preserve"> Halaman </w:t>
      </w:r>
      <w:r>
        <w:rPr>
          <w:i/>
          <w:iCs/>
        </w:rPr>
        <w:t>Records</w:t>
      </w:r>
    </w:p>
    <w:p w14:paraId="7ADB2ACF" w14:textId="58606A0B" w:rsidR="00EA483B" w:rsidRDefault="00EA483B" w:rsidP="00721683">
      <w:pPr>
        <w:pStyle w:val="paragraf"/>
      </w:pPr>
    </w:p>
    <w:p w14:paraId="05D101C4" w14:textId="1C353830" w:rsidR="00EA483B" w:rsidRDefault="00EA483B" w:rsidP="00721683">
      <w:pPr>
        <w:pStyle w:val="paragraf"/>
      </w:pPr>
      <w:r>
        <w:t xml:space="preserve">Halaman </w:t>
      </w:r>
      <w:r>
        <w:rPr>
          <w:i/>
          <w:iCs/>
        </w:rPr>
        <w:t xml:space="preserve">Settings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</w:t>
      </w:r>
      <w:r w:rsidR="00C827A4">
        <w:t>lihat</w:t>
      </w:r>
      <w:proofErr w:type="spellEnd"/>
      <w:r w:rsidR="00C827A4">
        <w:t xml:space="preserve"> dan </w:t>
      </w:r>
      <w:proofErr w:type="spellStart"/>
      <w:r w:rsidR="00C827A4">
        <w:t>menyetel</w:t>
      </w:r>
      <w:proofErr w:type="spellEnd"/>
      <w:r w:rsidR="00C827A4">
        <w:t xml:space="preserve"> </w:t>
      </w:r>
      <w:r w:rsidR="00C827A4">
        <w:rPr>
          <w:i/>
          <w:iCs/>
        </w:rPr>
        <w:t>threshold</w:t>
      </w:r>
      <w:r w:rsidR="00C827A4">
        <w:t xml:space="preserve"> yang </w:t>
      </w:r>
      <w:proofErr w:type="spellStart"/>
      <w:r w:rsidR="00C827A4">
        <w:t>digunakan</w:t>
      </w:r>
      <w:proofErr w:type="spellEnd"/>
      <w:r w:rsidR="00C827A4">
        <w:t xml:space="preserve"> oleh </w:t>
      </w:r>
      <w:proofErr w:type="spellStart"/>
      <w:r w:rsidR="00C827A4">
        <w:t>perangkat</w:t>
      </w:r>
      <w:proofErr w:type="spellEnd"/>
      <w:r w:rsidR="00C827A4">
        <w:t xml:space="preserve"> </w:t>
      </w:r>
      <w:proofErr w:type="spellStart"/>
      <w:r w:rsidR="00C827A4">
        <w:t>sebagai</w:t>
      </w:r>
      <w:proofErr w:type="spellEnd"/>
      <w:r w:rsidR="00C827A4">
        <w:t xml:space="preserve"> </w:t>
      </w:r>
      <w:proofErr w:type="spellStart"/>
      <w:r w:rsidR="00C827A4">
        <w:t>indikator</w:t>
      </w:r>
      <w:proofErr w:type="spellEnd"/>
      <w:r w:rsidR="00C827A4">
        <w:t xml:space="preserve"> untuk </w:t>
      </w:r>
      <w:proofErr w:type="spellStart"/>
      <w:r w:rsidR="00C827A4">
        <w:t>membunyikan</w:t>
      </w:r>
      <w:proofErr w:type="spellEnd"/>
      <w:r w:rsidR="00C827A4">
        <w:t xml:space="preserve"> </w:t>
      </w:r>
      <w:r w:rsidR="00C827A4">
        <w:rPr>
          <w:i/>
          <w:iCs/>
        </w:rPr>
        <w:t>buzzer</w:t>
      </w:r>
      <w:r w:rsidR="00C827A4">
        <w:t xml:space="preserve">. </w:t>
      </w:r>
      <w:proofErr w:type="spellStart"/>
      <w:r w:rsidR="00C827A4">
        <w:t>Tampilan</w:t>
      </w:r>
      <w:proofErr w:type="spellEnd"/>
      <w:r w:rsidR="00C827A4">
        <w:t xml:space="preserve"> </w:t>
      </w:r>
      <w:proofErr w:type="spellStart"/>
      <w:r w:rsidR="00C827A4">
        <w:t>halaman</w:t>
      </w:r>
      <w:proofErr w:type="spellEnd"/>
      <w:r w:rsidR="00C827A4">
        <w:t xml:space="preserve"> </w:t>
      </w:r>
      <w:r w:rsidR="00C827A4">
        <w:rPr>
          <w:i/>
          <w:iCs/>
        </w:rPr>
        <w:t>Settings</w:t>
      </w:r>
      <w:r w:rsidR="00C827A4">
        <w:t xml:space="preserve"> </w:t>
      </w:r>
      <w:proofErr w:type="spellStart"/>
      <w:r w:rsidR="00C827A4">
        <w:t>digambarkan</w:t>
      </w:r>
      <w:proofErr w:type="spellEnd"/>
      <w:r w:rsidR="00C827A4">
        <w:t xml:space="preserve"> pada </w:t>
      </w:r>
      <w:r w:rsidR="00C827A4">
        <w:fldChar w:fldCharType="begin"/>
      </w:r>
      <w:r w:rsidR="00C827A4">
        <w:instrText xml:space="preserve"> REF _Ref186036152 \h </w:instrText>
      </w:r>
      <w:r w:rsidR="00C827A4">
        <w:fldChar w:fldCharType="separate"/>
      </w:r>
      <w:r w:rsidR="00C827A4">
        <w:t xml:space="preserve">Gambar </w:t>
      </w:r>
      <w:r w:rsidR="00C827A4">
        <w:rPr>
          <w:noProof/>
        </w:rPr>
        <w:t>3</w:t>
      </w:r>
      <w:r w:rsidR="00C827A4">
        <w:t>.</w:t>
      </w:r>
      <w:r w:rsidR="00C827A4">
        <w:rPr>
          <w:noProof/>
        </w:rPr>
        <w:t>21</w:t>
      </w:r>
      <w:r w:rsidR="00C827A4">
        <w:fldChar w:fldCharType="end"/>
      </w:r>
      <w:r w:rsidR="00C827A4">
        <w:t>.</w:t>
      </w:r>
    </w:p>
    <w:p w14:paraId="01390A80" w14:textId="13805AF8" w:rsidR="00C827A4" w:rsidRPr="00C827A4" w:rsidRDefault="00C827A4" w:rsidP="00C827A4">
      <w:pPr>
        <w:jc w:val="center"/>
      </w:pPr>
      <w:r w:rsidRPr="00C827A4">
        <w:drawing>
          <wp:inline distT="0" distB="0" distL="0" distR="0" wp14:anchorId="3E2E89CD" wp14:editId="0CFA7B7C">
            <wp:extent cx="5039995" cy="24155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9201" w14:textId="74585508" w:rsidR="00EA483B" w:rsidRPr="00C827A4" w:rsidRDefault="00C827A4" w:rsidP="00C827A4">
      <w:pPr>
        <w:pStyle w:val="Caption"/>
        <w:rPr>
          <w:i/>
          <w:iCs/>
        </w:rPr>
      </w:pPr>
      <w:bookmarkStart w:id="34" w:name="_Ref186036152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21</w:t>
      </w:r>
      <w:r w:rsidR="003E33A8">
        <w:fldChar w:fldCharType="end"/>
      </w:r>
      <w:bookmarkEnd w:id="34"/>
      <w:r>
        <w:t xml:space="preserve"> Halaman </w:t>
      </w:r>
      <w:r>
        <w:rPr>
          <w:i/>
          <w:iCs/>
        </w:rPr>
        <w:t>Settings</w:t>
      </w:r>
    </w:p>
    <w:p w14:paraId="1C3054B4" w14:textId="052E3AD6" w:rsidR="00EA483B" w:rsidRDefault="00EA483B" w:rsidP="00721683">
      <w:pPr>
        <w:pStyle w:val="paragraf"/>
      </w:pPr>
    </w:p>
    <w:p w14:paraId="5993D51E" w14:textId="18B17C25" w:rsidR="00EA483B" w:rsidRDefault="00887AAB" w:rsidP="00721683">
      <w:pPr>
        <w:pStyle w:val="paragraf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Single Page Application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untuk meng-</w:t>
      </w:r>
      <w:r>
        <w:rPr>
          <w:i/>
          <w:iCs/>
        </w:rPr>
        <w:t>host</w:t>
      </w:r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Github</w:t>
      </w:r>
      <w:proofErr w:type="spellEnd"/>
      <w:r>
        <w:t xml:space="preserve"> Pages.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>
        <w:rPr>
          <w:i/>
          <w:iCs/>
        </w:rPr>
        <w:t>Firebase</w:t>
      </w:r>
      <w:r>
        <w:t xml:space="preserve"> untuk </w:t>
      </w:r>
      <w:proofErr w:type="spellStart"/>
      <w:r>
        <w:t>mengambil</w:t>
      </w:r>
      <w:proofErr w:type="spellEnd"/>
      <w:r>
        <w:t xml:space="preserve"> dan </w:t>
      </w:r>
      <w:proofErr w:type="spellStart"/>
      <w:r>
        <w:t>mengolah</w:t>
      </w:r>
      <w:proofErr w:type="spellEnd"/>
      <w:r>
        <w:t xml:space="preserve"> data yang </w:t>
      </w:r>
      <w:proofErr w:type="spellStart"/>
      <w:r>
        <w:lastRenderedPageBreak/>
        <w:t>tersimpan</w:t>
      </w:r>
      <w:proofErr w:type="spellEnd"/>
      <w:r>
        <w:t xml:space="preserve"> pada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 dan </w:t>
      </w:r>
      <w:r>
        <w:rPr>
          <w:i/>
          <w:iCs/>
        </w:rPr>
        <w:t>Realtime Database</w:t>
      </w:r>
      <w:r>
        <w:t xml:space="preserve">. </w:t>
      </w:r>
      <w:r w:rsidR="00C827A4">
        <w:t xml:space="preserve">Kode program untuk </w:t>
      </w:r>
      <w:proofErr w:type="spellStart"/>
      <w:r w:rsidR="00C827A4">
        <w:t>aplikasi</w:t>
      </w:r>
      <w:proofErr w:type="spellEnd"/>
      <w:r w:rsidR="00C827A4">
        <w:t xml:space="preserve"> </w:t>
      </w:r>
      <w:proofErr w:type="spellStart"/>
      <w:r w:rsidR="00C827A4">
        <w:t>berbasis</w:t>
      </w:r>
      <w:proofErr w:type="spellEnd"/>
      <w:r w:rsidR="00C827A4">
        <w:t xml:space="preserve"> web </w:t>
      </w:r>
      <w:proofErr w:type="spellStart"/>
      <w:r w:rsidR="00C827A4">
        <w:t>dapat</w:t>
      </w:r>
      <w:proofErr w:type="spellEnd"/>
      <w:r w:rsidR="00C827A4">
        <w:t xml:space="preserve"> </w:t>
      </w:r>
      <w:proofErr w:type="spellStart"/>
      <w:r w:rsidR="00C827A4">
        <w:t>diakses</w:t>
      </w:r>
      <w:proofErr w:type="spellEnd"/>
      <w:r w:rsidR="00C827A4">
        <w:t xml:space="preserve"> </w:t>
      </w:r>
      <w:proofErr w:type="spellStart"/>
      <w:r w:rsidR="00C827A4">
        <w:t>melalui</w:t>
      </w:r>
      <w:proofErr w:type="spellEnd"/>
      <w:r w:rsidR="00C827A4">
        <w:t xml:space="preserve"> </w:t>
      </w:r>
      <w:proofErr w:type="spellStart"/>
      <w:r w:rsidR="00C827A4">
        <w:t>repositori</w:t>
      </w:r>
      <w:proofErr w:type="spellEnd"/>
      <w:r w:rsidR="00C827A4">
        <w:t xml:space="preserve"> </w:t>
      </w:r>
      <w:proofErr w:type="spellStart"/>
      <w:r w:rsidR="00C827A4">
        <w:t>Github</w:t>
      </w:r>
      <w:proofErr w:type="spellEnd"/>
      <w:r w:rsidR="00C827A4">
        <w:t xml:space="preserve"> pada URL </w:t>
      </w:r>
      <w:hyperlink r:id="rId27" w:history="1">
        <w:r w:rsidR="00C827A4" w:rsidRPr="008D05FC">
          <w:rPr>
            <w:rStyle w:val="Hyperlink"/>
          </w:rPr>
          <w:t>https://github.com/roberika/iot-gui</w:t>
        </w:r>
      </w:hyperlink>
      <w:r w:rsidR="00C827A4">
        <w:t xml:space="preserve">. </w:t>
      </w:r>
    </w:p>
    <w:p w14:paraId="6BF44D9D" w14:textId="68FD4C49" w:rsidR="00887AAB" w:rsidRDefault="00887AAB" w:rsidP="00721683">
      <w:pPr>
        <w:pStyle w:val="paragraf"/>
      </w:pPr>
      <w:r>
        <w:t xml:space="preserve">Halaman </w:t>
      </w:r>
      <w:r>
        <w:rPr>
          <w:i/>
          <w:iCs/>
        </w:rPr>
        <w:t>Live Monitoring</w:t>
      </w:r>
      <w:r>
        <w:t xml:space="preserve"> </w:t>
      </w:r>
      <w:proofErr w:type="spellStart"/>
      <w:r>
        <w:t>mengambil</w:t>
      </w:r>
      <w:proofErr w:type="spellEnd"/>
      <w:r>
        <w:t xml:space="preserve"> data 60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 untuk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dan </w:t>
      </w:r>
      <w:proofErr w:type="spellStart"/>
      <w:r>
        <w:t>mengamb</w:t>
      </w:r>
      <w:r w:rsidR="00325E19">
        <w:t>i</w:t>
      </w:r>
      <w:r>
        <w:t>l</w:t>
      </w:r>
      <w:proofErr w:type="spellEnd"/>
      <w:r>
        <w:t xml:space="preserve"> data </w:t>
      </w:r>
      <w:proofErr w:type="spellStart"/>
      <w:r>
        <w:t>pengukuran</w:t>
      </w:r>
      <w:proofErr w:type="spellEnd"/>
      <w:r>
        <w:t xml:space="preserve"> </w:t>
      </w:r>
      <w:r>
        <w:rPr>
          <w:i/>
          <w:iCs/>
        </w:rPr>
        <w:t>live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Realtime Database</w:t>
      </w:r>
      <w:r>
        <w:t xml:space="preserve"> untuk </w:t>
      </w:r>
      <w:proofErr w:type="spellStart"/>
      <w:r>
        <w:t>menampilkan</w:t>
      </w:r>
      <w:proofErr w:type="spellEnd"/>
      <w:r>
        <w:t xml:space="preserve"> status, </w:t>
      </w:r>
      <w:proofErr w:type="spellStart"/>
      <w:r>
        <w:t>kelembaban</w:t>
      </w:r>
      <w:proofErr w:type="spellEnd"/>
      <w:r>
        <w:t xml:space="preserve">,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sensor DHT11. Kode program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</w:t>
      </w:r>
      <w:r w:rsidR="00ED78EF">
        <w:t>i</w:t>
      </w:r>
      <w:r>
        <w:t xml:space="preserve"> </w:t>
      </w:r>
      <w:proofErr w:type="spellStart"/>
      <w:r>
        <w:t>dilampirkan</w:t>
      </w:r>
      <w:proofErr w:type="spellEnd"/>
      <w:r>
        <w:t xml:space="preserve"> pada </w:t>
      </w:r>
      <w:r w:rsidR="00325E19">
        <w:fldChar w:fldCharType="begin"/>
      </w:r>
      <w:r w:rsidR="00325E19">
        <w:instrText xml:space="preserve"> REF _Ref186037167 \h </w:instrText>
      </w:r>
      <w:r w:rsidR="00325E19">
        <w:fldChar w:fldCharType="separate"/>
      </w:r>
      <w:r w:rsidR="00325E19">
        <w:t xml:space="preserve">Gambar </w:t>
      </w:r>
      <w:r w:rsidR="00325E19">
        <w:rPr>
          <w:noProof/>
        </w:rPr>
        <w:t>3</w:t>
      </w:r>
      <w:r w:rsidR="00325E19">
        <w:t>.</w:t>
      </w:r>
      <w:r w:rsidR="00325E19">
        <w:rPr>
          <w:noProof/>
        </w:rPr>
        <w:t>22</w:t>
      </w:r>
      <w:r w:rsidR="00325E19">
        <w:fldChar w:fldCharType="end"/>
      </w:r>
      <w:r w:rsidR="00325E19">
        <w:t xml:space="preserve"> dan </w:t>
      </w:r>
      <w:r w:rsidR="00325E19">
        <w:fldChar w:fldCharType="begin"/>
      </w:r>
      <w:r w:rsidR="00325E19">
        <w:instrText xml:space="preserve"> REF _Ref186037173 \h </w:instrText>
      </w:r>
      <w:r w:rsidR="00325E19">
        <w:fldChar w:fldCharType="separate"/>
      </w:r>
      <w:r w:rsidR="00325E19">
        <w:t xml:space="preserve">Gambar </w:t>
      </w:r>
      <w:r w:rsidR="00325E19">
        <w:rPr>
          <w:noProof/>
        </w:rPr>
        <w:t>3</w:t>
      </w:r>
      <w:r w:rsidR="00325E19">
        <w:t>.</w:t>
      </w:r>
      <w:r w:rsidR="00325E19">
        <w:rPr>
          <w:noProof/>
        </w:rPr>
        <w:t>23</w:t>
      </w:r>
      <w:r w:rsidR="00325E19">
        <w:fldChar w:fldCharType="end"/>
      </w:r>
      <w:r>
        <w:t xml:space="preserve">. 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887AAB" w:rsidRPr="00887AAB" w14:paraId="0E41F492" w14:textId="77777777" w:rsidTr="00325E19">
        <w:tc>
          <w:tcPr>
            <w:tcW w:w="7927" w:type="dxa"/>
          </w:tcPr>
          <w:p w14:paraId="4FC8070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'react'</w:t>
            </w:r>
          </w:p>
          <w:p w14:paraId="47C2B30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35A9CF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realtime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'./Firebase'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1645450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getDoc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'firebase/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7A76742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onValue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ref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'firebase/database'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2D5244F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82BD6D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'./App.css'</w:t>
            </w:r>
          </w:p>
          <w:p w14:paraId="54DE21F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8CADAF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LiveChart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LiveChart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493F6A2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0D8695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94EA65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"°C"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494F5E9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"%"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4ECE00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0E5A910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37BA83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DHTID_LEFT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79F22A6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DHTID_RIGHT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5A5200D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6F649B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LiveMonitoring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 {</w:t>
            </w:r>
          </w:p>
          <w:p w14:paraId="01779C2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setLeftDanger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4AE120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setRightDanger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4F6878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setLeftemperature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0BA74C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C1EC04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2C2157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ABD6C4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FEEAD6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async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52800C6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1568DB8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2B9C90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5C61808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</w:p>
          <w:p w14:paraId="238CD8C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6D64BE9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thresholdRef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doc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"thresholds"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"threshold"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CF10D4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thresholdSnapshot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getDoc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thresholdRef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6968BC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thresholdSnapshot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87DDD6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FA2F55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setLeftDanger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69AB8E7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&amp;&amp;</w:t>
            </w:r>
          </w:p>
          <w:p w14:paraId="7584F5A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08D09E4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);</w:t>
            </w:r>
          </w:p>
          <w:p w14:paraId="46559E0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setRightDanger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5D9D4DC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&amp;&amp;</w:t>
            </w:r>
          </w:p>
          <w:p w14:paraId="76BD010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&lt;=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4BDDB63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);</w:t>
            </w:r>
          </w:p>
          <w:p w14:paraId="13A5720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4D13E93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FE6635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getDangerSide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147E706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&amp;&amp;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51A9F64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"Both"</w:t>
            </w:r>
          </w:p>
          <w:p w14:paraId="005AE99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</w:t>
            </w:r>
          </w:p>
          <w:p w14:paraId="3AC0759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046AED2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"Left"</w:t>
            </w:r>
          </w:p>
          <w:p w14:paraId="1517EEB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</w:t>
            </w:r>
          </w:p>
          <w:p w14:paraId="522DD99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440254E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"Right"</w:t>
            </w:r>
          </w:p>
          <w:p w14:paraId="287FAE8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</w:t>
            </w:r>
          </w:p>
          <w:p w14:paraId="4556787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"Safe"</w:t>
            </w:r>
          </w:p>
          <w:p w14:paraId="2158FCE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6DEBB55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69888A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(()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4BF0B1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liveRef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ref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realtime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0185EF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onValue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liveRef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(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snapshot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51FF469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newVal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snapshot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val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</w:t>
            </w:r>
          </w:p>
          <w:p w14:paraId="49444FD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newVal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5CB8F44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newVal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E7F3E1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newVal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27D3E4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newVal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09CB592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setLeftemperature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926FBF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79CF65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BA2551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DA85BF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setDanger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4EDD7E3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2240734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rightHumidity</w:t>
            </w:r>
            <w:proofErr w:type="spellEnd"/>
          </w:p>
          <w:p w14:paraId="1D9430F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);</w:t>
            </w:r>
          </w:p>
          <w:p w14:paraId="5926F4A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});</w:t>
            </w:r>
          </w:p>
          <w:p w14:paraId="4683A53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}, [])</w:t>
            </w:r>
          </w:p>
          <w:p w14:paraId="4366424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509EEC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2919C5E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'live-monitoring'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CC9C33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'content-title'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4353442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    Live Sensor Monitoring</w:t>
            </w:r>
          </w:p>
          <w:p w14:paraId="6C6ACCA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583A3B3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 card-background live-measure-status '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+</w:t>
            </w:r>
          </w:p>
          <w:p w14:paraId="4CFECCA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                ((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||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)</w:t>
            </w:r>
          </w:p>
          <w:p w14:paraId="65FDFF6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?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"live-measure-danger"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: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"live-measure-safe"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)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C3CF3D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getDangerSide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()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2963EAA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792EF20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lg:content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908923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'grow'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8DE62D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'card-unimportant card-title'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068356B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DHT Left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77A22E0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23CBA47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 card-background'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670795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'live-measure-row'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3ECB75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LiveChart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DHTID_LEFT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1B42FE5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LiveMonitor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leftDanger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7424391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LiveMeasure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2CAF910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665CB49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LiveMeasure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0D89751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6D5D40C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2D8AFB3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47D36C0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14E4319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'grow'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14F610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'card-unimportant card-title'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2D49DDA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DHT Right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05C810A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6734969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 card-background'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6782CFB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'live-measure-row'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2068632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LiveChart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DHTID_RIGHT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5FB15CD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LiveMonitor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rightDanger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32434D0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LiveMeasure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5AEE730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08BFFF4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LiveMeasure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48B12CE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5015235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55F89C2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3D8AD00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115B197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6EECFFA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1517F16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5294A02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2AD1110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186DBA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LiveMonitor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({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}) {</w:t>
            </w:r>
          </w:p>
          <w:p w14:paraId="1DA4C87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55AC602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'live-measure-status '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+</w:t>
            </w:r>
          </w:p>
          <w:p w14:paraId="50F215A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            (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?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"live-measure-danger"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: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"live-measure-safe"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)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235A52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?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"Danger"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: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"Safe"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0F0E6C5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375F1A0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5677336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35FB9F4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1195A3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LiveMeasure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({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}) {</w:t>
            </w:r>
          </w:p>
          <w:p w14:paraId="14A7463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703CF84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sm:live-measure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6E0DAF4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'ml-auto my-auto 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sm:text-xl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E094D5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==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</w:p>
          <w:p w14:paraId="65E9F99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?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"Temperature"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: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"Humidity"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5C1A26D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7252183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'live-measure-units min-w-24'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278FD8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+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06A4145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5FAC383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6CF4CF0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06B6F27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3381B96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AF9DA8B" w14:textId="592C92A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export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default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LiveMonitoring</w:t>
            </w:r>
            <w:proofErr w:type="spellEnd"/>
          </w:p>
        </w:tc>
      </w:tr>
    </w:tbl>
    <w:p w14:paraId="25ECCF06" w14:textId="27E586A3" w:rsidR="00887AAB" w:rsidRPr="00325E19" w:rsidRDefault="00325E19" w:rsidP="00325E19">
      <w:pPr>
        <w:pStyle w:val="Caption"/>
        <w:rPr>
          <w:i/>
          <w:iCs/>
        </w:rPr>
      </w:pPr>
      <w:bookmarkStart w:id="35" w:name="_Ref186037167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22</w:t>
      </w:r>
      <w:r w:rsidR="003E33A8">
        <w:fldChar w:fldCharType="end"/>
      </w:r>
      <w:bookmarkEnd w:id="35"/>
      <w:r>
        <w:t xml:space="preserve"> Kode Program Halaman </w:t>
      </w:r>
      <w:r>
        <w:rPr>
          <w:i/>
          <w:iCs/>
        </w:rPr>
        <w:t>Live Monitoring</w:t>
      </w:r>
    </w:p>
    <w:p w14:paraId="77CC5AB7" w14:textId="77777777" w:rsidR="00325E19" w:rsidRDefault="00325E19" w:rsidP="00721683">
      <w:pPr>
        <w:pStyle w:val="paragraf"/>
      </w:pP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887AAB" w:rsidRPr="00887AAB" w14:paraId="17CC9761" w14:textId="77777777" w:rsidTr="00325E19">
        <w:tc>
          <w:tcPr>
            <w:tcW w:w="7927" w:type="dxa"/>
          </w:tcPr>
          <w:p w14:paraId="3A0EAFE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'react'</w:t>
            </w:r>
          </w:p>
          <w:p w14:paraId="607ED28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C60A72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'./Firebase'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22F8FF3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4563096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collection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getDocs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limit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36C0E3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orderBy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query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where</w:t>
            </w:r>
          </w:p>
          <w:p w14:paraId="6369C8A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'firebase/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6C44118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0A62285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CartesianGrid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Legend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Line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LineChart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2B33F0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ResponsiveContainer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Tooltip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XAxis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YAxis</w:t>
            </w:r>
            <w:proofErr w:type="spellEnd"/>
          </w:p>
          <w:p w14:paraId="618658D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}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'recharts'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7A0C2EC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06AE12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'./App.css'</w:t>
            </w:r>
          </w:p>
          <w:p w14:paraId="5F4D82B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B9D957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77C5D1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"°C"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690BE0D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"%"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7BCAB3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6C01F98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61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22CFB7D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5CCABA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LiveChart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({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}) {</w:t>
            </w:r>
          </w:p>
          <w:p w14:paraId="67E27C8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6D1780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5CF77F7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toDate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toLocaleDateString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en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-GB"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{</w:t>
            </w:r>
          </w:p>
          <w:p w14:paraId="1DE1ABB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day: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585106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month: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CD3FEFE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year: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"numeric"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3BE9FE3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});</w:t>
            </w:r>
          </w:p>
          <w:p w14:paraId="1ACA305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59AD417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6B52D1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getTime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4F90F59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toDate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toLocaleTimeString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en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-GB"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{</w:t>
            </w:r>
          </w:p>
          <w:p w14:paraId="072BBC2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hour: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33DE643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minute: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5B733F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second: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1052A95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});</w:t>
            </w:r>
          </w:p>
          <w:p w14:paraId="4E36164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0C01DF8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EE87B2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setRecords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null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77C8995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5AED40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loadData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async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7F09DAE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querySnapshot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getDocs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query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381FA42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collection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"records"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30E8B2D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"=="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6A220A6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orderBy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desc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36F59D2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limit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079BDB6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));</w:t>
            </w:r>
          </w:p>
          <w:p w14:paraId="013CFBA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setRecords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querySnapshot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B8DF09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2F544F1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06AF01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3189BCE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data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</w:t>
            </w:r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[]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map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((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index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0C207C3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index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%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6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554996A7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"Left"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"Right"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325749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"humidity"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4EF76CB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"temperature"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513C0B2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"date"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getDate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61D426F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"time"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getTime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22E76AF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}</w:t>
            </w:r>
          </w:p>
          <w:p w14:paraId="2300013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null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523A7EC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>        }).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filter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((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!=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null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91D96A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data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reverse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F29EED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36BBB9D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AD4645C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(() 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11B0AA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loadData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2575158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}, [])</w:t>
            </w:r>
          </w:p>
          <w:p w14:paraId="17C7492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34E8C6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076E05F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ResponsiveContainer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width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"99%"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height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200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"mx-auto"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22E7C2C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LineChart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data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getData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()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syncId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-records"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302905CB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margin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{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top: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5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right: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left: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5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, 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bottom: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5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}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0D015F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CartesianGrid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strokeDasharray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"3 3"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39E84B3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XAxis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dataKey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1F99B78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YAxis</w:t>
            </w:r>
            <w:proofErr w:type="spellEnd"/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width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887AAB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20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67225AE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Tooltip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2C065E35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Legend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0B58EEA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Line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name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"DHT"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"monotone"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dataKey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</w:t>
            </w:r>
            <w:proofErr w:type="spellEnd"/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</w:p>
          <w:p w14:paraId="6DC71BA8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stroke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"#724892"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legendType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'none'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hide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'true'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0A7CEA54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Line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name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"Date"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"monotone"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dataKey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"date"</w:t>
            </w:r>
          </w:p>
          <w:p w14:paraId="75365A6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stroke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"#d66884"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legendType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'none'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hide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'true'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4136081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Line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name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"monotone"</w:t>
            </w:r>
          </w:p>
          <w:p w14:paraId="50E22876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dataKey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stroke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"#8884d8"</w:t>
            </w:r>
          </w:p>
          <w:p w14:paraId="0F370E3D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4E29E5B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Line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name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"monotone"</w:t>
            </w:r>
          </w:p>
          <w:p w14:paraId="385DA59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proofErr w:type="spellStart"/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dataKey</w:t>
            </w:r>
            <w:proofErr w:type="spellEnd"/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"temperature"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stroke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"#82ca9d"</w:t>
            </w:r>
          </w:p>
          <w:p w14:paraId="7BA6A071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887AAB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887AAB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887AAB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887AAB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887AAB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4266024A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LineChart</w:t>
            </w:r>
            <w:proofErr w:type="spellEnd"/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E72B8CF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887AAB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ResponsiveContainer</w:t>
            </w:r>
            <w:proofErr w:type="spellEnd"/>
            <w:r w:rsidRPr="00887AAB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228B490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1EA3F093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1250FF69" w14:textId="77777777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8455B4D" w14:textId="1FAB1A7F" w:rsidR="00887AAB" w:rsidRPr="00887AAB" w:rsidRDefault="00887AAB" w:rsidP="00887AAB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export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887AAB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default</w:t>
            </w:r>
            <w:r w:rsidRPr="00887AAB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887AAB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LiveChart</w:t>
            </w:r>
            <w:proofErr w:type="spellEnd"/>
          </w:p>
        </w:tc>
      </w:tr>
    </w:tbl>
    <w:p w14:paraId="039917A9" w14:textId="6996B59F" w:rsidR="00887AAB" w:rsidRPr="00325E19" w:rsidRDefault="00325E19" w:rsidP="00325E19">
      <w:pPr>
        <w:pStyle w:val="Caption"/>
      </w:pPr>
      <w:bookmarkStart w:id="36" w:name="_Ref186037173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23</w:t>
      </w:r>
      <w:r w:rsidR="003E33A8">
        <w:fldChar w:fldCharType="end"/>
      </w:r>
      <w:bookmarkEnd w:id="36"/>
      <w:r>
        <w:t xml:space="preserve"> Kode Program </w:t>
      </w:r>
      <w:proofErr w:type="spellStart"/>
      <w:r>
        <w:t>Grafik</w:t>
      </w:r>
      <w:proofErr w:type="spellEnd"/>
      <w:r>
        <w:t xml:space="preserve"> pada </w:t>
      </w:r>
      <w:r>
        <w:rPr>
          <w:i/>
          <w:iCs/>
        </w:rPr>
        <w:t>Live Monitoring</w:t>
      </w:r>
    </w:p>
    <w:p w14:paraId="1E5B61D5" w14:textId="32C4F8DA" w:rsidR="00887AAB" w:rsidRDefault="00887AAB" w:rsidP="00721683">
      <w:pPr>
        <w:pStyle w:val="paragraf"/>
      </w:pPr>
    </w:p>
    <w:p w14:paraId="57CC82C3" w14:textId="60BEA58C" w:rsidR="00325E19" w:rsidRDefault="00325E19" w:rsidP="00325E19">
      <w:pPr>
        <w:pStyle w:val="paragraf"/>
      </w:pPr>
      <w:r>
        <w:t xml:space="preserve">Halaman </w:t>
      </w:r>
      <w:r>
        <w:rPr>
          <w:i/>
          <w:iCs/>
        </w:rPr>
        <w:t xml:space="preserve">Records </w:t>
      </w:r>
      <w:proofErr w:type="spellStart"/>
      <w:r>
        <w:t>mengambil</w:t>
      </w:r>
      <w:proofErr w:type="spellEnd"/>
      <w:r>
        <w:t xml:space="preserve"> data </w:t>
      </w:r>
      <w:r>
        <w:t xml:space="preserve">10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 untuk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menyeleksi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 </w:t>
      </w:r>
      <w:r>
        <w:t xml:space="preserve"> pada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10 data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r>
        <w:rPr>
          <w:i/>
          <w:iCs/>
        </w:rPr>
        <w:t>pagination</w:t>
      </w:r>
      <w:r>
        <w:t xml:space="preserve"> untuk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</w:t>
      </w:r>
      <w:r w:rsidR="00ED78EF">
        <w:t>mberatkan</w:t>
      </w:r>
      <w:proofErr w:type="spellEnd"/>
      <w:r w:rsidR="00ED78EF">
        <w:t xml:space="preserve"> </w:t>
      </w:r>
      <w:r w:rsidR="00ED78EF">
        <w:rPr>
          <w:i/>
          <w:iCs/>
        </w:rPr>
        <w:t>database</w:t>
      </w:r>
      <w:r>
        <w:t xml:space="preserve">. Kode program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 w:rsidR="00ED78EF">
        <w:t>membangun</w:t>
      </w:r>
      <w:proofErr w:type="spellEnd"/>
      <w:r w:rsidR="00ED78EF">
        <w:t xml:space="preserve"> </w:t>
      </w:r>
      <w:proofErr w:type="spellStart"/>
      <w:r w:rsidR="00ED78EF">
        <w:t>fitur</w:t>
      </w:r>
      <w:proofErr w:type="spellEnd"/>
      <w:r w:rsidR="00ED78EF">
        <w:t xml:space="preserve"> ini </w:t>
      </w:r>
      <w:proofErr w:type="spellStart"/>
      <w:r w:rsidR="00ED78EF">
        <w:t>dilampirkan</w:t>
      </w:r>
      <w:proofErr w:type="spellEnd"/>
      <w:r w:rsidR="00ED78EF">
        <w:t xml:space="preserve"> pada </w:t>
      </w:r>
      <w:r w:rsidR="00ED78EF">
        <w:fldChar w:fldCharType="begin"/>
      </w:r>
      <w:r w:rsidR="00ED78EF">
        <w:instrText xml:space="preserve"> REF _Ref186037772 \h </w:instrText>
      </w:r>
      <w:r w:rsidR="00ED78EF">
        <w:fldChar w:fldCharType="separate"/>
      </w:r>
      <w:r w:rsidR="00ED78EF">
        <w:t xml:space="preserve">Gambar </w:t>
      </w:r>
      <w:r w:rsidR="00ED78EF">
        <w:rPr>
          <w:noProof/>
        </w:rPr>
        <w:t>3</w:t>
      </w:r>
      <w:r w:rsidR="00ED78EF">
        <w:t>.</w:t>
      </w:r>
      <w:r w:rsidR="00ED78EF">
        <w:rPr>
          <w:noProof/>
        </w:rPr>
        <w:t>24</w:t>
      </w:r>
      <w:r w:rsidR="00ED78EF">
        <w:fldChar w:fldCharType="end"/>
      </w:r>
      <w:r w:rsidR="00ED78EF">
        <w:t xml:space="preserve"> dan </w:t>
      </w:r>
      <w:r w:rsidR="00ED78EF">
        <w:fldChar w:fldCharType="begin"/>
      </w:r>
      <w:r w:rsidR="00ED78EF">
        <w:instrText xml:space="preserve"> REF _Ref186037779 \h </w:instrText>
      </w:r>
      <w:r w:rsidR="00ED78EF">
        <w:fldChar w:fldCharType="separate"/>
      </w:r>
      <w:r w:rsidR="00ED78EF">
        <w:t xml:space="preserve">Gambar </w:t>
      </w:r>
      <w:r w:rsidR="00ED78EF">
        <w:rPr>
          <w:noProof/>
        </w:rPr>
        <w:t>3</w:t>
      </w:r>
      <w:r w:rsidR="00ED78EF">
        <w:t>.</w:t>
      </w:r>
      <w:r w:rsidR="00ED78EF">
        <w:rPr>
          <w:noProof/>
        </w:rPr>
        <w:t>25</w:t>
      </w:r>
      <w:r w:rsidR="00ED78EF">
        <w:fldChar w:fldCharType="end"/>
      </w:r>
      <w:r w:rsidR="00ED78EF">
        <w:t>.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325E19" w:rsidRPr="00325E19" w14:paraId="05E04465" w14:textId="77777777" w:rsidTr="00325E19">
        <w:tc>
          <w:tcPr>
            <w:tcW w:w="7927" w:type="dxa"/>
          </w:tcPr>
          <w:p w14:paraId="5BC3850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'./App.css'</w:t>
            </w:r>
          </w:p>
          <w:p w14:paraId="76D46EC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EAAE2C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RecordsTable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RecordsTable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0CCB749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443AAF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DHTID_LEFT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6302290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DHTID_RIGHT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64ED026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381215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 {</w:t>
            </w:r>
          </w:p>
          <w:p w14:paraId="3BE9329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7C45B96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9E7286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'content-title'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406761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    Measurement Records</w:t>
            </w:r>
          </w:p>
          <w:p w14:paraId="16ED862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313F932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lg:content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6EFD1FF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'grow'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FC0875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'card-unimportant card-title'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816215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DHT Left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240A4B7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39FD0E6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 card-background'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C1E9C4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RecordsTable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DHTID_LEFT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7D5D0F6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7623C4B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553DAD0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'grow'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A234FE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'card-unimportant card-title'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7BCA4B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DHT Right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1B07AD8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10985AE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 card-background'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FE3068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RecordsTable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DHTID_RIGHT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037D9FD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0569C33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4571D83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3B8160C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6D6B344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44C123D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4087E05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D69FB74" w14:textId="3E20778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export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default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Records</w:t>
            </w:r>
          </w:p>
        </w:tc>
      </w:tr>
    </w:tbl>
    <w:p w14:paraId="15A6DD5A" w14:textId="0878683D" w:rsidR="00887AAB" w:rsidRPr="00325E19" w:rsidRDefault="00325E19" w:rsidP="00325E19">
      <w:pPr>
        <w:pStyle w:val="Caption"/>
      </w:pPr>
      <w:bookmarkStart w:id="37" w:name="_Ref186037772"/>
      <w:r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24</w:t>
      </w:r>
      <w:r w:rsidR="003E33A8">
        <w:fldChar w:fldCharType="end"/>
      </w:r>
      <w:bookmarkEnd w:id="37"/>
      <w:r>
        <w:t xml:space="preserve"> Kode Program Halaman </w:t>
      </w:r>
      <w:r>
        <w:rPr>
          <w:i/>
          <w:iCs/>
        </w:rPr>
        <w:t>Records</w:t>
      </w:r>
    </w:p>
    <w:p w14:paraId="6B81778A" w14:textId="60D3EC68" w:rsidR="00887AAB" w:rsidRDefault="00887AAB" w:rsidP="00721683">
      <w:pPr>
        <w:pStyle w:val="paragraf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5E19" w:rsidRPr="00325E19" w14:paraId="4EF922B5" w14:textId="77777777" w:rsidTr="00325E19">
        <w:tc>
          <w:tcPr>
            <w:tcW w:w="7927" w:type="dxa"/>
          </w:tcPr>
          <w:p w14:paraId="11B6C20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'react'</w:t>
            </w:r>
          </w:p>
          <w:p w14:paraId="2B3EC1A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197796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'./Firebase'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4B1979E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B6654B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collection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query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getDocs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FCC69A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orderBy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getCountFromServer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limit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2FFE644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startAfter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endBefore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limitToLast</w:t>
            </w:r>
            <w:proofErr w:type="spellEnd"/>
          </w:p>
          <w:p w14:paraId="4D5A5A4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"firebase/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1E4719A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8AF37A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'./App.css'</w:t>
            </w:r>
          </w:p>
          <w:p w14:paraId="64F6559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93F230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RefreshIcon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'./assets/refresh-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icon.svg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</w:p>
          <w:p w14:paraId="662EB55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PrevIcon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'./assets/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prev-icon.svg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</w:p>
          <w:p w14:paraId="28EF3AC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NextIcon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'./assets/next-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icon.svg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</w:p>
          <w:p w14:paraId="7CAF716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19F9A8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12F8C40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C84176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RecordsTable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({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}) {</w:t>
            </w:r>
          </w:p>
          <w:p w14:paraId="2283B23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15917D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getToday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41F4527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today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new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Date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550D9F3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today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toISOString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slice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6A2BD7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>    }</w:t>
            </w:r>
          </w:p>
          <w:p w14:paraId="2C4BD4C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42DA50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getYesterday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1620471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yesterday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new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Date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6F53556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yesterday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yesterday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-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B01394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yesterday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toISOString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slice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8FF03E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5A44934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3D3AC2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setRecords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null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A80B42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recordsCount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setRecordsCount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768B2CE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setPage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4468EB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startDate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setStartDate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getYesterday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</w:t>
            </w:r>
          </w:p>
          <w:p w14:paraId="31DE7CA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endDate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setEndDate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getToday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</w:t>
            </w:r>
          </w:p>
          <w:p w14:paraId="3F6172B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87A414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loadData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async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cursor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null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forward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true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5270B2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countSnapshot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getCountFromServer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query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65E2854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collection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"records"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3E2070B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"=="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7D9076C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"&gt;="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startDate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2A2A159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"&lt;="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endDate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true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2B8A7B5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));</w:t>
            </w:r>
          </w:p>
          <w:p w14:paraId="7AAAE21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setRecordsCount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countSnapshot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count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8B0879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74F643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let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querySnapshot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3BC50F3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11E66EE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querySnapshot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getDocs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query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5039624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collection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"records"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447CB0E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"=="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7E9CAAE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"&gt;="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startDate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5B56015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"&lt;="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endDate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true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0D7F40B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orderBy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desc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65E1ECC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limit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2745F27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));</w:t>
            </w:r>
          </w:p>
          <w:p w14:paraId="4173034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if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forward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 {</w:t>
            </w:r>
          </w:p>
          <w:p w14:paraId="7451FBB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querySnapshot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getDocs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query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08332A9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collection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"records"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2DF503C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"=="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2B9E898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"&gt;="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startDate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7C0E447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"&lt;="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endDate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true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4A65C6A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orderBy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desc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3D82AF5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startAfter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cursor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598D58B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limit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1E90986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));</w:t>
            </w:r>
          </w:p>
          <w:p w14:paraId="2C347FC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75173B5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querySnapshot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getDocs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query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</w:p>
          <w:p w14:paraId="174BE24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collection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"records"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553492D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"=="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dhtid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5CF1FBC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"&gt;="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startDate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4A55BC1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where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"&lt;="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endDate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true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)),</w:t>
            </w:r>
          </w:p>
          <w:p w14:paraId="561CB4C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orderBy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"timestamp"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desc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2650705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endBefore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cursor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76F293F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limitToLast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53236D2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));</w:t>
            </w:r>
          </w:p>
          <w:p w14:paraId="112060B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</w:t>
            </w:r>
          </w:p>
          <w:p w14:paraId="222A3E1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setRecords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querySnapshot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499DDA3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47CA521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7BC26D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nextPage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482A712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loadData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[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length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-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true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+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F42B7D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setPage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+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D94479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>    }</w:t>
            </w:r>
          </w:p>
          <w:p w14:paraId="1C8B4F7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7733E8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prevPage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0B32756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loadData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[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-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29CF627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setPage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-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140030F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66642CA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C110AB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getRecords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4D4A30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!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[]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map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_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</w:t>
            </w:r>
          </w:p>
          <w:p w14:paraId="0C7E7B1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6B44E26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CAE09A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4BB4C76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().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toLocaleDateString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en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-GB"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{</w:t>
            </w:r>
          </w:p>
          <w:p w14:paraId="7152605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day: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0046734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month: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29C1088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year: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"numeric"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6D71743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hour: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34855C2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minute: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B2CC76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second: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"2-digit"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FEA19E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});</w:t>
            </w:r>
          </w:p>
          <w:p w14:paraId="52F06CF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6C91F70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6BFC96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getSeconds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dateString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end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769F1F7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Math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floor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Date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parse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dateString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))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+</w:t>
            </w:r>
          </w:p>
          <w:p w14:paraId="5186A29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end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86399999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3517979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new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Date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millis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51EC8C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6908729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421334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08B9AAA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loadData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55D56DF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}, [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startDate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endDate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]);</w:t>
            </w:r>
          </w:p>
          <w:p w14:paraId="77E767C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385241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25C68EA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4D5B5FA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 card-emphasis bg-slate-200'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4571725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'flex flex-col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sm:flex-row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2C3C6A4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&lt;input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startDate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24C68E4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'records-table-date'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'date'</w:t>
            </w:r>
          </w:p>
          <w:p w14:paraId="704DC54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setStartDate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target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) }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2966CE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&lt;/input&gt;</w:t>
            </w:r>
          </w:p>
          <w:p w14:paraId="0FDC4BE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'grow hidden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sm:block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-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1158DE7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&lt;hr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'bg-slate-300 h-0.5'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195B7D9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&lt;input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endDate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65EE7F3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'records-table-date'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'date'</w:t>
            </w:r>
          </w:p>
          <w:p w14:paraId="099468D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setEndDate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target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) }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D8772A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&lt;/input&gt;</w:t>
            </w:r>
          </w:p>
          <w:p w14:paraId="7046230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4DBA530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00110AA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&lt;table&gt;</w:t>
            </w:r>
          </w:p>
          <w:p w14:paraId="28D2052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thead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C1C7F4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&lt;tr&gt;</w:t>
            </w:r>
          </w:p>
          <w:p w14:paraId="0C4B098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'hidden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sm:table-cell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No.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5B85D6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Waktu </w:t>
            </w:r>
            <w:proofErr w:type="spellStart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Pencatatan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CE2F89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  <w:proofErr w:type="spellStart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Suhu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2A6805C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  <w:proofErr w:type="spellStart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Kelembapan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3B2C1C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&lt;/tr&gt;</w:t>
            </w:r>
          </w:p>
          <w:p w14:paraId="2BC05C9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thead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0DABCA9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tbody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1286F6B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getRecords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().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map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index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{</w:t>
            </w:r>
          </w:p>
          <w:p w14:paraId="5EB4973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&lt;tr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key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index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11ACC3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lastRenderedPageBreak/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&lt;td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'hidden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sm:table-cell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0C181CC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index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+ (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*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) +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1415329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&lt;/td&gt;</w:t>
            </w:r>
          </w:p>
          <w:p w14:paraId="0C41E5E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&lt;td&gt;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getDate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timestamp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&lt;/td&gt;</w:t>
            </w:r>
          </w:p>
          <w:p w14:paraId="571E9B9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&lt;td&gt;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&lt;/td&gt;</w:t>
            </w:r>
          </w:p>
          <w:p w14:paraId="4C44290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&lt;td&gt;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record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&lt;/td&gt;</w:t>
            </w:r>
          </w:p>
          <w:p w14:paraId="6DE5DED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&lt;/tr&gt;</w:t>
            </w:r>
          </w:p>
          <w:p w14:paraId="26A2788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                    })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41F7BE1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tbody</w:t>
            </w:r>
            <w:proofErr w:type="spellEnd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843944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&lt;/table&gt;</w:t>
            </w:r>
          </w:p>
          <w:p w14:paraId="339B41A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'flex px-4 pt-2'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66336F4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'flex-shrink pr-4 py-2 hidden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sm:block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E41B49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`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Jumlah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 data: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${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recordsCount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`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19B8DF1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64543D7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&lt;button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'records-table-button'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'button'</w:t>
            </w:r>
          </w:p>
          <w:p w14:paraId="0EC6E79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onClick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loadData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null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false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FAF017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img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src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RefreshIcon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77D71C5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&lt;/button&gt;</w:t>
            </w:r>
          </w:p>
          <w:p w14:paraId="12685DE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'flex-grow'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48E818D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&gt;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? (</w:t>
            </w:r>
          </w:p>
          <w:p w14:paraId="0B0E2F2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&lt;button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'records-table-button'</w:t>
            </w:r>
          </w:p>
          <w:p w14:paraId="3A348BD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'button'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onClick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prevPage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0CE6982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img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src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PrevIcon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05687F4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&lt;/button&gt;</w:t>
            </w:r>
          </w:p>
          <w:p w14:paraId="14E71EC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                ) : (</w:t>
            </w:r>
          </w:p>
          <w:p w14:paraId="0194B8A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&lt;button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'records-table-button'</w:t>
            </w:r>
          </w:p>
          <w:p w14:paraId="417C718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'button'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disabled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5E1CFF5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img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'invisible'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src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PrevIcon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197DB9F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&lt;/button&gt;</w:t>
            </w:r>
          </w:p>
          <w:p w14:paraId="0753825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                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29BBD5A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600ABF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page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+ 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1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) *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RECORDS_PER_PAGE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&lt;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recordsCount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? (</w:t>
            </w:r>
          </w:p>
          <w:p w14:paraId="02D2922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&lt;button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'records-table-button'</w:t>
            </w:r>
          </w:p>
          <w:p w14:paraId="633CBC9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'button'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onClick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nextPage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2C1B434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img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src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NextIcon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2CF0A62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&lt;/button&gt;</w:t>
            </w:r>
          </w:p>
          <w:p w14:paraId="2723ECB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                ) : (</w:t>
            </w:r>
          </w:p>
          <w:p w14:paraId="283CA5D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&lt;button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'records-table-button'</w:t>
            </w:r>
          </w:p>
          <w:p w14:paraId="39B3B50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'button'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disabled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E357C2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img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'invisible'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src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NextIcon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24E9BCF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&lt;/button&gt;</w:t>
            </w:r>
          </w:p>
          <w:p w14:paraId="36040C4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                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5458D05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6E3EA3A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7419210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0314B7A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4CD543E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5DA3390" w14:textId="211AF3C5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export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default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RecordsTable</w:t>
            </w:r>
            <w:proofErr w:type="spellEnd"/>
          </w:p>
        </w:tc>
      </w:tr>
    </w:tbl>
    <w:p w14:paraId="3D21349D" w14:textId="4DB2DDFC" w:rsidR="00887AAB" w:rsidRPr="00325E19" w:rsidRDefault="00325E19" w:rsidP="00325E19">
      <w:pPr>
        <w:pStyle w:val="Caption"/>
      </w:pPr>
      <w:bookmarkStart w:id="38" w:name="_Ref186037779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25</w:t>
      </w:r>
      <w:r w:rsidR="003E33A8">
        <w:fldChar w:fldCharType="end"/>
      </w:r>
      <w:bookmarkEnd w:id="38"/>
      <w:r>
        <w:t xml:space="preserve"> Kode Program </w:t>
      </w:r>
      <w:proofErr w:type="spellStart"/>
      <w:r>
        <w:t>Tabel</w:t>
      </w:r>
      <w:proofErr w:type="spellEnd"/>
      <w:r>
        <w:t xml:space="preserve"> pada </w:t>
      </w:r>
      <w:r>
        <w:rPr>
          <w:i/>
          <w:iCs/>
        </w:rPr>
        <w:t>Records</w:t>
      </w:r>
    </w:p>
    <w:p w14:paraId="29B6D298" w14:textId="65B9E609" w:rsidR="00887AAB" w:rsidRDefault="00887AAB" w:rsidP="00721683">
      <w:pPr>
        <w:pStyle w:val="paragraf"/>
      </w:pPr>
    </w:p>
    <w:p w14:paraId="27BAD8CA" w14:textId="5A2AA47E" w:rsidR="00887AAB" w:rsidRDefault="00ED78EF" w:rsidP="00ED78EF">
      <w:pPr>
        <w:pStyle w:val="paragraf"/>
      </w:pPr>
      <w:r>
        <w:t xml:space="preserve">Halaman </w:t>
      </w:r>
      <w:r>
        <w:rPr>
          <w:i/>
          <w:iCs/>
        </w:rPr>
        <w:t>Settings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menyetel</w:t>
      </w:r>
      <w:proofErr w:type="spellEnd"/>
      <w:r>
        <w:t xml:space="preserve"> </w:t>
      </w:r>
      <w:r>
        <w:rPr>
          <w:i/>
          <w:iCs/>
        </w:rPr>
        <w:t xml:space="preserve">threshold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untuk </w:t>
      </w:r>
      <w:r>
        <w:t xml:space="preserve">masing-masing sensor DHT11. Kode program </w:t>
      </w:r>
      <w:r>
        <w:t xml:space="preserve">pada </w:t>
      </w:r>
      <w:proofErr w:type="spellStart"/>
      <w:r>
        <w:t>penyetelan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>
        <w:fldChar w:fldCharType="begin"/>
      </w:r>
      <w:r>
        <w:instrText xml:space="preserve"> REF _Ref186037873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26</w:t>
      </w:r>
      <w:r>
        <w:fldChar w:fldCharType="end"/>
      </w:r>
      <w:r>
        <w:t>.</w:t>
      </w:r>
      <w:r>
        <w:t xml:space="preserve"> </w:t>
      </w:r>
    </w:p>
    <w:tbl>
      <w:tblPr>
        <w:tblStyle w:val="TableGrid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7927"/>
      </w:tblGrid>
      <w:tr w:rsidR="00325E19" w:rsidRPr="00325E19" w14:paraId="36A797D7" w14:textId="77777777" w:rsidTr="00325E19">
        <w:tc>
          <w:tcPr>
            <w:tcW w:w="7927" w:type="dxa"/>
          </w:tcPr>
          <w:p w14:paraId="5FC9B09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lastRenderedPageBreak/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'react'</w:t>
            </w:r>
          </w:p>
          <w:p w14:paraId="57897AA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0346AE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'./Firebase'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05F53BB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doc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getDoc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updateDoc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from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"firebase/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;</w:t>
            </w:r>
          </w:p>
          <w:p w14:paraId="2C01A11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58EE57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import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'./App.css'</w:t>
            </w:r>
          </w:p>
          <w:p w14:paraId="66062A2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58CC44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5453DAD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"°C"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3000847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"%"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1EE7835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32A6182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28F8E2C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Sensors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6F2029D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"0"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3FF1A5C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"1"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34725FA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22CC234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0C72D2B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Settings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 {</w:t>
            </w:r>
          </w:p>
          <w:p w14:paraId="2C0B2BA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[</w:t>
            </w:r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setThreshold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]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useState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({</w:t>
            </w:r>
          </w:p>
          <w:p w14:paraId="43963F5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'0'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609DE9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'0'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73AD918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'0'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64B51BA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'0'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</w:t>
            </w:r>
          </w:p>
          <w:p w14:paraId="12F271E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});</w:t>
            </w:r>
          </w:p>
          <w:p w14:paraId="7A090A3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7D951D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getThresholds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async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7724B28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thresholdRef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doc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"thresholds"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"threshold"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55E23C6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thresholdSnapshot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getDoc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thresholdRef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63337D4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setThreshold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thresholdSnapshot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data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());</w:t>
            </w:r>
          </w:p>
          <w:p w14:paraId="495ADCE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3DDA1D6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3A7DAA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handleChange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097D174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setThreshold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prev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({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...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prev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[e.target.name]: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target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}));</w:t>
            </w:r>
          </w:p>
          <w:p w14:paraId="1EF214E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4819625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0DDD3A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handleSubmit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async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290DB52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preventDefault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(); </w:t>
            </w:r>
            <w:r w:rsidRPr="00325E19">
              <w:rPr>
                <w:rFonts w:ascii="Consolas" w:eastAsia="Times New Roman" w:hAnsi="Consolas"/>
                <w:color w:val="008000"/>
                <w:sz w:val="18"/>
                <w:szCs w:val="18"/>
                <w:lang w:val="en-ID" w:eastAsia="ja-JP"/>
              </w:rPr>
              <w:t>//Don't refresh the page</w:t>
            </w:r>
          </w:p>
          <w:p w14:paraId="0DEAE92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thresholdRef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doc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firestore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"thresholds"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"threshold"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);</w:t>
            </w:r>
          </w:p>
          <w:p w14:paraId="07FED35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await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updateDoc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thresholdRef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, {</w:t>
            </w:r>
          </w:p>
          <w:p w14:paraId="55FF3C9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parseFloat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3BC5958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parseFloat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26070A6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parseFloat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7726020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parseFloat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),</w:t>
            </w:r>
          </w:p>
          <w:p w14:paraId="0827C73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})</w:t>
            </w:r>
          </w:p>
          <w:p w14:paraId="7913582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7628FC8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1D6D6BC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useEffect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09CCF1A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getThresholds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();</w:t>
            </w:r>
          </w:p>
          <w:p w14:paraId="165EB81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}, []);</w:t>
            </w:r>
          </w:p>
          <w:p w14:paraId="4AC9BEF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38B118A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7D0B743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'settings'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3B77437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'content-title'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6965120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    Sensor Settings</w:t>
            </w:r>
          </w:p>
          <w:p w14:paraId="6570E3B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36DDC40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lg:content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4B5BF0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&lt;form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'grow lg:grow-0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lg:mx-auto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</w:p>
          <w:p w14:paraId="7B6EF0E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onSubmit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handleSubmit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6A1D652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'card-unimportant card-title'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04BF484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394509A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28907CE0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'card card-background'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4A13671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SettingsThreshold</w:t>
            </w:r>
            <w:proofErr w:type="spellEnd"/>
          </w:p>
          <w:p w14:paraId="6567467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sensor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Sensors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4606D39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0EEF2C1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leftTemperature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087AE34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handleChange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6D6D860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1DBBFB6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SettingsThreshold</w:t>
            </w:r>
            <w:proofErr w:type="spellEnd"/>
          </w:p>
          <w:p w14:paraId="4FA8B39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sensor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Sensors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15FEE73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6EF94C1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leftHumidity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6CE9457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handleChange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4C1B56D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4FDEC01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SettingsThreshold</w:t>
            </w:r>
            <w:proofErr w:type="spellEnd"/>
          </w:p>
          <w:p w14:paraId="2F7BC0E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sensor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Sensors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39A3CDC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5C1B560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rightTemperature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1FBFACC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handleChange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1754E3A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2EAF4E5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</w:t>
            </w:r>
            <w:proofErr w:type="spellStart"/>
            <w:r w:rsidRPr="00325E19">
              <w:rPr>
                <w:rFonts w:ascii="Consolas" w:eastAsia="Times New Roman" w:hAnsi="Consolas"/>
                <w:color w:val="267F99"/>
                <w:sz w:val="18"/>
                <w:szCs w:val="18"/>
                <w:lang w:val="en-ID" w:eastAsia="ja-JP"/>
              </w:rPr>
              <w:t>SettingsThreshold</w:t>
            </w:r>
            <w:proofErr w:type="spellEnd"/>
          </w:p>
          <w:p w14:paraId="165C7DE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sensor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Sensors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7556BFC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HUMIDITY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1C087D0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threshold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rightHumidity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0CB23F7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handleChange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2D3915E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020A848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'w-full'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688A222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&lt;button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'card </w:t>
            </w:r>
          </w:p>
          <w:p w14:paraId="164E05F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                            card-emphasis block ml-auto </w:t>
            </w:r>
          </w:p>
          <w:p w14:paraId="4A47E1F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                            bg-yellow-200 focus:bg-green-200'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42B4CFF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                    Save</w:t>
            </w:r>
          </w:p>
          <w:p w14:paraId="2D9C288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&lt;/button&gt;</w:t>
            </w:r>
          </w:p>
          <w:p w14:paraId="5ACA9F8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2A57B10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012F13F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&lt;/form&gt;</w:t>
            </w:r>
          </w:p>
          <w:p w14:paraId="061E9E77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5FB1EEA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481C930D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0B423E4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075BFA7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6EA57F4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function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SettingsThreshold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({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sensor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, 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}) {</w:t>
            </w:r>
          </w:p>
          <w:p w14:paraId="5E118A68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getName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61F7A51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7485B0C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sensor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Sensors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"left"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"right"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+</w:t>
            </w:r>
          </w:p>
          <w:p w14:paraId="47DCD14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7D55C07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);</w:t>
            </w:r>
          </w:p>
          <w:p w14:paraId="5DC6C65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2DB2E6C5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434BE92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proofErr w:type="spellStart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const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getLabel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()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=&gt;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{</w:t>
            </w:r>
          </w:p>
          <w:p w14:paraId="523BA7D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55A227C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sensor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Sensors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LEFT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"Left"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"Right"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)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+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 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+</w:t>
            </w:r>
          </w:p>
          <w:p w14:paraId="48DC431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    (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==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0070C1"/>
                <w:sz w:val="18"/>
                <w:szCs w:val="18"/>
                <w:lang w:val="en-ID" w:eastAsia="ja-JP"/>
              </w:rPr>
              <w:t>Units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.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TEMPERATURE</w:t>
            </w:r>
            <w:proofErr w:type="spellEnd"/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?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"Temperature"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: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"Humidity"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)</w:t>
            </w:r>
          </w:p>
          <w:p w14:paraId="4506049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    )</w:t>
            </w:r>
          </w:p>
          <w:p w14:paraId="12EA389F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}</w:t>
            </w:r>
          </w:p>
          <w:p w14:paraId="3E8AEE9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72F03E51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return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(</w:t>
            </w:r>
          </w:p>
          <w:p w14:paraId="0593A85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sm:threshold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0CAE798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&lt;label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htmlFor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1C7850E3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lastRenderedPageBreak/>
              <w:t xml:space="preserve">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mr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-auto my-auto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sm:text-xl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 smcol-span-1'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4EC3D41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getLabel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49ABE54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&lt;/label&gt;</w:t>
            </w:r>
          </w:p>
          <w:p w14:paraId="6287786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&lt;div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'flex sm:col-span-2 my-auto'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02222C2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&lt;input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type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'number'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step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"0.1"</w:t>
            </w:r>
          </w:p>
          <w:p w14:paraId="7404CB3A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id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name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getName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()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value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76F561F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 xml:space="preserve">'threshold-units grow w-24 </w:t>
            </w:r>
            <w:proofErr w:type="spellStart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sm:text-right</w:t>
            </w:r>
            <w:proofErr w:type="spellEnd"/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</w:t>
            </w:r>
          </w:p>
          <w:p w14:paraId="3EBC0EE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proofErr w:type="spellStart"/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onChange</w:t>
            </w:r>
            <w:proofErr w:type="spellEnd"/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size</w:t>
            </w:r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98658"/>
                <w:sz w:val="18"/>
                <w:szCs w:val="18"/>
                <w:lang w:val="en-ID" w:eastAsia="ja-JP"/>
              </w:rPr>
              <w:t>0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required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/&gt;</w:t>
            </w:r>
          </w:p>
          <w:p w14:paraId="4F93B8F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&lt;p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proofErr w:type="spellStart"/>
            <w:r w:rsidRPr="00325E19">
              <w:rPr>
                <w:rFonts w:ascii="Consolas" w:eastAsia="Times New Roman" w:hAnsi="Consolas"/>
                <w:color w:val="E50000"/>
                <w:sz w:val="18"/>
                <w:szCs w:val="18"/>
                <w:lang w:val="en-ID" w:eastAsia="ja-JP"/>
              </w:rPr>
              <w:t>className</w:t>
            </w:r>
            <w:proofErr w:type="spellEnd"/>
            <w:r w:rsidRPr="00325E19">
              <w:rPr>
                <w:rFonts w:ascii="Consolas" w:eastAsia="Times New Roman" w:hAnsi="Consolas"/>
                <w:color w:val="000000"/>
                <w:sz w:val="18"/>
                <w:szCs w:val="18"/>
                <w:lang w:val="en-ID" w:eastAsia="ja-JP"/>
              </w:rPr>
              <w:t>=</w:t>
            </w:r>
            <w:r w:rsidRPr="00325E19">
              <w:rPr>
                <w:rFonts w:ascii="Consolas" w:eastAsia="Times New Roman" w:hAnsi="Consolas"/>
                <w:color w:val="A31515"/>
                <w:sz w:val="18"/>
                <w:szCs w:val="18"/>
                <w:lang w:val="en-ID" w:eastAsia="ja-JP"/>
              </w:rPr>
              <w:t>'threshold-units'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&gt;</w:t>
            </w:r>
          </w:p>
          <w:p w14:paraId="712B8C6E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    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{</w:t>
            </w:r>
            <w:r w:rsidRPr="00325E19">
              <w:rPr>
                <w:rFonts w:ascii="Consolas" w:eastAsia="Times New Roman" w:hAnsi="Consolas"/>
                <w:color w:val="001080"/>
                <w:sz w:val="18"/>
                <w:szCs w:val="18"/>
                <w:lang w:val="en-ID" w:eastAsia="ja-JP"/>
              </w:rPr>
              <w:t>unit</w:t>
            </w:r>
            <w:r w:rsidRPr="00325E19">
              <w:rPr>
                <w:rFonts w:ascii="Consolas" w:eastAsia="Times New Roman" w:hAnsi="Consolas"/>
                <w:color w:val="0000FF"/>
                <w:sz w:val="18"/>
                <w:szCs w:val="18"/>
                <w:lang w:val="en-ID" w:eastAsia="ja-JP"/>
              </w:rPr>
              <w:t>}</w:t>
            </w:r>
          </w:p>
          <w:p w14:paraId="2EB75AB6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&lt;/p&gt;</w:t>
            </w:r>
          </w:p>
          <w:p w14:paraId="4B1FD09B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1E92B802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        </w:t>
            </w:r>
            <w:r w:rsidRPr="00325E19">
              <w:rPr>
                <w:rFonts w:ascii="Consolas" w:eastAsia="Times New Roman" w:hAnsi="Consolas"/>
                <w:color w:val="800000"/>
                <w:sz w:val="18"/>
                <w:szCs w:val="18"/>
                <w:lang w:val="en-ID" w:eastAsia="ja-JP"/>
              </w:rPr>
              <w:t>&lt;/div&gt;</w:t>
            </w:r>
          </w:p>
          <w:p w14:paraId="7DA9D534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    )</w:t>
            </w:r>
          </w:p>
          <w:p w14:paraId="776519BC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>}</w:t>
            </w:r>
          </w:p>
          <w:p w14:paraId="7C992639" w14:textId="77777777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</w:p>
          <w:p w14:paraId="5C229B2B" w14:textId="60DD9E21" w:rsidR="00325E19" w:rsidRPr="00325E19" w:rsidRDefault="00325E19" w:rsidP="00325E19">
            <w:pPr>
              <w:shd w:val="clear" w:color="auto" w:fill="FFFFFF"/>
              <w:suppressAutoHyphens w:val="0"/>
              <w:spacing w:after="0" w:line="240" w:lineRule="auto"/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</w:pP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export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AF00DB"/>
                <w:sz w:val="18"/>
                <w:szCs w:val="18"/>
                <w:lang w:val="en-ID" w:eastAsia="ja-JP"/>
              </w:rPr>
              <w:t>default</w:t>
            </w:r>
            <w:r w:rsidRPr="00325E19">
              <w:rPr>
                <w:rFonts w:ascii="Consolas" w:eastAsia="Times New Roman" w:hAnsi="Consolas"/>
                <w:color w:val="3B3B3B"/>
                <w:sz w:val="18"/>
                <w:szCs w:val="18"/>
                <w:lang w:val="en-ID" w:eastAsia="ja-JP"/>
              </w:rPr>
              <w:t xml:space="preserve"> </w:t>
            </w:r>
            <w:r w:rsidRPr="00325E19">
              <w:rPr>
                <w:rFonts w:ascii="Consolas" w:eastAsia="Times New Roman" w:hAnsi="Consolas"/>
                <w:color w:val="795E26"/>
                <w:sz w:val="18"/>
                <w:szCs w:val="18"/>
                <w:lang w:val="en-ID" w:eastAsia="ja-JP"/>
              </w:rPr>
              <w:t>Settings</w:t>
            </w:r>
          </w:p>
        </w:tc>
      </w:tr>
    </w:tbl>
    <w:p w14:paraId="4F295A16" w14:textId="5A45D312" w:rsidR="00325E19" w:rsidRPr="00ED78EF" w:rsidRDefault="00ED78EF" w:rsidP="00ED78EF">
      <w:pPr>
        <w:pStyle w:val="Caption"/>
        <w:rPr>
          <w:i/>
          <w:iCs/>
        </w:rPr>
      </w:pPr>
      <w:bookmarkStart w:id="39" w:name="_Ref186037873"/>
      <w:r>
        <w:lastRenderedPageBreak/>
        <w:t xml:space="preserve">Gambar </w:t>
      </w:r>
      <w:r w:rsidR="003E33A8">
        <w:fldChar w:fldCharType="begin"/>
      </w:r>
      <w:r w:rsidR="003E33A8">
        <w:instrText xml:space="preserve"> STYLEREF 1 \s </w:instrText>
      </w:r>
      <w:r w:rsidR="003E33A8">
        <w:fldChar w:fldCharType="separate"/>
      </w:r>
      <w:r w:rsidR="003E33A8">
        <w:rPr>
          <w:noProof/>
        </w:rPr>
        <w:t>3</w:t>
      </w:r>
      <w:r w:rsidR="003E33A8">
        <w:fldChar w:fldCharType="end"/>
      </w:r>
      <w:r w:rsidR="003E33A8">
        <w:t>.</w:t>
      </w:r>
      <w:r w:rsidR="003E33A8">
        <w:fldChar w:fldCharType="begin"/>
      </w:r>
      <w:r w:rsidR="003E33A8">
        <w:instrText xml:space="preserve"> SEQ Gambar \* ARABIC \s 1 </w:instrText>
      </w:r>
      <w:r w:rsidR="003E33A8">
        <w:fldChar w:fldCharType="separate"/>
      </w:r>
      <w:r w:rsidR="003E33A8">
        <w:rPr>
          <w:noProof/>
        </w:rPr>
        <w:t>26</w:t>
      </w:r>
      <w:r w:rsidR="003E33A8">
        <w:fldChar w:fldCharType="end"/>
      </w:r>
      <w:bookmarkEnd w:id="39"/>
      <w:r>
        <w:t xml:space="preserve"> Kode Program Halaman </w:t>
      </w:r>
      <w:r>
        <w:rPr>
          <w:i/>
          <w:iCs/>
        </w:rPr>
        <w:t>Settings</w:t>
      </w:r>
    </w:p>
    <w:p w14:paraId="722181AC" w14:textId="68E77C23" w:rsidR="005D5BE6" w:rsidRDefault="009019AB">
      <w:pPr>
        <w:pStyle w:val="Heading2"/>
        <w:rPr>
          <w:lang w:val="id-ID"/>
        </w:rPr>
      </w:pPr>
      <w:r>
        <w:t xml:space="preserve">Cara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Perangkat</w:t>
      </w:r>
      <w:proofErr w:type="spellEnd"/>
    </w:p>
    <w:p w14:paraId="51910274" w14:textId="1973856D" w:rsidR="00ED78EF" w:rsidRDefault="003E33A8" w:rsidP="00ED78EF">
      <w:pPr>
        <w:pStyle w:val="paragraf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sensor DHT11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mengelolanya</w:t>
      </w:r>
      <w:proofErr w:type="spellEnd"/>
      <w:r>
        <w:t xml:space="preserve"> untuk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pengukuran</w:t>
      </w:r>
      <w:proofErr w:type="spellEnd"/>
      <w:r>
        <w:t xml:space="preserve"> ke </w:t>
      </w:r>
      <w:proofErr w:type="spellStart"/>
      <w:r>
        <w:t>layanan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 </w:t>
      </w:r>
      <w:r>
        <w:rPr>
          <w:i/>
          <w:iCs/>
        </w:rPr>
        <w:t>Firebase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oleh sensor</w:t>
      </w:r>
      <w:r w:rsidR="006E0A83">
        <w:t>.</w:t>
      </w:r>
      <w:r>
        <w:t xml:space="preserve"> Alur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pada </w:t>
      </w:r>
      <w:r>
        <w:fldChar w:fldCharType="begin"/>
      </w:r>
      <w:r>
        <w:instrText xml:space="preserve"> REF _Ref186039404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27</w:t>
      </w:r>
      <w:r>
        <w:fldChar w:fldCharType="end"/>
      </w:r>
      <w:r>
        <w:t>.</w:t>
      </w:r>
    </w:p>
    <w:p w14:paraId="07A17B21" w14:textId="6C6FB9C5" w:rsidR="003E33A8" w:rsidRDefault="003E33A8" w:rsidP="003E33A8">
      <w:pPr>
        <w:jc w:val="center"/>
      </w:pPr>
      <w:r>
        <w:rPr>
          <w:noProof/>
        </w:rPr>
        <w:lastRenderedPageBreak/>
        <w:drawing>
          <wp:inline distT="0" distB="0" distL="0" distR="0" wp14:anchorId="23BAB249" wp14:editId="70CB8140">
            <wp:extent cx="4572000" cy="214661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CCD2" w14:textId="393DAD2C" w:rsidR="003E33A8" w:rsidRDefault="003E33A8" w:rsidP="003E33A8">
      <w:pPr>
        <w:pStyle w:val="Caption"/>
      </w:pPr>
      <w:bookmarkStart w:id="40" w:name="_Ref186039404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40"/>
      <w:r>
        <w:t xml:space="preserve"> Alur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0E294AFA" w14:textId="612E1210" w:rsidR="003E33A8" w:rsidRDefault="003E33A8" w:rsidP="003E33A8"/>
    <w:p w14:paraId="3F77E753" w14:textId="04940544" w:rsidR="003E33A8" w:rsidRPr="00911E45" w:rsidRDefault="00911E45" w:rsidP="003E33A8">
      <w:pPr>
        <w:pStyle w:val="paragraf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dan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 untuk </w:t>
      </w:r>
      <w:r>
        <w:rPr>
          <w:i/>
          <w:iCs/>
        </w:rPr>
        <w:t>buzzer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Cloud</w:t>
      </w:r>
      <w:r>
        <w:t xml:space="preserve"> </w:t>
      </w:r>
      <w:proofErr w:type="spellStart"/>
      <w:r>
        <w:rPr>
          <w:i/>
          <w:iCs/>
        </w:rPr>
        <w:t>Firestore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pada sensor DHT11, </w:t>
      </w:r>
      <w:proofErr w:type="spellStart"/>
      <w:r>
        <w:t>memutuskan</w:t>
      </w:r>
      <w:proofErr w:type="spellEnd"/>
      <w:r>
        <w:t xml:space="preserve"> untuk </w:t>
      </w:r>
      <w:proofErr w:type="spellStart"/>
      <w:r>
        <w:t>membunyikan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</w:t>
      </w:r>
      <w:r>
        <w:rPr>
          <w:i/>
          <w:iCs/>
        </w:rPr>
        <w:t>buzzer</w:t>
      </w:r>
      <w:r>
        <w:t xml:space="preserve"> </w:t>
      </w:r>
      <w:proofErr w:type="spellStart"/>
      <w:r>
        <w:t>berdasakan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masing-masing sensor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threshold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pada </w:t>
      </w:r>
      <w:r>
        <w:rPr>
          <w:i/>
          <w:iCs/>
        </w:rPr>
        <w:t>Realtime Database</w:t>
      </w:r>
      <w:r>
        <w:t xml:space="preserve">. </w:t>
      </w:r>
      <w:proofErr w:type="spellStart"/>
      <w:r>
        <w:t>Setiap</w:t>
      </w:r>
      <w:proofErr w:type="spellEnd"/>
      <w:r>
        <w:t xml:space="preserve"> 10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ke </w:t>
      </w:r>
      <w:r>
        <w:rPr>
          <w:i/>
          <w:iCs/>
        </w:rPr>
        <w:t xml:space="preserve">Cloud </w:t>
      </w:r>
      <w:proofErr w:type="spellStart"/>
      <w:r>
        <w:rPr>
          <w:i/>
          <w:iCs/>
        </w:rPr>
        <w:t>Firestore</w:t>
      </w:r>
      <w:proofErr w:type="spellEnd"/>
      <w:r>
        <w:t xml:space="preserve">. Setelah itu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dan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token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r>
        <w:rPr>
          <w:i/>
          <w:iCs/>
        </w:rPr>
        <w:t>expired</w:t>
      </w:r>
      <w:r>
        <w:t xml:space="preserve">. 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diilustrasikan</w:t>
      </w:r>
      <w:proofErr w:type="spellEnd"/>
      <w:r>
        <w:t xml:space="preserve"> pada </w:t>
      </w:r>
      <w:r>
        <w:fldChar w:fldCharType="begin"/>
      </w:r>
      <w:r>
        <w:instrText xml:space="preserve"> REF _Ref186039688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28</w:t>
      </w:r>
      <w:r>
        <w:fldChar w:fldCharType="end"/>
      </w:r>
      <w:r>
        <w:t>.</w:t>
      </w:r>
    </w:p>
    <w:p w14:paraId="22F0540A" w14:textId="60F24535" w:rsidR="00ED78EF" w:rsidRDefault="00ED78EF" w:rsidP="00ED78EF">
      <w:pPr>
        <w:suppressAutoHyphens w:val="0"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688C377" wp14:editId="155353D4">
            <wp:extent cx="4389120" cy="479724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79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894E" w14:textId="73E52808" w:rsidR="00ED78EF" w:rsidRDefault="003E33A8" w:rsidP="003E33A8">
      <w:pPr>
        <w:pStyle w:val="Caption"/>
      </w:pPr>
      <w:bookmarkStart w:id="41" w:name="_Ref186039688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41"/>
      <w:r>
        <w:t xml:space="preserve"> 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3A68548A" w14:textId="78D4D620" w:rsidR="009019AB" w:rsidRDefault="009019AB" w:rsidP="00ED78EF">
      <w:pPr>
        <w:pStyle w:val="paragraf"/>
        <w:rPr>
          <w:rFonts w:eastAsia="Times New Roman"/>
          <w:lang w:val="id-ID"/>
        </w:rPr>
      </w:pPr>
      <w:r>
        <w:br w:type="page"/>
      </w:r>
    </w:p>
    <w:bookmarkEnd w:id="10"/>
    <w:p w14:paraId="1EE915F8" w14:textId="2723B285" w:rsidR="005D5BE6" w:rsidRPr="00A737C8" w:rsidRDefault="00A737C8" w:rsidP="00245B63">
      <w:pPr>
        <w:pStyle w:val="Heading1"/>
        <w:ind w:left="0" w:firstLine="0"/>
      </w:pPr>
      <w:r>
        <w:lastRenderedPageBreak/>
        <w:br/>
      </w:r>
      <w:r w:rsidR="009019AB">
        <w:t>HASIL PENGUJIAN</w:t>
      </w:r>
    </w:p>
    <w:p w14:paraId="6A5F1861" w14:textId="4BC32C54" w:rsidR="005D5BE6" w:rsidRPr="001D7110" w:rsidRDefault="006E0A83" w:rsidP="001D7110">
      <w:pPr>
        <w:spacing w:after="0" w:line="480" w:lineRule="auto"/>
        <w:ind w:firstLine="709"/>
        <w:jc w:val="both"/>
      </w:pPr>
      <w:bookmarkStart w:id="42" w:name="_Hlk532877819"/>
      <w:r>
        <w:rPr>
          <w:color w:val="000000"/>
          <w:szCs w:val="24"/>
          <w:shd w:val="clear" w:color="auto" w:fill="FFFFFF"/>
        </w:rPr>
        <w:t xml:space="preserve">Lorem ipsum dolor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sed do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labore et dolore magna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ad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exercitation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nisi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ex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commodo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consequat</w:t>
      </w:r>
      <w:proofErr w:type="spellEnd"/>
      <w:r>
        <w:rPr>
          <w:color w:val="000000"/>
          <w:szCs w:val="24"/>
          <w:shd w:val="clear" w:color="auto" w:fill="FFFFFF"/>
        </w:rPr>
        <w:t xml:space="preserve">. Duis </w:t>
      </w:r>
      <w:proofErr w:type="spellStart"/>
      <w:r>
        <w:rPr>
          <w:color w:val="000000"/>
          <w:szCs w:val="24"/>
          <w:shd w:val="clear" w:color="auto" w:fill="FFFFFF"/>
        </w:rPr>
        <w:t>aute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irure</w:t>
      </w:r>
      <w:proofErr w:type="spellEnd"/>
      <w:r>
        <w:rPr>
          <w:color w:val="000000"/>
          <w:szCs w:val="24"/>
          <w:shd w:val="clear" w:color="auto" w:fill="FFFFFF"/>
        </w:rPr>
        <w:t xml:space="preserve"> dolor Lorem ipsum dolor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</w:t>
      </w:r>
      <w:proofErr w:type="spellEnd"/>
      <w:r>
        <w:rPr>
          <w:szCs w:val="24"/>
        </w:rPr>
        <w:t>.</w:t>
      </w:r>
    </w:p>
    <w:p w14:paraId="3F6822B4" w14:textId="78799202" w:rsidR="005D5BE6" w:rsidRDefault="009019AB">
      <w:pPr>
        <w:pStyle w:val="Heading2"/>
        <w:rPr>
          <w:lang w:val="id-ID"/>
        </w:rPr>
      </w:pPr>
      <w:r>
        <w:t xml:space="preserve">Hasil </w:t>
      </w:r>
      <w:proofErr w:type="spellStart"/>
      <w:r>
        <w:t>Pengujian</w:t>
      </w:r>
      <w:proofErr w:type="spellEnd"/>
    </w:p>
    <w:p w14:paraId="72B35604" w14:textId="7E38A410" w:rsidR="00605B3A" w:rsidRDefault="00605B3A" w:rsidP="00605B3A">
      <w:pPr>
        <w:pStyle w:val="paragraf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sudah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.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pada </w:t>
      </w:r>
      <w:r w:rsidR="003B61E4">
        <w:fldChar w:fldCharType="begin"/>
      </w:r>
      <w:r w:rsidR="003B61E4">
        <w:instrText xml:space="preserve"> REF _Ref186043933 \h </w:instrText>
      </w:r>
      <w:r w:rsidR="003B61E4">
        <w:fldChar w:fldCharType="separate"/>
      </w:r>
      <w:proofErr w:type="spellStart"/>
      <w:r w:rsidR="003B61E4">
        <w:t>Tabel</w:t>
      </w:r>
      <w:proofErr w:type="spellEnd"/>
      <w:r w:rsidR="003B61E4">
        <w:t xml:space="preserve"> </w:t>
      </w:r>
      <w:r w:rsidR="003B61E4">
        <w:rPr>
          <w:noProof/>
        </w:rPr>
        <w:t>4</w:t>
      </w:r>
      <w:r w:rsidR="003B61E4">
        <w:t>.</w:t>
      </w:r>
      <w:r w:rsidR="003B61E4">
        <w:rPr>
          <w:noProof/>
        </w:rPr>
        <w:t>1</w:t>
      </w:r>
      <w:r w:rsidR="003B61E4">
        <w:fldChar w:fldCharType="end"/>
      </w:r>
      <w:r>
        <w:t>.</w:t>
      </w:r>
    </w:p>
    <w:p w14:paraId="4D7FDC17" w14:textId="608D9C63" w:rsidR="00605B3A" w:rsidRDefault="00605B3A" w:rsidP="00605B3A">
      <w:pPr>
        <w:pStyle w:val="Caption"/>
      </w:pPr>
      <w:bookmarkStart w:id="43" w:name="_Ref186043933"/>
      <w:proofErr w:type="spellStart"/>
      <w:r>
        <w:t>Tabel</w:t>
      </w:r>
      <w:proofErr w:type="spellEnd"/>
      <w:r>
        <w:t xml:space="preserve"> </w:t>
      </w:r>
      <w:r w:rsidR="003B61E4">
        <w:fldChar w:fldCharType="begin"/>
      </w:r>
      <w:r w:rsidR="003B61E4">
        <w:instrText xml:space="preserve"> STYLEREF 1 \s </w:instrText>
      </w:r>
      <w:r w:rsidR="003B61E4">
        <w:fldChar w:fldCharType="separate"/>
      </w:r>
      <w:r w:rsidR="003B61E4">
        <w:rPr>
          <w:noProof/>
        </w:rPr>
        <w:t>4</w:t>
      </w:r>
      <w:r w:rsidR="003B61E4">
        <w:fldChar w:fldCharType="end"/>
      </w:r>
      <w:r w:rsidR="003B61E4">
        <w:t>.</w:t>
      </w:r>
      <w:r w:rsidR="003B61E4">
        <w:fldChar w:fldCharType="begin"/>
      </w:r>
      <w:r w:rsidR="003B61E4">
        <w:instrText xml:space="preserve"> SEQ Tabel \* ARABIC \s 1 </w:instrText>
      </w:r>
      <w:r w:rsidR="003B61E4">
        <w:fldChar w:fldCharType="separate"/>
      </w:r>
      <w:r w:rsidR="003B61E4">
        <w:rPr>
          <w:noProof/>
        </w:rPr>
        <w:t>1</w:t>
      </w:r>
      <w:r w:rsidR="003B61E4">
        <w:fldChar w:fldCharType="end"/>
      </w:r>
      <w:bookmarkEnd w:id="43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</w:p>
    <w:p w14:paraId="13B452CC" w14:textId="1CE76165" w:rsidR="00605B3A" w:rsidRDefault="00605B3A" w:rsidP="00605B3A">
      <w:pPr>
        <w:pStyle w:val="paragraf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00"/>
        <w:gridCol w:w="2003"/>
        <w:gridCol w:w="2003"/>
        <w:gridCol w:w="1586"/>
      </w:tblGrid>
      <w:tr w:rsidR="00605B3A" w:rsidRPr="00221BC9" w14:paraId="1638636B" w14:textId="77777777" w:rsidTr="00605B3A">
        <w:trPr>
          <w:cantSplit/>
          <w:tblHeader/>
        </w:trPr>
        <w:tc>
          <w:tcPr>
            <w:tcW w:w="535" w:type="dxa"/>
            <w:vAlign w:val="center"/>
          </w:tcPr>
          <w:p w14:paraId="1367BB12" w14:textId="5C2752E5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221BC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1800" w:type="dxa"/>
            <w:vAlign w:val="center"/>
          </w:tcPr>
          <w:p w14:paraId="0D8058C4" w14:textId="1F70EAF3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proofErr w:type="spellStart"/>
            <w:r w:rsidRPr="00221BC9">
              <w:rPr>
                <w:rFonts w:ascii="Times New Roman" w:hAnsi="Times New Roman"/>
                <w:b/>
                <w:bCs/>
              </w:rPr>
              <w:t>Pengujian</w:t>
            </w:r>
            <w:proofErr w:type="spellEnd"/>
          </w:p>
        </w:tc>
        <w:tc>
          <w:tcPr>
            <w:tcW w:w="2003" w:type="dxa"/>
            <w:vAlign w:val="center"/>
          </w:tcPr>
          <w:p w14:paraId="0FDA05A9" w14:textId="28133982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221BC9">
              <w:rPr>
                <w:rFonts w:ascii="Times New Roman" w:hAnsi="Times New Roman"/>
                <w:b/>
                <w:bCs/>
              </w:rPr>
              <w:t xml:space="preserve">Hasil yang </w:t>
            </w:r>
            <w:proofErr w:type="spellStart"/>
            <w:r w:rsidRPr="00221BC9">
              <w:rPr>
                <w:rFonts w:ascii="Times New Roman" w:hAnsi="Times New Roman"/>
                <w:b/>
                <w:bCs/>
              </w:rPr>
              <w:t>Diharapkan</w:t>
            </w:r>
            <w:proofErr w:type="spellEnd"/>
          </w:p>
        </w:tc>
        <w:tc>
          <w:tcPr>
            <w:tcW w:w="2003" w:type="dxa"/>
            <w:vAlign w:val="center"/>
          </w:tcPr>
          <w:p w14:paraId="3A17EF8C" w14:textId="6DCA850E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221BC9">
              <w:rPr>
                <w:rFonts w:ascii="Times New Roman" w:hAnsi="Times New Roman"/>
                <w:b/>
                <w:bCs/>
              </w:rPr>
              <w:t xml:space="preserve">Hasil </w:t>
            </w:r>
            <w:proofErr w:type="spellStart"/>
            <w:r w:rsidRPr="00221BC9">
              <w:rPr>
                <w:rFonts w:ascii="Times New Roman" w:hAnsi="Times New Roman"/>
                <w:b/>
                <w:bCs/>
              </w:rPr>
              <w:t>Pengujian</w:t>
            </w:r>
            <w:proofErr w:type="spellEnd"/>
          </w:p>
        </w:tc>
        <w:tc>
          <w:tcPr>
            <w:tcW w:w="1586" w:type="dxa"/>
            <w:vAlign w:val="center"/>
          </w:tcPr>
          <w:p w14:paraId="434DAED1" w14:textId="07A7B6DD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proofErr w:type="spellStart"/>
            <w:r w:rsidRPr="00221BC9">
              <w:rPr>
                <w:rFonts w:ascii="Times New Roman" w:hAnsi="Times New Roman"/>
                <w:b/>
                <w:bCs/>
              </w:rPr>
              <w:t>Keterangan</w:t>
            </w:r>
            <w:proofErr w:type="spellEnd"/>
          </w:p>
        </w:tc>
      </w:tr>
      <w:tr w:rsidR="00605B3A" w:rsidRPr="00221BC9" w14:paraId="356057C9" w14:textId="77777777" w:rsidTr="00221BC9">
        <w:trPr>
          <w:cantSplit/>
        </w:trPr>
        <w:tc>
          <w:tcPr>
            <w:tcW w:w="535" w:type="dxa"/>
          </w:tcPr>
          <w:p w14:paraId="0C4AAB09" w14:textId="33DD8153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1</w:t>
            </w:r>
          </w:p>
        </w:tc>
        <w:tc>
          <w:tcPr>
            <w:tcW w:w="1800" w:type="dxa"/>
          </w:tcPr>
          <w:p w14:paraId="27901D5C" w14:textId="1BC9CCA4" w:rsidR="00605B3A" w:rsidRPr="00221BC9" w:rsidRDefault="00605B3A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 w:rsidRPr="00221BC9">
              <w:rPr>
                <w:rFonts w:ascii="Times New Roman" w:hAnsi="Times New Roman"/>
              </w:rPr>
              <w:t>Mengukur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tingkat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kelembaban</w:t>
            </w:r>
            <w:proofErr w:type="spellEnd"/>
            <w:r w:rsidRPr="00221BC9">
              <w:rPr>
                <w:rFonts w:ascii="Times New Roman" w:hAnsi="Times New Roman"/>
              </w:rPr>
              <w:t xml:space="preserve"> dan </w:t>
            </w:r>
            <w:proofErr w:type="spellStart"/>
            <w:r w:rsidRPr="00221BC9">
              <w:rPr>
                <w:rFonts w:ascii="Times New Roman" w:hAnsi="Times New Roman"/>
              </w:rPr>
              <w:t>suhu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dengan</w:t>
            </w:r>
            <w:proofErr w:type="spellEnd"/>
            <w:r w:rsidRPr="00221BC9">
              <w:rPr>
                <w:rFonts w:ascii="Times New Roman" w:hAnsi="Times New Roman"/>
              </w:rPr>
              <w:t xml:space="preserve"> sensor DHT11 </w:t>
            </w:r>
            <w:proofErr w:type="spellStart"/>
            <w:r w:rsidRPr="00221BC9">
              <w:rPr>
                <w:rFonts w:ascii="Times New Roman" w:hAnsi="Times New Roman"/>
              </w:rPr>
              <w:t>sebelah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kiri</w:t>
            </w:r>
            <w:proofErr w:type="spellEnd"/>
          </w:p>
        </w:tc>
        <w:tc>
          <w:tcPr>
            <w:tcW w:w="2003" w:type="dxa"/>
          </w:tcPr>
          <w:p w14:paraId="5EC328E3" w14:textId="6D2EAC12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Mendapatkan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nilai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tingkat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kelembaban</w:t>
            </w:r>
            <w:proofErr w:type="spellEnd"/>
            <w:r>
              <w:rPr>
                <w:rFonts w:ascii="Times New Roman" w:hAnsi="Times New Roman"/>
              </w:rPr>
              <w:t xml:space="preserve"> dan </w:t>
            </w:r>
            <w:proofErr w:type="spellStart"/>
            <w:r>
              <w:rPr>
                <w:rFonts w:ascii="Times New Roman" w:hAnsi="Times New Roman"/>
              </w:rPr>
              <w:t>suhu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ruangan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sensor DHT11 </w:t>
            </w:r>
            <w:proofErr w:type="spellStart"/>
            <w:r>
              <w:rPr>
                <w:rFonts w:ascii="Times New Roman" w:hAnsi="Times New Roman"/>
              </w:rPr>
              <w:t>sebelah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kiri</w:t>
            </w:r>
            <w:proofErr w:type="spellEnd"/>
          </w:p>
        </w:tc>
        <w:tc>
          <w:tcPr>
            <w:tcW w:w="2003" w:type="dxa"/>
          </w:tcPr>
          <w:p w14:paraId="00047DD6" w14:textId="25F035C2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Mendapatkan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nilai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tingkat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kelembaban</w:t>
            </w:r>
            <w:proofErr w:type="spellEnd"/>
            <w:r>
              <w:rPr>
                <w:rFonts w:ascii="Times New Roman" w:hAnsi="Times New Roman"/>
              </w:rPr>
              <w:t xml:space="preserve"> dan </w:t>
            </w:r>
            <w:proofErr w:type="spellStart"/>
            <w:r>
              <w:rPr>
                <w:rFonts w:ascii="Times New Roman" w:hAnsi="Times New Roman"/>
              </w:rPr>
              <w:t>suhu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ruangan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sensor DHT11 </w:t>
            </w:r>
            <w:proofErr w:type="spellStart"/>
            <w:r>
              <w:rPr>
                <w:rFonts w:ascii="Times New Roman" w:hAnsi="Times New Roman"/>
              </w:rPr>
              <w:t>sebelah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kiri</w:t>
            </w:r>
            <w:proofErr w:type="spellEnd"/>
          </w:p>
        </w:tc>
        <w:tc>
          <w:tcPr>
            <w:tcW w:w="1586" w:type="dxa"/>
          </w:tcPr>
          <w:p w14:paraId="475C2766" w14:textId="7E0AB844" w:rsidR="00605B3A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605B3A" w:rsidRPr="00221BC9" w14:paraId="5E1721B0" w14:textId="77777777" w:rsidTr="00221BC9">
        <w:trPr>
          <w:cantSplit/>
        </w:trPr>
        <w:tc>
          <w:tcPr>
            <w:tcW w:w="535" w:type="dxa"/>
          </w:tcPr>
          <w:p w14:paraId="4C1498A7" w14:textId="53B70A4B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2</w:t>
            </w:r>
          </w:p>
        </w:tc>
        <w:tc>
          <w:tcPr>
            <w:tcW w:w="1800" w:type="dxa"/>
          </w:tcPr>
          <w:p w14:paraId="4D312851" w14:textId="02E9D342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 w:rsidRPr="00221BC9">
              <w:rPr>
                <w:rFonts w:ascii="Times New Roman" w:hAnsi="Times New Roman"/>
              </w:rPr>
              <w:t>Mengukur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tingkat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kelembaban</w:t>
            </w:r>
            <w:proofErr w:type="spellEnd"/>
            <w:r w:rsidRPr="00221BC9">
              <w:rPr>
                <w:rFonts w:ascii="Times New Roman" w:hAnsi="Times New Roman"/>
              </w:rPr>
              <w:t xml:space="preserve"> dan </w:t>
            </w:r>
            <w:proofErr w:type="spellStart"/>
            <w:r w:rsidRPr="00221BC9">
              <w:rPr>
                <w:rFonts w:ascii="Times New Roman" w:hAnsi="Times New Roman"/>
              </w:rPr>
              <w:t>suhu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dengan</w:t>
            </w:r>
            <w:proofErr w:type="spellEnd"/>
            <w:r w:rsidRPr="00221BC9">
              <w:rPr>
                <w:rFonts w:ascii="Times New Roman" w:hAnsi="Times New Roman"/>
              </w:rPr>
              <w:t xml:space="preserve"> sensor DHT11 </w:t>
            </w:r>
            <w:proofErr w:type="spellStart"/>
            <w:r w:rsidRPr="00221BC9">
              <w:rPr>
                <w:rFonts w:ascii="Times New Roman" w:hAnsi="Times New Roman"/>
              </w:rPr>
              <w:t>sebelah</w:t>
            </w:r>
            <w:proofErr w:type="spellEnd"/>
            <w:r w:rsidRPr="00221BC9">
              <w:rPr>
                <w:rFonts w:ascii="Times New Roman" w:hAnsi="Times New Roman"/>
              </w:rPr>
              <w:t xml:space="preserve"> </w:t>
            </w:r>
            <w:proofErr w:type="spellStart"/>
            <w:r w:rsidRPr="00221BC9">
              <w:rPr>
                <w:rFonts w:ascii="Times New Roman" w:hAnsi="Times New Roman"/>
              </w:rPr>
              <w:t>kanan</w:t>
            </w:r>
            <w:proofErr w:type="spellEnd"/>
          </w:p>
        </w:tc>
        <w:tc>
          <w:tcPr>
            <w:tcW w:w="2003" w:type="dxa"/>
          </w:tcPr>
          <w:p w14:paraId="71E4899C" w14:textId="53CDDD3C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Mendapatkan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nilai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tingkat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kelembaban</w:t>
            </w:r>
            <w:proofErr w:type="spellEnd"/>
            <w:r>
              <w:rPr>
                <w:rFonts w:ascii="Times New Roman" w:hAnsi="Times New Roman"/>
              </w:rPr>
              <w:t xml:space="preserve"> dan </w:t>
            </w:r>
            <w:proofErr w:type="spellStart"/>
            <w:r>
              <w:rPr>
                <w:rFonts w:ascii="Times New Roman" w:hAnsi="Times New Roman"/>
              </w:rPr>
              <w:t>suhu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ruangan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sensor DHT11 </w:t>
            </w:r>
            <w:proofErr w:type="spellStart"/>
            <w:r>
              <w:rPr>
                <w:rFonts w:ascii="Times New Roman" w:hAnsi="Times New Roman"/>
              </w:rPr>
              <w:t>sebelah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kanan</w:t>
            </w:r>
            <w:proofErr w:type="spellEnd"/>
          </w:p>
        </w:tc>
        <w:tc>
          <w:tcPr>
            <w:tcW w:w="2003" w:type="dxa"/>
          </w:tcPr>
          <w:p w14:paraId="67800BDF" w14:textId="72871DE4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Mendapatkan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nilai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tingkat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kelembaban</w:t>
            </w:r>
            <w:proofErr w:type="spellEnd"/>
            <w:r>
              <w:rPr>
                <w:rFonts w:ascii="Times New Roman" w:hAnsi="Times New Roman"/>
              </w:rPr>
              <w:t xml:space="preserve"> dan </w:t>
            </w:r>
            <w:proofErr w:type="spellStart"/>
            <w:r>
              <w:rPr>
                <w:rFonts w:ascii="Times New Roman" w:hAnsi="Times New Roman"/>
              </w:rPr>
              <w:t>suhu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ruangan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sensor DHT11 </w:t>
            </w:r>
            <w:proofErr w:type="spellStart"/>
            <w:r>
              <w:rPr>
                <w:rFonts w:ascii="Times New Roman" w:hAnsi="Times New Roman"/>
              </w:rPr>
              <w:t>sebelah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kanan</w:t>
            </w:r>
            <w:proofErr w:type="spellEnd"/>
          </w:p>
        </w:tc>
        <w:tc>
          <w:tcPr>
            <w:tcW w:w="1586" w:type="dxa"/>
          </w:tcPr>
          <w:p w14:paraId="365460ED" w14:textId="50EFB245" w:rsidR="00605B3A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605B3A" w:rsidRPr="00221BC9" w14:paraId="6A8C1A73" w14:textId="77777777" w:rsidTr="00221BC9">
        <w:trPr>
          <w:cantSplit/>
        </w:trPr>
        <w:tc>
          <w:tcPr>
            <w:tcW w:w="535" w:type="dxa"/>
          </w:tcPr>
          <w:p w14:paraId="3874429E" w14:textId="3012C17A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3</w:t>
            </w:r>
          </w:p>
        </w:tc>
        <w:tc>
          <w:tcPr>
            <w:tcW w:w="1800" w:type="dxa"/>
          </w:tcPr>
          <w:p w14:paraId="5F2C6D88" w14:textId="34A62AA3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 w:rsidRPr="00221BC9">
              <w:rPr>
                <w:rFonts w:ascii="Times New Roman" w:hAnsi="Times New Roman"/>
              </w:rPr>
              <w:t>Konek</w:t>
            </w:r>
            <w:r>
              <w:rPr>
                <w:rFonts w:ascii="Times New Roman" w:hAnsi="Times New Roman"/>
              </w:rPr>
              <w:t>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Wi-Fi</w:t>
            </w:r>
            <w:r>
              <w:rPr>
                <w:rFonts w:ascii="Times New Roman" w:hAnsi="Times New Roman"/>
              </w:rPr>
              <w:t xml:space="preserve"> ESP8266</w:t>
            </w:r>
          </w:p>
        </w:tc>
        <w:tc>
          <w:tcPr>
            <w:tcW w:w="2003" w:type="dxa"/>
          </w:tcPr>
          <w:p w14:paraId="4672D4D8" w14:textId="06B96E9A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ESP8266 </w:t>
            </w:r>
            <w:proofErr w:type="spellStart"/>
            <w:r>
              <w:rPr>
                <w:rFonts w:ascii="Times New Roman" w:hAnsi="Times New Roman"/>
              </w:rPr>
              <w:t>terhubung</w:t>
            </w:r>
            <w:proofErr w:type="spellEnd"/>
            <w:r>
              <w:rPr>
                <w:rFonts w:ascii="Times New Roman" w:hAnsi="Times New Roman"/>
              </w:rPr>
              <w:t xml:space="preserve"> ke </w:t>
            </w:r>
            <w:r>
              <w:rPr>
                <w:rFonts w:ascii="Times New Roman" w:hAnsi="Times New Roman"/>
                <w:i/>
                <w:iCs/>
              </w:rPr>
              <w:t>Wi-Fi</w:t>
            </w:r>
          </w:p>
        </w:tc>
        <w:tc>
          <w:tcPr>
            <w:tcW w:w="2003" w:type="dxa"/>
          </w:tcPr>
          <w:p w14:paraId="3E5C4586" w14:textId="6B234183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ESP8266 </w:t>
            </w:r>
            <w:proofErr w:type="spellStart"/>
            <w:r>
              <w:rPr>
                <w:rFonts w:ascii="Times New Roman" w:hAnsi="Times New Roman"/>
              </w:rPr>
              <w:t>terhubung</w:t>
            </w:r>
            <w:proofErr w:type="spellEnd"/>
            <w:r>
              <w:rPr>
                <w:rFonts w:ascii="Times New Roman" w:hAnsi="Times New Roman"/>
              </w:rPr>
              <w:t xml:space="preserve"> ke </w:t>
            </w:r>
            <w:r>
              <w:rPr>
                <w:rFonts w:ascii="Times New Roman" w:hAnsi="Times New Roman"/>
                <w:i/>
                <w:iCs/>
              </w:rPr>
              <w:t>Wi-Fi</w:t>
            </w:r>
          </w:p>
        </w:tc>
        <w:tc>
          <w:tcPr>
            <w:tcW w:w="1586" w:type="dxa"/>
          </w:tcPr>
          <w:p w14:paraId="74E40476" w14:textId="324FBE9D" w:rsidR="00605B3A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605B3A" w:rsidRPr="00221BC9" w14:paraId="244F2D22" w14:textId="77777777" w:rsidTr="00221BC9">
        <w:trPr>
          <w:cantSplit/>
        </w:trPr>
        <w:tc>
          <w:tcPr>
            <w:tcW w:w="535" w:type="dxa"/>
          </w:tcPr>
          <w:p w14:paraId="1BDFAA16" w14:textId="5A95442E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lastRenderedPageBreak/>
              <w:t>4</w:t>
            </w:r>
          </w:p>
        </w:tc>
        <w:tc>
          <w:tcPr>
            <w:tcW w:w="1800" w:type="dxa"/>
          </w:tcPr>
          <w:p w14:paraId="6E8CCE94" w14:textId="604ADE58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  <w:i/>
                <w:iCs/>
              </w:rPr>
            </w:pPr>
            <w:proofErr w:type="spellStart"/>
            <w:r>
              <w:rPr>
                <w:rFonts w:ascii="Times New Roman" w:hAnsi="Times New Roman"/>
              </w:rPr>
              <w:t>Memperbaharui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ke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</w:p>
        </w:tc>
        <w:tc>
          <w:tcPr>
            <w:tcW w:w="2003" w:type="dxa"/>
          </w:tcPr>
          <w:p w14:paraId="2ADDF3A3" w14:textId="0AE763B3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sensor berhasil </w:t>
            </w:r>
            <w:proofErr w:type="spellStart"/>
            <w:r>
              <w:rPr>
                <w:rFonts w:ascii="Times New Roman" w:hAnsi="Times New Roman"/>
              </w:rPr>
              <w:t>berhasil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diperbaharui</w:t>
            </w:r>
            <w:proofErr w:type="spellEnd"/>
            <w:r>
              <w:rPr>
                <w:rFonts w:ascii="Times New Roman" w:hAnsi="Times New Roman"/>
              </w:rPr>
              <w:t xml:space="preserve"> pada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</w:p>
        </w:tc>
        <w:tc>
          <w:tcPr>
            <w:tcW w:w="2003" w:type="dxa"/>
          </w:tcPr>
          <w:p w14:paraId="1FD86F09" w14:textId="4C2ED2B7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sensor berhasil </w:t>
            </w:r>
            <w:proofErr w:type="spellStart"/>
            <w:r>
              <w:rPr>
                <w:rFonts w:ascii="Times New Roman" w:hAnsi="Times New Roman"/>
              </w:rPr>
              <w:t>berhasil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diperbaharui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pada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</w:p>
        </w:tc>
        <w:tc>
          <w:tcPr>
            <w:tcW w:w="1586" w:type="dxa"/>
          </w:tcPr>
          <w:p w14:paraId="4D28764C" w14:textId="385068F9" w:rsidR="00605B3A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605B3A" w:rsidRPr="00221BC9" w14:paraId="5BBA4AED" w14:textId="77777777" w:rsidTr="00221BC9">
        <w:trPr>
          <w:cantSplit/>
        </w:trPr>
        <w:tc>
          <w:tcPr>
            <w:tcW w:w="535" w:type="dxa"/>
          </w:tcPr>
          <w:p w14:paraId="0C833DEF" w14:textId="2B6570E7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5</w:t>
            </w:r>
          </w:p>
        </w:tc>
        <w:tc>
          <w:tcPr>
            <w:tcW w:w="1800" w:type="dxa"/>
          </w:tcPr>
          <w:p w14:paraId="21EB9F5E" w14:textId="5BB8CFC0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  <w:i/>
                <w:iCs/>
              </w:rPr>
            </w:pPr>
            <w:proofErr w:type="spellStart"/>
            <w:r>
              <w:rPr>
                <w:rFonts w:ascii="Times New Roman" w:hAnsi="Times New Roman"/>
              </w:rPr>
              <w:t>Menambah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ke </w:t>
            </w:r>
            <w:r>
              <w:rPr>
                <w:rFonts w:ascii="Times New Roman" w:hAnsi="Times New Roman"/>
                <w:i/>
                <w:iCs/>
              </w:rPr>
              <w:t xml:space="preserve">Cloud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</w:p>
        </w:tc>
        <w:tc>
          <w:tcPr>
            <w:tcW w:w="2003" w:type="dxa"/>
          </w:tcPr>
          <w:p w14:paraId="674D8CB2" w14:textId="2C87AE11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  <w:i/>
                <w:iCs/>
              </w:rPr>
            </w:pPr>
            <w:r>
              <w:rPr>
                <w:rFonts w:ascii="Times New Roman" w:hAnsi="Times New Roman"/>
              </w:rPr>
              <w:t xml:space="preserve">Data sensor berhasil </w:t>
            </w:r>
            <w:proofErr w:type="spellStart"/>
            <w:r>
              <w:rPr>
                <w:rFonts w:ascii="Times New Roman" w:hAnsi="Times New Roman"/>
              </w:rPr>
              <w:t>berhasil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ditambah</w:t>
            </w:r>
            <w:proofErr w:type="spellEnd"/>
            <w:r>
              <w:rPr>
                <w:rFonts w:ascii="Times New Roman" w:hAnsi="Times New Roman"/>
              </w:rPr>
              <w:t xml:space="preserve"> ke </w:t>
            </w:r>
            <w:r>
              <w:rPr>
                <w:rFonts w:ascii="Times New Roman" w:hAnsi="Times New Roman"/>
                <w:i/>
                <w:iCs/>
              </w:rPr>
              <w:t xml:space="preserve">Cloud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</w:p>
        </w:tc>
        <w:tc>
          <w:tcPr>
            <w:tcW w:w="2003" w:type="dxa"/>
          </w:tcPr>
          <w:p w14:paraId="251B87AB" w14:textId="2239FCA2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sensor berhasil </w:t>
            </w:r>
            <w:proofErr w:type="spellStart"/>
            <w:r>
              <w:rPr>
                <w:rFonts w:ascii="Times New Roman" w:hAnsi="Times New Roman"/>
              </w:rPr>
              <w:t>berhasil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ditambah</w:t>
            </w:r>
            <w:proofErr w:type="spellEnd"/>
            <w:r>
              <w:rPr>
                <w:rFonts w:ascii="Times New Roman" w:hAnsi="Times New Roman"/>
              </w:rPr>
              <w:t xml:space="preserve"> ke </w:t>
            </w:r>
            <w:r>
              <w:rPr>
                <w:rFonts w:ascii="Times New Roman" w:hAnsi="Times New Roman"/>
                <w:i/>
                <w:iCs/>
              </w:rPr>
              <w:t xml:space="preserve">Cloud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</w:p>
        </w:tc>
        <w:tc>
          <w:tcPr>
            <w:tcW w:w="1586" w:type="dxa"/>
          </w:tcPr>
          <w:p w14:paraId="2C308064" w14:textId="7FD7ED6C" w:rsidR="00605B3A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605B3A" w:rsidRPr="00221BC9" w14:paraId="4DC39F35" w14:textId="77777777" w:rsidTr="00221BC9">
        <w:trPr>
          <w:cantSplit/>
        </w:trPr>
        <w:tc>
          <w:tcPr>
            <w:tcW w:w="535" w:type="dxa"/>
          </w:tcPr>
          <w:p w14:paraId="14D954B2" w14:textId="6DA91FBD" w:rsidR="00605B3A" w:rsidRPr="00221BC9" w:rsidRDefault="00605B3A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6</w:t>
            </w:r>
          </w:p>
        </w:tc>
        <w:tc>
          <w:tcPr>
            <w:tcW w:w="1800" w:type="dxa"/>
          </w:tcPr>
          <w:p w14:paraId="7092E809" w14:textId="64D273D6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Memuat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 xml:space="preserve">Cloud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</w:p>
        </w:tc>
        <w:tc>
          <w:tcPr>
            <w:tcW w:w="2003" w:type="dxa"/>
          </w:tcPr>
          <w:p w14:paraId="4EDC8406" w14:textId="75FB8AC8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pada </w:t>
            </w:r>
            <w:r>
              <w:rPr>
                <w:rFonts w:ascii="Times New Roman" w:hAnsi="Times New Roman"/>
                <w:i/>
                <w:iCs/>
              </w:rPr>
              <w:t xml:space="preserve">Cloud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  <w:r>
              <w:rPr>
                <w:rFonts w:ascii="Times New Roman" w:hAnsi="Times New Roman"/>
              </w:rPr>
              <w:t xml:space="preserve"> berhasil </w:t>
            </w:r>
            <w:proofErr w:type="spellStart"/>
            <w:r>
              <w:rPr>
                <w:rFonts w:ascii="Times New Roman" w:hAnsi="Times New Roman"/>
              </w:rPr>
              <w:t>dimuat</w:t>
            </w:r>
            <w:proofErr w:type="spellEnd"/>
            <w:r>
              <w:rPr>
                <w:rFonts w:ascii="Times New Roman" w:hAnsi="Times New Roman"/>
              </w:rPr>
              <w:t xml:space="preserve"> pada ESP8266</w:t>
            </w:r>
          </w:p>
        </w:tc>
        <w:tc>
          <w:tcPr>
            <w:tcW w:w="2003" w:type="dxa"/>
          </w:tcPr>
          <w:p w14:paraId="7CC1C39A" w14:textId="0639E49E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pada </w:t>
            </w:r>
            <w:r>
              <w:rPr>
                <w:rFonts w:ascii="Times New Roman" w:hAnsi="Times New Roman"/>
                <w:i/>
                <w:iCs/>
              </w:rPr>
              <w:t xml:space="preserve">Cloud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  <w:r>
              <w:rPr>
                <w:rFonts w:ascii="Times New Roman" w:hAnsi="Times New Roman"/>
              </w:rPr>
              <w:t xml:space="preserve"> berhasil </w:t>
            </w:r>
            <w:proofErr w:type="spellStart"/>
            <w:r>
              <w:rPr>
                <w:rFonts w:ascii="Times New Roman" w:hAnsi="Times New Roman"/>
              </w:rPr>
              <w:t>dimuat</w:t>
            </w:r>
            <w:proofErr w:type="spellEnd"/>
            <w:r>
              <w:rPr>
                <w:rFonts w:ascii="Times New Roman" w:hAnsi="Times New Roman"/>
              </w:rPr>
              <w:t xml:space="preserve"> pada ESP8266</w:t>
            </w:r>
          </w:p>
        </w:tc>
        <w:tc>
          <w:tcPr>
            <w:tcW w:w="1586" w:type="dxa"/>
          </w:tcPr>
          <w:p w14:paraId="3079DA97" w14:textId="19BC47B1" w:rsidR="00605B3A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31101AEA" w14:textId="77777777" w:rsidTr="00605B3A">
        <w:trPr>
          <w:cantSplit/>
        </w:trPr>
        <w:tc>
          <w:tcPr>
            <w:tcW w:w="535" w:type="dxa"/>
          </w:tcPr>
          <w:p w14:paraId="48CA15F4" w14:textId="4434447B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800" w:type="dxa"/>
          </w:tcPr>
          <w:p w14:paraId="0BB90C75" w14:textId="380B62A9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Membunyikan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 xml:space="preserve">buzzer </w:t>
            </w:r>
            <w:proofErr w:type="spellStart"/>
            <w:r>
              <w:rPr>
                <w:rFonts w:ascii="Times New Roman" w:hAnsi="Times New Roman"/>
              </w:rPr>
              <w:t>saat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melewati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551F9DAC" w14:textId="1FD52A29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iCs/>
              </w:rPr>
              <w:t>Buzzer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berbunyi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saat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salah </w:t>
            </w:r>
            <w:proofErr w:type="spellStart"/>
            <w:r>
              <w:rPr>
                <w:rFonts w:ascii="Times New Roman" w:hAnsi="Times New Roman"/>
              </w:rPr>
              <w:t>satu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lebih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38F0C007" w14:textId="24D9DEA4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iCs/>
              </w:rPr>
              <w:t>Buzzer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berbunyi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saat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salah </w:t>
            </w:r>
            <w:proofErr w:type="spellStart"/>
            <w:r>
              <w:rPr>
                <w:rFonts w:ascii="Times New Roman" w:hAnsi="Times New Roman"/>
              </w:rPr>
              <w:t>satu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lebih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1586" w:type="dxa"/>
          </w:tcPr>
          <w:p w14:paraId="07039FA4" w14:textId="11224E41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22D93D7B" w14:textId="77777777" w:rsidTr="00605B3A">
        <w:trPr>
          <w:cantSplit/>
        </w:trPr>
        <w:tc>
          <w:tcPr>
            <w:tcW w:w="535" w:type="dxa"/>
          </w:tcPr>
          <w:p w14:paraId="50A790B8" w14:textId="2433EF0A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800" w:type="dxa"/>
          </w:tcPr>
          <w:p w14:paraId="4767C8AC" w14:textId="6AF0FA0E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  <w:i/>
                <w:iCs/>
              </w:rPr>
            </w:pPr>
            <w:proofErr w:type="spellStart"/>
            <w:r>
              <w:rPr>
                <w:rFonts w:ascii="Times New Roman" w:hAnsi="Times New Roman"/>
              </w:rPr>
              <w:t>Mematikan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buzzer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jika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kurang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738A428D" w14:textId="15A9BABB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iCs/>
              </w:rPr>
              <w:t>Buzzer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berhenti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berbunyi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saat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kedua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kurang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1A2813C9" w14:textId="0B41A911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iCs/>
              </w:rPr>
              <w:t>Buzzer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berhenti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berbunyi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saat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kedua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kurang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1586" w:type="dxa"/>
          </w:tcPr>
          <w:p w14:paraId="0E8BC38A" w14:textId="6C20DFBD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605B3A" w:rsidRPr="00221BC9" w14:paraId="462269D3" w14:textId="77777777" w:rsidTr="00605B3A">
        <w:trPr>
          <w:cantSplit/>
        </w:trPr>
        <w:tc>
          <w:tcPr>
            <w:tcW w:w="535" w:type="dxa"/>
          </w:tcPr>
          <w:p w14:paraId="64BF919D" w14:textId="208C4BC5" w:rsidR="00605B3A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1800" w:type="dxa"/>
          </w:tcPr>
          <w:p w14:paraId="24421A50" w14:textId="455FB24F" w:rsidR="00605B3A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memuat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 DHT11 </w:t>
            </w:r>
            <w:proofErr w:type="spellStart"/>
            <w:r>
              <w:rPr>
                <w:rFonts w:ascii="Times New Roman" w:hAnsi="Times New Roman"/>
              </w:rPr>
              <w:t>sebelah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kiri</w:t>
            </w:r>
            <w:proofErr w:type="spellEnd"/>
          </w:p>
        </w:tc>
        <w:tc>
          <w:tcPr>
            <w:tcW w:w="2003" w:type="dxa"/>
          </w:tcPr>
          <w:p w14:paraId="16F84695" w14:textId="7B560B31" w:rsidR="00605B3A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kiri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2003" w:type="dxa"/>
          </w:tcPr>
          <w:p w14:paraId="4DB87B99" w14:textId="3F2222C1" w:rsidR="00605B3A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kiri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1586" w:type="dxa"/>
          </w:tcPr>
          <w:p w14:paraId="396A82A3" w14:textId="671703BA" w:rsidR="00605B3A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68C4F38E" w14:textId="77777777" w:rsidTr="00605B3A">
        <w:trPr>
          <w:cantSplit/>
        </w:trPr>
        <w:tc>
          <w:tcPr>
            <w:tcW w:w="535" w:type="dxa"/>
          </w:tcPr>
          <w:p w14:paraId="454EC8A7" w14:textId="3E6283CB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800" w:type="dxa"/>
          </w:tcPr>
          <w:p w14:paraId="7A7495B1" w14:textId="782A4A7A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memuat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 DHT11 </w:t>
            </w:r>
            <w:proofErr w:type="spellStart"/>
            <w:r>
              <w:rPr>
                <w:rFonts w:ascii="Times New Roman" w:hAnsi="Times New Roman"/>
              </w:rPr>
              <w:t>sebelah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kanan</w:t>
            </w:r>
            <w:proofErr w:type="spellEnd"/>
          </w:p>
        </w:tc>
        <w:tc>
          <w:tcPr>
            <w:tcW w:w="2003" w:type="dxa"/>
          </w:tcPr>
          <w:p w14:paraId="659F9E23" w14:textId="4B80DAAB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kanan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2003" w:type="dxa"/>
          </w:tcPr>
          <w:p w14:paraId="378281DA" w14:textId="4F3668A4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  <w:proofErr w:type="spellStart"/>
            <w:r>
              <w:rPr>
                <w:rFonts w:ascii="Times New Roman" w:hAnsi="Times New Roman"/>
              </w:rPr>
              <w:t>kanan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1586" w:type="dxa"/>
          </w:tcPr>
          <w:p w14:paraId="24BC5992" w14:textId="78F6D9C6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2FC67E9E" w14:textId="77777777" w:rsidTr="00605B3A">
        <w:trPr>
          <w:cantSplit/>
        </w:trPr>
        <w:tc>
          <w:tcPr>
            <w:tcW w:w="535" w:type="dxa"/>
          </w:tcPr>
          <w:p w14:paraId="66C06D4B" w14:textId="0B4D83CA" w:rsidR="00221BC9" w:rsidRPr="00221BC9" w:rsidRDefault="0077123B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1800" w:type="dxa"/>
          </w:tcPr>
          <w:p w14:paraId="7F2DC6DC" w14:textId="628364E5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  <w:i/>
                <w:iCs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memuat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</w:p>
        </w:tc>
        <w:tc>
          <w:tcPr>
            <w:tcW w:w="2003" w:type="dxa"/>
          </w:tcPr>
          <w:p w14:paraId="1A32E65A" w14:textId="081E9C17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pada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2003" w:type="dxa"/>
          </w:tcPr>
          <w:p w14:paraId="2DBBCB0F" w14:textId="4C255777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pada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1586" w:type="dxa"/>
          </w:tcPr>
          <w:p w14:paraId="1869D96A" w14:textId="310D6DA7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5ADB9D6A" w14:textId="77777777" w:rsidTr="00605B3A">
        <w:trPr>
          <w:cantSplit/>
        </w:trPr>
        <w:tc>
          <w:tcPr>
            <w:tcW w:w="535" w:type="dxa"/>
          </w:tcPr>
          <w:p w14:paraId="6CF43555" w14:textId="33C4BEB8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77123B">
              <w:rPr>
                <w:rFonts w:ascii="Times New Roman" w:hAnsi="Times New Roman"/>
              </w:rPr>
              <w:t>2</w:t>
            </w:r>
          </w:p>
        </w:tc>
        <w:tc>
          <w:tcPr>
            <w:tcW w:w="1800" w:type="dxa"/>
          </w:tcPr>
          <w:p w14:paraId="6FAEF816" w14:textId="52FD6F95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 </w:t>
            </w:r>
          </w:p>
        </w:tc>
        <w:tc>
          <w:tcPr>
            <w:tcW w:w="2003" w:type="dxa"/>
          </w:tcPr>
          <w:p w14:paraId="267047B9" w14:textId="559B1E88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  <w:i/>
                <w:iCs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kelembaban</w:t>
            </w:r>
            <w:proofErr w:type="spellEnd"/>
            <w:r>
              <w:rPr>
                <w:rFonts w:ascii="Times New Roman" w:hAnsi="Times New Roman"/>
              </w:rPr>
              <w:t xml:space="preserve"> dan </w:t>
            </w:r>
            <w:proofErr w:type="spellStart"/>
            <w:r>
              <w:rPr>
                <w:rFonts w:ascii="Times New Roman" w:hAnsi="Times New Roman"/>
              </w:rPr>
              <w:t>suhu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tersimpan</w:t>
            </w:r>
            <w:proofErr w:type="spellEnd"/>
            <w:r>
              <w:rPr>
                <w:rFonts w:ascii="Times New Roman" w:hAnsi="Times New Roman"/>
              </w:rPr>
              <w:t xml:space="preserve"> pada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</w:p>
        </w:tc>
        <w:tc>
          <w:tcPr>
            <w:tcW w:w="2003" w:type="dxa"/>
          </w:tcPr>
          <w:p w14:paraId="3C7C550E" w14:textId="07052718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kelembaban</w:t>
            </w:r>
            <w:proofErr w:type="spellEnd"/>
            <w:r>
              <w:rPr>
                <w:rFonts w:ascii="Times New Roman" w:hAnsi="Times New Roman"/>
              </w:rPr>
              <w:t xml:space="preserve"> dan </w:t>
            </w:r>
            <w:proofErr w:type="spellStart"/>
            <w:r>
              <w:rPr>
                <w:rFonts w:ascii="Times New Roman" w:hAnsi="Times New Roman"/>
              </w:rPr>
              <w:t>suhu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tersimpan</w:t>
            </w:r>
            <w:proofErr w:type="spellEnd"/>
            <w:r>
              <w:rPr>
                <w:rFonts w:ascii="Times New Roman" w:hAnsi="Times New Roman"/>
              </w:rPr>
              <w:t xml:space="preserve"> pada </w:t>
            </w:r>
            <w:r>
              <w:rPr>
                <w:rFonts w:ascii="Times New Roman" w:hAnsi="Times New Roman"/>
                <w:i/>
                <w:iCs/>
              </w:rPr>
              <w:t>Realtime Database</w:t>
            </w:r>
            <w:r>
              <w:rPr>
                <w:rFonts w:ascii="Times New Roman" w:hAnsi="Times New Roman"/>
              </w:rPr>
              <w:t xml:space="preserve"> untuk </w:t>
            </w:r>
            <w:proofErr w:type="spellStart"/>
            <w:r>
              <w:rPr>
                <w:rFonts w:ascii="Times New Roman" w:hAnsi="Times New Roman"/>
              </w:rPr>
              <w:t>setiap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sisi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bersama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satuan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unitnya</w:t>
            </w:r>
            <w:proofErr w:type="spellEnd"/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586" w:type="dxa"/>
          </w:tcPr>
          <w:p w14:paraId="08D7D38E" w14:textId="6B3468B9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223C523C" w14:textId="77777777" w:rsidTr="00605B3A">
        <w:trPr>
          <w:cantSplit/>
        </w:trPr>
        <w:tc>
          <w:tcPr>
            <w:tcW w:w="535" w:type="dxa"/>
          </w:tcPr>
          <w:p w14:paraId="3632D981" w14:textId="219D49BD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  <w:r w:rsidR="0077123B">
              <w:rPr>
                <w:rFonts w:ascii="Times New Roman" w:hAnsi="Times New Roman"/>
              </w:rPr>
              <w:t>3</w:t>
            </w:r>
          </w:p>
        </w:tc>
        <w:tc>
          <w:tcPr>
            <w:tcW w:w="1800" w:type="dxa"/>
          </w:tcPr>
          <w:p w14:paraId="57CEF637" w14:textId="784B59DD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status </w:t>
            </w:r>
            <w:proofErr w:type="spellStart"/>
            <w:r>
              <w:rPr>
                <w:rFonts w:ascii="Times New Roman" w:hAnsi="Times New Roman"/>
              </w:rPr>
              <w:t>ruangan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berdasarkan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dan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39C87958" w14:textId="24808A3C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  <w:i/>
                <w:iCs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status </w:t>
            </w:r>
            <w:proofErr w:type="spellStart"/>
            <w:r>
              <w:rPr>
                <w:rFonts w:ascii="Times New Roman" w:hAnsi="Times New Roman"/>
              </w:rPr>
              <w:t>ruangan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sebagai</w:t>
            </w:r>
            <w:proofErr w:type="spellEnd"/>
            <w:r>
              <w:rPr>
                <w:rFonts w:ascii="Times New Roman" w:hAnsi="Times New Roman"/>
              </w:rPr>
              <w:t xml:space="preserve"> “</w:t>
            </w:r>
            <w:r w:rsidRPr="0077123B">
              <w:rPr>
                <w:rFonts w:ascii="Times New Roman" w:hAnsi="Times New Roman"/>
                <w:i/>
                <w:iCs/>
              </w:rPr>
              <w:t>Safe</w:t>
            </w:r>
            <w:r>
              <w:rPr>
                <w:rFonts w:ascii="Times New Roman" w:hAnsi="Times New Roman"/>
              </w:rPr>
              <w:t xml:space="preserve">” </w:t>
            </w:r>
            <w:proofErr w:type="spellStart"/>
            <w:r>
              <w:rPr>
                <w:rFonts w:ascii="Times New Roman" w:hAnsi="Times New Roman"/>
              </w:rPr>
              <w:t>jika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tidak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melebihi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dan “</w:t>
            </w:r>
            <w:r w:rsidRPr="0077123B">
              <w:rPr>
                <w:rFonts w:ascii="Times New Roman" w:hAnsi="Times New Roman"/>
                <w:i/>
                <w:iCs/>
              </w:rPr>
              <w:t>Danger</w:t>
            </w:r>
            <w:r>
              <w:rPr>
                <w:rFonts w:ascii="Times New Roman" w:hAnsi="Times New Roman"/>
              </w:rPr>
              <w:t xml:space="preserve">” </w:t>
            </w:r>
            <w:proofErr w:type="spellStart"/>
            <w:r>
              <w:rPr>
                <w:rFonts w:ascii="Times New Roman" w:hAnsi="Times New Roman"/>
              </w:rPr>
              <w:t>jika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melebihi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5AE3E4E2" w14:textId="09B15E0A" w:rsidR="00221BC9" w:rsidRPr="0077123B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status </w:t>
            </w:r>
            <w:proofErr w:type="spellStart"/>
            <w:r>
              <w:rPr>
                <w:rFonts w:ascii="Times New Roman" w:hAnsi="Times New Roman"/>
              </w:rPr>
              <w:t>ruangan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sebagai</w:t>
            </w:r>
            <w:proofErr w:type="spellEnd"/>
            <w:r>
              <w:rPr>
                <w:rFonts w:ascii="Times New Roman" w:hAnsi="Times New Roman"/>
              </w:rPr>
              <w:t xml:space="preserve"> “</w:t>
            </w:r>
            <w:r w:rsidRPr="0077123B">
              <w:rPr>
                <w:rFonts w:ascii="Times New Roman" w:hAnsi="Times New Roman"/>
                <w:i/>
                <w:iCs/>
              </w:rPr>
              <w:t>Safe</w:t>
            </w:r>
            <w:r>
              <w:rPr>
                <w:rFonts w:ascii="Times New Roman" w:hAnsi="Times New Roman"/>
              </w:rPr>
              <w:t xml:space="preserve">” </w:t>
            </w:r>
            <w:proofErr w:type="spellStart"/>
            <w:r>
              <w:rPr>
                <w:rFonts w:ascii="Times New Roman" w:hAnsi="Times New Roman"/>
              </w:rPr>
              <w:t>jika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tidak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melebihi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dan “</w:t>
            </w:r>
            <w:r w:rsidRPr="0077123B">
              <w:rPr>
                <w:rFonts w:ascii="Times New Roman" w:hAnsi="Times New Roman"/>
                <w:i/>
                <w:iCs/>
              </w:rPr>
              <w:t>Danger</w:t>
            </w:r>
            <w:r>
              <w:rPr>
                <w:rFonts w:ascii="Times New Roman" w:hAnsi="Times New Roman"/>
              </w:rPr>
              <w:t xml:space="preserve">” </w:t>
            </w:r>
            <w:proofErr w:type="spellStart"/>
            <w:r>
              <w:rPr>
                <w:rFonts w:ascii="Times New Roman" w:hAnsi="Times New Roman"/>
              </w:rPr>
              <w:t>jika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melebihi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dengan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sebuah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 w:rsidRPr="0077123B">
              <w:rPr>
                <w:rFonts w:ascii="Times New Roman" w:hAnsi="Times New Roman"/>
                <w:i/>
                <w:iCs/>
              </w:rPr>
              <w:t>overal</w:t>
            </w:r>
            <w:r>
              <w:rPr>
                <w:rFonts w:ascii="Times New Roman" w:hAnsi="Times New Roman"/>
                <w:i/>
                <w:iCs/>
              </w:rPr>
              <w:t>l</w:t>
            </w:r>
            <w:r>
              <w:rPr>
                <w:rFonts w:ascii="Times New Roman" w:hAnsi="Times New Roman"/>
              </w:rPr>
              <w:t xml:space="preserve"> status yang </w:t>
            </w: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“</w:t>
            </w:r>
            <w:r w:rsidRPr="0077123B">
              <w:rPr>
                <w:rFonts w:ascii="Times New Roman" w:hAnsi="Times New Roman"/>
                <w:i/>
                <w:iCs/>
              </w:rPr>
              <w:t>Safe</w:t>
            </w:r>
            <w:r>
              <w:rPr>
                <w:rFonts w:ascii="Times New Roman" w:hAnsi="Times New Roman"/>
              </w:rPr>
              <w:t xml:space="preserve">” </w:t>
            </w:r>
            <w:proofErr w:type="spellStart"/>
            <w:r>
              <w:rPr>
                <w:rFonts w:ascii="Times New Roman" w:hAnsi="Times New Roman"/>
              </w:rPr>
              <w:t>saat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keduanya</w:t>
            </w:r>
            <w:proofErr w:type="spellEnd"/>
            <w:r>
              <w:rPr>
                <w:rFonts w:ascii="Times New Roman" w:hAnsi="Times New Roman"/>
              </w:rPr>
              <w:t xml:space="preserve"> “</w:t>
            </w:r>
            <w:r w:rsidRPr="0077123B">
              <w:rPr>
                <w:rFonts w:ascii="Times New Roman" w:hAnsi="Times New Roman"/>
                <w:i/>
                <w:iCs/>
              </w:rPr>
              <w:t>Safe</w:t>
            </w:r>
            <w:r>
              <w:rPr>
                <w:rFonts w:ascii="Times New Roman" w:hAnsi="Times New Roman"/>
              </w:rPr>
              <w:t>” dan “</w:t>
            </w:r>
            <w:r w:rsidRPr="0077123B">
              <w:rPr>
                <w:rFonts w:ascii="Times New Roman" w:hAnsi="Times New Roman"/>
                <w:i/>
                <w:iCs/>
              </w:rPr>
              <w:t>Danger</w:t>
            </w:r>
            <w:r>
              <w:rPr>
                <w:rFonts w:ascii="Times New Roman" w:hAnsi="Times New Roman"/>
              </w:rPr>
              <w:t xml:space="preserve">” </w:t>
            </w:r>
            <w:proofErr w:type="spellStart"/>
            <w:r>
              <w:rPr>
                <w:rFonts w:ascii="Times New Roman" w:hAnsi="Times New Roman"/>
              </w:rPr>
              <w:t>saat</w:t>
            </w:r>
            <w:proofErr w:type="spellEnd"/>
            <w:r>
              <w:rPr>
                <w:rFonts w:ascii="Times New Roman" w:hAnsi="Times New Roman"/>
              </w:rPr>
              <w:t xml:space="preserve"> salah </w:t>
            </w:r>
            <w:proofErr w:type="spellStart"/>
            <w:r>
              <w:rPr>
                <w:rFonts w:ascii="Times New Roman" w:hAnsi="Times New Roman"/>
              </w:rPr>
              <w:t>satunya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  <w:i/>
                <w:iCs/>
              </w:rPr>
              <w:t>Danger</w:t>
            </w:r>
            <w:r>
              <w:rPr>
                <w:rFonts w:ascii="Times New Roman" w:hAnsi="Times New Roman"/>
              </w:rPr>
              <w:t>”</w:t>
            </w:r>
          </w:p>
        </w:tc>
        <w:tc>
          <w:tcPr>
            <w:tcW w:w="1586" w:type="dxa"/>
          </w:tcPr>
          <w:p w14:paraId="73D0899D" w14:textId="54A25EDE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7ED3F9DE" w14:textId="77777777" w:rsidTr="00605B3A">
        <w:trPr>
          <w:cantSplit/>
        </w:trPr>
        <w:tc>
          <w:tcPr>
            <w:tcW w:w="535" w:type="dxa"/>
          </w:tcPr>
          <w:p w14:paraId="7F2B878F" w14:textId="0CB61311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77123B">
              <w:rPr>
                <w:rFonts w:ascii="Times New Roman" w:hAnsi="Times New Roman"/>
              </w:rPr>
              <w:t>4</w:t>
            </w:r>
          </w:p>
        </w:tc>
        <w:tc>
          <w:tcPr>
            <w:tcW w:w="1800" w:type="dxa"/>
          </w:tcPr>
          <w:p w14:paraId="43FC68E4" w14:textId="271FE564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memuat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dari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 xml:space="preserve">Cloud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</w:p>
        </w:tc>
        <w:tc>
          <w:tcPr>
            <w:tcW w:w="2003" w:type="dxa"/>
          </w:tcPr>
          <w:p w14:paraId="4550DB0E" w14:textId="03BF4336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pada </w:t>
            </w:r>
            <w:r>
              <w:rPr>
                <w:rFonts w:ascii="Times New Roman" w:hAnsi="Times New Roman"/>
                <w:i/>
                <w:iCs/>
              </w:rPr>
              <w:t>Cloud</w:t>
            </w:r>
            <w:r>
              <w:rPr>
                <w:rFonts w:ascii="Times New Roman" w:hAnsi="Times New Roman"/>
                <w:i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  <w:r>
              <w:rPr>
                <w:rFonts w:ascii="Times New Roman" w:hAnsi="Times New Roman"/>
                <w:i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2003" w:type="dxa"/>
          </w:tcPr>
          <w:p w14:paraId="49F074F6" w14:textId="00346B90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 pada </w:t>
            </w:r>
            <w:r>
              <w:rPr>
                <w:rFonts w:ascii="Times New Roman" w:hAnsi="Times New Roman"/>
                <w:i/>
                <w:iCs/>
              </w:rPr>
              <w:t>Cloud</w:t>
            </w:r>
            <w:r>
              <w:rPr>
                <w:rFonts w:ascii="Times New Roman" w:hAnsi="Times New Roman"/>
                <w:i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</w:rPr>
              <w:t>Firestore</w:t>
            </w:r>
            <w:proofErr w:type="spellEnd"/>
            <w:r>
              <w:rPr>
                <w:rFonts w:ascii="Times New Roman" w:hAnsi="Times New Roman"/>
                <w:i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diakses</w:t>
            </w:r>
            <w:proofErr w:type="spellEnd"/>
            <w:r>
              <w:rPr>
                <w:rFonts w:ascii="Times New Roman" w:hAnsi="Times New Roman"/>
              </w:rPr>
              <w:t xml:space="preserve"> oleh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1586" w:type="dxa"/>
          </w:tcPr>
          <w:p w14:paraId="28C3E925" w14:textId="741E4695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4A2DDEC4" w14:textId="77777777" w:rsidTr="00605B3A">
        <w:trPr>
          <w:cantSplit/>
        </w:trPr>
        <w:tc>
          <w:tcPr>
            <w:tcW w:w="535" w:type="dxa"/>
          </w:tcPr>
          <w:p w14:paraId="2525BA27" w14:textId="49AEE7B0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77123B">
              <w:rPr>
                <w:rFonts w:ascii="Times New Roman" w:hAnsi="Times New Roman"/>
              </w:rPr>
              <w:t>5</w:t>
            </w:r>
          </w:p>
        </w:tc>
        <w:tc>
          <w:tcPr>
            <w:tcW w:w="1800" w:type="dxa"/>
          </w:tcPr>
          <w:p w14:paraId="3363316D" w14:textId="5A592AF8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grafik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</w:p>
        </w:tc>
        <w:tc>
          <w:tcPr>
            <w:tcW w:w="2003" w:type="dxa"/>
          </w:tcPr>
          <w:p w14:paraId="7F6BF278" w14:textId="1A68FB60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grafik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beberapa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catatan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terakhir</w:t>
            </w:r>
            <w:proofErr w:type="spellEnd"/>
          </w:p>
        </w:tc>
        <w:tc>
          <w:tcPr>
            <w:tcW w:w="2003" w:type="dxa"/>
          </w:tcPr>
          <w:p w14:paraId="6B41D78F" w14:textId="0503A84C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grafik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10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catatan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terakhir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dengan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jeda</w:t>
            </w:r>
            <w:proofErr w:type="spellEnd"/>
            <w:r>
              <w:rPr>
                <w:rFonts w:ascii="Times New Roman" w:hAnsi="Times New Roman"/>
              </w:rPr>
              <w:t xml:space="preserve"> 1 </w:t>
            </w:r>
            <w:proofErr w:type="spellStart"/>
            <w:r>
              <w:rPr>
                <w:rFonts w:ascii="Times New Roman" w:hAnsi="Times New Roman"/>
              </w:rPr>
              <w:t>menit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antar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catatan</w:t>
            </w:r>
            <w:proofErr w:type="spellEnd"/>
          </w:p>
        </w:tc>
        <w:tc>
          <w:tcPr>
            <w:tcW w:w="1586" w:type="dxa"/>
          </w:tcPr>
          <w:p w14:paraId="57F76D6D" w14:textId="4886BD76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6F5C9DEE" w14:textId="77777777" w:rsidTr="00605B3A">
        <w:trPr>
          <w:cantSplit/>
        </w:trPr>
        <w:tc>
          <w:tcPr>
            <w:tcW w:w="535" w:type="dxa"/>
          </w:tcPr>
          <w:p w14:paraId="220B1CFF" w14:textId="21C9B4EB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77123B">
              <w:rPr>
                <w:rFonts w:ascii="Times New Roman" w:hAnsi="Times New Roman"/>
              </w:rPr>
              <w:t>6</w:t>
            </w:r>
          </w:p>
        </w:tc>
        <w:tc>
          <w:tcPr>
            <w:tcW w:w="1800" w:type="dxa"/>
          </w:tcPr>
          <w:p w14:paraId="1F641A16" w14:textId="63193D7F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tabel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catatan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</w:p>
        </w:tc>
        <w:tc>
          <w:tcPr>
            <w:tcW w:w="2003" w:type="dxa"/>
          </w:tcPr>
          <w:p w14:paraId="5E49815A" w14:textId="11EBE0F8" w:rsidR="00221BC9" w:rsidRPr="00221BC9" w:rsidRDefault="0077123B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tabel</w:t>
            </w:r>
            <w:proofErr w:type="spellEnd"/>
            <w:r w:rsidR="003B61E4">
              <w:rPr>
                <w:rFonts w:ascii="Times New Roman" w:hAnsi="Times New Roman"/>
              </w:rPr>
              <w:t xml:space="preserve"> </w:t>
            </w:r>
            <w:proofErr w:type="spellStart"/>
            <w:r w:rsidR="003B61E4">
              <w:rPr>
                <w:rFonts w:ascii="Times New Roman" w:hAnsi="Times New Roman"/>
              </w:rPr>
              <w:t>catatan</w:t>
            </w:r>
            <w:proofErr w:type="spellEnd"/>
            <w:r w:rsidR="003B61E4">
              <w:rPr>
                <w:rFonts w:ascii="Times New Roman" w:hAnsi="Times New Roman"/>
              </w:rPr>
              <w:t xml:space="preserve"> </w:t>
            </w:r>
            <w:proofErr w:type="spellStart"/>
            <w:r w:rsidR="003B61E4">
              <w:rPr>
                <w:rFonts w:ascii="Times New Roman" w:hAnsi="Times New Roman"/>
              </w:rPr>
              <w:t>pengukuran</w:t>
            </w:r>
            <w:proofErr w:type="spellEnd"/>
            <w:r w:rsidR="003B61E4">
              <w:rPr>
                <w:rFonts w:ascii="Times New Roman" w:hAnsi="Times New Roman"/>
              </w:rPr>
              <w:t xml:space="preserve"> sensor</w:t>
            </w:r>
          </w:p>
        </w:tc>
        <w:tc>
          <w:tcPr>
            <w:tcW w:w="2003" w:type="dxa"/>
          </w:tcPr>
          <w:p w14:paraId="44F43ED9" w14:textId="6CF5A1FB" w:rsidR="00221BC9" w:rsidRPr="003B61E4" w:rsidRDefault="003B61E4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tabel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catatan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pengukuran</w:t>
            </w:r>
            <w:proofErr w:type="spellEnd"/>
            <w:r>
              <w:rPr>
                <w:rFonts w:ascii="Times New Roman" w:hAnsi="Times New Roman"/>
              </w:rPr>
              <w:t xml:space="preserve"> sensor</w:t>
            </w:r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memiliki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fitur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pagination</w:t>
            </w:r>
            <w:r>
              <w:rPr>
                <w:rFonts w:ascii="Times New Roman" w:hAnsi="Times New Roman"/>
              </w:rPr>
              <w:t xml:space="preserve"> 10 </w:t>
            </w:r>
            <w:proofErr w:type="spellStart"/>
            <w:r>
              <w:rPr>
                <w:rFonts w:ascii="Times New Roman" w:hAnsi="Times New Roman"/>
              </w:rPr>
              <w:t>catatan</w:t>
            </w:r>
            <w:proofErr w:type="spellEnd"/>
            <w:r>
              <w:rPr>
                <w:rFonts w:ascii="Times New Roman" w:hAnsi="Times New Roman"/>
              </w:rPr>
              <w:t xml:space="preserve"> per </w:t>
            </w:r>
            <w:r>
              <w:rPr>
                <w:rFonts w:ascii="Times New Roman" w:hAnsi="Times New Roman"/>
                <w:i/>
                <w:iCs/>
              </w:rPr>
              <w:t>page</w:t>
            </w:r>
            <w:r>
              <w:rPr>
                <w:rFonts w:ascii="Times New Roman" w:hAnsi="Times New Roman"/>
              </w:rPr>
              <w:t xml:space="preserve"> dan </w:t>
            </w:r>
            <w:r>
              <w:rPr>
                <w:rFonts w:ascii="Times New Roman" w:hAnsi="Times New Roman"/>
                <w:i/>
                <w:iCs/>
              </w:rPr>
              <w:t>filter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berdasarkan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rentang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waktu</w:t>
            </w:r>
            <w:proofErr w:type="spellEnd"/>
          </w:p>
        </w:tc>
        <w:tc>
          <w:tcPr>
            <w:tcW w:w="1586" w:type="dxa"/>
          </w:tcPr>
          <w:p w14:paraId="691BECE9" w14:textId="741F311B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3E28286D" w14:textId="77777777" w:rsidTr="00605B3A">
        <w:trPr>
          <w:cantSplit/>
        </w:trPr>
        <w:tc>
          <w:tcPr>
            <w:tcW w:w="535" w:type="dxa"/>
          </w:tcPr>
          <w:p w14:paraId="4F2393E5" w14:textId="5A9E526F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77123B">
              <w:rPr>
                <w:rFonts w:ascii="Times New Roman" w:hAnsi="Times New Roman"/>
              </w:rPr>
              <w:t>7</w:t>
            </w:r>
          </w:p>
        </w:tc>
        <w:tc>
          <w:tcPr>
            <w:tcW w:w="1800" w:type="dxa"/>
          </w:tcPr>
          <w:p w14:paraId="22ED8957" w14:textId="73A1C602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setelan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0DBA9D95" w14:textId="4977C6E2" w:rsidR="00221BC9" w:rsidRPr="003B61E4" w:rsidRDefault="003B61E4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perangkat</w:t>
            </w:r>
            <w:proofErr w:type="spellEnd"/>
            <w:r>
              <w:rPr>
                <w:rFonts w:ascii="Times New Roman" w:hAnsi="Times New Roman"/>
              </w:rPr>
              <w:t xml:space="preserve"> untuk </w:t>
            </w:r>
            <w:proofErr w:type="spellStart"/>
            <w:r>
              <w:rPr>
                <w:rFonts w:ascii="Times New Roman" w:hAnsi="Times New Roman"/>
              </w:rPr>
              <w:t>membunyikan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buzzer</w:t>
            </w:r>
          </w:p>
        </w:tc>
        <w:tc>
          <w:tcPr>
            <w:tcW w:w="2003" w:type="dxa"/>
          </w:tcPr>
          <w:p w14:paraId="4B3C21D6" w14:textId="78479B55" w:rsidR="00221BC9" w:rsidRPr="00221BC9" w:rsidRDefault="003B61E4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perangkat</w:t>
            </w:r>
            <w:proofErr w:type="spellEnd"/>
            <w:r>
              <w:rPr>
                <w:rFonts w:ascii="Times New Roman" w:hAnsi="Times New Roman"/>
              </w:rPr>
              <w:t xml:space="preserve"> untuk </w:t>
            </w:r>
            <w:proofErr w:type="spellStart"/>
            <w:r>
              <w:rPr>
                <w:rFonts w:ascii="Times New Roman" w:hAnsi="Times New Roman"/>
              </w:rPr>
              <w:t>membunyikan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buzzer</w:t>
            </w:r>
          </w:p>
        </w:tc>
        <w:tc>
          <w:tcPr>
            <w:tcW w:w="1586" w:type="dxa"/>
          </w:tcPr>
          <w:p w14:paraId="5CEAFE3C" w14:textId="6BABBF75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  <w:tr w:rsidR="00221BC9" w:rsidRPr="00221BC9" w14:paraId="5B2D7367" w14:textId="77777777" w:rsidTr="00605B3A">
        <w:trPr>
          <w:cantSplit/>
        </w:trPr>
        <w:tc>
          <w:tcPr>
            <w:tcW w:w="535" w:type="dxa"/>
          </w:tcPr>
          <w:p w14:paraId="25A3B544" w14:textId="1061F8E2" w:rsidR="00221BC9" w:rsidRPr="00221BC9" w:rsidRDefault="00221BC9" w:rsidP="00605B3A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  <w:r w:rsidR="0077123B">
              <w:rPr>
                <w:rFonts w:ascii="Times New Roman" w:hAnsi="Times New Roman"/>
              </w:rPr>
              <w:t>8</w:t>
            </w:r>
          </w:p>
        </w:tc>
        <w:tc>
          <w:tcPr>
            <w:tcW w:w="1800" w:type="dxa"/>
          </w:tcPr>
          <w:p w14:paraId="146DB91D" w14:textId="6DD3EFED" w:rsidR="00221BC9" w:rsidRPr="00221BC9" w:rsidRDefault="00221BC9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Web </w:t>
            </w:r>
            <w:proofErr w:type="spellStart"/>
            <w:r w:rsidR="003B61E4">
              <w:rPr>
                <w:rFonts w:ascii="Times New Roman" w:hAnsi="Times New Roman"/>
              </w:rPr>
              <w:t>mampu</w:t>
            </w:r>
            <w:proofErr w:type="spellEnd"/>
            <w:r w:rsidR="003B61E4"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mengubah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setelan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</w:p>
        </w:tc>
        <w:tc>
          <w:tcPr>
            <w:tcW w:w="2003" w:type="dxa"/>
          </w:tcPr>
          <w:p w14:paraId="506344FB" w14:textId="706FF86A" w:rsidR="00221BC9" w:rsidRPr="00221BC9" w:rsidRDefault="003B61E4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Pengguna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</w:t>
            </w:r>
            <w:r>
              <w:rPr>
                <w:rFonts w:ascii="Times New Roman" w:hAnsi="Times New Roman"/>
              </w:rPr>
              <w:t>engubah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perangkat</w:t>
            </w:r>
            <w:proofErr w:type="spellEnd"/>
            <w:r>
              <w:rPr>
                <w:rFonts w:ascii="Times New Roman" w:hAnsi="Times New Roman"/>
              </w:rPr>
              <w:t xml:space="preserve"> untuk </w:t>
            </w:r>
            <w:proofErr w:type="spellStart"/>
            <w:r>
              <w:rPr>
                <w:rFonts w:ascii="Times New Roman" w:hAnsi="Times New Roman"/>
              </w:rPr>
              <w:t>membunyikan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buzzer</w:t>
            </w:r>
          </w:p>
        </w:tc>
        <w:tc>
          <w:tcPr>
            <w:tcW w:w="2003" w:type="dxa"/>
          </w:tcPr>
          <w:p w14:paraId="0B5A3AE9" w14:textId="6E304C8C" w:rsidR="00221BC9" w:rsidRPr="00221BC9" w:rsidRDefault="003B61E4" w:rsidP="00605B3A">
            <w:pPr>
              <w:pStyle w:val="paragraf"/>
              <w:spacing w:line="240" w:lineRule="auto"/>
              <w:ind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Pengguna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mengubah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threshold</w:t>
            </w:r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perangkat</w:t>
            </w:r>
            <w:proofErr w:type="spellEnd"/>
            <w:r>
              <w:rPr>
                <w:rFonts w:ascii="Times New Roman" w:hAnsi="Times New Roman"/>
              </w:rPr>
              <w:t xml:space="preserve"> untuk </w:t>
            </w:r>
            <w:proofErr w:type="spellStart"/>
            <w:r>
              <w:rPr>
                <w:rFonts w:ascii="Times New Roman" w:hAnsi="Times New Roman"/>
              </w:rPr>
              <w:t>membunyikan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i/>
                <w:iCs/>
              </w:rPr>
              <w:t>buzzer</w:t>
            </w:r>
          </w:p>
        </w:tc>
        <w:tc>
          <w:tcPr>
            <w:tcW w:w="1586" w:type="dxa"/>
          </w:tcPr>
          <w:p w14:paraId="1F92BB70" w14:textId="36DCE603" w:rsidR="00221BC9" w:rsidRPr="00221BC9" w:rsidRDefault="00221BC9" w:rsidP="00221BC9">
            <w:pPr>
              <w:pStyle w:val="paragraf"/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221BC9">
              <w:rPr>
                <w:rFonts w:ascii="Times New Roman" w:hAnsi="Times New Roman"/>
              </w:rPr>
              <w:t>Berhasil</w:t>
            </w:r>
          </w:p>
        </w:tc>
      </w:tr>
    </w:tbl>
    <w:p w14:paraId="739013FD" w14:textId="77777777" w:rsidR="00605B3A" w:rsidRDefault="00605B3A" w:rsidP="0077123B">
      <w:pPr>
        <w:pStyle w:val="paragraf"/>
        <w:ind w:firstLine="0"/>
      </w:pPr>
    </w:p>
    <w:p w14:paraId="65974C01" w14:textId="6267D3C0" w:rsidR="005D5BE6" w:rsidRPr="00D72409" w:rsidRDefault="00D72409" w:rsidP="00605B3A">
      <w:pPr>
        <w:pStyle w:val="paragraf"/>
      </w:pPr>
      <w:proofErr w:type="spellStart"/>
      <w:r>
        <w:t>Dilampirkan</w:t>
      </w:r>
      <w:proofErr w:type="spellEnd"/>
      <w:r>
        <w:t xml:space="preserve"> pada </w:t>
      </w:r>
      <w:r>
        <w:fldChar w:fldCharType="begin"/>
      </w:r>
      <w:r>
        <w:instrText xml:space="preserve"> REF _Ref186044474 \h </w:instrText>
      </w:r>
      <w:r>
        <w:fldChar w:fldCharType="separate"/>
      </w:r>
      <w:proofErr w:type="spellStart"/>
      <w:r>
        <w:t>Tabel</w:t>
      </w:r>
      <w:proofErr w:type="spellEnd"/>
      <w: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hasil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  <w:r w:rsidR="004051E8">
        <w:t xml:space="preserve"> yang </w:t>
      </w:r>
      <w:proofErr w:type="spellStart"/>
      <w:r w:rsidR="004051E8">
        <w:t>dilakukan</w:t>
      </w:r>
      <w:proofErr w:type="spellEnd"/>
      <w:r w:rsidR="004051E8">
        <w:t xml:space="preserve"> </w:t>
      </w:r>
      <w:proofErr w:type="spellStart"/>
      <w:r w:rsidR="004051E8">
        <w:t>selama</w:t>
      </w:r>
      <w:proofErr w:type="spellEnd"/>
      <w:r w:rsidR="004051E8">
        <w:t xml:space="preserve"> 2 jam </w:t>
      </w:r>
      <w:proofErr w:type="spellStart"/>
      <w:r w:rsidR="004051E8">
        <w:t>dari</w:t>
      </w:r>
      <w:proofErr w:type="spellEnd"/>
      <w:r w:rsidR="004051E8">
        <w:t xml:space="preserve"> jam 09:25 – 11:15 WIB</w:t>
      </w:r>
      <w:r>
        <w:t xml:space="preserve">. </w:t>
      </w:r>
      <w:r w:rsidR="004051E8">
        <w:t xml:space="preserve">Uji </w:t>
      </w:r>
      <w:proofErr w:type="spellStart"/>
      <w:r w:rsidR="004051E8">
        <w:t>coba</w:t>
      </w:r>
      <w:proofErr w:type="spellEnd"/>
      <w:r w:rsidR="004051E8">
        <w:t xml:space="preserve"> </w:t>
      </w:r>
      <w:proofErr w:type="spellStart"/>
      <w:r w:rsidR="004051E8">
        <w:t>mengukur</w:t>
      </w:r>
      <w:proofErr w:type="spellEnd"/>
      <w:r w:rsidR="004051E8">
        <w:t xml:space="preserve"> </w:t>
      </w:r>
      <w:proofErr w:type="spellStart"/>
      <w:r w:rsidR="004051E8">
        <w:t>kelembaban</w:t>
      </w:r>
      <w:proofErr w:type="spellEnd"/>
      <w:r w:rsidR="004051E8">
        <w:t xml:space="preserve"> dan </w:t>
      </w:r>
      <w:proofErr w:type="spellStart"/>
      <w:r w:rsidR="004051E8">
        <w:t>suhu</w:t>
      </w:r>
      <w:proofErr w:type="spellEnd"/>
      <w:r w:rsidR="004051E8">
        <w:t xml:space="preserve"> </w:t>
      </w:r>
      <w:proofErr w:type="spellStart"/>
      <w:r w:rsidR="004051E8">
        <w:t>setiap</w:t>
      </w:r>
      <w:proofErr w:type="spellEnd"/>
      <w:r w:rsidR="004051E8">
        <w:t xml:space="preserve"> 10 </w:t>
      </w:r>
      <w:proofErr w:type="spellStart"/>
      <w:r w:rsidR="004051E8">
        <w:t>detik</w:t>
      </w:r>
      <w:proofErr w:type="spellEnd"/>
      <w:r w:rsidR="004051E8">
        <w:t xml:space="preserve"> dan </w:t>
      </w:r>
      <w:proofErr w:type="spellStart"/>
      <w:r w:rsidR="004051E8">
        <w:t>menghitung</w:t>
      </w:r>
      <w:proofErr w:type="spellEnd"/>
      <w:r w:rsidR="004051E8">
        <w:t xml:space="preserve"> rata-rata </w:t>
      </w:r>
      <w:proofErr w:type="spellStart"/>
      <w:r w:rsidR="004051E8">
        <w:t>setiap</w:t>
      </w:r>
      <w:proofErr w:type="spellEnd"/>
      <w:r w:rsidR="004051E8">
        <w:t xml:space="preserve"> 60 </w:t>
      </w:r>
      <w:proofErr w:type="spellStart"/>
      <w:r w:rsidR="004051E8">
        <w:t>catatan</w:t>
      </w:r>
      <w:proofErr w:type="spellEnd"/>
      <w:r w:rsidR="004051E8">
        <w:t xml:space="preserve"> </w:t>
      </w:r>
      <w:proofErr w:type="spellStart"/>
      <w:r w:rsidR="004051E8">
        <w:t>atau</w:t>
      </w:r>
      <w:proofErr w:type="spellEnd"/>
      <w:r w:rsidR="004051E8">
        <w:t xml:space="preserve"> </w:t>
      </w:r>
      <w:proofErr w:type="spellStart"/>
      <w:r w:rsidR="004051E8">
        <w:t>dalam</w:t>
      </w:r>
      <w:proofErr w:type="spellEnd"/>
      <w:r w:rsidR="004051E8">
        <w:t xml:space="preserve"> </w:t>
      </w:r>
      <w:proofErr w:type="spellStart"/>
      <w:r w:rsidR="004051E8">
        <w:t>periode</w:t>
      </w:r>
      <w:proofErr w:type="spellEnd"/>
      <w:r w:rsidR="004051E8">
        <w:t xml:space="preserve"> 10 </w:t>
      </w:r>
      <w:proofErr w:type="spellStart"/>
      <w:r w:rsidR="004051E8">
        <w:t>menit</w:t>
      </w:r>
      <w:proofErr w:type="spellEnd"/>
      <w:r w:rsidR="004051E8">
        <w:t>.</w:t>
      </w:r>
    </w:p>
    <w:p w14:paraId="13DB45C7" w14:textId="68FE522F" w:rsidR="003B61E4" w:rsidRDefault="003B61E4" w:rsidP="003B61E4">
      <w:pPr>
        <w:pStyle w:val="Caption"/>
        <w:rPr>
          <w:lang w:val="id-ID"/>
        </w:rPr>
      </w:pPr>
      <w:bookmarkStart w:id="44" w:name="_Ref18604447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Tabel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4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Suhu</w:t>
      </w:r>
      <w:proofErr w:type="spellEnd"/>
    </w:p>
    <w:p w14:paraId="1012C4F9" w14:textId="77777777" w:rsidR="003B61E4" w:rsidRDefault="003B61E4" w:rsidP="003B61E4">
      <w:pPr>
        <w:pStyle w:val="paragraf"/>
        <w:rPr>
          <w:lang w:val="id-ID"/>
        </w:rPr>
      </w:pPr>
    </w:p>
    <w:tbl>
      <w:tblPr>
        <w:tblStyle w:val="TableGrid"/>
        <w:tblW w:w="4000" w:type="pct"/>
        <w:jc w:val="center"/>
        <w:tblLook w:val="04A0" w:firstRow="1" w:lastRow="0" w:firstColumn="1" w:lastColumn="0" w:noHBand="0" w:noVBand="1"/>
      </w:tblPr>
      <w:tblGrid>
        <w:gridCol w:w="1336"/>
        <w:gridCol w:w="830"/>
        <w:gridCol w:w="1673"/>
        <w:gridCol w:w="830"/>
        <w:gridCol w:w="1673"/>
      </w:tblGrid>
      <w:tr w:rsidR="00D72409" w:rsidRPr="003B61E4" w14:paraId="16264C09" w14:textId="77777777" w:rsidTr="004051E8">
        <w:trPr>
          <w:cantSplit/>
          <w:tblHeader/>
          <w:jc w:val="center"/>
        </w:trPr>
        <w:tc>
          <w:tcPr>
            <w:tcW w:w="0" w:type="auto"/>
            <w:vMerge w:val="restart"/>
            <w:vAlign w:val="center"/>
          </w:tcPr>
          <w:p w14:paraId="43C99C60" w14:textId="4DB30BEE" w:rsidR="00D72409" w:rsidRPr="003B61E4" w:rsidRDefault="004051E8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>
              <w:rPr>
                <w:rFonts w:ascii="Times New Roman" w:hAnsi="Times New Roman"/>
                <w:b/>
                <w:bCs/>
                <w:color w:val="1E293B"/>
              </w:rPr>
              <w:t>Jam</w:t>
            </w:r>
          </w:p>
        </w:tc>
        <w:tc>
          <w:tcPr>
            <w:tcW w:w="0" w:type="auto"/>
            <w:gridSpan w:val="2"/>
            <w:vAlign w:val="center"/>
          </w:tcPr>
          <w:p w14:paraId="242DE1EE" w14:textId="602A8525" w:rsidR="00D72409" w:rsidRPr="003B61E4" w:rsidRDefault="00D72409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>
              <w:rPr>
                <w:rFonts w:ascii="Times New Roman" w:hAnsi="Times New Roman"/>
                <w:b/>
                <w:bCs/>
                <w:color w:val="1E293B"/>
              </w:rPr>
              <w:t>DHT Kiri</w:t>
            </w:r>
          </w:p>
        </w:tc>
        <w:tc>
          <w:tcPr>
            <w:tcW w:w="0" w:type="auto"/>
            <w:gridSpan w:val="2"/>
            <w:vAlign w:val="center"/>
          </w:tcPr>
          <w:p w14:paraId="500976FB" w14:textId="42A4711F" w:rsidR="00D72409" w:rsidRPr="003B61E4" w:rsidRDefault="00D72409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>
              <w:rPr>
                <w:rFonts w:ascii="Times New Roman" w:hAnsi="Times New Roman"/>
                <w:b/>
                <w:bCs/>
                <w:color w:val="1E293B"/>
              </w:rPr>
              <w:t xml:space="preserve">DHT </w:t>
            </w:r>
            <w:proofErr w:type="spellStart"/>
            <w:r>
              <w:rPr>
                <w:rFonts w:ascii="Times New Roman" w:hAnsi="Times New Roman"/>
                <w:b/>
                <w:bCs/>
                <w:color w:val="1E293B"/>
              </w:rPr>
              <w:t>Kanan</w:t>
            </w:r>
            <w:proofErr w:type="spellEnd"/>
          </w:p>
        </w:tc>
      </w:tr>
      <w:tr w:rsidR="004051E8" w:rsidRPr="003B61E4" w14:paraId="5C9E3A5C" w14:textId="7EDB1B32" w:rsidTr="004051E8">
        <w:trPr>
          <w:cantSplit/>
          <w:tblHeader/>
          <w:jc w:val="center"/>
        </w:trPr>
        <w:tc>
          <w:tcPr>
            <w:tcW w:w="0" w:type="auto"/>
            <w:vMerge/>
            <w:vAlign w:val="center"/>
          </w:tcPr>
          <w:p w14:paraId="20366A84" w14:textId="3D0A234C" w:rsidR="00D72409" w:rsidRPr="003B61E4" w:rsidRDefault="00D72409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0" w:type="auto"/>
            <w:vAlign w:val="center"/>
          </w:tcPr>
          <w:p w14:paraId="5874509C" w14:textId="319F4DE6" w:rsidR="00D72409" w:rsidRPr="003B61E4" w:rsidRDefault="00D72409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proofErr w:type="spellStart"/>
            <w:r w:rsidRPr="003B61E4">
              <w:rPr>
                <w:rFonts w:ascii="Times New Roman" w:hAnsi="Times New Roman"/>
                <w:b/>
                <w:bCs/>
                <w:color w:val="1E293B"/>
              </w:rPr>
              <w:t>Suhu</w:t>
            </w:r>
            <w:proofErr w:type="spellEnd"/>
          </w:p>
        </w:tc>
        <w:tc>
          <w:tcPr>
            <w:tcW w:w="0" w:type="auto"/>
            <w:vAlign w:val="center"/>
          </w:tcPr>
          <w:p w14:paraId="01455A1A" w14:textId="78346A39" w:rsidR="00D72409" w:rsidRPr="003B61E4" w:rsidRDefault="00D72409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proofErr w:type="spellStart"/>
            <w:r w:rsidRPr="003B61E4">
              <w:rPr>
                <w:rFonts w:ascii="Times New Roman" w:hAnsi="Times New Roman"/>
                <w:b/>
                <w:bCs/>
                <w:color w:val="1E293B"/>
              </w:rPr>
              <w:t>Kelembaban</w:t>
            </w:r>
            <w:proofErr w:type="spellEnd"/>
          </w:p>
        </w:tc>
        <w:tc>
          <w:tcPr>
            <w:tcW w:w="0" w:type="auto"/>
            <w:vAlign w:val="center"/>
          </w:tcPr>
          <w:p w14:paraId="36AF4ABF" w14:textId="3865512A" w:rsidR="00D72409" w:rsidRPr="003B61E4" w:rsidRDefault="00D72409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proofErr w:type="spellStart"/>
            <w:r w:rsidRPr="003B61E4">
              <w:rPr>
                <w:rFonts w:ascii="Times New Roman" w:hAnsi="Times New Roman"/>
                <w:b/>
                <w:bCs/>
                <w:color w:val="1E293B"/>
              </w:rPr>
              <w:t>Suhu</w:t>
            </w:r>
            <w:proofErr w:type="spellEnd"/>
          </w:p>
        </w:tc>
        <w:tc>
          <w:tcPr>
            <w:tcW w:w="0" w:type="auto"/>
            <w:vAlign w:val="center"/>
          </w:tcPr>
          <w:p w14:paraId="7DD35C6C" w14:textId="48ACC4BF" w:rsidR="00D72409" w:rsidRPr="003B61E4" w:rsidRDefault="00D72409" w:rsidP="003B61E4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proofErr w:type="spellStart"/>
            <w:r w:rsidRPr="003B61E4">
              <w:rPr>
                <w:rFonts w:ascii="Times New Roman" w:hAnsi="Times New Roman"/>
                <w:b/>
                <w:bCs/>
                <w:color w:val="1E293B"/>
              </w:rPr>
              <w:t>Kelembaban</w:t>
            </w:r>
            <w:proofErr w:type="spellEnd"/>
          </w:p>
        </w:tc>
      </w:tr>
      <w:tr w:rsidR="004051E8" w:rsidRPr="003B61E4" w14:paraId="2BA8CE31" w14:textId="308D8FAD" w:rsidTr="001670E5">
        <w:trPr>
          <w:cantSplit/>
          <w:jc w:val="center"/>
        </w:trPr>
        <w:tc>
          <w:tcPr>
            <w:tcW w:w="0" w:type="auto"/>
          </w:tcPr>
          <w:p w14:paraId="3D31CDFD" w14:textId="2A522030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0</w:t>
            </w:r>
            <w:r w:rsidRPr="004051E8">
              <w:rPr>
                <w:rFonts w:ascii="Times New Roman" w:hAnsi="Times New Roman"/>
              </w:rPr>
              <w:t>9:25</w:t>
            </w:r>
          </w:p>
        </w:tc>
        <w:tc>
          <w:tcPr>
            <w:tcW w:w="0" w:type="auto"/>
          </w:tcPr>
          <w:p w14:paraId="4927A19C" w14:textId="168AE53C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27.51</w:t>
            </w:r>
          </w:p>
        </w:tc>
        <w:tc>
          <w:tcPr>
            <w:tcW w:w="0" w:type="auto"/>
          </w:tcPr>
          <w:p w14:paraId="106FCA19" w14:textId="44743C8F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67.93</w:t>
            </w:r>
          </w:p>
        </w:tc>
        <w:tc>
          <w:tcPr>
            <w:tcW w:w="0" w:type="auto"/>
          </w:tcPr>
          <w:p w14:paraId="41CD9DD0" w14:textId="5E3CBAA2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082C16B9" w14:textId="179431BD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</w:t>
            </w:r>
          </w:p>
        </w:tc>
      </w:tr>
      <w:tr w:rsidR="004051E8" w:rsidRPr="003B61E4" w14:paraId="02FF8A59" w14:textId="1E7068BD" w:rsidTr="001670E5">
        <w:trPr>
          <w:cantSplit/>
          <w:jc w:val="center"/>
        </w:trPr>
        <w:tc>
          <w:tcPr>
            <w:tcW w:w="0" w:type="auto"/>
          </w:tcPr>
          <w:p w14:paraId="05FAEE9E" w14:textId="2BA99F4A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0</w:t>
            </w:r>
            <w:r w:rsidRPr="004051E8">
              <w:rPr>
                <w:rFonts w:ascii="Times New Roman" w:hAnsi="Times New Roman"/>
              </w:rPr>
              <w:t>9:35</w:t>
            </w:r>
          </w:p>
        </w:tc>
        <w:tc>
          <w:tcPr>
            <w:tcW w:w="0" w:type="auto"/>
          </w:tcPr>
          <w:p w14:paraId="640F7928" w14:textId="1618DAF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40A7DE14" w14:textId="438A693E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67.48</w:t>
            </w:r>
          </w:p>
        </w:tc>
        <w:tc>
          <w:tcPr>
            <w:tcW w:w="0" w:type="auto"/>
          </w:tcPr>
          <w:p w14:paraId="596ED09B" w14:textId="4ABA9A6E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0B45C21F" w14:textId="25A37547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</w:t>
            </w:r>
          </w:p>
        </w:tc>
      </w:tr>
      <w:tr w:rsidR="004051E8" w:rsidRPr="003B61E4" w14:paraId="2EF2A567" w14:textId="0E34E3C0" w:rsidTr="001670E5">
        <w:trPr>
          <w:cantSplit/>
          <w:jc w:val="center"/>
        </w:trPr>
        <w:tc>
          <w:tcPr>
            <w:tcW w:w="0" w:type="auto"/>
          </w:tcPr>
          <w:p w14:paraId="206B2D15" w14:textId="2550A92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0</w:t>
            </w:r>
            <w:r w:rsidRPr="004051E8">
              <w:rPr>
                <w:rFonts w:ascii="Times New Roman" w:hAnsi="Times New Roman"/>
              </w:rPr>
              <w:t>9:45</w:t>
            </w:r>
          </w:p>
        </w:tc>
        <w:tc>
          <w:tcPr>
            <w:tcW w:w="0" w:type="auto"/>
          </w:tcPr>
          <w:p w14:paraId="766FE48B" w14:textId="071C072A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27.56</w:t>
            </w:r>
          </w:p>
        </w:tc>
        <w:tc>
          <w:tcPr>
            <w:tcW w:w="0" w:type="auto"/>
          </w:tcPr>
          <w:p w14:paraId="3D9F9A63" w14:textId="433A541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67.9</w:t>
            </w:r>
          </w:p>
        </w:tc>
        <w:tc>
          <w:tcPr>
            <w:tcW w:w="0" w:type="auto"/>
          </w:tcPr>
          <w:p w14:paraId="1E11F0FA" w14:textId="697DD397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31567173" w14:textId="6128964A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61.85</w:t>
            </w:r>
          </w:p>
        </w:tc>
      </w:tr>
      <w:tr w:rsidR="004051E8" w:rsidRPr="003B61E4" w14:paraId="5DFF944C" w14:textId="5C4B1F51" w:rsidTr="001670E5">
        <w:trPr>
          <w:cantSplit/>
          <w:jc w:val="center"/>
        </w:trPr>
        <w:tc>
          <w:tcPr>
            <w:tcW w:w="0" w:type="auto"/>
          </w:tcPr>
          <w:p w14:paraId="2DC0274D" w14:textId="2276441E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0</w:t>
            </w:r>
            <w:r w:rsidRPr="004051E8">
              <w:rPr>
                <w:rFonts w:ascii="Times New Roman" w:hAnsi="Times New Roman"/>
              </w:rPr>
              <w:t>9:55</w:t>
            </w:r>
          </w:p>
        </w:tc>
        <w:tc>
          <w:tcPr>
            <w:tcW w:w="0" w:type="auto"/>
          </w:tcPr>
          <w:p w14:paraId="726C5E5B" w14:textId="519BF004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426CAB97" w14:textId="319546F4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67.9</w:t>
            </w:r>
          </w:p>
        </w:tc>
        <w:tc>
          <w:tcPr>
            <w:tcW w:w="0" w:type="auto"/>
          </w:tcPr>
          <w:p w14:paraId="48FD5EC3" w14:textId="2DD08272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3B292DBD" w14:textId="497D1E30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61.9</w:t>
            </w:r>
          </w:p>
        </w:tc>
      </w:tr>
      <w:tr w:rsidR="004051E8" w:rsidRPr="003B61E4" w14:paraId="6415259A" w14:textId="35CC8FC4" w:rsidTr="001670E5">
        <w:trPr>
          <w:cantSplit/>
          <w:jc w:val="center"/>
        </w:trPr>
        <w:tc>
          <w:tcPr>
            <w:tcW w:w="0" w:type="auto"/>
          </w:tcPr>
          <w:p w14:paraId="30E91CA6" w14:textId="5E33502C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10:05</w:t>
            </w:r>
          </w:p>
        </w:tc>
        <w:tc>
          <w:tcPr>
            <w:tcW w:w="0" w:type="auto"/>
          </w:tcPr>
          <w:p w14:paraId="747DBD7A" w14:textId="5E84347E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16DAD474" w14:textId="49BA8365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67.85</w:t>
            </w:r>
          </w:p>
        </w:tc>
        <w:tc>
          <w:tcPr>
            <w:tcW w:w="0" w:type="auto"/>
          </w:tcPr>
          <w:p w14:paraId="03B41F75" w14:textId="6DAAE7C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30278965" w14:textId="7D7C27D6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62</w:t>
            </w:r>
          </w:p>
        </w:tc>
      </w:tr>
      <w:tr w:rsidR="004051E8" w:rsidRPr="003B61E4" w14:paraId="4B02854F" w14:textId="77CEC2E0" w:rsidTr="001670E5">
        <w:trPr>
          <w:cantSplit/>
          <w:jc w:val="center"/>
        </w:trPr>
        <w:tc>
          <w:tcPr>
            <w:tcW w:w="0" w:type="auto"/>
          </w:tcPr>
          <w:p w14:paraId="1A507F61" w14:textId="70BE1FDE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10:15</w:t>
            </w:r>
          </w:p>
        </w:tc>
        <w:tc>
          <w:tcPr>
            <w:tcW w:w="0" w:type="auto"/>
          </w:tcPr>
          <w:p w14:paraId="5B864C21" w14:textId="58AE5103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4A2365BB" w14:textId="2C4AB65D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68</w:t>
            </w:r>
          </w:p>
        </w:tc>
        <w:tc>
          <w:tcPr>
            <w:tcW w:w="0" w:type="auto"/>
          </w:tcPr>
          <w:p w14:paraId="52170DC0" w14:textId="254FA73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27.79</w:t>
            </w:r>
          </w:p>
        </w:tc>
        <w:tc>
          <w:tcPr>
            <w:tcW w:w="0" w:type="auto"/>
          </w:tcPr>
          <w:p w14:paraId="59775AB0" w14:textId="4F74F7F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61.58</w:t>
            </w:r>
          </w:p>
        </w:tc>
      </w:tr>
      <w:tr w:rsidR="004051E8" w:rsidRPr="003B61E4" w14:paraId="188367C7" w14:textId="52DEE6E8" w:rsidTr="001670E5">
        <w:trPr>
          <w:cantSplit/>
          <w:jc w:val="center"/>
        </w:trPr>
        <w:tc>
          <w:tcPr>
            <w:tcW w:w="0" w:type="auto"/>
          </w:tcPr>
          <w:p w14:paraId="3AC10164" w14:textId="766D92E1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10:25</w:t>
            </w:r>
          </w:p>
        </w:tc>
        <w:tc>
          <w:tcPr>
            <w:tcW w:w="0" w:type="auto"/>
          </w:tcPr>
          <w:p w14:paraId="70EAD071" w14:textId="386D1493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7B4B72E3" w14:textId="65D2AA38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lang w:val="id-ID"/>
              </w:rPr>
            </w:pPr>
            <w:r w:rsidRPr="004051E8">
              <w:rPr>
                <w:rFonts w:ascii="Times New Roman" w:hAnsi="Times New Roman"/>
              </w:rPr>
              <w:t>68.03</w:t>
            </w:r>
          </w:p>
        </w:tc>
        <w:tc>
          <w:tcPr>
            <w:tcW w:w="0" w:type="auto"/>
          </w:tcPr>
          <w:p w14:paraId="4C4D2B5F" w14:textId="6BE29A7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28</w:t>
            </w:r>
          </w:p>
        </w:tc>
        <w:tc>
          <w:tcPr>
            <w:tcW w:w="0" w:type="auto"/>
          </w:tcPr>
          <w:p w14:paraId="4785B43A" w14:textId="784AFA66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</w:t>
            </w:r>
          </w:p>
        </w:tc>
      </w:tr>
      <w:tr w:rsidR="004051E8" w:rsidRPr="003B61E4" w14:paraId="28E75CB9" w14:textId="77777777" w:rsidTr="001670E5">
        <w:trPr>
          <w:cantSplit/>
          <w:jc w:val="center"/>
        </w:trPr>
        <w:tc>
          <w:tcPr>
            <w:tcW w:w="0" w:type="auto"/>
          </w:tcPr>
          <w:p w14:paraId="393560AF" w14:textId="78C09A72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10:35</w:t>
            </w:r>
          </w:p>
        </w:tc>
        <w:tc>
          <w:tcPr>
            <w:tcW w:w="0" w:type="auto"/>
          </w:tcPr>
          <w:p w14:paraId="347512E9" w14:textId="545CFBA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0A634BCA" w14:textId="4ABE524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68.87</w:t>
            </w:r>
          </w:p>
        </w:tc>
        <w:tc>
          <w:tcPr>
            <w:tcW w:w="0" w:type="auto"/>
          </w:tcPr>
          <w:p w14:paraId="1E5F4160" w14:textId="5CC7272B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28</w:t>
            </w:r>
          </w:p>
        </w:tc>
        <w:tc>
          <w:tcPr>
            <w:tcW w:w="0" w:type="auto"/>
          </w:tcPr>
          <w:p w14:paraId="475BD42B" w14:textId="48150DE9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61.55</w:t>
            </w:r>
          </w:p>
        </w:tc>
      </w:tr>
      <w:tr w:rsidR="004051E8" w:rsidRPr="003B61E4" w14:paraId="1D45AB7A" w14:textId="77777777" w:rsidTr="001670E5">
        <w:trPr>
          <w:cantSplit/>
          <w:jc w:val="center"/>
        </w:trPr>
        <w:tc>
          <w:tcPr>
            <w:tcW w:w="0" w:type="auto"/>
          </w:tcPr>
          <w:p w14:paraId="4EDCFCA6" w14:textId="6B13344D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10:45</w:t>
            </w:r>
          </w:p>
        </w:tc>
        <w:tc>
          <w:tcPr>
            <w:tcW w:w="0" w:type="auto"/>
          </w:tcPr>
          <w:p w14:paraId="26CB6CCC" w14:textId="1E6DFA16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27.6</w:t>
            </w:r>
          </w:p>
        </w:tc>
        <w:tc>
          <w:tcPr>
            <w:tcW w:w="0" w:type="auto"/>
          </w:tcPr>
          <w:p w14:paraId="65199058" w14:textId="6DBC02DB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69</w:t>
            </w:r>
          </w:p>
        </w:tc>
        <w:tc>
          <w:tcPr>
            <w:tcW w:w="0" w:type="auto"/>
          </w:tcPr>
          <w:p w14:paraId="20C36FB0" w14:textId="3951A797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28</w:t>
            </w:r>
          </w:p>
        </w:tc>
        <w:tc>
          <w:tcPr>
            <w:tcW w:w="0" w:type="auto"/>
          </w:tcPr>
          <w:p w14:paraId="04A0861D" w14:textId="1E150943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62</w:t>
            </w:r>
          </w:p>
        </w:tc>
      </w:tr>
      <w:tr w:rsidR="004051E8" w:rsidRPr="003B61E4" w14:paraId="5FAE51A5" w14:textId="77777777" w:rsidTr="001670E5">
        <w:trPr>
          <w:cantSplit/>
          <w:jc w:val="center"/>
        </w:trPr>
        <w:tc>
          <w:tcPr>
            <w:tcW w:w="0" w:type="auto"/>
          </w:tcPr>
          <w:p w14:paraId="14D02FDB" w14:textId="2F4CC19C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10:55</w:t>
            </w:r>
          </w:p>
        </w:tc>
        <w:tc>
          <w:tcPr>
            <w:tcW w:w="0" w:type="auto"/>
          </w:tcPr>
          <w:p w14:paraId="56806E52" w14:textId="20BADB66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27.7</w:t>
            </w:r>
          </w:p>
        </w:tc>
        <w:tc>
          <w:tcPr>
            <w:tcW w:w="0" w:type="auto"/>
          </w:tcPr>
          <w:p w14:paraId="18152A91" w14:textId="29D8F265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68.88</w:t>
            </w:r>
          </w:p>
        </w:tc>
        <w:tc>
          <w:tcPr>
            <w:tcW w:w="0" w:type="auto"/>
          </w:tcPr>
          <w:p w14:paraId="7F0EA9EE" w14:textId="2DCDF6F0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28</w:t>
            </w:r>
          </w:p>
        </w:tc>
        <w:tc>
          <w:tcPr>
            <w:tcW w:w="0" w:type="auto"/>
          </w:tcPr>
          <w:p w14:paraId="709A0492" w14:textId="453620FE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62</w:t>
            </w:r>
          </w:p>
        </w:tc>
      </w:tr>
      <w:tr w:rsidR="004051E8" w:rsidRPr="003B61E4" w14:paraId="74AFA156" w14:textId="77777777" w:rsidTr="001670E5">
        <w:trPr>
          <w:cantSplit/>
          <w:jc w:val="center"/>
        </w:trPr>
        <w:tc>
          <w:tcPr>
            <w:tcW w:w="0" w:type="auto"/>
          </w:tcPr>
          <w:p w14:paraId="3D7F037A" w14:textId="37E71228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11:05</w:t>
            </w:r>
          </w:p>
        </w:tc>
        <w:tc>
          <w:tcPr>
            <w:tcW w:w="0" w:type="auto"/>
          </w:tcPr>
          <w:p w14:paraId="613EB5F8" w14:textId="27532CD7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27.71</w:t>
            </w:r>
          </w:p>
        </w:tc>
        <w:tc>
          <w:tcPr>
            <w:tcW w:w="0" w:type="auto"/>
          </w:tcPr>
          <w:p w14:paraId="3DD7C6CE" w14:textId="460B1828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68.37</w:t>
            </w:r>
          </w:p>
        </w:tc>
        <w:tc>
          <w:tcPr>
            <w:tcW w:w="0" w:type="auto"/>
          </w:tcPr>
          <w:p w14:paraId="19F2B344" w14:textId="54156252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28</w:t>
            </w:r>
          </w:p>
        </w:tc>
        <w:tc>
          <w:tcPr>
            <w:tcW w:w="0" w:type="auto"/>
          </w:tcPr>
          <w:p w14:paraId="0ED3F6CC" w14:textId="1D0F3EF8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61.73</w:t>
            </w:r>
          </w:p>
        </w:tc>
      </w:tr>
      <w:tr w:rsidR="004051E8" w:rsidRPr="003B61E4" w14:paraId="24FD9F05" w14:textId="77777777" w:rsidTr="001670E5">
        <w:trPr>
          <w:cantSplit/>
          <w:jc w:val="center"/>
        </w:trPr>
        <w:tc>
          <w:tcPr>
            <w:tcW w:w="0" w:type="auto"/>
          </w:tcPr>
          <w:p w14:paraId="10CD470C" w14:textId="3A1303F3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11:15</w:t>
            </w:r>
          </w:p>
        </w:tc>
        <w:tc>
          <w:tcPr>
            <w:tcW w:w="0" w:type="auto"/>
          </w:tcPr>
          <w:p w14:paraId="4F193772" w14:textId="290B7867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27.94</w:t>
            </w:r>
          </w:p>
        </w:tc>
        <w:tc>
          <w:tcPr>
            <w:tcW w:w="0" w:type="auto"/>
          </w:tcPr>
          <w:p w14:paraId="1570F918" w14:textId="5E934C41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68.2</w:t>
            </w:r>
          </w:p>
        </w:tc>
        <w:tc>
          <w:tcPr>
            <w:tcW w:w="0" w:type="auto"/>
          </w:tcPr>
          <w:p w14:paraId="2A10B7AE" w14:textId="02FB29BF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28</w:t>
            </w:r>
          </w:p>
        </w:tc>
        <w:tc>
          <w:tcPr>
            <w:tcW w:w="0" w:type="auto"/>
          </w:tcPr>
          <w:p w14:paraId="5E635D42" w14:textId="75BB37A1" w:rsidR="004051E8" w:rsidRPr="004051E8" w:rsidRDefault="004051E8" w:rsidP="004051E8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color w:val="1E293B"/>
              </w:rPr>
            </w:pPr>
            <w:r w:rsidRPr="004051E8">
              <w:rPr>
                <w:rFonts w:ascii="Times New Roman" w:hAnsi="Times New Roman"/>
              </w:rPr>
              <w:t>61.88</w:t>
            </w:r>
          </w:p>
        </w:tc>
      </w:tr>
      <w:tr w:rsidR="004051E8" w:rsidRPr="003B61E4" w14:paraId="7AEEDEBD" w14:textId="77777777" w:rsidTr="004051E8">
        <w:trPr>
          <w:cantSplit/>
          <w:jc w:val="center"/>
        </w:trPr>
        <w:tc>
          <w:tcPr>
            <w:tcW w:w="0" w:type="auto"/>
            <w:vAlign w:val="center"/>
          </w:tcPr>
          <w:p w14:paraId="6AACFB44" w14:textId="0CE27C34" w:rsidR="004051E8" w:rsidRPr="004051E8" w:rsidRDefault="004051E8" w:rsidP="00D72409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 w:rsidRPr="004051E8">
              <w:rPr>
                <w:rFonts w:ascii="Times New Roman" w:hAnsi="Times New Roman"/>
                <w:b/>
                <w:bCs/>
                <w:color w:val="1E293B"/>
              </w:rPr>
              <w:t>Rata-rata</w:t>
            </w:r>
          </w:p>
        </w:tc>
        <w:tc>
          <w:tcPr>
            <w:tcW w:w="0" w:type="auto"/>
            <w:vAlign w:val="center"/>
          </w:tcPr>
          <w:p w14:paraId="09305D96" w14:textId="16A52F8E" w:rsidR="004051E8" w:rsidRPr="004051E8" w:rsidRDefault="004051E8" w:rsidP="00D72409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 w:rsidRPr="004051E8">
              <w:rPr>
                <w:rFonts w:ascii="Times New Roman" w:hAnsi="Times New Roman"/>
                <w:b/>
                <w:bCs/>
                <w:color w:val="1E293B"/>
              </w:rPr>
              <w:t>27.6</w:t>
            </w:r>
            <w:r w:rsidRPr="004051E8">
              <w:rPr>
                <w:rFonts w:ascii="Times New Roman" w:hAnsi="Times New Roman"/>
                <w:b/>
                <w:bCs/>
                <w:color w:val="1E293B"/>
              </w:rPr>
              <w:t>4</w:t>
            </w:r>
          </w:p>
        </w:tc>
        <w:tc>
          <w:tcPr>
            <w:tcW w:w="0" w:type="auto"/>
            <w:vAlign w:val="center"/>
          </w:tcPr>
          <w:p w14:paraId="1F82FCF7" w14:textId="27341A0E" w:rsidR="004051E8" w:rsidRPr="004051E8" w:rsidRDefault="004051E8" w:rsidP="00D72409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 w:rsidRPr="004051E8">
              <w:rPr>
                <w:rFonts w:ascii="Times New Roman" w:hAnsi="Times New Roman"/>
                <w:b/>
                <w:bCs/>
                <w:color w:val="1E293B"/>
              </w:rPr>
              <w:t>68.20</w:t>
            </w:r>
          </w:p>
        </w:tc>
        <w:tc>
          <w:tcPr>
            <w:tcW w:w="0" w:type="auto"/>
            <w:vAlign w:val="center"/>
          </w:tcPr>
          <w:p w14:paraId="7F2F4F6A" w14:textId="15504D63" w:rsidR="004051E8" w:rsidRPr="004051E8" w:rsidRDefault="004051E8" w:rsidP="00D72409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 w:rsidRPr="004051E8">
              <w:rPr>
                <w:rFonts w:ascii="Times New Roman" w:hAnsi="Times New Roman"/>
                <w:b/>
                <w:bCs/>
                <w:color w:val="1E293B"/>
              </w:rPr>
              <w:t>27.8</w:t>
            </w:r>
            <w:r w:rsidRPr="004051E8">
              <w:rPr>
                <w:rFonts w:ascii="Times New Roman" w:hAnsi="Times New Roman"/>
                <w:b/>
                <w:bCs/>
                <w:color w:val="1E293B"/>
              </w:rPr>
              <w:t>2</w:t>
            </w:r>
          </w:p>
        </w:tc>
        <w:tc>
          <w:tcPr>
            <w:tcW w:w="0" w:type="auto"/>
            <w:vAlign w:val="center"/>
          </w:tcPr>
          <w:p w14:paraId="5506A4D8" w14:textId="099197BC" w:rsidR="004051E8" w:rsidRPr="004051E8" w:rsidRDefault="004051E8" w:rsidP="00D72409">
            <w:pPr>
              <w:pStyle w:val="paragraf"/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1E293B"/>
              </w:rPr>
            </w:pPr>
            <w:r w:rsidRPr="004051E8">
              <w:rPr>
                <w:rFonts w:ascii="Times New Roman" w:hAnsi="Times New Roman"/>
                <w:b/>
                <w:bCs/>
                <w:color w:val="1E293B"/>
              </w:rPr>
              <w:t>61.6</w:t>
            </w:r>
            <w:r w:rsidRPr="004051E8">
              <w:rPr>
                <w:rFonts w:ascii="Times New Roman" w:hAnsi="Times New Roman"/>
                <w:b/>
                <w:bCs/>
                <w:color w:val="1E293B"/>
              </w:rPr>
              <w:t>3</w:t>
            </w:r>
          </w:p>
        </w:tc>
      </w:tr>
    </w:tbl>
    <w:p w14:paraId="3DAB72C8" w14:textId="77777777" w:rsidR="003B61E4" w:rsidRDefault="003B61E4" w:rsidP="003B61E4">
      <w:pPr>
        <w:pStyle w:val="paragraf"/>
        <w:rPr>
          <w:lang w:val="id-ID"/>
        </w:rPr>
      </w:pPr>
    </w:p>
    <w:p w14:paraId="784BB84C" w14:textId="3FC21638" w:rsidR="00605B3A" w:rsidRDefault="00605B3A" w:rsidP="003B61E4">
      <w:pPr>
        <w:pStyle w:val="paragraf"/>
        <w:rPr>
          <w:lang w:val="id-ID"/>
        </w:rPr>
      </w:pPr>
      <w:r>
        <w:rPr>
          <w:lang w:val="id-ID"/>
        </w:rPr>
        <w:br w:type="page"/>
      </w:r>
    </w:p>
    <w:p w14:paraId="2F07EE21" w14:textId="0F34B051" w:rsidR="005D5BE6" w:rsidRPr="00A737C8" w:rsidRDefault="00A737C8" w:rsidP="00A737C8">
      <w:pPr>
        <w:pStyle w:val="Heading1"/>
        <w:ind w:left="0" w:firstLine="0"/>
      </w:pPr>
      <w:bookmarkStart w:id="45" w:name="_BAB_5"/>
      <w:bookmarkEnd w:id="42"/>
      <w:bookmarkEnd w:id="45"/>
      <w:r>
        <w:lastRenderedPageBreak/>
        <w:br/>
      </w:r>
      <w:bookmarkStart w:id="46" w:name="_Toc142127379"/>
      <w:r w:rsidR="006E0A83" w:rsidRPr="00A737C8">
        <w:t>PENUTUP</w:t>
      </w:r>
      <w:bookmarkEnd w:id="46"/>
    </w:p>
    <w:p w14:paraId="6D5F2313" w14:textId="3F5DFC7F" w:rsidR="005D5BE6" w:rsidRDefault="006E0A83">
      <w:pPr>
        <w:spacing w:after="0" w:line="480" w:lineRule="auto"/>
        <w:ind w:firstLine="709"/>
        <w:jc w:val="both"/>
        <w:rPr>
          <w:szCs w:val="24"/>
        </w:rPr>
      </w:pPr>
      <w:r>
        <w:rPr>
          <w:color w:val="000000"/>
          <w:szCs w:val="24"/>
          <w:shd w:val="clear" w:color="auto" w:fill="FFFFFF"/>
        </w:rPr>
        <w:t xml:space="preserve">Lorem ipsum dolor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sed do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labore et dolore magna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ad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dolor Lorem ipsum dolor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sed do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labore et dolore magna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szCs w:val="24"/>
        </w:rPr>
        <w:t>.</w:t>
      </w:r>
    </w:p>
    <w:p w14:paraId="0241DCC4" w14:textId="77777777" w:rsidR="005D5BE6" w:rsidRDefault="006E0A83">
      <w:pPr>
        <w:pStyle w:val="Heading2"/>
      </w:pPr>
      <w:bookmarkStart w:id="47" w:name="_Toc142127380"/>
      <w:r>
        <w:rPr>
          <w:lang w:val="id-ID"/>
        </w:rPr>
        <w:t>Kesimpulan</w:t>
      </w:r>
      <w:bookmarkEnd w:id="47"/>
    </w:p>
    <w:p w14:paraId="33BEFBAF" w14:textId="77777777" w:rsidR="005D5BE6" w:rsidRDefault="006E0A83">
      <w:pPr>
        <w:pStyle w:val="ListParagraph"/>
        <w:spacing w:after="0" w:line="480" w:lineRule="auto"/>
        <w:ind w:left="0" w:firstLine="709"/>
        <w:jc w:val="both"/>
      </w:pP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nisi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szCs w:val="24"/>
          <w:lang w:val="en-US"/>
        </w:rPr>
        <w:t>:</w:t>
      </w:r>
    </w:p>
    <w:p w14:paraId="40CA300F" w14:textId="77777777" w:rsidR="005D5BE6" w:rsidRDefault="006E0A83">
      <w:pPr>
        <w:pStyle w:val="ListParagraph"/>
        <w:numPr>
          <w:ilvl w:val="0"/>
          <w:numId w:val="34"/>
        </w:numPr>
        <w:tabs>
          <w:tab w:val="clear" w:pos="0"/>
        </w:tabs>
        <w:spacing w:after="0" w:line="480" w:lineRule="auto"/>
        <w:ind w:left="284" w:hanging="283"/>
        <w:jc w:val="both"/>
      </w:pP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nisi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r>
        <w:t>.</w:t>
      </w:r>
      <w:proofErr w:type="spellEnd"/>
    </w:p>
    <w:p w14:paraId="20D01530" w14:textId="4627B96D" w:rsidR="005D5BE6" w:rsidRDefault="006E0A83" w:rsidP="001158B8">
      <w:pPr>
        <w:pStyle w:val="ListParagraph"/>
        <w:numPr>
          <w:ilvl w:val="0"/>
          <w:numId w:val="34"/>
        </w:numPr>
        <w:tabs>
          <w:tab w:val="clear" w:pos="0"/>
        </w:tabs>
        <w:spacing w:after="0" w:line="480" w:lineRule="auto"/>
        <w:ind w:left="284" w:hanging="283"/>
        <w:jc w:val="both"/>
      </w:pP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nisi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r>
        <w:rPr>
          <w:szCs w:val="24"/>
        </w:rPr>
        <w:t>.</w:t>
      </w:r>
      <w:proofErr w:type="spellEnd"/>
    </w:p>
    <w:p w14:paraId="69C9926D" w14:textId="77777777" w:rsidR="005D5BE6" w:rsidRDefault="006E0A83">
      <w:pPr>
        <w:pStyle w:val="Heading2"/>
      </w:pPr>
      <w:bookmarkStart w:id="48" w:name="_Toc142127381"/>
      <w:r>
        <w:rPr>
          <w:lang w:val="id-ID"/>
        </w:rPr>
        <w:t>Saran</w:t>
      </w:r>
      <w:bookmarkEnd w:id="48"/>
    </w:p>
    <w:p w14:paraId="75033E14" w14:textId="77777777" w:rsidR="005D5BE6" w:rsidRDefault="006E0A83">
      <w:pPr>
        <w:pStyle w:val="ListParagraph"/>
        <w:spacing w:after="0" w:line="480" w:lineRule="auto"/>
        <w:ind w:left="0" w:firstLine="709"/>
        <w:jc w:val="both"/>
      </w:pP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szCs w:val="24"/>
        </w:rPr>
        <w:t>:</w:t>
      </w:r>
    </w:p>
    <w:p w14:paraId="18718758" w14:textId="77777777" w:rsidR="005D5BE6" w:rsidRDefault="006E0A83">
      <w:pPr>
        <w:pStyle w:val="ListParagraph"/>
        <w:numPr>
          <w:ilvl w:val="0"/>
          <w:numId w:val="35"/>
        </w:numPr>
        <w:tabs>
          <w:tab w:val="clear" w:pos="0"/>
        </w:tabs>
        <w:spacing w:after="0" w:line="480" w:lineRule="auto"/>
        <w:ind w:left="284" w:hanging="283"/>
        <w:jc w:val="both"/>
        <w:rPr>
          <w:szCs w:val="24"/>
        </w:rPr>
      </w:pPr>
      <w:proofErr w:type="spellStart"/>
      <w:r>
        <w:rPr>
          <w:color w:val="000000"/>
          <w:szCs w:val="24"/>
          <w:shd w:val="clear" w:color="auto" w:fill="FFFFFF"/>
        </w:rPr>
        <w:lastRenderedPageBreak/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nisi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commodo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consequat</w:t>
      </w:r>
      <w:proofErr w:type="spellEnd"/>
      <w:r>
        <w:rPr>
          <w:color w:val="000000"/>
          <w:szCs w:val="24"/>
          <w:shd w:val="clear" w:color="auto" w:fill="FFFFFF"/>
        </w:rPr>
        <w:t xml:space="preserve">. </w:t>
      </w:r>
      <w:proofErr w:type="spellStart"/>
      <w:r>
        <w:rPr>
          <w:color w:val="000000"/>
          <w:szCs w:val="24"/>
          <w:shd w:val="clear" w:color="auto" w:fill="FFFFFF"/>
        </w:rPr>
        <w:t>Duis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aute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irure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szCs w:val="24"/>
        </w:rPr>
        <w:t>.</w:t>
      </w:r>
    </w:p>
    <w:p w14:paraId="5661FB08" w14:textId="77777777" w:rsidR="005D5BE6" w:rsidRDefault="006E0A83">
      <w:pPr>
        <w:pStyle w:val="ListParagraph"/>
        <w:numPr>
          <w:ilvl w:val="0"/>
          <w:numId w:val="35"/>
        </w:numPr>
        <w:tabs>
          <w:tab w:val="clear" w:pos="0"/>
        </w:tabs>
        <w:spacing w:after="0" w:line="480" w:lineRule="auto"/>
        <w:ind w:left="284" w:hanging="283"/>
        <w:jc w:val="both"/>
        <w:rPr>
          <w:szCs w:val="24"/>
        </w:rPr>
      </w:pP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nisi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commodo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consequat</w:t>
      </w:r>
      <w:proofErr w:type="spellEnd"/>
      <w:r>
        <w:rPr>
          <w:color w:val="000000"/>
          <w:szCs w:val="24"/>
          <w:shd w:val="clear" w:color="auto" w:fill="FFFFFF"/>
        </w:rPr>
        <w:t xml:space="preserve">. </w:t>
      </w:r>
      <w:proofErr w:type="spellStart"/>
      <w:r>
        <w:rPr>
          <w:color w:val="000000"/>
          <w:szCs w:val="24"/>
          <w:shd w:val="clear" w:color="auto" w:fill="FFFFFF"/>
        </w:rPr>
        <w:t>Duis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aute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irure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szCs w:val="24"/>
        </w:rPr>
        <w:t>.</w:t>
      </w:r>
    </w:p>
    <w:p w14:paraId="07E8475D" w14:textId="77777777" w:rsidR="005D5BE6" w:rsidRDefault="006E0A83">
      <w:pPr>
        <w:pStyle w:val="ListParagraph"/>
        <w:numPr>
          <w:ilvl w:val="0"/>
          <w:numId w:val="35"/>
        </w:numPr>
        <w:tabs>
          <w:tab w:val="clear" w:pos="0"/>
        </w:tabs>
        <w:spacing w:after="0" w:line="480" w:lineRule="auto"/>
        <w:ind w:left="284" w:hanging="283"/>
        <w:jc w:val="both"/>
        <w:rPr>
          <w:szCs w:val="24"/>
        </w:rPr>
      </w:pP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szCs w:val="24"/>
        </w:rPr>
        <w:t>.</w:t>
      </w:r>
    </w:p>
    <w:p w14:paraId="75066C03" w14:textId="77777777" w:rsidR="005D5BE6" w:rsidRDefault="006E0A83">
      <w:pPr>
        <w:pStyle w:val="ListParagraph"/>
        <w:numPr>
          <w:ilvl w:val="0"/>
          <w:numId w:val="35"/>
        </w:numPr>
        <w:tabs>
          <w:tab w:val="clear" w:pos="0"/>
        </w:tabs>
        <w:spacing w:after="0" w:line="480" w:lineRule="auto"/>
        <w:ind w:left="284" w:hanging="283"/>
        <w:jc w:val="both"/>
      </w:pPr>
      <w:proofErr w:type="spellStart"/>
      <w:r>
        <w:rPr>
          <w:color w:val="000000"/>
          <w:szCs w:val="24"/>
          <w:shd w:val="clear" w:color="auto" w:fill="FFFFFF"/>
        </w:rPr>
        <w:t>Lorem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ipsum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</w:t>
      </w:r>
      <w:proofErr w:type="spellEnd"/>
      <w:r>
        <w:rPr>
          <w:color w:val="000000"/>
          <w:szCs w:val="24"/>
          <w:shd w:val="clear" w:color="auto" w:fill="FFFFFF"/>
        </w:rPr>
        <w:t xml:space="preserve"> sit </w:t>
      </w:r>
      <w:proofErr w:type="spellStart"/>
      <w:r>
        <w:rPr>
          <w:color w:val="000000"/>
          <w:szCs w:val="24"/>
          <w:shd w:val="clear" w:color="auto" w:fill="FFFFFF"/>
        </w:rPr>
        <w:t>amet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consectetur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adipiscing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elit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sed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eiusmod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tempor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incididunt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dolore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magna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aliqua</w:t>
      </w:r>
      <w:proofErr w:type="spellEnd"/>
      <w:r>
        <w:rPr>
          <w:color w:val="000000"/>
          <w:szCs w:val="24"/>
          <w:shd w:val="clear" w:color="auto" w:fill="FFFFFF"/>
        </w:rPr>
        <w:t xml:space="preserve">. Ut </w:t>
      </w:r>
      <w:proofErr w:type="spellStart"/>
      <w:r>
        <w:rPr>
          <w:color w:val="000000"/>
          <w:szCs w:val="24"/>
          <w:shd w:val="clear" w:color="auto" w:fill="FFFFFF"/>
        </w:rPr>
        <w:t>enim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ad</w:t>
      </w:r>
      <w:proofErr w:type="spellEnd"/>
      <w:r>
        <w:rPr>
          <w:color w:val="000000"/>
          <w:szCs w:val="24"/>
          <w:shd w:val="clear" w:color="auto" w:fill="FFFFFF"/>
        </w:rPr>
        <w:t xml:space="preserve"> minim </w:t>
      </w:r>
      <w:proofErr w:type="spellStart"/>
      <w:r>
        <w:rPr>
          <w:color w:val="000000"/>
          <w:szCs w:val="24"/>
          <w:shd w:val="clear" w:color="auto" w:fill="FFFFFF"/>
        </w:rPr>
        <w:t>veniam</w:t>
      </w:r>
      <w:proofErr w:type="spellEnd"/>
      <w:r>
        <w:rPr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color w:val="000000"/>
          <w:szCs w:val="24"/>
          <w:shd w:val="clear" w:color="auto" w:fill="FFFFFF"/>
        </w:rPr>
        <w:t>quis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nostrud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exercitation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ullamco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laboris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nisi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ut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aliquip</w:t>
      </w:r>
      <w:proofErr w:type="spellEnd"/>
      <w:r>
        <w:rPr>
          <w:szCs w:val="24"/>
        </w:rPr>
        <w:t>.</w:t>
      </w:r>
    </w:p>
    <w:p w14:paraId="126A95E5" w14:textId="77777777" w:rsidR="005D5BE6" w:rsidRDefault="005D5BE6">
      <w:pPr>
        <w:sectPr w:rsidR="005D5BE6" w:rsidSect="006D4C90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 w:code="9"/>
          <w:pgMar w:top="2268" w:right="1701" w:bottom="1701" w:left="2268" w:header="1417" w:footer="850" w:gutter="0"/>
          <w:cols w:space="720"/>
          <w:titlePg/>
          <w:docGrid w:linePitch="360"/>
        </w:sectPr>
      </w:pPr>
    </w:p>
    <w:p w14:paraId="47B954D3" w14:textId="073AE5DC" w:rsidR="005D5BE6" w:rsidRDefault="009019AB">
      <w:pPr>
        <w:pStyle w:val="Quote"/>
      </w:pPr>
      <w:r>
        <w:lastRenderedPageBreak/>
        <w:t>REFERENSI</w:t>
      </w:r>
    </w:p>
    <w:p w14:paraId="75EB60EA" w14:textId="77777777" w:rsidR="00D40AF1" w:rsidRDefault="00D40AF1" w:rsidP="00D40AF1"/>
    <w:p w14:paraId="13FD5994" w14:textId="77777777" w:rsidR="00B87E0D" w:rsidRDefault="00B87E0D" w:rsidP="00B87E0D">
      <w:r>
        <w:t>[1] https://media.neliti.com/media/publications/283803-internet-of-things-iot-sistem-pengendali-c98bdddd.pdf</w:t>
      </w:r>
    </w:p>
    <w:p w14:paraId="79623471" w14:textId="77777777" w:rsidR="00B87E0D" w:rsidRDefault="00B87E0D" w:rsidP="00B87E0D">
      <w:r>
        <w:t>[2] https://www.depokpos.com/2022/12/gandeng-tuya-telkom-kembangkan-ekosistem-smart-home-di-indonesia/</w:t>
      </w:r>
    </w:p>
    <w:p w14:paraId="4782BD4D" w14:textId="77777777" w:rsidR="00B87E0D" w:rsidRDefault="00B87E0D" w:rsidP="00B87E0D">
      <w:r>
        <w:t>[3] https://www.bps.go.id/id/statistics-table/2/ODQ5IzI=/persentase-rumah-tangga-menurut-provinsi-dan-status-kepemilikan-rumah-milik-sendiri.html</w:t>
      </w:r>
    </w:p>
    <w:p w14:paraId="7DA4FC53" w14:textId="77777777" w:rsidR="00B87E0D" w:rsidRDefault="00B87E0D" w:rsidP="00B87E0D">
      <w:r>
        <w:t>[4] https://jurnal.unprimdn.ac.id/index.php/JUTIKOMP/article/view/1676/2994</w:t>
      </w:r>
    </w:p>
    <w:p w14:paraId="3D70F5B0" w14:textId="77777777" w:rsidR="00B87E0D" w:rsidRDefault="00B87E0D" w:rsidP="00B87E0D">
      <w:r>
        <w:t>[5] http://eprints.poltekkesjogja.ac.id/6080/4/Chapter%20II.pdf</w:t>
      </w:r>
    </w:p>
    <w:p w14:paraId="318E2C64" w14:textId="77777777" w:rsidR="00B87E0D" w:rsidRDefault="00B87E0D" w:rsidP="00B87E0D">
      <w:r>
        <w:t xml:space="preserve">[6] S. </w:t>
      </w:r>
      <w:proofErr w:type="spellStart"/>
      <w:r>
        <w:t>Anam</w:t>
      </w:r>
      <w:proofErr w:type="spellEnd"/>
      <w:r>
        <w:t xml:space="preserve"> et al., “</w:t>
      </w:r>
      <w:proofErr w:type="spellStart"/>
      <w:r>
        <w:t>Rancang</w:t>
      </w:r>
      <w:proofErr w:type="spellEnd"/>
      <w:r>
        <w:t xml:space="preserve"> Bangun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dan </w:t>
      </w:r>
      <w:proofErr w:type="spellStart"/>
      <w:r>
        <w:t>Pemadam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pada Smart Home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Fuzzy,” pp. 9–16.</w:t>
      </w:r>
    </w:p>
    <w:p w14:paraId="3649CECC" w14:textId="77777777" w:rsidR="00B87E0D" w:rsidRDefault="00B87E0D" w:rsidP="00B87E0D">
      <w:r>
        <w:t xml:space="preserve">[7] David Lilley, “Three Minutes from Ignition to Inferno: It’s not Unusual in Fires,” </w:t>
      </w:r>
      <w:proofErr w:type="spellStart"/>
      <w:r>
        <w:t>Aerosp</w:t>
      </w:r>
      <w:proofErr w:type="spellEnd"/>
      <w:r>
        <w:t>. Res. Cent., 2012, [Online]. Available: https://arc.aiaa.org/doi/10.2514/6.2003-6052</w:t>
      </w:r>
    </w:p>
    <w:p w14:paraId="488F331D" w14:textId="77777777" w:rsidR="00B87E0D" w:rsidRDefault="00B87E0D" w:rsidP="00B87E0D">
      <w:r>
        <w:t>[8] https://ejournal.um-sorong.ac.id/index.php/jiki/article/download/3044/1636/12421</w:t>
      </w:r>
    </w:p>
    <w:p w14:paraId="38A8B28E" w14:textId="77777777" w:rsidR="00B87E0D" w:rsidRDefault="00B87E0D" w:rsidP="00B87E0D">
      <w:r>
        <w:t xml:space="preserve">[9] McKinsey. The Internet of Things: Mapping The Value Beyond The Hype. [Internet]. McKinsey Global Institute; 2015. 127 </w:t>
      </w:r>
      <w:proofErr w:type="spellStart"/>
      <w:r>
        <w:t>hlm</w:t>
      </w:r>
      <w:proofErr w:type="spellEnd"/>
      <w:r>
        <w:t xml:space="preserve">. </w:t>
      </w:r>
      <w:proofErr w:type="spellStart"/>
      <w:r>
        <w:t>Tersedia</w:t>
      </w:r>
      <w:proofErr w:type="spellEnd"/>
      <w:r>
        <w:t xml:space="preserve"> pada: https://www.mckinsey.com/~/media/McKinsey/Industries/Technology%20Media%20and %20Telecommunications/High%20Tech/Our%20Insights/The%20Internet%20of%20Thi ngs%20The%20value%20of%20digitizing%20the%20physical%20world/Unlocking_the _potential_of_the_Internet_of_Things_Executive_summary.pdf</w:t>
      </w:r>
    </w:p>
    <w:p w14:paraId="3AD6D551" w14:textId="77777777" w:rsidR="00B87E0D" w:rsidRDefault="00B87E0D" w:rsidP="00B87E0D">
      <w:r>
        <w:t xml:space="preserve">[10] </w:t>
      </w:r>
      <w:proofErr w:type="spellStart"/>
      <w:r>
        <w:t>Waher</w:t>
      </w:r>
      <w:proofErr w:type="spellEnd"/>
      <w:r>
        <w:t xml:space="preserve"> P. Mastering Internet of Things: Design and Create Your Own IoT Applications Using Raspberry Pi 3. </w:t>
      </w:r>
      <w:proofErr w:type="spellStart"/>
      <w:r>
        <w:t>Packt</w:t>
      </w:r>
      <w:proofErr w:type="spellEnd"/>
      <w:r>
        <w:t xml:space="preserve"> Publishing; 2018.</w:t>
      </w:r>
    </w:p>
    <w:p w14:paraId="5EC25532" w14:textId="77777777" w:rsidR="00B87E0D" w:rsidRDefault="00B87E0D" w:rsidP="00B87E0D">
      <w:r>
        <w:t>[11] https://jurnal.mdp.ac.id/index.php/jatisi/article/download/2383/1000/</w:t>
      </w:r>
    </w:p>
    <w:p w14:paraId="604B5806" w14:textId="77777777" w:rsidR="00B87E0D" w:rsidRDefault="00B87E0D" w:rsidP="00B87E0D">
      <w:r>
        <w:t>[12] https://journal.unnes.ac.id/nju/index.php/jte/article/download/3548/3351</w:t>
      </w:r>
    </w:p>
    <w:p w14:paraId="457CB77F" w14:textId="77777777" w:rsidR="00B87E0D" w:rsidRDefault="00B87E0D" w:rsidP="00B87E0D">
      <w:r>
        <w:lastRenderedPageBreak/>
        <w:t>[13] https://jurnal.politeknik-kebumen.ac.id/E-KOMTEK/article/download/404/206/</w:t>
      </w:r>
    </w:p>
    <w:p w14:paraId="5C984A64" w14:textId="77777777" w:rsidR="00B87E0D" w:rsidRDefault="00B87E0D" w:rsidP="00B87E0D">
      <w:r>
        <w:t>[14] https://jurnal.publikasi-untagcirebon.ac.id/index.php/mestro/article/view/466/310</w:t>
      </w:r>
    </w:p>
    <w:p w14:paraId="596AD490" w14:textId="77777777" w:rsidR="00B87E0D" w:rsidRDefault="00B87E0D" w:rsidP="00B87E0D">
      <w:r>
        <w:t>[15] https://journal.satriajaya.com/index.php/nje/article/view/20/12</w:t>
      </w:r>
    </w:p>
    <w:p w14:paraId="72698A47" w14:textId="77777777" w:rsidR="00B87E0D" w:rsidRDefault="00B87E0D" w:rsidP="00B87E0D">
      <w:r>
        <w:t>[16] https://tekkom.upi.edu/2023/01/apa-itu-internet-of-things-nodemcu-esp8266/</w:t>
      </w:r>
    </w:p>
    <w:p w14:paraId="55EAAA32" w14:textId="77777777" w:rsidR="00B87E0D" w:rsidRDefault="00B87E0D" w:rsidP="00B87E0D">
      <w:r>
        <w:t xml:space="preserve">[17] https://eprints.utdi.ac.id/4913/3/3_143310004_BAB_II.pdf </w:t>
      </w:r>
    </w:p>
    <w:p w14:paraId="2690294A" w14:textId="77777777" w:rsidR="00B87E0D" w:rsidRDefault="00B87E0D" w:rsidP="00B87E0D">
      <w:r>
        <w:t>[18] https://loginov-rocks.medium.com/quick-start-with-nodemcu-v3-esp8266-arduino-ecosystem-and-platformio-ide-b8415bf9a038</w:t>
      </w:r>
    </w:p>
    <w:p w14:paraId="038CCFA8" w14:textId="77777777" w:rsidR="00B87E0D" w:rsidRDefault="00B87E0D" w:rsidP="00B87E0D">
      <w:r>
        <w:t>[19]https://bisa.ai/portofolio/detail/MzA4Nw</w:t>
      </w:r>
    </w:p>
    <w:p w14:paraId="4C07165B" w14:textId="77777777" w:rsidR="00B87E0D" w:rsidRDefault="00B87E0D" w:rsidP="00B87E0D">
      <w:r>
        <w:t>[20]https://id.scribd.com/document/676342815/Percobaan-ESP32-Sensor-DHT-11</w:t>
      </w:r>
    </w:p>
    <w:p w14:paraId="46F16EFC" w14:textId="77777777" w:rsidR="00B87E0D" w:rsidRDefault="00B87E0D" w:rsidP="00B87E0D">
      <w:r>
        <w:t>[21]https://iotkece.com/cara-kerja-sensor-dht11-sensor-suhu-dan-kelembaban/#google_vignette</w:t>
      </w:r>
    </w:p>
    <w:p w14:paraId="373B8FCA" w14:textId="77777777" w:rsidR="00B87E0D" w:rsidRDefault="00B87E0D" w:rsidP="00B87E0D">
      <w:r>
        <w:t>[22]https://te.eng.uho.ac.id/virtualab/manager/buzzer.html</w:t>
      </w:r>
    </w:p>
    <w:p w14:paraId="030814D9" w14:textId="77777777" w:rsidR="00B87E0D" w:rsidRDefault="00B87E0D" w:rsidP="00B87E0D">
      <w:r>
        <w:t>[23]https://jurnal.usbypkp.ac.id/index.php/infotronik/article/download/453/278</w:t>
      </w:r>
    </w:p>
    <w:p w14:paraId="681481DA" w14:textId="77777777" w:rsidR="00B87E0D" w:rsidRDefault="00B87E0D" w:rsidP="00B87E0D">
      <w:r>
        <w:t>[24]https://www.arduinoindonesia.id/2022/11/pengertian-jenis-dan-cara-kerja-kabel-jumper-arduino.html</w:t>
      </w:r>
    </w:p>
    <w:p w14:paraId="75C66ACD" w14:textId="77777777" w:rsidR="00B87E0D" w:rsidRDefault="00B87E0D" w:rsidP="00B87E0D">
      <w:r>
        <w:t>[25]https://kumparan.com/berita-update/definisi-kabel-jumper-beserta-fungsi-dan-jenisnya-21ERiC1PFiD</w:t>
      </w:r>
    </w:p>
    <w:p w14:paraId="57FC2CD0" w14:textId="77777777" w:rsidR="00B87E0D" w:rsidRDefault="00B87E0D" w:rsidP="00B87E0D">
      <w:r>
        <w:t>[26]https://id.kbs-connector.com/news/what-is-usb-cable-46819198.html</w:t>
      </w:r>
    </w:p>
    <w:p w14:paraId="00500899" w14:textId="77777777" w:rsidR="00B87E0D" w:rsidRDefault="00B87E0D" w:rsidP="00B87E0D">
      <w:r>
        <w:t>[27]https://www.researchgate.net/publication/359428900_Powerbank_Laptop_Portable_sebagai_Sumber_Energi_Mobile/fulltext/637e3fe637878b3e87d5c3f5/Powerbank-Laptop-Portable-sebagai-Sumber-Energi-Mobile.pdf</w:t>
      </w:r>
    </w:p>
    <w:p w14:paraId="196691AD" w14:textId="77777777" w:rsidR="00B87E0D" w:rsidRDefault="00B87E0D" w:rsidP="00B87E0D">
      <w:r>
        <w:t>[28]https://e-journal.stmiklombok.ac.id/index.php/misi/article/download/529/157/2281#:~:text=2.7.&amp;text=Visual%20Studio%20Code%20(VS%20Code,Go%2C%20Java%2C%20dst).</w:t>
      </w:r>
    </w:p>
    <w:p w14:paraId="0EEF6741" w14:textId="77777777" w:rsidR="00B87E0D" w:rsidRDefault="00B87E0D" w:rsidP="00B87E0D">
      <w:r>
        <w:t>[29]https://marketplace.visualstudio.com/items?itemName=platformio.platformio-ide</w:t>
      </w:r>
    </w:p>
    <w:p w14:paraId="1158DC73" w14:textId="77777777" w:rsidR="00B87E0D" w:rsidRDefault="00B87E0D" w:rsidP="00B87E0D">
      <w:r>
        <w:lastRenderedPageBreak/>
        <w:t>[30]https://jurnal.dinamika.ac.id/index.php/jcone/article/download/3420/1894</w:t>
      </w:r>
    </w:p>
    <w:p w14:paraId="190DD76A" w14:textId="77777777" w:rsidR="00B87E0D" w:rsidRDefault="00B87E0D" w:rsidP="00B87E0D">
      <w:r>
        <w:t>[31]https://firebase.google.com/products/.</w:t>
      </w:r>
    </w:p>
    <w:p w14:paraId="430DCCEA" w14:textId="77777777" w:rsidR="00B87E0D" w:rsidRDefault="00B87E0D" w:rsidP="00B87E0D">
      <w:r>
        <w:t>[32]https://blowstack.com/blog/what-is-firebase-and-how-to-use-it-with-web-apps</w:t>
      </w:r>
    </w:p>
    <w:p w14:paraId="037AFD04" w14:textId="77777777" w:rsidR="00B87E0D" w:rsidRDefault="00B87E0D" w:rsidP="00B87E0D">
      <w:r>
        <w:t xml:space="preserve">[33]S. Aggarwal, “Modern Web-Development using ReactJS,” </w:t>
      </w:r>
    </w:p>
    <w:p w14:paraId="20493D80" w14:textId="77777777" w:rsidR="00B87E0D" w:rsidRDefault="00B87E0D" w:rsidP="00B87E0D">
      <w:r>
        <w:t xml:space="preserve">International Journal of Recent Research Aspects, vol. 5, pp. </w:t>
      </w:r>
    </w:p>
    <w:p w14:paraId="34C91012" w14:textId="77777777" w:rsidR="00B87E0D" w:rsidRDefault="00B87E0D" w:rsidP="00B87E0D">
      <w:r>
        <w:t>133–137, 2018</w:t>
      </w:r>
    </w:p>
    <w:p w14:paraId="207A61B3" w14:textId="77777777" w:rsidR="00B87E0D" w:rsidRDefault="00B87E0D" w:rsidP="00B87E0D">
      <w:r>
        <w:t>[34]https://journal.uii.ac.id/AUTOMATA/article/view/19532/11569</w:t>
      </w:r>
    </w:p>
    <w:p w14:paraId="1202DDBB" w14:textId="77777777" w:rsidR="00B87E0D" w:rsidRDefault="00B87E0D" w:rsidP="00B87E0D">
      <w:r>
        <w:t>[35]https://journal.uii.ac.id/AUTOMATA/article/download/19443/11544/54661</w:t>
      </w:r>
    </w:p>
    <w:p w14:paraId="13011046" w14:textId="77777777" w:rsidR="00B87E0D" w:rsidRDefault="00B87E0D" w:rsidP="00B87E0D">
      <w:r>
        <w:t>[36]</w:t>
      </w:r>
    </w:p>
    <w:p w14:paraId="2ADA0FE5" w14:textId="77777777" w:rsidR="00B87E0D" w:rsidRDefault="00B87E0D" w:rsidP="00B87E0D">
      <w:r>
        <w:t>[37]</w:t>
      </w:r>
    </w:p>
    <w:p w14:paraId="0AA07C17" w14:textId="77777777" w:rsidR="00B87E0D" w:rsidRDefault="00B87E0D" w:rsidP="00B87E0D">
      <w:r>
        <w:t>[38]</w:t>
      </w:r>
    </w:p>
    <w:p w14:paraId="49C5452A" w14:textId="77777777" w:rsidR="00B87E0D" w:rsidRDefault="00B87E0D" w:rsidP="00B87E0D">
      <w:r>
        <w:t>[39]</w:t>
      </w:r>
    </w:p>
    <w:p w14:paraId="2FFB28B0" w14:textId="77777777" w:rsidR="00B87E0D" w:rsidRDefault="00B87E0D" w:rsidP="00B87E0D">
      <w:r>
        <w:t>[40]</w:t>
      </w:r>
    </w:p>
    <w:p w14:paraId="5C61CD06" w14:textId="25761D67" w:rsidR="004573B0" w:rsidRDefault="004573B0" w:rsidP="00D40AF1"/>
    <w:p w14:paraId="3F52BFE6" w14:textId="6498BF55" w:rsidR="004573B0" w:rsidRDefault="004573B0" w:rsidP="00D40AF1"/>
    <w:p w14:paraId="52F1057B" w14:textId="036C2537" w:rsidR="004573B0" w:rsidRDefault="004573B0" w:rsidP="00D40AF1"/>
    <w:p w14:paraId="66DC672D" w14:textId="77777777" w:rsidR="004573B0" w:rsidRPr="00D40AF1" w:rsidRDefault="004573B0" w:rsidP="00D40AF1"/>
    <w:p w14:paraId="4A18FD21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>
        <w:rPr>
          <w:szCs w:val="24"/>
        </w:rPr>
        <w:t xml:space="preserve">Abdelhalim, E. A., &amp; El Khayat, G. A. (2016). A utilization-based genetic algorithm for solving the university timetabling problem (UGA). </w:t>
      </w:r>
      <w:r>
        <w:rPr>
          <w:i/>
          <w:iCs/>
          <w:szCs w:val="24"/>
        </w:rPr>
        <w:t>Alexandria Engineering Journal</w:t>
      </w:r>
      <w:r>
        <w:rPr>
          <w:szCs w:val="24"/>
        </w:rPr>
        <w:t xml:space="preserve">, </w:t>
      </w:r>
      <w:r>
        <w:rPr>
          <w:i/>
          <w:iCs/>
          <w:szCs w:val="24"/>
        </w:rPr>
        <w:t>55</w:t>
      </w:r>
      <w:r>
        <w:rPr>
          <w:szCs w:val="24"/>
        </w:rPr>
        <w:t>(2), 1395–1409. https://doi.org/10.1016/j.aej.2016.02.017</w:t>
      </w:r>
    </w:p>
    <w:p w14:paraId="3BB3BD83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797A0FAC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Akkan, C., &amp; Gülcü, A. (2018). A bi-criteria hybrid genetic algorithm with robustness objective for the course timetabling problem. </w:t>
      </w:r>
      <w:r>
        <w:rPr>
          <w:i/>
          <w:iCs/>
          <w:szCs w:val="24"/>
        </w:rPr>
        <w:t>Computers and Operations Research</w:t>
      </w:r>
      <w:r>
        <w:rPr>
          <w:szCs w:val="24"/>
        </w:rPr>
        <w:t xml:space="preserve">, </w:t>
      </w:r>
      <w:r>
        <w:rPr>
          <w:i/>
          <w:iCs/>
          <w:szCs w:val="24"/>
        </w:rPr>
        <w:t>90</w:t>
      </w:r>
      <w:r>
        <w:rPr>
          <w:szCs w:val="24"/>
        </w:rPr>
        <w:t>, 22–32. https://doi.org/10.1016/j.cor.2017.09.007</w:t>
      </w:r>
    </w:p>
    <w:p w14:paraId="5AB82574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6581C99A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de Oliveira, L. L., Freitas, A. A., &amp; Tinós, R. (2018). Multi-objective genetic algorithms in the study of the genetic code’s adaptability. </w:t>
      </w:r>
      <w:r>
        <w:rPr>
          <w:i/>
          <w:iCs/>
          <w:szCs w:val="24"/>
        </w:rPr>
        <w:t>Information Sciences</w:t>
      </w:r>
      <w:r>
        <w:rPr>
          <w:szCs w:val="24"/>
        </w:rPr>
        <w:t xml:space="preserve">, </w:t>
      </w:r>
      <w:r>
        <w:rPr>
          <w:i/>
          <w:iCs/>
          <w:szCs w:val="24"/>
        </w:rPr>
        <w:t>425</w:t>
      </w:r>
      <w:r>
        <w:rPr>
          <w:szCs w:val="24"/>
        </w:rPr>
        <w:t>, 48–61. https://doi.org/10.1016/j.ins.2017.10.022</w:t>
      </w:r>
    </w:p>
    <w:p w14:paraId="3F1FF974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48B1AF2E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Febrita, R. E., &amp; Mahmudy, W. F. (2017). Modified genetic algorithm for high </w:t>
      </w:r>
      <w:r>
        <w:rPr>
          <w:szCs w:val="24"/>
        </w:rPr>
        <w:lastRenderedPageBreak/>
        <w:t xml:space="preserve">school time-table scheduling with fuzzy time window. </w:t>
      </w:r>
      <w:r>
        <w:rPr>
          <w:i/>
          <w:iCs/>
          <w:szCs w:val="24"/>
        </w:rPr>
        <w:t>International Conference on Sustainable Information Engineering and Technology</w:t>
      </w:r>
      <w:r>
        <w:rPr>
          <w:szCs w:val="24"/>
        </w:rPr>
        <w:t>, 88–92.</w:t>
      </w:r>
    </w:p>
    <w:p w14:paraId="639A61F5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34ACE393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Gao, S., &amp; Silva, C. W. De. (2016). A modified estimation distribution algorithm based on extreme elitism. </w:t>
      </w:r>
      <w:r>
        <w:rPr>
          <w:i/>
          <w:iCs/>
          <w:szCs w:val="24"/>
        </w:rPr>
        <w:t>BioSystems</w:t>
      </w:r>
      <w:r>
        <w:rPr>
          <w:szCs w:val="24"/>
        </w:rPr>
        <w:t xml:space="preserve">, </w:t>
      </w:r>
      <w:r>
        <w:rPr>
          <w:i/>
          <w:iCs/>
          <w:szCs w:val="24"/>
        </w:rPr>
        <w:t>150</w:t>
      </w:r>
      <w:r>
        <w:rPr>
          <w:szCs w:val="24"/>
        </w:rPr>
        <w:t>, 149–166. https://doi.org/10.1016/j.biosystems.2016.10.001</w:t>
      </w:r>
    </w:p>
    <w:p w14:paraId="67A343A2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7D6697C2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Ghasemi, E., Moradi, P., &amp; Fathi, M. (2015). Integrating ABC with genetic grouping for university course timetabling problem. </w:t>
      </w:r>
      <w:r>
        <w:rPr>
          <w:i/>
          <w:iCs/>
          <w:szCs w:val="24"/>
        </w:rPr>
        <w:t>2015 5th International Conference on Computer and Knowledge Engineering (lCCKE)</w:t>
      </w:r>
      <w:r>
        <w:rPr>
          <w:szCs w:val="24"/>
        </w:rPr>
        <w:t>, 24–29.</w:t>
      </w:r>
    </w:p>
    <w:p w14:paraId="63D8DB9F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116E3D34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Jafari-Marandi, R., &amp; Smith, B. K. (2017). Fluid genetic algorithm (FGA). </w:t>
      </w:r>
      <w:r>
        <w:rPr>
          <w:i/>
          <w:iCs/>
          <w:szCs w:val="24"/>
        </w:rPr>
        <w:t>Journal of Computational Design and Engineering</w:t>
      </w:r>
      <w:r>
        <w:rPr>
          <w:szCs w:val="24"/>
        </w:rPr>
        <w:t xml:space="preserve">, </w:t>
      </w:r>
      <w:r>
        <w:rPr>
          <w:i/>
          <w:iCs/>
          <w:szCs w:val="24"/>
        </w:rPr>
        <w:t>4</w:t>
      </w:r>
      <w:r>
        <w:rPr>
          <w:szCs w:val="24"/>
        </w:rPr>
        <w:t>(2), 158–167. https://doi.org/10.1016/j.jcde.2017.03.001</w:t>
      </w:r>
    </w:p>
    <w:p w14:paraId="4D2EB095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133922EB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Lei, Y., Shi, J., &amp; Yan, Z. (2018). A memetic algorithm based on MOEA/D for the examination timetabling problem. </w:t>
      </w:r>
      <w:r>
        <w:rPr>
          <w:i/>
          <w:iCs/>
          <w:szCs w:val="24"/>
        </w:rPr>
        <w:t>Soft Computing</w:t>
      </w:r>
      <w:r>
        <w:rPr>
          <w:szCs w:val="24"/>
        </w:rPr>
        <w:t xml:space="preserve">, </w:t>
      </w:r>
      <w:r>
        <w:rPr>
          <w:i/>
          <w:iCs/>
          <w:szCs w:val="24"/>
        </w:rPr>
        <w:t>22</w:t>
      </w:r>
      <w:r>
        <w:rPr>
          <w:szCs w:val="24"/>
        </w:rPr>
        <w:t>(5), 1511–1523. https://doi.org/10.1007/s00500-017-2886-y</w:t>
      </w:r>
    </w:p>
    <w:p w14:paraId="11FD3C3C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3AFC7961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Lewis, R., &amp; Thompson, J. (2014). Analysing the effects of solution space connectivity with an effective metaheuristic for the course timetabling problem. </w:t>
      </w:r>
      <w:r>
        <w:rPr>
          <w:i/>
          <w:iCs/>
          <w:szCs w:val="24"/>
        </w:rPr>
        <w:t>European Journal of Operational Research</w:t>
      </w:r>
      <w:r>
        <w:rPr>
          <w:szCs w:val="24"/>
        </w:rPr>
        <w:t xml:space="preserve">, </w:t>
      </w:r>
      <w:r>
        <w:rPr>
          <w:i/>
          <w:iCs/>
          <w:szCs w:val="24"/>
        </w:rPr>
        <w:t>240</w:t>
      </w:r>
      <w:r>
        <w:rPr>
          <w:szCs w:val="24"/>
        </w:rPr>
        <w:t>(3), 637–648. https://doi.org/10.1016/j.ejor.2014.07.041</w:t>
      </w:r>
    </w:p>
    <w:p w14:paraId="02C93ED5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7D7C1484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Liu, W., Zhu, H., Wang, Y., Zhou, S., Bai, Y., &amp; Zhao, C. (2013). Topology optimization of support structure of telescope skin based on bit-matrix representation NSGA-II. </w:t>
      </w:r>
      <w:r>
        <w:rPr>
          <w:i/>
          <w:iCs/>
          <w:szCs w:val="24"/>
        </w:rPr>
        <w:t>Chinese Journal of Aeronautics</w:t>
      </w:r>
      <w:r>
        <w:rPr>
          <w:szCs w:val="24"/>
        </w:rPr>
        <w:t xml:space="preserve">, </w:t>
      </w:r>
      <w:r>
        <w:rPr>
          <w:i/>
          <w:iCs/>
          <w:szCs w:val="24"/>
        </w:rPr>
        <w:t>26</w:t>
      </w:r>
      <w:r>
        <w:rPr>
          <w:szCs w:val="24"/>
        </w:rPr>
        <w:t>(6), 1422–1429. https://doi.org/10.1016/j.cja.2013.07.046</w:t>
      </w:r>
    </w:p>
    <w:p w14:paraId="1C2C136E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61F216BC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Mahiba, A. A., &amp; Durai, C. A. D. (2012). Genetic algorithm with search bank strategies for university course timetabling problem. </w:t>
      </w:r>
      <w:r>
        <w:rPr>
          <w:i/>
          <w:iCs/>
          <w:szCs w:val="24"/>
        </w:rPr>
        <w:t>Procedia Engineering</w:t>
      </w:r>
      <w:r>
        <w:rPr>
          <w:szCs w:val="24"/>
        </w:rPr>
        <w:t xml:space="preserve">, </w:t>
      </w:r>
      <w:r>
        <w:rPr>
          <w:i/>
          <w:iCs/>
          <w:szCs w:val="24"/>
        </w:rPr>
        <w:t>38</w:t>
      </w:r>
      <w:r>
        <w:rPr>
          <w:szCs w:val="24"/>
        </w:rPr>
        <w:t>, 253–263. https://doi.org/10.1016/j.proeng.2012.06.033</w:t>
      </w:r>
    </w:p>
    <w:p w14:paraId="1F5F17D8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1E228260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  <w:r>
        <w:rPr>
          <w:szCs w:val="24"/>
        </w:rPr>
        <w:t xml:space="preserve">Parera, S., Sukmana, H. T., &amp; Wardhani, L. K. (2016). Application of genetic algorithm for class scheduling (case study: faculty of science and technology UIN Jakarta). </w:t>
      </w:r>
      <w:r>
        <w:rPr>
          <w:i/>
          <w:iCs/>
          <w:szCs w:val="24"/>
        </w:rPr>
        <w:t>2016 4th International Conference on Cyber and IT Service Management</w:t>
      </w:r>
      <w:r>
        <w:rPr>
          <w:szCs w:val="24"/>
        </w:rPr>
        <w:t>, 1–5. https://doi.org/10.1109/CITSM.2016.7577525</w:t>
      </w:r>
    </w:p>
    <w:p w14:paraId="2CF06C9A" w14:textId="77777777" w:rsidR="005D5BE6" w:rsidRDefault="005D5BE6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  <w:rPr>
          <w:szCs w:val="24"/>
        </w:rPr>
      </w:pPr>
    </w:p>
    <w:p w14:paraId="1E830D9D" w14:textId="77777777" w:rsidR="005D5BE6" w:rsidRDefault="006E0A83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jc w:val="both"/>
      </w:pPr>
      <w:r>
        <w:rPr>
          <w:szCs w:val="24"/>
        </w:rPr>
        <w:t xml:space="preserve">Yousef, A. H., Salama, C., Jad, M. Y., El-gafy, T., Matar, M., &amp; Habashi, S. S. (2016). A GPU based genetic algorithm solution for the timetabling problem. </w:t>
      </w:r>
      <w:r>
        <w:rPr>
          <w:i/>
          <w:iCs/>
          <w:szCs w:val="24"/>
        </w:rPr>
        <w:t>2016 11th International Conference on Computer Engineering &amp; Systems (ICCES)</w:t>
      </w:r>
      <w:r>
        <w:rPr>
          <w:szCs w:val="24"/>
        </w:rPr>
        <w:t>, 103–109. https://doi.org/10.1109/ICCES.2016.7821982</w:t>
      </w:r>
    </w:p>
    <w:p w14:paraId="24AE0652" w14:textId="77777777" w:rsidR="005D5BE6" w:rsidRDefault="006E0A83">
      <w:pPr>
        <w:pStyle w:val="ListParagraph"/>
      </w:pPr>
      <w:r>
        <w:fldChar w:fldCharType="end"/>
      </w:r>
    </w:p>
    <w:p w14:paraId="433539CD" w14:textId="77777777" w:rsidR="00EC126A" w:rsidRDefault="00EC126A">
      <w:pPr>
        <w:pStyle w:val="ListParagraph"/>
      </w:pPr>
    </w:p>
    <w:p w14:paraId="6BF74849" w14:textId="05F892F8" w:rsidR="00EC126A" w:rsidRDefault="00EC126A">
      <w:pPr>
        <w:pStyle w:val="ListParagraph"/>
      </w:pPr>
    </w:p>
    <w:p w14:paraId="2C2AE16D" w14:textId="5ED220D3" w:rsidR="00361404" w:rsidRDefault="00361404">
      <w:pPr>
        <w:pStyle w:val="ListParagraph"/>
      </w:pPr>
    </w:p>
    <w:p w14:paraId="3E421EC9" w14:textId="09A3E096" w:rsidR="00361404" w:rsidRDefault="00361404">
      <w:pPr>
        <w:pStyle w:val="ListParagraph"/>
      </w:pPr>
    </w:p>
    <w:p w14:paraId="07BAA397" w14:textId="77777777" w:rsidR="004843F0" w:rsidRPr="004843F0" w:rsidRDefault="004843F0">
      <w:pPr>
        <w:pStyle w:val="ListParagraph"/>
        <w:rPr>
          <w:lang w:val="en-US"/>
        </w:rPr>
      </w:pPr>
    </w:p>
    <w:p w14:paraId="6EEB8C9E" w14:textId="5D7E7718" w:rsidR="00361404" w:rsidRDefault="00361404">
      <w:pPr>
        <w:pStyle w:val="ListParagraph"/>
      </w:pPr>
    </w:p>
    <w:p w14:paraId="57ABAA8F" w14:textId="6FBB1DCB" w:rsidR="00361404" w:rsidRDefault="00361404">
      <w:pPr>
        <w:pStyle w:val="ListParagraph"/>
      </w:pPr>
    </w:p>
    <w:p w14:paraId="7872D986" w14:textId="690FCF5B" w:rsidR="00361404" w:rsidRDefault="00361404">
      <w:pPr>
        <w:pStyle w:val="ListParagraph"/>
      </w:pPr>
    </w:p>
    <w:p w14:paraId="1E92C2A2" w14:textId="7F417BE4" w:rsidR="00361404" w:rsidRDefault="00361404">
      <w:pPr>
        <w:pStyle w:val="ListParagraph"/>
      </w:pPr>
    </w:p>
    <w:p w14:paraId="0E3ADF21" w14:textId="038EADDD" w:rsidR="00361404" w:rsidRDefault="00361404">
      <w:pPr>
        <w:pStyle w:val="ListParagraph"/>
      </w:pPr>
    </w:p>
    <w:p w14:paraId="13B0A598" w14:textId="7ACD756F" w:rsidR="00361404" w:rsidRDefault="00361404">
      <w:pPr>
        <w:pStyle w:val="ListParagraph"/>
      </w:pPr>
    </w:p>
    <w:p w14:paraId="0D31C828" w14:textId="0F6BE59F" w:rsidR="00E33E65" w:rsidRDefault="00E33E65" w:rsidP="009019AB">
      <w:pPr>
        <w:pStyle w:val="Heading1"/>
        <w:numPr>
          <w:ilvl w:val="0"/>
          <w:numId w:val="0"/>
        </w:numPr>
        <w:jc w:val="left"/>
        <w:sectPr w:rsidR="00E33E65" w:rsidSect="004843F0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6" w:h="16838" w:code="9"/>
          <w:pgMar w:top="2268" w:right="1701" w:bottom="1701" w:left="2268" w:header="1417" w:footer="850" w:gutter="0"/>
          <w:cols w:space="720"/>
          <w:titlePg/>
          <w:docGrid w:linePitch="360"/>
        </w:sectPr>
      </w:pPr>
    </w:p>
    <w:p w14:paraId="2784BAD6" w14:textId="77777777" w:rsidR="00D40781" w:rsidRPr="00CB2675" w:rsidRDefault="00D40781" w:rsidP="009019AB">
      <w:pPr>
        <w:pStyle w:val="paragraf"/>
        <w:rPr>
          <w:lang w:val="id-ID"/>
        </w:rPr>
      </w:pPr>
    </w:p>
    <w:sectPr w:rsidR="00D40781" w:rsidRPr="00CB2675" w:rsidSect="004843F0">
      <w:pgSz w:w="11906" w:h="16838" w:code="9"/>
      <w:pgMar w:top="2268" w:right="1701" w:bottom="1701" w:left="2268" w:header="1417" w:footer="85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117BA" w14:textId="77777777" w:rsidR="00470757" w:rsidRDefault="00470757">
      <w:pPr>
        <w:spacing w:after="0" w:line="240" w:lineRule="auto"/>
      </w:pPr>
      <w:r>
        <w:separator/>
      </w:r>
    </w:p>
  </w:endnote>
  <w:endnote w:type="continuationSeparator" w:id="0">
    <w:p w14:paraId="240B7ED3" w14:textId="77777777" w:rsidR="00470757" w:rsidRDefault="00470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eeSans">
    <w:altName w:val="Calibri"/>
    <w:charset w:val="01"/>
    <w:family w:val="auto"/>
    <w:pitch w:val="default"/>
  </w:font>
  <w:font w:name="Liberation Sans">
    <w:altName w:val="Arial"/>
    <w:charset w:val="01"/>
    <w:family w:val="swiss"/>
    <w:pitch w:val="default"/>
  </w:font>
  <w:font w:name="Noto Sans CJK SC Regular">
    <w:altName w:val="Calibri"/>
    <w:charset w:val="01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A7D99" w14:textId="0FBB53CA" w:rsidR="001C41E4" w:rsidRDefault="001C41E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22613" w14:textId="77777777" w:rsidR="001C41E4" w:rsidRDefault="001C41E4">
    <w:pPr>
      <w:pStyle w:val="Footer"/>
      <w:jc w:val="center"/>
    </w:pPr>
    <w:r>
      <w:rPr>
        <w:szCs w:val="24"/>
      </w:rPr>
      <w:fldChar w:fldCharType="begin"/>
    </w:r>
    <w:r>
      <w:rPr>
        <w:szCs w:val="24"/>
      </w:rPr>
      <w:instrText xml:space="preserve"> PAGE </w:instrText>
    </w:r>
    <w:r>
      <w:rPr>
        <w:szCs w:val="24"/>
      </w:rPr>
      <w:fldChar w:fldCharType="separate"/>
    </w:r>
    <w:r>
      <w:rPr>
        <w:noProof/>
        <w:szCs w:val="24"/>
      </w:rPr>
      <w:t>vi</w:t>
    </w:r>
    <w:r>
      <w:rPr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2EAB4" w14:textId="77777777" w:rsidR="001C41E4" w:rsidRDefault="001C41E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7A18D" w14:textId="77777777" w:rsidR="001C41E4" w:rsidRDefault="001C41E4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222EB" w14:textId="5DB4A890" w:rsidR="001C41E4" w:rsidRDefault="001C41E4">
    <w:pPr>
      <w:pStyle w:val="Footer"/>
      <w:jc w:val="center"/>
    </w:pPr>
    <w:r>
      <w:rPr>
        <w:szCs w:val="24"/>
      </w:rPr>
      <w:fldChar w:fldCharType="begin"/>
    </w:r>
    <w:r>
      <w:rPr>
        <w:szCs w:val="24"/>
      </w:rPr>
      <w:instrText xml:space="preserve"> PAGE </w:instrText>
    </w:r>
    <w:r>
      <w:rPr>
        <w:szCs w:val="24"/>
      </w:rPr>
      <w:fldChar w:fldCharType="separate"/>
    </w:r>
    <w:r>
      <w:rPr>
        <w:noProof/>
        <w:szCs w:val="24"/>
      </w:rPr>
      <w:t>50</w:t>
    </w:r>
    <w:r>
      <w:rPr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35EB2" w14:textId="77777777" w:rsidR="001C41E4" w:rsidRDefault="001C41E4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793FF" w14:textId="72A9C03D" w:rsidR="001C41E4" w:rsidRDefault="00470757">
    <w:pPr>
      <w:pStyle w:val="Footer"/>
      <w:jc w:val="center"/>
    </w:pPr>
    <w:sdt>
      <w:sdtPr>
        <w:id w:val="-51053471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/>
    </w:sdt>
  </w:p>
  <w:p w14:paraId="1A80B34C" w14:textId="77777777" w:rsidR="001C41E4" w:rsidRDefault="001C41E4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12140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E74891" w14:textId="6174CA5D" w:rsidR="001C41E4" w:rsidRDefault="00470757">
        <w:pPr>
          <w:pStyle w:val="Footer"/>
          <w:jc w:val="center"/>
        </w:pPr>
      </w:p>
    </w:sdtContent>
  </w:sdt>
  <w:p w14:paraId="49A72D09" w14:textId="77777777" w:rsidR="001C41E4" w:rsidRDefault="001C41E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022FE" w14:textId="77777777" w:rsidR="00470757" w:rsidRDefault="00470757">
      <w:pPr>
        <w:spacing w:after="0" w:line="240" w:lineRule="auto"/>
      </w:pPr>
      <w:r>
        <w:separator/>
      </w:r>
    </w:p>
  </w:footnote>
  <w:footnote w:type="continuationSeparator" w:id="0">
    <w:p w14:paraId="4BE4F2E6" w14:textId="77777777" w:rsidR="00470757" w:rsidRDefault="004707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5027D" w14:textId="77777777" w:rsidR="001C41E4" w:rsidRDefault="001C41E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16FE6" w14:textId="7D898D76" w:rsidR="001C41E4" w:rsidRDefault="001C41E4">
    <w:pPr>
      <w:pStyle w:val="Header"/>
      <w:jc w:val="right"/>
    </w:pPr>
    <w:r>
      <w:rPr>
        <w:szCs w:val="24"/>
      </w:rPr>
      <w:fldChar w:fldCharType="begin"/>
    </w:r>
    <w:r>
      <w:rPr>
        <w:szCs w:val="24"/>
      </w:rPr>
      <w:instrText xml:space="preserve"> PAGE </w:instrText>
    </w:r>
    <w:r>
      <w:rPr>
        <w:szCs w:val="24"/>
      </w:rPr>
      <w:fldChar w:fldCharType="separate"/>
    </w:r>
    <w:r>
      <w:rPr>
        <w:noProof/>
        <w:szCs w:val="24"/>
      </w:rPr>
      <w:t>51</w:t>
    </w:r>
    <w:r>
      <w:rPr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E3FA8" w14:textId="77777777" w:rsidR="001C41E4" w:rsidRDefault="001C41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8B704" w14:textId="77777777" w:rsidR="001C41E4" w:rsidRDefault="001C41E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5271" w14:textId="6C5096D7" w:rsidR="001C41E4" w:rsidRDefault="001C41E4">
    <w:pPr>
      <w:pStyle w:val="Header"/>
      <w:jc w:val="right"/>
    </w:pPr>
  </w:p>
  <w:p w14:paraId="77302CCE" w14:textId="77777777" w:rsidR="001C41E4" w:rsidRDefault="001C41E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27E07" w14:textId="77777777" w:rsidR="001C41E4" w:rsidRDefault="001C41E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842E59EE"/>
    <w:lvl w:ilvl="0">
      <w:start w:val="1"/>
      <w:numFmt w:val="decimal"/>
      <w:lvlText w:val="%1."/>
      <w:lvlJc w:val="left"/>
      <w:pPr>
        <w:tabs>
          <w:tab w:val="left" w:pos="-1276"/>
        </w:tabs>
        <w:ind w:left="360" w:hanging="360"/>
      </w:pPr>
      <w:rPr>
        <w:rFonts w:ascii="Times New Roman" w:hAnsi="Times New Roman" w:cs="Times New Roman" w:hint="default"/>
        <w:i w:val="0"/>
        <w:iCs/>
        <w:sz w:val="24"/>
        <w:szCs w:val="24"/>
      </w:rPr>
    </w:lvl>
  </w:abstractNum>
  <w:abstractNum w:abstractNumId="1" w15:restartNumberingAfterBreak="0">
    <w:nsid w:val="00000009"/>
    <w:multiLevelType w:val="singleLevel"/>
    <w:tmpl w:val="00000009"/>
    <w:lvl w:ilvl="0">
      <w:start w:val="1"/>
      <w:numFmt w:val="decimal"/>
      <w:lvlText w:val="%1."/>
      <w:lvlJc w:val="left"/>
      <w:pPr>
        <w:tabs>
          <w:tab w:val="left" w:pos="0"/>
        </w:tabs>
        <w:ind w:left="1260" w:hanging="360"/>
      </w:pPr>
      <w:rPr>
        <w:rFonts w:ascii="Times New Roman" w:hAnsi="Times New Roman" w:cs="Times New Roman" w:hint="default"/>
        <w:b w:val="0"/>
        <w:sz w:val="24"/>
        <w:szCs w:val="24"/>
        <w:lang w:val="id-ID" w:eastAsia="id-ID"/>
      </w:rPr>
    </w:lvl>
  </w:abstractNum>
  <w:abstractNum w:abstractNumId="2" w15:restartNumberingAfterBreak="0">
    <w:nsid w:val="0000000A"/>
    <w:multiLevelType w:val="singleLevel"/>
    <w:tmpl w:val="0000000A"/>
    <w:lvl w:ilvl="0">
      <w:start w:val="1"/>
      <w:numFmt w:val="decimal"/>
      <w:lvlText w:val="%1."/>
      <w:lvlJc w:val="left"/>
      <w:pPr>
        <w:tabs>
          <w:tab w:val="left" w:pos="0"/>
        </w:tabs>
        <w:ind w:left="5956" w:hanging="360"/>
      </w:pPr>
      <w:rPr>
        <w:rFonts w:ascii="Times New Roman" w:hAnsi="Times New Roman" w:cs="Times New Roman"/>
        <w:sz w:val="24"/>
        <w:szCs w:val="24"/>
        <w:lang w:val="en-US"/>
      </w:rPr>
    </w:lvl>
  </w:abstractNum>
  <w:abstractNum w:abstractNumId="3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0"/>
        </w:tabs>
        <w:ind w:left="2160" w:hanging="360"/>
      </w:pPr>
      <w:rPr>
        <w:rFonts w:ascii="Times New Roman" w:hAnsi="Times New Roman" w:cs="Times New Roman" w:hint="default"/>
        <w:b w:val="0"/>
        <w:i/>
        <w:sz w:val="24"/>
        <w:szCs w:val="24"/>
        <w:lang w:val="en-US"/>
      </w:rPr>
    </w:lvl>
    <w:lvl w:ilvl="3">
      <w:start w:val="15"/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000000F"/>
    <w:multiLevelType w:val="singleLevel"/>
    <w:tmpl w:val="0000000F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  <w:lang w:val="en-US"/>
      </w:rPr>
    </w:lvl>
  </w:abstractNum>
  <w:abstractNum w:abstractNumId="5" w15:restartNumberingAfterBreak="0">
    <w:nsid w:val="00000015"/>
    <w:multiLevelType w:val="singleLevel"/>
    <w:tmpl w:val="00000015"/>
    <w:lvl w:ilvl="0">
      <w:start w:val="1"/>
      <w:numFmt w:val="decimal"/>
      <w:lvlText w:val="%1."/>
      <w:lvlJc w:val="left"/>
      <w:pPr>
        <w:tabs>
          <w:tab w:val="left" w:pos="0"/>
        </w:tabs>
        <w:ind w:left="2345" w:hanging="360"/>
      </w:pPr>
      <w:rPr>
        <w:rFonts w:ascii="Times New Roman" w:hAnsi="Times New Roman" w:cs="Times New Roman" w:hint="default"/>
        <w:i w:val="0"/>
        <w:sz w:val="24"/>
        <w:szCs w:val="24"/>
      </w:rPr>
    </w:lvl>
  </w:abstractNum>
  <w:abstractNum w:abstractNumId="6" w15:restartNumberingAfterBreak="0">
    <w:nsid w:val="00000025"/>
    <w:multiLevelType w:val="singleLevel"/>
    <w:tmpl w:val="00000025"/>
    <w:lvl w:ilvl="0">
      <w:start w:val="1"/>
      <w:numFmt w:val="decimal"/>
      <w:lvlText w:val="%1."/>
      <w:lvlJc w:val="left"/>
      <w:pPr>
        <w:tabs>
          <w:tab w:val="left" w:pos="0"/>
        </w:tabs>
        <w:ind w:left="5956" w:hanging="360"/>
      </w:pPr>
      <w:rPr>
        <w:rFonts w:ascii="Times New Roman" w:hAnsi="Times New Roman" w:cs="Times New Roman" w:hint="default"/>
        <w:sz w:val="24"/>
        <w:szCs w:val="24"/>
        <w:lang w:val="en-US"/>
      </w:rPr>
    </w:lvl>
  </w:abstractNum>
  <w:abstractNum w:abstractNumId="7" w15:restartNumberingAfterBreak="0">
    <w:nsid w:val="00000027"/>
    <w:multiLevelType w:val="multilevel"/>
    <w:tmpl w:val="00000027"/>
    <w:lvl w:ilvl="0">
      <w:start w:val="1"/>
      <w:numFmt w:val="decimal"/>
      <w:lvlText w:val="%1."/>
      <w:lvlJc w:val="left"/>
      <w:pPr>
        <w:tabs>
          <w:tab w:val="left" w:pos="0"/>
        </w:tabs>
        <w:ind w:left="1636" w:hanging="360"/>
      </w:pPr>
      <w:rPr>
        <w:rFonts w:ascii="Times New Roman" w:hAnsi="Times New Roman" w:cs="Times New Roman"/>
        <w:sz w:val="24"/>
        <w:szCs w:val="24"/>
        <w:lang w:val="en-US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2356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3076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3796" w:hanging="36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4516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5236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956" w:hanging="360"/>
      </w:pPr>
      <w:rPr>
        <w:rFonts w:ascii="Times New Roman" w:hAnsi="Times New Roman" w:cs="Times New Roman" w:hint="default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6676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7396" w:hanging="180"/>
      </w:pPr>
    </w:lvl>
  </w:abstractNum>
  <w:abstractNum w:abstractNumId="8" w15:restartNumberingAfterBreak="0">
    <w:nsid w:val="00000029"/>
    <w:multiLevelType w:val="multilevel"/>
    <w:tmpl w:val="4B7C6038"/>
    <w:lvl w:ilvl="0">
      <w:start w:val="1"/>
      <w:numFmt w:val="decimal"/>
      <w:pStyle w:val="Heading1"/>
      <w:lvlText w:val="BAB %1"/>
      <w:lvlJc w:val="left"/>
      <w:pPr>
        <w:tabs>
          <w:tab w:val="left" w:pos="3687"/>
        </w:tabs>
        <w:ind w:left="4047" w:hanging="360"/>
      </w:pPr>
      <w:rPr>
        <w:b/>
        <w:sz w:val="24"/>
        <w:szCs w:val="24"/>
        <w:lang w:val="zh-CN" w:bidi="zh-CN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284"/>
        </w:tabs>
        <w:ind w:left="644" w:hanging="360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0"/>
        </w:tabs>
        <w:ind w:left="720" w:hanging="72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9" w15:restartNumberingAfterBreak="0">
    <w:nsid w:val="01E02FEE"/>
    <w:multiLevelType w:val="multilevel"/>
    <w:tmpl w:val="01E02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2477E54"/>
    <w:multiLevelType w:val="hybridMultilevel"/>
    <w:tmpl w:val="CD76BCDA"/>
    <w:lvl w:ilvl="0" w:tplc="F10CFD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0D3890"/>
    <w:multiLevelType w:val="multilevel"/>
    <w:tmpl w:val="0E0D3890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0EBC78D6"/>
    <w:multiLevelType w:val="multilevel"/>
    <w:tmpl w:val="0EBC78D6"/>
    <w:lvl w:ilvl="0">
      <w:start w:val="1"/>
      <w:numFmt w:val="lowerLetter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55C11FF"/>
    <w:multiLevelType w:val="multilevel"/>
    <w:tmpl w:val="155C11FF"/>
    <w:lvl w:ilvl="0">
      <w:start w:val="1"/>
      <w:numFmt w:val="lowerLetter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16921A1E"/>
    <w:multiLevelType w:val="hybridMultilevel"/>
    <w:tmpl w:val="2384E0AC"/>
    <w:lvl w:ilvl="0" w:tplc="66C87F1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F619EF"/>
    <w:multiLevelType w:val="multilevel"/>
    <w:tmpl w:val="16F619E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3C5BC8"/>
    <w:multiLevelType w:val="hybridMultilevel"/>
    <w:tmpl w:val="066A86AC"/>
    <w:lvl w:ilvl="0" w:tplc="4552F192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39A72DD"/>
    <w:multiLevelType w:val="multilevel"/>
    <w:tmpl w:val="239A72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521A56"/>
    <w:multiLevelType w:val="multilevel"/>
    <w:tmpl w:val="24521A56"/>
    <w:lvl w:ilvl="0">
      <w:start w:val="1"/>
      <w:numFmt w:val="decimal"/>
      <w:lvlText w:val="%1."/>
      <w:lvlJc w:val="left"/>
      <w:pPr>
        <w:tabs>
          <w:tab w:val="left" w:pos="0"/>
        </w:tabs>
        <w:ind w:left="1636" w:hanging="360"/>
      </w:pPr>
      <w:rPr>
        <w:rFonts w:ascii="Times New Roman" w:hAnsi="Times New Roman" w:cs="Times New Roman"/>
        <w:sz w:val="24"/>
        <w:szCs w:val="24"/>
        <w:lang w:val="en-US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2356" w:hanging="360"/>
      </w:pPr>
    </w:lvl>
    <w:lvl w:ilvl="2">
      <w:start w:val="1"/>
      <w:numFmt w:val="decimal"/>
      <w:lvlText w:val="%3."/>
      <w:lvlJc w:val="left"/>
      <w:pPr>
        <w:tabs>
          <w:tab w:val="left" w:pos="0"/>
        </w:tabs>
        <w:ind w:left="3076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3796" w:hanging="36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4516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5236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956" w:hanging="360"/>
      </w:pPr>
      <w:rPr>
        <w:rFonts w:ascii="Times New Roman" w:hAnsi="Times New Roman" w:cs="Times New Roman" w:hint="default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6676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7396" w:hanging="180"/>
      </w:pPr>
    </w:lvl>
  </w:abstractNum>
  <w:abstractNum w:abstractNumId="19" w15:restartNumberingAfterBreak="0">
    <w:nsid w:val="2908499E"/>
    <w:multiLevelType w:val="multilevel"/>
    <w:tmpl w:val="2908499E"/>
    <w:lvl w:ilvl="0">
      <w:start w:val="1"/>
      <w:numFmt w:val="lowerLetter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20" w15:restartNumberingAfterBreak="0">
    <w:nsid w:val="2AA065D6"/>
    <w:multiLevelType w:val="multilevel"/>
    <w:tmpl w:val="2AA065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935E4D"/>
    <w:multiLevelType w:val="hybridMultilevel"/>
    <w:tmpl w:val="F8F0C214"/>
    <w:lvl w:ilvl="0" w:tplc="2C5E634E">
      <w:start w:val="1"/>
      <w:numFmt w:val="upperLetter"/>
      <w:lvlText w:val="%1."/>
      <w:lvlJc w:val="left"/>
      <w:pPr>
        <w:ind w:left="1428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48" w:hanging="360"/>
      </w:pPr>
    </w:lvl>
    <w:lvl w:ilvl="2" w:tplc="3809001B" w:tentative="1">
      <w:start w:val="1"/>
      <w:numFmt w:val="lowerRoman"/>
      <w:lvlText w:val="%3."/>
      <w:lvlJc w:val="right"/>
      <w:pPr>
        <w:ind w:left="2868" w:hanging="180"/>
      </w:pPr>
    </w:lvl>
    <w:lvl w:ilvl="3" w:tplc="3809000F" w:tentative="1">
      <w:start w:val="1"/>
      <w:numFmt w:val="decimal"/>
      <w:lvlText w:val="%4."/>
      <w:lvlJc w:val="left"/>
      <w:pPr>
        <w:ind w:left="3588" w:hanging="360"/>
      </w:pPr>
    </w:lvl>
    <w:lvl w:ilvl="4" w:tplc="38090019" w:tentative="1">
      <w:start w:val="1"/>
      <w:numFmt w:val="lowerLetter"/>
      <w:lvlText w:val="%5."/>
      <w:lvlJc w:val="left"/>
      <w:pPr>
        <w:ind w:left="4308" w:hanging="360"/>
      </w:pPr>
    </w:lvl>
    <w:lvl w:ilvl="5" w:tplc="3809001B" w:tentative="1">
      <w:start w:val="1"/>
      <w:numFmt w:val="lowerRoman"/>
      <w:lvlText w:val="%6."/>
      <w:lvlJc w:val="right"/>
      <w:pPr>
        <w:ind w:left="5028" w:hanging="180"/>
      </w:pPr>
    </w:lvl>
    <w:lvl w:ilvl="6" w:tplc="3809000F" w:tentative="1">
      <w:start w:val="1"/>
      <w:numFmt w:val="decimal"/>
      <w:lvlText w:val="%7."/>
      <w:lvlJc w:val="left"/>
      <w:pPr>
        <w:ind w:left="5748" w:hanging="360"/>
      </w:pPr>
    </w:lvl>
    <w:lvl w:ilvl="7" w:tplc="38090019" w:tentative="1">
      <w:start w:val="1"/>
      <w:numFmt w:val="lowerLetter"/>
      <w:lvlText w:val="%8."/>
      <w:lvlJc w:val="left"/>
      <w:pPr>
        <w:ind w:left="6468" w:hanging="360"/>
      </w:pPr>
    </w:lvl>
    <w:lvl w:ilvl="8" w:tplc="3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31164A8B"/>
    <w:multiLevelType w:val="multilevel"/>
    <w:tmpl w:val="31164A8B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311811FB"/>
    <w:multiLevelType w:val="multilevel"/>
    <w:tmpl w:val="311811FB"/>
    <w:lvl w:ilvl="0">
      <w:start w:val="1"/>
      <w:numFmt w:val="decimal"/>
      <w:lvlText w:val="%1."/>
      <w:lvlJc w:val="left"/>
      <w:pPr>
        <w:tabs>
          <w:tab w:val="left" w:pos="0"/>
        </w:tabs>
        <w:ind w:left="1636" w:hanging="360"/>
      </w:pPr>
      <w:rPr>
        <w:rFonts w:ascii="Times New Roman" w:hAnsi="Times New Roman" w:cs="Times New Roman"/>
        <w:sz w:val="24"/>
        <w:szCs w:val="24"/>
        <w:lang w:val="en-US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2356" w:hanging="360"/>
      </w:pPr>
    </w:lvl>
    <w:lvl w:ilvl="2">
      <w:start w:val="1"/>
      <w:numFmt w:val="decimal"/>
      <w:lvlText w:val="%3."/>
      <w:lvlJc w:val="left"/>
      <w:pPr>
        <w:tabs>
          <w:tab w:val="left" w:pos="0"/>
        </w:tabs>
        <w:ind w:left="3076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3796" w:hanging="36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4516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5236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956" w:hanging="360"/>
      </w:pPr>
      <w:rPr>
        <w:rFonts w:ascii="Times New Roman" w:hAnsi="Times New Roman" w:cs="Times New Roman" w:hint="default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6676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7396" w:hanging="180"/>
      </w:pPr>
    </w:lvl>
  </w:abstractNum>
  <w:abstractNum w:abstractNumId="24" w15:restartNumberingAfterBreak="0">
    <w:nsid w:val="3BC8274A"/>
    <w:multiLevelType w:val="multilevel"/>
    <w:tmpl w:val="3BC827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804140"/>
    <w:multiLevelType w:val="multilevel"/>
    <w:tmpl w:val="40804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F41F84"/>
    <w:multiLevelType w:val="multilevel"/>
    <w:tmpl w:val="4BF41F84"/>
    <w:lvl w:ilvl="0">
      <w:start w:val="1"/>
      <w:numFmt w:val="lowerLetter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27" w15:restartNumberingAfterBreak="0">
    <w:nsid w:val="4EB36E02"/>
    <w:multiLevelType w:val="multilevel"/>
    <w:tmpl w:val="4EB36E02"/>
    <w:lvl w:ilvl="0">
      <w:start w:val="1"/>
      <w:numFmt w:val="lowerLetter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28" w15:restartNumberingAfterBreak="0">
    <w:nsid w:val="4EEC6671"/>
    <w:multiLevelType w:val="multilevel"/>
    <w:tmpl w:val="4EEC667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812155"/>
    <w:multiLevelType w:val="multilevel"/>
    <w:tmpl w:val="50812155"/>
    <w:lvl w:ilvl="0">
      <w:start w:val="1"/>
      <w:numFmt w:val="lowerLetter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30" w15:restartNumberingAfterBreak="0">
    <w:nsid w:val="50A6394E"/>
    <w:multiLevelType w:val="multilevel"/>
    <w:tmpl w:val="50A639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14E75"/>
    <w:multiLevelType w:val="multilevel"/>
    <w:tmpl w:val="5A314E75"/>
    <w:lvl w:ilvl="0">
      <w:start w:val="1"/>
      <w:numFmt w:val="lowerLetter"/>
      <w:lvlText w:val="%1."/>
      <w:lvlJc w:val="left"/>
      <w:pPr>
        <w:ind w:left="2421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314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861" w:hanging="180"/>
      </w:pPr>
    </w:lvl>
    <w:lvl w:ilvl="3">
      <w:start w:val="1"/>
      <w:numFmt w:val="decimal"/>
      <w:lvlText w:val="%4."/>
      <w:lvlJc w:val="left"/>
      <w:pPr>
        <w:ind w:left="4581" w:hanging="360"/>
      </w:pPr>
    </w:lvl>
    <w:lvl w:ilvl="4">
      <w:start w:val="1"/>
      <w:numFmt w:val="lowerLetter"/>
      <w:lvlText w:val="%5."/>
      <w:lvlJc w:val="left"/>
      <w:pPr>
        <w:ind w:left="5301" w:hanging="360"/>
      </w:pPr>
    </w:lvl>
    <w:lvl w:ilvl="5">
      <w:start w:val="1"/>
      <w:numFmt w:val="lowerRoman"/>
      <w:lvlText w:val="%6."/>
      <w:lvlJc w:val="right"/>
      <w:pPr>
        <w:ind w:left="6021" w:hanging="180"/>
      </w:pPr>
    </w:lvl>
    <w:lvl w:ilvl="6">
      <w:start w:val="1"/>
      <w:numFmt w:val="decimal"/>
      <w:lvlText w:val="%7."/>
      <w:lvlJc w:val="left"/>
      <w:pPr>
        <w:ind w:left="6741" w:hanging="360"/>
      </w:pPr>
    </w:lvl>
    <w:lvl w:ilvl="7">
      <w:start w:val="1"/>
      <w:numFmt w:val="lowerLetter"/>
      <w:lvlText w:val="%8."/>
      <w:lvlJc w:val="left"/>
      <w:pPr>
        <w:ind w:left="7461" w:hanging="360"/>
      </w:pPr>
    </w:lvl>
    <w:lvl w:ilvl="8">
      <w:start w:val="1"/>
      <w:numFmt w:val="lowerRoman"/>
      <w:lvlText w:val="%9."/>
      <w:lvlJc w:val="right"/>
      <w:pPr>
        <w:ind w:left="8181" w:hanging="180"/>
      </w:pPr>
    </w:lvl>
  </w:abstractNum>
  <w:abstractNum w:abstractNumId="32" w15:restartNumberingAfterBreak="0">
    <w:nsid w:val="5A91355F"/>
    <w:multiLevelType w:val="multilevel"/>
    <w:tmpl w:val="5A91355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470D4E"/>
    <w:multiLevelType w:val="hybridMultilevel"/>
    <w:tmpl w:val="3A3A172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1BD6284"/>
    <w:multiLevelType w:val="multilevel"/>
    <w:tmpl w:val="61BD62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D6290C"/>
    <w:multiLevelType w:val="multilevel"/>
    <w:tmpl w:val="61D6290C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36" w15:restartNumberingAfterBreak="0">
    <w:nsid w:val="6A0E7368"/>
    <w:multiLevelType w:val="hybridMultilevel"/>
    <w:tmpl w:val="C6869FD4"/>
    <w:lvl w:ilvl="0" w:tplc="9228875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4D702F"/>
    <w:multiLevelType w:val="multilevel"/>
    <w:tmpl w:val="0421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6F740CA1"/>
    <w:multiLevelType w:val="multilevel"/>
    <w:tmpl w:val="6F740CA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CA5812"/>
    <w:multiLevelType w:val="multilevel"/>
    <w:tmpl w:val="70CA58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E45BE0"/>
    <w:multiLevelType w:val="hybridMultilevel"/>
    <w:tmpl w:val="B470D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217456"/>
    <w:multiLevelType w:val="multilevel"/>
    <w:tmpl w:val="74217456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42" w15:restartNumberingAfterBreak="0">
    <w:nsid w:val="756329C4"/>
    <w:multiLevelType w:val="multilevel"/>
    <w:tmpl w:val="756329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8F0A61"/>
    <w:multiLevelType w:val="hybridMultilevel"/>
    <w:tmpl w:val="43126D72"/>
    <w:lvl w:ilvl="0" w:tplc="44F6E8A8">
      <w:start w:val="1"/>
      <w:numFmt w:val="upperLetter"/>
      <w:lvlText w:val="%1."/>
      <w:lvlJc w:val="left"/>
      <w:pPr>
        <w:ind w:left="1287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7ADE7594"/>
    <w:multiLevelType w:val="multilevel"/>
    <w:tmpl w:val="7ADE75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186750"/>
    <w:multiLevelType w:val="multilevel"/>
    <w:tmpl w:val="7C1867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C7325E"/>
    <w:multiLevelType w:val="multilevel"/>
    <w:tmpl w:val="7CC7325E"/>
    <w:lvl w:ilvl="0">
      <w:start w:val="1"/>
      <w:numFmt w:val="lowerLetter"/>
      <w:lvlText w:val="%1."/>
      <w:lvlJc w:val="left"/>
      <w:pPr>
        <w:ind w:left="2421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314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861" w:hanging="180"/>
      </w:pPr>
    </w:lvl>
    <w:lvl w:ilvl="3">
      <w:start w:val="1"/>
      <w:numFmt w:val="decimal"/>
      <w:lvlText w:val="%4."/>
      <w:lvlJc w:val="left"/>
      <w:pPr>
        <w:ind w:left="4581" w:hanging="360"/>
      </w:pPr>
    </w:lvl>
    <w:lvl w:ilvl="4">
      <w:start w:val="1"/>
      <w:numFmt w:val="lowerLetter"/>
      <w:lvlText w:val="%5."/>
      <w:lvlJc w:val="left"/>
      <w:pPr>
        <w:ind w:left="5301" w:hanging="360"/>
      </w:pPr>
    </w:lvl>
    <w:lvl w:ilvl="5">
      <w:start w:val="1"/>
      <w:numFmt w:val="lowerRoman"/>
      <w:lvlText w:val="%6."/>
      <w:lvlJc w:val="right"/>
      <w:pPr>
        <w:ind w:left="6021" w:hanging="180"/>
      </w:pPr>
    </w:lvl>
    <w:lvl w:ilvl="6">
      <w:start w:val="1"/>
      <w:numFmt w:val="decimal"/>
      <w:lvlText w:val="%7."/>
      <w:lvlJc w:val="left"/>
      <w:pPr>
        <w:ind w:left="6741" w:hanging="360"/>
      </w:pPr>
    </w:lvl>
    <w:lvl w:ilvl="7">
      <w:start w:val="1"/>
      <w:numFmt w:val="lowerLetter"/>
      <w:lvlText w:val="%8."/>
      <w:lvlJc w:val="left"/>
      <w:pPr>
        <w:ind w:left="7461" w:hanging="360"/>
      </w:pPr>
    </w:lvl>
    <w:lvl w:ilvl="8">
      <w:start w:val="1"/>
      <w:numFmt w:val="lowerRoman"/>
      <w:lvlText w:val="%9."/>
      <w:lvlJc w:val="right"/>
      <w:pPr>
        <w:ind w:left="8181" w:hanging="180"/>
      </w:pPr>
    </w:lvl>
  </w:abstractNum>
  <w:abstractNum w:abstractNumId="47" w15:restartNumberingAfterBreak="0">
    <w:nsid w:val="7CC979DE"/>
    <w:multiLevelType w:val="multilevel"/>
    <w:tmpl w:val="7CC979DE"/>
    <w:lvl w:ilvl="0">
      <w:start w:val="1"/>
      <w:numFmt w:val="lowerLetter"/>
      <w:lvlText w:val="%1."/>
      <w:lvlJc w:val="left"/>
      <w:pPr>
        <w:ind w:left="2421" w:hanging="360"/>
      </w:pPr>
    </w:lvl>
    <w:lvl w:ilvl="1">
      <w:start w:val="1"/>
      <w:numFmt w:val="decimal"/>
      <w:lvlText w:val="%2."/>
      <w:lvlJc w:val="left"/>
      <w:pPr>
        <w:ind w:left="314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861" w:hanging="180"/>
      </w:pPr>
    </w:lvl>
    <w:lvl w:ilvl="3">
      <w:start w:val="1"/>
      <w:numFmt w:val="decimal"/>
      <w:lvlText w:val="%4."/>
      <w:lvlJc w:val="left"/>
      <w:pPr>
        <w:ind w:left="4581" w:hanging="360"/>
      </w:pPr>
    </w:lvl>
    <w:lvl w:ilvl="4">
      <w:start w:val="1"/>
      <w:numFmt w:val="lowerLetter"/>
      <w:lvlText w:val="%5."/>
      <w:lvlJc w:val="left"/>
      <w:pPr>
        <w:ind w:left="5301" w:hanging="360"/>
      </w:pPr>
    </w:lvl>
    <w:lvl w:ilvl="5">
      <w:start w:val="1"/>
      <w:numFmt w:val="lowerRoman"/>
      <w:lvlText w:val="%6."/>
      <w:lvlJc w:val="right"/>
      <w:pPr>
        <w:ind w:left="6021" w:hanging="180"/>
      </w:pPr>
    </w:lvl>
    <w:lvl w:ilvl="6">
      <w:start w:val="1"/>
      <w:numFmt w:val="decimal"/>
      <w:lvlText w:val="%7."/>
      <w:lvlJc w:val="left"/>
      <w:pPr>
        <w:ind w:left="6741" w:hanging="360"/>
      </w:pPr>
    </w:lvl>
    <w:lvl w:ilvl="7">
      <w:start w:val="1"/>
      <w:numFmt w:val="lowerLetter"/>
      <w:lvlText w:val="%8."/>
      <w:lvlJc w:val="left"/>
      <w:pPr>
        <w:ind w:left="7461" w:hanging="360"/>
      </w:pPr>
    </w:lvl>
    <w:lvl w:ilvl="8">
      <w:start w:val="1"/>
      <w:numFmt w:val="lowerRoman"/>
      <w:lvlText w:val="%9."/>
      <w:lvlJc w:val="right"/>
      <w:pPr>
        <w:ind w:left="8181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23"/>
  </w:num>
  <w:num w:numId="5">
    <w:abstractNumId w:val="18"/>
  </w:num>
  <w:num w:numId="6">
    <w:abstractNumId w:val="0"/>
  </w:num>
  <w:num w:numId="7">
    <w:abstractNumId w:val="22"/>
  </w:num>
  <w:num w:numId="8">
    <w:abstractNumId w:val="41"/>
  </w:num>
  <w:num w:numId="9">
    <w:abstractNumId w:val="38"/>
  </w:num>
  <w:num w:numId="10">
    <w:abstractNumId w:val="17"/>
  </w:num>
  <w:num w:numId="11">
    <w:abstractNumId w:val="44"/>
  </w:num>
  <w:num w:numId="12">
    <w:abstractNumId w:val="34"/>
  </w:num>
  <w:num w:numId="13">
    <w:abstractNumId w:val="20"/>
  </w:num>
  <w:num w:numId="14">
    <w:abstractNumId w:val="39"/>
  </w:num>
  <w:num w:numId="15">
    <w:abstractNumId w:val="32"/>
  </w:num>
  <w:num w:numId="16">
    <w:abstractNumId w:val="30"/>
  </w:num>
  <w:num w:numId="17">
    <w:abstractNumId w:val="42"/>
  </w:num>
  <w:num w:numId="18">
    <w:abstractNumId w:val="24"/>
  </w:num>
  <w:num w:numId="19">
    <w:abstractNumId w:val="25"/>
  </w:num>
  <w:num w:numId="20">
    <w:abstractNumId w:val="28"/>
  </w:num>
  <w:num w:numId="21">
    <w:abstractNumId w:val="5"/>
  </w:num>
  <w:num w:numId="22">
    <w:abstractNumId w:val="11"/>
  </w:num>
  <w:num w:numId="23">
    <w:abstractNumId w:val="35"/>
  </w:num>
  <w:num w:numId="24">
    <w:abstractNumId w:val="45"/>
  </w:num>
  <w:num w:numId="25">
    <w:abstractNumId w:val="26"/>
  </w:num>
  <w:num w:numId="26">
    <w:abstractNumId w:val="29"/>
  </w:num>
  <w:num w:numId="27">
    <w:abstractNumId w:val="47"/>
  </w:num>
  <w:num w:numId="28">
    <w:abstractNumId w:val="27"/>
  </w:num>
  <w:num w:numId="29">
    <w:abstractNumId w:val="19"/>
  </w:num>
  <w:num w:numId="30">
    <w:abstractNumId w:val="13"/>
  </w:num>
  <w:num w:numId="31">
    <w:abstractNumId w:val="12"/>
  </w:num>
  <w:num w:numId="32">
    <w:abstractNumId w:val="31"/>
  </w:num>
  <w:num w:numId="33">
    <w:abstractNumId w:val="46"/>
  </w:num>
  <w:num w:numId="34">
    <w:abstractNumId w:val="6"/>
  </w:num>
  <w:num w:numId="35">
    <w:abstractNumId w:val="2"/>
  </w:num>
  <w:num w:numId="36">
    <w:abstractNumId w:val="1"/>
  </w:num>
  <w:num w:numId="37">
    <w:abstractNumId w:val="15"/>
  </w:num>
  <w:num w:numId="38">
    <w:abstractNumId w:val="9"/>
  </w:num>
  <w:num w:numId="39">
    <w:abstractNumId w:val="3"/>
  </w:num>
  <w:num w:numId="40">
    <w:abstractNumId w:val="37"/>
  </w:num>
  <w:num w:numId="41">
    <w:abstractNumId w:val="40"/>
  </w:num>
  <w:num w:numId="42">
    <w:abstractNumId w:val="36"/>
  </w:num>
  <w:num w:numId="43">
    <w:abstractNumId w:val="10"/>
  </w:num>
  <w:num w:numId="44">
    <w:abstractNumId w:val="16"/>
  </w:num>
  <w:num w:numId="45">
    <w:abstractNumId w:val="14"/>
  </w:num>
  <w:num w:numId="46">
    <w:abstractNumId w:val="21"/>
  </w:num>
  <w:num w:numId="47">
    <w:abstractNumId w:val="43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hideSpellingError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087"/>
    <w:rsid w:val="00001C3D"/>
    <w:rsid w:val="00005FE3"/>
    <w:rsid w:val="00015CFE"/>
    <w:rsid w:val="00016165"/>
    <w:rsid w:val="00016875"/>
    <w:rsid w:val="00022178"/>
    <w:rsid w:val="00022991"/>
    <w:rsid w:val="00026EC3"/>
    <w:rsid w:val="000372A5"/>
    <w:rsid w:val="00037467"/>
    <w:rsid w:val="00042BB0"/>
    <w:rsid w:val="00052C2E"/>
    <w:rsid w:val="00055B66"/>
    <w:rsid w:val="00056E80"/>
    <w:rsid w:val="00062B9D"/>
    <w:rsid w:val="00067742"/>
    <w:rsid w:val="000746BD"/>
    <w:rsid w:val="00083B1C"/>
    <w:rsid w:val="000A577E"/>
    <w:rsid w:val="000A7607"/>
    <w:rsid w:val="000B2C12"/>
    <w:rsid w:val="000B2FCA"/>
    <w:rsid w:val="000B4E84"/>
    <w:rsid w:val="000C1BFE"/>
    <w:rsid w:val="000C4EF5"/>
    <w:rsid w:val="000D3765"/>
    <w:rsid w:val="000D5C89"/>
    <w:rsid w:val="000F2699"/>
    <w:rsid w:val="000F5A54"/>
    <w:rsid w:val="000F6E11"/>
    <w:rsid w:val="000F7D36"/>
    <w:rsid w:val="00107883"/>
    <w:rsid w:val="00114CF9"/>
    <w:rsid w:val="001158B8"/>
    <w:rsid w:val="00121B8E"/>
    <w:rsid w:val="001272EB"/>
    <w:rsid w:val="00131F10"/>
    <w:rsid w:val="00136690"/>
    <w:rsid w:val="00146496"/>
    <w:rsid w:val="00146BBA"/>
    <w:rsid w:val="00147FEF"/>
    <w:rsid w:val="00161CB8"/>
    <w:rsid w:val="00164361"/>
    <w:rsid w:val="00164B53"/>
    <w:rsid w:val="001677A6"/>
    <w:rsid w:val="00180C94"/>
    <w:rsid w:val="00183665"/>
    <w:rsid w:val="001902AA"/>
    <w:rsid w:val="00190756"/>
    <w:rsid w:val="0019544F"/>
    <w:rsid w:val="00197DB0"/>
    <w:rsid w:val="001B7087"/>
    <w:rsid w:val="001B7796"/>
    <w:rsid w:val="001C1777"/>
    <w:rsid w:val="001C41E4"/>
    <w:rsid w:val="001C5016"/>
    <w:rsid w:val="001C6DBC"/>
    <w:rsid w:val="001D7110"/>
    <w:rsid w:val="001E540B"/>
    <w:rsid w:val="001E7A75"/>
    <w:rsid w:val="001E7AC0"/>
    <w:rsid w:val="002104F3"/>
    <w:rsid w:val="00217E68"/>
    <w:rsid w:val="00221BC9"/>
    <w:rsid w:val="002247A5"/>
    <w:rsid w:val="002259FA"/>
    <w:rsid w:val="00233AA9"/>
    <w:rsid w:val="00242AA1"/>
    <w:rsid w:val="002457F4"/>
    <w:rsid w:val="00245B63"/>
    <w:rsid w:val="0025292F"/>
    <w:rsid w:val="00256665"/>
    <w:rsid w:val="0025746C"/>
    <w:rsid w:val="00266D2C"/>
    <w:rsid w:val="00266F55"/>
    <w:rsid w:val="00273774"/>
    <w:rsid w:val="00274C51"/>
    <w:rsid w:val="002A58EA"/>
    <w:rsid w:val="002A7316"/>
    <w:rsid w:val="002A764A"/>
    <w:rsid w:val="002B267B"/>
    <w:rsid w:val="002C1FF6"/>
    <w:rsid w:val="002D75F9"/>
    <w:rsid w:val="002D7DA5"/>
    <w:rsid w:val="002E3E67"/>
    <w:rsid w:val="002F6250"/>
    <w:rsid w:val="00305F63"/>
    <w:rsid w:val="00312C64"/>
    <w:rsid w:val="00314BBB"/>
    <w:rsid w:val="003167AE"/>
    <w:rsid w:val="00325E19"/>
    <w:rsid w:val="0032717B"/>
    <w:rsid w:val="003403B0"/>
    <w:rsid w:val="00344425"/>
    <w:rsid w:val="003468B6"/>
    <w:rsid w:val="00361247"/>
    <w:rsid w:val="00361404"/>
    <w:rsid w:val="0036211E"/>
    <w:rsid w:val="00373113"/>
    <w:rsid w:val="00374579"/>
    <w:rsid w:val="00375426"/>
    <w:rsid w:val="003766C9"/>
    <w:rsid w:val="003909F0"/>
    <w:rsid w:val="00390BB4"/>
    <w:rsid w:val="003930CA"/>
    <w:rsid w:val="00393BA6"/>
    <w:rsid w:val="00394205"/>
    <w:rsid w:val="003A2B06"/>
    <w:rsid w:val="003A5A1E"/>
    <w:rsid w:val="003A63FF"/>
    <w:rsid w:val="003B0088"/>
    <w:rsid w:val="003B3AB4"/>
    <w:rsid w:val="003B61E4"/>
    <w:rsid w:val="003B62BC"/>
    <w:rsid w:val="003C45B8"/>
    <w:rsid w:val="003C5A4D"/>
    <w:rsid w:val="003D78B8"/>
    <w:rsid w:val="003E13AC"/>
    <w:rsid w:val="003E33A8"/>
    <w:rsid w:val="003E51C8"/>
    <w:rsid w:val="003E779A"/>
    <w:rsid w:val="004051E8"/>
    <w:rsid w:val="00405E91"/>
    <w:rsid w:val="00406149"/>
    <w:rsid w:val="0040645F"/>
    <w:rsid w:val="00411076"/>
    <w:rsid w:val="004142FF"/>
    <w:rsid w:val="0042442A"/>
    <w:rsid w:val="00445C8B"/>
    <w:rsid w:val="00454694"/>
    <w:rsid w:val="004573B0"/>
    <w:rsid w:val="00470757"/>
    <w:rsid w:val="00470E10"/>
    <w:rsid w:val="0047435D"/>
    <w:rsid w:val="00480707"/>
    <w:rsid w:val="00481280"/>
    <w:rsid w:val="004823CF"/>
    <w:rsid w:val="004843F0"/>
    <w:rsid w:val="00486AC6"/>
    <w:rsid w:val="0048729C"/>
    <w:rsid w:val="004A4DF2"/>
    <w:rsid w:val="004A5160"/>
    <w:rsid w:val="004B58D7"/>
    <w:rsid w:val="004B71D3"/>
    <w:rsid w:val="004B790F"/>
    <w:rsid w:val="004C69C1"/>
    <w:rsid w:val="004C7166"/>
    <w:rsid w:val="004D0D0D"/>
    <w:rsid w:val="004D4B3E"/>
    <w:rsid w:val="004E7F16"/>
    <w:rsid w:val="0051203B"/>
    <w:rsid w:val="005235D8"/>
    <w:rsid w:val="00523DA3"/>
    <w:rsid w:val="00527BDB"/>
    <w:rsid w:val="00536D87"/>
    <w:rsid w:val="00537453"/>
    <w:rsid w:val="005408D6"/>
    <w:rsid w:val="00540EDE"/>
    <w:rsid w:val="0054189F"/>
    <w:rsid w:val="005520E6"/>
    <w:rsid w:val="00557AE2"/>
    <w:rsid w:val="005605C4"/>
    <w:rsid w:val="00567E5B"/>
    <w:rsid w:val="005726B6"/>
    <w:rsid w:val="005818B5"/>
    <w:rsid w:val="005845EF"/>
    <w:rsid w:val="00591118"/>
    <w:rsid w:val="005A4C97"/>
    <w:rsid w:val="005A675A"/>
    <w:rsid w:val="005B1B84"/>
    <w:rsid w:val="005B5883"/>
    <w:rsid w:val="005C3068"/>
    <w:rsid w:val="005D1B7F"/>
    <w:rsid w:val="005D5BE6"/>
    <w:rsid w:val="005E291B"/>
    <w:rsid w:val="005E2C44"/>
    <w:rsid w:val="005E5EF1"/>
    <w:rsid w:val="005F5995"/>
    <w:rsid w:val="00605B3A"/>
    <w:rsid w:val="00610B7A"/>
    <w:rsid w:val="00621264"/>
    <w:rsid w:val="006250FF"/>
    <w:rsid w:val="00627537"/>
    <w:rsid w:val="006416CF"/>
    <w:rsid w:val="00673270"/>
    <w:rsid w:val="00673E73"/>
    <w:rsid w:val="00683885"/>
    <w:rsid w:val="00685F26"/>
    <w:rsid w:val="006922FA"/>
    <w:rsid w:val="00696767"/>
    <w:rsid w:val="006A396D"/>
    <w:rsid w:val="006A49B4"/>
    <w:rsid w:val="006B0B3A"/>
    <w:rsid w:val="006D1EF7"/>
    <w:rsid w:val="006D2652"/>
    <w:rsid w:val="006D4C90"/>
    <w:rsid w:val="006E0A83"/>
    <w:rsid w:val="006E2F97"/>
    <w:rsid w:val="006E44C2"/>
    <w:rsid w:val="006F1C28"/>
    <w:rsid w:val="006F27D9"/>
    <w:rsid w:val="006F4678"/>
    <w:rsid w:val="006F7245"/>
    <w:rsid w:val="00702C34"/>
    <w:rsid w:val="00707437"/>
    <w:rsid w:val="00707F75"/>
    <w:rsid w:val="007102D4"/>
    <w:rsid w:val="00714D61"/>
    <w:rsid w:val="00716F9D"/>
    <w:rsid w:val="00721683"/>
    <w:rsid w:val="0072202B"/>
    <w:rsid w:val="00723FCF"/>
    <w:rsid w:val="00727D3B"/>
    <w:rsid w:val="007318CA"/>
    <w:rsid w:val="0075411C"/>
    <w:rsid w:val="00754C03"/>
    <w:rsid w:val="00770571"/>
    <w:rsid w:val="0077123B"/>
    <w:rsid w:val="007765C7"/>
    <w:rsid w:val="0077720B"/>
    <w:rsid w:val="007831D6"/>
    <w:rsid w:val="007913AD"/>
    <w:rsid w:val="0079176C"/>
    <w:rsid w:val="007A3568"/>
    <w:rsid w:val="007A6119"/>
    <w:rsid w:val="007B696E"/>
    <w:rsid w:val="007B7699"/>
    <w:rsid w:val="007C1115"/>
    <w:rsid w:val="007C4A49"/>
    <w:rsid w:val="007C73AB"/>
    <w:rsid w:val="007E5148"/>
    <w:rsid w:val="0080318D"/>
    <w:rsid w:val="00807397"/>
    <w:rsid w:val="0081073C"/>
    <w:rsid w:val="0081311C"/>
    <w:rsid w:val="0081626F"/>
    <w:rsid w:val="00821748"/>
    <w:rsid w:val="00822564"/>
    <w:rsid w:val="00833C49"/>
    <w:rsid w:val="00835B2D"/>
    <w:rsid w:val="00837AA5"/>
    <w:rsid w:val="00850D07"/>
    <w:rsid w:val="0085265F"/>
    <w:rsid w:val="008657D2"/>
    <w:rsid w:val="008779BE"/>
    <w:rsid w:val="00877EE2"/>
    <w:rsid w:val="0088525C"/>
    <w:rsid w:val="00887AAB"/>
    <w:rsid w:val="008A20DA"/>
    <w:rsid w:val="008A2F23"/>
    <w:rsid w:val="008A3000"/>
    <w:rsid w:val="008A3C40"/>
    <w:rsid w:val="008C77A8"/>
    <w:rsid w:val="008D1322"/>
    <w:rsid w:val="008F03F2"/>
    <w:rsid w:val="008F1388"/>
    <w:rsid w:val="009019AB"/>
    <w:rsid w:val="0090418A"/>
    <w:rsid w:val="00904386"/>
    <w:rsid w:val="00907D3D"/>
    <w:rsid w:val="00911E45"/>
    <w:rsid w:val="0091647D"/>
    <w:rsid w:val="00916E2D"/>
    <w:rsid w:val="009275BA"/>
    <w:rsid w:val="00927C59"/>
    <w:rsid w:val="009303FD"/>
    <w:rsid w:val="00936DB7"/>
    <w:rsid w:val="009410C3"/>
    <w:rsid w:val="00945E2B"/>
    <w:rsid w:val="0094663C"/>
    <w:rsid w:val="00952615"/>
    <w:rsid w:val="00952720"/>
    <w:rsid w:val="00961E9E"/>
    <w:rsid w:val="00983021"/>
    <w:rsid w:val="00992B5F"/>
    <w:rsid w:val="009A2604"/>
    <w:rsid w:val="009A4505"/>
    <w:rsid w:val="009A5825"/>
    <w:rsid w:val="009A6BB9"/>
    <w:rsid w:val="009B2996"/>
    <w:rsid w:val="009C3EFB"/>
    <w:rsid w:val="009C52EB"/>
    <w:rsid w:val="009C623D"/>
    <w:rsid w:val="009C6CF6"/>
    <w:rsid w:val="009D1064"/>
    <w:rsid w:val="009F7168"/>
    <w:rsid w:val="00A02341"/>
    <w:rsid w:val="00A05714"/>
    <w:rsid w:val="00A07B88"/>
    <w:rsid w:val="00A10658"/>
    <w:rsid w:val="00A12012"/>
    <w:rsid w:val="00A30ED7"/>
    <w:rsid w:val="00A40B72"/>
    <w:rsid w:val="00A40FBF"/>
    <w:rsid w:val="00A4389A"/>
    <w:rsid w:val="00A445F7"/>
    <w:rsid w:val="00A44660"/>
    <w:rsid w:val="00A55CEC"/>
    <w:rsid w:val="00A57487"/>
    <w:rsid w:val="00A62357"/>
    <w:rsid w:val="00A737C8"/>
    <w:rsid w:val="00A7579B"/>
    <w:rsid w:val="00A80668"/>
    <w:rsid w:val="00A857A2"/>
    <w:rsid w:val="00AA7D01"/>
    <w:rsid w:val="00AB21E5"/>
    <w:rsid w:val="00AB3662"/>
    <w:rsid w:val="00AC7C22"/>
    <w:rsid w:val="00AD0919"/>
    <w:rsid w:val="00AE11A5"/>
    <w:rsid w:val="00AE2514"/>
    <w:rsid w:val="00AE346E"/>
    <w:rsid w:val="00AF0297"/>
    <w:rsid w:val="00B02758"/>
    <w:rsid w:val="00B031E6"/>
    <w:rsid w:val="00B04A5B"/>
    <w:rsid w:val="00B10D80"/>
    <w:rsid w:val="00B23140"/>
    <w:rsid w:val="00B366AE"/>
    <w:rsid w:val="00B4066E"/>
    <w:rsid w:val="00B4509E"/>
    <w:rsid w:val="00B4555B"/>
    <w:rsid w:val="00B54C5F"/>
    <w:rsid w:val="00B57484"/>
    <w:rsid w:val="00B62F0A"/>
    <w:rsid w:val="00B6505B"/>
    <w:rsid w:val="00B7052D"/>
    <w:rsid w:val="00B7177F"/>
    <w:rsid w:val="00B742E5"/>
    <w:rsid w:val="00B755A1"/>
    <w:rsid w:val="00B820B2"/>
    <w:rsid w:val="00B86871"/>
    <w:rsid w:val="00B87E0D"/>
    <w:rsid w:val="00B92B3E"/>
    <w:rsid w:val="00B931A6"/>
    <w:rsid w:val="00B95DB0"/>
    <w:rsid w:val="00BA08DD"/>
    <w:rsid w:val="00BA7B63"/>
    <w:rsid w:val="00BB2229"/>
    <w:rsid w:val="00BB6796"/>
    <w:rsid w:val="00BB794A"/>
    <w:rsid w:val="00BC113C"/>
    <w:rsid w:val="00BC7322"/>
    <w:rsid w:val="00BF5345"/>
    <w:rsid w:val="00BF54E3"/>
    <w:rsid w:val="00C041A5"/>
    <w:rsid w:val="00C12B28"/>
    <w:rsid w:val="00C3099D"/>
    <w:rsid w:val="00C36D2F"/>
    <w:rsid w:val="00C402F5"/>
    <w:rsid w:val="00C42F1D"/>
    <w:rsid w:val="00C457FC"/>
    <w:rsid w:val="00C504A0"/>
    <w:rsid w:val="00C52805"/>
    <w:rsid w:val="00C66C92"/>
    <w:rsid w:val="00C70DAC"/>
    <w:rsid w:val="00C74B4A"/>
    <w:rsid w:val="00C813A3"/>
    <w:rsid w:val="00C827A4"/>
    <w:rsid w:val="00C831FC"/>
    <w:rsid w:val="00C94413"/>
    <w:rsid w:val="00C970B6"/>
    <w:rsid w:val="00CA3056"/>
    <w:rsid w:val="00CB2675"/>
    <w:rsid w:val="00CB2E8B"/>
    <w:rsid w:val="00CB3217"/>
    <w:rsid w:val="00CB7939"/>
    <w:rsid w:val="00CC3330"/>
    <w:rsid w:val="00CD06C2"/>
    <w:rsid w:val="00CD20F9"/>
    <w:rsid w:val="00CD2B33"/>
    <w:rsid w:val="00CD6097"/>
    <w:rsid w:val="00CE4201"/>
    <w:rsid w:val="00CE6AD0"/>
    <w:rsid w:val="00CF0F62"/>
    <w:rsid w:val="00D001C0"/>
    <w:rsid w:val="00D10CE9"/>
    <w:rsid w:val="00D13FDF"/>
    <w:rsid w:val="00D27BF7"/>
    <w:rsid w:val="00D33DA0"/>
    <w:rsid w:val="00D340CD"/>
    <w:rsid w:val="00D40781"/>
    <w:rsid w:val="00D40AF1"/>
    <w:rsid w:val="00D40E52"/>
    <w:rsid w:val="00D42B5F"/>
    <w:rsid w:val="00D43435"/>
    <w:rsid w:val="00D46E60"/>
    <w:rsid w:val="00D536EC"/>
    <w:rsid w:val="00D55ED6"/>
    <w:rsid w:val="00D57BBD"/>
    <w:rsid w:val="00D617E4"/>
    <w:rsid w:val="00D6317D"/>
    <w:rsid w:val="00D72409"/>
    <w:rsid w:val="00D845F7"/>
    <w:rsid w:val="00D92E07"/>
    <w:rsid w:val="00D94C88"/>
    <w:rsid w:val="00DA2E59"/>
    <w:rsid w:val="00DB41ED"/>
    <w:rsid w:val="00DB778B"/>
    <w:rsid w:val="00DC5911"/>
    <w:rsid w:val="00DC673E"/>
    <w:rsid w:val="00DD17FE"/>
    <w:rsid w:val="00DD7174"/>
    <w:rsid w:val="00DE0DAA"/>
    <w:rsid w:val="00DE3468"/>
    <w:rsid w:val="00DE4569"/>
    <w:rsid w:val="00DE4DBB"/>
    <w:rsid w:val="00DE6C2A"/>
    <w:rsid w:val="00DF267F"/>
    <w:rsid w:val="00E004B1"/>
    <w:rsid w:val="00E035B5"/>
    <w:rsid w:val="00E0372B"/>
    <w:rsid w:val="00E16578"/>
    <w:rsid w:val="00E1783B"/>
    <w:rsid w:val="00E24978"/>
    <w:rsid w:val="00E30D6D"/>
    <w:rsid w:val="00E33E65"/>
    <w:rsid w:val="00E420AB"/>
    <w:rsid w:val="00E430B7"/>
    <w:rsid w:val="00E449AF"/>
    <w:rsid w:val="00E450D6"/>
    <w:rsid w:val="00E53429"/>
    <w:rsid w:val="00E56120"/>
    <w:rsid w:val="00E62CEB"/>
    <w:rsid w:val="00E6765C"/>
    <w:rsid w:val="00E85543"/>
    <w:rsid w:val="00E8555D"/>
    <w:rsid w:val="00E91A05"/>
    <w:rsid w:val="00E94737"/>
    <w:rsid w:val="00EA088F"/>
    <w:rsid w:val="00EA170B"/>
    <w:rsid w:val="00EA483B"/>
    <w:rsid w:val="00EA752A"/>
    <w:rsid w:val="00EB0502"/>
    <w:rsid w:val="00EC126A"/>
    <w:rsid w:val="00ED6E6E"/>
    <w:rsid w:val="00ED78EF"/>
    <w:rsid w:val="00EE4367"/>
    <w:rsid w:val="00EE5C8C"/>
    <w:rsid w:val="00EF0900"/>
    <w:rsid w:val="00EF540F"/>
    <w:rsid w:val="00F012A6"/>
    <w:rsid w:val="00F02E59"/>
    <w:rsid w:val="00F137F7"/>
    <w:rsid w:val="00F152AD"/>
    <w:rsid w:val="00F16368"/>
    <w:rsid w:val="00F1782E"/>
    <w:rsid w:val="00F241AF"/>
    <w:rsid w:val="00F3043B"/>
    <w:rsid w:val="00F430AD"/>
    <w:rsid w:val="00F45872"/>
    <w:rsid w:val="00F55A2D"/>
    <w:rsid w:val="00F56A64"/>
    <w:rsid w:val="00F60BA1"/>
    <w:rsid w:val="00F715C7"/>
    <w:rsid w:val="00F72EAB"/>
    <w:rsid w:val="00F7445F"/>
    <w:rsid w:val="00F76BC2"/>
    <w:rsid w:val="00F77C8E"/>
    <w:rsid w:val="00F90B1C"/>
    <w:rsid w:val="00F90E17"/>
    <w:rsid w:val="00F910F5"/>
    <w:rsid w:val="00F9711C"/>
    <w:rsid w:val="00FA0CD3"/>
    <w:rsid w:val="00FA1B7C"/>
    <w:rsid w:val="00FA1E06"/>
    <w:rsid w:val="00FA4520"/>
    <w:rsid w:val="00FA7DE8"/>
    <w:rsid w:val="00FC25D8"/>
    <w:rsid w:val="00FD3912"/>
    <w:rsid w:val="00FD4E9F"/>
    <w:rsid w:val="00FE25BE"/>
    <w:rsid w:val="00FE3F50"/>
    <w:rsid w:val="00FF107A"/>
    <w:rsid w:val="00FF4A46"/>
    <w:rsid w:val="033B0507"/>
    <w:rsid w:val="23EF5849"/>
    <w:rsid w:val="266C32D5"/>
    <w:rsid w:val="2735587E"/>
    <w:rsid w:val="2C4D7027"/>
    <w:rsid w:val="37B34E31"/>
    <w:rsid w:val="52937168"/>
    <w:rsid w:val="545D6A19"/>
    <w:rsid w:val="59892632"/>
    <w:rsid w:val="7A45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4:docId w14:val="3E23D775"/>
  <w15:docId w15:val="{139A3204-5FA1-4E66-AA3F-CDECADC3C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iPriority="0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A1E"/>
    <w:pPr>
      <w:suppressAutoHyphens/>
      <w:spacing w:after="200" w:line="276" w:lineRule="auto"/>
    </w:pPr>
    <w:rPr>
      <w:rFonts w:eastAsia="Calibri"/>
      <w:sz w:val="24"/>
      <w:szCs w:val="22"/>
      <w:lang w:val="en-US" w:eastAsia="zh-CN"/>
    </w:rPr>
  </w:style>
  <w:style w:type="paragraph" w:styleId="Heading1">
    <w:name w:val="heading 1"/>
    <w:basedOn w:val="Normal"/>
    <w:next w:val="BodyText"/>
    <w:link w:val="Heading1Char1"/>
    <w:qFormat/>
    <w:rsid w:val="00245B63"/>
    <w:pPr>
      <w:keepNext/>
      <w:keepLines/>
      <w:numPr>
        <w:numId w:val="1"/>
      </w:numPr>
      <w:tabs>
        <w:tab w:val="clear" w:pos="3687"/>
        <w:tab w:val="left" w:pos="0"/>
      </w:tabs>
      <w:spacing w:after="960" w:line="480" w:lineRule="auto"/>
      <w:ind w:left="357" w:hanging="357"/>
      <w:jc w:val="center"/>
      <w:outlineLvl w:val="0"/>
    </w:pPr>
    <w:rPr>
      <w:rFonts w:eastAsia="Times New Roman"/>
      <w:b/>
      <w:szCs w:val="24"/>
    </w:rPr>
  </w:style>
  <w:style w:type="paragraph" w:styleId="Heading2">
    <w:name w:val="heading 2"/>
    <w:aliases w:val="Heading 2 (SUBBAB)"/>
    <w:basedOn w:val="Normal"/>
    <w:next w:val="Normal"/>
    <w:qFormat/>
    <w:rsid w:val="003A5A1E"/>
    <w:pPr>
      <w:keepNext/>
      <w:keepLines/>
      <w:numPr>
        <w:ilvl w:val="1"/>
        <w:numId w:val="1"/>
      </w:numPr>
      <w:spacing w:before="480" w:after="0" w:line="480" w:lineRule="auto"/>
      <w:ind w:left="425" w:hanging="425"/>
      <w:outlineLvl w:val="1"/>
    </w:pPr>
    <w:rPr>
      <w:rFonts w:eastAsia="Times New Roman"/>
      <w:b/>
      <w:szCs w:val="24"/>
    </w:rPr>
  </w:style>
  <w:style w:type="paragraph" w:styleId="Heading3">
    <w:name w:val="heading 3"/>
    <w:basedOn w:val="Normal"/>
    <w:next w:val="BodyText"/>
    <w:qFormat/>
    <w:pPr>
      <w:numPr>
        <w:ilvl w:val="2"/>
        <w:numId w:val="1"/>
      </w:numPr>
      <w:spacing w:after="0" w:line="480" w:lineRule="auto"/>
      <w:ind w:left="993" w:hanging="567"/>
      <w:outlineLvl w:val="2"/>
    </w:pPr>
    <w:rPr>
      <w:rFonts w:eastAsia="Times New Roman"/>
      <w:b/>
      <w:bCs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after="0" w:line="480" w:lineRule="auto"/>
      <w:ind w:left="1701" w:firstLine="0"/>
      <w:outlineLvl w:val="3"/>
    </w:pPr>
    <w:rPr>
      <w:rFonts w:eastAsia="Times New Roman"/>
      <w:b/>
      <w:bCs/>
      <w:szCs w:val="24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eastAsia="Times New Roman"/>
      <w:szCs w:val="24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Calibri Light" w:eastAsia="Times New Roman" w:hAnsi="Calibr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88" w:lineRule="auto"/>
    </w:pPr>
  </w:style>
  <w:style w:type="paragraph" w:styleId="BalloonText">
    <w:name w:val="Balloon Text"/>
    <w:basedOn w:val="Normal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qFormat/>
    <w:pPr>
      <w:spacing w:after="0" w:line="240" w:lineRule="auto"/>
      <w:jc w:val="center"/>
    </w:pPr>
    <w:rPr>
      <w:b/>
      <w:bCs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paragraph" w:styleId="Footer">
    <w:name w:val="footer"/>
    <w:basedOn w:val="Normal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/>
    </w:rPr>
  </w:style>
  <w:style w:type="paragraph" w:styleId="List">
    <w:name w:val="List"/>
    <w:basedOn w:val="BodyText"/>
    <w:rPr>
      <w:rFonts w:cs="FreeSans"/>
    </w:rPr>
  </w:style>
  <w:style w:type="paragraph" w:styleId="NormalWeb">
    <w:name w:val="Normal (Web)"/>
    <w:basedOn w:val="Normal"/>
    <w:uiPriority w:val="99"/>
    <w:pPr>
      <w:spacing w:before="280" w:after="280" w:line="240" w:lineRule="auto"/>
    </w:pPr>
    <w:rPr>
      <w:rFonts w:eastAsia="Times New Roman"/>
      <w:szCs w:val="24"/>
    </w:rPr>
  </w:style>
  <w:style w:type="paragraph" w:styleId="TableofFigures">
    <w:name w:val="table of figures"/>
    <w:basedOn w:val="Normal"/>
    <w:next w:val="Normal"/>
    <w:uiPriority w:val="99"/>
    <w:rsid w:val="001272EB"/>
    <w:pPr>
      <w:spacing w:after="0" w:line="240" w:lineRule="auto"/>
    </w:pPr>
  </w:style>
  <w:style w:type="paragraph" w:styleId="TOC1">
    <w:name w:val="toc 1"/>
    <w:basedOn w:val="Normal"/>
    <w:next w:val="Pustaka1"/>
    <w:uiPriority w:val="39"/>
    <w:rsid w:val="00DE0DAA"/>
    <w:pPr>
      <w:tabs>
        <w:tab w:val="left" w:pos="794"/>
        <w:tab w:val="right" w:leader="dot" w:pos="8261"/>
      </w:tabs>
      <w:spacing w:before="120" w:after="0" w:line="240" w:lineRule="auto"/>
      <w:ind w:right="510"/>
      <w:jc w:val="both"/>
    </w:pPr>
    <w:rPr>
      <w:b/>
      <w:lang w:val="id-ID" w:eastAsia="id-ID"/>
    </w:rPr>
  </w:style>
  <w:style w:type="paragraph" w:customStyle="1" w:styleId="Pustaka1">
    <w:name w:val="Pustaka1"/>
    <w:basedOn w:val="TOC1"/>
    <w:rPr>
      <w:b w:val="0"/>
      <w:szCs w:val="24"/>
    </w:rPr>
  </w:style>
  <w:style w:type="paragraph" w:styleId="TOC2">
    <w:name w:val="toc 2"/>
    <w:basedOn w:val="Pustaka2"/>
    <w:next w:val="Pustaka2"/>
    <w:uiPriority w:val="39"/>
    <w:rsid w:val="00DE0DAA"/>
    <w:pPr>
      <w:tabs>
        <w:tab w:val="left" w:pos="1134"/>
      </w:tabs>
      <w:spacing w:before="0"/>
      <w:ind w:left="709"/>
    </w:pPr>
  </w:style>
  <w:style w:type="paragraph" w:customStyle="1" w:styleId="Pustaka2">
    <w:name w:val="Pustaka2"/>
    <w:basedOn w:val="Pustaka1"/>
  </w:style>
  <w:style w:type="paragraph" w:styleId="TOC3">
    <w:name w:val="toc 3"/>
    <w:basedOn w:val="Pustaka3"/>
    <w:next w:val="Pustaka3"/>
    <w:uiPriority w:val="39"/>
    <w:pPr>
      <w:tabs>
        <w:tab w:val="left" w:pos="1843"/>
        <w:tab w:val="left" w:pos="1954"/>
      </w:tabs>
      <w:ind w:left="1843" w:hanging="709"/>
    </w:pPr>
  </w:style>
  <w:style w:type="paragraph" w:customStyle="1" w:styleId="Pustaka3">
    <w:name w:val="Pustaka3"/>
    <w:basedOn w:val="Pustaka2"/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660"/>
    </w:pPr>
  </w:style>
  <w:style w:type="character" w:styleId="Emphasis">
    <w:name w:val="Emphasis"/>
    <w:uiPriority w:val="20"/>
    <w:qFormat/>
    <w:rPr>
      <w:i/>
      <w:iCs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character" w:styleId="FollowedHyperlink">
    <w:name w:val="FollowedHyperlink"/>
    <w:uiPriority w:val="99"/>
    <w:rPr>
      <w:color w:val="954F72"/>
      <w:u w:val="single"/>
    </w:rPr>
  </w:style>
  <w:style w:type="character" w:styleId="Hyperlink">
    <w:name w:val="Hyperlink"/>
    <w:uiPriority w:val="99"/>
    <w:rPr>
      <w:color w:val="0563C1"/>
      <w:u w:val="single"/>
    </w:rPr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uiPriority w:val="39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W8Num1z0">
    <w:name w:val="WW8Num1z0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Times New Roman" w:hAnsi="Times New Roman" w:cs="Times New Roman"/>
      <w:sz w:val="24"/>
      <w:szCs w:val="24"/>
    </w:rPr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Times New Roman" w:hAnsi="Times New Roman" w:cs="Times New Roman"/>
      <w:sz w:val="24"/>
      <w:szCs w:val="24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</w:style>
  <w:style w:type="character" w:customStyle="1" w:styleId="WW8Num5z0">
    <w:name w:val="WW8Num5z0"/>
    <w:rPr>
      <w:rFonts w:ascii="Times New Roman" w:hAnsi="Times New Roman" w:cs="Times New Roman" w:hint="default"/>
      <w:i/>
      <w:sz w:val="24"/>
      <w:szCs w:val="24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Times New Roman" w:hAnsi="Times New Roman" w:cs="Times New Roman"/>
      <w:sz w:val="24"/>
      <w:szCs w:val="24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Times New Roman" w:hAnsi="Times New Roman" w:cs="Times New Roman" w:hint="default"/>
      <w:sz w:val="18"/>
      <w:szCs w:val="18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Times New Roman" w:hAnsi="Times New Roman" w:cs="Times New Roman"/>
      <w:sz w:val="24"/>
      <w:szCs w:val="24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Times New Roman" w:hAnsi="Times New Roman" w:cs="Times New Roman" w:hint="default"/>
      <w:sz w:val="24"/>
      <w:szCs w:val="24"/>
      <w:lang w:val="id-ID" w:eastAsia="id-ID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Times New Roman" w:hAnsi="Times New Roman" w:cs="Times New Roman"/>
      <w:sz w:val="24"/>
      <w:szCs w:val="24"/>
      <w:lang w:val="en-US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Times New Roman" w:hAnsi="Times New Roman" w:cs="Times New Roman"/>
      <w:sz w:val="24"/>
      <w:szCs w:val="24"/>
      <w:lang w:val="id-ID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Times New Roman" w:hAnsi="Times New Roman" w:cs="Times New Roman" w:hint="default"/>
      <w:sz w:val="24"/>
      <w:szCs w:val="24"/>
      <w:lang w:val="id-ID" w:eastAsia="id-ID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  <w:sz w:val="20"/>
    </w:rPr>
  </w:style>
  <w:style w:type="character" w:customStyle="1" w:styleId="WW8Num13z1">
    <w:name w:val="WW8Num13z1"/>
    <w:rPr>
      <w:rFonts w:ascii="Courier New" w:hAnsi="Courier New" w:cs="Courier New" w:hint="default"/>
      <w:sz w:val="20"/>
    </w:rPr>
  </w:style>
  <w:style w:type="character" w:customStyle="1" w:styleId="WW8Num13z2">
    <w:name w:val="WW8Num13z2"/>
    <w:rPr>
      <w:rFonts w:ascii="Times New Roman" w:hAnsi="Times New Roman" w:cs="Times New Roman" w:hint="default"/>
      <w:i/>
      <w:sz w:val="24"/>
      <w:szCs w:val="24"/>
      <w:lang w:val="en-US"/>
    </w:rPr>
  </w:style>
  <w:style w:type="character" w:customStyle="1" w:styleId="WW8Num13z3">
    <w:name w:val="WW8Num13z3"/>
    <w:rPr>
      <w:rFonts w:ascii="Times New Roman" w:eastAsia="Calibri" w:hAnsi="Times New Roman" w:cs="Times New Roman" w:hint="default"/>
      <w:sz w:val="24"/>
      <w:szCs w:val="24"/>
    </w:rPr>
  </w:style>
  <w:style w:type="character" w:customStyle="1" w:styleId="WW8Num13z4">
    <w:name w:val="WW8Num13z4"/>
    <w:rPr>
      <w:rFonts w:ascii="Wingdings" w:hAnsi="Wingdings" w:cs="Wingdings" w:hint="default"/>
      <w:sz w:val="20"/>
    </w:rPr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cs="Times New Roman"/>
    </w:rPr>
  </w:style>
  <w:style w:type="character" w:customStyle="1" w:styleId="WW8Num18z0">
    <w:name w:val="WW8Num18z0"/>
    <w:rPr>
      <w:rFonts w:ascii="Times New Roman" w:hAnsi="Times New Roman" w:cs="Times New Roman"/>
      <w:sz w:val="24"/>
      <w:szCs w:val="24"/>
    </w:rPr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Times New Roman" w:hAnsi="Times New Roman" w:cs="Times New Roman"/>
      <w:sz w:val="24"/>
      <w:szCs w:val="24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hint="default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Times New Roman" w:hAnsi="Times New Roman" w:cs="Times New Roman" w:hint="default"/>
      <w:sz w:val="24"/>
      <w:szCs w:val="24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Times New Roman" w:hAnsi="Times New Roman" w:cs="Times New Roman"/>
      <w:sz w:val="24"/>
      <w:szCs w:val="24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hint="default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  <w:qFormat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Times New Roman" w:hAnsi="Times New Roman" w:cs="Times New Roman" w:hint="default"/>
      <w:sz w:val="18"/>
      <w:szCs w:val="18"/>
    </w:rPr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ascii="Times New Roman" w:hAnsi="Times New Roman" w:cs="Times New Roman"/>
      <w:sz w:val="24"/>
      <w:szCs w:val="24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Times New Roman" w:hAnsi="Times New Roman" w:cs="Times New Roman"/>
      <w:sz w:val="24"/>
      <w:szCs w:val="24"/>
    </w:rPr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rFonts w:ascii="Times New Roman" w:hAnsi="Times New Roman" w:cs="Times New Roman" w:hint="default"/>
      <w:sz w:val="24"/>
      <w:szCs w:val="24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Times New Roman" w:hAnsi="Times New Roman" w:cs="Times New Roman"/>
      <w:sz w:val="24"/>
      <w:szCs w:val="24"/>
    </w:rPr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</w:style>
  <w:style w:type="character" w:customStyle="1" w:styleId="WW8Num33z1">
    <w:name w:val="WW8Num33z1"/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Times New Roman" w:hAnsi="Times New Roman" w:cs="Times New Roman"/>
      <w:sz w:val="24"/>
      <w:szCs w:val="24"/>
    </w:rPr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  <w:rPr>
      <w:rFonts w:ascii="Times New Roman" w:hAnsi="Times New Roman" w:cs="Times New Roman" w:hint="default"/>
      <w:color w:val="000000"/>
      <w:spacing w:val="0"/>
      <w:kern w:val="1"/>
      <w:position w:val="0"/>
      <w:sz w:val="24"/>
      <w:szCs w:val="24"/>
      <w:u w:val="none"/>
      <w:vertAlign w:val="baseline"/>
      <w14:shadow w14:blurRad="0" w14:dist="0" w14:dir="0" w14:sx="0" w14:sy="0" w14:kx="0" w14:ky="0" w14:algn="none">
        <w14:srgbClr w14:val="000000"/>
      </w14:shadow>
    </w:rPr>
  </w:style>
  <w:style w:type="character" w:customStyle="1" w:styleId="WW8Num35z1">
    <w:name w:val="WW8Num35z1"/>
    <w:rPr>
      <w:rFonts w:cs="Times New Roman" w:hint="default"/>
    </w:rPr>
  </w:style>
  <w:style w:type="character" w:customStyle="1" w:styleId="WW8Num36z0">
    <w:name w:val="WW8Num36z0"/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  <w:rPr>
      <w:rFonts w:hint="default"/>
    </w:rPr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hint="default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  <w:rPr>
      <w:rFonts w:ascii="Symbol" w:hAnsi="Symbol" w:cs="Symbol" w:hint="default"/>
      <w:sz w:val="20"/>
    </w:rPr>
  </w:style>
  <w:style w:type="character" w:customStyle="1" w:styleId="WW8Num39z1">
    <w:name w:val="WW8Num39z1"/>
    <w:rPr>
      <w:rFonts w:ascii="Courier New" w:hAnsi="Courier New" w:cs="Courier New" w:hint="default"/>
      <w:sz w:val="20"/>
    </w:rPr>
  </w:style>
  <w:style w:type="character" w:customStyle="1" w:styleId="WW8Num39z2">
    <w:name w:val="WW8Num39z2"/>
    <w:rPr>
      <w:rFonts w:ascii="Times New Roman" w:hAnsi="Times New Roman" w:cs="Times New Roman" w:hint="default"/>
      <w:i/>
      <w:sz w:val="24"/>
      <w:szCs w:val="24"/>
    </w:rPr>
  </w:style>
  <w:style w:type="character" w:customStyle="1" w:styleId="WW8Num39z3">
    <w:name w:val="WW8Num39z3"/>
    <w:rPr>
      <w:rFonts w:ascii="Wingdings" w:hAnsi="Wingdings" w:cs="Wingdings" w:hint="default"/>
      <w:sz w:val="20"/>
    </w:rPr>
  </w:style>
  <w:style w:type="character" w:customStyle="1" w:styleId="WW8Num40z0">
    <w:name w:val="WW8Num40z0"/>
  </w:style>
  <w:style w:type="character" w:customStyle="1" w:styleId="WW8Num40z1">
    <w:name w:val="WW8Num40z1"/>
  </w:style>
  <w:style w:type="character" w:customStyle="1" w:styleId="WW8Num40z2">
    <w:name w:val="WW8Num40z2"/>
  </w:style>
  <w:style w:type="character" w:customStyle="1" w:styleId="WW8Num40z3">
    <w:name w:val="WW8Num40z3"/>
  </w:style>
  <w:style w:type="character" w:customStyle="1" w:styleId="WW8Num40z4">
    <w:name w:val="WW8Num40z4"/>
  </w:style>
  <w:style w:type="character" w:customStyle="1" w:styleId="WW8Num40z5">
    <w:name w:val="WW8Num40z5"/>
  </w:style>
  <w:style w:type="character" w:customStyle="1" w:styleId="WW8Num40z6">
    <w:name w:val="WW8Num40z6"/>
  </w:style>
  <w:style w:type="character" w:customStyle="1" w:styleId="WW8Num40z7">
    <w:name w:val="WW8Num40z7"/>
  </w:style>
  <w:style w:type="character" w:customStyle="1" w:styleId="WW8Num40z8">
    <w:name w:val="WW8Num40z8"/>
  </w:style>
  <w:style w:type="character" w:customStyle="1" w:styleId="WW8Num41z0">
    <w:name w:val="WW8Num41z0"/>
  </w:style>
  <w:style w:type="character" w:customStyle="1" w:styleId="WW8Num41z1">
    <w:name w:val="WW8Num41z1"/>
  </w:style>
  <w:style w:type="character" w:customStyle="1" w:styleId="WW8Num41z2">
    <w:name w:val="WW8Num41z2"/>
  </w:style>
  <w:style w:type="character" w:customStyle="1" w:styleId="WW8Num41z3">
    <w:name w:val="WW8Num41z3"/>
  </w:style>
  <w:style w:type="character" w:customStyle="1" w:styleId="WW8Num41z4">
    <w:name w:val="WW8Num41z4"/>
  </w:style>
  <w:style w:type="character" w:customStyle="1" w:styleId="WW8Num41z5">
    <w:name w:val="WW8Num41z5"/>
  </w:style>
  <w:style w:type="character" w:customStyle="1" w:styleId="WW8Num41z6">
    <w:name w:val="WW8Num41z6"/>
  </w:style>
  <w:style w:type="character" w:customStyle="1" w:styleId="WW8Num41z7">
    <w:name w:val="WW8Num41z7"/>
  </w:style>
  <w:style w:type="character" w:customStyle="1" w:styleId="WW8Num41z8">
    <w:name w:val="WW8Num41z8"/>
  </w:style>
  <w:style w:type="character" w:customStyle="1" w:styleId="WW8Num42z0">
    <w:name w:val="WW8Num42z0"/>
    <w:rPr>
      <w:rFonts w:hint="default"/>
    </w:rPr>
  </w:style>
  <w:style w:type="character" w:customStyle="1" w:styleId="WW8Num42z1">
    <w:name w:val="WW8Num42z1"/>
  </w:style>
  <w:style w:type="character" w:customStyle="1" w:styleId="WW8Num42z2">
    <w:name w:val="WW8Num42z2"/>
  </w:style>
  <w:style w:type="character" w:customStyle="1" w:styleId="WW8Num42z3">
    <w:name w:val="WW8Num42z3"/>
  </w:style>
  <w:style w:type="character" w:customStyle="1" w:styleId="WW8Num42z4">
    <w:name w:val="WW8Num42z4"/>
  </w:style>
  <w:style w:type="character" w:customStyle="1" w:styleId="WW8Num42z5">
    <w:name w:val="WW8Num42z5"/>
  </w:style>
  <w:style w:type="character" w:customStyle="1" w:styleId="WW8Num42z6">
    <w:name w:val="WW8Num42z6"/>
  </w:style>
  <w:style w:type="character" w:customStyle="1" w:styleId="WW8Num42z7">
    <w:name w:val="WW8Num42z7"/>
  </w:style>
  <w:style w:type="character" w:customStyle="1" w:styleId="WW8Num42z8">
    <w:name w:val="WW8Num42z8"/>
  </w:style>
  <w:style w:type="character" w:customStyle="1" w:styleId="WW8Num43z0">
    <w:name w:val="WW8Num43z0"/>
    <w:rPr>
      <w:rFonts w:hint="default"/>
    </w:rPr>
  </w:style>
  <w:style w:type="character" w:customStyle="1" w:styleId="WW8Num43z1">
    <w:name w:val="WW8Num43z1"/>
  </w:style>
  <w:style w:type="character" w:customStyle="1" w:styleId="WW8Num43z2">
    <w:name w:val="WW8Num43z2"/>
  </w:style>
  <w:style w:type="character" w:customStyle="1" w:styleId="WW8Num43z3">
    <w:name w:val="WW8Num43z3"/>
  </w:style>
  <w:style w:type="character" w:customStyle="1" w:styleId="WW8Num43z4">
    <w:name w:val="WW8Num43z4"/>
  </w:style>
  <w:style w:type="character" w:customStyle="1" w:styleId="WW8Num43z5">
    <w:name w:val="WW8Num43z5"/>
  </w:style>
  <w:style w:type="character" w:customStyle="1" w:styleId="WW8Num43z6">
    <w:name w:val="WW8Num43z6"/>
  </w:style>
  <w:style w:type="character" w:customStyle="1" w:styleId="WW8Num43z7">
    <w:name w:val="WW8Num43z7"/>
  </w:style>
  <w:style w:type="character" w:customStyle="1" w:styleId="WW8Num43z8">
    <w:name w:val="WW8Num43z8"/>
  </w:style>
  <w:style w:type="character" w:customStyle="1" w:styleId="WW8Num44z0">
    <w:name w:val="WW8Num44z0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44z1">
    <w:name w:val="WW8Num44z1"/>
  </w:style>
  <w:style w:type="character" w:customStyle="1" w:styleId="WW8Num44z2">
    <w:name w:val="WW8Num44z2"/>
  </w:style>
  <w:style w:type="character" w:customStyle="1" w:styleId="WW8Num44z3">
    <w:name w:val="WW8Num44z3"/>
  </w:style>
  <w:style w:type="character" w:customStyle="1" w:styleId="WW8Num44z4">
    <w:name w:val="WW8Num44z4"/>
  </w:style>
  <w:style w:type="character" w:customStyle="1" w:styleId="WW8Num44z5">
    <w:name w:val="WW8Num44z5"/>
  </w:style>
  <w:style w:type="character" w:customStyle="1" w:styleId="WW8Num44z6">
    <w:name w:val="WW8Num44z6"/>
  </w:style>
  <w:style w:type="character" w:customStyle="1" w:styleId="WW8Num44z7">
    <w:name w:val="WW8Num44z7"/>
  </w:style>
  <w:style w:type="character" w:customStyle="1" w:styleId="WW8Num44z8">
    <w:name w:val="WW8Num44z8"/>
  </w:style>
  <w:style w:type="character" w:customStyle="1" w:styleId="WW8Num45z0">
    <w:name w:val="WW8Num45z0"/>
    <w:rPr>
      <w:b/>
      <w:sz w:val="24"/>
      <w:szCs w:val="24"/>
      <w:lang w:val="zh-CN" w:bidi="zh-CN"/>
    </w:rPr>
  </w:style>
  <w:style w:type="character" w:customStyle="1" w:styleId="WW8Num45z1">
    <w:name w:val="WW8Num45z1"/>
    <w:rPr>
      <w:rFonts w:cs="Times New Roman" w:hint="default"/>
    </w:rPr>
  </w:style>
  <w:style w:type="character" w:customStyle="1" w:styleId="WW8Num45z2">
    <w:name w:val="WW8Num45z2"/>
    <w:rPr>
      <w:rFonts w:cs="Times New Roman" w:hint="default"/>
    </w:rPr>
  </w:style>
  <w:style w:type="character" w:customStyle="1" w:styleId="WW8Num46z0">
    <w:name w:val="WW8Num46z0"/>
    <w:rPr>
      <w:rFonts w:ascii="Symbol" w:hAnsi="Symbol" w:cs="Symbol" w:hint="default"/>
      <w:sz w:val="20"/>
    </w:rPr>
  </w:style>
  <w:style w:type="character" w:customStyle="1" w:styleId="WW8Num46z1">
    <w:name w:val="WW8Num46z1"/>
    <w:rPr>
      <w:rFonts w:ascii="Courier New" w:hAnsi="Courier New" w:cs="Courier New" w:hint="default"/>
      <w:sz w:val="20"/>
    </w:rPr>
  </w:style>
  <w:style w:type="character" w:customStyle="1" w:styleId="WW8Num46z2">
    <w:name w:val="WW8Num46z2"/>
    <w:rPr>
      <w:rFonts w:ascii="Times New Roman" w:hAnsi="Times New Roman" w:cs="Times New Roman" w:hint="default"/>
      <w:sz w:val="24"/>
      <w:szCs w:val="24"/>
    </w:rPr>
  </w:style>
  <w:style w:type="character" w:customStyle="1" w:styleId="WW8Num46z3">
    <w:name w:val="WW8Num46z3"/>
    <w:rPr>
      <w:rFonts w:ascii="Wingdings" w:hAnsi="Wingdings" w:cs="Wingdings" w:hint="default"/>
      <w:sz w:val="20"/>
    </w:rPr>
  </w:style>
  <w:style w:type="character" w:customStyle="1" w:styleId="WW8Num47z0">
    <w:name w:val="WW8Num47z0"/>
    <w:rPr>
      <w:rFonts w:ascii="Times New Roman" w:hAnsi="Times New Roman" w:cs="Times New Roman"/>
      <w:sz w:val="24"/>
      <w:szCs w:val="24"/>
      <w:lang w:val="en-US"/>
    </w:rPr>
  </w:style>
  <w:style w:type="character" w:customStyle="1" w:styleId="WW8Num47z1">
    <w:name w:val="WW8Num47z1"/>
  </w:style>
  <w:style w:type="character" w:customStyle="1" w:styleId="WW8Num47z2">
    <w:name w:val="WW8Num47z2"/>
  </w:style>
  <w:style w:type="character" w:customStyle="1" w:styleId="WW8Num47z3">
    <w:name w:val="WW8Num47z3"/>
    <w:rPr>
      <w:rFonts w:ascii="Times New Roman" w:hAnsi="Times New Roman" w:cs="Times New Roman"/>
      <w:sz w:val="24"/>
      <w:szCs w:val="24"/>
    </w:rPr>
  </w:style>
  <w:style w:type="character" w:customStyle="1" w:styleId="WW8Num47z4">
    <w:name w:val="WW8Num47z4"/>
  </w:style>
  <w:style w:type="character" w:customStyle="1" w:styleId="WW8Num47z5">
    <w:name w:val="WW8Num47z5"/>
  </w:style>
  <w:style w:type="character" w:customStyle="1" w:styleId="WW8Num47z6">
    <w:name w:val="WW8Num47z6"/>
    <w:rPr>
      <w:rFonts w:ascii="Times New Roman" w:hAnsi="Times New Roman" w:cs="Times New Roman" w:hint="default"/>
      <w:sz w:val="24"/>
      <w:szCs w:val="24"/>
    </w:rPr>
  </w:style>
  <w:style w:type="character" w:customStyle="1" w:styleId="WW8Num47z7">
    <w:name w:val="WW8Num47z7"/>
  </w:style>
  <w:style w:type="character" w:customStyle="1" w:styleId="WW8Num47z8">
    <w:name w:val="WW8Num47z8"/>
  </w:style>
  <w:style w:type="character" w:customStyle="1" w:styleId="WW8Num48z0">
    <w:name w:val="WW8Num48z0"/>
    <w:rPr>
      <w:rFonts w:ascii="Times New Roman" w:hAnsi="Times New Roman" w:cs="Times New Roman"/>
      <w:sz w:val="24"/>
      <w:szCs w:val="24"/>
    </w:rPr>
  </w:style>
  <w:style w:type="character" w:customStyle="1" w:styleId="WW8Num48z1">
    <w:name w:val="WW8Num48z1"/>
  </w:style>
  <w:style w:type="character" w:customStyle="1" w:styleId="WW8Num48z2">
    <w:name w:val="WW8Num48z2"/>
  </w:style>
  <w:style w:type="character" w:customStyle="1" w:styleId="WW8Num48z3">
    <w:name w:val="WW8Num48z3"/>
  </w:style>
  <w:style w:type="character" w:customStyle="1" w:styleId="WW8Num48z4">
    <w:name w:val="WW8Num48z4"/>
  </w:style>
  <w:style w:type="character" w:customStyle="1" w:styleId="WW8Num48z5">
    <w:name w:val="WW8Num48z5"/>
  </w:style>
  <w:style w:type="character" w:customStyle="1" w:styleId="WW8Num48z6">
    <w:name w:val="WW8Num48z6"/>
  </w:style>
  <w:style w:type="character" w:customStyle="1" w:styleId="WW8Num48z7">
    <w:name w:val="WW8Num48z7"/>
  </w:style>
  <w:style w:type="character" w:customStyle="1" w:styleId="WW8Num48z8">
    <w:name w:val="WW8Num48z8"/>
  </w:style>
  <w:style w:type="character" w:customStyle="1" w:styleId="Heading2Char">
    <w:name w:val="Heading 2 Char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3Char">
    <w:name w:val="Heading 3 Char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gc">
    <w:name w:val="_tgc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customStyle="1" w:styleId="mw-headline">
    <w:name w:val="mw-headline"/>
    <w:basedOn w:val="DefaultParagraphFont"/>
  </w:style>
  <w:style w:type="character" w:customStyle="1" w:styleId="highlight">
    <w:name w:val="highlight"/>
    <w:basedOn w:val="DefaultParagraphFont"/>
  </w:style>
  <w:style w:type="character" w:customStyle="1" w:styleId="it">
    <w:name w:val="it"/>
    <w:basedOn w:val="DefaultParagraphFont"/>
  </w:style>
  <w:style w:type="character" w:customStyle="1" w:styleId="HeaderChar">
    <w:name w:val="Header Char"/>
    <w:uiPriority w:val="99"/>
    <w:rPr>
      <w:rFonts w:ascii="Calibri" w:eastAsia="Calibri" w:hAnsi="Calibri" w:cs="Times New Roman"/>
    </w:rPr>
  </w:style>
  <w:style w:type="character" w:customStyle="1" w:styleId="FooterChar">
    <w:name w:val="Footer Char"/>
    <w:uiPriority w:val="99"/>
    <w:rPr>
      <w:rFonts w:ascii="Calibri" w:eastAsia="Calibri" w:hAnsi="Calibri" w:cs="Times New Roman"/>
    </w:rPr>
  </w:style>
  <w:style w:type="character" w:customStyle="1" w:styleId="Heading1Char">
    <w:name w:val="Heading 1 Char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alloonTextChar">
    <w:name w:val="Balloon Text Char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rPr>
      <w:rFonts w:ascii="Calibri Light" w:eastAsia="Times New Roman" w:hAnsi="Calibri Light" w:cs="Times New Roman"/>
      <w:sz w:val="22"/>
      <w:szCs w:val="22"/>
    </w:rPr>
  </w:style>
  <w:style w:type="character" w:customStyle="1" w:styleId="SubtleEmphasis1">
    <w:name w:val="Subtle Emphasis1"/>
    <w:qFormat/>
  </w:style>
  <w:style w:type="character" w:customStyle="1" w:styleId="QuoteChar">
    <w:name w:val="Quote Char"/>
    <w:rPr>
      <w:rFonts w:ascii="Times New Roman" w:eastAsia="Times New Roman" w:hAnsi="Times New Roman" w:cs="Times New Roman"/>
      <w:b/>
      <w:sz w:val="24"/>
      <w:szCs w:val="24"/>
      <w:lang w:val="en-US"/>
    </w:rPr>
  </w:style>
  <w:style w:type="character" w:customStyle="1" w:styleId="st">
    <w:name w:val="st"/>
  </w:style>
  <w:style w:type="character" w:customStyle="1" w:styleId="TOC1Char">
    <w:name w:val="TOC 1 Char"/>
    <w:rPr>
      <w:rFonts w:ascii="Times New Roman" w:hAnsi="Times New Roman" w:cs="Times New Roman"/>
      <w:b/>
      <w:sz w:val="24"/>
      <w:szCs w:val="22"/>
      <w:lang w:val="en-US" w:eastAsia="id-ID"/>
    </w:rPr>
  </w:style>
  <w:style w:type="character" w:customStyle="1" w:styleId="Pustaka1Char">
    <w:name w:val="Pustaka1 Char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Pustaka2Char">
    <w:name w:val="Pustaka2 Char"/>
    <w:basedOn w:val="Pustaka1Char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Pustaka3Char">
    <w:name w:val="Pustaka3 Char"/>
    <w:basedOn w:val="Pustaka2Char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shorttext">
    <w:name w:val="short_text"/>
  </w:style>
  <w:style w:type="character" w:customStyle="1" w:styleId="Pustaka4Char">
    <w:name w:val="Pustaka4 Char"/>
    <w:basedOn w:val="Pustaka3Char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BabBayanganChar">
    <w:name w:val="Bab Bayangan Char"/>
    <w:rPr>
      <w:rFonts w:ascii="Times New Roman" w:eastAsia="Times New Roman" w:hAnsi="Times New Roman" w:cs="Times New Roman"/>
      <w:color w:val="FFFFFF"/>
      <w:sz w:val="28"/>
      <w:szCs w:val="28"/>
      <w:lang w:val="en-US"/>
    </w:rPr>
  </w:style>
  <w:style w:type="character" w:customStyle="1" w:styleId="ListParagraphChar">
    <w:name w:val="List Paragraph Char"/>
    <w:rPr>
      <w:rFonts w:eastAsia="Times New Roman"/>
      <w:sz w:val="22"/>
      <w:szCs w:val="22"/>
    </w:rPr>
  </w:style>
  <w:style w:type="character" w:customStyle="1" w:styleId="UnregisteredBabChar">
    <w:name w:val="UnregisteredBab Char"/>
    <w:rPr>
      <w:rFonts w:ascii="Times New Roman" w:eastAsia="Times New Roman" w:hAnsi="Times New Roman" w:cs="Times New Roman"/>
      <w:b/>
      <w:sz w:val="24"/>
      <w:szCs w:val="24"/>
      <w:u w:val="single"/>
      <w:lang w:val="en-US"/>
    </w:rPr>
  </w:style>
  <w:style w:type="character" w:customStyle="1" w:styleId="LampiranChar">
    <w:name w:val="Lampiran Char"/>
    <w:rPr>
      <w:rFonts w:ascii="Times New Roman" w:eastAsia="Times New Roman" w:hAnsi="Times New Roman" w:cs="Times New Roman"/>
      <w:iCs/>
      <w:sz w:val="24"/>
      <w:szCs w:val="24"/>
      <w:u w:val="single"/>
      <w:lang w:val="en-US"/>
    </w:rPr>
  </w:style>
  <w:style w:type="character" w:customStyle="1" w:styleId="HTMLPreformattedChar">
    <w:name w:val="HTML Preformatted Char"/>
    <w:rPr>
      <w:rFonts w:ascii="Courier New" w:eastAsia="Times New Roman" w:hAnsi="Courier New" w:cs="Courier New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eastAsia="Times New Roman"/>
      <w:lang w:val="id-ID"/>
    </w:rPr>
  </w:style>
  <w:style w:type="paragraph" w:styleId="NoSpacing">
    <w:name w:val="No Spacing"/>
    <w:qFormat/>
    <w:pPr>
      <w:suppressAutoHyphens/>
    </w:pPr>
    <w:rPr>
      <w:rFonts w:ascii="Calibri" w:eastAsia="Times New Roman" w:hAnsi="Calibri"/>
      <w:sz w:val="22"/>
      <w:szCs w:val="22"/>
      <w:lang w:eastAsia="zh-CN"/>
    </w:rPr>
  </w:style>
  <w:style w:type="paragraph" w:customStyle="1" w:styleId="Default">
    <w:name w:val="Default"/>
    <w:pPr>
      <w:suppressAutoHyphens/>
      <w:autoSpaceDE w:val="0"/>
    </w:pPr>
    <w:rPr>
      <w:rFonts w:eastAsia="Times New Roman"/>
      <w:color w:val="000000"/>
      <w:sz w:val="24"/>
      <w:szCs w:val="24"/>
      <w:lang w:val="en-US" w:eastAsia="zh-CN"/>
    </w:rPr>
  </w:style>
  <w:style w:type="paragraph" w:customStyle="1" w:styleId="TOCHeading1">
    <w:name w:val="TOC Heading1"/>
    <w:basedOn w:val="Heading1"/>
    <w:next w:val="Normal"/>
    <w:qFormat/>
    <w:pPr>
      <w:numPr>
        <w:numId w:val="0"/>
      </w:numPr>
      <w:tabs>
        <w:tab w:val="clear" w:pos="3687"/>
      </w:tabs>
      <w:spacing w:before="240" w:line="256" w:lineRule="auto"/>
      <w:jc w:val="left"/>
    </w:pPr>
    <w:rPr>
      <w:rFonts w:ascii="Calibri Light" w:hAnsi="Calibri Light"/>
      <w:b w:val="0"/>
      <w:color w:val="2E74B5"/>
      <w:sz w:val="32"/>
    </w:rPr>
  </w:style>
  <w:style w:type="paragraph" w:styleId="Quote">
    <w:name w:val="Quote"/>
    <w:basedOn w:val="Heading1"/>
    <w:next w:val="Normal"/>
    <w:link w:val="QuoteChar1"/>
    <w:qFormat/>
    <w:pPr>
      <w:numPr>
        <w:numId w:val="0"/>
      </w:numPr>
      <w:tabs>
        <w:tab w:val="clear" w:pos="3687"/>
      </w:tabs>
    </w:pPr>
  </w:style>
  <w:style w:type="paragraph" w:customStyle="1" w:styleId="Pustaka4">
    <w:name w:val="Pustaka4"/>
    <w:basedOn w:val="Pustaka3"/>
  </w:style>
  <w:style w:type="paragraph" w:customStyle="1" w:styleId="BabBayangan">
    <w:name w:val="Bab Bayangan"/>
    <w:basedOn w:val="Heading1"/>
    <w:pPr>
      <w:numPr>
        <w:numId w:val="0"/>
      </w:numPr>
      <w:tabs>
        <w:tab w:val="clear" w:pos="3687"/>
      </w:tabs>
    </w:pPr>
    <w:rPr>
      <w:b w:val="0"/>
      <w:color w:val="FFFFFF"/>
      <w:sz w:val="28"/>
      <w:szCs w:val="28"/>
    </w:rPr>
  </w:style>
  <w:style w:type="paragraph" w:customStyle="1" w:styleId="UnregisteredBab">
    <w:name w:val="UnregisteredBab"/>
    <w:basedOn w:val="Heading9"/>
    <w:pPr>
      <w:spacing w:before="0" w:after="0" w:line="240" w:lineRule="auto"/>
    </w:pPr>
    <w:rPr>
      <w:rFonts w:ascii="Times New Roman" w:hAnsi="Times New Roman"/>
      <w:b/>
      <w:szCs w:val="24"/>
      <w:u w:val="single"/>
    </w:rPr>
  </w:style>
  <w:style w:type="paragraph" w:customStyle="1" w:styleId="Lampiran">
    <w:name w:val="Lampiran"/>
    <w:basedOn w:val="Heading8"/>
    <w:rPr>
      <w:i w:val="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erLeft">
    <w:name w:val="Header Left"/>
    <w:basedOn w:val="Normal"/>
    <w:pPr>
      <w:suppressLineNumbers/>
      <w:tabs>
        <w:tab w:val="center" w:pos="4135"/>
        <w:tab w:val="right" w:pos="8271"/>
      </w:tabs>
    </w:pPr>
  </w:style>
  <w:style w:type="character" w:customStyle="1" w:styleId="EndnoteTextChar">
    <w:name w:val="Endnote Text Char"/>
    <w:link w:val="EndnoteText"/>
    <w:uiPriority w:val="99"/>
    <w:semiHidden/>
    <w:rPr>
      <w:rFonts w:ascii="Calibri" w:eastAsia="Calibri" w:hAnsi="Calibri"/>
      <w:lang w:val="en-US" w:eastAsia="zh-C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80318D"/>
    <w:pPr>
      <w:suppressAutoHyphens w:val="0"/>
      <w:spacing w:after="0" w:line="360" w:lineRule="auto"/>
      <w:jc w:val="both"/>
    </w:pPr>
    <w:rPr>
      <w:rFonts w:ascii="Consolas" w:hAnsi="Consolas"/>
      <w:sz w:val="21"/>
      <w:szCs w:val="21"/>
      <w:lang w:eastAsia="en-US" w:bidi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0318D"/>
    <w:rPr>
      <w:rFonts w:ascii="Consolas" w:eastAsia="Calibri" w:hAnsi="Consolas"/>
      <w:sz w:val="21"/>
      <w:szCs w:val="21"/>
      <w:lang w:val="en-US" w:eastAsia="en-US"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61404"/>
    <w:rPr>
      <w:color w:val="605E5C"/>
      <w:shd w:val="clear" w:color="auto" w:fill="E1DFDD"/>
    </w:rPr>
  </w:style>
  <w:style w:type="paragraph" w:customStyle="1" w:styleId="paragraf">
    <w:name w:val="paragraf"/>
    <w:basedOn w:val="Normal"/>
    <w:link w:val="paragrafChar"/>
    <w:qFormat/>
    <w:rsid w:val="00835B2D"/>
    <w:pPr>
      <w:spacing w:after="0" w:line="480" w:lineRule="auto"/>
      <w:ind w:firstLine="851"/>
      <w:jc w:val="both"/>
    </w:pPr>
    <w:rPr>
      <w:color w:val="000000"/>
      <w:szCs w:val="24"/>
      <w:shd w:val="clear" w:color="auto" w:fill="FFFFFF"/>
    </w:rPr>
  </w:style>
  <w:style w:type="paragraph" w:styleId="Revision">
    <w:name w:val="Revision"/>
    <w:hidden/>
    <w:uiPriority w:val="99"/>
    <w:semiHidden/>
    <w:rsid w:val="005F5995"/>
    <w:pPr>
      <w:spacing w:after="0" w:line="240" w:lineRule="auto"/>
    </w:pPr>
    <w:rPr>
      <w:rFonts w:ascii="Calibri" w:eastAsia="Calibri" w:hAnsi="Calibri"/>
      <w:sz w:val="22"/>
      <w:szCs w:val="22"/>
      <w:lang w:val="en-US" w:eastAsia="zh-CN"/>
    </w:rPr>
  </w:style>
  <w:style w:type="character" w:customStyle="1" w:styleId="paragrafChar">
    <w:name w:val="paragraf Char"/>
    <w:basedOn w:val="DefaultParagraphFont"/>
    <w:link w:val="paragraf"/>
    <w:rsid w:val="00835B2D"/>
    <w:rPr>
      <w:rFonts w:eastAsia="Calibri"/>
      <w:color w:val="000000"/>
      <w:sz w:val="24"/>
      <w:szCs w:val="24"/>
      <w:lang w:val="en-US" w:eastAsia="zh-CN"/>
    </w:rPr>
  </w:style>
  <w:style w:type="paragraph" w:customStyle="1" w:styleId="Abstrak">
    <w:name w:val="Abstrak"/>
    <w:basedOn w:val="Quote"/>
    <w:link w:val="AbstrakChar"/>
    <w:qFormat/>
    <w:rsid w:val="00F90B1C"/>
    <w:pPr>
      <w:spacing w:after="240" w:line="240" w:lineRule="auto"/>
      <w:jc w:val="left"/>
    </w:pPr>
    <w:rPr>
      <w:lang w:eastAsia="ja-JP"/>
    </w:rPr>
  </w:style>
  <w:style w:type="character" w:customStyle="1" w:styleId="Heading1Char1">
    <w:name w:val="Heading 1 Char1"/>
    <w:basedOn w:val="DefaultParagraphFont"/>
    <w:link w:val="Heading1"/>
    <w:rsid w:val="00245B63"/>
    <w:rPr>
      <w:rFonts w:eastAsia="Times New Roman"/>
      <w:b/>
      <w:sz w:val="24"/>
      <w:szCs w:val="24"/>
      <w:lang w:val="en-US" w:eastAsia="zh-CN"/>
    </w:rPr>
  </w:style>
  <w:style w:type="character" w:customStyle="1" w:styleId="QuoteChar1">
    <w:name w:val="Quote Char1"/>
    <w:basedOn w:val="Heading1Char1"/>
    <w:link w:val="Quote"/>
    <w:rsid w:val="00F90B1C"/>
    <w:rPr>
      <w:rFonts w:eastAsia="Times New Roman"/>
      <w:b/>
      <w:sz w:val="24"/>
      <w:szCs w:val="24"/>
      <w:lang w:val="en-US" w:eastAsia="zh-CN"/>
    </w:rPr>
  </w:style>
  <w:style w:type="character" w:customStyle="1" w:styleId="AbstrakChar">
    <w:name w:val="Abstrak Char"/>
    <w:basedOn w:val="QuoteChar1"/>
    <w:link w:val="Abstrak"/>
    <w:rsid w:val="00F90B1C"/>
    <w:rPr>
      <w:rFonts w:eastAsia="Times New Roman"/>
      <w:b/>
      <w:sz w:val="24"/>
      <w:szCs w:val="24"/>
      <w:lang w:val="en-US" w:eastAsia="ja-JP"/>
    </w:rPr>
  </w:style>
  <w:style w:type="paragraph" w:customStyle="1" w:styleId="judul">
    <w:name w:val="judul"/>
    <w:basedOn w:val="Abstrak"/>
    <w:link w:val="judulChar"/>
    <w:qFormat/>
    <w:rsid w:val="00683885"/>
    <w:pPr>
      <w:tabs>
        <w:tab w:val="center" w:pos="0"/>
      </w:tabs>
      <w:spacing w:after="0"/>
      <w:jc w:val="center"/>
    </w:pPr>
  </w:style>
  <w:style w:type="character" w:customStyle="1" w:styleId="judulChar">
    <w:name w:val="judul Char"/>
    <w:basedOn w:val="AbstrakChar"/>
    <w:link w:val="judul"/>
    <w:rsid w:val="00683885"/>
    <w:rPr>
      <w:rFonts w:eastAsia="Times New Roman"/>
      <w:b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1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38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96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5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2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3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7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roberika.github.io/iot-gui/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yperlink" Target="https://github.com/roberika/iot-esp" TargetMode="External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github.com/roberika/iot-gui" TargetMode="External"/><Relationship Id="rId30" Type="http://schemas.openxmlformats.org/officeDocument/2006/relationships/header" Target="header1.xml"/><Relationship Id="rId35" Type="http://schemas.openxmlformats.org/officeDocument/2006/relationships/footer" Target="footer5.xm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oter" Target="footer4.xml"/><Relationship Id="rId38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4DE1755-A201-4F07-8914-8CE51E88529C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65FC69-BC87-416B-8AB4-C23C1BDD9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</Pages>
  <Words>11632</Words>
  <Characters>66309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Marhadi Wijaya;Fredrik Lauwrensius</dc:creator>
  <cp:lastModifiedBy>Robert Antonius</cp:lastModifiedBy>
  <cp:revision>90</cp:revision>
  <cp:lastPrinted>2019-01-17T02:19:00Z</cp:lastPrinted>
  <dcterms:created xsi:type="dcterms:W3CDTF">2023-02-25T11:22:00Z</dcterms:created>
  <dcterms:modified xsi:type="dcterms:W3CDTF">2024-12-25T12:10:00Z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http://www.zotero.org/styles/harvard-cite-them-right</vt:lpwstr>
  </property>
  <property fmtid="{D5CDD505-2E9C-101B-9397-08002B2CF9AE}" pid="3" name="Mendeley Document_1">
    <vt:lpwstr>True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Id 3_1">
    <vt:lpwstr>http://www.zotero.org/styles/american-sociological-association</vt:lpwstr>
  </property>
  <property fmtid="{D5CDD505-2E9C-101B-9397-08002B2CF9AE}" pid="8" name="Mendeley Recent Style Id 4_1">
    <vt:lpwstr>http://www.zotero.org/styles/chicago-author-date</vt:lpwstr>
  </property>
  <property fmtid="{D5CDD505-2E9C-101B-9397-08002B2CF9AE}" pid="9" name="Mendeley Recent Style Id 5_1">
    <vt:lpwstr>http://www.zotero.org/styles/harvard-cite-them-right</vt:lpwstr>
  </property>
  <property fmtid="{D5CDD505-2E9C-101B-9397-08002B2CF9AE}" pid="10" name="Mendeley Recent Style Id 6_1">
    <vt:lpwstr>http://www.zotero.org/styles/ieee</vt:lpwstr>
  </property>
  <property fmtid="{D5CDD505-2E9C-101B-9397-08002B2CF9AE}" pid="11" name="Mendeley Recent Style Id 7_1">
    <vt:lpwstr>http://www.zotero.org/styles/modern-humanities-research-association</vt:lpwstr>
  </property>
  <property fmtid="{D5CDD505-2E9C-101B-9397-08002B2CF9AE}" pid="12" name="Mendeley Recent Style Id 8_1">
    <vt:lpwstr>http://www.zotero.org/styles/modern-language-association</vt:lpwstr>
  </property>
  <property fmtid="{D5CDD505-2E9C-101B-9397-08002B2CF9AE}" pid="13" name="Mendeley Recent Style Id 9_1">
    <vt:lpwstr>http://www.zotero.org/styles/nature</vt:lpwstr>
  </property>
  <property fmtid="{D5CDD505-2E9C-101B-9397-08002B2CF9AE}" pid="14" name="Mendeley Recent Style Name 0_1">
    <vt:lpwstr>American Medical Association</vt:lpwstr>
  </property>
  <property fmtid="{D5CDD505-2E9C-101B-9397-08002B2CF9AE}" pid="15" name="Mendeley Recent Style Name 1_1">
    <vt:lpwstr>American Political Science Association</vt:lpwstr>
  </property>
  <property fmtid="{D5CDD505-2E9C-101B-9397-08002B2CF9AE}" pid="16" name="Mendeley Recent Style Name 2_1">
    <vt:lpwstr>American Psychological Association 6th edition</vt:lpwstr>
  </property>
  <property fmtid="{D5CDD505-2E9C-101B-9397-08002B2CF9AE}" pid="17" name="Mendeley Recent Style Name 3_1">
    <vt:lpwstr>American Sociological Association</vt:lpwstr>
  </property>
  <property fmtid="{D5CDD505-2E9C-101B-9397-08002B2CF9AE}" pid="18" name="Mendeley Recent Style Name 4_1">
    <vt:lpwstr>Chicago Manual of Style 16th edition (author-date)</vt:lpwstr>
  </property>
  <property fmtid="{D5CDD505-2E9C-101B-9397-08002B2CF9AE}" pid="19" name="Mendeley Recent Style Name 5_1">
    <vt:lpwstr>Harvard - Cite Them Right 9th edition</vt:lpwstr>
  </property>
  <property fmtid="{D5CDD505-2E9C-101B-9397-08002B2CF9AE}" pid="20" name="Mendeley Recent Style Name 6_1">
    <vt:lpwstr>IEEE</vt:lpwstr>
  </property>
  <property fmtid="{D5CDD505-2E9C-101B-9397-08002B2CF9AE}" pid="21" name="Mendeley Recent Style Name 7_1">
    <vt:lpwstr>Modern Humanities Research Association 3rd edition (note with bibliography)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Name 9_1">
    <vt:lpwstr>Nature</vt:lpwstr>
  </property>
  <property fmtid="{D5CDD505-2E9C-101B-9397-08002B2CF9AE}" pid="24" name="Mendeley Unique User Id_1">
    <vt:lpwstr>93d85e6e-4eae-3f4f-bed5-681d4a830586</vt:lpwstr>
  </property>
  <property fmtid="{D5CDD505-2E9C-101B-9397-08002B2CF9AE}" pid="25" name="KSOProductBuildVer">
    <vt:lpwstr>1057-10.2.0.7587</vt:lpwstr>
  </property>
</Properties>
</file>