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E28DDEE" w14:textId="570E5AE2" w:rsidR="008F03F2" w:rsidRPr="008F03F2" w:rsidRDefault="000B2FCA">
      <w:pPr>
        <w:spacing w:after="0" w:line="240" w:lineRule="auto"/>
        <w:jc w:val="center"/>
        <w:rPr>
          <w:b/>
          <w:noProof/>
          <w:sz w:val="28"/>
          <w:szCs w:val="28"/>
          <w:lang w:eastAsia="id-ID"/>
        </w:rPr>
      </w:pPr>
      <w:r>
        <w:rPr>
          <w:b/>
          <w:noProof/>
          <w:sz w:val="28"/>
          <w:szCs w:val="28"/>
          <w:lang w:eastAsia="id-ID"/>
        </w:rPr>
        <w:t xml:space="preserve">LAPORAN </w:t>
      </w:r>
      <w:r w:rsidR="008F03F2" w:rsidRPr="008F03F2">
        <w:rPr>
          <w:b/>
          <w:noProof/>
          <w:sz w:val="28"/>
          <w:szCs w:val="28"/>
          <w:lang w:eastAsia="id-ID"/>
        </w:rPr>
        <w:t>TUGAS AKHIR</w:t>
      </w:r>
    </w:p>
    <w:p w14:paraId="4BC3638A" w14:textId="5DBF11BA" w:rsidR="008F03F2" w:rsidRDefault="008F03F2">
      <w:pPr>
        <w:spacing w:after="0" w:line="240" w:lineRule="auto"/>
        <w:jc w:val="center"/>
        <w:rPr>
          <w:b/>
          <w:sz w:val="28"/>
          <w:szCs w:val="28"/>
        </w:rPr>
      </w:pPr>
    </w:p>
    <w:p w14:paraId="0617EF41" w14:textId="5F424C8E" w:rsidR="00F3043B" w:rsidRDefault="00F3043B">
      <w:pPr>
        <w:spacing w:after="0" w:line="240" w:lineRule="auto"/>
        <w:jc w:val="center"/>
        <w:rPr>
          <w:b/>
          <w:sz w:val="28"/>
          <w:szCs w:val="28"/>
        </w:rPr>
      </w:pPr>
    </w:p>
    <w:p w14:paraId="0D7FC96B" w14:textId="77777777" w:rsidR="00F3043B" w:rsidRPr="008F03F2" w:rsidRDefault="00F3043B">
      <w:pPr>
        <w:spacing w:after="0" w:line="240" w:lineRule="auto"/>
        <w:jc w:val="center"/>
        <w:rPr>
          <w:b/>
          <w:sz w:val="28"/>
          <w:szCs w:val="28"/>
        </w:rPr>
      </w:pPr>
    </w:p>
    <w:p w14:paraId="28742C7A" w14:textId="6CB1E6AC" w:rsidR="00183665" w:rsidRDefault="000B2FCA" w:rsidP="00183665">
      <w:pPr>
        <w:spacing w:after="0" w:line="240" w:lineRule="auto"/>
        <w:jc w:val="center"/>
        <w:rPr>
          <w:b/>
          <w:sz w:val="28"/>
          <w:szCs w:val="28"/>
        </w:rPr>
      </w:pPr>
      <w:r>
        <w:rPr>
          <w:b/>
          <w:sz w:val="28"/>
          <w:szCs w:val="28"/>
        </w:rPr>
        <w:t>PEMANTAUAN SUHU DAN KELEMBABAN RUANGAN</w:t>
      </w:r>
    </w:p>
    <w:p w14:paraId="463839EA" w14:textId="06DB32A9" w:rsidR="000B2FCA" w:rsidRDefault="000B2FCA" w:rsidP="00183665">
      <w:pPr>
        <w:spacing w:after="0" w:line="240" w:lineRule="auto"/>
        <w:jc w:val="center"/>
        <w:rPr>
          <w:b/>
          <w:i/>
          <w:iCs/>
          <w:sz w:val="28"/>
          <w:szCs w:val="28"/>
        </w:rPr>
      </w:pPr>
      <w:r>
        <w:rPr>
          <w:b/>
          <w:sz w:val="28"/>
          <w:szCs w:val="28"/>
        </w:rPr>
        <w:t xml:space="preserve">SENSOR </w:t>
      </w:r>
      <w:r>
        <w:rPr>
          <w:b/>
          <w:i/>
          <w:iCs/>
          <w:sz w:val="28"/>
          <w:szCs w:val="28"/>
        </w:rPr>
        <w:t>DIGITAL HUMIDITY AND TEMPERATURE</w:t>
      </w:r>
    </w:p>
    <w:p w14:paraId="223332D2" w14:textId="21316953" w:rsidR="000B2FCA" w:rsidRDefault="000B2FCA" w:rsidP="00183665">
      <w:pPr>
        <w:spacing w:after="0" w:line="240" w:lineRule="auto"/>
        <w:jc w:val="center"/>
        <w:rPr>
          <w:b/>
          <w:i/>
          <w:iCs/>
          <w:sz w:val="28"/>
          <w:szCs w:val="28"/>
        </w:rPr>
      </w:pPr>
    </w:p>
    <w:p w14:paraId="7FA2501E" w14:textId="72011403" w:rsidR="000B2FCA" w:rsidRPr="000B2FCA" w:rsidRDefault="000B2FCA" w:rsidP="00183665">
      <w:pPr>
        <w:spacing w:after="0" w:line="240" w:lineRule="auto"/>
        <w:jc w:val="center"/>
        <w:rPr>
          <w:b/>
          <w:noProof/>
          <w:sz w:val="28"/>
          <w:szCs w:val="28"/>
          <w:lang w:eastAsia="id-ID"/>
        </w:rPr>
      </w:pPr>
      <w:r>
        <w:rPr>
          <w:b/>
          <w:sz w:val="28"/>
          <w:szCs w:val="28"/>
        </w:rPr>
        <w:t xml:space="preserve">Mata </w:t>
      </w:r>
      <w:proofErr w:type="spellStart"/>
      <w:r>
        <w:rPr>
          <w:b/>
          <w:sz w:val="28"/>
          <w:szCs w:val="28"/>
        </w:rPr>
        <w:t>Kuliah</w:t>
      </w:r>
      <w:proofErr w:type="spellEnd"/>
      <w:r>
        <w:rPr>
          <w:b/>
          <w:sz w:val="28"/>
          <w:szCs w:val="28"/>
        </w:rPr>
        <w:t xml:space="preserve"> Internet of Things</w:t>
      </w:r>
    </w:p>
    <w:p w14:paraId="66D2DBCE" w14:textId="77777777" w:rsidR="005D5BE6" w:rsidRPr="008F03F2" w:rsidRDefault="006E0A83">
      <w:pPr>
        <w:pStyle w:val="BabBayangan"/>
      </w:pPr>
      <w:bookmarkStart w:id="0" w:name="_Toc142127335"/>
      <w:r w:rsidRPr="008F03F2">
        <w:t>HALAMAN JUDUL LUAR</w:t>
      </w:r>
      <w:bookmarkEnd w:id="0"/>
    </w:p>
    <w:p w14:paraId="750BC051" w14:textId="595C48F7" w:rsidR="005D5BE6" w:rsidRPr="008F03F2" w:rsidRDefault="008F03F2">
      <w:pPr>
        <w:spacing w:after="0" w:line="240" w:lineRule="auto"/>
        <w:jc w:val="center"/>
        <w:rPr>
          <w:b/>
          <w:sz w:val="28"/>
          <w:szCs w:val="28"/>
        </w:rPr>
      </w:pPr>
      <w:r w:rsidRPr="008F03F2">
        <w:rPr>
          <w:b/>
          <w:noProof/>
          <w:sz w:val="28"/>
          <w:szCs w:val="28"/>
          <w:lang w:eastAsia="en-US"/>
        </w:rPr>
        <w:drawing>
          <wp:inline distT="0" distB="0" distL="0" distR="0" wp14:anchorId="4467FEFA" wp14:editId="64AD8F17">
            <wp:extent cx="1944573" cy="14462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Multi Data Palemba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577" cy="1446279"/>
                    </a:xfrm>
                    <a:prstGeom prst="rect">
                      <a:avLst/>
                    </a:prstGeom>
                  </pic:spPr>
                </pic:pic>
              </a:graphicData>
            </a:graphic>
          </wp:inline>
        </w:drawing>
      </w:r>
    </w:p>
    <w:p w14:paraId="5EDDE4D3" w14:textId="77777777" w:rsidR="005D5BE6" w:rsidRPr="008F03F2" w:rsidRDefault="005D5BE6">
      <w:pPr>
        <w:spacing w:after="0" w:line="240" w:lineRule="auto"/>
        <w:jc w:val="center"/>
        <w:rPr>
          <w:b/>
          <w:sz w:val="28"/>
          <w:szCs w:val="28"/>
        </w:rPr>
      </w:pPr>
    </w:p>
    <w:p w14:paraId="01A0672C" w14:textId="516AC996" w:rsidR="005D5BE6" w:rsidRDefault="005D5BE6">
      <w:pPr>
        <w:spacing w:after="0" w:line="240" w:lineRule="auto"/>
        <w:jc w:val="center"/>
        <w:rPr>
          <w:b/>
          <w:sz w:val="28"/>
          <w:szCs w:val="28"/>
        </w:rPr>
      </w:pPr>
    </w:p>
    <w:p w14:paraId="08C45058" w14:textId="77777777" w:rsidR="008F03F2" w:rsidRPr="008F03F2" w:rsidRDefault="008F03F2">
      <w:pPr>
        <w:spacing w:after="0" w:line="240" w:lineRule="auto"/>
        <w:jc w:val="center"/>
        <w:rPr>
          <w:b/>
          <w:sz w:val="28"/>
          <w:szCs w:val="28"/>
        </w:rPr>
      </w:pPr>
    </w:p>
    <w:p w14:paraId="5716E2E1" w14:textId="4C024BC7" w:rsidR="005D5BE6" w:rsidRPr="008F03F2" w:rsidRDefault="000B2FCA">
      <w:pPr>
        <w:spacing w:after="0" w:line="240" w:lineRule="auto"/>
        <w:jc w:val="center"/>
        <w:rPr>
          <w:b/>
          <w:sz w:val="28"/>
          <w:szCs w:val="28"/>
        </w:rPr>
      </w:pPr>
      <w:proofErr w:type="spellStart"/>
      <w:r>
        <w:rPr>
          <w:b/>
          <w:sz w:val="28"/>
          <w:szCs w:val="28"/>
        </w:rPr>
        <w:t>Disusun</w:t>
      </w:r>
      <w:proofErr w:type="spellEnd"/>
      <w:r>
        <w:rPr>
          <w:b/>
          <w:sz w:val="28"/>
          <w:szCs w:val="28"/>
        </w:rPr>
        <w:t xml:space="preserve"> </w:t>
      </w:r>
      <w:r w:rsidR="006E0A83" w:rsidRPr="008F03F2">
        <w:rPr>
          <w:b/>
          <w:sz w:val="28"/>
          <w:szCs w:val="28"/>
        </w:rPr>
        <w:t>Oleh:</w:t>
      </w:r>
    </w:p>
    <w:p w14:paraId="240ABDBF" w14:textId="77777777" w:rsidR="005D5BE6" w:rsidRPr="008F03F2" w:rsidRDefault="005D5BE6">
      <w:pPr>
        <w:spacing w:after="0" w:line="240" w:lineRule="auto"/>
        <w:jc w:val="center"/>
        <w:rPr>
          <w:sz w:val="28"/>
          <w:szCs w:val="28"/>
        </w:rPr>
      </w:pPr>
    </w:p>
    <w:p w14:paraId="4B1E181C" w14:textId="66D1A63F" w:rsidR="005D5BE6" w:rsidRDefault="000B2FCA">
      <w:pPr>
        <w:spacing w:after="0" w:line="240" w:lineRule="auto"/>
        <w:jc w:val="center"/>
        <w:rPr>
          <w:b/>
          <w:sz w:val="28"/>
          <w:szCs w:val="28"/>
        </w:rPr>
      </w:pPr>
      <w:proofErr w:type="spellStart"/>
      <w:r>
        <w:rPr>
          <w:b/>
          <w:sz w:val="28"/>
          <w:szCs w:val="28"/>
        </w:rPr>
        <w:t>Achmad</w:t>
      </w:r>
      <w:proofErr w:type="spellEnd"/>
      <w:r>
        <w:rPr>
          <w:b/>
          <w:sz w:val="28"/>
          <w:szCs w:val="28"/>
        </w:rPr>
        <w:t xml:space="preserve"> Rizky Zulkarnain</w:t>
      </w:r>
      <w:r w:rsidR="006E0A83" w:rsidRPr="008F03F2">
        <w:rPr>
          <w:b/>
          <w:sz w:val="28"/>
          <w:szCs w:val="28"/>
        </w:rPr>
        <w:tab/>
      </w:r>
      <w:r>
        <w:rPr>
          <w:b/>
          <w:sz w:val="28"/>
          <w:szCs w:val="28"/>
        </w:rPr>
        <w:t>2125250045</w:t>
      </w:r>
    </w:p>
    <w:p w14:paraId="13E3A970" w14:textId="77777777" w:rsidR="000B2FCA" w:rsidRDefault="000B2FCA">
      <w:pPr>
        <w:spacing w:after="0" w:line="240" w:lineRule="auto"/>
        <w:jc w:val="center"/>
        <w:rPr>
          <w:b/>
          <w:sz w:val="28"/>
          <w:szCs w:val="28"/>
        </w:rPr>
      </w:pPr>
    </w:p>
    <w:p w14:paraId="3D70C90B" w14:textId="1FE7EC68" w:rsidR="000B2FCA" w:rsidRDefault="000B2FCA">
      <w:pPr>
        <w:spacing w:after="0" w:line="240" w:lineRule="auto"/>
        <w:jc w:val="center"/>
        <w:rPr>
          <w:b/>
          <w:sz w:val="28"/>
          <w:szCs w:val="28"/>
        </w:rPr>
      </w:pPr>
      <w:r>
        <w:rPr>
          <w:b/>
          <w:sz w:val="28"/>
          <w:szCs w:val="28"/>
        </w:rPr>
        <w:t>Robert Antonius</w:t>
      </w:r>
      <w:r>
        <w:rPr>
          <w:b/>
          <w:sz w:val="28"/>
          <w:szCs w:val="28"/>
        </w:rPr>
        <w:tab/>
      </w:r>
      <w:r>
        <w:rPr>
          <w:b/>
          <w:sz w:val="28"/>
          <w:szCs w:val="28"/>
        </w:rPr>
        <w:tab/>
      </w:r>
      <w:r>
        <w:rPr>
          <w:b/>
          <w:sz w:val="28"/>
          <w:szCs w:val="28"/>
        </w:rPr>
        <w:tab/>
        <w:t>2125250057</w:t>
      </w:r>
    </w:p>
    <w:p w14:paraId="1F650688" w14:textId="77777777" w:rsidR="000B2FCA" w:rsidRDefault="000B2FCA">
      <w:pPr>
        <w:spacing w:after="0" w:line="240" w:lineRule="auto"/>
        <w:jc w:val="center"/>
        <w:rPr>
          <w:b/>
          <w:sz w:val="28"/>
          <w:szCs w:val="28"/>
        </w:rPr>
      </w:pPr>
    </w:p>
    <w:p w14:paraId="76A1B742" w14:textId="6199DD74" w:rsidR="000B2FCA" w:rsidRPr="008F03F2" w:rsidRDefault="000B2FCA">
      <w:pPr>
        <w:spacing w:after="0" w:line="240" w:lineRule="auto"/>
        <w:jc w:val="center"/>
        <w:rPr>
          <w:sz w:val="28"/>
          <w:szCs w:val="28"/>
        </w:rPr>
      </w:pPr>
      <w:proofErr w:type="spellStart"/>
      <w:r>
        <w:rPr>
          <w:b/>
          <w:sz w:val="28"/>
          <w:szCs w:val="28"/>
        </w:rPr>
        <w:t>Rivaldo</w:t>
      </w:r>
      <w:proofErr w:type="spellEnd"/>
      <w:r>
        <w:rPr>
          <w:b/>
          <w:sz w:val="28"/>
          <w:szCs w:val="28"/>
        </w:rPr>
        <w:tab/>
      </w:r>
      <w:r>
        <w:rPr>
          <w:b/>
          <w:sz w:val="28"/>
          <w:szCs w:val="28"/>
        </w:rPr>
        <w:tab/>
      </w:r>
      <w:r>
        <w:rPr>
          <w:b/>
          <w:sz w:val="28"/>
          <w:szCs w:val="28"/>
        </w:rPr>
        <w:tab/>
      </w:r>
      <w:r>
        <w:rPr>
          <w:b/>
          <w:sz w:val="28"/>
          <w:szCs w:val="28"/>
        </w:rPr>
        <w:tab/>
        <w:t>2125250065</w:t>
      </w:r>
    </w:p>
    <w:p w14:paraId="5C8FCE33" w14:textId="77777777" w:rsidR="005D5BE6" w:rsidRPr="008F03F2" w:rsidRDefault="005D5BE6">
      <w:pPr>
        <w:spacing w:after="0" w:line="240" w:lineRule="auto"/>
        <w:jc w:val="center"/>
        <w:rPr>
          <w:b/>
          <w:sz w:val="28"/>
          <w:szCs w:val="28"/>
        </w:rPr>
      </w:pPr>
    </w:p>
    <w:p w14:paraId="13E6672D" w14:textId="77777777" w:rsidR="005D5BE6" w:rsidRPr="008F03F2" w:rsidRDefault="005D5BE6">
      <w:pPr>
        <w:spacing w:after="0" w:line="240" w:lineRule="auto"/>
        <w:jc w:val="center"/>
        <w:rPr>
          <w:b/>
          <w:sz w:val="28"/>
          <w:szCs w:val="28"/>
        </w:rPr>
      </w:pPr>
    </w:p>
    <w:p w14:paraId="06621C5D" w14:textId="7CE6DE18" w:rsidR="008F03F2" w:rsidRDefault="008F03F2" w:rsidP="00A737C8">
      <w:pPr>
        <w:spacing w:after="0" w:line="240" w:lineRule="auto"/>
        <w:rPr>
          <w:b/>
          <w:sz w:val="28"/>
          <w:szCs w:val="28"/>
        </w:rPr>
      </w:pPr>
    </w:p>
    <w:p w14:paraId="3FE33568" w14:textId="77777777" w:rsidR="008F03F2" w:rsidRPr="008F03F2" w:rsidRDefault="008F03F2">
      <w:pPr>
        <w:spacing w:after="0" w:line="240" w:lineRule="auto"/>
        <w:jc w:val="center"/>
        <w:rPr>
          <w:b/>
          <w:sz w:val="28"/>
          <w:szCs w:val="28"/>
        </w:rPr>
      </w:pPr>
    </w:p>
    <w:p w14:paraId="62D872CB" w14:textId="6CA19D62" w:rsidR="005D5BE6" w:rsidRPr="008F03F2" w:rsidRDefault="000B2FCA">
      <w:pPr>
        <w:spacing w:after="0" w:line="240" w:lineRule="auto"/>
        <w:jc w:val="center"/>
        <w:rPr>
          <w:b/>
          <w:noProof/>
          <w:sz w:val="28"/>
          <w:szCs w:val="28"/>
          <w:lang w:eastAsia="en-US"/>
        </w:rPr>
      </w:pPr>
      <w:r w:rsidRPr="008F03F2">
        <w:rPr>
          <w:b/>
          <w:noProof/>
          <w:sz w:val="28"/>
          <w:szCs w:val="28"/>
          <w:lang w:eastAsia="en-US"/>
        </w:rPr>
        <w:t xml:space="preserve">Program Studi </w:t>
      </w:r>
      <w:r>
        <w:rPr>
          <w:b/>
          <w:noProof/>
          <w:sz w:val="28"/>
          <w:szCs w:val="28"/>
          <w:lang w:eastAsia="en-US"/>
        </w:rPr>
        <w:t>Informatika</w:t>
      </w:r>
    </w:p>
    <w:p w14:paraId="7247312A" w14:textId="7AF92F84" w:rsidR="008F03F2" w:rsidRPr="008F03F2" w:rsidRDefault="000B2FCA">
      <w:pPr>
        <w:spacing w:after="0" w:line="240" w:lineRule="auto"/>
        <w:jc w:val="center"/>
        <w:rPr>
          <w:b/>
          <w:noProof/>
          <w:sz w:val="28"/>
          <w:szCs w:val="28"/>
          <w:lang w:eastAsia="en-US"/>
        </w:rPr>
      </w:pPr>
      <w:r w:rsidRPr="008F03F2">
        <w:rPr>
          <w:b/>
          <w:noProof/>
          <w:sz w:val="28"/>
          <w:szCs w:val="28"/>
          <w:lang w:eastAsia="en-US"/>
        </w:rPr>
        <w:t xml:space="preserve">Fakultas Ilmu Komputer </w:t>
      </w:r>
      <w:r>
        <w:rPr>
          <w:b/>
          <w:noProof/>
          <w:sz w:val="28"/>
          <w:szCs w:val="28"/>
          <w:lang w:eastAsia="en-US"/>
        </w:rPr>
        <w:t>d</w:t>
      </w:r>
      <w:r w:rsidRPr="008F03F2">
        <w:rPr>
          <w:b/>
          <w:noProof/>
          <w:sz w:val="28"/>
          <w:szCs w:val="28"/>
          <w:lang w:eastAsia="en-US"/>
        </w:rPr>
        <w:t>an Rekayasa</w:t>
      </w:r>
    </w:p>
    <w:p w14:paraId="09C7158A" w14:textId="02007580" w:rsidR="008F03F2" w:rsidRPr="008F03F2" w:rsidRDefault="000B2FCA">
      <w:pPr>
        <w:spacing w:after="0" w:line="240" w:lineRule="auto"/>
        <w:jc w:val="center"/>
        <w:rPr>
          <w:b/>
          <w:noProof/>
          <w:sz w:val="28"/>
          <w:szCs w:val="28"/>
          <w:lang w:eastAsia="en-US"/>
        </w:rPr>
      </w:pPr>
      <w:r w:rsidRPr="008F03F2">
        <w:rPr>
          <w:b/>
          <w:noProof/>
          <w:sz w:val="28"/>
          <w:szCs w:val="28"/>
          <w:lang w:eastAsia="en-US"/>
        </w:rPr>
        <w:t>Universitas Multi Data Palembang</w:t>
      </w:r>
    </w:p>
    <w:p w14:paraId="110884DC" w14:textId="63D8CEC7" w:rsidR="00183665" w:rsidRDefault="000B2FCA">
      <w:pPr>
        <w:spacing w:after="0" w:line="240" w:lineRule="auto"/>
        <w:jc w:val="center"/>
        <w:rPr>
          <w:b/>
          <w:noProof/>
          <w:sz w:val="28"/>
          <w:szCs w:val="28"/>
          <w:lang w:eastAsia="en-US"/>
        </w:rPr>
      </w:pPr>
      <w:r w:rsidRPr="008F03F2">
        <w:rPr>
          <w:b/>
          <w:noProof/>
          <w:sz w:val="28"/>
          <w:szCs w:val="28"/>
          <w:lang w:eastAsia="en-US"/>
        </w:rPr>
        <w:t xml:space="preserve">Palembang </w:t>
      </w:r>
    </w:p>
    <w:p w14:paraId="1B85506E" w14:textId="666C88A9" w:rsidR="008F03F2" w:rsidRDefault="008F03F2">
      <w:pPr>
        <w:spacing w:after="0" w:line="240" w:lineRule="auto"/>
        <w:jc w:val="center"/>
        <w:rPr>
          <w:b/>
          <w:noProof/>
          <w:sz w:val="28"/>
          <w:szCs w:val="28"/>
          <w:lang w:eastAsia="en-US"/>
        </w:rPr>
      </w:pPr>
      <w:r w:rsidRPr="008F03F2">
        <w:rPr>
          <w:b/>
          <w:noProof/>
          <w:sz w:val="28"/>
          <w:szCs w:val="28"/>
          <w:lang w:eastAsia="en-US"/>
        </w:rPr>
        <w:t>202</w:t>
      </w:r>
      <w:r w:rsidR="000B2FCA">
        <w:rPr>
          <w:b/>
          <w:noProof/>
          <w:sz w:val="28"/>
          <w:szCs w:val="28"/>
          <w:lang w:eastAsia="en-US"/>
        </w:rPr>
        <w:t>4</w:t>
      </w:r>
    </w:p>
    <w:p w14:paraId="46ED913F" w14:textId="77777777" w:rsidR="00F3043B" w:rsidRDefault="00F3043B">
      <w:pPr>
        <w:spacing w:after="0" w:line="240" w:lineRule="auto"/>
        <w:jc w:val="center"/>
        <w:rPr>
          <w:b/>
          <w:sz w:val="28"/>
          <w:szCs w:val="28"/>
        </w:rPr>
        <w:sectPr w:rsidR="00F3043B" w:rsidSect="0090418A">
          <w:footerReference w:type="default" r:id="rId10"/>
          <w:pgSz w:w="11906" w:h="16838" w:code="9"/>
          <w:pgMar w:top="2268" w:right="1701" w:bottom="1701" w:left="2268" w:header="1417" w:footer="850" w:gutter="0"/>
          <w:pgNumType w:fmt="lowerRoman" w:start="3"/>
          <w:cols w:space="720"/>
          <w:docGrid w:linePitch="360"/>
        </w:sectPr>
      </w:pPr>
    </w:p>
    <w:p w14:paraId="5EEC81A4" w14:textId="1A9659A4" w:rsidR="005D5BE6" w:rsidRDefault="000B2FCA" w:rsidP="000B2FCA">
      <w:pPr>
        <w:pStyle w:val="Heading1"/>
        <w:numPr>
          <w:ilvl w:val="0"/>
          <w:numId w:val="0"/>
        </w:numPr>
        <w:ind w:left="357" w:hanging="357"/>
      </w:pPr>
      <w:r>
        <w:lastRenderedPageBreak/>
        <w:t>ABSTRAK</w:t>
      </w:r>
    </w:p>
    <w:p w14:paraId="14F9A0A1" w14:textId="7197CE3B" w:rsidR="000B2FCA" w:rsidRDefault="000B2FCA" w:rsidP="000B2FCA">
      <w:pPr>
        <w:pStyle w:val="paragraf"/>
      </w:pPr>
      <w:r>
        <w:t>XXXXXXXXXX</w:t>
      </w:r>
    </w:p>
    <w:p w14:paraId="67CFB3B4" w14:textId="1C0D1ADD" w:rsidR="000B2FCA" w:rsidRDefault="000B2FCA" w:rsidP="000B2FCA">
      <w:pPr>
        <w:pStyle w:val="paragraf"/>
        <w:ind w:firstLine="0"/>
      </w:pPr>
      <w:r>
        <w:rPr>
          <w:b/>
          <w:bCs/>
        </w:rPr>
        <w:t xml:space="preserve">Kata </w:t>
      </w:r>
      <w:proofErr w:type="spellStart"/>
      <w:r>
        <w:rPr>
          <w:b/>
          <w:bCs/>
        </w:rPr>
        <w:t>Kunci</w:t>
      </w:r>
      <w:proofErr w:type="spellEnd"/>
      <w:r>
        <w:t xml:space="preserve">: </w:t>
      </w:r>
    </w:p>
    <w:p w14:paraId="07854CDB" w14:textId="1FE2278E" w:rsidR="000B2FCA" w:rsidRDefault="000B2FCA" w:rsidP="000B2FCA">
      <w:pPr>
        <w:pStyle w:val="paragraf"/>
        <w:ind w:firstLine="0"/>
      </w:pPr>
    </w:p>
    <w:p w14:paraId="42143CB1" w14:textId="2944B314" w:rsidR="000B2FCA" w:rsidRDefault="000B2FCA" w:rsidP="000B2FCA">
      <w:pPr>
        <w:pStyle w:val="paragraf"/>
      </w:pPr>
      <w:r>
        <w:t>XXXXXXXXXXXXXXXXXXXXXXXXXXXX</w:t>
      </w:r>
    </w:p>
    <w:p w14:paraId="4B96CDF9" w14:textId="15A464DD" w:rsidR="000B2FCA" w:rsidRDefault="000B2FCA" w:rsidP="000B2FCA">
      <w:pPr>
        <w:pStyle w:val="paragraf"/>
        <w:ind w:firstLine="0"/>
      </w:pPr>
      <w:r>
        <w:rPr>
          <w:b/>
          <w:bCs/>
        </w:rPr>
        <w:t>Keywords</w:t>
      </w:r>
      <w:r>
        <w:t xml:space="preserve">: </w:t>
      </w:r>
    </w:p>
    <w:p w14:paraId="5EBE338C" w14:textId="77777777" w:rsidR="000B2FCA" w:rsidRDefault="000B2FCA">
      <w:pPr>
        <w:suppressAutoHyphens w:val="0"/>
        <w:spacing w:after="160" w:line="259" w:lineRule="auto"/>
        <w:rPr>
          <w:color w:val="000000"/>
          <w:szCs w:val="24"/>
          <w:shd w:val="clear" w:color="auto" w:fill="FFFFFF"/>
        </w:rPr>
      </w:pPr>
      <w:r>
        <w:br w:type="page"/>
      </w:r>
    </w:p>
    <w:p w14:paraId="33711E4E" w14:textId="0CB45725" w:rsidR="000B2FCA" w:rsidRDefault="000B2FCA" w:rsidP="000B2FCA">
      <w:pPr>
        <w:pStyle w:val="Heading1"/>
        <w:numPr>
          <w:ilvl w:val="0"/>
          <w:numId w:val="0"/>
        </w:numPr>
        <w:ind w:left="357" w:hanging="357"/>
      </w:pPr>
      <w:r>
        <w:lastRenderedPageBreak/>
        <w:t>KATA PENGANTAR</w:t>
      </w:r>
    </w:p>
    <w:p w14:paraId="6F710A8C" w14:textId="42B3D19F" w:rsidR="00C523D3" w:rsidRDefault="00C523D3" w:rsidP="00C523D3">
      <w:pPr>
        <w:spacing w:after="0" w:line="240" w:lineRule="auto"/>
        <w:jc w:val="both"/>
        <w:rPr>
          <w:rFonts w:eastAsia="Times New Roman"/>
          <w:szCs w:val="24"/>
          <w:lang w:val="id-ID" w:eastAsia="en-ID"/>
        </w:rPr>
      </w:pPr>
      <w:bookmarkStart w:id="1" w:name="_Toc142127341"/>
      <w:proofErr w:type="spellStart"/>
      <w:r w:rsidRPr="00C523D3">
        <w:rPr>
          <w:rFonts w:eastAsia="Times New Roman"/>
          <w:szCs w:val="24"/>
          <w:lang w:val="en-ID" w:eastAsia="en-ID"/>
        </w:rPr>
        <w:t>Puji</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syukur</w:t>
      </w:r>
      <w:proofErr w:type="spellEnd"/>
      <w:r w:rsidRPr="00C523D3">
        <w:rPr>
          <w:rFonts w:eastAsia="Times New Roman"/>
          <w:szCs w:val="24"/>
          <w:lang w:val="en-ID" w:eastAsia="en-ID"/>
        </w:rPr>
        <w:t xml:space="preserve"> kami </w:t>
      </w:r>
      <w:proofErr w:type="spellStart"/>
      <w:r w:rsidRPr="00C523D3">
        <w:rPr>
          <w:rFonts w:eastAsia="Times New Roman"/>
          <w:szCs w:val="24"/>
          <w:lang w:val="en-ID" w:eastAsia="en-ID"/>
        </w:rPr>
        <w:t>panjatkan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kepada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Tuhan</w:t>
      </w:r>
      <w:proofErr w:type="spellEnd"/>
      <w:r w:rsidRPr="00C523D3">
        <w:rPr>
          <w:rFonts w:eastAsia="Times New Roman"/>
          <w:szCs w:val="24"/>
          <w:lang w:val="en-ID" w:eastAsia="en-ID"/>
        </w:rPr>
        <w:t xml:space="preserve"> Yang </w:t>
      </w:r>
      <w:proofErr w:type="spellStart"/>
      <w:r w:rsidRPr="00C523D3">
        <w:rPr>
          <w:rFonts w:eastAsia="Times New Roman"/>
          <w:szCs w:val="24"/>
          <w:lang w:val="en-ID" w:eastAsia="en-ID"/>
        </w:rPr>
        <w:t>Maha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Esa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atas</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rahmat</w:t>
      </w:r>
      <w:proofErr w:type="spellEnd"/>
      <w:r w:rsidRPr="00C523D3">
        <w:rPr>
          <w:rFonts w:eastAsia="Times New Roman"/>
          <w:szCs w:val="24"/>
          <w:lang w:val="en-ID" w:eastAsia="en-ID"/>
        </w:rPr>
        <w:t xml:space="preserve"> dan </w:t>
      </w:r>
      <w:proofErr w:type="spellStart"/>
      <w:r w:rsidRPr="00C523D3">
        <w:rPr>
          <w:rFonts w:eastAsia="Times New Roman"/>
          <w:szCs w:val="24"/>
          <w:lang w:val="en-ID" w:eastAsia="en-ID"/>
        </w:rPr>
        <w:t>karunia</w:t>
      </w:r>
      <w:proofErr w:type="spellEnd"/>
      <w:r w:rsidRPr="00C523D3">
        <w:rPr>
          <w:rFonts w:eastAsia="Times New Roman"/>
          <w:szCs w:val="24"/>
          <w:lang w:val="en-ID" w:eastAsia="en-ID"/>
        </w:rPr>
        <w:t xml:space="preserve">-Nya, yang </w:t>
      </w:r>
      <w:proofErr w:type="spellStart"/>
      <w:r w:rsidRPr="00C523D3">
        <w:rPr>
          <w:rFonts w:eastAsia="Times New Roman"/>
          <w:szCs w:val="24"/>
          <w:lang w:val="en-ID" w:eastAsia="en-ID"/>
        </w:rPr>
        <w:t>memungkinkan</w:t>
      </w:r>
      <w:proofErr w:type="spellEnd"/>
      <w:r w:rsidRPr="00C523D3">
        <w:rPr>
          <w:rFonts w:eastAsia="Times New Roman"/>
          <w:szCs w:val="24"/>
          <w:lang w:val="en-ID" w:eastAsia="en-ID"/>
        </w:rPr>
        <w:t xml:space="preserve"> kami </w:t>
      </w:r>
      <w:proofErr w:type="spellStart"/>
      <w:r w:rsidRPr="00C523D3">
        <w:rPr>
          <w:rFonts w:eastAsia="Times New Roman"/>
          <w:szCs w:val="24"/>
          <w:lang w:val="en-ID" w:eastAsia="en-ID"/>
        </w:rPr>
        <w:t>menyelesaikan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laporan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tugas</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projek</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akhir</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mata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kuliah</w:t>
      </w:r>
      <w:proofErr w:type="spellEnd"/>
      <w:r w:rsidRPr="00C523D3">
        <w:rPr>
          <w:rFonts w:eastAsia="Times New Roman"/>
          <w:szCs w:val="24"/>
          <w:lang w:val="en-ID" w:eastAsia="en-ID"/>
        </w:rPr>
        <w:t xml:space="preserve"> Internet of Things (IoT) </w:t>
      </w:r>
      <w:proofErr w:type="spellStart"/>
      <w:r w:rsidRPr="00C523D3">
        <w:rPr>
          <w:rFonts w:eastAsia="Times New Roman"/>
          <w:szCs w:val="24"/>
          <w:lang w:val="en-ID" w:eastAsia="en-ID"/>
        </w:rPr>
        <w:t>ini</w:t>
      </w:r>
      <w:proofErr w:type="spellEnd"/>
      <w:r>
        <w:rPr>
          <w:rFonts w:eastAsia="Times New Roman"/>
          <w:szCs w:val="24"/>
          <w:lang w:val="id-ID" w:eastAsia="en-ID"/>
        </w:rPr>
        <w:t xml:space="preserve"> yang berjudul “</w:t>
      </w:r>
      <w:r w:rsidRPr="00C523D3">
        <w:rPr>
          <w:bCs/>
          <w:szCs w:val="24"/>
        </w:rPr>
        <w:t>PEMANTAUAN SUHU DAN KELEMBABAN RUANGAN</w:t>
      </w:r>
      <w:r>
        <w:rPr>
          <w:bCs/>
          <w:szCs w:val="24"/>
          <w:lang w:val="id-ID"/>
        </w:rPr>
        <w:t xml:space="preserve"> </w:t>
      </w:r>
      <w:r w:rsidRPr="00C523D3">
        <w:rPr>
          <w:bCs/>
          <w:szCs w:val="24"/>
        </w:rPr>
        <w:t xml:space="preserve">SENSOR </w:t>
      </w:r>
      <w:r w:rsidRPr="00C523D3">
        <w:rPr>
          <w:bCs/>
          <w:i/>
          <w:iCs/>
          <w:szCs w:val="24"/>
        </w:rPr>
        <w:t>DIGITAL HUMIDITY AND TEMPERATURE</w:t>
      </w:r>
      <w:r>
        <w:rPr>
          <w:rFonts w:eastAsia="Times New Roman"/>
          <w:szCs w:val="24"/>
          <w:lang w:val="id-ID" w:eastAsia="en-ID"/>
        </w:rPr>
        <w:t>”</w:t>
      </w:r>
      <w:r w:rsidRPr="00C523D3">
        <w:rPr>
          <w:rFonts w:eastAsia="Times New Roman"/>
          <w:szCs w:val="24"/>
          <w:lang w:val="en-ID" w:eastAsia="en-ID"/>
        </w:rPr>
        <w:t xml:space="preserve">. </w:t>
      </w:r>
      <w:proofErr w:type="spellStart"/>
      <w:r w:rsidRPr="00C523D3">
        <w:rPr>
          <w:rFonts w:eastAsia="Times New Roman"/>
          <w:szCs w:val="24"/>
          <w:lang w:val="en-ID" w:eastAsia="en-ID"/>
        </w:rPr>
        <w:t>Laporan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ini</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disusun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sebagai</w:t>
      </w:r>
      <w:proofErr w:type="spellEnd"/>
      <w:r w:rsidRPr="00C523D3">
        <w:rPr>
          <w:rFonts w:eastAsia="Times New Roman"/>
          <w:szCs w:val="24"/>
          <w:lang w:val="en-ID" w:eastAsia="en-ID"/>
        </w:rPr>
        <w:t xml:space="preserve"> salah </w:t>
      </w:r>
      <w:proofErr w:type="spellStart"/>
      <w:r w:rsidRPr="00C523D3">
        <w:rPr>
          <w:rFonts w:eastAsia="Times New Roman"/>
          <w:szCs w:val="24"/>
          <w:lang w:val="en-ID" w:eastAsia="en-ID"/>
        </w:rPr>
        <w:t>satu</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bentuk</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penerapan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ilmu</w:t>
      </w:r>
      <w:proofErr w:type="spellEnd"/>
      <w:r w:rsidRPr="00C523D3">
        <w:rPr>
          <w:rFonts w:eastAsia="Times New Roman"/>
          <w:szCs w:val="24"/>
          <w:lang w:val="en-ID" w:eastAsia="en-ID"/>
        </w:rPr>
        <w:t xml:space="preserve"> yang </w:t>
      </w:r>
      <w:proofErr w:type="spellStart"/>
      <w:r w:rsidRPr="00C523D3">
        <w:rPr>
          <w:rFonts w:eastAsia="Times New Roman"/>
          <w:szCs w:val="24"/>
          <w:lang w:val="en-ID" w:eastAsia="en-ID"/>
        </w:rPr>
        <w:t>telah</w:t>
      </w:r>
      <w:proofErr w:type="spellEnd"/>
      <w:r w:rsidRPr="00C523D3">
        <w:rPr>
          <w:rFonts w:eastAsia="Times New Roman"/>
          <w:szCs w:val="24"/>
          <w:lang w:val="en-ID" w:eastAsia="en-ID"/>
        </w:rPr>
        <w:t xml:space="preserve"> kami </w:t>
      </w:r>
      <w:proofErr w:type="spellStart"/>
      <w:r w:rsidRPr="00C523D3">
        <w:rPr>
          <w:rFonts w:eastAsia="Times New Roman"/>
          <w:szCs w:val="24"/>
          <w:lang w:val="en-ID" w:eastAsia="en-ID"/>
        </w:rPr>
        <w:t>peroleh</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selama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perkuliahan</w:t>
      </w:r>
      <w:proofErr w:type="spellEnd"/>
      <w:r w:rsidRPr="00C523D3">
        <w:rPr>
          <w:rFonts w:eastAsia="Times New Roman"/>
          <w:szCs w:val="24"/>
          <w:lang w:val="en-ID" w:eastAsia="en-ID"/>
        </w:rPr>
        <w:t>.</w:t>
      </w:r>
      <w:r>
        <w:rPr>
          <w:rFonts w:eastAsia="Times New Roman"/>
          <w:szCs w:val="24"/>
          <w:lang w:val="id-ID" w:eastAsia="en-ID"/>
        </w:rPr>
        <w:t xml:space="preserve"> </w:t>
      </w:r>
      <w:r w:rsidRPr="00C523D3">
        <w:rPr>
          <w:rFonts w:eastAsia="Times New Roman"/>
          <w:szCs w:val="24"/>
          <w:lang w:val="en-ID" w:eastAsia="en-ID"/>
        </w:rPr>
        <w:t xml:space="preserve">Kami </w:t>
      </w:r>
      <w:proofErr w:type="spellStart"/>
      <w:r w:rsidRPr="00C523D3">
        <w:rPr>
          <w:rFonts w:eastAsia="Times New Roman"/>
          <w:szCs w:val="24"/>
          <w:lang w:val="en-ID" w:eastAsia="en-ID"/>
        </w:rPr>
        <w:t>mengucapkan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terima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kasih</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kepada</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dosen</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pengampu</w:t>
      </w:r>
      <w:proofErr w:type="spellEnd"/>
      <w:r w:rsidRPr="00C523D3">
        <w:rPr>
          <w:rFonts w:eastAsia="Times New Roman"/>
          <w:szCs w:val="24"/>
          <w:lang w:val="en-ID" w:eastAsia="en-ID"/>
        </w:rPr>
        <w:t xml:space="preserve">, Dedy </w:t>
      </w:r>
      <w:proofErr w:type="spellStart"/>
      <w:r w:rsidRPr="00C523D3">
        <w:rPr>
          <w:rFonts w:eastAsia="Times New Roman"/>
          <w:szCs w:val="24"/>
          <w:lang w:val="en-ID" w:eastAsia="en-ID"/>
        </w:rPr>
        <w:t>Hermanto</w:t>
      </w:r>
      <w:proofErr w:type="spellEnd"/>
      <w:r w:rsidRPr="00C523D3">
        <w:rPr>
          <w:rFonts w:eastAsia="Times New Roman"/>
          <w:szCs w:val="24"/>
          <w:lang w:val="en-ID" w:eastAsia="en-ID"/>
        </w:rPr>
        <w:t xml:space="preserve">, </w:t>
      </w:r>
      <w:proofErr w:type="spellStart"/>
      <w:proofErr w:type="gramStart"/>
      <w:r w:rsidRPr="00C523D3">
        <w:rPr>
          <w:rFonts w:eastAsia="Times New Roman"/>
          <w:szCs w:val="24"/>
          <w:lang w:val="en-ID" w:eastAsia="en-ID"/>
        </w:rPr>
        <w:t>S.Kom</w:t>
      </w:r>
      <w:proofErr w:type="spellEnd"/>
      <w:proofErr w:type="gramEnd"/>
      <w:r w:rsidRPr="00C523D3">
        <w:rPr>
          <w:rFonts w:eastAsia="Times New Roman"/>
          <w:szCs w:val="24"/>
          <w:lang w:val="en-ID" w:eastAsia="en-ID"/>
        </w:rPr>
        <w:t xml:space="preserve">, M.T.I., </w:t>
      </w:r>
      <w:proofErr w:type="spellStart"/>
      <w:r w:rsidRPr="00C523D3">
        <w:rPr>
          <w:rFonts w:eastAsia="Times New Roman"/>
          <w:szCs w:val="24"/>
          <w:lang w:val="en-ID" w:eastAsia="en-ID"/>
        </w:rPr>
        <w:t>atas</w:t>
      </w:r>
      <w:proofErr w:type="spellEnd"/>
      <w:r w:rsidRPr="00C523D3">
        <w:rPr>
          <w:rFonts w:eastAsia="Times New Roman"/>
          <w:szCs w:val="24"/>
          <w:lang w:val="en-ID" w:eastAsia="en-ID"/>
        </w:rPr>
        <w:t xml:space="preserve"> </w:t>
      </w:r>
      <w:proofErr w:type="spellStart"/>
      <w:r w:rsidRPr="00C523D3">
        <w:rPr>
          <w:rFonts w:eastAsia="Times New Roman"/>
          <w:szCs w:val="24"/>
          <w:lang w:val="en-ID" w:eastAsia="en-ID"/>
        </w:rPr>
        <w:t>bimbingan</w:t>
      </w:r>
      <w:proofErr w:type="spellEnd"/>
      <w:r w:rsidRPr="00C523D3">
        <w:rPr>
          <w:rFonts w:eastAsia="Times New Roman"/>
          <w:szCs w:val="24"/>
          <w:lang w:val="en-ID" w:eastAsia="en-ID"/>
        </w:rPr>
        <w:t xml:space="preserve"> dan </w:t>
      </w:r>
      <w:proofErr w:type="spellStart"/>
      <w:r w:rsidRPr="00C523D3">
        <w:rPr>
          <w:rFonts w:eastAsia="Times New Roman"/>
          <w:szCs w:val="24"/>
          <w:lang w:val="en-ID" w:eastAsia="en-ID"/>
        </w:rPr>
        <w:t>dukungannya</w:t>
      </w:r>
      <w:proofErr w:type="spellEnd"/>
      <w:r>
        <w:rPr>
          <w:rFonts w:eastAsia="Times New Roman"/>
          <w:szCs w:val="24"/>
          <w:lang w:val="id-ID" w:eastAsia="en-ID"/>
        </w:rPr>
        <w:t xml:space="preserve"> selama pengerjaan </w:t>
      </w:r>
      <w:r>
        <w:rPr>
          <w:rFonts w:eastAsia="Times New Roman"/>
          <w:i/>
          <w:iCs/>
          <w:szCs w:val="24"/>
          <w:lang w:val="id-ID" w:eastAsia="en-ID"/>
        </w:rPr>
        <w:t xml:space="preserve">project </w:t>
      </w:r>
      <w:r>
        <w:rPr>
          <w:rFonts w:eastAsia="Times New Roman"/>
          <w:szCs w:val="24"/>
          <w:lang w:val="id-ID" w:eastAsia="en-ID"/>
        </w:rPr>
        <w:t>ini</w:t>
      </w:r>
      <w:r w:rsidRPr="00C523D3">
        <w:rPr>
          <w:rFonts w:eastAsia="Times New Roman"/>
          <w:szCs w:val="24"/>
          <w:lang w:val="en-ID" w:eastAsia="en-ID"/>
        </w:rPr>
        <w:t xml:space="preserve">, </w:t>
      </w:r>
      <w:r>
        <w:rPr>
          <w:rFonts w:eastAsia="Times New Roman"/>
          <w:szCs w:val="24"/>
          <w:lang w:val="id-ID" w:eastAsia="en-ID"/>
        </w:rPr>
        <w:t xml:space="preserve">dan kami menyadari bahwa banyak kekurangan dari </w:t>
      </w:r>
      <w:r>
        <w:rPr>
          <w:rFonts w:eastAsia="Times New Roman"/>
          <w:i/>
          <w:iCs/>
          <w:szCs w:val="24"/>
          <w:lang w:val="id-ID" w:eastAsia="en-ID"/>
        </w:rPr>
        <w:t xml:space="preserve">project </w:t>
      </w:r>
      <w:r>
        <w:rPr>
          <w:rFonts w:eastAsia="Times New Roman"/>
          <w:szCs w:val="24"/>
          <w:lang w:val="id-ID" w:eastAsia="en-ID"/>
        </w:rPr>
        <w:t>tugas akhir ini, oleh karena itu kami sangat berterima kasih atas dukungan dan bantuan dari dosen pengampu kami dalam pembangunan laporan ini. Penulis berharap agar laporan ini bisa menjadi manfaat bagi pembaca.</w:t>
      </w:r>
    </w:p>
    <w:p w14:paraId="077D9715" w14:textId="7819BDB1" w:rsidR="00C523D3" w:rsidRDefault="00C523D3" w:rsidP="00C523D3">
      <w:pPr>
        <w:spacing w:after="0" w:line="240" w:lineRule="auto"/>
        <w:jc w:val="both"/>
        <w:rPr>
          <w:rFonts w:eastAsia="Times New Roman"/>
          <w:szCs w:val="24"/>
          <w:lang w:val="id-ID" w:eastAsia="en-ID"/>
        </w:rPr>
      </w:pPr>
    </w:p>
    <w:p w14:paraId="0E8F30EE" w14:textId="2654D73B" w:rsidR="00C523D3" w:rsidRDefault="00C523D3" w:rsidP="00C523D3">
      <w:pPr>
        <w:spacing w:after="0" w:line="240" w:lineRule="auto"/>
        <w:jc w:val="both"/>
        <w:rPr>
          <w:rFonts w:eastAsia="Times New Roman"/>
          <w:szCs w:val="24"/>
          <w:lang w:val="id-ID" w:eastAsia="en-ID"/>
        </w:rPr>
      </w:pPr>
    </w:p>
    <w:p w14:paraId="1FD1B1D3" w14:textId="4A9FB8C1" w:rsidR="00C523D3" w:rsidRDefault="00C523D3" w:rsidP="00C523D3">
      <w:pPr>
        <w:spacing w:after="0" w:line="240" w:lineRule="auto"/>
        <w:jc w:val="both"/>
        <w:rPr>
          <w:rFonts w:eastAsia="Times New Roman"/>
          <w:szCs w:val="24"/>
          <w:lang w:val="id-ID" w:eastAsia="en-ID"/>
        </w:rPr>
      </w:pPr>
    </w:p>
    <w:p w14:paraId="6C7F9A6E" w14:textId="76545163" w:rsidR="00C523D3" w:rsidRDefault="00C523D3" w:rsidP="00C523D3">
      <w:pPr>
        <w:spacing w:after="0" w:line="240" w:lineRule="auto"/>
        <w:jc w:val="both"/>
        <w:rPr>
          <w:rFonts w:eastAsia="Times New Roman"/>
          <w:szCs w:val="24"/>
          <w:lang w:val="id-ID" w:eastAsia="en-ID"/>
        </w:rPr>
      </w:pPr>
    </w:p>
    <w:p w14:paraId="1BC344AB" w14:textId="2D2E17C8" w:rsidR="00C523D3" w:rsidRDefault="00C523D3" w:rsidP="00C523D3">
      <w:pPr>
        <w:spacing w:after="0" w:line="240" w:lineRule="auto"/>
        <w:jc w:val="both"/>
        <w:rPr>
          <w:rFonts w:eastAsia="Times New Roman"/>
          <w:szCs w:val="24"/>
          <w:lang w:val="id-ID" w:eastAsia="en-ID"/>
        </w:rPr>
      </w:pPr>
    </w:p>
    <w:p w14:paraId="5C532E51" w14:textId="7E24D162" w:rsidR="00C523D3" w:rsidRDefault="00C523D3" w:rsidP="00C523D3">
      <w:pPr>
        <w:spacing w:after="0" w:line="240" w:lineRule="auto"/>
        <w:jc w:val="both"/>
        <w:rPr>
          <w:rFonts w:eastAsia="Times New Roman"/>
          <w:szCs w:val="24"/>
          <w:lang w:val="id-ID" w:eastAsia="en-ID"/>
        </w:rPr>
      </w:pPr>
    </w:p>
    <w:p w14:paraId="65819562" w14:textId="374CC950" w:rsidR="00C523D3" w:rsidRDefault="00C523D3" w:rsidP="00C523D3">
      <w:pPr>
        <w:spacing w:after="0" w:line="240" w:lineRule="auto"/>
        <w:jc w:val="both"/>
        <w:rPr>
          <w:rFonts w:eastAsia="Times New Roman"/>
          <w:szCs w:val="24"/>
          <w:lang w:val="id-ID" w:eastAsia="en-ID"/>
        </w:rPr>
      </w:pPr>
    </w:p>
    <w:p w14:paraId="17D3CD71" w14:textId="337D378D" w:rsidR="00C523D3" w:rsidRDefault="00C523D3" w:rsidP="00C523D3">
      <w:pPr>
        <w:spacing w:after="0" w:line="240" w:lineRule="auto"/>
        <w:jc w:val="both"/>
        <w:rPr>
          <w:rFonts w:eastAsia="Times New Roman"/>
          <w:szCs w:val="24"/>
          <w:lang w:val="id-ID" w:eastAsia="en-ID"/>
        </w:rPr>
      </w:pPr>
    </w:p>
    <w:p w14:paraId="65C8EB58" w14:textId="67F987FA" w:rsidR="00C523D3" w:rsidRDefault="00C523D3" w:rsidP="00C523D3">
      <w:pPr>
        <w:spacing w:after="0" w:line="240" w:lineRule="auto"/>
        <w:jc w:val="both"/>
        <w:rPr>
          <w:rFonts w:eastAsia="Times New Roman"/>
          <w:szCs w:val="24"/>
          <w:lang w:val="id-ID" w:eastAsia="en-ID"/>
        </w:rPr>
      </w:pPr>
    </w:p>
    <w:p w14:paraId="6AE26912" w14:textId="0AE5BCEC" w:rsidR="00C523D3" w:rsidRDefault="00C523D3" w:rsidP="00C523D3">
      <w:pPr>
        <w:spacing w:after="0" w:line="240" w:lineRule="auto"/>
        <w:jc w:val="both"/>
        <w:rPr>
          <w:rFonts w:eastAsia="Times New Roman"/>
          <w:szCs w:val="24"/>
          <w:lang w:val="id-ID" w:eastAsia="en-ID"/>
        </w:rPr>
      </w:pPr>
    </w:p>
    <w:p w14:paraId="2A8D5412" w14:textId="0ADF0212" w:rsidR="00C523D3" w:rsidRDefault="00C523D3" w:rsidP="00C523D3">
      <w:pPr>
        <w:spacing w:after="0" w:line="240" w:lineRule="auto"/>
        <w:jc w:val="both"/>
        <w:rPr>
          <w:rFonts w:eastAsia="Times New Roman"/>
          <w:szCs w:val="24"/>
          <w:lang w:val="id-ID" w:eastAsia="en-ID"/>
        </w:rPr>
      </w:pPr>
    </w:p>
    <w:p w14:paraId="67577EC4" w14:textId="22A7056A" w:rsidR="00C523D3" w:rsidRDefault="00C523D3" w:rsidP="00C523D3">
      <w:pPr>
        <w:spacing w:after="0" w:line="240" w:lineRule="auto"/>
        <w:jc w:val="both"/>
        <w:rPr>
          <w:rFonts w:eastAsia="Times New Roman"/>
          <w:szCs w:val="24"/>
          <w:lang w:val="id-ID" w:eastAsia="en-ID"/>
        </w:rPr>
      </w:pPr>
    </w:p>
    <w:p w14:paraId="7C876FAC" w14:textId="72D41437" w:rsidR="00C523D3" w:rsidRDefault="00C523D3" w:rsidP="00C523D3">
      <w:pPr>
        <w:spacing w:after="0" w:line="240" w:lineRule="auto"/>
        <w:jc w:val="both"/>
        <w:rPr>
          <w:rFonts w:eastAsia="Times New Roman"/>
          <w:szCs w:val="24"/>
          <w:lang w:val="id-ID" w:eastAsia="en-ID"/>
        </w:rPr>
      </w:pPr>
    </w:p>
    <w:p w14:paraId="4D187033" w14:textId="77777777" w:rsidR="00C523D3" w:rsidRPr="00C523D3" w:rsidRDefault="00C523D3" w:rsidP="00C523D3">
      <w:pPr>
        <w:spacing w:after="0" w:line="240" w:lineRule="auto"/>
        <w:jc w:val="both"/>
        <w:rPr>
          <w:bCs/>
          <w:szCs w:val="24"/>
        </w:rPr>
      </w:pPr>
    </w:p>
    <w:p w14:paraId="12C03050" w14:textId="4B687E42" w:rsidR="00C523D3" w:rsidRDefault="00C523D3" w:rsidP="00C523D3">
      <w:pPr>
        <w:suppressAutoHyphens w:val="0"/>
        <w:spacing w:before="100" w:beforeAutospacing="1" w:after="100" w:afterAutospacing="1" w:line="240" w:lineRule="auto"/>
        <w:jc w:val="right"/>
        <w:rPr>
          <w:rFonts w:eastAsia="Times New Roman"/>
          <w:szCs w:val="24"/>
          <w:lang w:val="id-ID" w:eastAsia="en-ID"/>
        </w:rPr>
      </w:pPr>
      <w:r>
        <w:rPr>
          <w:rFonts w:eastAsia="Times New Roman"/>
          <w:szCs w:val="24"/>
          <w:lang w:val="id-ID" w:eastAsia="en-ID"/>
        </w:rPr>
        <w:t>Palembang, 27 Desember 2024</w:t>
      </w:r>
    </w:p>
    <w:p w14:paraId="02C086AB" w14:textId="2EFAF5AF" w:rsidR="00C523D3" w:rsidRDefault="00C523D3" w:rsidP="00C523D3">
      <w:pPr>
        <w:suppressAutoHyphens w:val="0"/>
        <w:spacing w:before="100" w:beforeAutospacing="1" w:after="100" w:afterAutospacing="1" w:line="240" w:lineRule="auto"/>
        <w:jc w:val="right"/>
        <w:rPr>
          <w:rFonts w:eastAsia="Times New Roman"/>
          <w:szCs w:val="24"/>
          <w:lang w:val="id-ID" w:eastAsia="en-ID"/>
        </w:rPr>
      </w:pPr>
    </w:p>
    <w:p w14:paraId="0B2DD5AB" w14:textId="77777777" w:rsidR="00C523D3" w:rsidRDefault="00C523D3" w:rsidP="00C523D3">
      <w:pPr>
        <w:suppressAutoHyphens w:val="0"/>
        <w:spacing w:before="100" w:beforeAutospacing="1" w:after="100" w:afterAutospacing="1" w:line="240" w:lineRule="auto"/>
        <w:jc w:val="right"/>
        <w:rPr>
          <w:rFonts w:eastAsia="Times New Roman"/>
          <w:szCs w:val="24"/>
          <w:lang w:val="id-ID" w:eastAsia="en-ID"/>
        </w:rPr>
      </w:pPr>
    </w:p>
    <w:p w14:paraId="320F12B4" w14:textId="77777777" w:rsidR="00C523D3" w:rsidRDefault="00C523D3" w:rsidP="00C523D3">
      <w:pPr>
        <w:suppressAutoHyphens w:val="0"/>
        <w:spacing w:before="100" w:beforeAutospacing="1" w:after="100" w:afterAutospacing="1" w:line="240" w:lineRule="auto"/>
        <w:jc w:val="right"/>
        <w:rPr>
          <w:rFonts w:eastAsia="Times New Roman"/>
          <w:szCs w:val="24"/>
          <w:lang w:val="id-ID" w:eastAsia="en-ID"/>
        </w:rPr>
      </w:pPr>
    </w:p>
    <w:p w14:paraId="5EAE84C9" w14:textId="074D4029" w:rsidR="00C523D3" w:rsidRPr="00C523D3" w:rsidRDefault="00C523D3" w:rsidP="00C523D3">
      <w:pPr>
        <w:suppressAutoHyphens w:val="0"/>
        <w:spacing w:before="100" w:beforeAutospacing="1" w:after="100" w:afterAutospacing="1" w:line="240" w:lineRule="auto"/>
        <w:jc w:val="right"/>
        <w:rPr>
          <w:rFonts w:eastAsia="Times New Roman"/>
          <w:szCs w:val="24"/>
          <w:lang w:val="id-ID" w:eastAsia="en-ID"/>
        </w:rPr>
      </w:pPr>
      <w:r>
        <w:rPr>
          <w:rFonts w:eastAsia="Times New Roman"/>
          <w:szCs w:val="24"/>
          <w:lang w:val="id-ID" w:eastAsia="en-ID"/>
        </w:rPr>
        <w:t>Penulis</w:t>
      </w:r>
    </w:p>
    <w:p w14:paraId="2400D113" w14:textId="18FB7173" w:rsidR="005D5BE6" w:rsidRPr="00A737C8" w:rsidRDefault="006E0A83" w:rsidP="00A737C8">
      <w:pPr>
        <w:pStyle w:val="Quote"/>
        <w:pageBreakBefore/>
      </w:pPr>
      <w:r>
        <w:lastRenderedPageBreak/>
        <w:t>DAFTAR ISI</w:t>
      </w:r>
      <w:bookmarkEnd w:id="1"/>
    </w:p>
    <w:p w14:paraId="7CE51FA8" w14:textId="66C9165A" w:rsidR="000372A5" w:rsidRDefault="00CE4201"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r>
        <w:fldChar w:fldCharType="begin"/>
      </w:r>
      <w:r>
        <w:instrText xml:space="preserve"> TOC \o "1-3" \h \z \u </w:instrText>
      </w:r>
      <w:r>
        <w:fldChar w:fldCharType="separate"/>
      </w:r>
      <w:hyperlink w:anchor="_Toc142127335" w:history="1">
        <w:r w:rsidR="000372A5" w:rsidRPr="00802DBB">
          <w:rPr>
            <w:rStyle w:val="Hyperlink"/>
            <w:noProof/>
          </w:rPr>
          <w:t>HALAMAN JUDUL LUAR</w:t>
        </w:r>
        <w:r w:rsidR="000372A5">
          <w:rPr>
            <w:noProof/>
            <w:webHidden/>
          </w:rPr>
          <w:tab/>
        </w:r>
        <w:r w:rsidR="000372A5">
          <w:rPr>
            <w:noProof/>
            <w:webHidden/>
          </w:rPr>
          <w:fldChar w:fldCharType="begin"/>
        </w:r>
        <w:r w:rsidR="000372A5">
          <w:rPr>
            <w:noProof/>
            <w:webHidden/>
          </w:rPr>
          <w:instrText xml:space="preserve"> PAGEREF _Toc142127335 \h </w:instrText>
        </w:r>
        <w:r w:rsidR="000372A5">
          <w:rPr>
            <w:noProof/>
            <w:webHidden/>
          </w:rPr>
        </w:r>
        <w:r w:rsidR="000372A5">
          <w:rPr>
            <w:noProof/>
            <w:webHidden/>
          </w:rPr>
          <w:fldChar w:fldCharType="separate"/>
        </w:r>
        <w:r w:rsidR="000372A5">
          <w:rPr>
            <w:noProof/>
            <w:webHidden/>
          </w:rPr>
          <w:t>iii</w:t>
        </w:r>
        <w:r w:rsidR="000372A5">
          <w:rPr>
            <w:noProof/>
            <w:webHidden/>
          </w:rPr>
          <w:fldChar w:fldCharType="end"/>
        </w:r>
      </w:hyperlink>
    </w:p>
    <w:p w14:paraId="7CFC7C85" w14:textId="1D1C5167" w:rsidR="000372A5" w:rsidRDefault="008F02EF"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36" w:history="1">
        <w:r w:rsidR="000372A5" w:rsidRPr="00802DBB">
          <w:rPr>
            <w:rStyle w:val="Hyperlink"/>
            <w:noProof/>
          </w:rPr>
          <w:t>HALAMAN PERSETUJUAN</w:t>
        </w:r>
        <w:r w:rsidR="000372A5">
          <w:rPr>
            <w:noProof/>
            <w:webHidden/>
          </w:rPr>
          <w:tab/>
        </w:r>
        <w:r w:rsidR="000372A5">
          <w:rPr>
            <w:noProof/>
            <w:webHidden/>
          </w:rPr>
          <w:fldChar w:fldCharType="begin"/>
        </w:r>
        <w:r w:rsidR="000372A5">
          <w:rPr>
            <w:noProof/>
            <w:webHidden/>
          </w:rPr>
          <w:instrText xml:space="preserve"> PAGEREF _Toc142127336 \h </w:instrText>
        </w:r>
        <w:r w:rsidR="000372A5">
          <w:rPr>
            <w:noProof/>
            <w:webHidden/>
          </w:rPr>
        </w:r>
        <w:r w:rsidR="000372A5">
          <w:rPr>
            <w:noProof/>
            <w:webHidden/>
          </w:rPr>
          <w:fldChar w:fldCharType="separate"/>
        </w:r>
        <w:r w:rsidR="000372A5">
          <w:rPr>
            <w:noProof/>
            <w:webHidden/>
          </w:rPr>
          <w:t>iii</w:t>
        </w:r>
        <w:r w:rsidR="000372A5">
          <w:rPr>
            <w:noProof/>
            <w:webHidden/>
          </w:rPr>
          <w:fldChar w:fldCharType="end"/>
        </w:r>
      </w:hyperlink>
    </w:p>
    <w:p w14:paraId="7D41EA55" w14:textId="4661C72E" w:rsidR="000372A5" w:rsidRDefault="008F02EF"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37" w:history="1">
        <w:r w:rsidR="000372A5" w:rsidRPr="00802DBB">
          <w:rPr>
            <w:rStyle w:val="Hyperlink"/>
            <w:noProof/>
          </w:rPr>
          <w:t>PERNYATAAN PERSETUJUAN PUBLIKASI  TUGAS AKHIR</w:t>
        </w:r>
        <w:r w:rsidR="000372A5">
          <w:rPr>
            <w:noProof/>
            <w:webHidden/>
          </w:rPr>
          <w:tab/>
        </w:r>
        <w:r w:rsidR="000372A5">
          <w:rPr>
            <w:noProof/>
            <w:webHidden/>
          </w:rPr>
          <w:fldChar w:fldCharType="begin"/>
        </w:r>
        <w:r w:rsidR="000372A5">
          <w:rPr>
            <w:noProof/>
            <w:webHidden/>
          </w:rPr>
          <w:instrText xml:space="preserve"> PAGEREF _Toc142127337 \h </w:instrText>
        </w:r>
        <w:r w:rsidR="000372A5">
          <w:rPr>
            <w:noProof/>
            <w:webHidden/>
          </w:rPr>
        </w:r>
        <w:r w:rsidR="000372A5">
          <w:rPr>
            <w:noProof/>
            <w:webHidden/>
          </w:rPr>
          <w:fldChar w:fldCharType="separate"/>
        </w:r>
        <w:r w:rsidR="000372A5">
          <w:rPr>
            <w:noProof/>
            <w:webHidden/>
          </w:rPr>
          <w:t>v</w:t>
        </w:r>
        <w:r w:rsidR="000372A5">
          <w:rPr>
            <w:noProof/>
            <w:webHidden/>
          </w:rPr>
          <w:fldChar w:fldCharType="end"/>
        </w:r>
      </w:hyperlink>
    </w:p>
    <w:p w14:paraId="64C7ADFF" w14:textId="2B2C290A" w:rsidR="000372A5" w:rsidRDefault="008F02EF"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38" w:history="1">
        <w:r w:rsidR="000372A5" w:rsidRPr="00802DBB">
          <w:rPr>
            <w:rStyle w:val="Hyperlink"/>
            <w:noProof/>
          </w:rPr>
          <w:t>Abstrak</w:t>
        </w:r>
        <w:r w:rsidR="000372A5">
          <w:rPr>
            <w:noProof/>
            <w:webHidden/>
          </w:rPr>
          <w:tab/>
        </w:r>
        <w:r w:rsidR="000372A5">
          <w:rPr>
            <w:noProof/>
            <w:webHidden/>
          </w:rPr>
          <w:fldChar w:fldCharType="begin"/>
        </w:r>
        <w:r w:rsidR="000372A5">
          <w:rPr>
            <w:noProof/>
            <w:webHidden/>
          </w:rPr>
          <w:instrText xml:space="preserve"> PAGEREF _Toc142127338 \h </w:instrText>
        </w:r>
        <w:r w:rsidR="000372A5">
          <w:rPr>
            <w:noProof/>
            <w:webHidden/>
          </w:rPr>
        </w:r>
        <w:r w:rsidR="000372A5">
          <w:rPr>
            <w:noProof/>
            <w:webHidden/>
          </w:rPr>
          <w:fldChar w:fldCharType="separate"/>
        </w:r>
        <w:r w:rsidR="000372A5">
          <w:rPr>
            <w:noProof/>
            <w:webHidden/>
          </w:rPr>
          <w:t>vi</w:t>
        </w:r>
        <w:r w:rsidR="000372A5">
          <w:rPr>
            <w:noProof/>
            <w:webHidden/>
          </w:rPr>
          <w:fldChar w:fldCharType="end"/>
        </w:r>
      </w:hyperlink>
    </w:p>
    <w:p w14:paraId="5B6AF7DC" w14:textId="10C61B1A" w:rsidR="000372A5" w:rsidRDefault="008F02EF"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39" w:history="1">
        <w:r w:rsidR="000372A5" w:rsidRPr="00802DBB">
          <w:rPr>
            <w:rStyle w:val="Hyperlink"/>
            <w:noProof/>
          </w:rPr>
          <w:t>Abstract</w:t>
        </w:r>
        <w:r w:rsidR="000372A5">
          <w:rPr>
            <w:noProof/>
            <w:webHidden/>
          </w:rPr>
          <w:tab/>
        </w:r>
        <w:r w:rsidR="000372A5">
          <w:rPr>
            <w:noProof/>
            <w:webHidden/>
          </w:rPr>
          <w:fldChar w:fldCharType="begin"/>
        </w:r>
        <w:r w:rsidR="000372A5">
          <w:rPr>
            <w:noProof/>
            <w:webHidden/>
          </w:rPr>
          <w:instrText xml:space="preserve"> PAGEREF _Toc142127339 \h </w:instrText>
        </w:r>
        <w:r w:rsidR="000372A5">
          <w:rPr>
            <w:noProof/>
            <w:webHidden/>
          </w:rPr>
        </w:r>
        <w:r w:rsidR="000372A5">
          <w:rPr>
            <w:noProof/>
            <w:webHidden/>
          </w:rPr>
          <w:fldChar w:fldCharType="separate"/>
        </w:r>
        <w:r w:rsidR="000372A5">
          <w:rPr>
            <w:noProof/>
            <w:webHidden/>
          </w:rPr>
          <w:t>vii</w:t>
        </w:r>
        <w:r w:rsidR="000372A5">
          <w:rPr>
            <w:noProof/>
            <w:webHidden/>
          </w:rPr>
          <w:fldChar w:fldCharType="end"/>
        </w:r>
      </w:hyperlink>
    </w:p>
    <w:p w14:paraId="31B3A62A" w14:textId="516B2136" w:rsidR="000372A5" w:rsidRDefault="008F02EF"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40" w:history="1">
        <w:r w:rsidR="000372A5" w:rsidRPr="00802DBB">
          <w:rPr>
            <w:rStyle w:val="Hyperlink"/>
            <w:noProof/>
          </w:rPr>
          <w:t>KATA PENGANTAR</w:t>
        </w:r>
        <w:r w:rsidR="000372A5">
          <w:rPr>
            <w:noProof/>
            <w:webHidden/>
          </w:rPr>
          <w:tab/>
        </w:r>
        <w:r w:rsidR="000372A5">
          <w:rPr>
            <w:noProof/>
            <w:webHidden/>
          </w:rPr>
          <w:fldChar w:fldCharType="begin"/>
        </w:r>
        <w:r w:rsidR="000372A5">
          <w:rPr>
            <w:noProof/>
            <w:webHidden/>
          </w:rPr>
          <w:instrText xml:space="preserve"> PAGEREF _Toc142127340 \h </w:instrText>
        </w:r>
        <w:r w:rsidR="000372A5">
          <w:rPr>
            <w:noProof/>
            <w:webHidden/>
          </w:rPr>
        </w:r>
        <w:r w:rsidR="000372A5">
          <w:rPr>
            <w:noProof/>
            <w:webHidden/>
          </w:rPr>
          <w:fldChar w:fldCharType="separate"/>
        </w:r>
        <w:r w:rsidR="000372A5">
          <w:rPr>
            <w:noProof/>
            <w:webHidden/>
          </w:rPr>
          <w:t>viii</w:t>
        </w:r>
        <w:r w:rsidR="000372A5">
          <w:rPr>
            <w:noProof/>
            <w:webHidden/>
          </w:rPr>
          <w:fldChar w:fldCharType="end"/>
        </w:r>
      </w:hyperlink>
    </w:p>
    <w:p w14:paraId="53FA5AAB" w14:textId="6ECE5AEC" w:rsidR="000372A5" w:rsidRDefault="008F02EF"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41" w:history="1">
        <w:r w:rsidR="000372A5" w:rsidRPr="00802DBB">
          <w:rPr>
            <w:rStyle w:val="Hyperlink"/>
            <w:noProof/>
          </w:rPr>
          <w:t>DAFTAR ISI</w:t>
        </w:r>
        <w:r w:rsidR="000372A5">
          <w:rPr>
            <w:noProof/>
            <w:webHidden/>
          </w:rPr>
          <w:tab/>
        </w:r>
        <w:r w:rsidR="000372A5">
          <w:rPr>
            <w:noProof/>
            <w:webHidden/>
          </w:rPr>
          <w:fldChar w:fldCharType="begin"/>
        </w:r>
        <w:r w:rsidR="000372A5">
          <w:rPr>
            <w:noProof/>
            <w:webHidden/>
          </w:rPr>
          <w:instrText xml:space="preserve"> PAGEREF _Toc142127341 \h </w:instrText>
        </w:r>
        <w:r w:rsidR="000372A5">
          <w:rPr>
            <w:noProof/>
            <w:webHidden/>
          </w:rPr>
        </w:r>
        <w:r w:rsidR="000372A5">
          <w:rPr>
            <w:noProof/>
            <w:webHidden/>
          </w:rPr>
          <w:fldChar w:fldCharType="separate"/>
        </w:r>
        <w:r w:rsidR="000372A5">
          <w:rPr>
            <w:noProof/>
            <w:webHidden/>
          </w:rPr>
          <w:t>ix</w:t>
        </w:r>
        <w:r w:rsidR="000372A5">
          <w:rPr>
            <w:noProof/>
            <w:webHidden/>
          </w:rPr>
          <w:fldChar w:fldCharType="end"/>
        </w:r>
      </w:hyperlink>
    </w:p>
    <w:p w14:paraId="467541EA" w14:textId="38712348" w:rsidR="000372A5" w:rsidRDefault="008F02EF"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42" w:history="1">
        <w:r w:rsidR="000372A5" w:rsidRPr="00802DBB">
          <w:rPr>
            <w:rStyle w:val="Hyperlink"/>
            <w:noProof/>
          </w:rPr>
          <w:t>DAFTAR TABEL</w:t>
        </w:r>
        <w:r w:rsidR="000372A5">
          <w:rPr>
            <w:noProof/>
            <w:webHidden/>
          </w:rPr>
          <w:tab/>
        </w:r>
        <w:r w:rsidR="000372A5">
          <w:rPr>
            <w:noProof/>
            <w:webHidden/>
          </w:rPr>
          <w:fldChar w:fldCharType="begin"/>
        </w:r>
        <w:r w:rsidR="000372A5">
          <w:rPr>
            <w:noProof/>
            <w:webHidden/>
          </w:rPr>
          <w:instrText xml:space="preserve"> PAGEREF _Toc142127342 \h </w:instrText>
        </w:r>
        <w:r w:rsidR="000372A5">
          <w:rPr>
            <w:noProof/>
            <w:webHidden/>
          </w:rPr>
        </w:r>
        <w:r w:rsidR="000372A5">
          <w:rPr>
            <w:noProof/>
            <w:webHidden/>
          </w:rPr>
          <w:fldChar w:fldCharType="separate"/>
        </w:r>
        <w:r w:rsidR="000372A5">
          <w:rPr>
            <w:noProof/>
            <w:webHidden/>
          </w:rPr>
          <w:t>xi</w:t>
        </w:r>
        <w:r w:rsidR="000372A5">
          <w:rPr>
            <w:noProof/>
            <w:webHidden/>
          </w:rPr>
          <w:fldChar w:fldCharType="end"/>
        </w:r>
      </w:hyperlink>
    </w:p>
    <w:p w14:paraId="1B6E8826" w14:textId="79C9434F" w:rsidR="000372A5" w:rsidRDefault="008F02EF"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43" w:history="1">
        <w:r w:rsidR="000372A5" w:rsidRPr="00802DBB">
          <w:rPr>
            <w:rStyle w:val="Hyperlink"/>
            <w:noProof/>
          </w:rPr>
          <w:t>DAFTAR GAMBAR</w:t>
        </w:r>
        <w:r w:rsidR="000372A5">
          <w:rPr>
            <w:noProof/>
            <w:webHidden/>
          </w:rPr>
          <w:tab/>
        </w:r>
        <w:r w:rsidR="000372A5">
          <w:rPr>
            <w:noProof/>
            <w:webHidden/>
          </w:rPr>
          <w:fldChar w:fldCharType="begin"/>
        </w:r>
        <w:r w:rsidR="000372A5">
          <w:rPr>
            <w:noProof/>
            <w:webHidden/>
          </w:rPr>
          <w:instrText xml:space="preserve"> PAGEREF _Toc142127343 \h </w:instrText>
        </w:r>
        <w:r w:rsidR="000372A5">
          <w:rPr>
            <w:noProof/>
            <w:webHidden/>
          </w:rPr>
        </w:r>
        <w:r w:rsidR="000372A5">
          <w:rPr>
            <w:noProof/>
            <w:webHidden/>
          </w:rPr>
          <w:fldChar w:fldCharType="separate"/>
        </w:r>
        <w:r w:rsidR="000372A5">
          <w:rPr>
            <w:noProof/>
            <w:webHidden/>
          </w:rPr>
          <w:t>xii</w:t>
        </w:r>
        <w:r w:rsidR="000372A5">
          <w:rPr>
            <w:noProof/>
            <w:webHidden/>
          </w:rPr>
          <w:fldChar w:fldCharType="end"/>
        </w:r>
      </w:hyperlink>
    </w:p>
    <w:p w14:paraId="7A69E0FC" w14:textId="3808433F" w:rsidR="000372A5" w:rsidRDefault="008F02EF"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44" w:history="1">
        <w:r w:rsidR="000372A5" w:rsidRPr="00802DBB">
          <w:rPr>
            <w:rStyle w:val="Hyperlink"/>
            <w:noProof/>
          </w:rPr>
          <w:t>PERNYATAAN KEASLIAN TUGAS AKHIR</w:t>
        </w:r>
        <w:r w:rsidR="000372A5">
          <w:rPr>
            <w:noProof/>
            <w:webHidden/>
          </w:rPr>
          <w:tab/>
        </w:r>
        <w:r w:rsidR="000372A5">
          <w:rPr>
            <w:noProof/>
            <w:webHidden/>
          </w:rPr>
          <w:fldChar w:fldCharType="begin"/>
        </w:r>
        <w:r w:rsidR="000372A5">
          <w:rPr>
            <w:noProof/>
            <w:webHidden/>
          </w:rPr>
          <w:instrText xml:space="preserve"> PAGEREF _Toc142127344 \h </w:instrText>
        </w:r>
        <w:r w:rsidR="000372A5">
          <w:rPr>
            <w:noProof/>
            <w:webHidden/>
          </w:rPr>
        </w:r>
        <w:r w:rsidR="000372A5">
          <w:rPr>
            <w:noProof/>
            <w:webHidden/>
          </w:rPr>
          <w:fldChar w:fldCharType="separate"/>
        </w:r>
        <w:r w:rsidR="000372A5">
          <w:rPr>
            <w:noProof/>
            <w:webHidden/>
          </w:rPr>
          <w:t>xiii</w:t>
        </w:r>
        <w:r w:rsidR="000372A5">
          <w:rPr>
            <w:noProof/>
            <w:webHidden/>
          </w:rPr>
          <w:fldChar w:fldCharType="end"/>
        </w:r>
      </w:hyperlink>
    </w:p>
    <w:p w14:paraId="4AE912D1" w14:textId="203A7A82" w:rsidR="000372A5" w:rsidRDefault="008F02EF"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45" w:history="1">
        <w:r w:rsidR="000372A5" w:rsidRPr="00802DBB">
          <w:rPr>
            <w:rStyle w:val="Hyperlink"/>
            <w:noProof/>
          </w:rPr>
          <w:t>SURAT PERNYATAAN BEBAS PLAGIAT</w:t>
        </w:r>
        <w:r w:rsidR="000372A5">
          <w:rPr>
            <w:noProof/>
            <w:webHidden/>
          </w:rPr>
          <w:tab/>
        </w:r>
        <w:r w:rsidR="000372A5">
          <w:rPr>
            <w:noProof/>
            <w:webHidden/>
          </w:rPr>
          <w:fldChar w:fldCharType="begin"/>
        </w:r>
        <w:r w:rsidR="000372A5">
          <w:rPr>
            <w:noProof/>
            <w:webHidden/>
          </w:rPr>
          <w:instrText xml:space="preserve"> PAGEREF _Toc142127345 \h </w:instrText>
        </w:r>
        <w:r w:rsidR="000372A5">
          <w:rPr>
            <w:noProof/>
            <w:webHidden/>
          </w:rPr>
        </w:r>
        <w:r w:rsidR="000372A5">
          <w:rPr>
            <w:noProof/>
            <w:webHidden/>
          </w:rPr>
          <w:fldChar w:fldCharType="separate"/>
        </w:r>
        <w:r w:rsidR="000372A5">
          <w:rPr>
            <w:noProof/>
            <w:webHidden/>
          </w:rPr>
          <w:t>xiv</w:t>
        </w:r>
        <w:r w:rsidR="000372A5">
          <w:rPr>
            <w:noProof/>
            <w:webHidden/>
          </w:rPr>
          <w:fldChar w:fldCharType="end"/>
        </w:r>
      </w:hyperlink>
    </w:p>
    <w:p w14:paraId="6A83ABB9" w14:textId="71C34C34" w:rsidR="000372A5" w:rsidRDefault="008F02EF">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46" w:history="1">
        <w:r w:rsidR="000372A5" w:rsidRPr="00802DBB">
          <w:rPr>
            <w:rStyle w:val="Hyperlink"/>
            <w:noProof/>
            <w:lang w:val="zh-CN" w:bidi="zh-CN"/>
          </w:rPr>
          <w:t>BAB 1</w:t>
        </w:r>
        <w:r w:rsidR="000372A5">
          <w:rPr>
            <w:rFonts w:asciiTheme="minorHAnsi" w:eastAsiaTheme="minorEastAsia" w:hAnsiTheme="minorHAnsi" w:cstheme="minorBidi"/>
            <w:b w:val="0"/>
            <w:noProof/>
            <w:kern w:val="2"/>
            <w:sz w:val="22"/>
            <w:szCs w:val="28"/>
            <w:lang w:val="en-US" w:eastAsia="zh-CN" w:bidi="th-TH"/>
            <w14:ligatures w14:val="standardContextual"/>
          </w:rPr>
          <w:tab/>
        </w:r>
        <w:r w:rsidR="000372A5" w:rsidRPr="00802DBB">
          <w:rPr>
            <w:rStyle w:val="Hyperlink"/>
            <w:noProof/>
          </w:rPr>
          <w:t>PENDAHULUAN</w:t>
        </w:r>
        <w:r w:rsidR="000372A5">
          <w:rPr>
            <w:noProof/>
            <w:webHidden/>
          </w:rPr>
          <w:tab/>
        </w:r>
        <w:r w:rsidR="000372A5">
          <w:rPr>
            <w:noProof/>
            <w:webHidden/>
          </w:rPr>
          <w:fldChar w:fldCharType="begin"/>
        </w:r>
        <w:r w:rsidR="000372A5">
          <w:rPr>
            <w:noProof/>
            <w:webHidden/>
          </w:rPr>
          <w:instrText xml:space="preserve"> PAGEREF _Toc142127346 \h </w:instrText>
        </w:r>
        <w:r w:rsidR="000372A5">
          <w:rPr>
            <w:noProof/>
            <w:webHidden/>
          </w:rPr>
        </w:r>
        <w:r w:rsidR="000372A5">
          <w:rPr>
            <w:noProof/>
            <w:webHidden/>
          </w:rPr>
          <w:fldChar w:fldCharType="separate"/>
        </w:r>
        <w:r w:rsidR="000372A5">
          <w:rPr>
            <w:noProof/>
            <w:webHidden/>
          </w:rPr>
          <w:t>1</w:t>
        </w:r>
        <w:r w:rsidR="000372A5">
          <w:rPr>
            <w:noProof/>
            <w:webHidden/>
          </w:rPr>
          <w:fldChar w:fldCharType="end"/>
        </w:r>
      </w:hyperlink>
    </w:p>
    <w:p w14:paraId="585FC334" w14:textId="2FA6072C"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47" w:history="1">
        <w:r w:rsidR="000372A5" w:rsidRPr="00802DBB">
          <w:rPr>
            <w:rStyle w:val="Hyperlink"/>
            <w:noProof/>
          </w:rPr>
          <w:t>1.1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Latar Belakang</w:t>
        </w:r>
        <w:r w:rsidR="000372A5">
          <w:rPr>
            <w:noProof/>
            <w:webHidden/>
          </w:rPr>
          <w:tab/>
        </w:r>
        <w:r w:rsidR="000372A5">
          <w:rPr>
            <w:noProof/>
            <w:webHidden/>
          </w:rPr>
          <w:fldChar w:fldCharType="begin"/>
        </w:r>
        <w:r w:rsidR="000372A5">
          <w:rPr>
            <w:noProof/>
            <w:webHidden/>
          </w:rPr>
          <w:instrText xml:space="preserve"> PAGEREF _Toc142127347 \h </w:instrText>
        </w:r>
        <w:r w:rsidR="000372A5">
          <w:rPr>
            <w:noProof/>
            <w:webHidden/>
          </w:rPr>
        </w:r>
        <w:r w:rsidR="000372A5">
          <w:rPr>
            <w:noProof/>
            <w:webHidden/>
          </w:rPr>
          <w:fldChar w:fldCharType="separate"/>
        </w:r>
        <w:r w:rsidR="000372A5">
          <w:rPr>
            <w:noProof/>
            <w:webHidden/>
          </w:rPr>
          <w:t>1</w:t>
        </w:r>
        <w:r w:rsidR="000372A5">
          <w:rPr>
            <w:noProof/>
            <w:webHidden/>
          </w:rPr>
          <w:fldChar w:fldCharType="end"/>
        </w:r>
      </w:hyperlink>
    </w:p>
    <w:p w14:paraId="6CD08A6A" w14:textId="5BFA9A44"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48" w:history="1">
        <w:r w:rsidR="000372A5" w:rsidRPr="00802DBB">
          <w:rPr>
            <w:rStyle w:val="Hyperlink"/>
            <w:noProof/>
          </w:rPr>
          <w:t>1.2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Rumusan Masalah</w:t>
        </w:r>
        <w:r w:rsidR="000372A5">
          <w:rPr>
            <w:noProof/>
            <w:webHidden/>
          </w:rPr>
          <w:tab/>
        </w:r>
        <w:r w:rsidR="000372A5">
          <w:rPr>
            <w:noProof/>
            <w:webHidden/>
          </w:rPr>
          <w:fldChar w:fldCharType="begin"/>
        </w:r>
        <w:r w:rsidR="000372A5">
          <w:rPr>
            <w:noProof/>
            <w:webHidden/>
          </w:rPr>
          <w:instrText xml:space="preserve"> PAGEREF _Toc142127348 \h </w:instrText>
        </w:r>
        <w:r w:rsidR="000372A5">
          <w:rPr>
            <w:noProof/>
            <w:webHidden/>
          </w:rPr>
        </w:r>
        <w:r w:rsidR="000372A5">
          <w:rPr>
            <w:noProof/>
            <w:webHidden/>
          </w:rPr>
          <w:fldChar w:fldCharType="separate"/>
        </w:r>
        <w:r w:rsidR="000372A5">
          <w:rPr>
            <w:noProof/>
            <w:webHidden/>
          </w:rPr>
          <w:t>3</w:t>
        </w:r>
        <w:r w:rsidR="000372A5">
          <w:rPr>
            <w:noProof/>
            <w:webHidden/>
          </w:rPr>
          <w:fldChar w:fldCharType="end"/>
        </w:r>
      </w:hyperlink>
    </w:p>
    <w:p w14:paraId="175AED43" w14:textId="5E0487A2"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49" w:history="1">
        <w:r w:rsidR="000372A5" w:rsidRPr="00802DBB">
          <w:rPr>
            <w:rStyle w:val="Hyperlink"/>
            <w:noProof/>
          </w:rPr>
          <w:t>1.3</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Ruang Lingkup</w:t>
        </w:r>
        <w:r w:rsidR="000372A5">
          <w:rPr>
            <w:noProof/>
            <w:webHidden/>
          </w:rPr>
          <w:tab/>
        </w:r>
        <w:r w:rsidR="000372A5">
          <w:rPr>
            <w:noProof/>
            <w:webHidden/>
          </w:rPr>
          <w:fldChar w:fldCharType="begin"/>
        </w:r>
        <w:r w:rsidR="000372A5">
          <w:rPr>
            <w:noProof/>
            <w:webHidden/>
          </w:rPr>
          <w:instrText xml:space="preserve"> PAGEREF _Toc142127349 \h </w:instrText>
        </w:r>
        <w:r w:rsidR="000372A5">
          <w:rPr>
            <w:noProof/>
            <w:webHidden/>
          </w:rPr>
        </w:r>
        <w:r w:rsidR="000372A5">
          <w:rPr>
            <w:noProof/>
            <w:webHidden/>
          </w:rPr>
          <w:fldChar w:fldCharType="separate"/>
        </w:r>
        <w:r w:rsidR="000372A5">
          <w:rPr>
            <w:noProof/>
            <w:webHidden/>
          </w:rPr>
          <w:t>4</w:t>
        </w:r>
        <w:r w:rsidR="000372A5">
          <w:rPr>
            <w:noProof/>
            <w:webHidden/>
          </w:rPr>
          <w:fldChar w:fldCharType="end"/>
        </w:r>
      </w:hyperlink>
    </w:p>
    <w:p w14:paraId="164CD46C" w14:textId="1231F9D4"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50" w:history="1">
        <w:r w:rsidR="000372A5" w:rsidRPr="00802DBB">
          <w:rPr>
            <w:rStyle w:val="Hyperlink"/>
            <w:noProof/>
          </w:rPr>
          <w:t>1.4</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Tujuan dan Manfaat</w:t>
        </w:r>
        <w:r w:rsidR="000372A5">
          <w:rPr>
            <w:noProof/>
            <w:webHidden/>
          </w:rPr>
          <w:tab/>
        </w:r>
        <w:r w:rsidR="000372A5">
          <w:rPr>
            <w:noProof/>
            <w:webHidden/>
          </w:rPr>
          <w:fldChar w:fldCharType="begin"/>
        </w:r>
        <w:r w:rsidR="000372A5">
          <w:rPr>
            <w:noProof/>
            <w:webHidden/>
          </w:rPr>
          <w:instrText xml:space="preserve"> PAGEREF _Toc142127350 \h </w:instrText>
        </w:r>
        <w:r w:rsidR="000372A5">
          <w:rPr>
            <w:noProof/>
            <w:webHidden/>
          </w:rPr>
        </w:r>
        <w:r w:rsidR="000372A5">
          <w:rPr>
            <w:noProof/>
            <w:webHidden/>
          </w:rPr>
          <w:fldChar w:fldCharType="separate"/>
        </w:r>
        <w:r w:rsidR="000372A5">
          <w:rPr>
            <w:noProof/>
            <w:webHidden/>
          </w:rPr>
          <w:t>6</w:t>
        </w:r>
        <w:r w:rsidR="000372A5">
          <w:rPr>
            <w:noProof/>
            <w:webHidden/>
          </w:rPr>
          <w:fldChar w:fldCharType="end"/>
        </w:r>
      </w:hyperlink>
    </w:p>
    <w:p w14:paraId="1C7DE5BD" w14:textId="3A3E979A"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51" w:history="1">
        <w:r w:rsidR="000372A5" w:rsidRPr="00802DBB">
          <w:rPr>
            <w:rStyle w:val="Hyperlink"/>
            <w:noProof/>
          </w:rPr>
          <w:t>1.5</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Metodologi Penelitian</w:t>
        </w:r>
        <w:r w:rsidR="000372A5">
          <w:rPr>
            <w:noProof/>
            <w:webHidden/>
          </w:rPr>
          <w:tab/>
        </w:r>
        <w:r w:rsidR="000372A5">
          <w:rPr>
            <w:noProof/>
            <w:webHidden/>
          </w:rPr>
          <w:fldChar w:fldCharType="begin"/>
        </w:r>
        <w:r w:rsidR="000372A5">
          <w:rPr>
            <w:noProof/>
            <w:webHidden/>
          </w:rPr>
          <w:instrText xml:space="preserve"> PAGEREF _Toc142127351 \h </w:instrText>
        </w:r>
        <w:r w:rsidR="000372A5">
          <w:rPr>
            <w:noProof/>
            <w:webHidden/>
          </w:rPr>
        </w:r>
        <w:r w:rsidR="000372A5">
          <w:rPr>
            <w:noProof/>
            <w:webHidden/>
          </w:rPr>
          <w:fldChar w:fldCharType="separate"/>
        </w:r>
        <w:r w:rsidR="000372A5">
          <w:rPr>
            <w:noProof/>
            <w:webHidden/>
          </w:rPr>
          <w:t>6</w:t>
        </w:r>
        <w:r w:rsidR="000372A5">
          <w:rPr>
            <w:noProof/>
            <w:webHidden/>
          </w:rPr>
          <w:fldChar w:fldCharType="end"/>
        </w:r>
      </w:hyperlink>
    </w:p>
    <w:p w14:paraId="24E34779" w14:textId="6C3E3A9F"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52" w:history="1">
        <w:r w:rsidR="000372A5" w:rsidRPr="00802DBB">
          <w:rPr>
            <w:rStyle w:val="Hyperlink"/>
            <w:noProof/>
          </w:rPr>
          <w:t>1.6</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Sistematika Penulisan</w:t>
        </w:r>
        <w:r w:rsidR="000372A5">
          <w:rPr>
            <w:noProof/>
            <w:webHidden/>
          </w:rPr>
          <w:tab/>
        </w:r>
        <w:r w:rsidR="000372A5">
          <w:rPr>
            <w:noProof/>
            <w:webHidden/>
          </w:rPr>
          <w:fldChar w:fldCharType="begin"/>
        </w:r>
        <w:r w:rsidR="000372A5">
          <w:rPr>
            <w:noProof/>
            <w:webHidden/>
          </w:rPr>
          <w:instrText xml:space="preserve"> PAGEREF _Toc142127352 \h </w:instrText>
        </w:r>
        <w:r w:rsidR="000372A5">
          <w:rPr>
            <w:noProof/>
            <w:webHidden/>
          </w:rPr>
        </w:r>
        <w:r w:rsidR="000372A5">
          <w:rPr>
            <w:noProof/>
            <w:webHidden/>
          </w:rPr>
          <w:fldChar w:fldCharType="separate"/>
        </w:r>
        <w:r w:rsidR="000372A5">
          <w:rPr>
            <w:noProof/>
            <w:webHidden/>
          </w:rPr>
          <w:t>10</w:t>
        </w:r>
        <w:r w:rsidR="000372A5">
          <w:rPr>
            <w:noProof/>
            <w:webHidden/>
          </w:rPr>
          <w:fldChar w:fldCharType="end"/>
        </w:r>
      </w:hyperlink>
    </w:p>
    <w:p w14:paraId="3E39AF32" w14:textId="3DB75071" w:rsidR="000372A5" w:rsidRDefault="008F02EF">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53" w:history="1">
        <w:r w:rsidR="000372A5" w:rsidRPr="00802DBB">
          <w:rPr>
            <w:rStyle w:val="Hyperlink"/>
            <w:noProof/>
            <w:lang w:val="zh-CN" w:bidi="zh-CN"/>
          </w:rPr>
          <w:t>BAB 2</w:t>
        </w:r>
        <w:r w:rsidR="000372A5">
          <w:rPr>
            <w:rFonts w:asciiTheme="minorHAnsi" w:eastAsiaTheme="minorEastAsia" w:hAnsiTheme="minorHAnsi" w:cstheme="minorBidi"/>
            <w:b w:val="0"/>
            <w:noProof/>
            <w:kern w:val="2"/>
            <w:sz w:val="22"/>
            <w:szCs w:val="28"/>
            <w:lang w:val="en-US" w:eastAsia="zh-CN" w:bidi="th-TH"/>
            <w14:ligatures w14:val="standardContextual"/>
          </w:rPr>
          <w:tab/>
        </w:r>
        <w:r w:rsidR="000372A5" w:rsidRPr="00802DBB">
          <w:rPr>
            <w:rStyle w:val="Hyperlink"/>
            <w:noProof/>
          </w:rPr>
          <w:t>LANDASAN TEORI</w:t>
        </w:r>
        <w:r w:rsidR="000372A5">
          <w:rPr>
            <w:noProof/>
            <w:webHidden/>
          </w:rPr>
          <w:tab/>
        </w:r>
        <w:r w:rsidR="000372A5">
          <w:rPr>
            <w:noProof/>
            <w:webHidden/>
          </w:rPr>
          <w:fldChar w:fldCharType="begin"/>
        </w:r>
        <w:r w:rsidR="000372A5">
          <w:rPr>
            <w:noProof/>
            <w:webHidden/>
          </w:rPr>
          <w:instrText xml:space="preserve"> PAGEREF _Toc142127353 \h </w:instrText>
        </w:r>
        <w:r w:rsidR="000372A5">
          <w:rPr>
            <w:noProof/>
            <w:webHidden/>
          </w:rPr>
        </w:r>
        <w:r w:rsidR="000372A5">
          <w:rPr>
            <w:noProof/>
            <w:webHidden/>
          </w:rPr>
          <w:fldChar w:fldCharType="separate"/>
        </w:r>
        <w:r w:rsidR="000372A5">
          <w:rPr>
            <w:noProof/>
            <w:webHidden/>
          </w:rPr>
          <w:t>11</w:t>
        </w:r>
        <w:r w:rsidR="000372A5">
          <w:rPr>
            <w:noProof/>
            <w:webHidden/>
          </w:rPr>
          <w:fldChar w:fldCharType="end"/>
        </w:r>
      </w:hyperlink>
    </w:p>
    <w:p w14:paraId="4602DA85" w14:textId="2513DF0E"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54" w:history="1">
        <w:r w:rsidR="000372A5" w:rsidRPr="00802DBB">
          <w:rPr>
            <w:rStyle w:val="Hyperlink"/>
            <w:noProof/>
          </w:rPr>
          <w:t>2.1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_Toc142127354 \h </w:instrText>
        </w:r>
        <w:r w:rsidR="000372A5">
          <w:rPr>
            <w:noProof/>
            <w:webHidden/>
          </w:rPr>
        </w:r>
        <w:r w:rsidR="000372A5">
          <w:rPr>
            <w:noProof/>
            <w:webHidden/>
          </w:rPr>
          <w:fldChar w:fldCharType="separate"/>
        </w:r>
        <w:r w:rsidR="000372A5">
          <w:rPr>
            <w:noProof/>
            <w:webHidden/>
          </w:rPr>
          <w:t>11</w:t>
        </w:r>
        <w:r w:rsidR="000372A5">
          <w:rPr>
            <w:noProof/>
            <w:webHidden/>
          </w:rPr>
          <w:fldChar w:fldCharType="end"/>
        </w:r>
      </w:hyperlink>
    </w:p>
    <w:p w14:paraId="7685F37C" w14:textId="5BD96FAC"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55" w:history="1">
        <w:r w:rsidR="000372A5" w:rsidRPr="00802DBB">
          <w:rPr>
            <w:rStyle w:val="Hyperlink"/>
            <w:noProof/>
          </w:rPr>
          <w:t>2.2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_Toc142127355 \h </w:instrText>
        </w:r>
        <w:r w:rsidR="000372A5">
          <w:rPr>
            <w:noProof/>
            <w:webHidden/>
          </w:rPr>
        </w:r>
        <w:r w:rsidR="000372A5">
          <w:rPr>
            <w:noProof/>
            <w:webHidden/>
          </w:rPr>
          <w:fldChar w:fldCharType="separate"/>
        </w:r>
        <w:r w:rsidR="000372A5">
          <w:rPr>
            <w:noProof/>
            <w:webHidden/>
          </w:rPr>
          <w:t>11</w:t>
        </w:r>
        <w:r w:rsidR="000372A5">
          <w:rPr>
            <w:noProof/>
            <w:webHidden/>
          </w:rPr>
          <w:fldChar w:fldCharType="end"/>
        </w:r>
      </w:hyperlink>
    </w:p>
    <w:p w14:paraId="0BDACDB7" w14:textId="226EC8AF" w:rsidR="000372A5" w:rsidRDefault="008F02EF">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56" w:history="1">
        <w:r w:rsidR="000372A5" w:rsidRPr="00802DBB">
          <w:rPr>
            <w:rStyle w:val="Hyperlink"/>
            <w:noProof/>
          </w:rPr>
          <w:t>2.2.1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_Toc142127356 \h </w:instrText>
        </w:r>
        <w:r w:rsidR="000372A5">
          <w:rPr>
            <w:noProof/>
            <w:webHidden/>
          </w:rPr>
        </w:r>
        <w:r w:rsidR="000372A5">
          <w:rPr>
            <w:noProof/>
            <w:webHidden/>
          </w:rPr>
          <w:fldChar w:fldCharType="separate"/>
        </w:r>
        <w:r w:rsidR="000372A5">
          <w:rPr>
            <w:noProof/>
            <w:webHidden/>
          </w:rPr>
          <w:t>12</w:t>
        </w:r>
        <w:r w:rsidR="000372A5">
          <w:rPr>
            <w:noProof/>
            <w:webHidden/>
          </w:rPr>
          <w:fldChar w:fldCharType="end"/>
        </w:r>
      </w:hyperlink>
    </w:p>
    <w:p w14:paraId="6412AE16" w14:textId="067F432B" w:rsidR="000372A5" w:rsidRDefault="008F02EF">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57" w:history="1">
        <w:r w:rsidR="000372A5" w:rsidRPr="00802DBB">
          <w:rPr>
            <w:rStyle w:val="Hyperlink"/>
            <w:noProof/>
          </w:rPr>
          <w:t>2.2.2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_Toc142127357 \h </w:instrText>
        </w:r>
        <w:r w:rsidR="000372A5">
          <w:rPr>
            <w:noProof/>
            <w:webHidden/>
          </w:rPr>
        </w:r>
        <w:r w:rsidR="000372A5">
          <w:rPr>
            <w:noProof/>
            <w:webHidden/>
          </w:rPr>
          <w:fldChar w:fldCharType="separate"/>
        </w:r>
        <w:r w:rsidR="000372A5">
          <w:rPr>
            <w:noProof/>
            <w:webHidden/>
          </w:rPr>
          <w:t>12</w:t>
        </w:r>
        <w:r w:rsidR="000372A5">
          <w:rPr>
            <w:noProof/>
            <w:webHidden/>
          </w:rPr>
          <w:fldChar w:fldCharType="end"/>
        </w:r>
      </w:hyperlink>
    </w:p>
    <w:p w14:paraId="3BAD5C35" w14:textId="1D2CFAD8" w:rsidR="000372A5" w:rsidRDefault="008F02EF">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58" w:history="1">
        <w:r w:rsidR="000372A5" w:rsidRPr="00802DBB">
          <w:rPr>
            <w:rStyle w:val="Hyperlink"/>
            <w:noProof/>
          </w:rPr>
          <w:t>2.2.3</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_Toc142127358 \h </w:instrText>
        </w:r>
        <w:r w:rsidR="000372A5">
          <w:rPr>
            <w:noProof/>
            <w:webHidden/>
          </w:rPr>
        </w:r>
        <w:r w:rsidR="000372A5">
          <w:rPr>
            <w:noProof/>
            <w:webHidden/>
          </w:rPr>
          <w:fldChar w:fldCharType="separate"/>
        </w:r>
        <w:r w:rsidR="000372A5">
          <w:rPr>
            <w:noProof/>
            <w:webHidden/>
          </w:rPr>
          <w:t>13</w:t>
        </w:r>
        <w:r w:rsidR="000372A5">
          <w:rPr>
            <w:noProof/>
            <w:webHidden/>
          </w:rPr>
          <w:fldChar w:fldCharType="end"/>
        </w:r>
      </w:hyperlink>
    </w:p>
    <w:p w14:paraId="04B72B68" w14:textId="64735190"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59" w:history="1">
        <w:r w:rsidR="000372A5" w:rsidRPr="00802DBB">
          <w:rPr>
            <w:rStyle w:val="Hyperlink"/>
            <w:noProof/>
          </w:rPr>
          <w:t>2.3</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_Toc142127359 \h </w:instrText>
        </w:r>
        <w:r w:rsidR="000372A5">
          <w:rPr>
            <w:noProof/>
            <w:webHidden/>
          </w:rPr>
        </w:r>
        <w:r w:rsidR="000372A5">
          <w:rPr>
            <w:noProof/>
            <w:webHidden/>
          </w:rPr>
          <w:fldChar w:fldCharType="separate"/>
        </w:r>
        <w:r w:rsidR="000372A5">
          <w:rPr>
            <w:noProof/>
            <w:webHidden/>
          </w:rPr>
          <w:t>13</w:t>
        </w:r>
        <w:r w:rsidR="000372A5">
          <w:rPr>
            <w:noProof/>
            <w:webHidden/>
          </w:rPr>
          <w:fldChar w:fldCharType="end"/>
        </w:r>
      </w:hyperlink>
    </w:p>
    <w:p w14:paraId="0208F992" w14:textId="49B964D0"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0" w:history="1">
        <w:r w:rsidR="000372A5" w:rsidRPr="00802DBB">
          <w:rPr>
            <w:rStyle w:val="Hyperlink"/>
            <w:noProof/>
          </w:rPr>
          <w:t>2.4</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_Toc142127360 \h </w:instrText>
        </w:r>
        <w:r w:rsidR="000372A5">
          <w:rPr>
            <w:noProof/>
            <w:webHidden/>
          </w:rPr>
        </w:r>
        <w:r w:rsidR="000372A5">
          <w:rPr>
            <w:noProof/>
            <w:webHidden/>
          </w:rPr>
          <w:fldChar w:fldCharType="separate"/>
        </w:r>
        <w:r w:rsidR="000372A5">
          <w:rPr>
            <w:noProof/>
            <w:webHidden/>
          </w:rPr>
          <w:t>15</w:t>
        </w:r>
        <w:r w:rsidR="000372A5">
          <w:rPr>
            <w:noProof/>
            <w:webHidden/>
          </w:rPr>
          <w:fldChar w:fldCharType="end"/>
        </w:r>
      </w:hyperlink>
    </w:p>
    <w:p w14:paraId="2D5AFFC7" w14:textId="6F0BCD41"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1" w:history="1">
        <w:r w:rsidR="000372A5" w:rsidRPr="00802DBB">
          <w:rPr>
            <w:rStyle w:val="Hyperlink"/>
            <w:noProof/>
          </w:rPr>
          <w:t>2.5</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_Toc142127361 \h </w:instrText>
        </w:r>
        <w:r w:rsidR="000372A5">
          <w:rPr>
            <w:noProof/>
            <w:webHidden/>
          </w:rPr>
        </w:r>
        <w:r w:rsidR="000372A5">
          <w:rPr>
            <w:noProof/>
            <w:webHidden/>
          </w:rPr>
          <w:fldChar w:fldCharType="separate"/>
        </w:r>
        <w:r w:rsidR="000372A5">
          <w:rPr>
            <w:noProof/>
            <w:webHidden/>
          </w:rPr>
          <w:t>17</w:t>
        </w:r>
        <w:r w:rsidR="000372A5">
          <w:rPr>
            <w:noProof/>
            <w:webHidden/>
          </w:rPr>
          <w:fldChar w:fldCharType="end"/>
        </w:r>
      </w:hyperlink>
    </w:p>
    <w:p w14:paraId="17132F71" w14:textId="59B3805F"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2" w:history="1">
        <w:r w:rsidR="000372A5" w:rsidRPr="00802DBB">
          <w:rPr>
            <w:rStyle w:val="Hyperlink"/>
            <w:noProof/>
          </w:rPr>
          <w:t>2.6</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Penelitian Terkait</w:t>
        </w:r>
        <w:r w:rsidR="000372A5">
          <w:rPr>
            <w:noProof/>
            <w:webHidden/>
          </w:rPr>
          <w:tab/>
        </w:r>
        <w:r w:rsidR="000372A5">
          <w:rPr>
            <w:noProof/>
            <w:webHidden/>
          </w:rPr>
          <w:fldChar w:fldCharType="begin"/>
        </w:r>
        <w:r w:rsidR="000372A5">
          <w:rPr>
            <w:noProof/>
            <w:webHidden/>
          </w:rPr>
          <w:instrText xml:space="preserve"> PAGEREF _Toc142127362 \h </w:instrText>
        </w:r>
        <w:r w:rsidR="000372A5">
          <w:rPr>
            <w:noProof/>
            <w:webHidden/>
          </w:rPr>
        </w:r>
        <w:r w:rsidR="000372A5">
          <w:rPr>
            <w:noProof/>
            <w:webHidden/>
          </w:rPr>
          <w:fldChar w:fldCharType="separate"/>
        </w:r>
        <w:r w:rsidR="000372A5">
          <w:rPr>
            <w:noProof/>
            <w:webHidden/>
          </w:rPr>
          <w:t>21</w:t>
        </w:r>
        <w:r w:rsidR="000372A5">
          <w:rPr>
            <w:noProof/>
            <w:webHidden/>
          </w:rPr>
          <w:fldChar w:fldCharType="end"/>
        </w:r>
      </w:hyperlink>
    </w:p>
    <w:p w14:paraId="560FCABB" w14:textId="210CA529" w:rsidR="000372A5" w:rsidRDefault="008F02EF">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63" w:history="1">
        <w:r w:rsidR="000372A5" w:rsidRPr="00802DBB">
          <w:rPr>
            <w:rStyle w:val="Hyperlink"/>
            <w:noProof/>
            <w:lang w:val="zh-CN" w:bidi="zh-CN"/>
          </w:rPr>
          <w:t>BAB 3</w:t>
        </w:r>
        <w:r w:rsidR="000372A5">
          <w:rPr>
            <w:rFonts w:asciiTheme="minorHAnsi" w:eastAsiaTheme="minorEastAsia" w:hAnsiTheme="minorHAnsi" w:cstheme="minorBidi"/>
            <w:b w:val="0"/>
            <w:noProof/>
            <w:kern w:val="2"/>
            <w:sz w:val="22"/>
            <w:szCs w:val="28"/>
            <w:lang w:val="en-US" w:eastAsia="zh-CN" w:bidi="th-TH"/>
            <w14:ligatures w14:val="standardContextual"/>
          </w:rPr>
          <w:tab/>
        </w:r>
        <w:r w:rsidR="000372A5" w:rsidRPr="00802DBB">
          <w:rPr>
            <w:rStyle w:val="Hyperlink"/>
            <w:noProof/>
          </w:rPr>
          <w:t>JUDUL BAB 3</w:t>
        </w:r>
        <w:r w:rsidR="000372A5">
          <w:rPr>
            <w:noProof/>
            <w:webHidden/>
          </w:rPr>
          <w:tab/>
        </w:r>
        <w:r w:rsidR="000372A5">
          <w:rPr>
            <w:noProof/>
            <w:webHidden/>
          </w:rPr>
          <w:fldChar w:fldCharType="begin"/>
        </w:r>
        <w:r w:rsidR="000372A5">
          <w:rPr>
            <w:noProof/>
            <w:webHidden/>
          </w:rPr>
          <w:instrText xml:space="preserve"> PAGEREF _Toc142127363 \h </w:instrText>
        </w:r>
        <w:r w:rsidR="000372A5">
          <w:rPr>
            <w:noProof/>
            <w:webHidden/>
          </w:rPr>
        </w:r>
        <w:r w:rsidR="000372A5">
          <w:rPr>
            <w:noProof/>
            <w:webHidden/>
          </w:rPr>
          <w:fldChar w:fldCharType="separate"/>
        </w:r>
        <w:r w:rsidR="000372A5">
          <w:rPr>
            <w:noProof/>
            <w:webHidden/>
          </w:rPr>
          <w:t>27</w:t>
        </w:r>
        <w:r w:rsidR="000372A5">
          <w:rPr>
            <w:noProof/>
            <w:webHidden/>
          </w:rPr>
          <w:fldChar w:fldCharType="end"/>
        </w:r>
      </w:hyperlink>
    </w:p>
    <w:p w14:paraId="36E1491E" w14:textId="0AACA874"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4" w:history="1">
        <w:r w:rsidR="000372A5" w:rsidRPr="00802DBB">
          <w:rPr>
            <w:rStyle w:val="Hyperlink"/>
            <w:noProof/>
          </w:rPr>
          <w:t>3.1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Lingkungan Pengujian Algoritma</w:t>
        </w:r>
        <w:r w:rsidR="000372A5">
          <w:rPr>
            <w:noProof/>
            <w:webHidden/>
          </w:rPr>
          <w:tab/>
        </w:r>
        <w:r w:rsidR="000372A5">
          <w:rPr>
            <w:noProof/>
            <w:webHidden/>
          </w:rPr>
          <w:fldChar w:fldCharType="begin"/>
        </w:r>
        <w:r w:rsidR="000372A5">
          <w:rPr>
            <w:noProof/>
            <w:webHidden/>
          </w:rPr>
          <w:instrText xml:space="preserve"> PAGEREF _Toc142127364 \h </w:instrText>
        </w:r>
        <w:r w:rsidR="000372A5">
          <w:rPr>
            <w:noProof/>
            <w:webHidden/>
          </w:rPr>
        </w:r>
        <w:r w:rsidR="000372A5">
          <w:rPr>
            <w:noProof/>
            <w:webHidden/>
          </w:rPr>
          <w:fldChar w:fldCharType="separate"/>
        </w:r>
        <w:r w:rsidR="000372A5">
          <w:rPr>
            <w:noProof/>
            <w:webHidden/>
          </w:rPr>
          <w:t>27</w:t>
        </w:r>
        <w:r w:rsidR="000372A5">
          <w:rPr>
            <w:noProof/>
            <w:webHidden/>
          </w:rPr>
          <w:fldChar w:fldCharType="end"/>
        </w:r>
      </w:hyperlink>
    </w:p>
    <w:p w14:paraId="7BBECDED" w14:textId="495687B9" w:rsidR="000372A5" w:rsidRDefault="008F02EF">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65" w:history="1">
        <w:r w:rsidR="000372A5" w:rsidRPr="00802DBB">
          <w:rPr>
            <w:rStyle w:val="Hyperlink"/>
            <w:noProof/>
          </w:rPr>
          <w:t>3.1.1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Kebutuhan Perangkat Keras (</w:t>
        </w:r>
        <w:r w:rsidR="000372A5" w:rsidRPr="00802DBB">
          <w:rPr>
            <w:rStyle w:val="Hyperlink"/>
            <w:i/>
            <w:iCs/>
            <w:noProof/>
          </w:rPr>
          <w:t>Hardware</w:t>
        </w:r>
        <w:r w:rsidR="000372A5" w:rsidRPr="00802DBB">
          <w:rPr>
            <w:rStyle w:val="Hyperlink"/>
            <w:noProof/>
          </w:rPr>
          <w:t>)</w:t>
        </w:r>
        <w:r w:rsidR="000372A5">
          <w:rPr>
            <w:noProof/>
            <w:webHidden/>
          </w:rPr>
          <w:tab/>
        </w:r>
        <w:r w:rsidR="000372A5">
          <w:rPr>
            <w:noProof/>
            <w:webHidden/>
          </w:rPr>
          <w:fldChar w:fldCharType="begin"/>
        </w:r>
        <w:r w:rsidR="000372A5">
          <w:rPr>
            <w:noProof/>
            <w:webHidden/>
          </w:rPr>
          <w:instrText xml:space="preserve"> PAGEREF _Toc142127365 \h </w:instrText>
        </w:r>
        <w:r w:rsidR="000372A5">
          <w:rPr>
            <w:noProof/>
            <w:webHidden/>
          </w:rPr>
        </w:r>
        <w:r w:rsidR="000372A5">
          <w:rPr>
            <w:noProof/>
            <w:webHidden/>
          </w:rPr>
          <w:fldChar w:fldCharType="separate"/>
        </w:r>
        <w:r w:rsidR="000372A5">
          <w:rPr>
            <w:noProof/>
            <w:webHidden/>
          </w:rPr>
          <w:t>27</w:t>
        </w:r>
        <w:r w:rsidR="000372A5">
          <w:rPr>
            <w:noProof/>
            <w:webHidden/>
          </w:rPr>
          <w:fldChar w:fldCharType="end"/>
        </w:r>
      </w:hyperlink>
    </w:p>
    <w:p w14:paraId="61EEE89E" w14:textId="7DAA8E3C" w:rsidR="000372A5" w:rsidRDefault="008F02EF">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66" w:history="1">
        <w:r w:rsidR="000372A5" w:rsidRPr="00802DBB">
          <w:rPr>
            <w:rStyle w:val="Hyperlink"/>
            <w:noProof/>
          </w:rPr>
          <w:t>3.1.2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Kebutuhan Perangkat Lunak (</w:t>
        </w:r>
        <w:r w:rsidR="000372A5" w:rsidRPr="00802DBB">
          <w:rPr>
            <w:rStyle w:val="Hyperlink"/>
            <w:i/>
            <w:iCs/>
            <w:noProof/>
          </w:rPr>
          <w:t>Software</w:t>
        </w:r>
        <w:r w:rsidR="000372A5" w:rsidRPr="00802DBB">
          <w:rPr>
            <w:rStyle w:val="Hyperlink"/>
            <w:noProof/>
          </w:rPr>
          <w:t>)</w:t>
        </w:r>
        <w:r w:rsidR="000372A5">
          <w:rPr>
            <w:noProof/>
            <w:webHidden/>
          </w:rPr>
          <w:tab/>
        </w:r>
        <w:r w:rsidR="000372A5">
          <w:rPr>
            <w:noProof/>
            <w:webHidden/>
          </w:rPr>
          <w:fldChar w:fldCharType="begin"/>
        </w:r>
        <w:r w:rsidR="000372A5">
          <w:rPr>
            <w:noProof/>
            <w:webHidden/>
          </w:rPr>
          <w:instrText xml:space="preserve"> PAGEREF _Toc142127366 \h </w:instrText>
        </w:r>
        <w:r w:rsidR="000372A5">
          <w:rPr>
            <w:noProof/>
            <w:webHidden/>
          </w:rPr>
        </w:r>
        <w:r w:rsidR="000372A5">
          <w:rPr>
            <w:noProof/>
            <w:webHidden/>
          </w:rPr>
          <w:fldChar w:fldCharType="separate"/>
        </w:r>
        <w:r w:rsidR="000372A5">
          <w:rPr>
            <w:noProof/>
            <w:webHidden/>
          </w:rPr>
          <w:t>27</w:t>
        </w:r>
        <w:r w:rsidR="000372A5">
          <w:rPr>
            <w:noProof/>
            <w:webHidden/>
          </w:rPr>
          <w:fldChar w:fldCharType="end"/>
        </w:r>
      </w:hyperlink>
    </w:p>
    <w:p w14:paraId="255EE86A" w14:textId="6AF42181"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7" w:history="1">
        <w:r w:rsidR="000372A5" w:rsidRPr="00802DBB">
          <w:rPr>
            <w:rStyle w:val="Hyperlink"/>
            <w:noProof/>
          </w:rPr>
          <w:t>3.2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_Toc142127367 \h </w:instrText>
        </w:r>
        <w:r w:rsidR="000372A5">
          <w:rPr>
            <w:noProof/>
            <w:webHidden/>
          </w:rPr>
        </w:r>
        <w:r w:rsidR="000372A5">
          <w:rPr>
            <w:noProof/>
            <w:webHidden/>
          </w:rPr>
          <w:fldChar w:fldCharType="separate"/>
        </w:r>
        <w:r w:rsidR="000372A5">
          <w:rPr>
            <w:noProof/>
            <w:webHidden/>
          </w:rPr>
          <w:t>28</w:t>
        </w:r>
        <w:r w:rsidR="000372A5">
          <w:rPr>
            <w:noProof/>
            <w:webHidden/>
          </w:rPr>
          <w:fldChar w:fldCharType="end"/>
        </w:r>
      </w:hyperlink>
    </w:p>
    <w:p w14:paraId="4506FD61" w14:textId="4F9ABF3E"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8" w:history="1">
        <w:r w:rsidR="000372A5" w:rsidRPr="00802DBB">
          <w:rPr>
            <w:rStyle w:val="Hyperlink"/>
            <w:noProof/>
          </w:rPr>
          <w:t>3.3</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_Toc142127368 \h </w:instrText>
        </w:r>
        <w:r w:rsidR="000372A5">
          <w:rPr>
            <w:noProof/>
            <w:webHidden/>
          </w:rPr>
        </w:r>
        <w:r w:rsidR="000372A5">
          <w:rPr>
            <w:noProof/>
            <w:webHidden/>
          </w:rPr>
          <w:fldChar w:fldCharType="separate"/>
        </w:r>
        <w:r w:rsidR="000372A5">
          <w:rPr>
            <w:noProof/>
            <w:webHidden/>
          </w:rPr>
          <w:t>29</w:t>
        </w:r>
        <w:r w:rsidR="000372A5">
          <w:rPr>
            <w:noProof/>
            <w:webHidden/>
          </w:rPr>
          <w:fldChar w:fldCharType="end"/>
        </w:r>
      </w:hyperlink>
    </w:p>
    <w:p w14:paraId="38334808" w14:textId="6149DFCA"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9" w:history="1">
        <w:r w:rsidR="000372A5" w:rsidRPr="00802DBB">
          <w:rPr>
            <w:rStyle w:val="Hyperlink"/>
            <w:noProof/>
          </w:rPr>
          <w:t>3.4</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_Toc142127369 \h </w:instrText>
        </w:r>
        <w:r w:rsidR="000372A5">
          <w:rPr>
            <w:noProof/>
            <w:webHidden/>
          </w:rPr>
        </w:r>
        <w:r w:rsidR="000372A5">
          <w:rPr>
            <w:noProof/>
            <w:webHidden/>
          </w:rPr>
          <w:fldChar w:fldCharType="separate"/>
        </w:r>
        <w:r w:rsidR="000372A5">
          <w:rPr>
            <w:noProof/>
            <w:webHidden/>
          </w:rPr>
          <w:t>31</w:t>
        </w:r>
        <w:r w:rsidR="000372A5">
          <w:rPr>
            <w:noProof/>
            <w:webHidden/>
          </w:rPr>
          <w:fldChar w:fldCharType="end"/>
        </w:r>
      </w:hyperlink>
    </w:p>
    <w:p w14:paraId="225F33EC" w14:textId="328D6DE6"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70" w:history="1">
        <w:r w:rsidR="000372A5" w:rsidRPr="00802DBB">
          <w:rPr>
            <w:rStyle w:val="Hyperlink"/>
            <w:noProof/>
          </w:rPr>
          <w:t>3.5</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_Toc142127370 \h </w:instrText>
        </w:r>
        <w:r w:rsidR="000372A5">
          <w:rPr>
            <w:noProof/>
            <w:webHidden/>
          </w:rPr>
        </w:r>
        <w:r w:rsidR="000372A5">
          <w:rPr>
            <w:noProof/>
            <w:webHidden/>
          </w:rPr>
          <w:fldChar w:fldCharType="separate"/>
        </w:r>
        <w:r w:rsidR="000372A5">
          <w:rPr>
            <w:noProof/>
            <w:webHidden/>
          </w:rPr>
          <w:t>34</w:t>
        </w:r>
        <w:r w:rsidR="000372A5">
          <w:rPr>
            <w:noProof/>
            <w:webHidden/>
          </w:rPr>
          <w:fldChar w:fldCharType="end"/>
        </w:r>
      </w:hyperlink>
    </w:p>
    <w:p w14:paraId="3957B67B" w14:textId="7AB3C46F" w:rsidR="000372A5" w:rsidRDefault="008F02EF">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71" w:history="1">
        <w:r w:rsidR="000372A5" w:rsidRPr="00802DBB">
          <w:rPr>
            <w:rStyle w:val="Hyperlink"/>
            <w:noProof/>
            <w:lang w:val="zh-CN" w:bidi="zh-CN"/>
          </w:rPr>
          <w:t>BAB 4</w:t>
        </w:r>
        <w:r w:rsidR="000372A5">
          <w:rPr>
            <w:rFonts w:asciiTheme="minorHAnsi" w:eastAsiaTheme="minorEastAsia" w:hAnsiTheme="minorHAnsi" w:cstheme="minorBidi"/>
            <w:b w:val="0"/>
            <w:noProof/>
            <w:kern w:val="2"/>
            <w:sz w:val="22"/>
            <w:szCs w:val="28"/>
            <w:lang w:val="en-US" w:eastAsia="zh-CN" w:bidi="th-TH"/>
            <w14:ligatures w14:val="standardContextual"/>
          </w:rPr>
          <w:tab/>
        </w:r>
        <w:r w:rsidR="000372A5" w:rsidRPr="00802DBB">
          <w:rPr>
            <w:rStyle w:val="Hyperlink"/>
            <w:noProof/>
          </w:rPr>
          <w:t>JUDUL BAB 4</w:t>
        </w:r>
        <w:r w:rsidR="000372A5">
          <w:rPr>
            <w:noProof/>
            <w:webHidden/>
          </w:rPr>
          <w:tab/>
        </w:r>
        <w:r w:rsidR="000372A5">
          <w:rPr>
            <w:noProof/>
            <w:webHidden/>
          </w:rPr>
          <w:fldChar w:fldCharType="begin"/>
        </w:r>
        <w:r w:rsidR="000372A5">
          <w:rPr>
            <w:noProof/>
            <w:webHidden/>
          </w:rPr>
          <w:instrText xml:space="preserve"> PAGEREF _Toc142127371 \h </w:instrText>
        </w:r>
        <w:r w:rsidR="000372A5">
          <w:rPr>
            <w:noProof/>
            <w:webHidden/>
          </w:rPr>
        </w:r>
        <w:r w:rsidR="000372A5">
          <w:rPr>
            <w:noProof/>
            <w:webHidden/>
          </w:rPr>
          <w:fldChar w:fldCharType="separate"/>
        </w:r>
        <w:r w:rsidR="000372A5">
          <w:rPr>
            <w:noProof/>
            <w:webHidden/>
          </w:rPr>
          <w:t>37</w:t>
        </w:r>
        <w:r w:rsidR="000372A5">
          <w:rPr>
            <w:noProof/>
            <w:webHidden/>
          </w:rPr>
          <w:fldChar w:fldCharType="end"/>
        </w:r>
      </w:hyperlink>
    </w:p>
    <w:p w14:paraId="75006D0A" w14:textId="067EF46A"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72" w:history="1">
        <w:r w:rsidR="000372A5" w:rsidRPr="00802DBB">
          <w:rPr>
            <w:rStyle w:val="Hyperlink"/>
            <w:noProof/>
          </w:rPr>
          <w:t>4.1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_Toc142127372 \h </w:instrText>
        </w:r>
        <w:r w:rsidR="000372A5">
          <w:rPr>
            <w:noProof/>
            <w:webHidden/>
          </w:rPr>
        </w:r>
        <w:r w:rsidR="000372A5">
          <w:rPr>
            <w:noProof/>
            <w:webHidden/>
          </w:rPr>
          <w:fldChar w:fldCharType="separate"/>
        </w:r>
        <w:r w:rsidR="000372A5">
          <w:rPr>
            <w:noProof/>
            <w:webHidden/>
          </w:rPr>
          <w:t>37</w:t>
        </w:r>
        <w:r w:rsidR="000372A5">
          <w:rPr>
            <w:noProof/>
            <w:webHidden/>
          </w:rPr>
          <w:fldChar w:fldCharType="end"/>
        </w:r>
      </w:hyperlink>
    </w:p>
    <w:p w14:paraId="2C64091A" w14:textId="025D42B3" w:rsidR="000372A5" w:rsidRDefault="008F02EF">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73" w:history="1">
        <w:r w:rsidR="000372A5" w:rsidRPr="00802DBB">
          <w:rPr>
            <w:rStyle w:val="Hyperlink"/>
            <w:noProof/>
          </w:rPr>
          <w:t>4.1.1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SUB BAB&gt;&gt;</w:t>
        </w:r>
        <w:r w:rsidR="000372A5">
          <w:rPr>
            <w:noProof/>
            <w:webHidden/>
          </w:rPr>
          <w:tab/>
        </w:r>
        <w:r w:rsidR="000372A5">
          <w:rPr>
            <w:noProof/>
            <w:webHidden/>
          </w:rPr>
          <w:fldChar w:fldCharType="begin"/>
        </w:r>
        <w:r w:rsidR="000372A5">
          <w:rPr>
            <w:noProof/>
            <w:webHidden/>
          </w:rPr>
          <w:instrText xml:space="preserve"> PAGEREF _Toc142127373 \h </w:instrText>
        </w:r>
        <w:r w:rsidR="000372A5">
          <w:rPr>
            <w:noProof/>
            <w:webHidden/>
          </w:rPr>
        </w:r>
        <w:r w:rsidR="000372A5">
          <w:rPr>
            <w:noProof/>
            <w:webHidden/>
          </w:rPr>
          <w:fldChar w:fldCharType="separate"/>
        </w:r>
        <w:r w:rsidR="000372A5">
          <w:rPr>
            <w:noProof/>
            <w:webHidden/>
          </w:rPr>
          <w:t>37</w:t>
        </w:r>
        <w:r w:rsidR="000372A5">
          <w:rPr>
            <w:noProof/>
            <w:webHidden/>
          </w:rPr>
          <w:fldChar w:fldCharType="end"/>
        </w:r>
      </w:hyperlink>
    </w:p>
    <w:p w14:paraId="14BDF6A6" w14:textId="0B02E7F5" w:rsidR="000372A5" w:rsidRDefault="008F02EF">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74" w:history="1">
        <w:r w:rsidR="000372A5" w:rsidRPr="00802DBB">
          <w:rPr>
            <w:rStyle w:val="Hyperlink"/>
            <w:noProof/>
          </w:rPr>
          <w:t>4.1.2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SUB BAB&gt;&gt;</w:t>
        </w:r>
        <w:r w:rsidR="000372A5">
          <w:rPr>
            <w:noProof/>
            <w:webHidden/>
          </w:rPr>
          <w:tab/>
        </w:r>
        <w:r w:rsidR="000372A5">
          <w:rPr>
            <w:noProof/>
            <w:webHidden/>
          </w:rPr>
          <w:fldChar w:fldCharType="begin"/>
        </w:r>
        <w:r w:rsidR="000372A5">
          <w:rPr>
            <w:noProof/>
            <w:webHidden/>
          </w:rPr>
          <w:instrText xml:space="preserve"> PAGEREF _Toc142127374 \h </w:instrText>
        </w:r>
        <w:r w:rsidR="000372A5">
          <w:rPr>
            <w:noProof/>
            <w:webHidden/>
          </w:rPr>
        </w:r>
        <w:r w:rsidR="000372A5">
          <w:rPr>
            <w:noProof/>
            <w:webHidden/>
          </w:rPr>
          <w:fldChar w:fldCharType="separate"/>
        </w:r>
        <w:r w:rsidR="000372A5">
          <w:rPr>
            <w:noProof/>
            <w:webHidden/>
          </w:rPr>
          <w:t>38</w:t>
        </w:r>
        <w:r w:rsidR="000372A5">
          <w:rPr>
            <w:noProof/>
            <w:webHidden/>
          </w:rPr>
          <w:fldChar w:fldCharType="end"/>
        </w:r>
      </w:hyperlink>
    </w:p>
    <w:p w14:paraId="56AC0DBA" w14:textId="435A889D"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75" w:history="1">
        <w:r w:rsidR="000372A5" w:rsidRPr="00802DBB">
          <w:rPr>
            <w:rStyle w:val="Hyperlink"/>
            <w:noProof/>
          </w:rPr>
          <w:t>4.2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_Toc142127375 \h </w:instrText>
        </w:r>
        <w:r w:rsidR="000372A5">
          <w:rPr>
            <w:noProof/>
            <w:webHidden/>
          </w:rPr>
        </w:r>
        <w:r w:rsidR="000372A5">
          <w:rPr>
            <w:noProof/>
            <w:webHidden/>
          </w:rPr>
          <w:fldChar w:fldCharType="separate"/>
        </w:r>
        <w:r w:rsidR="000372A5">
          <w:rPr>
            <w:noProof/>
            <w:webHidden/>
          </w:rPr>
          <w:t>44</w:t>
        </w:r>
        <w:r w:rsidR="000372A5">
          <w:rPr>
            <w:noProof/>
            <w:webHidden/>
          </w:rPr>
          <w:fldChar w:fldCharType="end"/>
        </w:r>
      </w:hyperlink>
    </w:p>
    <w:p w14:paraId="21978717" w14:textId="7A296390"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76" w:history="1">
        <w:r w:rsidR="000372A5" w:rsidRPr="00802DBB">
          <w:rPr>
            <w:rStyle w:val="Hyperlink"/>
            <w:noProof/>
          </w:rPr>
          <w:t>4.3</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_Toc142127376 \h </w:instrText>
        </w:r>
        <w:r w:rsidR="000372A5">
          <w:rPr>
            <w:noProof/>
            <w:webHidden/>
          </w:rPr>
        </w:r>
        <w:r w:rsidR="000372A5">
          <w:rPr>
            <w:noProof/>
            <w:webHidden/>
          </w:rPr>
          <w:fldChar w:fldCharType="separate"/>
        </w:r>
        <w:r w:rsidR="000372A5">
          <w:rPr>
            <w:noProof/>
            <w:webHidden/>
          </w:rPr>
          <w:t>47</w:t>
        </w:r>
        <w:r w:rsidR="000372A5">
          <w:rPr>
            <w:noProof/>
            <w:webHidden/>
          </w:rPr>
          <w:fldChar w:fldCharType="end"/>
        </w:r>
      </w:hyperlink>
    </w:p>
    <w:p w14:paraId="4D26541F" w14:textId="37C73CD3" w:rsidR="000372A5" w:rsidRDefault="008F02EF">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77" w:history="1">
        <w:r w:rsidR="000372A5" w:rsidRPr="00802DBB">
          <w:rPr>
            <w:rStyle w:val="Hyperlink"/>
            <w:noProof/>
          </w:rPr>
          <w:t>4.3.1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SUB BAB&gt;&gt;</w:t>
        </w:r>
        <w:r w:rsidR="000372A5">
          <w:rPr>
            <w:noProof/>
            <w:webHidden/>
          </w:rPr>
          <w:tab/>
        </w:r>
        <w:r w:rsidR="000372A5">
          <w:rPr>
            <w:noProof/>
            <w:webHidden/>
          </w:rPr>
          <w:fldChar w:fldCharType="begin"/>
        </w:r>
        <w:r w:rsidR="000372A5">
          <w:rPr>
            <w:noProof/>
            <w:webHidden/>
          </w:rPr>
          <w:instrText xml:space="preserve"> PAGEREF _Toc142127377 \h </w:instrText>
        </w:r>
        <w:r w:rsidR="000372A5">
          <w:rPr>
            <w:noProof/>
            <w:webHidden/>
          </w:rPr>
        </w:r>
        <w:r w:rsidR="000372A5">
          <w:rPr>
            <w:noProof/>
            <w:webHidden/>
          </w:rPr>
          <w:fldChar w:fldCharType="separate"/>
        </w:r>
        <w:r w:rsidR="000372A5">
          <w:rPr>
            <w:noProof/>
            <w:webHidden/>
          </w:rPr>
          <w:t>47</w:t>
        </w:r>
        <w:r w:rsidR="000372A5">
          <w:rPr>
            <w:noProof/>
            <w:webHidden/>
          </w:rPr>
          <w:fldChar w:fldCharType="end"/>
        </w:r>
      </w:hyperlink>
    </w:p>
    <w:p w14:paraId="52761023" w14:textId="2FC867E5" w:rsidR="000372A5" w:rsidRDefault="008F02EF">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78" w:history="1">
        <w:r w:rsidR="000372A5" w:rsidRPr="00802DBB">
          <w:rPr>
            <w:rStyle w:val="Hyperlink"/>
            <w:noProof/>
          </w:rPr>
          <w:t>4.3.2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SUB BAB&gt;&gt;</w:t>
        </w:r>
        <w:r w:rsidR="000372A5">
          <w:rPr>
            <w:noProof/>
            <w:webHidden/>
          </w:rPr>
          <w:tab/>
        </w:r>
        <w:r w:rsidR="000372A5">
          <w:rPr>
            <w:noProof/>
            <w:webHidden/>
          </w:rPr>
          <w:fldChar w:fldCharType="begin"/>
        </w:r>
        <w:r w:rsidR="000372A5">
          <w:rPr>
            <w:noProof/>
            <w:webHidden/>
          </w:rPr>
          <w:instrText xml:space="preserve"> PAGEREF _Toc142127378 \h </w:instrText>
        </w:r>
        <w:r w:rsidR="000372A5">
          <w:rPr>
            <w:noProof/>
            <w:webHidden/>
          </w:rPr>
        </w:r>
        <w:r w:rsidR="000372A5">
          <w:rPr>
            <w:noProof/>
            <w:webHidden/>
          </w:rPr>
          <w:fldChar w:fldCharType="separate"/>
        </w:r>
        <w:r w:rsidR="000372A5">
          <w:rPr>
            <w:noProof/>
            <w:webHidden/>
          </w:rPr>
          <w:t>47</w:t>
        </w:r>
        <w:r w:rsidR="000372A5">
          <w:rPr>
            <w:noProof/>
            <w:webHidden/>
          </w:rPr>
          <w:fldChar w:fldCharType="end"/>
        </w:r>
      </w:hyperlink>
    </w:p>
    <w:p w14:paraId="1655F79E" w14:textId="1C359174" w:rsidR="000372A5" w:rsidRDefault="008F02EF">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79" w:history="1">
        <w:r w:rsidR="000372A5" w:rsidRPr="00802DBB">
          <w:rPr>
            <w:rStyle w:val="Hyperlink"/>
            <w:noProof/>
            <w:lang w:val="zh-CN" w:bidi="zh-CN"/>
          </w:rPr>
          <w:t>BAB 5</w:t>
        </w:r>
        <w:r w:rsidR="000372A5">
          <w:rPr>
            <w:rFonts w:asciiTheme="minorHAnsi" w:eastAsiaTheme="minorEastAsia" w:hAnsiTheme="minorHAnsi" w:cstheme="minorBidi"/>
            <w:b w:val="0"/>
            <w:noProof/>
            <w:kern w:val="2"/>
            <w:sz w:val="22"/>
            <w:szCs w:val="28"/>
            <w:lang w:val="en-US" w:eastAsia="zh-CN" w:bidi="th-TH"/>
            <w14:ligatures w14:val="standardContextual"/>
          </w:rPr>
          <w:tab/>
        </w:r>
        <w:r w:rsidR="000372A5" w:rsidRPr="00802DBB">
          <w:rPr>
            <w:rStyle w:val="Hyperlink"/>
            <w:noProof/>
          </w:rPr>
          <w:t>PENUTUP</w:t>
        </w:r>
        <w:r w:rsidR="000372A5">
          <w:rPr>
            <w:noProof/>
            <w:webHidden/>
          </w:rPr>
          <w:tab/>
        </w:r>
        <w:r w:rsidR="000372A5">
          <w:rPr>
            <w:noProof/>
            <w:webHidden/>
          </w:rPr>
          <w:fldChar w:fldCharType="begin"/>
        </w:r>
        <w:r w:rsidR="000372A5">
          <w:rPr>
            <w:noProof/>
            <w:webHidden/>
          </w:rPr>
          <w:instrText xml:space="preserve"> PAGEREF _Toc142127379 \h </w:instrText>
        </w:r>
        <w:r w:rsidR="000372A5">
          <w:rPr>
            <w:noProof/>
            <w:webHidden/>
          </w:rPr>
        </w:r>
        <w:r w:rsidR="000372A5">
          <w:rPr>
            <w:noProof/>
            <w:webHidden/>
          </w:rPr>
          <w:fldChar w:fldCharType="separate"/>
        </w:r>
        <w:r w:rsidR="000372A5">
          <w:rPr>
            <w:noProof/>
            <w:webHidden/>
          </w:rPr>
          <w:t>50</w:t>
        </w:r>
        <w:r w:rsidR="000372A5">
          <w:rPr>
            <w:noProof/>
            <w:webHidden/>
          </w:rPr>
          <w:fldChar w:fldCharType="end"/>
        </w:r>
      </w:hyperlink>
    </w:p>
    <w:p w14:paraId="7B092743" w14:textId="03EF3D61"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0" w:history="1">
        <w:r w:rsidR="000372A5" w:rsidRPr="00802DBB">
          <w:rPr>
            <w:rStyle w:val="Hyperlink"/>
            <w:noProof/>
          </w:rPr>
          <w:t>5.1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Kesimpulan</w:t>
        </w:r>
        <w:r w:rsidR="000372A5">
          <w:rPr>
            <w:noProof/>
            <w:webHidden/>
          </w:rPr>
          <w:tab/>
        </w:r>
        <w:r w:rsidR="000372A5">
          <w:rPr>
            <w:noProof/>
            <w:webHidden/>
          </w:rPr>
          <w:fldChar w:fldCharType="begin"/>
        </w:r>
        <w:r w:rsidR="000372A5">
          <w:rPr>
            <w:noProof/>
            <w:webHidden/>
          </w:rPr>
          <w:instrText xml:space="preserve"> PAGEREF _Toc142127380 \h </w:instrText>
        </w:r>
        <w:r w:rsidR="000372A5">
          <w:rPr>
            <w:noProof/>
            <w:webHidden/>
          </w:rPr>
        </w:r>
        <w:r w:rsidR="000372A5">
          <w:rPr>
            <w:noProof/>
            <w:webHidden/>
          </w:rPr>
          <w:fldChar w:fldCharType="separate"/>
        </w:r>
        <w:r w:rsidR="000372A5">
          <w:rPr>
            <w:noProof/>
            <w:webHidden/>
          </w:rPr>
          <w:t>50</w:t>
        </w:r>
        <w:r w:rsidR="000372A5">
          <w:rPr>
            <w:noProof/>
            <w:webHidden/>
          </w:rPr>
          <w:fldChar w:fldCharType="end"/>
        </w:r>
      </w:hyperlink>
    </w:p>
    <w:p w14:paraId="29341E64" w14:textId="402F05B4"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1" w:history="1">
        <w:r w:rsidR="000372A5" w:rsidRPr="00802DBB">
          <w:rPr>
            <w:rStyle w:val="Hyperlink"/>
            <w:noProof/>
          </w:rPr>
          <w:t>5.2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Saran</w:t>
        </w:r>
        <w:r w:rsidR="000372A5">
          <w:rPr>
            <w:noProof/>
            <w:webHidden/>
          </w:rPr>
          <w:tab/>
        </w:r>
        <w:r w:rsidR="000372A5">
          <w:rPr>
            <w:noProof/>
            <w:webHidden/>
          </w:rPr>
          <w:fldChar w:fldCharType="begin"/>
        </w:r>
        <w:r w:rsidR="000372A5">
          <w:rPr>
            <w:noProof/>
            <w:webHidden/>
          </w:rPr>
          <w:instrText xml:space="preserve"> PAGEREF _Toc142127381 \h </w:instrText>
        </w:r>
        <w:r w:rsidR="000372A5">
          <w:rPr>
            <w:noProof/>
            <w:webHidden/>
          </w:rPr>
        </w:r>
        <w:r w:rsidR="000372A5">
          <w:rPr>
            <w:noProof/>
            <w:webHidden/>
          </w:rPr>
          <w:fldChar w:fldCharType="separate"/>
        </w:r>
        <w:r w:rsidR="000372A5">
          <w:rPr>
            <w:noProof/>
            <w:webHidden/>
          </w:rPr>
          <w:t>50</w:t>
        </w:r>
        <w:r w:rsidR="000372A5">
          <w:rPr>
            <w:noProof/>
            <w:webHidden/>
          </w:rPr>
          <w:fldChar w:fldCharType="end"/>
        </w:r>
      </w:hyperlink>
    </w:p>
    <w:p w14:paraId="4F7EAF47" w14:textId="0ED3AED9" w:rsidR="000372A5" w:rsidRDefault="008F02EF">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82" w:history="1">
        <w:r w:rsidR="000372A5" w:rsidRPr="00802DBB">
          <w:rPr>
            <w:rStyle w:val="Hyperlink"/>
            <w:noProof/>
          </w:rPr>
          <w:t>DAFTAR PUSTAKA</w:t>
        </w:r>
        <w:r w:rsidR="000372A5">
          <w:rPr>
            <w:noProof/>
            <w:webHidden/>
          </w:rPr>
          <w:tab/>
        </w:r>
        <w:r w:rsidR="000372A5">
          <w:rPr>
            <w:noProof/>
            <w:webHidden/>
          </w:rPr>
          <w:fldChar w:fldCharType="begin"/>
        </w:r>
        <w:r w:rsidR="000372A5">
          <w:rPr>
            <w:noProof/>
            <w:webHidden/>
          </w:rPr>
          <w:instrText xml:space="preserve"> PAGEREF _Toc142127382 \h </w:instrText>
        </w:r>
        <w:r w:rsidR="000372A5">
          <w:rPr>
            <w:noProof/>
            <w:webHidden/>
          </w:rPr>
        </w:r>
        <w:r w:rsidR="000372A5">
          <w:rPr>
            <w:noProof/>
            <w:webHidden/>
          </w:rPr>
          <w:fldChar w:fldCharType="separate"/>
        </w:r>
        <w:r w:rsidR="000372A5">
          <w:rPr>
            <w:noProof/>
            <w:webHidden/>
          </w:rPr>
          <w:t>52</w:t>
        </w:r>
        <w:r w:rsidR="000372A5">
          <w:rPr>
            <w:noProof/>
            <w:webHidden/>
          </w:rPr>
          <w:fldChar w:fldCharType="end"/>
        </w:r>
      </w:hyperlink>
    </w:p>
    <w:p w14:paraId="4A172589" w14:textId="4672DA23" w:rsidR="000372A5" w:rsidRDefault="008F02EF">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83" w:history="1">
        <w:r w:rsidR="000372A5" w:rsidRPr="00802DBB">
          <w:rPr>
            <w:rStyle w:val="Hyperlink"/>
            <w:noProof/>
          </w:rPr>
          <w:t>LAMPIRAN</w:t>
        </w:r>
        <w:r w:rsidR="000372A5">
          <w:rPr>
            <w:noProof/>
            <w:webHidden/>
          </w:rPr>
          <w:tab/>
        </w:r>
        <w:r w:rsidR="000372A5">
          <w:rPr>
            <w:noProof/>
            <w:webHidden/>
          </w:rPr>
          <w:fldChar w:fldCharType="begin"/>
        </w:r>
        <w:r w:rsidR="000372A5">
          <w:rPr>
            <w:noProof/>
            <w:webHidden/>
          </w:rPr>
          <w:instrText xml:space="preserve"> PAGEREF _Toc142127383 \h </w:instrText>
        </w:r>
        <w:r w:rsidR="000372A5">
          <w:rPr>
            <w:noProof/>
            <w:webHidden/>
          </w:rPr>
        </w:r>
        <w:r w:rsidR="000372A5">
          <w:rPr>
            <w:noProof/>
            <w:webHidden/>
          </w:rPr>
          <w:fldChar w:fldCharType="separate"/>
        </w:r>
        <w:r w:rsidR="000372A5">
          <w:rPr>
            <w:noProof/>
            <w:webHidden/>
          </w:rPr>
          <w:t>54</w:t>
        </w:r>
        <w:r w:rsidR="000372A5">
          <w:rPr>
            <w:noProof/>
            <w:webHidden/>
          </w:rPr>
          <w:fldChar w:fldCharType="end"/>
        </w:r>
      </w:hyperlink>
    </w:p>
    <w:p w14:paraId="7507E470" w14:textId="7AADA67F"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4" w:history="1">
        <w:r w:rsidR="000372A5" w:rsidRPr="00802DBB">
          <w:rPr>
            <w:rStyle w:val="Hyperlink"/>
            <w:noProof/>
          </w:rPr>
          <w:t>Daftar Riwayat Hidup</w:t>
        </w:r>
        <w:r w:rsidR="000372A5">
          <w:rPr>
            <w:noProof/>
            <w:webHidden/>
          </w:rPr>
          <w:tab/>
        </w:r>
        <w:r w:rsidR="000372A5">
          <w:rPr>
            <w:noProof/>
            <w:webHidden/>
          </w:rPr>
          <w:fldChar w:fldCharType="begin"/>
        </w:r>
        <w:r w:rsidR="000372A5">
          <w:rPr>
            <w:noProof/>
            <w:webHidden/>
          </w:rPr>
          <w:instrText xml:space="preserve"> PAGEREF _Toc142127384 \h </w:instrText>
        </w:r>
        <w:r w:rsidR="000372A5">
          <w:rPr>
            <w:noProof/>
            <w:webHidden/>
          </w:rPr>
        </w:r>
        <w:r w:rsidR="000372A5">
          <w:rPr>
            <w:noProof/>
            <w:webHidden/>
          </w:rPr>
          <w:fldChar w:fldCharType="separate"/>
        </w:r>
        <w:r w:rsidR="000372A5">
          <w:rPr>
            <w:noProof/>
            <w:webHidden/>
          </w:rPr>
          <w:t>55</w:t>
        </w:r>
        <w:r w:rsidR="000372A5">
          <w:rPr>
            <w:noProof/>
            <w:webHidden/>
          </w:rPr>
          <w:fldChar w:fldCharType="end"/>
        </w:r>
      </w:hyperlink>
    </w:p>
    <w:p w14:paraId="4AD39D90" w14:textId="79E487D3"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5" w:history="1">
        <w:r w:rsidR="000372A5" w:rsidRPr="00802DBB">
          <w:rPr>
            <w:rStyle w:val="Hyperlink"/>
            <w:noProof/>
          </w:rPr>
          <w:t>Lembar Konsultasi</w:t>
        </w:r>
        <w:r w:rsidR="000372A5">
          <w:rPr>
            <w:noProof/>
            <w:webHidden/>
          </w:rPr>
          <w:tab/>
        </w:r>
        <w:r w:rsidR="000372A5">
          <w:rPr>
            <w:noProof/>
            <w:webHidden/>
          </w:rPr>
          <w:fldChar w:fldCharType="begin"/>
        </w:r>
        <w:r w:rsidR="000372A5">
          <w:rPr>
            <w:noProof/>
            <w:webHidden/>
          </w:rPr>
          <w:instrText xml:space="preserve"> PAGEREF _Toc142127385 \h </w:instrText>
        </w:r>
        <w:r w:rsidR="000372A5">
          <w:rPr>
            <w:noProof/>
            <w:webHidden/>
          </w:rPr>
        </w:r>
        <w:r w:rsidR="000372A5">
          <w:rPr>
            <w:noProof/>
            <w:webHidden/>
          </w:rPr>
          <w:fldChar w:fldCharType="separate"/>
        </w:r>
        <w:r w:rsidR="000372A5">
          <w:rPr>
            <w:noProof/>
            <w:webHidden/>
          </w:rPr>
          <w:t>56</w:t>
        </w:r>
        <w:r w:rsidR="000372A5">
          <w:rPr>
            <w:noProof/>
            <w:webHidden/>
          </w:rPr>
          <w:fldChar w:fldCharType="end"/>
        </w:r>
      </w:hyperlink>
    </w:p>
    <w:p w14:paraId="33508756" w14:textId="75EC0F3C"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6" w:history="1">
        <w:r w:rsidR="000372A5" w:rsidRPr="00802DBB">
          <w:rPr>
            <w:rStyle w:val="Hyperlink"/>
            <w:noProof/>
          </w:rPr>
          <w:t>Kode Program</w:t>
        </w:r>
        <w:r w:rsidR="000372A5">
          <w:rPr>
            <w:noProof/>
            <w:webHidden/>
          </w:rPr>
          <w:tab/>
        </w:r>
        <w:r w:rsidR="000372A5">
          <w:rPr>
            <w:noProof/>
            <w:webHidden/>
          </w:rPr>
          <w:fldChar w:fldCharType="begin"/>
        </w:r>
        <w:r w:rsidR="000372A5">
          <w:rPr>
            <w:noProof/>
            <w:webHidden/>
          </w:rPr>
          <w:instrText xml:space="preserve"> PAGEREF _Toc142127386 \h </w:instrText>
        </w:r>
        <w:r w:rsidR="000372A5">
          <w:rPr>
            <w:noProof/>
            <w:webHidden/>
          </w:rPr>
        </w:r>
        <w:r w:rsidR="000372A5">
          <w:rPr>
            <w:noProof/>
            <w:webHidden/>
          </w:rPr>
          <w:fldChar w:fldCharType="separate"/>
        </w:r>
        <w:r w:rsidR="000372A5">
          <w:rPr>
            <w:noProof/>
            <w:webHidden/>
          </w:rPr>
          <w:t>57</w:t>
        </w:r>
        <w:r w:rsidR="000372A5">
          <w:rPr>
            <w:noProof/>
            <w:webHidden/>
          </w:rPr>
          <w:fldChar w:fldCharType="end"/>
        </w:r>
      </w:hyperlink>
    </w:p>
    <w:p w14:paraId="3364C8E8" w14:textId="16371A2B"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7" w:history="1">
        <w:r w:rsidR="000372A5" w:rsidRPr="00802DBB">
          <w:rPr>
            <w:rStyle w:val="Hyperlink"/>
            <w:noProof/>
          </w:rPr>
          <w:t>&lt;judul lampiran&gt;</w:t>
        </w:r>
        <w:r w:rsidR="000372A5">
          <w:rPr>
            <w:noProof/>
            <w:webHidden/>
          </w:rPr>
          <w:tab/>
        </w:r>
        <w:r w:rsidR="000372A5">
          <w:rPr>
            <w:noProof/>
            <w:webHidden/>
          </w:rPr>
          <w:fldChar w:fldCharType="begin"/>
        </w:r>
        <w:r w:rsidR="000372A5">
          <w:rPr>
            <w:noProof/>
            <w:webHidden/>
          </w:rPr>
          <w:instrText xml:space="preserve"> PAGEREF _Toc142127387 \h </w:instrText>
        </w:r>
        <w:r w:rsidR="000372A5">
          <w:rPr>
            <w:noProof/>
            <w:webHidden/>
          </w:rPr>
        </w:r>
        <w:r w:rsidR="000372A5">
          <w:rPr>
            <w:noProof/>
            <w:webHidden/>
          </w:rPr>
          <w:fldChar w:fldCharType="separate"/>
        </w:r>
        <w:r w:rsidR="000372A5">
          <w:rPr>
            <w:noProof/>
            <w:webHidden/>
          </w:rPr>
          <w:t>58</w:t>
        </w:r>
        <w:r w:rsidR="000372A5">
          <w:rPr>
            <w:noProof/>
            <w:webHidden/>
          </w:rPr>
          <w:fldChar w:fldCharType="end"/>
        </w:r>
      </w:hyperlink>
    </w:p>
    <w:p w14:paraId="3C7C3DE1" w14:textId="2C610507"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8" w:history="1">
        <w:r w:rsidR="000372A5" w:rsidRPr="00802DBB">
          <w:rPr>
            <w:rStyle w:val="Hyperlink"/>
            <w:noProof/>
          </w:rPr>
          <w:t>&lt;judul lampiran&gt;</w:t>
        </w:r>
        <w:r w:rsidR="000372A5">
          <w:rPr>
            <w:noProof/>
            <w:webHidden/>
          </w:rPr>
          <w:tab/>
        </w:r>
        <w:r w:rsidR="000372A5">
          <w:rPr>
            <w:noProof/>
            <w:webHidden/>
          </w:rPr>
          <w:fldChar w:fldCharType="begin"/>
        </w:r>
        <w:r w:rsidR="000372A5">
          <w:rPr>
            <w:noProof/>
            <w:webHidden/>
          </w:rPr>
          <w:instrText xml:space="preserve"> PAGEREF _Toc142127388 \h </w:instrText>
        </w:r>
        <w:r w:rsidR="000372A5">
          <w:rPr>
            <w:noProof/>
            <w:webHidden/>
          </w:rPr>
        </w:r>
        <w:r w:rsidR="000372A5">
          <w:rPr>
            <w:noProof/>
            <w:webHidden/>
          </w:rPr>
          <w:fldChar w:fldCharType="separate"/>
        </w:r>
        <w:r w:rsidR="000372A5">
          <w:rPr>
            <w:noProof/>
            <w:webHidden/>
          </w:rPr>
          <w:t>59</w:t>
        </w:r>
        <w:r w:rsidR="000372A5">
          <w:rPr>
            <w:noProof/>
            <w:webHidden/>
          </w:rPr>
          <w:fldChar w:fldCharType="end"/>
        </w:r>
      </w:hyperlink>
    </w:p>
    <w:p w14:paraId="055EB32A" w14:textId="64E61859"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9" w:history="1">
        <w:r w:rsidR="000372A5" w:rsidRPr="00802DBB">
          <w:rPr>
            <w:rStyle w:val="Hyperlink"/>
            <w:noProof/>
          </w:rPr>
          <w:t>Form Hasil Pemeriksaan Tingkat Plagiarisme</w:t>
        </w:r>
        <w:r w:rsidR="000372A5">
          <w:rPr>
            <w:noProof/>
            <w:webHidden/>
          </w:rPr>
          <w:tab/>
        </w:r>
        <w:r w:rsidR="000372A5">
          <w:rPr>
            <w:noProof/>
            <w:webHidden/>
          </w:rPr>
          <w:fldChar w:fldCharType="begin"/>
        </w:r>
        <w:r w:rsidR="000372A5">
          <w:rPr>
            <w:noProof/>
            <w:webHidden/>
          </w:rPr>
          <w:instrText xml:space="preserve"> PAGEREF _Toc142127389 \h </w:instrText>
        </w:r>
        <w:r w:rsidR="000372A5">
          <w:rPr>
            <w:noProof/>
            <w:webHidden/>
          </w:rPr>
        </w:r>
        <w:r w:rsidR="000372A5">
          <w:rPr>
            <w:noProof/>
            <w:webHidden/>
          </w:rPr>
          <w:fldChar w:fldCharType="separate"/>
        </w:r>
        <w:r w:rsidR="000372A5">
          <w:rPr>
            <w:noProof/>
            <w:webHidden/>
          </w:rPr>
          <w:t>60</w:t>
        </w:r>
        <w:r w:rsidR="000372A5">
          <w:rPr>
            <w:noProof/>
            <w:webHidden/>
          </w:rPr>
          <w:fldChar w:fldCharType="end"/>
        </w:r>
      </w:hyperlink>
    </w:p>
    <w:p w14:paraId="1D0BFE3E" w14:textId="63F80A0A"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90" w:history="1">
        <w:r w:rsidR="000372A5" w:rsidRPr="00802DBB">
          <w:rPr>
            <w:rStyle w:val="Hyperlink"/>
            <w:rFonts w:eastAsia="Times"/>
            <w:noProof/>
          </w:rPr>
          <w:t>Laporan Hasil Pengecekan Plagiarisme</w:t>
        </w:r>
        <w:r w:rsidR="000372A5">
          <w:rPr>
            <w:noProof/>
            <w:webHidden/>
          </w:rPr>
          <w:tab/>
        </w:r>
        <w:r w:rsidR="000372A5">
          <w:rPr>
            <w:noProof/>
            <w:webHidden/>
          </w:rPr>
          <w:fldChar w:fldCharType="begin"/>
        </w:r>
        <w:r w:rsidR="000372A5">
          <w:rPr>
            <w:noProof/>
            <w:webHidden/>
          </w:rPr>
          <w:instrText xml:space="preserve"> PAGEREF _Toc142127390 \h </w:instrText>
        </w:r>
        <w:r w:rsidR="000372A5">
          <w:rPr>
            <w:noProof/>
            <w:webHidden/>
          </w:rPr>
        </w:r>
        <w:r w:rsidR="000372A5">
          <w:rPr>
            <w:noProof/>
            <w:webHidden/>
          </w:rPr>
          <w:fldChar w:fldCharType="separate"/>
        </w:r>
        <w:r w:rsidR="000372A5">
          <w:rPr>
            <w:noProof/>
            <w:webHidden/>
          </w:rPr>
          <w:t>61</w:t>
        </w:r>
        <w:r w:rsidR="000372A5">
          <w:rPr>
            <w:noProof/>
            <w:webHidden/>
          </w:rPr>
          <w:fldChar w:fldCharType="end"/>
        </w:r>
      </w:hyperlink>
    </w:p>
    <w:p w14:paraId="70255BE6" w14:textId="0A8037E4" w:rsidR="000372A5" w:rsidRDefault="008F02EF">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91" w:history="1">
        <w:r w:rsidR="000372A5" w:rsidRPr="00802DBB">
          <w:rPr>
            <w:rStyle w:val="Hyperlink"/>
            <w:noProof/>
          </w:rPr>
          <w:t>Notulen Tugas Akhir</w:t>
        </w:r>
        <w:r w:rsidR="000372A5">
          <w:rPr>
            <w:noProof/>
            <w:webHidden/>
          </w:rPr>
          <w:tab/>
        </w:r>
        <w:r w:rsidR="000372A5">
          <w:rPr>
            <w:noProof/>
            <w:webHidden/>
          </w:rPr>
          <w:fldChar w:fldCharType="begin"/>
        </w:r>
        <w:r w:rsidR="000372A5">
          <w:rPr>
            <w:noProof/>
            <w:webHidden/>
          </w:rPr>
          <w:instrText xml:space="preserve"> PAGEREF _Toc142127391 \h </w:instrText>
        </w:r>
        <w:r w:rsidR="000372A5">
          <w:rPr>
            <w:noProof/>
            <w:webHidden/>
          </w:rPr>
        </w:r>
        <w:r w:rsidR="000372A5">
          <w:rPr>
            <w:noProof/>
            <w:webHidden/>
          </w:rPr>
          <w:fldChar w:fldCharType="separate"/>
        </w:r>
        <w:r w:rsidR="000372A5">
          <w:rPr>
            <w:noProof/>
            <w:webHidden/>
          </w:rPr>
          <w:t>62</w:t>
        </w:r>
        <w:r w:rsidR="000372A5">
          <w:rPr>
            <w:noProof/>
            <w:webHidden/>
          </w:rPr>
          <w:fldChar w:fldCharType="end"/>
        </w:r>
      </w:hyperlink>
    </w:p>
    <w:p w14:paraId="16E4FDDD" w14:textId="64437C6A" w:rsidR="005D5BE6" w:rsidRDefault="00CE4201" w:rsidP="00CE4201">
      <w:pPr>
        <w:pStyle w:val="Pustaka1"/>
        <w:rPr>
          <w:b/>
        </w:rPr>
        <w:sectPr w:rsidR="005D5BE6" w:rsidSect="000B2FCA">
          <w:footerReference w:type="default" r:id="rId11"/>
          <w:pgSz w:w="11906" w:h="16838" w:code="9"/>
          <w:pgMar w:top="2268" w:right="1701" w:bottom="1701" w:left="2268" w:header="1417" w:footer="850" w:gutter="0"/>
          <w:pgNumType w:start="2"/>
          <w:cols w:space="720"/>
          <w:docGrid w:linePitch="360"/>
        </w:sectPr>
      </w:pPr>
      <w:r>
        <w:fldChar w:fldCharType="end"/>
      </w:r>
    </w:p>
    <w:p w14:paraId="555B72B9" w14:textId="42462FF5" w:rsidR="005D5BE6" w:rsidRPr="000D3765" w:rsidRDefault="000D3765" w:rsidP="00A737C8">
      <w:pPr>
        <w:pStyle w:val="Heading1"/>
        <w:ind w:left="0" w:firstLine="0"/>
      </w:pPr>
      <w:bookmarkStart w:id="2" w:name="_BAB_1"/>
      <w:bookmarkEnd w:id="2"/>
      <w:r>
        <w:rPr>
          <w:lang w:val="id-ID"/>
        </w:rPr>
        <w:lastRenderedPageBreak/>
        <w:br/>
      </w:r>
      <w:bookmarkStart w:id="3" w:name="_Toc142127346"/>
      <w:r w:rsidR="006E0A83" w:rsidRPr="000D3765">
        <w:rPr>
          <w:lang w:val="id-ID"/>
        </w:rPr>
        <w:t>PENDAHULUAN</w:t>
      </w:r>
      <w:bookmarkEnd w:id="3"/>
    </w:p>
    <w:p w14:paraId="57BB8A01" w14:textId="4821EB66" w:rsidR="00A44660" w:rsidRPr="00FA1B7C" w:rsidRDefault="006E0A83" w:rsidP="00A44660">
      <w:pPr>
        <w:pStyle w:val="Heading2"/>
        <w:rPr>
          <w:lang w:val="id-ID"/>
        </w:rPr>
      </w:pPr>
      <w:bookmarkStart w:id="4" w:name="_Toc142127347"/>
      <w:r>
        <w:rPr>
          <w:lang w:val="id-ID"/>
        </w:rPr>
        <w:t>Latar Belakang</w:t>
      </w:r>
      <w:bookmarkEnd w:id="4"/>
    </w:p>
    <w:p w14:paraId="47EB7D58" w14:textId="00993B06" w:rsidR="00121B8E" w:rsidRDefault="00A44660" w:rsidP="005E291B">
      <w:pPr>
        <w:pStyle w:val="paragraf"/>
      </w:pPr>
      <w:proofErr w:type="spellStart"/>
      <w:r>
        <w:t>S</w:t>
      </w:r>
      <w:r w:rsidRPr="00A44660">
        <w:t>uhu</w:t>
      </w:r>
      <w:proofErr w:type="spellEnd"/>
      <w:r w:rsidRPr="00A44660">
        <w:t xml:space="preserve"> </w:t>
      </w:r>
      <w:proofErr w:type="spellStart"/>
      <w:r w:rsidRPr="00A44660">
        <w:t>adalah</w:t>
      </w:r>
      <w:proofErr w:type="spellEnd"/>
      <w:r w:rsidRPr="00A44660">
        <w:t xml:space="preserve"> </w:t>
      </w:r>
      <w:proofErr w:type="spellStart"/>
      <w:r w:rsidRPr="00A44660">
        <w:t>panas</w:t>
      </w:r>
      <w:proofErr w:type="spellEnd"/>
      <w:r w:rsidRPr="00A44660">
        <w:t xml:space="preserve"> </w:t>
      </w:r>
      <w:proofErr w:type="spellStart"/>
      <w:r w:rsidRPr="00A44660">
        <w:t>atau</w:t>
      </w:r>
      <w:proofErr w:type="spellEnd"/>
      <w:r w:rsidRPr="00A44660">
        <w:t xml:space="preserve"> </w:t>
      </w:r>
      <w:proofErr w:type="spellStart"/>
      <w:r w:rsidRPr="00A44660">
        <w:t>dinginnya</w:t>
      </w:r>
      <w:proofErr w:type="spellEnd"/>
      <w:r w:rsidRPr="00A44660">
        <w:t xml:space="preserve"> </w:t>
      </w:r>
      <w:proofErr w:type="spellStart"/>
      <w:r w:rsidRPr="00A44660">
        <w:t>udara</w:t>
      </w:r>
      <w:proofErr w:type="spellEnd"/>
      <w:r w:rsidRPr="00A44660">
        <w:t xml:space="preserve"> yang </w:t>
      </w:r>
      <w:proofErr w:type="spellStart"/>
      <w:r w:rsidRPr="00A44660">
        <w:t>dinyatakan</w:t>
      </w:r>
      <w:proofErr w:type="spellEnd"/>
      <w:r w:rsidRPr="00A44660">
        <w:t xml:space="preserve"> </w:t>
      </w:r>
      <w:proofErr w:type="spellStart"/>
      <w:r w:rsidRPr="00A44660">
        <w:t>dengan</w:t>
      </w:r>
      <w:proofErr w:type="spellEnd"/>
      <w:r w:rsidRPr="00A44660">
        <w:t xml:space="preserve"> </w:t>
      </w:r>
      <w:proofErr w:type="spellStart"/>
      <w:r w:rsidRPr="00A44660">
        <w:t>satuan</w:t>
      </w:r>
      <w:proofErr w:type="spellEnd"/>
      <w:r w:rsidRPr="00A44660">
        <w:t xml:space="preserve"> </w:t>
      </w:r>
      <w:proofErr w:type="spellStart"/>
      <w:r w:rsidRPr="00A44660">
        <w:t>derajat</w:t>
      </w:r>
      <w:proofErr w:type="spellEnd"/>
      <w:r w:rsidRPr="00A44660">
        <w:t xml:space="preserve"> </w:t>
      </w:r>
      <w:proofErr w:type="spellStart"/>
      <w:r w:rsidRPr="00A44660">
        <w:t>tertentu</w:t>
      </w:r>
      <w:proofErr w:type="spellEnd"/>
      <w:r>
        <w:t xml:space="preserve">, </w:t>
      </w:r>
      <w:proofErr w:type="spellStart"/>
      <w:r>
        <w:t>sedangkan</w:t>
      </w:r>
      <w:proofErr w:type="spellEnd"/>
      <w:r>
        <w:t xml:space="preserve"> </w:t>
      </w:r>
      <w:proofErr w:type="spellStart"/>
      <w:r>
        <w:t>k</w:t>
      </w:r>
      <w:r w:rsidRPr="00A44660">
        <w:t>elembaban</w:t>
      </w:r>
      <w:proofErr w:type="spellEnd"/>
      <w:r w:rsidRPr="00A44660">
        <w:t xml:space="preserve"> </w:t>
      </w:r>
      <w:proofErr w:type="spellStart"/>
      <w:r w:rsidRPr="00A44660">
        <w:t>adalah</w:t>
      </w:r>
      <w:proofErr w:type="spellEnd"/>
      <w:r w:rsidRPr="00A44660">
        <w:t xml:space="preserve"> </w:t>
      </w:r>
      <w:proofErr w:type="spellStart"/>
      <w:r w:rsidRPr="00A44660">
        <w:t>banyaknya</w:t>
      </w:r>
      <w:proofErr w:type="spellEnd"/>
      <w:r w:rsidRPr="00A44660">
        <w:t xml:space="preserve"> air yang </w:t>
      </w:r>
      <w:proofErr w:type="spellStart"/>
      <w:r w:rsidRPr="00A44660">
        <w:t>terkandung</w:t>
      </w:r>
      <w:proofErr w:type="spellEnd"/>
      <w:r w:rsidRPr="00A44660">
        <w:t xml:space="preserve"> </w:t>
      </w:r>
      <w:proofErr w:type="spellStart"/>
      <w:r w:rsidRPr="00A44660">
        <w:t>dalam</w:t>
      </w:r>
      <w:proofErr w:type="spellEnd"/>
      <w:r w:rsidRPr="00A44660">
        <w:t xml:space="preserve"> </w:t>
      </w:r>
      <w:proofErr w:type="spellStart"/>
      <w:r w:rsidRPr="00A44660">
        <w:t>udara</w:t>
      </w:r>
      <w:proofErr w:type="spellEnd"/>
      <w:r w:rsidRPr="00A44660">
        <w:t xml:space="preserve">, </w:t>
      </w:r>
      <w:proofErr w:type="spellStart"/>
      <w:r w:rsidRPr="00A44660">
        <w:t>biasanya</w:t>
      </w:r>
      <w:proofErr w:type="spellEnd"/>
      <w:r w:rsidRPr="00A44660">
        <w:t xml:space="preserve"> </w:t>
      </w:r>
      <w:proofErr w:type="spellStart"/>
      <w:r w:rsidRPr="00A44660">
        <w:t>dinyatakan</w:t>
      </w:r>
      <w:proofErr w:type="spellEnd"/>
      <w:r w:rsidRPr="00A44660">
        <w:t xml:space="preserve"> </w:t>
      </w:r>
      <w:proofErr w:type="spellStart"/>
      <w:r w:rsidRPr="00A44660">
        <w:t>dengan</w:t>
      </w:r>
      <w:proofErr w:type="spellEnd"/>
      <w:r w:rsidRPr="00A44660">
        <w:t xml:space="preserve"> </w:t>
      </w:r>
      <w:proofErr w:type="spellStart"/>
      <w:r w:rsidRPr="00A44660">
        <w:t>persentase</w:t>
      </w:r>
      <w:proofErr w:type="spellEnd"/>
      <w:r>
        <w:t xml:space="preserve"> [5]. </w:t>
      </w:r>
      <w:r w:rsidR="00D40AF1">
        <w:rPr>
          <w:lang w:val="id-ID"/>
        </w:rPr>
        <w:t>Suhu dan kelembaban merupakan suatu alat ukur yang sangat berguna untuk berbagai macam hal</w:t>
      </w:r>
      <w:r w:rsidR="007765C7">
        <w:rPr>
          <w:lang w:val="id-ID"/>
        </w:rPr>
        <w:t>.</w:t>
      </w:r>
      <w:r w:rsidR="00121B8E">
        <w:rPr>
          <w:lang w:val="id-ID"/>
        </w:rPr>
        <w:t xml:space="preserve"> contohnya untuk mengetahui situasi dari suatu ruangan yang akan sangat berguna untuk preservasi bahan pangan, obat-obatan, server dan mengetahui kondisi ruangan, khusunya di rumah tempat tinggal. </w:t>
      </w:r>
      <w:r w:rsidR="007765C7">
        <w:rPr>
          <w:lang w:val="id-ID"/>
        </w:rPr>
        <w:t xml:space="preserve">Alat ukur suhu dan kelembaban masih </w:t>
      </w:r>
      <w:r w:rsidR="00121B8E">
        <w:rPr>
          <w:lang w:val="id-ID"/>
        </w:rPr>
        <w:t xml:space="preserve">jarang ditemui pada rumah-rumah </w:t>
      </w:r>
      <w:r w:rsidR="007765C7">
        <w:rPr>
          <w:lang w:val="id-ID"/>
        </w:rPr>
        <w:t>di indonesia</w:t>
      </w:r>
      <w:r w:rsidR="00121B8E">
        <w:rPr>
          <w:lang w:val="id-ID"/>
        </w:rPr>
        <w:t xml:space="preserve"> karena masih dianggap suatu hal yang tidak terlalu berguna di rumah. Buktinya bisa di</w:t>
      </w:r>
      <w:r w:rsidR="007765C7">
        <w:rPr>
          <w:lang w:val="id-ID"/>
        </w:rPr>
        <w:t xml:space="preserve">lihat dari sisi smart home pada artikel [2] </w:t>
      </w:r>
      <w:proofErr w:type="spellStart"/>
      <w:r w:rsidR="007765C7">
        <w:t>p</w:t>
      </w:r>
      <w:r w:rsidR="007765C7" w:rsidRPr="007765C7">
        <w:t>enetrasi</w:t>
      </w:r>
      <w:proofErr w:type="spellEnd"/>
      <w:r w:rsidR="007765C7" w:rsidRPr="007765C7">
        <w:t xml:space="preserve"> </w:t>
      </w:r>
      <w:r w:rsidR="007765C7">
        <w:t xml:space="preserve">smart home </w:t>
      </w:r>
      <w:r w:rsidR="00121B8E">
        <w:t xml:space="preserve">pada </w:t>
      </w:r>
      <w:proofErr w:type="spellStart"/>
      <w:r w:rsidR="007765C7" w:rsidRPr="007765C7">
        <w:t>rumah</w:t>
      </w:r>
      <w:proofErr w:type="spellEnd"/>
      <w:r w:rsidR="007765C7" w:rsidRPr="007765C7">
        <w:t xml:space="preserve"> </w:t>
      </w:r>
      <w:proofErr w:type="spellStart"/>
      <w:r w:rsidR="007765C7" w:rsidRPr="007765C7">
        <w:t>tangga</w:t>
      </w:r>
      <w:proofErr w:type="spellEnd"/>
      <w:r w:rsidR="007765C7" w:rsidRPr="007765C7">
        <w:t xml:space="preserve"> </w:t>
      </w:r>
      <w:proofErr w:type="spellStart"/>
      <w:r w:rsidR="007765C7" w:rsidRPr="007765C7">
        <w:t>saat</w:t>
      </w:r>
      <w:proofErr w:type="spellEnd"/>
      <w:r w:rsidR="007765C7" w:rsidRPr="007765C7">
        <w:t xml:space="preserve"> </w:t>
      </w:r>
      <w:proofErr w:type="spellStart"/>
      <w:r w:rsidR="007765C7" w:rsidRPr="007765C7">
        <w:t>ini</w:t>
      </w:r>
      <w:proofErr w:type="spellEnd"/>
      <w:r w:rsidR="007765C7" w:rsidRPr="007765C7">
        <w:t xml:space="preserve"> </w:t>
      </w:r>
      <w:r w:rsidR="00121B8E">
        <w:t xml:space="preserve">di Indonesia </w:t>
      </w:r>
      <w:r w:rsidR="007765C7" w:rsidRPr="007765C7">
        <w:t xml:space="preserve">pada </w:t>
      </w:r>
      <w:proofErr w:type="spellStart"/>
      <w:r w:rsidR="007765C7" w:rsidRPr="007765C7">
        <w:t>tahun</w:t>
      </w:r>
      <w:proofErr w:type="spellEnd"/>
      <w:r w:rsidR="007765C7" w:rsidRPr="007765C7">
        <w:t xml:space="preserve"> 2022 </w:t>
      </w:r>
      <w:proofErr w:type="spellStart"/>
      <w:r w:rsidR="007765C7" w:rsidRPr="007765C7">
        <w:t>sebesar</w:t>
      </w:r>
      <w:proofErr w:type="spellEnd"/>
      <w:r w:rsidR="007765C7" w:rsidRPr="007765C7">
        <w:t xml:space="preserve"> 11,4% dan </w:t>
      </w:r>
      <w:proofErr w:type="spellStart"/>
      <w:r w:rsidR="007765C7" w:rsidRPr="007765C7">
        <w:t>diperkirakan</w:t>
      </w:r>
      <w:proofErr w:type="spellEnd"/>
      <w:r w:rsidR="007765C7" w:rsidRPr="007765C7">
        <w:t xml:space="preserve"> </w:t>
      </w:r>
      <w:proofErr w:type="spellStart"/>
      <w:r w:rsidR="007765C7" w:rsidRPr="007765C7">
        <w:t>akan</w:t>
      </w:r>
      <w:proofErr w:type="spellEnd"/>
      <w:r w:rsidR="007765C7" w:rsidRPr="007765C7">
        <w:t xml:space="preserve"> </w:t>
      </w:r>
      <w:proofErr w:type="spellStart"/>
      <w:r w:rsidR="007765C7" w:rsidRPr="007765C7">
        <w:t>mencapai</w:t>
      </w:r>
      <w:proofErr w:type="spellEnd"/>
      <w:r w:rsidR="007765C7" w:rsidRPr="007765C7">
        <w:t xml:space="preserve"> 18,3% pada </w:t>
      </w:r>
      <w:proofErr w:type="spellStart"/>
      <w:r w:rsidR="007765C7" w:rsidRPr="007765C7">
        <w:t>tahun</w:t>
      </w:r>
      <w:proofErr w:type="spellEnd"/>
      <w:r w:rsidR="007765C7" w:rsidRPr="007765C7">
        <w:t xml:space="preserve"> 2026</w:t>
      </w:r>
      <w:r w:rsidR="00121B8E">
        <w:t xml:space="preserve">, </w:t>
      </w:r>
      <w:proofErr w:type="spellStart"/>
      <w:r w:rsidR="00121B8E">
        <w:t>sedangkan</w:t>
      </w:r>
      <w:proofErr w:type="spellEnd"/>
      <w:r w:rsidR="00121B8E">
        <w:t xml:space="preserve"> </w:t>
      </w:r>
      <w:proofErr w:type="spellStart"/>
      <w:r w:rsidR="00121B8E">
        <w:t>jika</w:t>
      </w:r>
      <w:proofErr w:type="spellEnd"/>
      <w:r w:rsidR="00121B8E">
        <w:t xml:space="preserve"> </w:t>
      </w:r>
      <w:proofErr w:type="spellStart"/>
      <w:r w:rsidR="00121B8E">
        <w:t>dilihat</w:t>
      </w:r>
      <w:proofErr w:type="spellEnd"/>
      <w:r w:rsidR="00121B8E">
        <w:t xml:space="preserve"> data pada website BPS [3] </w:t>
      </w:r>
      <w:proofErr w:type="spellStart"/>
      <w:r w:rsidR="00121B8E">
        <w:t>terdapat</w:t>
      </w:r>
      <w:proofErr w:type="spellEnd"/>
      <w:r w:rsidR="00121B8E">
        <w:t xml:space="preserve"> 84,95% </w:t>
      </w:r>
      <w:proofErr w:type="spellStart"/>
      <w:r w:rsidR="00121B8E">
        <w:t>keluarga</w:t>
      </w:r>
      <w:proofErr w:type="spellEnd"/>
      <w:r w:rsidR="00121B8E">
        <w:t xml:space="preserve"> di </w:t>
      </w:r>
      <w:proofErr w:type="spellStart"/>
      <w:r w:rsidR="00121B8E">
        <w:t>indonesia</w:t>
      </w:r>
      <w:proofErr w:type="spellEnd"/>
      <w:r w:rsidR="00121B8E">
        <w:t xml:space="preserve"> yang </w:t>
      </w:r>
      <w:proofErr w:type="spellStart"/>
      <w:r w:rsidR="00121B8E">
        <w:t>sudah</w:t>
      </w:r>
      <w:proofErr w:type="spellEnd"/>
      <w:r w:rsidR="00121B8E">
        <w:t xml:space="preserve"> </w:t>
      </w:r>
      <w:proofErr w:type="spellStart"/>
      <w:r w:rsidR="00121B8E">
        <w:t>memiliki</w:t>
      </w:r>
      <w:proofErr w:type="spellEnd"/>
      <w:r w:rsidR="00121B8E">
        <w:t xml:space="preserve"> </w:t>
      </w:r>
      <w:proofErr w:type="spellStart"/>
      <w:r w:rsidR="00121B8E">
        <w:t>rumah</w:t>
      </w:r>
      <w:proofErr w:type="spellEnd"/>
      <w:r w:rsidR="00121B8E">
        <w:t xml:space="preserve"> </w:t>
      </w:r>
      <w:proofErr w:type="spellStart"/>
      <w:r w:rsidR="00121B8E">
        <w:t>sendiri</w:t>
      </w:r>
      <w:proofErr w:type="spellEnd"/>
      <w:r w:rsidR="00121B8E">
        <w:t xml:space="preserve">. </w:t>
      </w:r>
    </w:p>
    <w:p w14:paraId="2CCB0990" w14:textId="2E2EED31" w:rsidR="00621264" w:rsidRDefault="00121B8E" w:rsidP="005E291B">
      <w:pPr>
        <w:pStyle w:val="paragraf"/>
      </w:pPr>
      <w:r>
        <w:rPr>
          <w:lang w:val="id-ID"/>
        </w:rPr>
        <w:t>I</w:t>
      </w:r>
      <w:r w:rsidR="007765C7">
        <w:rPr>
          <w:lang w:val="id-ID"/>
        </w:rPr>
        <w:t xml:space="preserve">nformasi tentang suhu dan kelembaban di suatu ruangan </w:t>
      </w:r>
      <w:r w:rsidR="00B4555B">
        <w:rPr>
          <w:lang w:val="id-ID"/>
        </w:rPr>
        <w:t>sangatlah penting, menurut penelitian [4] u</w:t>
      </w:r>
      <w:proofErr w:type="spellStart"/>
      <w:r w:rsidR="00B4555B" w:rsidRPr="00B4555B">
        <w:t>ntuk</w:t>
      </w:r>
      <w:proofErr w:type="spellEnd"/>
      <w:r w:rsidR="00B4555B" w:rsidRPr="00B4555B">
        <w:t xml:space="preserve">  </w:t>
      </w:r>
      <w:proofErr w:type="spellStart"/>
      <w:r w:rsidR="00B4555B" w:rsidRPr="00B4555B">
        <w:t>menghabiskan</w:t>
      </w:r>
      <w:proofErr w:type="spellEnd"/>
      <w:r w:rsidR="00B4555B" w:rsidRPr="00B4555B">
        <w:t xml:space="preserve">  </w:t>
      </w:r>
      <w:proofErr w:type="spellStart"/>
      <w:r w:rsidR="00B4555B" w:rsidRPr="00B4555B">
        <w:t>waktu</w:t>
      </w:r>
      <w:proofErr w:type="spellEnd"/>
      <w:r w:rsidR="00B4555B" w:rsidRPr="00B4555B">
        <w:t xml:space="preserve">  </w:t>
      </w:r>
      <w:proofErr w:type="spellStart"/>
      <w:r w:rsidR="00B4555B" w:rsidRPr="00B4555B">
        <w:t>didalam</w:t>
      </w:r>
      <w:proofErr w:type="spellEnd"/>
      <w:r w:rsidR="00B4555B" w:rsidRPr="00B4555B">
        <w:t xml:space="preserve">  </w:t>
      </w:r>
      <w:proofErr w:type="spellStart"/>
      <w:r w:rsidR="00B4555B" w:rsidRPr="00B4555B">
        <w:t>ruangan</w:t>
      </w:r>
      <w:proofErr w:type="spellEnd"/>
      <w:r w:rsidR="00B4555B" w:rsidRPr="00B4555B">
        <w:t>/</w:t>
      </w:r>
      <w:proofErr w:type="spellStart"/>
      <w:r w:rsidR="00B4555B" w:rsidRPr="00B4555B">
        <w:t>gedung</w:t>
      </w:r>
      <w:proofErr w:type="spellEnd"/>
      <w:r w:rsidR="00B4555B">
        <w:t xml:space="preserve"> </w:t>
      </w:r>
      <w:proofErr w:type="spellStart"/>
      <w:r w:rsidR="00B4555B" w:rsidRPr="00B4555B">
        <w:t>manusia</w:t>
      </w:r>
      <w:proofErr w:type="spellEnd"/>
      <w:r w:rsidR="00B4555B">
        <w:t xml:space="preserve"> </w:t>
      </w:r>
      <w:proofErr w:type="spellStart"/>
      <w:r w:rsidR="00B4555B" w:rsidRPr="00B4555B">
        <w:t>akan</w:t>
      </w:r>
      <w:proofErr w:type="spellEnd"/>
      <w:r w:rsidR="00B4555B">
        <w:t xml:space="preserve"> </w:t>
      </w:r>
      <w:proofErr w:type="spellStart"/>
      <w:r w:rsidR="00B4555B" w:rsidRPr="00B4555B">
        <w:t>mencari</w:t>
      </w:r>
      <w:proofErr w:type="spellEnd"/>
      <w:r w:rsidR="00B4555B">
        <w:t xml:space="preserve"> </w:t>
      </w:r>
      <w:proofErr w:type="spellStart"/>
      <w:r w:rsidR="00B4555B" w:rsidRPr="00B4555B">
        <w:t>kondisi</w:t>
      </w:r>
      <w:proofErr w:type="spellEnd"/>
      <w:r w:rsidR="00B4555B">
        <w:t xml:space="preserve"> </w:t>
      </w:r>
      <w:r w:rsidR="00B4555B" w:rsidRPr="00B4555B">
        <w:t>yang</w:t>
      </w:r>
      <w:r w:rsidR="00B4555B">
        <w:t xml:space="preserve"> </w:t>
      </w:r>
      <w:proofErr w:type="spellStart"/>
      <w:r w:rsidR="00B4555B" w:rsidRPr="00B4555B">
        <w:t>nyaman</w:t>
      </w:r>
      <w:proofErr w:type="spellEnd"/>
      <w:r w:rsidR="00B4555B">
        <w:t xml:space="preserve"> </w:t>
      </w:r>
      <w:proofErr w:type="spellStart"/>
      <w:r w:rsidR="00B4555B" w:rsidRPr="00B4555B">
        <w:t>dalam</w:t>
      </w:r>
      <w:proofErr w:type="spellEnd"/>
      <w:r w:rsidR="00B4555B">
        <w:t xml:space="preserve"> </w:t>
      </w:r>
      <w:proofErr w:type="spellStart"/>
      <w:r w:rsidR="00B4555B" w:rsidRPr="00B4555B">
        <w:t>kehidupannya</w:t>
      </w:r>
      <w:proofErr w:type="spellEnd"/>
      <w:r w:rsidR="00B4555B" w:rsidRPr="00B4555B">
        <w:t>.</w:t>
      </w:r>
      <w:r w:rsidR="00B4555B">
        <w:t xml:space="preserve"> </w:t>
      </w:r>
      <w:r w:rsidR="00B4555B" w:rsidRPr="00B4555B">
        <w:t>Oleh</w:t>
      </w:r>
      <w:r w:rsidR="00B4555B">
        <w:t xml:space="preserve"> </w:t>
      </w:r>
      <w:proofErr w:type="spellStart"/>
      <w:r w:rsidR="00B4555B" w:rsidRPr="00B4555B">
        <w:t>karenanya</w:t>
      </w:r>
      <w:proofErr w:type="spellEnd"/>
      <w:r w:rsidR="00B4555B">
        <w:t xml:space="preserve"> </w:t>
      </w:r>
      <w:r w:rsidR="00B4555B" w:rsidRPr="00B4555B">
        <w:t>salah</w:t>
      </w:r>
      <w:r w:rsidR="00B4555B">
        <w:t xml:space="preserve"> </w:t>
      </w:r>
      <w:proofErr w:type="spellStart"/>
      <w:r w:rsidR="00B4555B">
        <w:t>s</w:t>
      </w:r>
      <w:r w:rsidR="00B4555B" w:rsidRPr="00B4555B">
        <w:t>atu</w:t>
      </w:r>
      <w:proofErr w:type="spellEnd"/>
      <w:r w:rsidR="00B4555B">
        <w:t xml:space="preserve"> </w:t>
      </w:r>
      <w:proofErr w:type="spellStart"/>
      <w:r w:rsidR="00B4555B" w:rsidRPr="00B4555B">
        <w:t>faktor</w:t>
      </w:r>
      <w:proofErr w:type="spellEnd"/>
      <w:r w:rsidR="00B4555B">
        <w:t xml:space="preserve"> </w:t>
      </w:r>
      <w:proofErr w:type="spellStart"/>
      <w:proofErr w:type="gramStart"/>
      <w:r w:rsidR="00B4555B" w:rsidRPr="00B4555B">
        <w:t>kenyamanan</w:t>
      </w:r>
      <w:proofErr w:type="spellEnd"/>
      <w:r w:rsidR="00B4555B" w:rsidRPr="00B4555B">
        <w:t xml:space="preserve">  dan</w:t>
      </w:r>
      <w:proofErr w:type="gramEnd"/>
      <w:r w:rsidR="00B4555B" w:rsidRPr="00B4555B">
        <w:t xml:space="preserve">  </w:t>
      </w:r>
      <w:proofErr w:type="spellStart"/>
      <w:r w:rsidR="00B4555B" w:rsidRPr="00B4555B">
        <w:t>kesehatan</w:t>
      </w:r>
      <w:proofErr w:type="spellEnd"/>
      <w:r w:rsidR="00B4555B" w:rsidRPr="00B4555B">
        <w:t xml:space="preserve">  yang  optimal  pada  </w:t>
      </w:r>
      <w:proofErr w:type="spellStart"/>
      <w:r w:rsidR="00B4555B" w:rsidRPr="00B4555B">
        <w:t>manusia</w:t>
      </w:r>
      <w:proofErr w:type="spellEnd"/>
      <w:r w:rsidR="00B4555B">
        <w:t xml:space="preserve"> </w:t>
      </w:r>
      <w:proofErr w:type="spellStart"/>
      <w:r w:rsidR="00B4555B" w:rsidRPr="00B4555B">
        <w:t>bergantung</w:t>
      </w:r>
      <w:proofErr w:type="spellEnd"/>
      <w:r w:rsidR="00B4555B" w:rsidRPr="00B4555B">
        <w:t xml:space="preserve"> pada </w:t>
      </w:r>
      <w:proofErr w:type="spellStart"/>
      <w:r w:rsidR="00B4555B" w:rsidRPr="00B4555B">
        <w:t>suhu</w:t>
      </w:r>
      <w:proofErr w:type="spellEnd"/>
      <w:r w:rsidR="00B4555B" w:rsidRPr="00B4555B">
        <w:t xml:space="preserve"> yang </w:t>
      </w:r>
      <w:proofErr w:type="spellStart"/>
      <w:r w:rsidR="00B4555B" w:rsidRPr="00B4555B">
        <w:t>ada</w:t>
      </w:r>
      <w:proofErr w:type="spellEnd"/>
      <w:r w:rsidR="00B4555B" w:rsidRPr="00B4555B">
        <w:t xml:space="preserve"> </w:t>
      </w:r>
      <w:proofErr w:type="spellStart"/>
      <w:r w:rsidR="00B4555B" w:rsidRPr="00B4555B">
        <w:t>disekitarnya</w:t>
      </w:r>
      <w:proofErr w:type="spellEnd"/>
      <w:r w:rsidR="00B4555B" w:rsidRPr="00B4555B">
        <w:t xml:space="preserve">. </w:t>
      </w:r>
      <w:r w:rsidR="00A44660">
        <w:t xml:space="preserve">Salah </w:t>
      </w:r>
      <w:proofErr w:type="spellStart"/>
      <w:r w:rsidR="00A44660">
        <w:t>satu</w:t>
      </w:r>
      <w:proofErr w:type="spellEnd"/>
      <w:r w:rsidR="00A44660">
        <w:t xml:space="preserve"> </w:t>
      </w:r>
      <w:proofErr w:type="spellStart"/>
      <w:r w:rsidR="00A44660">
        <w:t>resiko</w:t>
      </w:r>
      <w:proofErr w:type="spellEnd"/>
      <w:r w:rsidR="00A44660">
        <w:t xml:space="preserve"> yang paling fatal </w:t>
      </w:r>
      <w:proofErr w:type="spellStart"/>
      <w:r w:rsidR="00A44660">
        <w:t>jika</w:t>
      </w:r>
      <w:proofErr w:type="spellEnd"/>
      <w:r w:rsidR="00A44660">
        <w:t xml:space="preserve"> </w:t>
      </w:r>
      <w:proofErr w:type="spellStart"/>
      <w:r w:rsidR="00A44660">
        <w:t>tidak</w:t>
      </w:r>
      <w:proofErr w:type="spellEnd"/>
      <w:r w:rsidR="00A44660">
        <w:t xml:space="preserve"> </w:t>
      </w:r>
      <w:proofErr w:type="spellStart"/>
      <w:r w:rsidR="00A44660">
        <w:t>mengetahui</w:t>
      </w:r>
      <w:proofErr w:type="spellEnd"/>
      <w:r w:rsidR="00A44660">
        <w:t xml:space="preserve"> </w:t>
      </w:r>
      <w:proofErr w:type="spellStart"/>
      <w:r w:rsidR="00A44660">
        <w:t>suhu</w:t>
      </w:r>
      <w:proofErr w:type="spellEnd"/>
      <w:r w:rsidR="00A44660">
        <w:t xml:space="preserve"> di </w:t>
      </w:r>
      <w:proofErr w:type="spellStart"/>
      <w:r w:rsidR="00A44660">
        <w:t>dalam</w:t>
      </w:r>
      <w:proofErr w:type="spellEnd"/>
      <w:r w:rsidR="00A44660">
        <w:t xml:space="preserve"> </w:t>
      </w:r>
      <w:proofErr w:type="spellStart"/>
      <w:r w:rsidR="00A44660">
        <w:t>ruangan</w:t>
      </w:r>
      <w:proofErr w:type="spellEnd"/>
      <w:r w:rsidR="00A44660">
        <w:t xml:space="preserve"> </w:t>
      </w:r>
      <w:proofErr w:type="spellStart"/>
      <w:r w:rsidR="00A44660">
        <w:t>adalah</w:t>
      </w:r>
      <w:proofErr w:type="spellEnd"/>
      <w:r w:rsidR="00A44660">
        <w:t xml:space="preserve"> </w:t>
      </w:r>
      <w:proofErr w:type="spellStart"/>
      <w:r w:rsidR="00A44660">
        <w:t>tidak</w:t>
      </w:r>
      <w:proofErr w:type="spellEnd"/>
      <w:r w:rsidR="00A44660">
        <w:t xml:space="preserve"> </w:t>
      </w:r>
      <w:proofErr w:type="spellStart"/>
      <w:r w:rsidR="00A44660">
        <w:t>tahunya</w:t>
      </w:r>
      <w:proofErr w:type="spellEnd"/>
      <w:r w:rsidR="00A44660">
        <w:t xml:space="preserve"> </w:t>
      </w:r>
      <w:proofErr w:type="spellStart"/>
      <w:r w:rsidR="00A44660">
        <w:t>terjadi</w:t>
      </w:r>
      <w:proofErr w:type="spellEnd"/>
      <w:r w:rsidR="00A44660">
        <w:t xml:space="preserve"> </w:t>
      </w:r>
      <w:proofErr w:type="spellStart"/>
      <w:r w:rsidR="00A44660">
        <w:lastRenderedPageBreak/>
        <w:t>kebakaran</w:t>
      </w:r>
      <w:proofErr w:type="spellEnd"/>
      <w:r w:rsidR="00A44660">
        <w:t xml:space="preserve">. </w:t>
      </w:r>
      <w:proofErr w:type="spellStart"/>
      <w:r w:rsidR="00B4555B">
        <w:t>Resiko</w:t>
      </w:r>
      <w:proofErr w:type="spellEnd"/>
      <w:r w:rsidR="00B4555B">
        <w:t xml:space="preserve"> </w:t>
      </w:r>
      <w:proofErr w:type="spellStart"/>
      <w:r w:rsidR="00B4555B">
        <w:t>tidak</w:t>
      </w:r>
      <w:proofErr w:type="spellEnd"/>
      <w:r w:rsidR="00B4555B">
        <w:t xml:space="preserve"> </w:t>
      </w:r>
      <w:proofErr w:type="spellStart"/>
      <w:r w:rsidR="00B4555B">
        <w:t>adanya</w:t>
      </w:r>
      <w:proofErr w:type="spellEnd"/>
      <w:r w:rsidR="00B4555B">
        <w:t xml:space="preserve"> </w:t>
      </w:r>
      <w:proofErr w:type="spellStart"/>
      <w:r w:rsidR="00B4555B">
        <w:t>informasi</w:t>
      </w:r>
      <w:proofErr w:type="spellEnd"/>
      <w:r w:rsidR="00B4555B">
        <w:t xml:space="preserve"> </w:t>
      </w:r>
      <w:proofErr w:type="spellStart"/>
      <w:r w:rsidR="00B4555B">
        <w:t>tentang</w:t>
      </w:r>
      <w:proofErr w:type="spellEnd"/>
      <w:r w:rsidR="00B4555B">
        <w:t xml:space="preserve"> </w:t>
      </w:r>
      <w:proofErr w:type="spellStart"/>
      <w:r w:rsidR="00B4555B">
        <w:t>suhu</w:t>
      </w:r>
      <w:proofErr w:type="spellEnd"/>
      <w:r w:rsidR="00B4555B">
        <w:t xml:space="preserve"> dan </w:t>
      </w:r>
      <w:proofErr w:type="spellStart"/>
      <w:r w:rsidR="00B4555B">
        <w:t>kelembaban</w:t>
      </w:r>
      <w:proofErr w:type="spellEnd"/>
      <w:r w:rsidR="00B4555B">
        <w:t xml:space="preserve"> di </w:t>
      </w:r>
      <w:proofErr w:type="spellStart"/>
      <w:r w:rsidR="00B4555B">
        <w:t>dalam</w:t>
      </w:r>
      <w:proofErr w:type="spellEnd"/>
      <w:r w:rsidR="00B4555B">
        <w:t xml:space="preserve"> </w:t>
      </w:r>
      <w:proofErr w:type="spellStart"/>
      <w:r w:rsidR="00B4555B">
        <w:t>ruangan</w:t>
      </w:r>
      <w:proofErr w:type="spellEnd"/>
      <w:r w:rsidR="00B4555B">
        <w:t xml:space="preserve"> </w:t>
      </w:r>
      <w:proofErr w:type="spellStart"/>
      <w:r w:rsidR="00B4555B">
        <w:t>adalah</w:t>
      </w:r>
      <w:proofErr w:type="spellEnd"/>
      <w:r w:rsidR="00B4555B">
        <w:t xml:space="preserve"> </w:t>
      </w:r>
      <w:proofErr w:type="spellStart"/>
      <w:r w:rsidR="00B4555B">
        <w:t>tidak</w:t>
      </w:r>
      <w:proofErr w:type="spellEnd"/>
      <w:r w:rsidR="00B4555B">
        <w:t xml:space="preserve"> </w:t>
      </w:r>
      <w:proofErr w:type="spellStart"/>
      <w:r w:rsidR="00B4555B">
        <w:t>mengetahui</w:t>
      </w:r>
      <w:proofErr w:type="spellEnd"/>
      <w:r w:rsidR="00B4555B">
        <w:t xml:space="preserve"> </w:t>
      </w:r>
      <w:proofErr w:type="spellStart"/>
      <w:r w:rsidR="00B4555B">
        <w:t>adanya</w:t>
      </w:r>
      <w:proofErr w:type="spellEnd"/>
      <w:r w:rsidR="00B4555B">
        <w:t xml:space="preserve"> </w:t>
      </w:r>
      <w:proofErr w:type="spellStart"/>
      <w:r w:rsidR="00B4555B">
        <w:t>kebakaran</w:t>
      </w:r>
      <w:proofErr w:type="spellEnd"/>
      <w:r w:rsidR="00B4555B">
        <w:t>.</w:t>
      </w:r>
      <w:r w:rsidR="00621264">
        <w:t xml:space="preserve"> </w:t>
      </w:r>
      <w:proofErr w:type="spellStart"/>
      <w:r w:rsidR="00FC25D8" w:rsidRPr="00FC25D8">
        <w:t>Kebakaran</w:t>
      </w:r>
      <w:proofErr w:type="spellEnd"/>
      <w:r w:rsidR="00FC25D8" w:rsidRPr="00FC25D8">
        <w:t xml:space="preserve"> </w:t>
      </w:r>
      <w:proofErr w:type="spellStart"/>
      <w:r w:rsidR="00FC25D8" w:rsidRPr="00FC25D8">
        <w:t>bisa</w:t>
      </w:r>
      <w:proofErr w:type="spellEnd"/>
      <w:r w:rsidR="00FC25D8" w:rsidRPr="00FC25D8">
        <w:t xml:space="preserve"> </w:t>
      </w:r>
      <w:proofErr w:type="spellStart"/>
      <w:r w:rsidR="00FC25D8" w:rsidRPr="00FC25D8">
        <w:t>terjadi</w:t>
      </w:r>
      <w:proofErr w:type="spellEnd"/>
      <w:r w:rsidR="00FC25D8" w:rsidRPr="00FC25D8">
        <w:t xml:space="preserve"> </w:t>
      </w:r>
      <w:proofErr w:type="spellStart"/>
      <w:r w:rsidR="00FC25D8" w:rsidRPr="00FC25D8">
        <w:t>saat</w:t>
      </w:r>
      <w:proofErr w:type="spellEnd"/>
      <w:r w:rsidR="00FC25D8" w:rsidRPr="00FC25D8">
        <w:t xml:space="preserve"> </w:t>
      </w:r>
      <w:proofErr w:type="spellStart"/>
      <w:r w:rsidR="00FC25D8" w:rsidRPr="00FC25D8">
        <w:t>tanpa</w:t>
      </w:r>
      <w:proofErr w:type="spellEnd"/>
      <w:r w:rsidR="00FC25D8" w:rsidRPr="00FC25D8">
        <w:t xml:space="preserve"> </w:t>
      </w:r>
      <w:proofErr w:type="spellStart"/>
      <w:r w:rsidR="00FC25D8" w:rsidRPr="00FC25D8">
        <w:t>ada</w:t>
      </w:r>
      <w:proofErr w:type="spellEnd"/>
      <w:r w:rsidR="00FC25D8" w:rsidRPr="00FC25D8">
        <w:t xml:space="preserve"> yang </w:t>
      </w:r>
      <w:proofErr w:type="spellStart"/>
      <w:r w:rsidR="00FC25D8" w:rsidRPr="00FC25D8">
        <w:t>bisa</w:t>
      </w:r>
      <w:proofErr w:type="spellEnd"/>
      <w:r w:rsidR="00FC25D8" w:rsidRPr="00FC25D8">
        <w:t xml:space="preserve"> </w:t>
      </w:r>
      <w:proofErr w:type="spellStart"/>
      <w:r w:rsidR="00FC25D8" w:rsidRPr="00FC25D8">
        <w:t>memprediksi</w:t>
      </w:r>
      <w:proofErr w:type="spellEnd"/>
      <w:r w:rsidR="00FC25D8" w:rsidRPr="00FC25D8">
        <w:t xml:space="preserve">, </w:t>
      </w:r>
      <w:proofErr w:type="spellStart"/>
      <w:r w:rsidR="00FC25D8" w:rsidRPr="00FC25D8">
        <w:t>apabila</w:t>
      </w:r>
      <w:proofErr w:type="spellEnd"/>
      <w:r w:rsidR="00FC25D8" w:rsidRPr="00FC25D8">
        <w:t xml:space="preserve"> </w:t>
      </w:r>
      <w:proofErr w:type="spellStart"/>
      <w:r w:rsidR="00FC25D8" w:rsidRPr="00FC25D8">
        <w:t>tidak</w:t>
      </w:r>
      <w:proofErr w:type="spellEnd"/>
      <w:r w:rsidR="00FC25D8" w:rsidRPr="00FC25D8">
        <w:t xml:space="preserve"> </w:t>
      </w:r>
      <w:proofErr w:type="spellStart"/>
      <w:r w:rsidR="00FC25D8" w:rsidRPr="00FC25D8">
        <w:t>diatasi</w:t>
      </w:r>
      <w:proofErr w:type="spellEnd"/>
      <w:r w:rsidR="00FC25D8" w:rsidRPr="00FC25D8">
        <w:t xml:space="preserve"> </w:t>
      </w:r>
      <w:proofErr w:type="spellStart"/>
      <w:r w:rsidR="00FC25D8" w:rsidRPr="00FC25D8">
        <w:t>dengan</w:t>
      </w:r>
      <w:proofErr w:type="spellEnd"/>
      <w:r w:rsidR="00FC25D8" w:rsidRPr="00FC25D8">
        <w:t xml:space="preserve"> </w:t>
      </w:r>
      <w:proofErr w:type="spellStart"/>
      <w:r w:rsidR="00FC25D8" w:rsidRPr="00FC25D8">
        <w:t>cepat</w:t>
      </w:r>
      <w:proofErr w:type="spellEnd"/>
      <w:r w:rsidR="00FC25D8" w:rsidRPr="00FC25D8">
        <w:t xml:space="preserve"> </w:t>
      </w:r>
      <w:proofErr w:type="spellStart"/>
      <w:r w:rsidR="00FC25D8" w:rsidRPr="00FC25D8">
        <w:t>maka</w:t>
      </w:r>
      <w:proofErr w:type="spellEnd"/>
      <w:r w:rsidR="00FC25D8" w:rsidRPr="00FC25D8">
        <w:t xml:space="preserve"> </w:t>
      </w:r>
      <w:proofErr w:type="spellStart"/>
      <w:r w:rsidR="00FC25D8" w:rsidRPr="00FC25D8">
        <w:t>akan</w:t>
      </w:r>
      <w:proofErr w:type="spellEnd"/>
      <w:r w:rsidR="00FC25D8" w:rsidRPr="00FC25D8">
        <w:t xml:space="preserve"> </w:t>
      </w:r>
      <w:proofErr w:type="spellStart"/>
      <w:r w:rsidR="00FC25D8" w:rsidRPr="00FC25D8">
        <w:t>mengakibatkan</w:t>
      </w:r>
      <w:proofErr w:type="spellEnd"/>
      <w:r w:rsidR="00FC25D8" w:rsidRPr="00FC25D8">
        <w:t xml:space="preserve"> </w:t>
      </w:r>
      <w:proofErr w:type="spellStart"/>
      <w:r w:rsidR="00FC25D8" w:rsidRPr="00FC25D8">
        <w:t>kerugian</w:t>
      </w:r>
      <w:proofErr w:type="spellEnd"/>
      <w:r w:rsidR="00FC25D8" w:rsidRPr="00FC25D8">
        <w:t xml:space="preserve"> yang sangat </w:t>
      </w:r>
      <w:proofErr w:type="spellStart"/>
      <w:r w:rsidR="00FC25D8" w:rsidRPr="00FC25D8">
        <w:t>besar</w:t>
      </w:r>
      <w:proofErr w:type="spellEnd"/>
      <w:r w:rsidR="00FC25D8" w:rsidRPr="00FC25D8">
        <w:t xml:space="preserve"> </w:t>
      </w:r>
      <w:r w:rsidR="00005FE3">
        <w:t>[6]</w:t>
      </w:r>
      <w:r w:rsidR="00FC25D8">
        <w:t xml:space="preserve">. </w:t>
      </w:r>
      <w:proofErr w:type="spellStart"/>
      <w:r w:rsidR="00FC25D8" w:rsidRPr="00FC25D8">
        <w:t>Dalam</w:t>
      </w:r>
      <w:proofErr w:type="spellEnd"/>
      <w:r w:rsidR="00FC25D8" w:rsidRPr="00FC25D8">
        <w:t xml:space="preserve"> </w:t>
      </w:r>
      <w:proofErr w:type="spellStart"/>
      <w:r w:rsidR="00FC25D8" w:rsidRPr="00FC25D8">
        <w:t>banyak</w:t>
      </w:r>
      <w:proofErr w:type="spellEnd"/>
      <w:r w:rsidR="00FC25D8" w:rsidRPr="00FC25D8">
        <w:t xml:space="preserve"> </w:t>
      </w:r>
      <w:proofErr w:type="spellStart"/>
      <w:r w:rsidR="00FC25D8" w:rsidRPr="00FC25D8">
        <w:t>kasus</w:t>
      </w:r>
      <w:proofErr w:type="spellEnd"/>
      <w:r w:rsidR="00FC25D8" w:rsidRPr="00FC25D8">
        <w:t xml:space="preserve">, </w:t>
      </w:r>
      <w:proofErr w:type="spellStart"/>
      <w:r w:rsidR="00FC25D8" w:rsidRPr="00FC25D8">
        <w:t>hanya</w:t>
      </w:r>
      <w:proofErr w:type="spellEnd"/>
      <w:r w:rsidR="00FC25D8" w:rsidRPr="00FC25D8">
        <w:t xml:space="preserve"> </w:t>
      </w:r>
      <w:proofErr w:type="spellStart"/>
      <w:r w:rsidR="00FC25D8" w:rsidRPr="00FC25D8">
        <w:t>perlu</w:t>
      </w:r>
      <w:proofErr w:type="spellEnd"/>
      <w:r w:rsidR="00FC25D8" w:rsidRPr="00FC25D8">
        <w:t xml:space="preserve"> </w:t>
      </w:r>
      <w:proofErr w:type="spellStart"/>
      <w:r w:rsidR="00FC25D8" w:rsidRPr="00FC25D8">
        <w:t>waktu</w:t>
      </w:r>
      <w:proofErr w:type="spellEnd"/>
      <w:r w:rsidR="00FC25D8" w:rsidRPr="00FC25D8">
        <w:t xml:space="preserve"> </w:t>
      </w:r>
      <w:proofErr w:type="spellStart"/>
      <w:r w:rsidR="00FC25D8" w:rsidRPr="00FC25D8">
        <w:t>tiga</w:t>
      </w:r>
      <w:proofErr w:type="spellEnd"/>
      <w:r w:rsidR="00FC25D8" w:rsidRPr="00FC25D8">
        <w:t xml:space="preserve"> </w:t>
      </w:r>
      <w:proofErr w:type="spellStart"/>
      <w:r w:rsidR="00FC25D8" w:rsidRPr="00FC25D8">
        <w:t>menit</w:t>
      </w:r>
      <w:proofErr w:type="spellEnd"/>
      <w:r w:rsidR="00FC25D8" w:rsidRPr="00FC25D8">
        <w:t xml:space="preserve"> </w:t>
      </w:r>
      <w:proofErr w:type="spellStart"/>
      <w:r w:rsidR="00FC25D8" w:rsidRPr="00FC25D8">
        <w:t>dari</w:t>
      </w:r>
      <w:proofErr w:type="spellEnd"/>
      <w:r w:rsidR="00FC25D8" w:rsidRPr="00FC25D8">
        <w:t xml:space="preserve"> </w:t>
      </w:r>
      <w:proofErr w:type="spellStart"/>
      <w:r w:rsidR="00FC25D8" w:rsidRPr="00FC25D8">
        <w:t>saat</w:t>
      </w:r>
      <w:proofErr w:type="spellEnd"/>
      <w:r w:rsidR="00FC25D8" w:rsidRPr="00FC25D8">
        <w:t xml:space="preserve"> </w:t>
      </w:r>
      <w:proofErr w:type="spellStart"/>
      <w:r w:rsidR="00FC25D8" w:rsidRPr="00FC25D8">
        <w:t>kebakaran</w:t>
      </w:r>
      <w:proofErr w:type="spellEnd"/>
      <w:r w:rsidR="00FC25D8" w:rsidRPr="00FC25D8">
        <w:t xml:space="preserve"> </w:t>
      </w:r>
      <w:proofErr w:type="spellStart"/>
      <w:r w:rsidR="00FC25D8" w:rsidRPr="00FC25D8">
        <w:t>dimulai</w:t>
      </w:r>
      <w:proofErr w:type="spellEnd"/>
      <w:r w:rsidR="00FC25D8" w:rsidRPr="00FC25D8">
        <w:t xml:space="preserve"> </w:t>
      </w:r>
      <w:proofErr w:type="spellStart"/>
      <w:r w:rsidR="00FC25D8" w:rsidRPr="00FC25D8">
        <w:t>hingga</w:t>
      </w:r>
      <w:proofErr w:type="spellEnd"/>
      <w:r w:rsidR="00FC25D8" w:rsidRPr="00FC25D8">
        <w:t xml:space="preserve"> </w:t>
      </w:r>
      <w:proofErr w:type="spellStart"/>
      <w:r w:rsidR="00FC25D8" w:rsidRPr="00FC25D8">
        <w:t>seluruh</w:t>
      </w:r>
      <w:proofErr w:type="spellEnd"/>
      <w:r w:rsidR="00FC25D8" w:rsidRPr="00FC25D8">
        <w:t xml:space="preserve"> </w:t>
      </w:r>
      <w:proofErr w:type="spellStart"/>
      <w:r w:rsidR="00FC25D8" w:rsidRPr="00FC25D8">
        <w:t>ruangan</w:t>
      </w:r>
      <w:proofErr w:type="spellEnd"/>
      <w:r w:rsidR="00FC25D8" w:rsidRPr="00FC25D8">
        <w:t xml:space="preserve"> </w:t>
      </w:r>
      <w:proofErr w:type="spellStart"/>
      <w:r w:rsidR="00FC25D8" w:rsidRPr="00FC25D8">
        <w:t>dilalap</w:t>
      </w:r>
      <w:proofErr w:type="spellEnd"/>
      <w:r w:rsidR="00FC25D8" w:rsidRPr="00FC25D8">
        <w:t xml:space="preserve"> </w:t>
      </w:r>
      <w:proofErr w:type="spellStart"/>
      <w:r w:rsidR="00FC25D8" w:rsidRPr="00FC25D8">
        <w:t>api</w:t>
      </w:r>
      <w:proofErr w:type="spellEnd"/>
      <w:r w:rsidR="00FC25D8" w:rsidRPr="00FC25D8">
        <w:t xml:space="preserve">, yang </w:t>
      </w:r>
      <w:proofErr w:type="spellStart"/>
      <w:r w:rsidR="00FC25D8" w:rsidRPr="00FC25D8">
        <w:t>berakibat</w:t>
      </w:r>
      <w:proofErr w:type="spellEnd"/>
      <w:r w:rsidR="00FC25D8" w:rsidRPr="00FC25D8">
        <w:t xml:space="preserve"> sangat fatal </w:t>
      </w:r>
      <w:r w:rsidR="00FC25D8">
        <w:t xml:space="preserve">[7]. Oleh </w:t>
      </w:r>
      <w:proofErr w:type="spellStart"/>
      <w:r w:rsidR="00FC25D8">
        <w:t>karena</w:t>
      </w:r>
      <w:proofErr w:type="spellEnd"/>
      <w:r w:rsidR="00FC25D8">
        <w:t xml:space="preserve"> </w:t>
      </w:r>
      <w:proofErr w:type="spellStart"/>
      <w:r w:rsidR="00FC25D8">
        <w:t>itu</w:t>
      </w:r>
      <w:proofErr w:type="spellEnd"/>
      <w:r w:rsidR="00FC25D8">
        <w:t xml:space="preserve">, </w:t>
      </w:r>
      <w:proofErr w:type="spellStart"/>
      <w:r w:rsidR="00FC25D8">
        <w:t>penting</w:t>
      </w:r>
      <w:proofErr w:type="spellEnd"/>
      <w:r w:rsidR="00FC25D8">
        <w:t xml:space="preserve"> </w:t>
      </w:r>
      <w:proofErr w:type="spellStart"/>
      <w:r w:rsidR="00FC25D8">
        <w:t>untuk</w:t>
      </w:r>
      <w:proofErr w:type="spellEnd"/>
      <w:r w:rsidR="00FC25D8">
        <w:t xml:space="preserve"> </w:t>
      </w:r>
      <w:proofErr w:type="spellStart"/>
      <w:r w:rsidR="00FC25D8">
        <w:t>memiliki</w:t>
      </w:r>
      <w:proofErr w:type="spellEnd"/>
      <w:r w:rsidR="00FC25D8">
        <w:t xml:space="preserve"> </w:t>
      </w:r>
      <w:proofErr w:type="spellStart"/>
      <w:r w:rsidR="00FC25D8">
        <w:t>sistem</w:t>
      </w:r>
      <w:proofErr w:type="spellEnd"/>
      <w:r w:rsidR="00FC25D8">
        <w:t xml:space="preserve"> yang </w:t>
      </w:r>
      <w:proofErr w:type="spellStart"/>
      <w:r w:rsidR="00FC25D8">
        <w:t>dapat</w:t>
      </w:r>
      <w:proofErr w:type="spellEnd"/>
      <w:r w:rsidR="00FC25D8">
        <w:t xml:space="preserve"> </w:t>
      </w:r>
      <w:proofErr w:type="spellStart"/>
      <w:r w:rsidR="00FC25D8">
        <w:t>mendeteksi</w:t>
      </w:r>
      <w:proofErr w:type="spellEnd"/>
      <w:r w:rsidR="00FC25D8">
        <w:t xml:space="preserve"> </w:t>
      </w:r>
      <w:proofErr w:type="spellStart"/>
      <w:r w:rsidR="00FC25D8">
        <w:t>perubahan</w:t>
      </w:r>
      <w:proofErr w:type="spellEnd"/>
      <w:r w:rsidR="00FC25D8">
        <w:t xml:space="preserve"> </w:t>
      </w:r>
      <w:proofErr w:type="spellStart"/>
      <w:r w:rsidR="00FC25D8">
        <w:t>suhu</w:t>
      </w:r>
      <w:proofErr w:type="spellEnd"/>
      <w:r w:rsidR="00FC25D8">
        <w:t xml:space="preserve"> </w:t>
      </w:r>
      <w:proofErr w:type="spellStart"/>
      <w:r w:rsidR="00FC25D8">
        <w:t>secara</w:t>
      </w:r>
      <w:proofErr w:type="spellEnd"/>
      <w:r w:rsidR="00FC25D8">
        <w:t xml:space="preserve"> </w:t>
      </w:r>
      <w:proofErr w:type="spellStart"/>
      <w:r w:rsidR="00FC25D8">
        <w:t>cepat</w:t>
      </w:r>
      <w:proofErr w:type="spellEnd"/>
      <w:r w:rsidR="00FC25D8">
        <w:t xml:space="preserve"> dan </w:t>
      </w:r>
      <w:proofErr w:type="spellStart"/>
      <w:r w:rsidR="00FC25D8">
        <w:t>memberikan</w:t>
      </w:r>
      <w:proofErr w:type="spellEnd"/>
      <w:r w:rsidR="00FC25D8">
        <w:t xml:space="preserve"> </w:t>
      </w:r>
      <w:proofErr w:type="spellStart"/>
      <w:r w:rsidR="00FC25D8">
        <w:t>peringatan</w:t>
      </w:r>
      <w:proofErr w:type="spellEnd"/>
      <w:r w:rsidR="00FC25D8">
        <w:t xml:space="preserve"> </w:t>
      </w:r>
      <w:proofErr w:type="spellStart"/>
      <w:r w:rsidR="00FC25D8">
        <w:t>dini</w:t>
      </w:r>
      <w:proofErr w:type="spellEnd"/>
      <w:r w:rsidR="00FC25D8">
        <w:t xml:space="preserve"> </w:t>
      </w:r>
      <w:proofErr w:type="spellStart"/>
      <w:r w:rsidR="00FC25D8">
        <w:t>kepada</w:t>
      </w:r>
      <w:proofErr w:type="spellEnd"/>
      <w:r w:rsidR="00FC25D8">
        <w:t xml:space="preserve"> </w:t>
      </w:r>
      <w:proofErr w:type="spellStart"/>
      <w:r w:rsidR="00FC25D8">
        <w:t>penghuni</w:t>
      </w:r>
      <w:proofErr w:type="spellEnd"/>
      <w:r w:rsidR="00FC25D8">
        <w:t xml:space="preserve">. </w:t>
      </w:r>
      <w:proofErr w:type="spellStart"/>
      <w:r w:rsidR="00FC25D8">
        <w:t>Dengan</w:t>
      </w:r>
      <w:proofErr w:type="spellEnd"/>
      <w:r w:rsidR="00FC25D8">
        <w:t xml:space="preserve"> </w:t>
      </w:r>
      <w:proofErr w:type="spellStart"/>
      <w:r w:rsidR="00FC25D8">
        <w:t>adanya</w:t>
      </w:r>
      <w:proofErr w:type="spellEnd"/>
      <w:r w:rsidR="00FC25D8">
        <w:t xml:space="preserve"> </w:t>
      </w:r>
      <w:proofErr w:type="spellStart"/>
      <w:r w:rsidR="00FC25D8">
        <w:t>informasi</w:t>
      </w:r>
      <w:proofErr w:type="spellEnd"/>
      <w:r w:rsidR="00FC25D8">
        <w:t xml:space="preserve"> </w:t>
      </w:r>
      <w:proofErr w:type="spellStart"/>
      <w:r w:rsidR="00FC25D8">
        <w:t>suhu</w:t>
      </w:r>
      <w:proofErr w:type="spellEnd"/>
      <w:r w:rsidR="00FC25D8">
        <w:t xml:space="preserve"> yang </w:t>
      </w:r>
      <w:proofErr w:type="spellStart"/>
      <w:r w:rsidR="00FC25D8">
        <w:t>terpantau</w:t>
      </w:r>
      <w:proofErr w:type="spellEnd"/>
      <w:r w:rsidR="00FC25D8">
        <w:t xml:space="preserve"> </w:t>
      </w:r>
      <w:proofErr w:type="spellStart"/>
      <w:r w:rsidR="00FC25D8">
        <w:t>secara</w:t>
      </w:r>
      <w:proofErr w:type="spellEnd"/>
      <w:r w:rsidR="00FC25D8">
        <w:t xml:space="preserve"> real-time.</w:t>
      </w:r>
    </w:p>
    <w:p w14:paraId="16DF34BB" w14:textId="26F3C56F" w:rsidR="00DC673E" w:rsidRDefault="00621264" w:rsidP="005E291B">
      <w:pPr>
        <w:pStyle w:val="paragraf"/>
      </w:pPr>
      <w:proofErr w:type="spellStart"/>
      <w:r>
        <w:t>Pentingnya</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menjadi</w:t>
      </w:r>
      <w:proofErr w:type="spellEnd"/>
      <w:r>
        <w:t xml:space="preserve"> </w:t>
      </w:r>
      <w:proofErr w:type="spellStart"/>
      <w:r w:rsidR="00DC673E">
        <w:t>suatu</w:t>
      </w:r>
      <w:proofErr w:type="spellEnd"/>
      <w:r w:rsidR="00DC673E">
        <w:t xml:space="preserve"> </w:t>
      </w:r>
      <w:proofErr w:type="spellStart"/>
      <w:r w:rsidR="00DC673E">
        <w:t>acuan</w:t>
      </w:r>
      <w:proofErr w:type="spellEnd"/>
      <w:r w:rsidR="00DC673E">
        <w:t xml:space="preserve"> </w:t>
      </w:r>
      <w:proofErr w:type="spellStart"/>
      <w:r w:rsidR="00DC673E">
        <w:t>untuk</w:t>
      </w:r>
      <w:proofErr w:type="spellEnd"/>
      <w:r w:rsidR="00DC673E">
        <w:t xml:space="preserve"> </w:t>
      </w:r>
      <w:proofErr w:type="spellStart"/>
      <w:r w:rsidR="00DC673E">
        <w:t>mengukur</w:t>
      </w:r>
      <w:proofErr w:type="spellEnd"/>
      <w:r w:rsidR="00DC673E">
        <w:t xml:space="preserve"> </w:t>
      </w:r>
      <w:proofErr w:type="spellStart"/>
      <w:r w:rsidR="00DC673E">
        <w:t>nilai</w:t>
      </w:r>
      <w:proofErr w:type="spellEnd"/>
      <w:r w:rsidR="00DC673E">
        <w:t xml:space="preserve"> </w:t>
      </w:r>
      <w:proofErr w:type="spellStart"/>
      <w:r w:rsidR="00DC673E">
        <w:t>suhu</w:t>
      </w:r>
      <w:proofErr w:type="spellEnd"/>
      <w:r w:rsidR="00DC673E">
        <w:t xml:space="preserve"> dan </w:t>
      </w:r>
      <w:proofErr w:type="spellStart"/>
      <w:r w:rsidR="00DC673E">
        <w:t>kelembaban</w:t>
      </w:r>
      <w:proofErr w:type="spellEnd"/>
      <w:r w:rsidR="00DC673E">
        <w:t xml:space="preserve"> di </w:t>
      </w:r>
      <w:proofErr w:type="spellStart"/>
      <w:r w:rsidR="00DC673E">
        <w:t>dalam</w:t>
      </w:r>
      <w:proofErr w:type="spellEnd"/>
      <w:r w:rsidR="00DC673E">
        <w:t xml:space="preserve"> </w:t>
      </w:r>
      <w:proofErr w:type="spellStart"/>
      <w:r w:rsidR="00DC673E">
        <w:t>ruangan</w:t>
      </w:r>
      <w:proofErr w:type="spellEnd"/>
      <w:r w:rsidR="00DC673E">
        <w:t xml:space="preserve">. </w:t>
      </w:r>
      <w:proofErr w:type="spellStart"/>
      <w:r w:rsidR="00DC673E">
        <w:t>Masalah</w:t>
      </w:r>
      <w:proofErr w:type="spellEnd"/>
      <w:r w:rsidR="00DC673E">
        <w:t xml:space="preserve"> </w:t>
      </w:r>
      <w:proofErr w:type="spellStart"/>
      <w:r w:rsidR="00DC673E">
        <w:t>ini</w:t>
      </w:r>
      <w:proofErr w:type="spellEnd"/>
      <w:r w:rsidR="00DC673E">
        <w:t xml:space="preserve"> </w:t>
      </w:r>
      <w:proofErr w:type="spellStart"/>
      <w:r w:rsidR="00DC673E">
        <w:t>bisa</w:t>
      </w:r>
      <w:proofErr w:type="spellEnd"/>
      <w:r w:rsidR="00DC673E">
        <w:t xml:space="preserve"> </w:t>
      </w:r>
      <w:proofErr w:type="spellStart"/>
      <w:r w:rsidR="00DC673E">
        <w:t>dipecahkan</w:t>
      </w:r>
      <w:proofErr w:type="spellEnd"/>
      <w:r w:rsidR="00DC673E">
        <w:t xml:space="preserve"> </w:t>
      </w:r>
      <w:proofErr w:type="spellStart"/>
      <w:r w:rsidR="00DC673E">
        <w:t>dengan</w:t>
      </w:r>
      <w:proofErr w:type="spellEnd"/>
      <w:r w:rsidR="00DC673E">
        <w:t xml:space="preserve"> </w:t>
      </w:r>
      <w:proofErr w:type="spellStart"/>
      <w:r w:rsidR="00DC673E">
        <w:t>menggunakan</w:t>
      </w:r>
      <w:proofErr w:type="spellEnd"/>
      <w:r w:rsidR="00DC673E">
        <w:t xml:space="preserve"> </w:t>
      </w:r>
      <w:proofErr w:type="spellStart"/>
      <w:r w:rsidR="00DC673E">
        <w:t>termometer</w:t>
      </w:r>
      <w:proofErr w:type="spellEnd"/>
      <w:r w:rsidR="00DC673E">
        <w:t xml:space="preserve">, </w:t>
      </w:r>
      <w:proofErr w:type="spellStart"/>
      <w:r w:rsidR="00DC673E">
        <w:t>namun</w:t>
      </w:r>
      <w:proofErr w:type="spellEnd"/>
      <w:r w:rsidR="00DC673E">
        <w:t xml:space="preserve"> </w:t>
      </w:r>
      <w:proofErr w:type="spellStart"/>
      <w:r w:rsidR="00DC673E">
        <w:t>menurut</w:t>
      </w:r>
      <w:proofErr w:type="spellEnd"/>
      <w:r w:rsidR="00DC673E">
        <w:t xml:space="preserve"> </w:t>
      </w:r>
      <w:proofErr w:type="spellStart"/>
      <w:r w:rsidR="00DC673E">
        <w:t>penelitian</w:t>
      </w:r>
      <w:proofErr w:type="spellEnd"/>
      <w:r w:rsidR="00DC673E">
        <w:t xml:space="preserve"> [8] </w:t>
      </w:r>
      <w:r w:rsidR="00DC673E" w:rsidRPr="00DC673E">
        <w:t xml:space="preserve">monitoring </w:t>
      </w:r>
      <w:proofErr w:type="spellStart"/>
      <w:r w:rsidR="00DC673E" w:rsidRPr="00DC673E">
        <w:t>suhu</w:t>
      </w:r>
      <w:proofErr w:type="spellEnd"/>
      <w:r w:rsidR="00DC673E" w:rsidRPr="00DC673E">
        <w:t xml:space="preserve"> </w:t>
      </w:r>
      <w:proofErr w:type="spellStart"/>
      <w:r w:rsidR="00DC673E" w:rsidRPr="00DC673E">
        <w:t>dengan</w:t>
      </w:r>
      <w:proofErr w:type="spellEnd"/>
      <w:r w:rsidR="00DC673E" w:rsidRPr="00DC673E">
        <w:t xml:space="preserve"> </w:t>
      </w:r>
      <w:proofErr w:type="spellStart"/>
      <w:r w:rsidR="00DC673E" w:rsidRPr="00DC673E">
        <w:t>cara</w:t>
      </w:r>
      <w:proofErr w:type="spellEnd"/>
      <w:r w:rsidR="00DC673E" w:rsidRPr="00DC673E">
        <w:t xml:space="preserve"> manual </w:t>
      </w:r>
      <w:proofErr w:type="spellStart"/>
      <w:r w:rsidR="00DC673E" w:rsidRPr="00DC673E">
        <w:t>dengan</w:t>
      </w:r>
      <w:proofErr w:type="spellEnd"/>
      <w:r w:rsidR="00DC673E" w:rsidRPr="00DC673E">
        <w:t xml:space="preserve"> </w:t>
      </w:r>
      <w:proofErr w:type="spellStart"/>
      <w:r w:rsidR="00DC673E" w:rsidRPr="00DC673E">
        <w:t>mencatatnya</w:t>
      </w:r>
      <w:proofErr w:type="spellEnd"/>
      <w:r w:rsidR="00DC673E" w:rsidRPr="00DC673E">
        <w:t xml:space="preserve"> </w:t>
      </w:r>
      <w:proofErr w:type="spellStart"/>
      <w:r w:rsidR="00DC673E" w:rsidRPr="00DC673E">
        <w:t>sesuai</w:t>
      </w:r>
      <w:proofErr w:type="spellEnd"/>
      <w:r w:rsidR="00DC673E" w:rsidRPr="00DC673E">
        <w:t xml:space="preserve"> </w:t>
      </w:r>
      <w:proofErr w:type="spellStart"/>
      <w:r w:rsidR="00DC673E" w:rsidRPr="00DC673E">
        <w:t>dari</w:t>
      </w:r>
      <w:proofErr w:type="spellEnd"/>
      <w:r w:rsidR="00DC673E" w:rsidRPr="00DC673E">
        <w:t xml:space="preserve"> </w:t>
      </w:r>
      <w:proofErr w:type="spellStart"/>
      <w:r w:rsidR="00DC673E" w:rsidRPr="00DC673E">
        <w:t>termometer</w:t>
      </w:r>
      <w:proofErr w:type="spellEnd"/>
      <w:r w:rsidR="00DC673E" w:rsidRPr="00DC673E">
        <w:t xml:space="preserve">, </w:t>
      </w:r>
      <w:proofErr w:type="spellStart"/>
      <w:r w:rsidR="00DC673E" w:rsidRPr="00DC673E">
        <w:t>tetapi</w:t>
      </w:r>
      <w:proofErr w:type="spellEnd"/>
      <w:r w:rsidR="00DC673E" w:rsidRPr="00DC673E">
        <w:t xml:space="preserve"> </w:t>
      </w:r>
      <w:proofErr w:type="spellStart"/>
      <w:r w:rsidR="00DC673E" w:rsidRPr="00DC673E">
        <w:t>hal</w:t>
      </w:r>
      <w:proofErr w:type="spellEnd"/>
      <w:r w:rsidR="00DC673E" w:rsidRPr="00DC673E">
        <w:t xml:space="preserve"> </w:t>
      </w:r>
      <w:proofErr w:type="spellStart"/>
      <w:r w:rsidR="00DC673E" w:rsidRPr="00DC673E">
        <w:t>ini</w:t>
      </w:r>
      <w:proofErr w:type="spellEnd"/>
      <w:r w:rsidR="00DC673E" w:rsidRPr="00DC673E">
        <w:t xml:space="preserve"> </w:t>
      </w:r>
      <w:proofErr w:type="spellStart"/>
      <w:r w:rsidR="00DC673E" w:rsidRPr="00DC673E">
        <w:t>belum</w:t>
      </w:r>
      <w:proofErr w:type="spellEnd"/>
      <w:r w:rsidR="00DC673E" w:rsidRPr="00DC673E">
        <w:t xml:space="preserve"> </w:t>
      </w:r>
      <w:proofErr w:type="spellStart"/>
      <w:r w:rsidR="00DC673E" w:rsidRPr="00DC673E">
        <w:t>dapat</w:t>
      </w:r>
      <w:proofErr w:type="spellEnd"/>
      <w:r w:rsidR="00DC673E" w:rsidRPr="00DC673E">
        <w:t xml:space="preserve"> </w:t>
      </w:r>
      <w:proofErr w:type="spellStart"/>
      <w:r w:rsidR="00DC673E" w:rsidRPr="00DC673E">
        <w:t>memonitoring</w:t>
      </w:r>
      <w:proofErr w:type="spellEnd"/>
      <w:r w:rsidR="00DC673E" w:rsidRPr="00DC673E">
        <w:t xml:space="preserve"> </w:t>
      </w:r>
      <w:proofErr w:type="spellStart"/>
      <w:r w:rsidR="00DC673E" w:rsidRPr="00DC673E">
        <w:t>suhu</w:t>
      </w:r>
      <w:proofErr w:type="spellEnd"/>
      <w:r w:rsidR="00DC673E" w:rsidRPr="00DC673E">
        <w:t xml:space="preserve"> </w:t>
      </w:r>
      <w:proofErr w:type="spellStart"/>
      <w:r w:rsidR="00DC673E" w:rsidRPr="00DC673E">
        <w:t>secara</w:t>
      </w:r>
      <w:proofErr w:type="spellEnd"/>
      <w:r w:rsidR="00DC673E" w:rsidRPr="00DC673E">
        <w:t xml:space="preserve"> real-time.</w:t>
      </w:r>
      <w:r w:rsidR="00DC673E">
        <w:t xml:space="preserve"> Karena </w:t>
      </w:r>
      <w:proofErr w:type="spellStart"/>
      <w:r w:rsidR="00DC673E">
        <w:t>jika</w:t>
      </w:r>
      <w:proofErr w:type="spellEnd"/>
      <w:r w:rsidR="00DC673E">
        <w:t xml:space="preserve"> </w:t>
      </w:r>
      <w:proofErr w:type="spellStart"/>
      <w:r w:rsidR="00DC673E">
        <w:t>termometer</w:t>
      </w:r>
      <w:proofErr w:type="spellEnd"/>
      <w:r w:rsidR="00DC673E">
        <w:t xml:space="preserve"> </w:t>
      </w:r>
      <w:proofErr w:type="spellStart"/>
      <w:r w:rsidR="00DC673E">
        <w:t>ditempel</w:t>
      </w:r>
      <w:proofErr w:type="spellEnd"/>
      <w:r w:rsidR="00DC673E">
        <w:t xml:space="preserve"> di </w:t>
      </w:r>
      <w:proofErr w:type="spellStart"/>
      <w:r w:rsidR="00DC673E">
        <w:t>ruangan</w:t>
      </w:r>
      <w:proofErr w:type="spellEnd"/>
      <w:r w:rsidR="00DC673E">
        <w:t xml:space="preserve"> </w:t>
      </w:r>
      <w:proofErr w:type="spellStart"/>
      <w:r w:rsidR="00DC673E">
        <w:t>maka</w:t>
      </w:r>
      <w:proofErr w:type="spellEnd"/>
      <w:r w:rsidR="00DC673E">
        <w:t xml:space="preserve"> </w:t>
      </w:r>
      <w:proofErr w:type="spellStart"/>
      <w:r w:rsidR="00DC673E">
        <w:t>kita</w:t>
      </w:r>
      <w:proofErr w:type="spellEnd"/>
      <w:r w:rsidR="00DC673E">
        <w:t xml:space="preserve"> </w:t>
      </w:r>
      <w:proofErr w:type="spellStart"/>
      <w:r w:rsidR="00DC673E">
        <w:t>tidak</w:t>
      </w:r>
      <w:proofErr w:type="spellEnd"/>
      <w:r w:rsidR="00DC673E">
        <w:t xml:space="preserve"> </w:t>
      </w:r>
      <w:proofErr w:type="spellStart"/>
      <w:r w:rsidR="00DC673E">
        <w:t>dapat</w:t>
      </w:r>
      <w:proofErr w:type="spellEnd"/>
      <w:r w:rsidR="00DC673E">
        <w:t xml:space="preserve"> </w:t>
      </w:r>
      <w:proofErr w:type="spellStart"/>
      <w:r w:rsidR="00DC673E">
        <w:t>mengetahui</w:t>
      </w:r>
      <w:proofErr w:type="spellEnd"/>
      <w:r w:rsidR="00DC673E">
        <w:t xml:space="preserve"> </w:t>
      </w:r>
      <w:proofErr w:type="spellStart"/>
      <w:r w:rsidR="00DC673E">
        <w:t>suhu</w:t>
      </w:r>
      <w:proofErr w:type="spellEnd"/>
      <w:r w:rsidR="00DC673E">
        <w:t xml:space="preserve"> </w:t>
      </w:r>
      <w:proofErr w:type="spellStart"/>
      <w:r w:rsidR="00DC673E">
        <w:t>ruangan</w:t>
      </w:r>
      <w:proofErr w:type="spellEnd"/>
      <w:r w:rsidR="00DC673E">
        <w:t xml:space="preserve"> </w:t>
      </w:r>
      <w:proofErr w:type="spellStart"/>
      <w:r w:rsidR="00DC673E">
        <w:t>jika</w:t>
      </w:r>
      <w:proofErr w:type="spellEnd"/>
      <w:r w:rsidR="00DC673E">
        <w:t xml:space="preserve"> </w:t>
      </w:r>
      <w:proofErr w:type="spellStart"/>
      <w:r w:rsidR="00DC673E">
        <w:t>kita</w:t>
      </w:r>
      <w:proofErr w:type="spellEnd"/>
      <w:r w:rsidR="00DC673E">
        <w:t xml:space="preserve"> </w:t>
      </w:r>
      <w:proofErr w:type="spellStart"/>
      <w:r w:rsidR="00DC673E">
        <w:t>berada</w:t>
      </w:r>
      <w:proofErr w:type="spellEnd"/>
      <w:r w:rsidR="00DC673E">
        <w:t xml:space="preserve"> di </w:t>
      </w:r>
      <w:proofErr w:type="spellStart"/>
      <w:r w:rsidR="00DC673E">
        <w:t>luar</w:t>
      </w:r>
      <w:proofErr w:type="spellEnd"/>
      <w:r w:rsidR="00DC673E">
        <w:t xml:space="preserve"> </w:t>
      </w:r>
      <w:proofErr w:type="spellStart"/>
      <w:r w:rsidR="00DC673E">
        <w:t>ruangan</w:t>
      </w:r>
      <w:proofErr w:type="spellEnd"/>
      <w:r w:rsidR="00DC673E">
        <w:t xml:space="preserve">. Oleh </w:t>
      </w:r>
      <w:proofErr w:type="spellStart"/>
      <w:r w:rsidR="00DC673E">
        <w:t>karena</w:t>
      </w:r>
      <w:proofErr w:type="spellEnd"/>
      <w:r w:rsidR="00DC673E">
        <w:t xml:space="preserve"> </w:t>
      </w:r>
      <w:proofErr w:type="spellStart"/>
      <w:r w:rsidR="00DC673E">
        <w:t>itu</w:t>
      </w:r>
      <w:proofErr w:type="spellEnd"/>
      <w:r w:rsidR="00DC673E">
        <w:t xml:space="preserve"> </w:t>
      </w:r>
      <w:proofErr w:type="spellStart"/>
      <w:r w:rsidR="00DC673E">
        <w:t>diperlukan</w:t>
      </w:r>
      <w:proofErr w:type="spellEnd"/>
      <w:r w:rsidR="00DC673E">
        <w:t xml:space="preserve"> </w:t>
      </w:r>
      <w:proofErr w:type="spellStart"/>
      <w:r w:rsidR="00DC673E">
        <w:t>alat</w:t>
      </w:r>
      <w:proofErr w:type="spellEnd"/>
      <w:r w:rsidR="00DC673E">
        <w:t xml:space="preserve"> yang </w:t>
      </w:r>
      <w:proofErr w:type="spellStart"/>
      <w:r w:rsidR="00DC673E">
        <w:t>dapat</w:t>
      </w:r>
      <w:proofErr w:type="spellEnd"/>
      <w:r w:rsidR="00DC673E">
        <w:t xml:space="preserve"> </w:t>
      </w:r>
      <w:proofErr w:type="spellStart"/>
      <w:r w:rsidR="00DC673E">
        <w:t>mengukur</w:t>
      </w:r>
      <w:proofErr w:type="spellEnd"/>
      <w:r w:rsidR="00DC673E">
        <w:t xml:space="preserve"> </w:t>
      </w:r>
      <w:proofErr w:type="spellStart"/>
      <w:r w:rsidR="00DC673E">
        <w:t>suhu</w:t>
      </w:r>
      <w:proofErr w:type="spellEnd"/>
      <w:r w:rsidR="00DC673E">
        <w:t xml:space="preserve"> dan </w:t>
      </w:r>
      <w:proofErr w:type="spellStart"/>
      <w:r w:rsidR="00DC673E">
        <w:t>kelembaban</w:t>
      </w:r>
      <w:proofErr w:type="spellEnd"/>
      <w:r w:rsidR="00DC673E">
        <w:t xml:space="preserve"> dan </w:t>
      </w:r>
      <w:proofErr w:type="spellStart"/>
      <w:r w:rsidR="00DC673E">
        <w:t>menginformasikan</w:t>
      </w:r>
      <w:proofErr w:type="spellEnd"/>
      <w:r w:rsidR="00DC673E">
        <w:t xml:space="preserve"> </w:t>
      </w:r>
      <w:proofErr w:type="spellStart"/>
      <w:r w:rsidR="00DC673E">
        <w:t>ke</w:t>
      </w:r>
      <w:proofErr w:type="spellEnd"/>
      <w:r w:rsidR="00DC673E">
        <w:t xml:space="preserve"> </w:t>
      </w:r>
      <w:proofErr w:type="spellStart"/>
      <w:r w:rsidR="00DC673E">
        <w:t>kita</w:t>
      </w:r>
      <w:proofErr w:type="spellEnd"/>
      <w:r w:rsidR="00DC673E">
        <w:t xml:space="preserve"> </w:t>
      </w:r>
      <w:proofErr w:type="spellStart"/>
      <w:r w:rsidR="00DC673E">
        <w:t>secara</w:t>
      </w:r>
      <w:proofErr w:type="spellEnd"/>
      <w:r w:rsidR="00DC673E">
        <w:t xml:space="preserve"> real time</w:t>
      </w:r>
      <w:r w:rsidR="00FA1B7C">
        <w:t xml:space="preserve">. </w:t>
      </w:r>
      <w:proofErr w:type="spellStart"/>
      <w:r w:rsidR="00FA1B7C">
        <w:t>Masalah</w:t>
      </w:r>
      <w:proofErr w:type="spellEnd"/>
      <w:r w:rsidR="00FA1B7C">
        <w:t xml:space="preserve"> </w:t>
      </w:r>
      <w:proofErr w:type="spellStart"/>
      <w:r w:rsidR="00FA1B7C">
        <w:t>ini</w:t>
      </w:r>
      <w:proofErr w:type="spellEnd"/>
      <w:r w:rsidR="00FA1B7C">
        <w:t xml:space="preserve"> </w:t>
      </w:r>
      <w:proofErr w:type="spellStart"/>
      <w:r w:rsidR="00FA1B7C">
        <w:t>bisa</w:t>
      </w:r>
      <w:proofErr w:type="spellEnd"/>
      <w:r w:rsidR="00FA1B7C">
        <w:t xml:space="preserve"> </w:t>
      </w:r>
      <w:proofErr w:type="spellStart"/>
      <w:r w:rsidR="00FA1B7C">
        <w:t>diselesaikan</w:t>
      </w:r>
      <w:proofErr w:type="spellEnd"/>
      <w:r w:rsidR="00FA1B7C">
        <w:t xml:space="preserve"> </w:t>
      </w:r>
      <w:proofErr w:type="spellStart"/>
      <w:r w:rsidR="00FA1B7C">
        <w:t>dengan</w:t>
      </w:r>
      <w:proofErr w:type="spellEnd"/>
      <w:r w:rsidR="00FA1B7C">
        <w:t xml:space="preserve"> </w:t>
      </w:r>
      <w:proofErr w:type="spellStart"/>
      <w:r w:rsidR="00FA1B7C">
        <w:t>menggunakan</w:t>
      </w:r>
      <w:proofErr w:type="spellEnd"/>
      <w:r w:rsidR="00FA1B7C">
        <w:t xml:space="preserve"> </w:t>
      </w:r>
      <w:proofErr w:type="spellStart"/>
      <w:r w:rsidR="00FA1B7C">
        <w:t>alat</w:t>
      </w:r>
      <w:proofErr w:type="spellEnd"/>
      <w:r w:rsidR="00FA1B7C">
        <w:t xml:space="preserve"> IoT.</w:t>
      </w:r>
    </w:p>
    <w:p w14:paraId="1993D255" w14:textId="322EA253" w:rsidR="00DE4569" w:rsidRDefault="00FA1B7C" w:rsidP="005E291B">
      <w:pPr>
        <w:pStyle w:val="paragraf"/>
      </w:pPr>
      <w:proofErr w:type="spellStart"/>
      <w:r>
        <w:t>Menurut</w:t>
      </w:r>
      <w:proofErr w:type="spellEnd"/>
      <w:r>
        <w:t xml:space="preserve"> </w:t>
      </w:r>
      <w:proofErr w:type="spellStart"/>
      <w:r>
        <w:t>penilitan</w:t>
      </w:r>
      <w:proofErr w:type="spellEnd"/>
      <w:r>
        <w:t xml:space="preserve"> [10] </w:t>
      </w:r>
      <w:r w:rsidRPr="0025746C">
        <w:t xml:space="preserve">Internet of Things </w:t>
      </w:r>
      <w:proofErr w:type="spellStart"/>
      <w:r w:rsidRPr="0025746C">
        <w:t>adalah</w:t>
      </w:r>
      <w:proofErr w:type="spellEnd"/>
      <w:r w:rsidRPr="0025746C">
        <w:t xml:space="preserve"> </w:t>
      </w:r>
      <w:proofErr w:type="spellStart"/>
      <w:r w:rsidRPr="0025746C">
        <w:t>sesuatu</w:t>
      </w:r>
      <w:proofErr w:type="spellEnd"/>
      <w:r w:rsidRPr="0025746C">
        <w:t xml:space="preserve"> yang </w:t>
      </w:r>
      <w:proofErr w:type="spellStart"/>
      <w:r w:rsidRPr="0025746C">
        <w:t>terhubung</w:t>
      </w:r>
      <w:proofErr w:type="spellEnd"/>
      <w:r w:rsidRPr="0025746C">
        <w:t xml:space="preserve"> </w:t>
      </w:r>
      <w:proofErr w:type="spellStart"/>
      <w:r w:rsidRPr="0025746C">
        <w:t>langsung</w:t>
      </w:r>
      <w:proofErr w:type="spellEnd"/>
      <w:r w:rsidRPr="0025746C">
        <w:t xml:space="preserve"> </w:t>
      </w:r>
      <w:proofErr w:type="spellStart"/>
      <w:r w:rsidRPr="0025746C">
        <w:t>ke</w:t>
      </w:r>
      <w:proofErr w:type="spellEnd"/>
      <w:r w:rsidRPr="0025746C">
        <w:t xml:space="preserve"> internet </w:t>
      </w:r>
      <w:proofErr w:type="spellStart"/>
      <w:r w:rsidRPr="0025746C">
        <w:t>tanpa</w:t>
      </w:r>
      <w:proofErr w:type="spellEnd"/>
      <w:r w:rsidRPr="0025746C">
        <w:t xml:space="preserve"> </w:t>
      </w:r>
      <w:proofErr w:type="spellStart"/>
      <w:r w:rsidRPr="0025746C">
        <w:t>perantara</w:t>
      </w:r>
      <w:proofErr w:type="spellEnd"/>
      <w:r w:rsidRPr="0025746C">
        <w:t xml:space="preserve"> </w:t>
      </w:r>
      <w:proofErr w:type="spellStart"/>
      <w:r w:rsidRPr="0025746C">
        <w:t>manusia</w:t>
      </w:r>
      <w:proofErr w:type="spellEnd"/>
      <w:r w:rsidRPr="0025746C">
        <w:t xml:space="preserve"> dan </w:t>
      </w:r>
      <w:proofErr w:type="spellStart"/>
      <w:r w:rsidRPr="0025746C">
        <w:t>dapat</w:t>
      </w:r>
      <w:proofErr w:type="spellEnd"/>
      <w:r w:rsidRPr="0025746C">
        <w:t xml:space="preserve"> </w:t>
      </w:r>
      <w:proofErr w:type="spellStart"/>
      <w:r w:rsidRPr="0025746C">
        <w:t>bekerja</w:t>
      </w:r>
      <w:proofErr w:type="spellEnd"/>
      <w:r w:rsidRPr="0025746C">
        <w:t xml:space="preserve"> </w:t>
      </w:r>
      <w:proofErr w:type="spellStart"/>
      <w:r w:rsidRPr="0025746C">
        <w:t>secara</w:t>
      </w:r>
      <w:proofErr w:type="spellEnd"/>
      <w:r w:rsidRPr="0025746C">
        <w:t xml:space="preserve"> </w:t>
      </w:r>
      <w:proofErr w:type="spellStart"/>
      <w:r w:rsidRPr="0025746C">
        <w:t>otomatis</w:t>
      </w:r>
      <w:proofErr w:type="spellEnd"/>
      <w:r w:rsidRPr="0025746C">
        <w:t xml:space="preserve"> </w:t>
      </w:r>
      <w:proofErr w:type="spellStart"/>
      <w:r w:rsidRPr="0025746C">
        <w:t>seperti</w:t>
      </w:r>
      <w:proofErr w:type="spellEnd"/>
      <w:r w:rsidRPr="0025746C">
        <w:t xml:space="preserve"> </w:t>
      </w:r>
      <w:proofErr w:type="spellStart"/>
      <w:r w:rsidRPr="0025746C">
        <w:t>kemampuan</w:t>
      </w:r>
      <w:proofErr w:type="spellEnd"/>
      <w:r w:rsidRPr="0025746C">
        <w:t xml:space="preserve"> </w:t>
      </w:r>
      <w:proofErr w:type="spellStart"/>
      <w:r w:rsidRPr="0025746C">
        <w:t>mengambil</w:t>
      </w:r>
      <w:proofErr w:type="spellEnd"/>
      <w:r w:rsidRPr="0025746C">
        <w:t xml:space="preserve"> data </w:t>
      </w:r>
      <w:proofErr w:type="spellStart"/>
      <w:r w:rsidRPr="0025746C">
        <w:t>secara</w:t>
      </w:r>
      <w:proofErr w:type="spellEnd"/>
      <w:r w:rsidRPr="0025746C">
        <w:t xml:space="preserve"> </w:t>
      </w:r>
      <w:proofErr w:type="spellStart"/>
      <w:r w:rsidRPr="0025746C">
        <w:t>otomatis</w:t>
      </w:r>
      <w:proofErr w:type="spellEnd"/>
      <w:r w:rsidRPr="0025746C">
        <w:t>.</w:t>
      </w:r>
      <w:r>
        <w:t xml:space="preserve"> Juga </w:t>
      </w:r>
      <w:proofErr w:type="spellStart"/>
      <w:r>
        <w:t>penelitian</w:t>
      </w:r>
      <w:proofErr w:type="spellEnd"/>
      <w:r>
        <w:t xml:space="preserve"> [9] </w:t>
      </w:r>
      <w:r w:rsidR="0025746C" w:rsidRPr="0025746C">
        <w:t xml:space="preserve">Internet of Things </w:t>
      </w:r>
      <w:proofErr w:type="spellStart"/>
      <w:r w:rsidR="0025746C" w:rsidRPr="0025746C">
        <w:t>adalah</w:t>
      </w:r>
      <w:proofErr w:type="spellEnd"/>
      <w:r w:rsidR="0025746C" w:rsidRPr="0025746C">
        <w:t xml:space="preserve"> sensor yang </w:t>
      </w:r>
      <w:proofErr w:type="spellStart"/>
      <w:r w:rsidR="0025746C" w:rsidRPr="0025746C">
        <w:t>terhubung</w:t>
      </w:r>
      <w:proofErr w:type="spellEnd"/>
      <w:r w:rsidR="0025746C" w:rsidRPr="0025746C">
        <w:t xml:space="preserve"> </w:t>
      </w:r>
      <w:proofErr w:type="spellStart"/>
      <w:r w:rsidR="0025746C" w:rsidRPr="0025746C">
        <w:t>dengan</w:t>
      </w:r>
      <w:proofErr w:type="spellEnd"/>
      <w:r w:rsidR="0025746C" w:rsidRPr="0025746C">
        <w:t xml:space="preserve"> </w:t>
      </w:r>
      <w:proofErr w:type="spellStart"/>
      <w:r w:rsidR="0025746C" w:rsidRPr="0025746C">
        <w:t>jaringan</w:t>
      </w:r>
      <w:proofErr w:type="spellEnd"/>
      <w:r w:rsidR="0025746C" w:rsidRPr="0025746C">
        <w:t xml:space="preserve"> </w:t>
      </w:r>
      <w:proofErr w:type="spellStart"/>
      <w:r w:rsidR="0025746C" w:rsidRPr="0025746C">
        <w:t>untuk</w:t>
      </w:r>
      <w:proofErr w:type="spellEnd"/>
      <w:r w:rsidR="0025746C" w:rsidRPr="0025746C">
        <w:t xml:space="preserve"> </w:t>
      </w:r>
      <w:proofErr w:type="spellStart"/>
      <w:r w:rsidR="0025746C" w:rsidRPr="0025746C">
        <w:t>sistem</w:t>
      </w:r>
      <w:proofErr w:type="spellEnd"/>
      <w:r w:rsidR="0025746C" w:rsidRPr="0025746C">
        <w:t xml:space="preserve"> </w:t>
      </w:r>
      <w:proofErr w:type="spellStart"/>
      <w:r w:rsidR="0025746C" w:rsidRPr="0025746C">
        <w:t>komputasi</w:t>
      </w:r>
      <w:proofErr w:type="spellEnd"/>
      <w:r w:rsidR="0025746C" w:rsidRPr="0025746C">
        <w:t xml:space="preserve">. </w:t>
      </w:r>
      <w:proofErr w:type="spellStart"/>
      <w:r w:rsidR="0025746C" w:rsidRPr="0025746C">
        <w:t>Sehingga</w:t>
      </w:r>
      <w:proofErr w:type="spellEnd"/>
      <w:r w:rsidR="0025746C" w:rsidRPr="0025746C">
        <w:t xml:space="preserve"> </w:t>
      </w:r>
      <w:proofErr w:type="spellStart"/>
      <w:r w:rsidR="0025746C" w:rsidRPr="0025746C">
        <w:t>dapat</w:t>
      </w:r>
      <w:proofErr w:type="spellEnd"/>
      <w:r w:rsidR="0025746C" w:rsidRPr="0025746C">
        <w:t xml:space="preserve"> </w:t>
      </w:r>
      <w:proofErr w:type="spellStart"/>
      <w:r w:rsidR="0025746C" w:rsidRPr="0025746C">
        <w:t>melakukan</w:t>
      </w:r>
      <w:proofErr w:type="spellEnd"/>
      <w:r w:rsidR="0025746C" w:rsidRPr="0025746C">
        <w:t xml:space="preserve"> </w:t>
      </w:r>
      <w:proofErr w:type="spellStart"/>
      <w:r w:rsidR="0025746C" w:rsidRPr="0025746C">
        <w:t>pemantauan</w:t>
      </w:r>
      <w:proofErr w:type="spellEnd"/>
      <w:r w:rsidR="0025746C" w:rsidRPr="0025746C">
        <w:t xml:space="preserve"> </w:t>
      </w:r>
      <w:proofErr w:type="spellStart"/>
      <w:r w:rsidR="0025746C" w:rsidRPr="0025746C">
        <w:t>atau</w:t>
      </w:r>
      <w:proofErr w:type="spellEnd"/>
      <w:r w:rsidR="0025746C" w:rsidRPr="0025746C">
        <w:t xml:space="preserve"> </w:t>
      </w:r>
      <w:proofErr w:type="spellStart"/>
      <w:r w:rsidR="0025746C" w:rsidRPr="0025746C">
        <w:t>tindakan</w:t>
      </w:r>
      <w:proofErr w:type="spellEnd"/>
      <w:r w:rsidR="0025746C" w:rsidRPr="0025746C">
        <w:t xml:space="preserve"> </w:t>
      </w:r>
      <w:proofErr w:type="spellStart"/>
      <w:r w:rsidR="0025746C" w:rsidRPr="0025746C">
        <w:t>dari</w:t>
      </w:r>
      <w:proofErr w:type="spellEnd"/>
      <w:r w:rsidR="0025746C" w:rsidRPr="0025746C">
        <w:t xml:space="preserve"> </w:t>
      </w:r>
      <w:proofErr w:type="spellStart"/>
      <w:r w:rsidR="0025746C" w:rsidRPr="0025746C">
        <w:t>objek</w:t>
      </w:r>
      <w:proofErr w:type="spellEnd"/>
      <w:r w:rsidR="0025746C" w:rsidRPr="0025746C">
        <w:t xml:space="preserve"> dan </w:t>
      </w:r>
      <w:proofErr w:type="spellStart"/>
      <w:r w:rsidR="0025746C" w:rsidRPr="0025746C">
        <w:t>perangkat</w:t>
      </w:r>
      <w:proofErr w:type="spellEnd"/>
      <w:r w:rsidR="0025746C" w:rsidRPr="0025746C">
        <w:t xml:space="preserve"> yang </w:t>
      </w:r>
      <w:proofErr w:type="spellStart"/>
      <w:r w:rsidR="0025746C" w:rsidRPr="0025746C">
        <w:t>terhubung</w:t>
      </w:r>
      <w:proofErr w:type="spellEnd"/>
      <w:r w:rsidR="0025746C" w:rsidRPr="0025746C">
        <w:t xml:space="preserve">. </w:t>
      </w:r>
      <w:proofErr w:type="spellStart"/>
      <w:r w:rsidRPr="00FA1B7C">
        <w:t>Pangsa</w:t>
      </w:r>
      <w:proofErr w:type="spellEnd"/>
      <w:r w:rsidRPr="00FA1B7C">
        <w:t xml:space="preserve"> pasar Internet of Things (IoT) di Indonesia </w:t>
      </w:r>
      <w:proofErr w:type="spellStart"/>
      <w:r w:rsidRPr="00FA1B7C">
        <w:t>diperkirakan</w:t>
      </w:r>
      <w:proofErr w:type="spellEnd"/>
      <w:r w:rsidRPr="00FA1B7C">
        <w:t xml:space="preserve"> </w:t>
      </w:r>
      <w:proofErr w:type="spellStart"/>
      <w:r w:rsidRPr="00FA1B7C">
        <w:lastRenderedPageBreak/>
        <w:t>berkembang</w:t>
      </w:r>
      <w:proofErr w:type="spellEnd"/>
      <w:r w:rsidRPr="00FA1B7C">
        <w:t xml:space="preserve"> </w:t>
      </w:r>
      <w:proofErr w:type="spellStart"/>
      <w:r w:rsidRPr="00FA1B7C">
        <w:t>dengan</w:t>
      </w:r>
      <w:proofErr w:type="spellEnd"/>
      <w:r w:rsidRPr="00FA1B7C">
        <w:t xml:space="preserve"> </w:t>
      </w:r>
      <w:proofErr w:type="spellStart"/>
      <w:r w:rsidRPr="00FA1B7C">
        <w:t>nilai</w:t>
      </w:r>
      <w:proofErr w:type="spellEnd"/>
      <w:r w:rsidRPr="00FA1B7C">
        <w:t xml:space="preserve"> </w:t>
      </w:r>
      <w:proofErr w:type="spellStart"/>
      <w:r w:rsidRPr="00FA1B7C">
        <w:t>mencapai</w:t>
      </w:r>
      <w:proofErr w:type="spellEnd"/>
      <w:r w:rsidRPr="00FA1B7C">
        <w:t xml:space="preserve"> Rp 444 </w:t>
      </w:r>
      <w:proofErr w:type="spellStart"/>
      <w:r w:rsidRPr="00FA1B7C">
        <w:t>triliun</w:t>
      </w:r>
      <w:proofErr w:type="spellEnd"/>
      <w:r w:rsidRPr="00FA1B7C">
        <w:t xml:space="preserve"> di </w:t>
      </w:r>
      <w:proofErr w:type="spellStart"/>
      <w:r w:rsidRPr="00FA1B7C">
        <w:t>tahun</w:t>
      </w:r>
      <w:proofErr w:type="spellEnd"/>
      <w:r w:rsidRPr="00FA1B7C">
        <w:t xml:space="preserve"> 2022. Nilai </w:t>
      </w:r>
      <w:proofErr w:type="spellStart"/>
      <w:r w:rsidRPr="00FA1B7C">
        <w:t>tersebut</w:t>
      </w:r>
      <w:proofErr w:type="spellEnd"/>
      <w:r w:rsidRPr="00FA1B7C">
        <w:t xml:space="preserve"> </w:t>
      </w:r>
      <w:proofErr w:type="spellStart"/>
      <w:r w:rsidRPr="00FA1B7C">
        <w:t>disumbang</w:t>
      </w:r>
      <w:proofErr w:type="spellEnd"/>
      <w:r w:rsidRPr="00FA1B7C">
        <w:t xml:space="preserve"> </w:t>
      </w:r>
      <w:proofErr w:type="spellStart"/>
      <w:r w:rsidRPr="00FA1B7C">
        <w:t>dari</w:t>
      </w:r>
      <w:proofErr w:type="spellEnd"/>
      <w:r w:rsidRPr="00FA1B7C">
        <w:t xml:space="preserve"> </w:t>
      </w:r>
      <w:proofErr w:type="spellStart"/>
      <w:r w:rsidRPr="00FA1B7C">
        <w:t>berbagai</w:t>
      </w:r>
      <w:proofErr w:type="spellEnd"/>
      <w:r w:rsidRPr="00FA1B7C">
        <w:t xml:space="preserve"> </w:t>
      </w:r>
      <w:proofErr w:type="spellStart"/>
      <w:r w:rsidRPr="00FA1B7C">
        <w:t>macam</w:t>
      </w:r>
      <w:proofErr w:type="spellEnd"/>
      <w:r w:rsidRPr="00FA1B7C">
        <w:t xml:space="preserve"> </w:t>
      </w:r>
      <w:proofErr w:type="spellStart"/>
      <w:r w:rsidRPr="00FA1B7C">
        <w:t>teknologi</w:t>
      </w:r>
      <w:proofErr w:type="spellEnd"/>
      <w:r w:rsidRPr="00FA1B7C">
        <w:t xml:space="preserve">, salah </w:t>
      </w:r>
      <w:proofErr w:type="spellStart"/>
      <w:r w:rsidRPr="00FA1B7C">
        <w:t>satunya</w:t>
      </w:r>
      <w:proofErr w:type="spellEnd"/>
      <w:r w:rsidRPr="00FA1B7C">
        <w:t xml:space="preserve"> </w:t>
      </w:r>
      <w:proofErr w:type="spellStart"/>
      <w:r w:rsidRPr="00FA1B7C">
        <w:t>adalah</w:t>
      </w:r>
      <w:proofErr w:type="spellEnd"/>
      <w:r w:rsidRPr="00FA1B7C">
        <w:t xml:space="preserve"> </w:t>
      </w:r>
      <w:proofErr w:type="spellStart"/>
      <w:r w:rsidRPr="00FA1B7C">
        <w:t>perangkat</w:t>
      </w:r>
      <w:proofErr w:type="spellEnd"/>
      <w:r w:rsidRPr="00FA1B7C">
        <w:t xml:space="preserve"> IoT 56 </w:t>
      </w:r>
      <w:proofErr w:type="spellStart"/>
      <w:r w:rsidRPr="00FA1B7C">
        <w:t>triliun</w:t>
      </w:r>
      <w:proofErr w:type="spellEnd"/>
      <w:r>
        <w:t xml:space="preserve"> [11]. Salah </w:t>
      </w:r>
      <w:proofErr w:type="spellStart"/>
      <w:r>
        <w:t>satu</w:t>
      </w:r>
      <w:proofErr w:type="spellEnd"/>
      <w:r>
        <w:t xml:space="preserve"> </w:t>
      </w:r>
      <w:proofErr w:type="spellStart"/>
      <w:r>
        <w:t>alat</w:t>
      </w:r>
      <w:proofErr w:type="spellEnd"/>
      <w:r>
        <w:t xml:space="preserve"> IoT </w:t>
      </w:r>
      <w:proofErr w:type="spellStart"/>
      <w:r>
        <w:t>untuk</w:t>
      </w:r>
      <w:proofErr w:type="spellEnd"/>
      <w:r>
        <w:t xml:space="preserve"> </w:t>
      </w:r>
      <w:proofErr w:type="spellStart"/>
      <w:r>
        <w:t>menyelesaikan</w:t>
      </w:r>
      <w:proofErr w:type="spellEnd"/>
      <w:r>
        <w:t xml:space="preserve"> </w:t>
      </w:r>
      <w:proofErr w:type="spellStart"/>
      <w:r>
        <w:t>masalah</w:t>
      </w:r>
      <w:proofErr w:type="spellEnd"/>
      <w:r>
        <w:t xml:space="preserve"> </w:t>
      </w:r>
      <w:proofErr w:type="spellStart"/>
      <w:r>
        <w:t>ini</w:t>
      </w:r>
      <w:proofErr w:type="spellEnd"/>
      <w:r>
        <w:t xml:space="preserve"> </w:t>
      </w:r>
      <w:proofErr w:type="spellStart"/>
      <w:r>
        <w:t>adalah</w:t>
      </w:r>
      <w:proofErr w:type="spellEnd"/>
      <w:r>
        <w:t xml:space="preserve"> sensor </w:t>
      </w:r>
      <w:proofErr w:type="spellStart"/>
      <w:r>
        <w:t>suhu</w:t>
      </w:r>
      <w:proofErr w:type="spellEnd"/>
      <w:r>
        <w:t xml:space="preserve"> dan </w:t>
      </w:r>
      <w:proofErr w:type="spellStart"/>
      <w:r>
        <w:t>kelembaban</w:t>
      </w:r>
      <w:proofErr w:type="spellEnd"/>
      <w:r w:rsidR="00673270">
        <w:t xml:space="preserve"> </w:t>
      </w:r>
      <w:proofErr w:type="spellStart"/>
      <w:r w:rsidR="00673270">
        <w:t>yaitu</w:t>
      </w:r>
      <w:proofErr w:type="spellEnd"/>
      <w:r w:rsidR="00673270">
        <w:t xml:space="preserve"> DHT11. </w:t>
      </w:r>
      <w:proofErr w:type="spellStart"/>
      <w:r w:rsidR="00673270">
        <w:t>Menurut</w:t>
      </w:r>
      <w:proofErr w:type="spellEnd"/>
      <w:r w:rsidR="00673270">
        <w:t xml:space="preserve"> </w:t>
      </w:r>
      <w:proofErr w:type="spellStart"/>
      <w:r w:rsidR="00673270">
        <w:t>penelitian</w:t>
      </w:r>
      <w:proofErr w:type="spellEnd"/>
      <w:r w:rsidR="00673270">
        <w:t xml:space="preserve"> [12] </w:t>
      </w:r>
      <w:r w:rsidR="00673270" w:rsidRPr="00673270">
        <w:t xml:space="preserve">DHT11 </w:t>
      </w:r>
      <w:proofErr w:type="spellStart"/>
      <w:r w:rsidR="00673270" w:rsidRPr="00673270">
        <w:t>memiliki</w:t>
      </w:r>
      <w:proofErr w:type="spellEnd"/>
      <w:r w:rsidR="00673270" w:rsidRPr="00673270">
        <w:t xml:space="preserve"> output digital yang </w:t>
      </w:r>
      <w:proofErr w:type="spellStart"/>
      <w:r w:rsidR="00673270" w:rsidRPr="00673270">
        <w:t>sudah</w:t>
      </w:r>
      <w:proofErr w:type="spellEnd"/>
      <w:r w:rsidR="00673270" w:rsidRPr="00673270">
        <w:t xml:space="preserve"> </w:t>
      </w:r>
      <w:proofErr w:type="spellStart"/>
      <w:r w:rsidR="00673270" w:rsidRPr="00673270">
        <w:t>terkalibrasi</w:t>
      </w:r>
      <w:proofErr w:type="spellEnd"/>
      <w:r w:rsidR="00673270" w:rsidRPr="00673270">
        <w:t xml:space="preserve">. Sensor </w:t>
      </w:r>
      <w:proofErr w:type="spellStart"/>
      <w:r w:rsidR="00673270" w:rsidRPr="00673270">
        <w:t>ini</w:t>
      </w:r>
      <w:proofErr w:type="spellEnd"/>
      <w:r w:rsidR="00673270" w:rsidRPr="00673270">
        <w:t xml:space="preserve"> </w:t>
      </w:r>
      <w:proofErr w:type="spellStart"/>
      <w:r w:rsidR="00673270" w:rsidRPr="00673270">
        <w:t>terdiri</w:t>
      </w:r>
      <w:proofErr w:type="spellEnd"/>
      <w:r w:rsidR="00673270" w:rsidRPr="00673270">
        <w:t xml:space="preserve"> </w:t>
      </w:r>
      <w:proofErr w:type="spellStart"/>
      <w:r w:rsidR="00673270" w:rsidRPr="00673270">
        <w:t>dari</w:t>
      </w:r>
      <w:proofErr w:type="spellEnd"/>
      <w:r w:rsidR="00673270" w:rsidRPr="00673270">
        <w:t xml:space="preserve"> </w:t>
      </w:r>
      <w:proofErr w:type="spellStart"/>
      <w:r w:rsidR="00673270" w:rsidRPr="00673270">
        <w:t>komponen</w:t>
      </w:r>
      <w:proofErr w:type="spellEnd"/>
      <w:r w:rsidR="00673270" w:rsidRPr="00673270">
        <w:t xml:space="preserve"> </w:t>
      </w:r>
      <w:proofErr w:type="spellStart"/>
      <w:r w:rsidR="00673270" w:rsidRPr="00673270">
        <w:t>pengukur</w:t>
      </w:r>
      <w:proofErr w:type="spellEnd"/>
      <w:r w:rsidR="00673270" w:rsidRPr="00673270">
        <w:t xml:space="preserve"> </w:t>
      </w:r>
      <w:proofErr w:type="spellStart"/>
      <w:r w:rsidR="00673270" w:rsidRPr="00673270">
        <w:t>kelembaban</w:t>
      </w:r>
      <w:proofErr w:type="spellEnd"/>
      <w:r w:rsidR="00673270" w:rsidRPr="00673270">
        <w:t xml:space="preserve"> </w:t>
      </w:r>
      <w:proofErr w:type="spellStart"/>
      <w:r w:rsidR="00673270" w:rsidRPr="00673270">
        <w:t>tipe</w:t>
      </w:r>
      <w:proofErr w:type="spellEnd"/>
      <w:r w:rsidR="00673270" w:rsidRPr="00673270">
        <w:t xml:space="preserve"> resistive dan </w:t>
      </w:r>
      <w:proofErr w:type="spellStart"/>
      <w:r w:rsidR="00673270" w:rsidRPr="00673270">
        <w:t>pengukuran</w:t>
      </w:r>
      <w:proofErr w:type="spellEnd"/>
      <w:r w:rsidR="00673270" w:rsidRPr="00673270">
        <w:t xml:space="preserve"> </w:t>
      </w:r>
      <w:proofErr w:type="spellStart"/>
      <w:r w:rsidR="00673270" w:rsidRPr="00673270">
        <w:t>suhu</w:t>
      </w:r>
      <w:proofErr w:type="spellEnd"/>
      <w:r w:rsidR="00673270" w:rsidRPr="00673270">
        <w:t xml:space="preserve"> </w:t>
      </w:r>
      <w:proofErr w:type="spellStart"/>
      <w:r w:rsidR="00673270" w:rsidRPr="00673270">
        <w:t>melalui</w:t>
      </w:r>
      <w:proofErr w:type="spellEnd"/>
      <w:r w:rsidR="00673270" w:rsidRPr="00673270">
        <w:t xml:space="preserve"> NTC </w:t>
      </w:r>
      <w:proofErr w:type="spellStart"/>
      <w:r w:rsidR="00673270" w:rsidRPr="00673270">
        <w:t>serta</w:t>
      </w:r>
      <w:proofErr w:type="spellEnd"/>
      <w:r w:rsidR="00673270" w:rsidRPr="00673270">
        <w:t xml:space="preserve"> </w:t>
      </w:r>
      <w:proofErr w:type="spellStart"/>
      <w:r w:rsidR="00673270" w:rsidRPr="00673270">
        <w:t>terhubung</w:t>
      </w:r>
      <w:proofErr w:type="spellEnd"/>
      <w:r w:rsidR="00673270" w:rsidRPr="00673270">
        <w:t xml:space="preserve"> </w:t>
      </w:r>
      <w:proofErr w:type="spellStart"/>
      <w:r w:rsidR="00673270" w:rsidRPr="00673270">
        <w:t>dengan</w:t>
      </w:r>
      <w:proofErr w:type="spellEnd"/>
      <w:r w:rsidR="00673270" w:rsidRPr="00673270">
        <w:t xml:space="preserve"> </w:t>
      </w:r>
      <w:proofErr w:type="gramStart"/>
      <w:r w:rsidR="00673270" w:rsidRPr="00673270">
        <w:t>8 bit</w:t>
      </w:r>
      <w:proofErr w:type="gramEnd"/>
      <w:r w:rsidR="00673270" w:rsidRPr="00673270">
        <w:t xml:space="preserve"> </w:t>
      </w:r>
      <w:proofErr w:type="spellStart"/>
      <w:r w:rsidR="00673270" w:rsidRPr="00673270">
        <w:t>uC</w:t>
      </w:r>
      <w:proofErr w:type="spellEnd"/>
      <w:r w:rsidR="00673270" w:rsidRPr="00673270">
        <w:t xml:space="preserve"> </w:t>
      </w:r>
      <w:proofErr w:type="spellStart"/>
      <w:r w:rsidR="00673270" w:rsidRPr="00673270">
        <w:t>sehingga</w:t>
      </w:r>
      <w:proofErr w:type="spellEnd"/>
      <w:r w:rsidR="00673270" w:rsidRPr="00673270">
        <w:t xml:space="preserve"> </w:t>
      </w:r>
      <w:proofErr w:type="spellStart"/>
      <w:r w:rsidR="00673270" w:rsidRPr="00673270">
        <w:t>memberikan</w:t>
      </w:r>
      <w:proofErr w:type="spellEnd"/>
      <w:r w:rsidR="00673270" w:rsidRPr="00673270">
        <w:t xml:space="preserve"> </w:t>
      </w:r>
      <w:proofErr w:type="spellStart"/>
      <w:r w:rsidR="00673270" w:rsidRPr="00673270">
        <w:t>hasil</w:t>
      </w:r>
      <w:proofErr w:type="spellEnd"/>
      <w:r w:rsidR="00673270" w:rsidRPr="00673270">
        <w:t xml:space="preserve"> yang </w:t>
      </w:r>
      <w:proofErr w:type="spellStart"/>
      <w:r w:rsidR="00673270" w:rsidRPr="00673270">
        <w:t>cukup</w:t>
      </w:r>
      <w:proofErr w:type="spellEnd"/>
      <w:r w:rsidR="00673270" w:rsidRPr="00673270">
        <w:t xml:space="preserve"> </w:t>
      </w:r>
      <w:proofErr w:type="spellStart"/>
      <w:r w:rsidR="00673270" w:rsidRPr="00673270">
        <w:t>baik</w:t>
      </w:r>
      <w:proofErr w:type="spellEnd"/>
      <w:r w:rsidR="00673270" w:rsidRPr="00673270">
        <w:t xml:space="preserve">, </w:t>
      </w:r>
      <w:proofErr w:type="spellStart"/>
      <w:r w:rsidR="00673270" w:rsidRPr="00673270">
        <w:t>kecepatan</w:t>
      </w:r>
      <w:proofErr w:type="spellEnd"/>
      <w:r w:rsidR="00673270" w:rsidRPr="00673270">
        <w:t xml:space="preserve"> </w:t>
      </w:r>
      <w:proofErr w:type="spellStart"/>
      <w:r w:rsidR="00673270" w:rsidRPr="00673270">
        <w:t>respon</w:t>
      </w:r>
      <w:proofErr w:type="spellEnd"/>
      <w:r w:rsidR="00673270" w:rsidRPr="00673270">
        <w:t xml:space="preserve"> yang </w:t>
      </w:r>
      <w:proofErr w:type="spellStart"/>
      <w:r w:rsidR="00673270" w:rsidRPr="00673270">
        <w:t>cukup</w:t>
      </w:r>
      <w:proofErr w:type="spellEnd"/>
      <w:r w:rsidR="00673270" w:rsidRPr="00673270">
        <w:t xml:space="preserve">, </w:t>
      </w:r>
      <w:proofErr w:type="spellStart"/>
      <w:r w:rsidR="00673270" w:rsidRPr="00673270">
        <w:t>memiliki</w:t>
      </w:r>
      <w:proofErr w:type="spellEnd"/>
      <w:r w:rsidR="00673270" w:rsidRPr="00673270">
        <w:t xml:space="preserve"> </w:t>
      </w:r>
      <w:proofErr w:type="spellStart"/>
      <w:r w:rsidR="00673270" w:rsidRPr="00673270">
        <w:t>ketahanan</w:t>
      </w:r>
      <w:proofErr w:type="spellEnd"/>
      <w:r w:rsidR="00673270" w:rsidRPr="00673270">
        <w:t xml:space="preserve"> yang </w:t>
      </w:r>
      <w:proofErr w:type="spellStart"/>
      <w:r w:rsidR="00673270" w:rsidRPr="00673270">
        <w:t>baik</w:t>
      </w:r>
      <w:proofErr w:type="spellEnd"/>
      <w:r w:rsidR="00673270" w:rsidRPr="00673270">
        <w:t xml:space="preserve"> </w:t>
      </w:r>
      <w:proofErr w:type="spellStart"/>
      <w:r w:rsidR="00673270" w:rsidRPr="00673270">
        <w:t>terhadap</w:t>
      </w:r>
      <w:proofErr w:type="spellEnd"/>
      <w:r w:rsidR="00673270" w:rsidRPr="00673270">
        <w:t xml:space="preserve"> </w:t>
      </w:r>
      <w:proofErr w:type="spellStart"/>
      <w:r w:rsidR="00673270" w:rsidRPr="00673270">
        <w:t>interferensi</w:t>
      </w:r>
      <w:proofErr w:type="spellEnd"/>
      <w:r w:rsidR="00673270" w:rsidRPr="00673270">
        <w:t xml:space="preserve"> dan </w:t>
      </w:r>
      <w:proofErr w:type="spellStart"/>
      <w:r w:rsidR="00673270" w:rsidRPr="00673270">
        <w:t>cukup</w:t>
      </w:r>
      <w:proofErr w:type="spellEnd"/>
      <w:r w:rsidR="00673270" w:rsidRPr="00673270">
        <w:t xml:space="preserve"> </w:t>
      </w:r>
      <w:proofErr w:type="spellStart"/>
      <w:r w:rsidR="00673270" w:rsidRPr="00673270">
        <w:t>murah</w:t>
      </w:r>
      <w:proofErr w:type="spellEnd"/>
      <w:r w:rsidR="00673270" w:rsidRPr="00673270">
        <w:t xml:space="preserve"> </w:t>
      </w:r>
      <w:proofErr w:type="spellStart"/>
      <w:r w:rsidR="00673270" w:rsidRPr="00673270">
        <w:t>dalam</w:t>
      </w:r>
      <w:proofErr w:type="spellEnd"/>
      <w:r w:rsidR="00673270" w:rsidRPr="00673270">
        <w:t xml:space="preserve"> </w:t>
      </w:r>
      <w:proofErr w:type="spellStart"/>
      <w:r w:rsidR="00673270" w:rsidRPr="00673270">
        <w:t>harga</w:t>
      </w:r>
      <w:proofErr w:type="spellEnd"/>
      <w:r w:rsidR="00673270" w:rsidRPr="00673270">
        <w:t xml:space="preserve">. </w:t>
      </w:r>
      <w:proofErr w:type="spellStart"/>
      <w:r w:rsidR="00042BB0">
        <w:t>Ini</w:t>
      </w:r>
      <w:proofErr w:type="spellEnd"/>
      <w:r w:rsidR="00042BB0">
        <w:t xml:space="preserve"> </w:t>
      </w:r>
      <w:proofErr w:type="spellStart"/>
      <w:r w:rsidR="00042BB0">
        <w:t>menjadikan</w:t>
      </w:r>
      <w:proofErr w:type="spellEnd"/>
      <w:r w:rsidR="00042BB0">
        <w:t xml:space="preserve"> DHT11 </w:t>
      </w:r>
      <w:proofErr w:type="spellStart"/>
      <w:r w:rsidR="00042BB0">
        <w:t>sebagai</w:t>
      </w:r>
      <w:proofErr w:type="spellEnd"/>
      <w:r w:rsidR="00042BB0">
        <w:t xml:space="preserve"> salah </w:t>
      </w:r>
      <w:proofErr w:type="spellStart"/>
      <w:r w:rsidR="00042BB0">
        <w:t>satu</w:t>
      </w:r>
      <w:proofErr w:type="spellEnd"/>
      <w:r w:rsidR="00042BB0">
        <w:t xml:space="preserve"> sensor yang sangat </w:t>
      </w:r>
      <w:proofErr w:type="spellStart"/>
      <w:r w:rsidR="00042BB0">
        <w:t>baik</w:t>
      </w:r>
      <w:proofErr w:type="spellEnd"/>
      <w:r w:rsidR="00042BB0">
        <w:t xml:space="preserve"> </w:t>
      </w:r>
      <w:proofErr w:type="spellStart"/>
      <w:r w:rsidR="00042BB0">
        <w:t>untuk</w:t>
      </w:r>
      <w:proofErr w:type="spellEnd"/>
      <w:r w:rsidR="00042BB0">
        <w:t xml:space="preserve"> </w:t>
      </w:r>
      <w:proofErr w:type="spellStart"/>
      <w:r w:rsidR="00042BB0">
        <w:t>penelitian</w:t>
      </w:r>
      <w:proofErr w:type="spellEnd"/>
      <w:r w:rsidR="00042BB0">
        <w:t xml:space="preserve"> </w:t>
      </w:r>
      <w:proofErr w:type="spellStart"/>
      <w:r w:rsidR="00042BB0">
        <w:t>ini</w:t>
      </w:r>
      <w:proofErr w:type="spellEnd"/>
      <w:r w:rsidR="00DE4569">
        <w:t xml:space="preserve">, </w:t>
      </w:r>
      <w:proofErr w:type="spellStart"/>
      <w:r w:rsidR="00DE4569">
        <w:t>karena</w:t>
      </w:r>
      <w:proofErr w:type="spellEnd"/>
      <w:r w:rsidR="00DE4569">
        <w:t xml:space="preserve"> data yang </w:t>
      </w:r>
      <w:proofErr w:type="spellStart"/>
      <w:r w:rsidR="00DE4569">
        <w:t>didapatkan</w:t>
      </w:r>
      <w:proofErr w:type="spellEnd"/>
      <w:r w:rsidR="00DE4569">
        <w:t xml:space="preserve"> oleh sensor DHT11 </w:t>
      </w:r>
      <w:proofErr w:type="spellStart"/>
      <w:r w:rsidR="00DE4569">
        <w:t>nantinya</w:t>
      </w:r>
      <w:proofErr w:type="spellEnd"/>
      <w:r w:rsidR="00DE4569">
        <w:t xml:space="preserve"> </w:t>
      </w:r>
      <w:proofErr w:type="spellStart"/>
      <w:r w:rsidR="00DE4569">
        <w:t>akan</w:t>
      </w:r>
      <w:proofErr w:type="spellEnd"/>
      <w:r w:rsidR="00DE4569">
        <w:t xml:space="preserve"> </w:t>
      </w:r>
      <w:proofErr w:type="spellStart"/>
      <w:r w:rsidR="00DE4569">
        <w:t>ditampilkan</w:t>
      </w:r>
      <w:proofErr w:type="spellEnd"/>
      <w:r w:rsidR="00DE4569">
        <w:t xml:space="preserve"> </w:t>
      </w:r>
      <w:proofErr w:type="spellStart"/>
      <w:r w:rsidR="00DE4569">
        <w:t>dalam</w:t>
      </w:r>
      <w:proofErr w:type="spellEnd"/>
      <w:r w:rsidR="00DE4569">
        <w:t xml:space="preserve"> </w:t>
      </w:r>
      <w:proofErr w:type="spellStart"/>
      <w:r w:rsidR="00DE4569">
        <w:t>bentuk</w:t>
      </w:r>
      <w:proofErr w:type="spellEnd"/>
      <w:r w:rsidR="00DE4569">
        <w:t xml:space="preserve"> data yang </w:t>
      </w:r>
      <w:proofErr w:type="spellStart"/>
      <w:r w:rsidR="00DE4569">
        <w:t>dapat</w:t>
      </w:r>
      <w:proofErr w:type="spellEnd"/>
      <w:r w:rsidR="00DE4569">
        <w:t xml:space="preserve"> </w:t>
      </w:r>
      <w:proofErr w:type="spellStart"/>
      <w:r w:rsidR="00DE4569">
        <w:t>dikirimkan</w:t>
      </w:r>
      <w:proofErr w:type="spellEnd"/>
      <w:r w:rsidR="00DE4569">
        <w:t xml:space="preserve"> </w:t>
      </w:r>
      <w:proofErr w:type="spellStart"/>
      <w:r w:rsidR="00DE4569">
        <w:t>melalui</w:t>
      </w:r>
      <w:proofErr w:type="spellEnd"/>
      <w:r w:rsidR="00DE4569">
        <w:t xml:space="preserve"> internet. </w:t>
      </w:r>
    </w:p>
    <w:p w14:paraId="421610BC" w14:textId="68376F3C" w:rsidR="004573B0" w:rsidRPr="006B0B3A" w:rsidRDefault="004573B0" w:rsidP="005E291B">
      <w:pPr>
        <w:pStyle w:val="paragraf"/>
        <w:rPr>
          <w:lang w:val="en-ID" w:eastAsia="en-ID"/>
        </w:rPr>
      </w:pPr>
      <w:proofErr w:type="spellStart"/>
      <w:r>
        <w:t>Untuk</w:t>
      </w:r>
      <w:proofErr w:type="spellEnd"/>
      <w:r>
        <w:t xml:space="preserve"> </w:t>
      </w:r>
      <w:proofErr w:type="spellStart"/>
      <w:r>
        <w:t>penelitian</w:t>
      </w:r>
      <w:proofErr w:type="spellEnd"/>
      <w:r>
        <w:t xml:space="preserve"> </w:t>
      </w:r>
      <w:proofErr w:type="spellStart"/>
      <w:r>
        <w:t>terkait</w:t>
      </w:r>
      <w:proofErr w:type="spellEnd"/>
      <w:r>
        <w:t xml:space="preserve"> </w:t>
      </w:r>
      <w:proofErr w:type="spellStart"/>
      <w:r>
        <w:t>terdapat</w:t>
      </w:r>
      <w:proofErr w:type="spellEnd"/>
      <w:r>
        <w:t xml:space="preserve"> </w:t>
      </w:r>
      <w:proofErr w:type="spellStart"/>
      <w:r>
        <w:t>penelitian</w:t>
      </w:r>
      <w:proofErr w:type="spellEnd"/>
      <w:r>
        <w:t xml:space="preserve"> [13]</w:t>
      </w:r>
      <w:r w:rsidRPr="004573B0">
        <w:rPr>
          <w:lang w:val="en-ID" w:eastAsia="en-ID"/>
        </w:rPr>
        <w:t xml:space="preserve"> </w:t>
      </w:r>
      <w:proofErr w:type="spellStart"/>
      <w:r w:rsidRPr="004573B0">
        <w:rPr>
          <w:lang w:val="en-ID" w:eastAsia="en-ID"/>
        </w:rPr>
        <w:t>bertujuan</w:t>
      </w:r>
      <w:proofErr w:type="spellEnd"/>
      <w:r w:rsidRPr="004573B0">
        <w:rPr>
          <w:lang w:val="en-ID" w:eastAsia="en-ID"/>
        </w:rPr>
        <w:t xml:space="preserve"> </w:t>
      </w:r>
      <w:proofErr w:type="spellStart"/>
      <w:r w:rsidRPr="004573B0">
        <w:rPr>
          <w:lang w:val="en-ID" w:eastAsia="en-ID"/>
        </w:rPr>
        <w:t>membangun</w:t>
      </w:r>
      <w:proofErr w:type="spellEnd"/>
      <w:r w:rsidRPr="004573B0">
        <w:rPr>
          <w:lang w:val="en-ID" w:eastAsia="en-ID"/>
        </w:rPr>
        <w:t xml:space="preserve"> </w:t>
      </w:r>
      <w:proofErr w:type="spellStart"/>
      <w:r w:rsidRPr="004573B0">
        <w:rPr>
          <w:lang w:val="en-ID" w:eastAsia="en-ID"/>
        </w:rPr>
        <w:t>sistem</w:t>
      </w:r>
      <w:proofErr w:type="spellEnd"/>
      <w:r w:rsidRPr="004573B0">
        <w:rPr>
          <w:lang w:val="en-ID" w:eastAsia="en-ID"/>
        </w:rPr>
        <w:t xml:space="preserve"> monitoring </w:t>
      </w:r>
      <w:proofErr w:type="spellStart"/>
      <w:r w:rsidRPr="004573B0">
        <w:rPr>
          <w:lang w:val="en-ID" w:eastAsia="en-ID"/>
        </w:rPr>
        <w:t>berbasis</w:t>
      </w:r>
      <w:proofErr w:type="spellEnd"/>
      <w:r w:rsidRPr="004573B0">
        <w:rPr>
          <w:lang w:val="en-ID" w:eastAsia="en-ID"/>
        </w:rPr>
        <w:t xml:space="preserve"> IoT </w:t>
      </w:r>
      <w:proofErr w:type="spellStart"/>
      <w:r w:rsidRPr="004573B0">
        <w:rPr>
          <w:lang w:val="en-ID" w:eastAsia="en-ID"/>
        </w:rPr>
        <w:t>menggunakan</w:t>
      </w:r>
      <w:proofErr w:type="spellEnd"/>
      <w:r w:rsidRPr="004573B0">
        <w:rPr>
          <w:lang w:val="en-ID" w:eastAsia="en-ID"/>
        </w:rPr>
        <w:t xml:space="preserve"> sensor DHT11 dan </w:t>
      </w:r>
      <w:proofErr w:type="spellStart"/>
      <w:r w:rsidRPr="004573B0">
        <w:rPr>
          <w:lang w:val="en-ID" w:eastAsia="en-ID"/>
        </w:rPr>
        <w:t>NodeMCU</w:t>
      </w:r>
      <w:proofErr w:type="spellEnd"/>
      <w:r w:rsidRPr="004573B0">
        <w:rPr>
          <w:lang w:val="en-ID" w:eastAsia="en-ID"/>
        </w:rPr>
        <w:t xml:space="preserve"> ESP8266, </w:t>
      </w:r>
      <w:proofErr w:type="spellStart"/>
      <w:r w:rsidRPr="004573B0">
        <w:rPr>
          <w:lang w:val="en-ID" w:eastAsia="en-ID"/>
        </w:rPr>
        <w:t>dengan</w:t>
      </w:r>
      <w:proofErr w:type="spellEnd"/>
      <w:r w:rsidRPr="004573B0">
        <w:rPr>
          <w:lang w:val="en-ID" w:eastAsia="en-ID"/>
        </w:rPr>
        <w:t xml:space="preserve"> data </w:t>
      </w:r>
      <w:proofErr w:type="spellStart"/>
      <w:r w:rsidRPr="004573B0">
        <w:rPr>
          <w:lang w:val="en-ID" w:eastAsia="en-ID"/>
        </w:rPr>
        <w:t>ditampilkan</w:t>
      </w:r>
      <w:proofErr w:type="spellEnd"/>
      <w:r w:rsidRPr="004573B0">
        <w:rPr>
          <w:lang w:val="en-ID" w:eastAsia="en-ID"/>
        </w:rPr>
        <w:t xml:space="preserve"> pada website. </w:t>
      </w:r>
      <w:proofErr w:type="spellStart"/>
      <w:r w:rsidRPr="004573B0">
        <w:rPr>
          <w:lang w:val="en-ID" w:eastAsia="en-ID"/>
        </w:rPr>
        <w:t>Sistem</w:t>
      </w:r>
      <w:proofErr w:type="spellEnd"/>
      <w:r w:rsidRPr="004573B0">
        <w:rPr>
          <w:lang w:val="en-ID" w:eastAsia="en-ID"/>
        </w:rPr>
        <w:t xml:space="preserve"> </w:t>
      </w:r>
      <w:proofErr w:type="spellStart"/>
      <w:r w:rsidRPr="004573B0">
        <w:rPr>
          <w:lang w:val="en-ID" w:eastAsia="en-ID"/>
        </w:rPr>
        <w:t>dikembangkan</w:t>
      </w:r>
      <w:proofErr w:type="spellEnd"/>
      <w:r w:rsidRPr="004573B0">
        <w:rPr>
          <w:lang w:val="en-ID" w:eastAsia="en-ID"/>
        </w:rPr>
        <w:t xml:space="preserve"> </w:t>
      </w:r>
      <w:proofErr w:type="spellStart"/>
      <w:r w:rsidRPr="004573B0">
        <w:rPr>
          <w:lang w:val="en-ID" w:eastAsia="en-ID"/>
        </w:rPr>
        <w:t>menggunakan</w:t>
      </w:r>
      <w:proofErr w:type="spellEnd"/>
      <w:r w:rsidRPr="004573B0">
        <w:rPr>
          <w:lang w:val="en-ID" w:eastAsia="en-ID"/>
        </w:rPr>
        <w:t xml:space="preserve"> </w:t>
      </w:r>
      <w:proofErr w:type="spellStart"/>
      <w:r w:rsidRPr="004573B0">
        <w:rPr>
          <w:lang w:val="en-ID" w:eastAsia="en-ID"/>
        </w:rPr>
        <w:t>metode</w:t>
      </w:r>
      <w:proofErr w:type="spellEnd"/>
      <w:r w:rsidRPr="004573B0">
        <w:rPr>
          <w:lang w:val="en-ID" w:eastAsia="en-ID"/>
        </w:rPr>
        <w:t xml:space="preserve"> </w:t>
      </w:r>
      <w:proofErr w:type="spellStart"/>
      <w:r w:rsidRPr="004573B0">
        <w:rPr>
          <w:lang w:val="en-ID" w:eastAsia="en-ID"/>
        </w:rPr>
        <w:t>prototipe</w:t>
      </w:r>
      <w:proofErr w:type="spellEnd"/>
      <w:r w:rsidRPr="004573B0">
        <w:rPr>
          <w:lang w:val="en-ID" w:eastAsia="en-ID"/>
        </w:rPr>
        <w:t xml:space="preserve"> </w:t>
      </w:r>
      <w:proofErr w:type="spellStart"/>
      <w:r w:rsidRPr="004573B0">
        <w:rPr>
          <w:lang w:val="en-ID" w:eastAsia="en-ID"/>
        </w:rPr>
        <w:t>untuk</w:t>
      </w:r>
      <w:proofErr w:type="spellEnd"/>
      <w:r w:rsidRPr="004573B0">
        <w:rPr>
          <w:lang w:val="en-ID" w:eastAsia="en-ID"/>
        </w:rPr>
        <w:t xml:space="preserve"> </w:t>
      </w:r>
      <w:proofErr w:type="spellStart"/>
      <w:r w:rsidRPr="004573B0">
        <w:rPr>
          <w:lang w:val="en-ID" w:eastAsia="en-ID"/>
        </w:rPr>
        <w:t>memastikan</w:t>
      </w:r>
      <w:proofErr w:type="spellEnd"/>
      <w:r w:rsidRPr="004573B0">
        <w:rPr>
          <w:lang w:val="en-ID" w:eastAsia="en-ID"/>
        </w:rPr>
        <w:t xml:space="preserve"> </w:t>
      </w:r>
      <w:proofErr w:type="spellStart"/>
      <w:r w:rsidRPr="004573B0">
        <w:rPr>
          <w:lang w:val="en-ID" w:eastAsia="en-ID"/>
        </w:rPr>
        <w:t>hasil</w:t>
      </w:r>
      <w:proofErr w:type="spellEnd"/>
      <w:r w:rsidRPr="004573B0">
        <w:rPr>
          <w:lang w:val="en-ID" w:eastAsia="en-ID"/>
        </w:rPr>
        <w:t xml:space="preserve"> </w:t>
      </w:r>
      <w:proofErr w:type="spellStart"/>
      <w:r w:rsidRPr="004573B0">
        <w:rPr>
          <w:lang w:val="en-ID" w:eastAsia="en-ID"/>
        </w:rPr>
        <w:t>sesuai</w:t>
      </w:r>
      <w:proofErr w:type="spellEnd"/>
      <w:r w:rsidRPr="004573B0">
        <w:rPr>
          <w:lang w:val="en-ID" w:eastAsia="en-ID"/>
        </w:rPr>
        <w:t xml:space="preserve"> </w:t>
      </w:r>
      <w:proofErr w:type="spellStart"/>
      <w:r w:rsidRPr="004573B0">
        <w:rPr>
          <w:lang w:val="en-ID" w:eastAsia="en-ID"/>
        </w:rPr>
        <w:t>kebutuhan</w:t>
      </w:r>
      <w:proofErr w:type="spellEnd"/>
      <w:r w:rsidRPr="004573B0">
        <w:rPr>
          <w:lang w:val="en-ID" w:eastAsia="en-ID"/>
        </w:rPr>
        <w:t xml:space="preserve">, </w:t>
      </w:r>
      <w:proofErr w:type="spellStart"/>
      <w:r w:rsidRPr="004573B0">
        <w:rPr>
          <w:lang w:val="en-ID" w:eastAsia="en-ID"/>
        </w:rPr>
        <w:t>memanfaatkan</w:t>
      </w:r>
      <w:proofErr w:type="spellEnd"/>
      <w:r w:rsidRPr="004573B0">
        <w:rPr>
          <w:lang w:val="en-ID" w:eastAsia="en-ID"/>
        </w:rPr>
        <w:t xml:space="preserve"> </w:t>
      </w:r>
      <w:proofErr w:type="spellStart"/>
      <w:r w:rsidRPr="004573B0">
        <w:rPr>
          <w:lang w:val="en-ID" w:eastAsia="en-ID"/>
        </w:rPr>
        <w:t>perangkat</w:t>
      </w:r>
      <w:proofErr w:type="spellEnd"/>
      <w:r w:rsidRPr="004573B0">
        <w:rPr>
          <w:lang w:val="en-ID" w:eastAsia="en-ID"/>
        </w:rPr>
        <w:t xml:space="preserve"> </w:t>
      </w:r>
      <w:proofErr w:type="spellStart"/>
      <w:r w:rsidRPr="004573B0">
        <w:rPr>
          <w:lang w:val="en-ID" w:eastAsia="en-ID"/>
        </w:rPr>
        <w:t>lunak</w:t>
      </w:r>
      <w:proofErr w:type="spellEnd"/>
      <w:r w:rsidRPr="004573B0">
        <w:rPr>
          <w:lang w:val="en-ID" w:eastAsia="en-ID"/>
        </w:rPr>
        <w:t xml:space="preserve"> </w:t>
      </w:r>
      <w:proofErr w:type="spellStart"/>
      <w:r w:rsidRPr="004573B0">
        <w:rPr>
          <w:lang w:val="en-ID" w:eastAsia="en-ID"/>
        </w:rPr>
        <w:t>seperti</w:t>
      </w:r>
      <w:proofErr w:type="spellEnd"/>
      <w:r w:rsidRPr="004573B0">
        <w:rPr>
          <w:lang w:val="en-ID" w:eastAsia="en-ID"/>
        </w:rPr>
        <w:t xml:space="preserve"> Arduino IDE, XAMPP, dan Sublime. </w:t>
      </w:r>
      <w:proofErr w:type="spellStart"/>
      <w:r w:rsidRPr="004573B0">
        <w:rPr>
          <w:lang w:val="en-ID" w:eastAsia="en-ID"/>
        </w:rPr>
        <w:t>Dengan</w:t>
      </w:r>
      <w:proofErr w:type="spellEnd"/>
      <w:r w:rsidRPr="004573B0">
        <w:rPr>
          <w:lang w:val="en-ID" w:eastAsia="en-ID"/>
        </w:rPr>
        <w:t xml:space="preserve"> </w:t>
      </w:r>
      <w:proofErr w:type="spellStart"/>
      <w:r w:rsidRPr="004573B0">
        <w:rPr>
          <w:lang w:val="en-ID" w:eastAsia="en-ID"/>
        </w:rPr>
        <w:t>sistem</w:t>
      </w:r>
      <w:proofErr w:type="spellEnd"/>
      <w:r w:rsidRPr="004573B0">
        <w:rPr>
          <w:lang w:val="en-ID" w:eastAsia="en-ID"/>
        </w:rPr>
        <w:t xml:space="preserve"> </w:t>
      </w:r>
      <w:proofErr w:type="spellStart"/>
      <w:r w:rsidRPr="004573B0">
        <w:rPr>
          <w:lang w:val="en-ID" w:eastAsia="en-ID"/>
        </w:rPr>
        <w:t>ini</w:t>
      </w:r>
      <w:proofErr w:type="spellEnd"/>
      <w:r w:rsidRPr="004573B0">
        <w:rPr>
          <w:lang w:val="en-ID" w:eastAsia="en-ID"/>
        </w:rPr>
        <w:t xml:space="preserve">, </w:t>
      </w:r>
      <w:proofErr w:type="spellStart"/>
      <w:r w:rsidRPr="004573B0">
        <w:rPr>
          <w:lang w:val="en-ID" w:eastAsia="en-ID"/>
        </w:rPr>
        <w:t>suhu</w:t>
      </w:r>
      <w:proofErr w:type="spellEnd"/>
      <w:r w:rsidRPr="004573B0">
        <w:rPr>
          <w:lang w:val="en-ID" w:eastAsia="en-ID"/>
        </w:rPr>
        <w:t xml:space="preserve"> dan </w:t>
      </w:r>
      <w:proofErr w:type="spellStart"/>
      <w:r w:rsidRPr="004573B0">
        <w:rPr>
          <w:lang w:val="en-ID" w:eastAsia="en-ID"/>
        </w:rPr>
        <w:t>kelembaban</w:t>
      </w:r>
      <w:proofErr w:type="spellEnd"/>
      <w:r w:rsidRPr="004573B0">
        <w:rPr>
          <w:lang w:val="en-ID" w:eastAsia="en-ID"/>
        </w:rPr>
        <w:t xml:space="preserve"> </w:t>
      </w:r>
      <w:proofErr w:type="spellStart"/>
      <w:r w:rsidRPr="004573B0">
        <w:rPr>
          <w:lang w:val="en-ID" w:eastAsia="en-ID"/>
        </w:rPr>
        <w:t>laboratorium</w:t>
      </w:r>
      <w:proofErr w:type="spellEnd"/>
      <w:r w:rsidRPr="004573B0">
        <w:rPr>
          <w:lang w:val="en-ID" w:eastAsia="en-ID"/>
        </w:rPr>
        <w:t xml:space="preserve"> </w:t>
      </w:r>
      <w:proofErr w:type="spellStart"/>
      <w:r w:rsidRPr="004573B0">
        <w:rPr>
          <w:lang w:val="en-ID" w:eastAsia="en-ID"/>
        </w:rPr>
        <w:t>dapat</w:t>
      </w:r>
      <w:proofErr w:type="spellEnd"/>
      <w:r w:rsidRPr="004573B0">
        <w:rPr>
          <w:lang w:val="en-ID" w:eastAsia="en-ID"/>
        </w:rPr>
        <w:t xml:space="preserve"> </w:t>
      </w:r>
      <w:proofErr w:type="spellStart"/>
      <w:r w:rsidRPr="004573B0">
        <w:rPr>
          <w:lang w:val="en-ID" w:eastAsia="en-ID"/>
        </w:rPr>
        <w:t>dipantau</w:t>
      </w:r>
      <w:proofErr w:type="spellEnd"/>
      <w:r w:rsidRPr="004573B0">
        <w:rPr>
          <w:lang w:val="en-ID" w:eastAsia="en-ID"/>
        </w:rPr>
        <w:t xml:space="preserve"> </w:t>
      </w:r>
      <w:proofErr w:type="spellStart"/>
      <w:r w:rsidRPr="004573B0">
        <w:rPr>
          <w:lang w:val="en-ID" w:eastAsia="en-ID"/>
        </w:rPr>
        <w:t>secara</w:t>
      </w:r>
      <w:proofErr w:type="spellEnd"/>
      <w:r w:rsidRPr="004573B0">
        <w:rPr>
          <w:lang w:val="en-ID" w:eastAsia="en-ID"/>
        </w:rPr>
        <w:t xml:space="preserve"> real-time, </w:t>
      </w:r>
      <w:proofErr w:type="spellStart"/>
      <w:r w:rsidRPr="004573B0">
        <w:rPr>
          <w:lang w:val="en-ID" w:eastAsia="en-ID"/>
        </w:rPr>
        <w:t>meningkatkan</w:t>
      </w:r>
      <w:proofErr w:type="spellEnd"/>
      <w:r w:rsidRPr="004573B0">
        <w:rPr>
          <w:lang w:val="en-ID" w:eastAsia="en-ID"/>
        </w:rPr>
        <w:t xml:space="preserve"> </w:t>
      </w:r>
      <w:proofErr w:type="spellStart"/>
      <w:r w:rsidRPr="004573B0">
        <w:rPr>
          <w:lang w:val="en-ID" w:eastAsia="en-ID"/>
        </w:rPr>
        <w:t>keamanan</w:t>
      </w:r>
      <w:proofErr w:type="spellEnd"/>
      <w:r w:rsidRPr="004573B0">
        <w:rPr>
          <w:lang w:val="en-ID" w:eastAsia="en-ID"/>
        </w:rPr>
        <w:t xml:space="preserve"> dan </w:t>
      </w:r>
      <w:proofErr w:type="spellStart"/>
      <w:r w:rsidRPr="004573B0">
        <w:rPr>
          <w:lang w:val="en-ID" w:eastAsia="en-ID"/>
        </w:rPr>
        <w:t>efisiensi</w:t>
      </w:r>
      <w:proofErr w:type="spellEnd"/>
      <w:r w:rsidRPr="004573B0">
        <w:rPr>
          <w:lang w:val="en-ID" w:eastAsia="en-ID"/>
        </w:rPr>
        <w:t>.</w:t>
      </w:r>
      <w:r w:rsidR="006B0B3A">
        <w:rPr>
          <w:lang w:val="en-ID" w:eastAsia="en-ID"/>
        </w:rPr>
        <w:t xml:space="preserve"> </w:t>
      </w:r>
      <w:proofErr w:type="spellStart"/>
      <w:r w:rsidR="006B0B3A">
        <w:rPr>
          <w:lang w:val="en-ID" w:eastAsia="en-ID"/>
        </w:rPr>
        <w:t>Terdapat</w:t>
      </w:r>
      <w:proofErr w:type="spellEnd"/>
      <w:r w:rsidR="006B0B3A">
        <w:rPr>
          <w:lang w:val="en-ID" w:eastAsia="en-ID"/>
        </w:rPr>
        <w:t xml:space="preserve"> juga </w:t>
      </w:r>
      <w:proofErr w:type="spellStart"/>
      <w:r w:rsidR="006B0B3A">
        <w:rPr>
          <w:lang w:val="en-ID" w:eastAsia="en-ID"/>
        </w:rPr>
        <w:t>penelitian</w:t>
      </w:r>
      <w:proofErr w:type="spellEnd"/>
      <w:r w:rsidR="006B0B3A">
        <w:rPr>
          <w:lang w:val="en-ID" w:eastAsia="en-ID"/>
        </w:rPr>
        <w:t xml:space="preserve"> </w:t>
      </w:r>
      <w:r w:rsidR="006B0B3A">
        <w:t xml:space="preserve">[14] </w:t>
      </w:r>
      <w:proofErr w:type="spellStart"/>
      <w:r w:rsidR="006B0B3A">
        <w:t>bertujuan</w:t>
      </w:r>
      <w:proofErr w:type="spellEnd"/>
      <w:r w:rsidR="006B0B3A">
        <w:t xml:space="preserve"> </w:t>
      </w:r>
      <w:proofErr w:type="spellStart"/>
      <w:r w:rsidR="006B0B3A">
        <w:t>membandingkan</w:t>
      </w:r>
      <w:proofErr w:type="spellEnd"/>
      <w:r w:rsidR="006B0B3A">
        <w:t xml:space="preserve"> </w:t>
      </w:r>
      <w:proofErr w:type="spellStart"/>
      <w:r w:rsidR="006B0B3A">
        <w:t>performa</w:t>
      </w:r>
      <w:proofErr w:type="spellEnd"/>
      <w:r w:rsidR="006B0B3A">
        <w:t xml:space="preserve"> sensor </w:t>
      </w:r>
      <w:proofErr w:type="spellStart"/>
      <w:r w:rsidR="006B0B3A">
        <w:t>suhu</w:t>
      </w:r>
      <w:proofErr w:type="spellEnd"/>
      <w:r w:rsidR="006B0B3A">
        <w:t xml:space="preserve"> DHT11 dan DS18B20 </w:t>
      </w:r>
      <w:proofErr w:type="spellStart"/>
      <w:r w:rsidR="006B0B3A">
        <w:t>dalam</w:t>
      </w:r>
      <w:proofErr w:type="spellEnd"/>
      <w:r w:rsidR="006B0B3A">
        <w:t xml:space="preserve"> </w:t>
      </w:r>
      <w:proofErr w:type="spellStart"/>
      <w:r w:rsidR="006B0B3A">
        <w:t>pengukuran</w:t>
      </w:r>
      <w:proofErr w:type="spellEnd"/>
      <w:r w:rsidR="006B0B3A">
        <w:t xml:space="preserve"> </w:t>
      </w:r>
      <w:proofErr w:type="spellStart"/>
      <w:r w:rsidR="006B0B3A">
        <w:t>suhu</w:t>
      </w:r>
      <w:proofErr w:type="spellEnd"/>
      <w:r w:rsidR="006B0B3A">
        <w:t xml:space="preserve"> pada </w:t>
      </w:r>
      <w:proofErr w:type="spellStart"/>
      <w:r w:rsidR="006B0B3A">
        <w:t>ruangan</w:t>
      </w:r>
      <w:proofErr w:type="spellEnd"/>
      <w:r w:rsidR="006B0B3A">
        <w:t xml:space="preserve"> server. </w:t>
      </w:r>
      <w:proofErr w:type="spellStart"/>
      <w:r w:rsidR="006B0B3A">
        <w:t>Sistem</w:t>
      </w:r>
      <w:proofErr w:type="spellEnd"/>
      <w:r w:rsidR="006B0B3A">
        <w:t xml:space="preserve"> </w:t>
      </w:r>
      <w:proofErr w:type="spellStart"/>
      <w:r w:rsidR="006B0B3A">
        <w:t>dikembangkan</w:t>
      </w:r>
      <w:proofErr w:type="spellEnd"/>
      <w:r w:rsidR="006B0B3A">
        <w:t xml:space="preserve"> </w:t>
      </w:r>
      <w:proofErr w:type="spellStart"/>
      <w:r w:rsidR="006B0B3A">
        <w:t>menggunakan</w:t>
      </w:r>
      <w:proofErr w:type="spellEnd"/>
      <w:r w:rsidR="006B0B3A">
        <w:t xml:space="preserve"> </w:t>
      </w:r>
      <w:proofErr w:type="spellStart"/>
      <w:r w:rsidR="006B0B3A">
        <w:t>pendekatan</w:t>
      </w:r>
      <w:proofErr w:type="spellEnd"/>
      <w:r w:rsidR="006B0B3A">
        <w:t xml:space="preserve"> </w:t>
      </w:r>
      <w:proofErr w:type="spellStart"/>
      <w:r w:rsidR="006B0B3A">
        <w:t>eksperimental</w:t>
      </w:r>
      <w:proofErr w:type="spellEnd"/>
      <w:r w:rsidR="006B0B3A">
        <w:t xml:space="preserve"> </w:t>
      </w:r>
      <w:proofErr w:type="spellStart"/>
      <w:r w:rsidR="006B0B3A">
        <w:t>untuk</w:t>
      </w:r>
      <w:proofErr w:type="spellEnd"/>
      <w:r w:rsidR="006B0B3A">
        <w:t xml:space="preserve"> </w:t>
      </w:r>
      <w:proofErr w:type="spellStart"/>
      <w:r w:rsidR="006B0B3A">
        <w:t>menguji</w:t>
      </w:r>
      <w:proofErr w:type="spellEnd"/>
      <w:r w:rsidR="006B0B3A">
        <w:t xml:space="preserve"> </w:t>
      </w:r>
      <w:proofErr w:type="spellStart"/>
      <w:r w:rsidR="006B0B3A">
        <w:t>nilai</w:t>
      </w:r>
      <w:proofErr w:type="spellEnd"/>
      <w:r w:rsidR="006B0B3A">
        <w:t xml:space="preserve"> </w:t>
      </w:r>
      <w:proofErr w:type="spellStart"/>
      <w:r w:rsidR="006B0B3A">
        <w:t>akurasi</w:t>
      </w:r>
      <w:proofErr w:type="spellEnd"/>
      <w:r w:rsidR="006B0B3A">
        <w:t xml:space="preserve"> dan </w:t>
      </w:r>
      <w:proofErr w:type="spellStart"/>
      <w:r w:rsidR="006B0B3A">
        <w:t>tingkat</w:t>
      </w:r>
      <w:proofErr w:type="spellEnd"/>
      <w:r w:rsidR="006B0B3A">
        <w:t xml:space="preserve"> </w:t>
      </w:r>
      <w:proofErr w:type="spellStart"/>
      <w:r w:rsidR="006B0B3A">
        <w:t>kesalahan</w:t>
      </w:r>
      <w:proofErr w:type="spellEnd"/>
      <w:r w:rsidR="006B0B3A">
        <w:t xml:space="preserve"> </w:t>
      </w:r>
      <w:proofErr w:type="spellStart"/>
      <w:r w:rsidR="006B0B3A">
        <w:t>pembacaan</w:t>
      </w:r>
      <w:proofErr w:type="spellEnd"/>
      <w:r w:rsidR="006B0B3A">
        <w:t xml:space="preserve"> </w:t>
      </w:r>
      <w:proofErr w:type="spellStart"/>
      <w:r w:rsidR="006B0B3A">
        <w:t>kedua</w:t>
      </w:r>
      <w:proofErr w:type="spellEnd"/>
      <w:r w:rsidR="006B0B3A">
        <w:t xml:space="preserve"> sensor, yang </w:t>
      </w:r>
      <w:proofErr w:type="spellStart"/>
      <w:r w:rsidR="006B0B3A">
        <w:t>dibandingkan</w:t>
      </w:r>
      <w:proofErr w:type="spellEnd"/>
      <w:r w:rsidR="006B0B3A">
        <w:t xml:space="preserve"> </w:t>
      </w:r>
      <w:proofErr w:type="spellStart"/>
      <w:r w:rsidR="006B0B3A">
        <w:t>dengan</w:t>
      </w:r>
      <w:proofErr w:type="spellEnd"/>
      <w:r w:rsidR="006B0B3A">
        <w:t xml:space="preserve"> </w:t>
      </w:r>
      <w:proofErr w:type="spellStart"/>
      <w:r w:rsidR="006B0B3A">
        <w:t>alat</w:t>
      </w:r>
      <w:proofErr w:type="spellEnd"/>
      <w:r w:rsidR="006B0B3A">
        <w:t xml:space="preserve"> Fluke 179 True-RMS Digital Multimeter. Dari 10 kali </w:t>
      </w:r>
      <w:proofErr w:type="spellStart"/>
      <w:r w:rsidR="006B0B3A">
        <w:t>percobaan</w:t>
      </w:r>
      <w:proofErr w:type="spellEnd"/>
      <w:r w:rsidR="006B0B3A">
        <w:t xml:space="preserve">, </w:t>
      </w:r>
      <w:proofErr w:type="spellStart"/>
      <w:r w:rsidR="006B0B3A">
        <w:t>hasil</w:t>
      </w:r>
      <w:proofErr w:type="spellEnd"/>
      <w:r w:rsidR="006B0B3A">
        <w:t xml:space="preserve"> </w:t>
      </w:r>
      <w:proofErr w:type="spellStart"/>
      <w:r w:rsidR="006B0B3A">
        <w:t>pengujian</w:t>
      </w:r>
      <w:proofErr w:type="spellEnd"/>
      <w:r w:rsidR="006B0B3A">
        <w:t xml:space="preserve"> </w:t>
      </w:r>
      <w:proofErr w:type="spellStart"/>
      <w:r w:rsidR="006B0B3A">
        <w:t>menunjukkan</w:t>
      </w:r>
      <w:proofErr w:type="spellEnd"/>
      <w:r w:rsidR="006B0B3A">
        <w:t xml:space="preserve"> rata-rata </w:t>
      </w:r>
      <w:proofErr w:type="spellStart"/>
      <w:r w:rsidR="006B0B3A">
        <w:lastRenderedPageBreak/>
        <w:t>tingkat</w:t>
      </w:r>
      <w:proofErr w:type="spellEnd"/>
      <w:r w:rsidR="006B0B3A">
        <w:t xml:space="preserve"> </w:t>
      </w:r>
      <w:proofErr w:type="spellStart"/>
      <w:r w:rsidR="006B0B3A">
        <w:t>kesalahan</w:t>
      </w:r>
      <w:proofErr w:type="spellEnd"/>
      <w:r w:rsidR="006B0B3A">
        <w:t xml:space="preserve"> </w:t>
      </w:r>
      <w:proofErr w:type="spellStart"/>
      <w:r w:rsidR="006B0B3A">
        <w:t>sebesar</w:t>
      </w:r>
      <w:proofErr w:type="spellEnd"/>
      <w:r w:rsidR="006B0B3A">
        <w:t xml:space="preserve"> 3,37% untuk sensor DHT11 dan 1,17% </w:t>
      </w:r>
      <w:proofErr w:type="spellStart"/>
      <w:r w:rsidR="006B0B3A">
        <w:t>untuk</w:t>
      </w:r>
      <w:proofErr w:type="spellEnd"/>
      <w:r w:rsidR="006B0B3A">
        <w:t xml:space="preserve"> sensor DS18B20, </w:t>
      </w:r>
      <w:proofErr w:type="spellStart"/>
      <w:r w:rsidR="006B0B3A">
        <w:t>dengan</w:t>
      </w:r>
      <w:proofErr w:type="spellEnd"/>
      <w:r w:rsidR="006B0B3A">
        <w:t xml:space="preserve"> </w:t>
      </w:r>
      <w:proofErr w:type="spellStart"/>
      <w:r w:rsidR="006B0B3A">
        <w:t>nilai</w:t>
      </w:r>
      <w:proofErr w:type="spellEnd"/>
      <w:r w:rsidR="006B0B3A">
        <w:t xml:space="preserve"> </w:t>
      </w:r>
      <w:proofErr w:type="spellStart"/>
      <w:r w:rsidR="006B0B3A">
        <w:t>akurasi</w:t>
      </w:r>
      <w:proofErr w:type="spellEnd"/>
      <w:r w:rsidR="006B0B3A">
        <w:t xml:space="preserve"> masing-masing 96,63% dan 98,83%. </w:t>
      </w:r>
      <w:proofErr w:type="spellStart"/>
      <w:r w:rsidR="006B0B3A">
        <w:t>Penelitian</w:t>
      </w:r>
      <w:proofErr w:type="spellEnd"/>
      <w:r w:rsidR="006B0B3A">
        <w:t xml:space="preserve"> </w:t>
      </w:r>
      <w:proofErr w:type="spellStart"/>
      <w:r w:rsidR="006B0B3A">
        <w:t>ini</w:t>
      </w:r>
      <w:proofErr w:type="spellEnd"/>
      <w:r w:rsidR="006B0B3A">
        <w:t xml:space="preserve"> </w:t>
      </w:r>
      <w:proofErr w:type="spellStart"/>
      <w:r w:rsidR="006B0B3A">
        <w:t>memberikan</w:t>
      </w:r>
      <w:proofErr w:type="spellEnd"/>
      <w:r w:rsidR="006B0B3A">
        <w:t xml:space="preserve"> data </w:t>
      </w:r>
      <w:proofErr w:type="spellStart"/>
      <w:r w:rsidR="006B0B3A">
        <w:t>objektif</w:t>
      </w:r>
      <w:proofErr w:type="spellEnd"/>
      <w:r w:rsidR="006B0B3A">
        <w:t xml:space="preserve"> </w:t>
      </w:r>
      <w:proofErr w:type="spellStart"/>
      <w:r w:rsidR="006B0B3A">
        <w:t>mengenai</w:t>
      </w:r>
      <w:proofErr w:type="spellEnd"/>
      <w:r w:rsidR="006B0B3A">
        <w:t xml:space="preserve"> </w:t>
      </w:r>
      <w:proofErr w:type="spellStart"/>
      <w:r w:rsidR="006B0B3A">
        <w:t>kelebihan</w:t>
      </w:r>
      <w:proofErr w:type="spellEnd"/>
      <w:r w:rsidR="006B0B3A">
        <w:t xml:space="preserve"> dan </w:t>
      </w:r>
      <w:proofErr w:type="spellStart"/>
      <w:r w:rsidR="006B0B3A">
        <w:t>kekurangan</w:t>
      </w:r>
      <w:proofErr w:type="spellEnd"/>
      <w:r w:rsidR="006B0B3A">
        <w:t xml:space="preserve"> </w:t>
      </w:r>
      <w:proofErr w:type="spellStart"/>
      <w:r w:rsidR="006B0B3A">
        <w:t>kedua</w:t>
      </w:r>
      <w:proofErr w:type="spellEnd"/>
      <w:r w:rsidR="006B0B3A">
        <w:t xml:space="preserve"> sensor </w:t>
      </w:r>
      <w:proofErr w:type="spellStart"/>
      <w:r w:rsidR="006B0B3A">
        <w:t>dalam</w:t>
      </w:r>
      <w:proofErr w:type="spellEnd"/>
      <w:r w:rsidR="006B0B3A">
        <w:t xml:space="preserve"> </w:t>
      </w:r>
      <w:proofErr w:type="spellStart"/>
      <w:r w:rsidR="006B0B3A">
        <w:t>aplikasi</w:t>
      </w:r>
      <w:proofErr w:type="spellEnd"/>
      <w:r w:rsidR="006B0B3A">
        <w:t xml:space="preserve"> </w:t>
      </w:r>
      <w:proofErr w:type="spellStart"/>
      <w:r w:rsidR="006B0B3A">
        <w:t>pengukuran</w:t>
      </w:r>
      <w:proofErr w:type="spellEnd"/>
      <w:r w:rsidR="006B0B3A">
        <w:t xml:space="preserve"> </w:t>
      </w:r>
      <w:proofErr w:type="spellStart"/>
      <w:r w:rsidR="006B0B3A">
        <w:t>suhu</w:t>
      </w:r>
      <w:proofErr w:type="spellEnd"/>
      <w:r w:rsidR="006B0B3A">
        <w:t xml:space="preserve">. </w:t>
      </w:r>
      <w:proofErr w:type="spellStart"/>
      <w:r w:rsidR="006B0B3A">
        <w:t>Terakhir</w:t>
      </w:r>
      <w:proofErr w:type="spellEnd"/>
      <w:r w:rsidR="006B0B3A">
        <w:t xml:space="preserve"> </w:t>
      </w:r>
      <w:proofErr w:type="spellStart"/>
      <w:r w:rsidR="006B0B3A">
        <w:t>terdapat</w:t>
      </w:r>
      <w:proofErr w:type="spellEnd"/>
      <w:r w:rsidR="006B0B3A">
        <w:t xml:space="preserve"> </w:t>
      </w:r>
      <w:proofErr w:type="spellStart"/>
      <w:r w:rsidR="006B0B3A">
        <w:t>penelitian</w:t>
      </w:r>
      <w:proofErr w:type="spellEnd"/>
      <w:r w:rsidR="006B0B3A">
        <w:t xml:space="preserve"> [15] yang </w:t>
      </w:r>
      <w:proofErr w:type="spellStart"/>
      <w:r w:rsidR="006B0B3A">
        <w:t>bertujuan</w:t>
      </w:r>
      <w:proofErr w:type="spellEnd"/>
      <w:r w:rsidR="006B0B3A">
        <w:t xml:space="preserve"> </w:t>
      </w:r>
      <w:proofErr w:type="spellStart"/>
      <w:r w:rsidR="006B0B3A">
        <w:t>untuk</w:t>
      </w:r>
      <w:proofErr w:type="spellEnd"/>
      <w:r w:rsidR="006B0B3A">
        <w:t xml:space="preserve"> </w:t>
      </w:r>
      <w:proofErr w:type="spellStart"/>
      <w:r w:rsidR="006B0B3A">
        <w:t>membangun</w:t>
      </w:r>
      <w:proofErr w:type="spellEnd"/>
      <w:r w:rsidR="006B0B3A">
        <w:t xml:space="preserve"> </w:t>
      </w:r>
      <w:proofErr w:type="spellStart"/>
      <w:r w:rsidR="006B0B3A">
        <w:t>sistem</w:t>
      </w:r>
      <w:proofErr w:type="spellEnd"/>
      <w:r w:rsidR="006B0B3A">
        <w:t xml:space="preserve"> monitoring </w:t>
      </w:r>
      <w:proofErr w:type="spellStart"/>
      <w:r w:rsidR="006B0B3A">
        <w:t>suhu</w:t>
      </w:r>
      <w:proofErr w:type="spellEnd"/>
      <w:r w:rsidR="006B0B3A">
        <w:t xml:space="preserve"> dan </w:t>
      </w:r>
      <w:proofErr w:type="spellStart"/>
      <w:r w:rsidR="006B0B3A">
        <w:t>kelembaban</w:t>
      </w:r>
      <w:proofErr w:type="spellEnd"/>
      <w:r w:rsidR="006B0B3A">
        <w:t xml:space="preserve"> pada </w:t>
      </w:r>
      <w:proofErr w:type="spellStart"/>
      <w:r w:rsidR="006B0B3A">
        <w:t>inkubator</w:t>
      </w:r>
      <w:proofErr w:type="spellEnd"/>
      <w:r w:rsidR="006B0B3A">
        <w:t xml:space="preserve"> </w:t>
      </w:r>
      <w:proofErr w:type="spellStart"/>
      <w:r w:rsidR="006B0B3A">
        <w:t>penetas</w:t>
      </w:r>
      <w:proofErr w:type="spellEnd"/>
      <w:r w:rsidR="006B0B3A">
        <w:t xml:space="preserve"> </w:t>
      </w:r>
      <w:proofErr w:type="spellStart"/>
      <w:r w:rsidR="006B0B3A">
        <w:t>telur</w:t>
      </w:r>
      <w:proofErr w:type="spellEnd"/>
      <w:r w:rsidR="006B0B3A">
        <w:t xml:space="preserve"> </w:t>
      </w:r>
      <w:proofErr w:type="spellStart"/>
      <w:r w:rsidR="006B0B3A">
        <w:t>ayam</w:t>
      </w:r>
      <w:proofErr w:type="spellEnd"/>
      <w:r w:rsidR="006B0B3A">
        <w:t xml:space="preserve"> </w:t>
      </w:r>
      <w:proofErr w:type="spellStart"/>
      <w:r w:rsidR="006B0B3A">
        <w:t>berbasis</w:t>
      </w:r>
      <w:proofErr w:type="spellEnd"/>
      <w:r w:rsidR="006B0B3A">
        <w:t xml:space="preserve"> IoT </w:t>
      </w:r>
      <w:proofErr w:type="spellStart"/>
      <w:r w:rsidR="006B0B3A">
        <w:t>menggunakan</w:t>
      </w:r>
      <w:proofErr w:type="spellEnd"/>
      <w:r w:rsidR="006B0B3A">
        <w:t xml:space="preserve"> </w:t>
      </w:r>
      <w:proofErr w:type="spellStart"/>
      <w:r w:rsidR="006B0B3A">
        <w:t>aplikasi</w:t>
      </w:r>
      <w:proofErr w:type="spellEnd"/>
      <w:r w:rsidR="006B0B3A">
        <w:t xml:space="preserve"> Android. </w:t>
      </w:r>
      <w:proofErr w:type="spellStart"/>
      <w:r w:rsidR="006B0B3A">
        <w:t>Sistem</w:t>
      </w:r>
      <w:proofErr w:type="spellEnd"/>
      <w:r w:rsidR="006B0B3A">
        <w:t xml:space="preserve"> </w:t>
      </w:r>
      <w:proofErr w:type="spellStart"/>
      <w:r w:rsidR="006B0B3A">
        <w:t>ini</w:t>
      </w:r>
      <w:proofErr w:type="spellEnd"/>
      <w:r w:rsidR="006B0B3A">
        <w:t xml:space="preserve"> </w:t>
      </w:r>
      <w:proofErr w:type="spellStart"/>
      <w:r w:rsidR="006B0B3A">
        <w:t>memanfaatkan</w:t>
      </w:r>
      <w:proofErr w:type="spellEnd"/>
      <w:r w:rsidR="006B0B3A">
        <w:t xml:space="preserve"> </w:t>
      </w:r>
      <w:proofErr w:type="spellStart"/>
      <w:r w:rsidR="006B0B3A">
        <w:t>NodeMCU</w:t>
      </w:r>
      <w:proofErr w:type="spellEnd"/>
      <w:r w:rsidR="006B0B3A">
        <w:t xml:space="preserve"> ESP8266 </w:t>
      </w:r>
      <w:proofErr w:type="spellStart"/>
      <w:r w:rsidR="006B0B3A">
        <w:t>sebagai</w:t>
      </w:r>
      <w:proofErr w:type="spellEnd"/>
      <w:r w:rsidR="006B0B3A">
        <w:t xml:space="preserve"> </w:t>
      </w:r>
      <w:proofErr w:type="spellStart"/>
      <w:r w:rsidR="006B0B3A">
        <w:t>mikrokontroler</w:t>
      </w:r>
      <w:proofErr w:type="spellEnd"/>
      <w:r w:rsidR="006B0B3A">
        <w:t xml:space="preserve"> dan sensor DHT11 </w:t>
      </w:r>
      <w:proofErr w:type="spellStart"/>
      <w:r w:rsidR="006B0B3A">
        <w:t>untuk</w:t>
      </w:r>
      <w:proofErr w:type="spellEnd"/>
      <w:r w:rsidR="006B0B3A">
        <w:t xml:space="preserve"> </w:t>
      </w:r>
      <w:proofErr w:type="spellStart"/>
      <w:r w:rsidR="006B0B3A">
        <w:t>mendeteksi</w:t>
      </w:r>
      <w:proofErr w:type="spellEnd"/>
      <w:r w:rsidR="006B0B3A">
        <w:t xml:space="preserve"> </w:t>
      </w:r>
      <w:proofErr w:type="spellStart"/>
      <w:r w:rsidR="006B0B3A">
        <w:t>suhu</w:t>
      </w:r>
      <w:proofErr w:type="spellEnd"/>
      <w:r w:rsidR="006B0B3A">
        <w:t xml:space="preserve"> dan </w:t>
      </w:r>
      <w:proofErr w:type="spellStart"/>
      <w:r w:rsidR="006B0B3A">
        <w:t>kelembaban</w:t>
      </w:r>
      <w:proofErr w:type="spellEnd"/>
      <w:r w:rsidR="006B0B3A">
        <w:t xml:space="preserve"> </w:t>
      </w:r>
      <w:proofErr w:type="spellStart"/>
      <w:r w:rsidR="006B0B3A">
        <w:t>secara</w:t>
      </w:r>
      <w:proofErr w:type="spellEnd"/>
      <w:r w:rsidR="006B0B3A">
        <w:t xml:space="preserve"> </w:t>
      </w:r>
      <w:proofErr w:type="spellStart"/>
      <w:r w:rsidR="006B0B3A">
        <w:t>otomatis</w:t>
      </w:r>
      <w:proofErr w:type="spellEnd"/>
      <w:r w:rsidR="006B0B3A">
        <w:t xml:space="preserve">. </w:t>
      </w:r>
      <w:proofErr w:type="spellStart"/>
      <w:r w:rsidR="006B0B3A">
        <w:t>Dengan</w:t>
      </w:r>
      <w:proofErr w:type="spellEnd"/>
      <w:r w:rsidR="006B0B3A">
        <w:t xml:space="preserve"> </w:t>
      </w:r>
      <w:proofErr w:type="spellStart"/>
      <w:r w:rsidR="006B0B3A">
        <w:t>aplikasi</w:t>
      </w:r>
      <w:proofErr w:type="spellEnd"/>
      <w:r w:rsidR="006B0B3A">
        <w:t xml:space="preserve"> Android </w:t>
      </w:r>
      <w:proofErr w:type="spellStart"/>
      <w:r w:rsidR="006B0B3A">
        <w:t>sebagai</w:t>
      </w:r>
      <w:proofErr w:type="spellEnd"/>
      <w:r w:rsidR="006B0B3A">
        <w:t xml:space="preserve"> media monitoring, </w:t>
      </w:r>
      <w:proofErr w:type="spellStart"/>
      <w:r w:rsidR="006B0B3A">
        <w:t>pengguna</w:t>
      </w:r>
      <w:proofErr w:type="spellEnd"/>
      <w:r w:rsidR="006B0B3A">
        <w:t xml:space="preserve"> </w:t>
      </w:r>
      <w:proofErr w:type="spellStart"/>
      <w:r w:rsidR="006B0B3A">
        <w:t>dapat</w:t>
      </w:r>
      <w:proofErr w:type="spellEnd"/>
      <w:r w:rsidR="006B0B3A">
        <w:t xml:space="preserve"> </w:t>
      </w:r>
      <w:proofErr w:type="spellStart"/>
      <w:r w:rsidR="006B0B3A">
        <w:t>memantau</w:t>
      </w:r>
      <w:proofErr w:type="spellEnd"/>
      <w:r w:rsidR="006B0B3A">
        <w:t xml:space="preserve"> dan </w:t>
      </w:r>
      <w:proofErr w:type="spellStart"/>
      <w:r w:rsidR="006B0B3A">
        <w:t>mengendalikan</w:t>
      </w:r>
      <w:proofErr w:type="spellEnd"/>
      <w:r w:rsidR="006B0B3A">
        <w:t xml:space="preserve"> </w:t>
      </w:r>
      <w:proofErr w:type="spellStart"/>
      <w:r w:rsidR="006B0B3A">
        <w:t>inkubator</w:t>
      </w:r>
      <w:proofErr w:type="spellEnd"/>
      <w:r w:rsidR="006B0B3A">
        <w:t xml:space="preserve"> </w:t>
      </w:r>
      <w:proofErr w:type="spellStart"/>
      <w:r w:rsidR="006B0B3A">
        <w:t>dari</w:t>
      </w:r>
      <w:proofErr w:type="spellEnd"/>
      <w:r w:rsidR="006B0B3A">
        <w:t xml:space="preserve"> </w:t>
      </w:r>
      <w:proofErr w:type="spellStart"/>
      <w:r w:rsidR="006B0B3A">
        <w:t>jarak</w:t>
      </w:r>
      <w:proofErr w:type="spellEnd"/>
      <w:r w:rsidR="006B0B3A">
        <w:t xml:space="preserve"> </w:t>
      </w:r>
      <w:proofErr w:type="spellStart"/>
      <w:r w:rsidR="006B0B3A">
        <w:t>jauh</w:t>
      </w:r>
      <w:proofErr w:type="spellEnd"/>
      <w:r w:rsidR="006B0B3A">
        <w:t xml:space="preserve"> </w:t>
      </w:r>
      <w:proofErr w:type="spellStart"/>
      <w:r w:rsidR="006B0B3A">
        <w:t>melalui</w:t>
      </w:r>
      <w:proofErr w:type="spellEnd"/>
      <w:r w:rsidR="006B0B3A">
        <w:t xml:space="preserve"> </w:t>
      </w:r>
      <w:proofErr w:type="spellStart"/>
      <w:r w:rsidR="006B0B3A">
        <w:t>akses</w:t>
      </w:r>
      <w:proofErr w:type="spellEnd"/>
      <w:r w:rsidR="006B0B3A">
        <w:t xml:space="preserve"> internet. </w:t>
      </w:r>
      <w:proofErr w:type="spellStart"/>
      <w:r w:rsidR="006B0B3A">
        <w:t>Sistem</w:t>
      </w:r>
      <w:proofErr w:type="spellEnd"/>
      <w:r w:rsidR="006B0B3A">
        <w:t xml:space="preserve"> </w:t>
      </w:r>
      <w:proofErr w:type="spellStart"/>
      <w:r w:rsidR="006B0B3A">
        <w:t>ini</w:t>
      </w:r>
      <w:proofErr w:type="spellEnd"/>
      <w:r w:rsidR="006B0B3A">
        <w:t xml:space="preserve"> </w:t>
      </w:r>
      <w:proofErr w:type="spellStart"/>
      <w:r w:rsidR="006B0B3A">
        <w:t>dirancang</w:t>
      </w:r>
      <w:proofErr w:type="spellEnd"/>
      <w:r w:rsidR="006B0B3A">
        <w:t xml:space="preserve"> </w:t>
      </w:r>
      <w:proofErr w:type="spellStart"/>
      <w:r w:rsidR="006B0B3A">
        <w:t>untuk</w:t>
      </w:r>
      <w:proofErr w:type="spellEnd"/>
      <w:r w:rsidR="006B0B3A">
        <w:t xml:space="preserve"> </w:t>
      </w:r>
      <w:proofErr w:type="spellStart"/>
      <w:r w:rsidR="006B0B3A">
        <w:t>meningkatkan</w:t>
      </w:r>
      <w:proofErr w:type="spellEnd"/>
      <w:r w:rsidR="006B0B3A">
        <w:t xml:space="preserve"> </w:t>
      </w:r>
      <w:proofErr w:type="spellStart"/>
      <w:r w:rsidR="006B0B3A">
        <w:t>efisiensi</w:t>
      </w:r>
      <w:proofErr w:type="spellEnd"/>
      <w:r w:rsidR="006B0B3A">
        <w:t xml:space="preserve"> dan </w:t>
      </w:r>
      <w:proofErr w:type="spellStart"/>
      <w:r w:rsidR="006B0B3A">
        <w:t>efektivitas</w:t>
      </w:r>
      <w:proofErr w:type="spellEnd"/>
      <w:r w:rsidR="006B0B3A">
        <w:t xml:space="preserve"> </w:t>
      </w:r>
      <w:proofErr w:type="spellStart"/>
      <w:r w:rsidR="006B0B3A">
        <w:t>dalam</w:t>
      </w:r>
      <w:proofErr w:type="spellEnd"/>
      <w:r w:rsidR="006B0B3A">
        <w:t xml:space="preserve"> </w:t>
      </w:r>
      <w:proofErr w:type="spellStart"/>
      <w:r w:rsidR="006B0B3A">
        <w:t>pengawasan</w:t>
      </w:r>
      <w:proofErr w:type="spellEnd"/>
      <w:r w:rsidR="006B0B3A">
        <w:t xml:space="preserve"> </w:t>
      </w:r>
      <w:proofErr w:type="spellStart"/>
      <w:r w:rsidR="006B0B3A">
        <w:t>inkubator</w:t>
      </w:r>
      <w:proofErr w:type="spellEnd"/>
      <w:r w:rsidR="006B0B3A">
        <w:t xml:space="preserve"> </w:t>
      </w:r>
      <w:proofErr w:type="spellStart"/>
      <w:r w:rsidR="006B0B3A">
        <w:t>penetas</w:t>
      </w:r>
      <w:proofErr w:type="spellEnd"/>
      <w:r w:rsidR="006B0B3A">
        <w:t xml:space="preserve"> </w:t>
      </w:r>
      <w:proofErr w:type="spellStart"/>
      <w:r w:rsidR="006B0B3A">
        <w:t>telur</w:t>
      </w:r>
      <w:proofErr w:type="spellEnd"/>
      <w:r w:rsidR="006B0B3A">
        <w:t xml:space="preserve"> </w:t>
      </w:r>
      <w:proofErr w:type="spellStart"/>
      <w:r w:rsidR="006B0B3A">
        <w:t>ayam</w:t>
      </w:r>
      <w:proofErr w:type="spellEnd"/>
      <w:r w:rsidR="006B0B3A">
        <w:t>.</w:t>
      </w:r>
    </w:p>
    <w:p w14:paraId="0E2942F9" w14:textId="6224A083" w:rsidR="00042BB0" w:rsidRPr="00B4555B" w:rsidRDefault="00C66C92" w:rsidP="005E291B">
      <w:pPr>
        <w:pStyle w:val="paragraf"/>
      </w:pPr>
      <w:r>
        <w:t xml:space="preserve">Oleh </w:t>
      </w:r>
      <w:proofErr w:type="spellStart"/>
      <w:r>
        <w:t>karena</w:t>
      </w:r>
      <w:proofErr w:type="spellEnd"/>
      <w:r>
        <w:t xml:space="preserve"> </w:t>
      </w:r>
      <w:proofErr w:type="spellStart"/>
      <w:r>
        <w:t>itu</w:t>
      </w:r>
      <w:proofErr w:type="spellEnd"/>
      <w:r>
        <w:t xml:space="preserve">, </w:t>
      </w:r>
      <w:proofErr w:type="spellStart"/>
      <w:r>
        <w:t>diperlukan</w:t>
      </w:r>
      <w:proofErr w:type="spellEnd"/>
      <w:r>
        <w:t xml:space="preserve"> </w:t>
      </w:r>
      <w:proofErr w:type="spellStart"/>
      <w:r>
        <w:t>solusi</w:t>
      </w:r>
      <w:proofErr w:type="spellEnd"/>
      <w:r>
        <w:t xml:space="preserve"> yang </w:t>
      </w:r>
      <w:proofErr w:type="spellStart"/>
      <w:r>
        <w:t>lebih</w:t>
      </w:r>
      <w:proofErr w:type="spellEnd"/>
      <w:r>
        <w:t xml:space="preserve"> </w:t>
      </w:r>
      <w:proofErr w:type="spellStart"/>
      <w:r>
        <w:t>canggih</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teknologi</w:t>
      </w:r>
      <w:proofErr w:type="spellEnd"/>
      <w:r>
        <w:t xml:space="preserve"> Internet of Things (IoT). IoT </w:t>
      </w:r>
      <w:proofErr w:type="spellStart"/>
      <w:r>
        <w:t>memungkinkan</w:t>
      </w:r>
      <w:proofErr w:type="spellEnd"/>
      <w:r>
        <w:t xml:space="preserve"> </w:t>
      </w:r>
      <w:proofErr w:type="spellStart"/>
      <w:r>
        <w:t>pemantauan</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secara</w:t>
      </w:r>
      <w:proofErr w:type="spellEnd"/>
      <w:r>
        <w:t xml:space="preserve"> </w:t>
      </w:r>
      <w:proofErr w:type="spellStart"/>
      <w:r>
        <w:t>otomatis</w:t>
      </w:r>
      <w:proofErr w:type="spellEnd"/>
      <w:r>
        <w:t xml:space="preserve"> dan real-time </w:t>
      </w:r>
      <w:proofErr w:type="spellStart"/>
      <w:r>
        <w:t>melalui</w:t>
      </w:r>
      <w:proofErr w:type="spellEnd"/>
      <w:r>
        <w:t xml:space="preserve"> sensor yang </w:t>
      </w:r>
      <w:proofErr w:type="spellStart"/>
      <w:r>
        <w:t>terhubung</w:t>
      </w:r>
      <w:proofErr w:type="spellEnd"/>
      <w:r>
        <w:t xml:space="preserve"> </w:t>
      </w:r>
      <w:proofErr w:type="spellStart"/>
      <w:r>
        <w:t>dengan</w:t>
      </w:r>
      <w:proofErr w:type="spellEnd"/>
      <w:r>
        <w:t xml:space="preserve"> </w:t>
      </w:r>
      <w:proofErr w:type="spellStart"/>
      <w:r>
        <w:t>jaringan</w:t>
      </w:r>
      <w:proofErr w:type="spellEnd"/>
      <w:r>
        <w:t xml:space="preserve"> internet. Salah </w:t>
      </w:r>
      <w:proofErr w:type="spellStart"/>
      <w:r>
        <w:t>satu</w:t>
      </w:r>
      <w:proofErr w:type="spellEnd"/>
      <w:r>
        <w:t xml:space="preserve"> sensor yang ideal </w:t>
      </w:r>
      <w:proofErr w:type="spellStart"/>
      <w:r>
        <w:t>untuk</w:t>
      </w:r>
      <w:proofErr w:type="spellEnd"/>
      <w:r>
        <w:t xml:space="preserve"> </w:t>
      </w:r>
      <w:proofErr w:type="spellStart"/>
      <w:r>
        <w:t>kebutuhan</w:t>
      </w:r>
      <w:proofErr w:type="spellEnd"/>
      <w:r>
        <w:t xml:space="preserve"> </w:t>
      </w:r>
      <w:proofErr w:type="spellStart"/>
      <w:r>
        <w:t>ini</w:t>
      </w:r>
      <w:proofErr w:type="spellEnd"/>
      <w:r>
        <w:t xml:space="preserve"> </w:t>
      </w:r>
      <w:proofErr w:type="spellStart"/>
      <w:r>
        <w:t>adalah</w:t>
      </w:r>
      <w:proofErr w:type="spellEnd"/>
      <w:r>
        <w:t xml:space="preserve"> DHT11, yang </w:t>
      </w:r>
      <w:proofErr w:type="spellStart"/>
      <w:r>
        <w:t>memiliki</w:t>
      </w:r>
      <w:proofErr w:type="spellEnd"/>
      <w:r>
        <w:t xml:space="preserve"> </w:t>
      </w:r>
      <w:proofErr w:type="spellStart"/>
      <w:r>
        <w:t>keunggulan</w:t>
      </w:r>
      <w:proofErr w:type="spellEnd"/>
      <w:r>
        <w:t xml:space="preserve"> </w:t>
      </w:r>
      <w:proofErr w:type="spellStart"/>
      <w:r>
        <w:t>seperti</w:t>
      </w:r>
      <w:proofErr w:type="spellEnd"/>
      <w:r>
        <w:t xml:space="preserve"> </w:t>
      </w:r>
      <w:proofErr w:type="spellStart"/>
      <w:r>
        <w:t>kecepatan</w:t>
      </w:r>
      <w:proofErr w:type="spellEnd"/>
      <w:r>
        <w:t xml:space="preserve"> </w:t>
      </w:r>
      <w:proofErr w:type="spellStart"/>
      <w:r>
        <w:t>respons</w:t>
      </w:r>
      <w:proofErr w:type="spellEnd"/>
      <w:r>
        <w:t xml:space="preserve"> yang </w:t>
      </w:r>
      <w:proofErr w:type="spellStart"/>
      <w:r>
        <w:t>baik</w:t>
      </w:r>
      <w:proofErr w:type="spellEnd"/>
      <w:r>
        <w:t xml:space="preserve">, </w:t>
      </w:r>
      <w:proofErr w:type="spellStart"/>
      <w:r>
        <w:t>ketahanan</w:t>
      </w:r>
      <w:proofErr w:type="spellEnd"/>
      <w:r>
        <w:t xml:space="preserve"> </w:t>
      </w:r>
      <w:proofErr w:type="spellStart"/>
      <w:r>
        <w:t>terhadap</w:t>
      </w:r>
      <w:proofErr w:type="spellEnd"/>
      <w:r>
        <w:t xml:space="preserve"> </w:t>
      </w:r>
      <w:proofErr w:type="spellStart"/>
      <w:r>
        <w:t>interferensi</w:t>
      </w:r>
      <w:proofErr w:type="spellEnd"/>
      <w:r>
        <w:t xml:space="preserve">, dan </w:t>
      </w:r>
      <w:proofErr w:type="spellStart"/>
      <w:r>
        <w:t>harga</w:t>
      </w:r>
      <w:proofErr w:type="spellEnd"/>
      <w:r>
        <w:t xml:space="preserve"> yang </w:t>
      </w:r>
      <w:proofErr w:type="spellStart"/>
      <w:r>
        <w:t>terjangkau</w:t>
      </w:r>
      <w:proofErr w:type="spellEnd"/>
      <w:r>
        <w:t xml:space="preserve">. </w:t>
      </w:r>
      <w:proofErr w:type="spellStart"/>
      <w:r>
        <w:t>Dengan</w:t>
      </w:r>
      <w:proofErr w:type="spellEnd"/>
      <w:r>
        <w:t xml:space="preserve"> </w:t>
      </w:r>
      <w:proofErr w:type="spellStart"/>
      <w:r>
        <w:t>implementasi</w:t>
      </w:r>
      <w:proofErr w:type="spellEnd"/>
      <w:r>
        <w:t xml:space="preserve"> IoT </w:t>
      </w:r>
      <w:proofErr w:type="spellStart"/>
      <w:r>
        <w:t>menggunakan</w:t>
      </w:r>
      <w:proofErr w:type="spellEnd"/>
      <w:r>
        <w:t xml:space="preserve"> sensor DHT11, </w:t>
      </w:r>
      <w:proofErr w:type="spellStart"/>
      <w:r>
        <w:t>informasi</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dapat</w:t>
      </w:r>
      <w:proofErr w:type="spellEnd"/>
      <w:r>
        <w:t xml:space="preserve"> </w:t>
      </w:r>
      <w:proofErr w:type="spellStart"/>
      <w:r>
        <w:t>diperoleh</w:t>
      </w:r>
      <w:proofErr w:type="spellEnd"/>
      <w:r>
        <w:t xml:space="preserve"> </w:t>
      </w:r>
      <w:proofErr w:type="spellStart"/>
      <w:r>
        <w:t>secara</w:t>
      </w:r>
      <w:proofErr w:type="spellEnd"/>
      <w:r>
        <w:t xml:space="preserve"> real-time, </w:t>
      </w:r>
      <w:proofErr w:type="spellStart"/>
      <w:r>
        <w:t>sehingga</w:t>
      </w:r>
      <w:proofErr w:type="spellEnd"/>
      <w:r>
        <w:t xml:space="preserve"> </w:t>
      </w:r>
      <w:proofErr w:type="spellStart"/>
      <w:r>
        <w:t>memberikan</w:t>
      </w:r>
      <w:proofErr w:type="spellEnd"/>
      <w:r>
        <w:t xml:space="preserve"> </w:t>
      </w:r>
      <w:proofErr w:type="spellStart"/>
      <w:r>
        <w:t>solusi</w:t>
      </w:r>
      <w:proofErr w:type="spellEnd"/>
      <w:r>
        <w:t xml:space="preserve"> </w:t>
      </w:r>
      <w:proofErr w:type="spellStart"/>
      <w:r>
        <w:t>praktis</w:t>
      </w:r>
      <w:proofErr w:type="spellEnd"/>
      <w:r>
        <w:t xml:space="preserve"> dan </w:t>
      </w:r>
      <w:proofErr w:type="spellStart"/>
      <w:r>
        <w:t>efisien</w:t>
      </w:r>
      <w:proofErr w:type="spellEnd"/>
      <w:r>
        <w:t xml:space="preserve"> </w:t>
      </w:r>
      <w:proofErr w:type="spellStart"/>
      <w:r>
        <w:t>untuk</w:t>
      </w:r>
      <w:proofErr w:type="spellEnd"/>
      <w:r>
        <w:t xml:space="preserve"> </w:t>
      </w:r>
      <w:proofErr w:type="spellStart"/>
      <w:r>
        <w:t>menjaga</w:t>
      </w:r>
      <w:proofErr w:type="spellEnd"/>
      <w:r>
        <w:t xml:space="preserve"> </w:t>
      </w:r>
      <w:proofErr w:type="spellStart"/>
      <w:r>
        <w:t>kenyamanan</w:t>
      </w:r>
      <w:proofErr w:type="spellEnd"/>
      <w:r>
        <w:t xml:space="preserve">, </w:t>
      </w:r>
      <w:proofErr w:type="spellStart"/>
      <w:r>
        <w:t>kesehatan</w:t>
      </w:r>
      <w:proofErr w:type="spellEnd"/>
      <w:r>
        <w:t xml:space="preserve">, dan </w:t>
      </w:r>
      <w:proofErr w:type="spellStart"/>
      <w:r>
        <w:t>keamanan</w:t>
      </w:r>
      <w:proofErr w:type="spellEnd"/>
      <w:r>
        <w:t xml:space="preserve"> </w:t>
      </w:r>
      <w:proofErr w:type="spellStart"/>
      <w:r>
        <w:t>rumah</w:t>
      </w:r>
      <w:proofErr w:type="spellEnd"/>
      <w:r>
        <w:t xml:space="preserve"> </w:t>
      </w:r>
      <w:proofErr w:type="spellStart"/>
      <w:r>
        <w:t>tangga</w:t>
      </w:r>
      <w:proofErr w:type="spellEnd"/>
    </w:p>
    <w:p w14:paraId="4DB0859E" w14:textId="253CD802" w:rsidR="005D5BE6" w:rsidRDefault="000B2FCA">
      <w:pPr>
        <w:pStyle w:val="Heading2"/>
      </w:pPr>
      <w:proofErr w:type="spellStart"/>
      <w:r>
        <w:lastRenderedPageBreak/>
        <w:t>Permasalahan</w:t>
      </w:r>
      <w:proofErr w:type="spellEnd"/>
    </w:p>
    <w:p w14:paraId="43E0D98F" w14:textId="77777777" w:rsidR="00C66C92" w:rsidRDefault="00C66C92" w:rsidP="005E291B">
      <w:pPr>
        <w:pStyle w:val="paragraf"/>
      </w:pPr>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yang </w:t>
      </w:r>
      <w:proofErr w:type="spellStart"/>
      <w:r>
        <w:t>telah</w:t>
      </w:r>
      <w:proofErr w:type="spellEnd"/>
      <w:r>
        <w:t xml:space="preserve"> </w:t>
      </w:r>
      <w:proofErr w:type="spellStart"/>
      <w:r>
        <w:t>dijelaskan</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permasalahan</w:t>
      </w:r>
      <w:proofErr w:type="spellEnd"/>
      <w:r>
        <w:t xml:space="preserve"> yang </w:t>
      </w:r>
      <w:proofErr w:type="spellStart"/>
      <w:r>
        <w:t>dapat</w:t>
      </w:r>
      <w:proofErr w:type="spellEnd"/>
      <w:r>
        <w:t xml:space="preserve"> </w:t>
      </w:r>
      <w:proofErr w:type="spellStart"/>
      <w:r>
        <w:t>dilihat</w:t>
      </w:r>
      <w:proofErr w:type="spellEnd"/>
      <w:r>
        <w:t xml:space="preserve">. </w:t>
      </w:r>
      <w:proofErr w:type="spellStart"/>
      <w:r>
        <w:t>Pertama</w:t>
      </w:r>
      <w:proofErr w:type="spellEnd"/>
      <w:r>
        <w:t xml:space="preserve"> pada </w:t>
      </w:r>
      <w:proofErr w:type="spellStart"/>
      <w:r>
        <w:t>alat</w:t>
      </w:r>
      <w:proofErr w:type="spellEnd"/>
      <w:r>
        <w:t xml:space="preserve"> </w:t>
      </w:r>
      <w:proofErr w:type="spellStart"/>
      <w:r>
        <w:t>ukur</w:t>
      </w:r>
      <w:proofErr w:type="spellEnd"/>
      <w:r>
        <w:t xml:space="preserve"> </w:t>
      </w:r>
      <w:proofErr w:type="spellStart"/>
      <w:r>
        <w:t>suhu</w:t>
      </w:r>
      <w:proofErr w:type="spellEnd"/>
      <w:r>
        <w:t xml:space="preserve"> dan </w:t>
      </w:r>
      <w:proofErr w:type="spellStart"/>
      <w:r>
        <w:t>kelembaban</w:t>
      </w:r>
      <w:proofErr w:type="spellEnd"/>
      <w:r>
        <w:t xml:space="preserve"> yang </w:t>
      </w:r>
      <w:proofErr w:type="spellStart"/>
      <w:r>
        <w:t>masih</w:t>
      </w:r>
      <w:proofErr w:type="spellEnd"/>
      <w:r>
        <w:t xml:space="preserve"> </w:t>
      </w:r>
      <w:proofErr w:type="spellStart"/>
      <w:r>
        <w:t>jarang</w:t>
      </w:r>
      <w:proofErr w:type="spellEnd"/>
      <w:r>
        <w:t xml:space="preserve"> </w:t>
      </w:r>
      <w:proofErr w:type="spellStart"/>
      <w:r>
        <w:t>digunakan</w:t>
      </w:r>
      <w:proofErr w:type="spellEnd"/>
      <w:r>
        <w:t xml:space="preserve"> di </w:t>
      </w:r>
      <w:proofErr w:type="spellStart"/>
      <w:r>
        <w:t>rumah-rumah</w:t>
      </w:r>
      <w:proofErr w:type="spellEnd"/>
      <w:r>
        <w:t xml:space="preserve"> di Indonesia </w:t>
      </w:r>
      <w:proofErr w:type="spellStart"/>
      <w:r>
        <w:t>karena</w:t>
      </w:r>
      <w:proofErr w:type="spellEnd"/>
      <w:r>
        <w:t xml:space="preserve"> </w:t>
      </w:r>
      <w:proofErr w:type="spellStart"/>
      <w:r>
        <w:t>dianggap</w:t>
      </w:r>
      <w:proofErr w:type="spellEnd"/>
      <w:r>
        <w:t xml:space="preserve"> </w:t>
      </w:r>
      <w:proofErr w:type="spellStart"/>
      <w:r>
        <w:t>kurang</w:t>
      </w:r>
      <w:proofErr w:type="spellEnd"/>
      <w:r>
        <w:t xml:space="preserve"> </w:t>
      </w:r>
      <w:proofErr w:type="spellStart"/>
      <w:r>
        <w:t>bermanfaat</w:t>
      </w:r>
      <w:proofErr w:type="spellEnd"/>
      <w:r>
        <w:t xml:space="preserve"> </w:t>
      </w:r>
      <w:proofErr w:type="spellStart"/>
      <w:r>
        <w:t>bagi</w:t>
      </w:r>
      <w:proofErr w:type="spellEnd"/>
      <w:r>
        <w:t xml:space="preserve"> </w:t>
      </w:r>
      <w:proofErr w:type="spellStart"/>
      <w:r>
        <w:t>lingkungan</w:t>
      </w:r>
      <w:proofErr w:type="spellEnd"/>
      <w:r>
        <w:t xml:space="preserve"> </w:t>
      </w:r>
      <w:proofErr w:type="spellStart"/>
      <w:r>
        <w:t>rumah</w:t>
      </w:r>
      <w:proofErr w:type="spellEnd"/>
      <w:r>
        <w:t xml:space="preserve"> </w:t>
      </w:r>
      <w:proofErr w:type="spellStart"/>
      <w:r>
        <w:t>tangga</w:t>
      </w:r>
      <w:proofErr w:type="spellEnd"/>
      <w:r>
        <w:t xml:space="preserve">. </w:t>
      </w:r>
      <w:proofErr w:type="spellStart"/>
      <w:r>
        <w:t>Padahal</w:t>
      </w:r>
      <w:proofErr w:type="spellEnd"/>
      <w:r>
        <w:t xml:space="preserve">, </w:t>
      </w:r>
      <w:proofErr w:type="spellStart"/>
      <w:r>
        <w:t>informasi</w:t>
      </w:r>
      <w:proofErr w:type="spellEnd"/>
      <w:r>
        <w:t xml:space="preserve"> </w:t>
      </w:r>
      <w:proofErr w:type="spellStart"/>
      <w:r>
        <w:t>suhu</w:t>
      </w:r>
      <w:proofErr w:type="spellEnd"/>
      <w:r>
        <w:t xml:space="preserve"> dan </w:t>
      </w:r>
      <w:proofErr w:type="spellStart"/>
      <w:r>
        <w:t>kelembaban</w:t>
      </w:r>
      <w:proofErr w:type="spellEnd"/>
      <w:r>
        <w:t xml:space="preserve"> sangat </w:t>
      </w:r>
      <w:proofErr w:type="spellStart"/>
      <w:r>
        <w:t>penting</w:t>
      </w:r>
      <w:proofErr w:type="spellEnd"/>
      <w:r>
        <w:t xml:space="preserve"> </w:t>
      </w:r>
      <w:proofErr w:type="spellStart"/>
      <w:r>
        <w:t>untuk</w:t>
      </w:r>
      <w:proofErr w:type="spellEnd"/>
      <w:r>
        <w:t xml:space="preserve"> </w:t>
      </w:r>
      <w:proofErr w:type="spellStart"/>
      <w:r>
        <w:t>menjaga</w:t>
      </w:r>
      <w:proofErr w:type="spellEnd"/>
      <w:r>
        <w:t xml:space="preserve"> </w:t>
      </w:r>
      <w:proofErr w:type="spellStart"/>
      <w:r>
        <w:t>kenyamanan</w:t>
      </w:r>
      <w:proofErr w:type="spellEnd"/>
      <w:r>
        <w:t xml:space="preserve"> dan </w:t>
      </w:r>
      <w:proofErr w:type="spellStart"/>
      <w:r>
        <w:t>kesehatan</w:t>
      </w:r>
      <w:proofErr w:type="spellEnd"/>
      <w:r>
        <w:t xml:space="preserve"> </w:t>
      </w:r>
      <w:proofErr w:type="spellStart"/>
      <w:r>
        <w:t>penghuni</w:t>
      </w:r>
      <w:proofErr w:type="spellEnd"/>
      <w:r>
        <w:t xml:space="preserve"> </w:t>
      </w:r>
      <w:proofErr w:type="spellStart"/>
      <w:r>
        <w:t>rumah</w:t>
      </w:r>
      <w:proofErr w:type="spellEnd"/>
      <w:r>
        <w:t xml:space="preserve">. </w:t>
      </w:r>
      <w:proofErr w:type="spellStart"/>
      <w:r>
        <w:t>Selanjutnya</w:t>
      </w:r>
      <w:proofErr w:type="spellEnd"/>
      <w:r>
        <w:t xml:space="preserve"> </w:t>
      </w:r>
      <w:proofErr w:type="spellStart"/>
      <w:r>
        <w:t>penggunaan</w:t>
      </w:r>
      <w:proofErr w:type="spellEnd"/>
      <w:r>
        <w:t xml:space="preserve"> </w:t>
      </w:r>
      <w:proofErr w:type="spellStart"/>
      <w:r>
        <w:t>termometer</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tradisional</w:t>
      </w:r>
      <w:proofErr w:type="spellEnd"/>
      <w:r>
        <w:t xml:space="preserve"> </w:t>
      </w:r>
      <w:proofErr w:type="spellStart"/>
      <w:r>
        <w:t>memiliki</w:t>
      </w:r>
      <w:proofErr w:type="spellEnd"/>
      <w:r>
        <w:t xml:space="preserve"> </w:t>
      </w:r>
      <w:proofErr w:type="spellStart"/>
      <w:r>
        <w:t>keterbatasan</w:t>
      </w:r>
      <w:proofErr w:type="spellEnd"/>
      <w:r>
        <w:t xml:space="preserve">, </w:t>
      </w:r>
      <w:proofErr w:type="spellStart"/>
      <w:r>
        <w:t>karena</w:t>
      </w:r>
      <w:proofErr w:type="spellEnd"/>
      <w:r>
        <w:t xml:space="preserve"> </w:t>
      </w:r>
      <w:proofErr w:type="spellStart"/>
      <w:r>
        <w:t>pengukuran</w:t>
      </w:r>
      <w:proofErr w:type="spellEnd"/>
      <w:r>
        <w:t xml:space="preserve"> </w:t>
      </w:r>
      <w:proofErr w:type="spellStart"/>
      <w:r>
        <w:t>suhu</w:t>
      </w:r>
      <w:proofErr w:type="spellEnd"/>
      <w:r>
        <w:t xml:space="preserve"> </w:t>
      </w:r>
      <w:proofErr w:type="spellStart"/>
      <w:r>
        <w:t>secara</w:t>
      </w:r>
      <w:proofErr w:type="spellEnd"/>
      <w:r>
        <w:t xml:space="preserve"> manual </w:t>
      </w:r>
      <w:proofErr w:type="spellStart"/>
      <w:r>
        <w:t>tidak</w:t>
      </w:r>
      <w:proofErr w:type="spellEnd"/>
      <w:r>
        <w:t xml:space="preserve"> </w:t>
      </w:r>
      <w:proofErr w:type="spellStart"/>
      <w:r>
        <w:t>memungkinkan</w:t>
      </w:r>
      <w:proofErr w:type="spellEnd"/>
      <w:r>
        <w:t xml:space="preserve"> </w:t>
      </w:r>
      <w:proofErr w:type="spellStart"/>
      <w:r>
        <w:t>pemantauan</w:t>
      </w:r>
      <w:proofErr w:type="spellEnd"/>
      <w:r>
        <w:t xml:space="preserve"> </w:t>
      </w:r>
      <w:proofErr w:type="spellStart"/>
      <w:r>
        <w:t>secara</w:t>
      </w:r>
      <w:proofErr w:type="spellEnd"/>
      <w:r>
        <w:t xml:space="preserve"> real-time, </w:t>
      </w:r>
      <w:proofErr w:type="spellStart"/>
      <w:r>
        <w:t>terutama</w:t>
      </w:r>
      <w:proofErr w:type="spellEnd"/>
      <w:r>
        <w:t xml:space="preserve"> </w:t>
      </w:r>
      <w:proofErr w:type="spellStart"/>
      <w:r>
        <w:t>jika</w:t>
      </w:r>
      <w:proofErr w:type="spellEnd"/>
      <w:r>
        <w:t xml:space="preserve"> </w:t>
      </w:r>
      <w:proofErr w:type="spellStart"/>
      <w:r>
        <w:t>penghuni</w:t>
      </w:r>
      <w:proofErr w:type="spellEnd"/>
      <w:r>
        <w:t xml:space="preserve"> </w:t>
      </w:r>
      <w:proofErr w:type="spellStart"/>
      <w:r>
        <w:t>sedang</w:t>
      </w:r>
      <w:proofErr w:type="spellEnd"/>
      <w:r>
        <w:t xml:space="preserve"> </w:t>
      </w:r>
      <w:proofErr w:type="spellStart"/>
      <w:r>
        <w:t>berada</w:t>
      </w:r>
      <w:proofErr w:type="spellEnd"/>
      <w:r>
        <w:t xml:space="preserve"> di </w:t>
      </w:r>
      <w:proofErr w:type="spellStart"/>
      <w:r>
        <w:t>luar</w:t>
      </w:r>
      <w:proofErr w:type="spellEnd"/>
      <w:r>
        <w:t xml:space="preserve"> </w:t>
      </w:r>
      <w:proofErr w:type="spellStart"/>
      <w:r>
        <w:t>ruangan</w:t>
      </w:r>
      <w:proofErr w:type="spellEnd"/>
      <w:r>
        <w:t xml:space="preserve">. </w:t>
      </w:r>
      <w:proofErr w:type="spellStart"/>
      <w:r>
        <w:t>Ketiga</w:t>
      </w:r>
      <w:proofErr w:type="spellEnd"/>
      <w:r>
        <w:t xml:space="preserve">, </w:t>
      </w:r>
      <w:proofErr w:type="spellStart"/>
      <w:r>
        <w:t>ketidaktahuan</w:t>
      </w:r>
      <w:proofErr w:type="spellEnd"/>
      <w:r>
        <w:t xml:space="preserve"> </w:t>
      </w:r>
      <w:proofErr w:type="spellStart"/>
      <w:r>
        <w:t>mengenai</w:t>
      </w:r>
      <w:proofErr w:type="spellEnd"/>
      <w:r>
        <w:t xml:space="preserve"> </w:t>
      </w:r>
      <w:proofErr w:type="spellStart"/>
      <w:r>
        <w:t>kondisi</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ruangan</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risiko</w:t>
      </w:r>
      <w:proofErr w:type="spellEnd"/>
      <w:r>
        <w:t xml:space="preserve"> </w:t>
      </w:r>
      <w:proofErr w:type="spellStart"/>
      <w:r>
        <w:t>kesehatan</w:t>
      </w:r>
      <w:proofErr w:type="spellEnd"/>
      <w:r>
        <w:t xml:space="preserve"> dan </w:t>
      </w:r>
      <w:proofErr w:type="spellStart"/>
      <w:r>
        <w:t>keamanan</w:t>
      </w:r>
      <w:proofErr w:type="spellEnd"/>
      <w:r>
        <w:t xml:space="preserve">, </w:t>
      </w:r>
      <w:proofErr w:type="spellStart"/>
      <w:r>
        <w:t>seperti</w:t>
      </w:r>
      <w:proofErr w:type="spellEnd"/>
      <w:r>
        <w:t xml:space="preserve"> </w:t>
      </w:r>
      <w:proofErr w:type="spellStart"/>
      <w:r>
        <w:t>ketidaknyamanan</w:t>
      </w:r>
      <w:proofErr w:type="spellEnd"/>
      <w:r>
        <w:t xml:space="preserve"> </w:t>
      </w:r>
      <w:proofErr w:type="spellStart"/>
      <w:r>
        <w:t>penghuni</w:t>
      </w:r>
      <w:proofErr w:type="spellEnd"/>
      <w:r>
        <w:t xml:space="preserve"> </w:t>
      </w:r>
      <w:proofErr w:type="spellStart"/>
      <w:r>
        <w:t>hingga</w:t>
      </w:r>
      <w:proofErr w:type="spellEnd"/>
      <w:r>
        <w:t xml:space="preserve"> </w:t>
      </w:r>
      <w:proofErr w:type="spellStart"/>
      <w:r>
        <w:t>keterlambatan</w:t>
      </w:r>
      <w:proofErr w:type="spellEnd"/>
      <w:r>
        <w:t xml:space="preserve"> </w:t>
      </w:r>
      <w:proofErr w:type="spellStart"/>
      <w:r>
        <w:t>dalam</w:t>
      </w:r>
      <w:proofErr w:type="spellEnd"/>
      <w:r>
        <w:t xml:space="preserve"> </w:t>
      </w:r>
      <w:proofErr w:type="spellStart"/>
      <w:r>
        <w:t>mendeteksi</w:t>
      </w:r>
      <w:proofErr w:type="spellEnd"/>
      <w:r>
        <w:t xml:space="preserve"> </w:t>
      </w:r>
      <w:proofErr w:type="spellStart"/>
      <w:r>
        <w:t>kebakaran</w:t>
      </w:r>
      <w:proofErr w:type="spellEnd"/>
      <w:r>
        <w:t xml:space="preserve">. </w:t>
      </w:r>
    </w:p>
    <w:p w14:paraId="2A3788B0" w14:textId="105C66CF" w:rsidR="00C66C92" w:rsidRPr="00C66C92" w:rsidRDefault="00C66C92" w:rsidP="005E291B">
      <w:pPr>
        <w:pStyle w:val="paragraf"/>
      </w:pPr>
      <w:proofErr w:type="spellStart"/>
      <w:r>
        <w:t>Masalah-masalah</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diselesaikan</w:t>
      </w:r>
      <w:proofErr w:type="spellEnd"/>
      <w:r>
        <w:t xml:space="preserve"> </w:t>
      </w:r>
      <w:proofErr w:type="spellStart"/>
      <w:r>
        <w:t>dengan</w:t>
      </w:r>
      <w:proofErr w:type="spellEnd"/>
      <w:r>
        <w:t xml:space="preserve"> </w:t>
      </w:r>
      <w:proofErr w:type="spellStart"/>
      <w:r>
        <w:t>menggunakan</w:t>
      </w:r>
      <w:proofErr w:type="spellEnd"/>
      <w:r>
        <w:t xml:space="preserve"> IoT </w:t>
      </w:r>
      <w:proofErr w:type="spellStart"/>
      <w:r>
        <w:t>dengan</w:t>
      </w:r>
      <w:proofErr w:type="spellEnd"/>
      <w:r>
        <w:t xml:space="preserve"> </w:t>
      </w:r>
      <w:proofErr w:type="spellStart"/>
      <w:r>
        <w:t>implementasi</w:t>
      </w:r>
      <w:proofErr w:type="spellEnd"/>
      <w:r>
        <w:t xml:space="preserve"> DHT11 </w:t>
      </w:r>
      <w:proofErr w:type="spellStart"/>
      <w:r>
        <w:t>untuk</w:t>
      </w:r>
      <w:proofErr w:type="spellEnd"/>
      <w:r>
        <w:t xml:space="preserve"> </w:t>
      </w:r>
      <w:proofErr w:type="spellStart"/>
      <w:r>
        <w:t>mengukur</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dari</w:t>
      </w:r>
      <w:proofErr w:type="spellEnd"/>
      <w:r>
        <w:t xml:space="preserve"> </w:t>
      </w:r>
      <w:proofErr w:type="spellStart"/>
      <w:r>
        <w:t>suatu</w:t>
      </w:r>
      <w:proofErr w:type="spellEnd"/>
      <w:r>
        <w:t xml:space="preserve"> </w:t>
      </w:r>
      <w:proofErr w:type="spellStart"/>
      <w:r>
        <w:t>ruangan</w:t>
      </w:r>
      <w:proofErr w:type="spellEnd"/>
      <w:r>
        <w:t xml:space="preserve"> </w:t>
      </w:r>
      <w:proofErr w:type="spellStart"/>
      <w:r>
        <w:t>untuk</w:t>
      </w:r>
      <w:proofErr w:type="spellEnd"/>
      <w:r>
        <w:t xml:space="preserve"> </w:t>
      </w:r>
      <w:proofErr w:type="spellStart"/>
      <w:r>
        <w:t>mencegah</w:t>
      </w:r>
      <w:proofErr w:type="spellEnd"/>
      <w:r>
        <w:t xml:space="preserve"> </w:t>
      </w:r>
      <w:proofErr w:type="spellStart"/>
      <w:r>
        <w:t>terjadinya</w:t>
      </w:r>
      <w:proofErr w:type="spellEnd"/>
      <w:r>
        <w:t xml:space="preserve"> </w:t>
      </w:r>
      <w:proofErr w:type="spellStart"/>
      <w:r>
        <w:t>kebakaran</w:t>
      </w:r>
      <w:proofErr w:type="spellEnd"/>
      <w:r>
        <w:t xml:space="preserve"> dan </w:t>
      </w:r>
      <w:proofErr w:type="spellStart"/>
      <w:r>
        <w:t>membuat</w:t>
      </w:r>
      <w:proofErr w:type="spellEnd"/>
      <w:r>
        <w:t xml:space="preserve"> </w:t>
      </w:r>
      <w:proofErr w:type="spellStart"/>
      <w:r>
        <w:t>rumah</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nyaman</w:t>
      </w:r>
      <w:proofErr w:type="spellEnd"/>
      <w:r>
        <w:t xml:space="preserve"> dan </w:t>
      </w:r>
      <w:proofErr w:type="spellStart"/>
      <w:r>
        <w:t>aman</w:t>
      </w:r>
      <w:proofErr w:type="spellEnd"/>
      <w:r>
        <w:t>.</w:t>
      </w:r>
    </w:p>
    <w:p w14:paraId="7B19CC49" w14:textId="69E5A38A" w:rsidR="005D5BE6" w:rsidRDefault="000B2FCA">
      <w:pPr>
        <w:pStyle w:val="Heading2"/>
      </w:pPr>
      <w:proofErr w:type="spellStart"/>
      <w:r>
        <w:t>Tujuan</w:t>
      </w:r>
      <w:proofErr w:type="spellEnd"/>
    </w:p>
    <w:p w14:paraId="27BF023C" w14:textId="16AA4EF7" w:rsidR="005D5BE6" w:rsidRDefault="006E0A83" w:rsidP="00835B2D">
      <w:pPr>
        <w:pStyle w:val="paragraf"/>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ditentukan</w:t>
      </w:r>
      <w:proofErr w:type="spellEnd"/>
      <w:r>
        <w:t xml:space="preserve"> </w:t>
      </w:r>
      <w:proofErr w:type="spellStart"/>
      <w:r w:rsidR="00C66C92">
        <w:t>tujuan</w:t>
      </w:r>
      <w:proofErr w:type="spellEnd"/>
      <w:r w:rsidR="00C66C92">
        <w:t xml:space="preserve"> </w:t>
      </w:r>
      <w:proofErr w:type="spellStart"/>
      <w:r w:rsidR="00C66C92">
        <w:t>dari</w:t>
      </w:r>
      <w:proofErr w:type="spellEnd"/>
      <w:r w:rsidR="00C66C92">
        <w:t xml:space="preserve"> </w:t>
      </w:r>
      <w:proofErr w:type="spellStart"/>
      <w:r w:rsidR="00C66C92">
        <w:t>penelitian</w:t>
      </w:r>
      <w:proofErr w:type="spellEnd"/>
      <w:r w:rsidR="00C66C92">
        <w:t xml:space="preserve"> yang </w:t>
      </w:r>
      <w:proofErr w:type="spellStart"/>
      <w:r w:rsidR="00C66C92">
        <w:t>dirangkum</w:t>
      </w:r>
      <w:proofErr w:type="spellEnd"/>
      <w:r w:rsidR="00C66C92">
        <w:t xml:space="preserve"> </w:t>
      </w:r>
      <w:proofErr w:type="spellStart"/>
      <w:r>
        <w:t>sebagai</w:t>
      </w:r>
      <w:proofErr w:type="spellEnd"/>
      <w:r>
        <w:t xml:space="preserve"> </w:t>
      </w:r>
      <w:proofErr w:type="spellStart"/>
      <w:r>
        <w:t>berikut</w:t>
      </w:r>
      <w:proofErr w:type="spellEnd"/>
      <w:r>
        <w:t>:</w:t>
      </w:r>
    </w:p>
    <w:p w14:paraId="51A99663" w14:textId="77777777" w:rsidR="00C66C92" w:rsidRPr="00C66C92" w:rsidRDefault="00C66C92">
      <w:pPr>
        <w:pStyle w:val="ListParagraph"/>
        <w:numPr>
          <w:ilvl w:val="0"/>
          <w:numId w:val="3"/>
        </w:numPr>
        <w:tabs>
          <w:tab w:val="clear" w:pos="0"/>
        </w:tabs>
        <w:suppressAutoHyphens w:val="0"/>
        <w:autoSpaceDE w:val="0"/>
        <w:autoSpaceDN w:val="0"/>
        <w:adjustRightInd w:val="0"/>
        <w:spacing w:after="0" w:line="480" w:lineRule="auto"/>
        <w:ind w:left="284" w:hanging="283"/>
        <w:jc w:val="both"/>
        <w:rPr>
          <w:szCs w:val="24"/>
        </w:rPr>
      </w:pPr>
      <w:r>
        <w:t>Mengembangkan alat berbasis Internet of Things (IoT) menggunakan sensor DHT11 untuk memantau suhu dan kelembaban secara real-time.</w:t>
      </w:r>
    </w:p>
    <w:p w14:paraId="27DE90B8" w14:textId="0E54FA4E" w:rsidR="005D5BE6" w:rsidRPr="00C66C92" w:rsidRDefault="00C66C92">
      <w:pPr>
        <w:pStyle w:val="ListParagraph"/>
        <w:numPr>
          <w:ilvl w:val="0"/>
          <w:numId w:val="3"/>
        </w:numPr>
        <w:tabs>
          <w:tab w:val="clear" w:pos="0"/>
        </w:tabs>
        <w:suppressAutoHyphens w:val="0"/>
        <w:autoSpaceDE w:val="0"/>
        <w:autoSpaceDN w:val="0"/>
        <w:adjustRightInd w:val="0"/>
        <w:spacing w:after="0" w:line="480" w:lineRule="auto"/>
        <w:ind w:left="284" w:hanging="283"/>
        <w:jc w:val="both"/>
        <w:rPr>
          <w:szCs w:val="24"/>
        </w:rPr>
      </w:pPr>
      <w:proofErr w:type="spellStart"/>
      <w:r>
        <w:rPr>
          <w:color w:val="000000"/>
          <w:szCs w:val="24"/>
          <w:shd w:val="clear" w:color="auto" w:fill="FFFFFF"/>
          <w:lang w:val="en-US"/>
        </w:rPr>
        <w:lastRenderedPageBreak/>
        <w:t>Mempromosikan</w:t>
      </w:r>
      <w:proofErr w:type="spellEnd"/>
      <w:r>
        <w:rPr>
          <w:color w:val="000000"/>
          <w:szCs w:val="24"/>
          <w:shd w:val="clear" w:color="auto" w:fill="FFFFFF"/>
          <w:lang w:val="en-US"/>
        </w:rPr>
        <w:t xml:space="preserve"> </w:t>
      </w:r>
      <w:proofErr w:type="spellStart"/>
      <w:r>
        <w:rPr>
          <w:color w:val="000000"/>
          <w:szCs w:val="24"/>
          <w:shd w:val="clear" w:color="auto" w:fill="FFFFFF"/>
          <w:lang w:val="en-US"/>
        </w:rPr>
        <w:t>alat</w:t>
      </w:r>
      <w:proofErr w:type="spellEnd"/>
      <w:r>
        <w:rPr>
          <w:color w:val="000000"/>
          <w:szCs w:val="24"/>
          <w:shd w:val="clear" w:color="auto" w:fill="FFFFFF"/>
          <w:lang w:val="en-US"/>
        </w:rPr>
        <w:t xml:space="preserve"> </w:t>
      </w:r>
      <w:proofErr w:type="spellStart"/>
      <w:r>
        <w:rPr>
          <w:color w:val="000000"/>
          <w:szCs w:val="24"/>
          <w:shd w:val="clear" w:color="auto" w:fill="FFFFFF"/>
          <w:lang w:val="en-US"/>
        </w:rPr>
        <w:t>berbasis</w:t>
      </w:r>
      <w:proofErr w:type="spellEnd"/>
      <w:r>
        <w:rPr>
          <w:color w:val="000000"/>
          <w:szCs w:val="24"/>
          <w:shd w:val="clear" w:color="auto" w:fill="FFFFFF"/>
          <w:lang w:val="en-US"/>
        </w:rPr>
        <w:t xml:space="preserve"> Internet of Things (IoT) agar </w:t>
      </w:r>
      <w:proofErr w:type="spellStart"/>
      <w:r>
        <w:rPr>
          <w:color w:val="000000"/>
          <w:szCs w:val="24"/>
          <w:shd w:val="clear" w:color="auto" w:fill="FFFFFF"/>
          <w:lang w:val="en-US"/>
        </w:rPr>
        <w:t>dapat</w:t>
      </w:r>
      <w:proofErr w:type="spellEnd"/>
      <w:r>
        <w:rPr>
          <w:color w:val="000000"/>
          <w:szCs w:val="24"/>
          <w:shd w:val="clear" w:color="auto" w:fill="FFFFFF"/>
          <w:lang w:val="en-US"/>
        </w:rPr>
        <w:t xml:space="preserve"> </w:t>
      </w:r>
      <w:proofErr w:type="spellStart"/>
      <w:r>
        <w:rPr>
          <w:color w:val="000000"/>
          <w:szCs w:val="24"/>
          <w:shd w:val="clear" w:color="auto" w:fill="FFFFFF"/>
          <w:lang w:val="en-US"/>
        </w:rPr>
        <w:t>mengetahui</w:t>
      </w:r>
      <w:proofErr w:type="spellEnd"/>
      <w:r>
        <w:rPr>
          <w:color w:val="000000"/>
          <w:szCs w:val="24"/>
          <w:shd w:val="clear" w:color="auto" w:fill="FFFFFF"/>
          <w:lang w:val="en-US"/>
        </w:rPr>
        <w:t xml:space="preserve"> </w:t>
      </w:r>
      <w:proofErr w:type="spellStart"/>
      <w:r>
        <w:rPr>
          <w:color w:val="000000"/>
          <w:szCs w:val="24"/>
          <w:shd w:val="clear" w:color="auto" w:fill="FFFFFF"/>
          <w:lang w:val="en-US"/>
        </w:rPr>
        <w:t>potensi</w:t>
      </w:r>
      <w:proofErr w:type="spellEnd"/>
      <w:r>
        <w:rPr>
          <w:color w:val="000000"/>
          <w:szCs w:val="24"/>
          <w:shd w:val="clear" w:color="auto" w:fill="FFFFFF"/>
          <w:lang w:val="en-US"/>
        </w:rPr>
        <w:t xml:space="preserve"> </w:t>
      </w:r>
      <w:proofErr w:type="spellStart"/>
      <w:r>
        <w:rPr>
          <w:color w:val="000000"/>
          <w:szCs w:val="24"/>
          <w:shd w:val="clear" w:color="auto" w:fill="FFFFFF"/>
          <w:lang w:val="en-US"/>
        </w:rPr>
        <w:t>dari</w:t>
      </w:r>
      <w:proofErr w:type="spellEnd"/>
      <w:r>
        <w:rPr>
          <w:color w:val="000000"/>
          <w:szCs w:val="24"/>
          <w:shd w:val="clear" w:color="auto" w:fill="FFFFFF"/>
          <w:lang w:val="en-US"/>
        </w:rPr>
        <w:t xml:space="preserve"> </w:t>
      </w:r>
      <w:proofErr w:type="spellStart"/>
      <w:r>
        <w:rPr>
          <w:color w:val="000000"/>
          <w:szCs w:val="24"/>
          <w:shd w:val="clear" w:color="auto" w:fill="FFFFFF"/>
          <w:lang w:val="en-US"/>
        </w:rPr>
        <w:t>alat</w:t>
      </w:r>
      <w:proofErr w:type="spellEnd"/>
      <w:r>
        <w:rPr>
          <w:color w:val="000000"/>
          <w:szCs w:val="24"/>
          <w:shd w:val="clear" w:color="auto" w:fill="FFFFFF"/>
          <w:lang w:val="en-US"/>
        </w:rPr>
        <w:t xml:space="preserve"> IoT </w:t>
      </w:r>
      <w:proofErr w:type="spellStart"/>
      <w:r>
        <w:rPr>
          <w:color w:val="000000"/>
          <w:szCs w:val="24"/>
          <w:shd w:val="clear" w:color="auto" w:fill="FFFFFF"/>
          <w:lang w:val="en-US"/>
        </w:rPr>
        <w:t>serta</w:t>
      </w:r>
      <w:proofErr w:type="spellEnd"/>
      <w:r>
        <w:rPr>
          <w:color w:val="000000"/>
          <w:szCs w:val="24"/>
          <w:shd w:val="clear" w:color="auto" w:fill="FFFFFF"/>
          <w:lang w:val="en-US"/>
        </w:rPr>
        <w:t xml:space="preserve"> </w:t>
      </w:r>
      <w:proofErr w:type="spellStart"/>
      <w:r>
        <w:rPr>
          <w:color w:val="000000"/>
          <w:szCs w:val="24"/>
          <w:shd w:val="clear" w:color="auto" w:fill="FFFFFF"/>
          <w:lang w:val="en-US"/>
        </w:rPr>
        <w:t>efektivitas</w:t>
      </w:r>
      <w:proofErr w:type="spellEnd"/>
      <w:r>
        <w:rPr>
          <w:color w:val="000000"/>
          <w:szCs w:val="24"/>
          <w:shd w:val="clear" w:color="auto" w:fill="FFFFFF"/>
          <w:lang w:val="en-US"/>
        </w:rPr>
        <w:t xml:space="preserve"> </w:t>
      </w:r>
      <w:proofErr w:type="spellStart"/>
      <w:r>
        <w:rPr>
          <w:color w:val="000000"/>
          <w:szCs w:val="24"/>
          <w:shd w:val="clear" w:color="auto" w:fill="FFFFFF"/>
          <w:lang w:val="en-US"/>
        </w:rPr>
        <w:t>dari</w:t>
      </w:r>
      <w:proofErr w:type="spellEnd"/>
      <w:r>
        <w:rPr>
          <w:color w:val="000000"/>
          <w:szCs w:val="24"/>
          <w:shd w:val="clear" w:color="auto" w:fill="FFFFFF"/>
          <w:lang w:val="en-US"/>
        </w:rPr>
        <w:t xml:space="preserve"> </w:t>
      </w:r>
      <w:proofErr w:type="spellStart"/>
      <w:r>
        <w:rPr>
          <w:color w:val="000000"/>
          <w:szCs w:val="24"/>
          <w:shd w:val="clear" w:color="auto" w:fill="FFFFFF"/>
          <w:lang w:val="en-US"/>
        </w:rPr>
        <w:t>alat</w:t>
      </w:r>
      <w:proofErr w:type="spellEnd"/>
      <w:r>
        <w:rPr>
          <w:color w:val="000000"/>
          <w:szCs w:val="24"/>
          <w:shd w:val="clear" w:color="auto" w:fill="FFFFFF"/>
          <w:lang w:val="en-US"/>
        </w:rPr>
        <w:t xml:space="preserve"> IoT</w:t>
      </w:r>
    </w:p>
    <w:p w14:paraId="6D133642" w14:textId="0321BF37" w:rsidR="00C66C92" w:rsidRDefault="00C66C92">
      <w:pPr>
        <w:pStyle w:val="ListParagraph"/>
        <w:numPr>
          <w:ilvl w:val="0"/>
          <w:numId w:val="3"/>
        </w:numPr>
        <w:tabs>
          <w:tab w:val="clear" w:pos="0"/>
        </w:tabs>
        <w:suppressAutoHyphens w:val="0"/>
        <w:autoSpaceDE w:val="0"/>
        <w:autoSpaceDN w:val="0"/>
        <w:adjustRightInd w:val="0"/>
        <w:spacing w:after="0" w:line="480" w:lineRule="auto"/>
        <w:ind w:left="284" w:hanging="283"/>
        <w:jc w:val="both"/>
        <w:rPr>
          <w:szCs w:val="24"/>
        </w:rPr>
      </w:pPr>
      <w:r>
        <w:t>Memberikan solusi praktis dan efisien</w:t>
      </w:r>
      <w:r w:rsidR="004B58D7">
        <w:rPr>
          <w:lang w:val="en-US"/>
        </w:rPr>
        <w:t xml:space="preserve"> </w:t>
      </w:r>
      <w:proofErr w:type="spellStart"/>
      <w:r w:rsidR="004B58D7">
        <w:rPr>
          <w:lang w:val="en-US"/>
        </w:rPr>
        <w:t>yaitu</w:t>
      </w:r>
      <w:proofErr w:type="spellEnd"/>
      <w:r w:rsidR="004B58D7">
        <w:rPr>
          <w:lang w:val="en-US"/>
        </w:rPr>
        <w:t xml:space="preserve"> </w:t>
      </w:r>
      <w:proofErr w:type="spellStart"/>
      <w:r w:rsidR="004B58D7">
        <w:rPr>
          <w:lang w:val="en-US"/>
        </w:rPr>
        <w:t>teknologi</w:t>
      </w:r>
      <w:proofErr w:type="spellEnd"/>
      <w:r w:rsidR="004B58D7">
        <w:rPr>
          <w:lang w:val="en-US"/>
        </w:rPr>
        <w:t xml:space="preserve"> </w:t>
      </w:r>
      <w:r w:rsidR="004B58D7">
        <w:t>Internet of Things (IoT) menggunakan sensor DHT11</w:t>
      </w:r>
      <w:r>
        <w:t xml:space="preserve"> untuk meningkatkan kenyamanan, kesehatan, dan keamanan di rumah tangga.</w:t>
      </w:r>
    </w:p>
    <w:p w14:paraId="72E0E6A7" w14:textId="29BFDD8B" w:rsidR="005D5BE6" w:rsidRDefault="006E0A83">
      <w:pPr>
        <w:pStyle w:val="Heading2"/>
      </w:pPr>
      <w:bookmarkStart w:id="5" w:name="_Toc142127350"/>
      <w:r>
        <w:rPr>
          <w:lang w:val="id-ID"/>
        </w:rPr>
        <w:t>Manfaat</w:t>
      </w:r>
      <w:bookmarkEnd w:id="5"/>
    </w:p>
    <w:p w14:paraId="66AD07CC" w14:textId="2742D803" w:rsidR="005D5BE6" w:rsidRPr="003A5A1E" w:rsidRDefault="004B58D7" w:rsidP="005E291B">
      <w:pPr>
        <w:pStyle w:val="paragraf"/>
      </w:pPr>
      <w:proofErr w:type="spellStart"/>
      <w:r>
        <w:t>Manfaat</w:t>
      </w:r>
      <w:proofErr w:type="spellEnd"/>
      <w:r>
        <w:t xml:space="preserve"> </w:t>
      </w:r>
      <w:proofErr w:type="spellStart"/>
      <w:r>
        <w:t>dari</w:t>
      </w:r>
      <w:proofErr w:type="spellEnd"/>
      <w:r>
        <w:t xml:space="preserve"> </w:t>
      </w:r>
      <w:proofErr w:type="spellStart"/>
      <w:r>
        <w:t>implementasi</w:t>
      </w:r>
      <w:proofErr w:type="spellEnd"/>
      <w:r>
        <w:t xml:space="preserve"> </w:t>
      </w:r>
      <w:proofErr w:type="spellStart"/>
      <w:r>
        <w:t>alat</w:t>
      </w:r>
      <w:proofErr w:type="spellEnd"/>
      <w:r>
        <w:t xml:space="preserve"> </w:t>
      </w:r>
      <w:proofErr w:type="spellStart"/>
      <w:r>
        <w:t>berbasis</w:t>
      </w:r>
      <w:proofErr w:type="spellEnd"/>
      <w:r>
        <w:t xml:space="preserve"> IoT </w:t>
      </w:r>
      <w:proofErr w:type="spellStart"/>
      <w:r>
        <w:t>ini</w:t>
      </w:r>
      <w:proofErr w:type="spellEnd"/>
      <w:r>
        <w:t xml:space="preserve"> </w:t>
      </w:r>
      <w:proofErr w:type="spellStart"/>
      <w:r>
        <w:t>adalah</w:t>
      </w:r>
      <w:proofErr w:type="spellEnd"/>
      <w:r>
        <w:t xml:space="preserve"> </w:t>
      </w:r>
      <w:proofErr w:type="spellStart"/>
      <w:r>
        <w:t>menyediakan</w:t>
      </w:r>
      <w:proofErr w:type="spellEnd"/>
      <w:r>
        <w:t xml:space="preserve"> </w:t>
      </w:r>
      <w:proofErr w:type="spellStart"/>
      <w:r>
        <w:t>informasi</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secara</w:t>
      </w:r>
      <w:proofErr w:type="spellEnd"/>
      <w:r>
        <w:t xml:space="preserve"> real-time, </w:t>
      </w:r>
      <w:proofErr w:type="spellStart"/>
      <w:r>
        <w:t>sehingga</w:t>
      </w:r>
      <w:proofErr w:type="spellEnd"/>
      <w:r>
        <w:t xml:space="preserve"> </w:t>
      </w:r>
      <w:proofErr w:type="spellStart"/>
      <w:r>
        <w:t>penghuni</w:t>
      </w:r>
      <w:proofErr w:type="spellEnd"/>
      <w:r>
        <w:t xml:space="preserve"> </w:t>
      </w:r>
      <w:proofErr w:type="spellStart"/>
      <w:r>
        <w:t>rumah</w:t>
      </w:r>
      <w:proofErr w:type="spellEnd"/>
      <w:r>
        <w:t xml:space="preserve"> </w:t>
      </w:r>
      <w:proofErr w:type="spellStart"/>
      <w:r>
        <w:t>dapat</w:t>
      </w:r>
      <w:proofErr w:type="spellEnd"/>
      <w:r>
        <w:t xml:space="preserve"> </w:t>
      </w:r>
      <w:proofErr w:type="spellStart"/>
      <w:r>
        <w:t>menciptakan</w:t>
      </w:r>
      <w:proofErr w:type="spellEnd"/>
      <w:r>
        <w:t xml:space="preserve"> </w:t>
      </w:r>
      <w:proofErr w:type="spellStart"/>
      <w:r>
        <w:t>lingkungan</w:t>
      </w:r>
      <w:proofErr w:type="spellEnd"/>
      <w:r>
        <w:t xml:space="preserve"> yang </w:t>
      </w:r>
      <w:proofErr w:type="spellStart"/>
      <w:r>
        <w:t>nyaman</w:t>
      </w:r>
      <w:proofErr w:type="spellEnd"/>
      <w:r>
        <w:t xml:space="preserve"> dan </w:t>
      </w:r>
      <w:proofErr w:type="spellStart"/>
      <w:r>
        <w:t>sehat</w:t>
      </w:r>
      <w:proofErr w:type="spellEnd"/>
      <w:r>
        <w:t xml:space="preserve">. Alat </w:t>
      </w:r>
      <w:proofErr w:type="spellStart"/>
      <w:r>
        <w:t>ini</w:t>
      </w:r>
      <w:proofErr w:type="spellEnd"/>
      <w:r>
        <w:t xml:space="preserve"> juga </w:t>
      </w:r>
      <w:proofErr w:type="spellStart"/>
      <w:r>
        <w:t>dapat</w:t>
      </w:r>
      <w:proofErr w:type="spellEnd"/>
      <w:r>
        <w:t xml:space="preserve"> </w:t>
      </w:r>
      <w:proofErr w:type="spellStart"/>
      <w:r>
        <w:t>membantu</w:t>
      </w:r>
      <w:proofErr w:type="spellEnd"/>
      <w:r>
        <w:t xml:space="preserve"> </w:t>
      </w:r>
      <w:proofErr w:type="spellStart"/>
      <w:r>
        <w:t>mendeteksi</w:t>
      </w:r>
      <w:proofErr w:type="spellEnd"/>
      <w:r>
        <w:t xml:space="preserve"> </w:t>
      </w:r>
      <w:proofErr w:type="spellStart"/>
      <w:r>
        <w:t>potensi</w:t>
      </w:r>
      <w:proofErr w:type="spellEnd"/>
      <w:r>
        <w:t xml:space="preserve"> </w:t>
      </w:r>
      <w:proofErr w:type="spellStart"/>
      <w:r>
        <w:t>bahaya</w:t>
      </w:r>
      <w:proofErr w:type="spellEnd"/>
      <w:r>
        <w:t xml:space="preserve">, </w:t>
      </w:r>
      <w:proofErr w:type="spellStart"/>
      <w:r>
        <w:t>seperti</w:t>
      </w:r>
      <w:proofErr w:type="spellEnd"/>
      <w:r>
        <w:t xml:space="preserve"> </w:t>
      </w:r>
      <w:proofErr w:type="spellStart"/>
      <w:r>
        <w:t>risiko</w:t>
      </w:r>
      <w:proofErr w:type="spellEnd"/>
      <w:r>
        <w:t xml:space="preserve"> </w:t>
      </w:r>
      <w:proofErr w:type="spellStart"/>
      <w:r>
        <w:t>kebakaran</w:t>
      </w:r>
      <w:proofErr w:type="spellEnd"/>
      <w:r>
        <w:t xml:space="preserve">, </w:t>
      </w:r>
      <w:proofErr w:type="spellStart"/>
      <w:r>
        <w:t>secara</w:t>
      </w:r>
      <w:proofErr w:type="spellEnd"/>
      <w:r>
        <w:t xml:space="preserve"> </w:t>
      </w:r>
      <w:proofErr w:type="spellStart"/>
      <w:r>
        <w:t>lebih</w:t>
      </w:r>
      <w:proofErr w:type="spellEnd"/>
      <w:r>
        <w:t xml:space="preserve"> </w:t>
      </w:r>
      <w:proofErr w:type="spellStart"/>
      <w:r>
        <w:t>dini</w:t>
      </w:r>
      <w:proofErr w:type="spellEnd"/>
      <w:r>
        <w:t xml:space="preserve">. </w:t>
      </w:r>
      <w:proofErr w:type="spellStart"/>
      <w:r>
        <w:t>Selain</w:t>
      </w:r>
      <w:proofErr w:type="spellEnd"/>
      <w:r>
        <w:t xml:space="preserve"> </w:t>
      </w:r>
      <w:proofErr w:type="spellStart"/>
      <w:r>
        <w:t>itu</w:t>
      </w:r>
      <w:proofErr w:type="spellEnd"/>
      <w:r>
        <w:t xml:space="preserve">, </w:t>
      </w:r>
      <w:proofErr w:type="spellStart"/>
      <w:r>
        <w:t>solusi</w:t>
      </w:r>
      <w:proofErr w:type="spellEnd"/>
      <w:r>
        <w:t xml:space="preserve"> </w:t>
      </w:r>
      <w:proofErr w:type="spellStart"/>
      <w:r>
        <w:t>ini</w:t>
      </w:r>
      <w:proofErr w:type="spellEnd"/>
      <w:r>
        <w:t xml:space="preserve"> </w:t>
      </w:r>
      <w:proofErr w:type="spellStart"/>
      <w:r>
        <w:t>mendukung</w:t>
      </w:r>
      <w:proofErr w:type="spellEnd"/>
      <w:r>
        <w:t xml:space="preserve"> </w:t>
      </w:r>
      <w:proofErr w:type="spellStart"/>
      <w:r>
        <w:t>adopsi</w:t>
      </w:r>
      <w:proofErr w:type="spellEnd"/>
      <w:r>
        <w:t xml:space="preserve"> </w:t>
      </w:r>
      <w:proofErr w:type="spellStart"/>
      <w:r>
        <w:t>teknologi</w:t>
      </w:r>
      <w:proofErr w:type="spellEnd"/>
      <w:r>
        <w:t xml:space="preserve"> IoT di </w:t>
      </w:r>
      <w:proofErr w:type="spellStart"/>
      <w:r>
        <w:t>lingkungan</w:t>
      </w:r>
      <w:proofErr w:type="spellEnd"/>
      <w:r>
        <w:t xml:space="preserve"> </w:t>
      </w:r>
      <w:proofErr w:type="spellStart"/>
      <w:r>
        <w:t>rumah</w:t>
      </w:r>
      <w:proofErr w:type="spellEnd"/>
      <w:r>
        <w:t xml:space="preserve"> </w:t>
      </w:r>
      <w:proofErr w:type="spellStart"/>
      <w:r>
        <w:t>tangga</w:t>
      </w:r>
      <w:proofErr w:type="spellEnd"/>
      <w:r>
        <w:t xml:space="preserve"> di Indonesia, </w:t>
      </w:r>
      <w:proofErr w:type="spellStart"/>
      <w:r>
        <w:t>sekaligus</w:t>
      </w:r>
      <w:proofErr w:type="spellEnd"/>
      <w:r>
        <w:t xml:space="preserve"> </w:t>
      </w:r>
      <w:proofErr w:type="spellStart"/>
      <w:r>
        <w:t>memanfaatkan</w:t>
      </w:r>
      <w:proofErr w:type="spellEnd"/>
      <w:r>
        <w:t xml:space="preserve"> sensor DHT11 yang </w:t>
      </w:r>
      <w:proofErr w:type="spellStart"/>
      <w:r>
        <w:t>memiliki</w:t>
      </w:r>
      <w:proofErr w:type="spellEnd"/>
      <w:r>
        <w:t xml:space="preserve"> </w:t>
      </w:r>
      <w:proofErr w:type="spellStart"/>
      <w:r>
        <w:t>keunggulan</w:t>
      </w:r>
      <w:proofErr w:type="spellEnd"/>
      <w:r>
        <w:t xml:space="preserve"> </w:t>
      </w:r>
      <w:proofErr w:type="spellStart"/>
      <w:r>
        <w:t>dalam</w:t>
      </w:r>
      <w:proofErr w:type="spellEnd"/>
      <w:r>
        <w:t xml:space="preserve"> </w:t>
      </w:r>
      <w:proofErr w:type="spellStart"/>
      <w:r>
        <w:t>akurasi</w:t>
      </w:r>
      <w:proofErr w:type="spellEnd"/>
      <w:r>
        <w:t xml:space="preserve">, </w:t>
      </w:r>
      <w:proofErr w:type="spellStart"/>
      <w:r>
        <w:t>kecepatan</w:t>
      </w:r>
      <w:proofErr w:type="spellEnd"/>
      <w:r>
        <w:t xml:space="preserve"> </w:t>
      </w:r>
      <w:proofErr w:type="spellStart"/>
      <w:r>
        <w:t>respons</w:t>
      </w:r>
      <w:proofErr w:type="spellEnd"/>
      <w:r>
        <w:t xml:space="preserve">, dan </w:t>
      </w:r>
      <w:proofErr w:type="spellStart"/>
      <w:r>
        <w:t>harga</w:t>
      </w:r>
      <w:proofErr w:type="spellEnd"/>
      <w:r>
        <w:t xml:space="preserve"> yang </w:t>
      </w:r>
      <w:proofErr w:type="spellStart"/>
      <w:r>
        <w:t>terjangkau</w:t>
      </w:r>
      <w:proofErr w:type="spellEnd"/>
      <w:r>
        <w:t>.</w:t>
      </w:r>
    </w:p>
    <w:p w14:paraId="17111539" w14:textId="54B67744" w:rsidR="005D5BE6" w:rsidRDefault="000B2FCA">
      <w:pPr>
        <w:pStyle w:val="Heading2"/>
      </w:pPr>
      <w:r>
        <w:t xml:space="preserve">Ruang </w:t>
      </w:r>
      <w:proofErr w:type="spellStart"/>
      <w:r>
        <w:t>Lingkup</w:t>
      </w:r>
      <w:proofErr w:type="spellEnd"/>
      <w:r>
        <w:t xml:space="preserve"> </w:t>
      </w:r>
      <w:proofErr w:type="spellStart"/>
      <w:r>
        <w:t>Proyek</w:t>
      </w:r>
      <w:proofErr w:type="spellEnd"/>
    </w:p>
    <w:p w14:paraId="4152EFD9" w14:textId="5D269E2A" w:rsidR="005D5BE6" w:rsidRDefault="00591118" w:rsidP="005E291B">
      <w:pPr>
        <w:pStyle w:val="paragraf"/>
      </w:pPr>
      <w:proofErr w:type="spellStart"/>
      <w:r>
        <w:t>Berikut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atau</w:t>
      </w:r>
      <w:proofErr w:type="spellEnd"/>
      <w:r>
        <w:t xml:space="preserve"> </w:t>
      </w:r>
      <w:proofErr w:type="spellStart"/>
      <w:r>
        <w:t>batasan</w:t>
      </w:r>
      <w:proofErr w:type="spellEnd"/>
      <w:r>
        <w:t xml:space="preserve"> pada </w:t>
      </w:r>
      <w:proofErr w:type="spellStart"/>
      <w:r>
        <w:t>proyek</w:t>
      </w:r>
      <w:proofErr w:type="spellEnd"/>
      <w:r>
        <w:t xml:space="preserve"> </w:t>
      </w:r>
      <w:proofErr w:type="spellStart"/>
      <w:r>
        <w:t>antara</w:t>
      </w:r>
      <w:proofErr w:type="spellEnd"/>
      <w:r>
        <w:t xml:space="preserve"> lain:</w:t>
      </w:r>
    </w:p>
    <w:p w14:paraId="394DE0EE" w14:textId="07AC3D95" w:rsidR="005E291B" w:rsidRDefault="005E291B" w:rsidP="00591118">
      <w:pPr>
        <w:pStyle w:val="ListParagraph"/>
        <w:numPr>
          <w:ilvl w:val="0"/>
          <w:numId w:val="48"/>
        </w:numPr>
        <w:spacing w:after="0" w:line="480" w:lineRule="auto"/>
        <w:ind w:left="360"/>
        <w:jc w:val="both"/>
        <w:rPr>
          <w:lang w:val="en-US"/>
        </w:rPr>
      </w:pPr>
      <w:proofErr w:type="spellStart"/>
      <w:r>
        <w:rPr>
          <w:lang w:val="en-US"/>
        </w:rPr>
        <w:t>Sistem</w:t>
      </w:r>
      <w:proofErr w:type="spellEnd"/>
      <w:r>
        <w:rPr>
          <w:lang w:val="en-US"/>
        </w:rPr>
        <w:t xml:space="preserve"> </w:t>
      </w:r>
      <w:proofErr w:type="spellStart"/>
      <w:r>
        <w:rPr>
          <w:lang w:val="en-US"/>
        </w:rPr>
        <w:t>merekam</w:t>
      </w:r>
      <w:proofErr w:type="spellEnd"/>
      <w:r>
        <w:rPr>
          <w:lang w:val="en-US"/>
        </w:rPr>
        <w:t xml:space="preserve"> </w:t>
      </w:r>
      <w:proofErr w:type="spellStart"/>
      <w:r>
        <w:rPr>
          <w:lang w:val="en-US"/>
        </w:rPr>
        <w:t>kelembaban</w:t>
      </w:r>
      <w:proofErr w:type="spellEnd"/>
      <w:r>
        <w:rPr>
          <w:lang w:val="en-US"/>
        </w:rPr>
        <w:t xml:space="preserve"> dan </w:t>
      </w:r>
      <w:proofErr w:type="spellStart"/>
      <w:r>
        <w:rPr>
          <w:lang w:val="en-US"/>
        </w:rPr>
        <w:t>suhu</w:t>
      </w:r>
      <w:proofErr w:type="spellEnd"/>
      <w:r>
        <w:rPr>
          <w:lang w:val="en-US"/>
        </w:rPr>
        <w:t xml:space="preserve"> pada </w:t>
      </w:r>
      <w:proofErr w:type="spellStart"/>
      <w:r>
        <w:rPr>
          <w:lang w:val="en-US"/>
        </w:rPr>
        <w:t>ruangan</w:t>
      </w:r>
      <w:proofErr w:type="spellEnd"/>
      <w:r>
        <w:rPr>
          <w:lang w:val="en-US"/>
        </w:rPr>
        <w:t xml:space="preserve"> </w:t>
      </w:r>
      <w:proofErr w:type="spellStart"/>
      <w:r>
        <w:rPr>
          <w:lang w:val="en-US"/>
        </w:rPr>
        <w:t>dengan</w:t>
      </w:r>
      <w:proofErr w:type="spellEnd"/>
      <w:r>
        <w:rPr>
          <w:lang w:val="en-US"/>
        </w:rPr>
        <w:t xml:space="preserve"> sensor DHT11 dan </w:t>
      </w:r>
      <w:proofErr w:type="spellStart"/>
      <w:r>
        <w:rPr>
          <w:lang w:val="en-US"/>
        </w:rPr>
        <w:t>akan</w:t>
      </w:r>
      <w:proofErr w:type="spellEnd"/>
      <w:r>
        <w:rPr>
          <w:lang w:val="en-US"/>
        </w:rPr>
        <w:t xml:space="preserve"> </w:t>
      </w:r>
      <w:proofErr w:type="spellStart"/>
      <w:r>
        <w:rPr>
          <w:lang w:val="en-US"/>
        </w:rPr>
        <w:t>membunyikan</w:t>
      </w:r>
      <w:proofErr w:type="spellEnd"/>
      <w:r>
        <w:rPr>
          <w:lang w:val="en-US"/>
        </w:rPr>
        <w:t xml:space="preserve"> </w:t>
      </w:r>
      <w:r>
        <w:rPr>
          <w:i/>
          <w:iCs/>
          <w:lang w:val="en-US"/>
        </w:rPr>
        <w:t>buzzer</w:t>
      </w:r>
      <w:r>
        <w:rPr>
          <w:lang w:val="en-US"/>
        </w:rPr>
        <w:t xml:space="preserve"> </w:t>
      </w:r>
      <w:proofErr w:type="spellStart"/>
      <w:r>
        <w:rPr>
          <w:lang w:val="en-US"/>
        </w:rPr>
        <w:t>saat</w:t>
      </w:r>
      <w:proofErr w:type="spellEnd"/>
      <w:r>
        <w:rPr>
          <w:lang w:val="en-US"/>
        </w:rPr>
        <w:t xml:space="preserve"> </w:t>
      </w:r>
      <w:proofErr w:type="spellStart"/>
      <w:r>
        <w:rPr>
          <w:lang w:val="en-US"/>
        </w:rPr>
        <w:t>kelembaban</w:t>
      </w:r>
      <w:proofErr w:type="spellEnd"/>
      <w:r>
        <w:rPr>
          <w:lang w:val="en-US"/>
        </w:rPr>
        <w:t xml:space="preserve"> dan </w:t>
      </w:r>
      <w:proofErr w:type="spellStart"/>
      <w:r>
        <w:rPr>
          <w:lang w:val="en-US"/>
        </w:rPr>
        <w:t>suhu</w:t>
      </w:r>
      <w:proofErr w:type="spellEnd"/>
      <w:r>
        <w:rPr>
          <w:lang w:val="en-US"/>
        </w:rPr>
        <w:t xml:space="preserve"> </w:t>
      </w:r>
      <w:proofErr w:type="spellStart"/>
      <w:r>
        <w:rPr>
          <w:lang w:val="en-US"/>
        </w:rPr>
        <w:t>melampaui</w:t>
      </w:r>
      <w:proofErr w:type="spellEnd"/>
      <w:r>
        <w:rPr>
          <w:lang w:val="en-US"/>
        </w:rPr>
        <w:t xml:space="preserve"> </w:t>
      </w:r>
      <w:r>
        <w:rPr>
          <w:i/>
          <w:iCs/>
          <w:lang w:val="en-US"/>
        </w:rPr>
        <w:t>threshold</w:t>
      </w:r>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2D8EA9BE" w14:textId="3DB68AAF" w:rsidR="00591118" w:rsidRDefault="00591118" w:rsidP="00591118">
      <w:pPr>
        <w:pStyle w:val="ListParagraph"/>
        <w:numPr>
          <w:ilvl w:val="0"/>
          <w:numId w:val="48"/>
        </w:numPr>
        <w:spacing w:after="0" w:line="480" w:lineRule="auto"/>
        <w:ind w:left="360"/>
        <w:jc w:val="both"/>
        <w:rPr>
          <w:lang w:val="en-US"/>
        </w:rPr>
      </w:pPr>
      <w:r>
        <w:rPr>
          <w:lang w:val="en-US"/>
        </w:rPr>
        <w:t xml:space="preserve">Hasil </w:t>
      </w:r>
      <w:proofErr w:type="spellStart"/>
      <w:r>
        <w:rPr>
          <w:lang w:val="en-US"/>
        </w:rPr>
        <w:t>deteksi</w:t>
      </w:r>
      <w:proofErr w:type="spellEnd"/>
      <w:r>
        <w:rPr>
          <w:lang w:val="en-US"/>
        </w:rPr>
        <w:t xml:space="preserve"> </w:t>
      </w:r>
      <w:proofErr w:type="spellStart"/>
      <w:r>
        <w:rPr>
          <w:lang w:val="en-US"/>
        </w:rPr>
        <w:t>dari</w:t>
      </w:r>
      <w:proofErr w:type="spellEnd"/>
      <w:r>
        <w:rPr>
          <w:lang w:val="en-US"/>
        </w:rPr>
        <w:t xml:space="preserve"> sensor DHT </w:t>
      </w:r>
      <w:proofErr w:type="spellStart"/>
      <w:r>
        <w:rPr>
          <w:lang w:val="en-US"/>
        </w:rPr>
        <w:t>akan</w:t>
      </w:r>
      <w:proofErr w:type="spellEnd"/>
      <w:r>
        <w:rPr>
          <w:lang w:val="en-US"/>
        </w:rPr>
        <w:t xml:space="preserve"> </w:t>
      </w:r>
      <w:proofErr w:type="spellStart"/>
      <w:r>
        <w:rPr>
          <w:lang w:val="en-US"/>
        </w:rPr>
        <w:t>disimpan</w:t>
      </w:r>
      <w:proofErr w:type="spellEnd"/>
      <w:r>
        <w:rPr>
          <w:lang w:val="en-US"/>
        </w:rPr>
        <w:t xml:space="preserve"> pada </w:t>
      </w:r>
      <w:r>
        <w:rPr>
          <w:i/>
          <w:iCs/>
          <w:lang w:val="en-US"/>
        </w:rPr>
        <w:t xml:space="preserve">Firebase </w:t>
      </w:r>
      <w:proofErr w:type="spellStart"/>
      <w:r>
        <w:rPr>
          <w:i/>
          <w:iCs/>
          <w:lang w:val="en-US"/>
        </w:rPr>
        <w:t>Firestore</w:t>
      </w:r>
      <w:proofErr w:type="spellEnd"/>
      <w:r>
        <w:rPr>
          <w:lang w:val="en-US"/>
        </w:rPr>
        <w:t xml:space="preserve"> </w:t>
      </w:r>
      <w:proofErr w:type="spellStart"/>
      <w:r>
        <w:rPr>
          <w:lang w:val="en-US"/>
        </w:rPr>
        <w:t>untuk</w:t>
      </w:r>
      <w:proofErr w:type="spellEnd"/>
      <w:r>
        <w:rPr>
          <w:lang w:val="en-US"/>
        </w:rPr>
        <w:t xml:space="preserve"> data </w:t>
      </w:r>
      <w:proofErr w:type="spellStart"/>
      <w:r>
        <w:rPr>
          <w:lang w:val="en-US"/>
        </w:rPr>
        <w:t>rekaman</w:t>
      </w:r>
      <w:proofErr w:type="spellEnd"/>
      <w:r>
        <w:rPr>
          <w:lang w:val="en-US"/>
        </w:rPr>
        <w:t xml:space="preserve"> </w:t>
      </w:r>
      <w:r w:rsidR="005E291B">
        <w:rPr>
          <w:lang w:val="en-US"/>
        </w:rPr>
        <w:t xml:space="preserve">sensor </w:t>
      </w:r>
      <w:proofErr w:type="spellStart"/>
      <w:r w:rsidR="005E291B">
        <w:rPr>
          <w:lang w:val="en-US"/>
        </w:rPr>
        <w:t>setiap</w:t>
      </w:r>
      <w:proofErr w:type="spellEnd"/>
      <w:r w:rsidR="005E291B">
        <w:rPr>
          <w:lang w:val="en-US"/>
        </w:rPr>
        <w:t xml:space="preserve"> </w:t>
      </w:r>
      <w:r w:rsidR="00F012A6">
        <w:rPr>
          <w:lang w:val="en-US"/>
        </w:rPr>
        <w:t>10</w:t>
      </w:r>
      <w:r w:rsidR="005E291B">
        <w:rPr>
          <w:lang w:val="en-US"/>
        </w:rPr>
        <w:t xml:space="preserve"> </w:t>
      </w:r>
      <w:proofErr w:type="spellStart"/>
      <w:r w:rsidR="005E291B">
        <w:rPr>
          <w:lang w:val="en-US"/>
        </w:rPr>
        <w:t>detik</w:t>
      </w:r>
      <w:proofErr w:type="spellEnd"/>
      <w:r w:rsidR="005E291B">
        <w:rPr>
          <w:lang w:val="en-US"/>
        </w:rPr>
        <w:t xml:space="preserve"> dan pada </w:t>
      </w:r>
      <w:r w:rsidR="005E291B">
        <w:rPr>
          <w:i/>
          <w:iCs/>
          <w:lang w:val="en-US"/>
        </w:rPr>
        <w:t>Firebase Realtime Database</w:t>
      </w:r>
      <w:r w:rsidR="005E291B">
        <w:rPr>
          <w:lang w:val="en-US"/>
        </w:rPr>
        <w:t xml:space="preserve"> untuk data </w:t>
      </w:r>
      <w:r w:rsidR="005E291B">
        <w:rPr>
          <w:i/>
          <w:iCs/>
          <w:lang w:val="en-US"/>
        </w:rPr>
        <w:t xml:space="preserve">live </w:t>
      </w:r>
      <w:r w:rsidR="005E291B">
        <w:rPr>
          <w:lang w:val="en-US"/>
        </w:rPr>
        <w:t>sensor.</w:t>
      </w:r>
    </w:p>
    <w:p w14:paraId="18B4B7B1" w14:textId="07A2B353" w:rsidR="005E291B" w:rsidRDefault="005E291B" w:rsidP="00591118">
      <w:pPr>
        <w:pStyle w:val="ListParagraph"/>
        <w:numPr>
          <w:ilvl w:val="0"/>
          <w:numId w:val="48"/>
        </w:numPr>
        <w:spacing w:after="0" w:line="480" w:lineRule="auto"/>
        <w:ind w:left="360"/>
        <w:jc w:val="both"/>
        <w:rPr>
          <w:lang w:val="en-US"/>
        </w:rPr>
      </w:pPr>
      <w:r>
        <w:rPr>
          <w:lang w:val="en-US"/>
        </w:rPr>
        <w:lastRenderedPageBreak/>
        <w:t xml:space="preserve">Data sensor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pada GUI </w:t>
      </w:r>
      <w:proofErr w:type="spellStart"/>
      <w:r>
        <w:rPr>
          <w:lang w:val="en-US"/>
        </w:rPr>
        <w:t>berbasis</w:t>
      </w:r>
      <w:proofErr w:type="spellEnd"/>
      <w:r>
        <w:rPr>
          <w:lang w:val="en-US"/>
        </w:rPr>
        <w:t xml:space="preserve"> web yang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ReactJS </w:t>
      </w:r>
      <w:r>
        <w:rPr>
          <w:i/>
          <w:iCs/>
          <w:lang w:val="en-US"/>
        </w:rPr>
        <w:t xml:space="preserve">framework </w:t>
      </w:r>
      <w:proofErr w:type="spellStart"/>
      <w:r>
        <w:rPr>
          <w:lang w:val="en-US"/>
        </w:rPr>
        <w:t>untuk</w:t>
      </w:r>
      <w:proofErr w:type="spellEnd"/>
      <w:r>
        <w:rPr>
          <w:lang w:val="en-US"/>
        </w:rPr>
        <w:t xml:space="preserve"> JavaScript.</w:t>
      </w:r>
    </w:p>
    <w:p w14:paraId="07C637F8" w14:textId="53A6EABD" w:rsidR="005E291B" w:rsidRDefault="005E291B" w:rsidP="00591118">
      <w:pPr>
        <w:pStyle w:val="ListParagraph"/>
        <w:numPr>
          <w:ilvl w:val="0"/>
          <w:numId w:val="48"/>
        </w:numPr>
        <w:spacing w:after="0" w:line="480" w:lineRule="auto"/>
        <w:ind w:left="360"/>
        <w:jc w:val="both"/>
        <w:rPr>
          <w:lang w:val="en-US"/>
        </w:rPr>
      </w:pPr>
      <w:r>
        <w:rPr>
          <w:lang w:val="en-US"/>
        </w:rPr>
        <w:t xml:space="preserve">GUI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melalui</w:t>
      </w:r>
      <w:proofErr w:type="spellEnd"/>
      <w:r>
        <w:rPr>
          <w:lang w:val="en-US"/>
        </w:rPr>
        <w:t xml:space="preserve"> </w:t>
      </w:r>
      <w:r>
        <w:rPr>
          <w:i/>
          <w:iCs/>
          <w:lang w:val="en-US"/>
        </w:rPr>
        <w:t>internet</w:t>
      </w:r>
      <w:r>
        <w:rPr>
          <w:lang w:val="en-US"/>
        </w:rPr>
        <w:t xml:space="preserve"> pada </w:t>
      </w:r>
      <w:proofErr w:type="spellStart"/>
      <w:r>
        <w:rPr>
          <w:lang w:val="en-US"/>
        </w:rPr>
        <w:t>perangkat</w:t>
      </w:r>
      <w:proofErr w:type="spellEnd"/>
      <w:r>
        <w:rPr>
          <w:lang w:val="en-US"/>
        </w:rPr>
        <w:t xml:space="preserve"> </w:t>
      </w:r>
      <w:r>
        <w:rPr>
          <w:i/>
          <w:iCs/>
          <w:lang w:val="en-US"/>
        </w:rPr>
        <w:t>smartphone</w:t>
      </w:r>
      <w:r>
        <w:rPr>
          <w:lang w:val="en-US"/>
        </w:rPr>
        <w:t xml:space="preserve"> </w:t>
      </w:r>
      <w:proofErr w:type="spellStart"/>
      <w:r>
        <w:rPr>
          <w:lang w:val="en-US"/>
        </w:rPr>
        <w:t>atau</w:t>
      </w:r>
      <w:proofErr w:type="spellEnd"/>
      <w:r>
        <w:rPr>
          <w:lang w:val="en-US"/>
        </w:rPr>
        <w:t xml:space="preserve"> </w:t>
      </w:r>
      <w:proofErr w:type="spellStart"/>
      <w:r>
        <w:rPr>
          <w:lang w:val="en-US"/>
        </w:rPr>
        <w:t>komputer</w:t>
      </w:r>
      <w:proofErr w:type="spellEnd"/>
      <w:r>
        <w:rPr>
          <w:lang w:val="en-US"/>
        </w:rPr>
        <w:t>.</w:t>
      </w:r>
    </w:p>
    <w:p w14:paraId="45884521" w14:textId="77777777" w:rsidR="005E291B" w:rsidRDefault="005E291B">
      <w:pPr>
        <w:suppressAutoHyphens w:val="0"/>
        <w:spacing w:after="160" w:line="259" w:lineRule="auto"/>
        <w:rPr>
          <w:rFonts w:eastAsia="Times New Roman"/>
        </w:rPr>
      </w:pPr>
      <w:r>
        <w:br w:type="page"/>
      </w:r>
    </w:p>
    <w:p w14:paraId="405B2676" w14:textId="3CAE5C7D" w:rsidR="00245B63" w:rsidRPr="000D3765" w:rsidRDefault="00245B63" w:rsidP="00245B63">
      <w:pPr>
        <w:pStyle w:val="Heading1"/>
        <w:ind w:left="0" w:firstLine="0"/>
      </w:pPr>
      <w:bookmarkStart w:id="6" w:name="_BAB_2"/>
      <w:bookmarkEnd w:id="6"/>
      <w:r>
        <w:rPr>
          <w:lang w:val="id-ID"/>
        </w:rPr>
        <w:lastRenderedPageBreak/>
        <w:br/>
      </w:r>
      <w:r w:rsidR="000B2FCA">
        <w:t>TINJAUAN PUSTAKA</w:t>
      </w:r>
    </w:p>
    <w:p w14:paraId="54AC335D" w14:textId="3999322D" w:rsidR="005D5BE6" w:rsidRPr="00B931A6" w:rsidRDefault="00B931A6">
      <w:pPr>
        <w:pStyle w:val="Heading2"/>
      </w:pPr>
      <w:bookmarkStart w:id="7" w:name="_Hlk532877593"/>
      <w:proofErr w:type="spellStart"/>
      <w:r>
        <w:t>NodeMCU</w:t>
      </w:r>
      <w:proofErr w:type="spellEnd"/>
    </w:p>
    <w:p w14:paraId="4216A7DD" w14:textId="13A4D754" w:rsidR="001C41E4" w:rsidRDefault="005A4C97" w:rsidP="005E291B">
      <w:pPr>
        <w:pStyle w:val="paragraf"/>
      </w:pPr>
      <w:proofErr w:type="spellStart"/>
      <w:r>
        <w:t>NodeMCU</w:t>
      </w:r>
      <w:proofErr w:type="spellEnd"/>
      <w:r>
        <w:t xml:space="preserve"> </w:t>
      </w:r>
      <w:proofErr w:type="spellStart"/>
      <w:r>
        <w:t>adalah</w:t>
      </w:r>
      <w:proofErr w:type="spellEnd"/>
      <w:r w:rsidR="001C41E4">
        <w:t xml:space="preserve"> </w:t>
      </w:r>
      <w:proofErr w:type="spellStart"/>
      <w:r w:rsidR="001C41E4" w:rsidRPr="001C41E4">
        <w:t>mikrokontroler</w:t>
      </w:r>
      <w:proofErr w:type="spellEnd"/>
      <w:r w:rsidR="001C41E4" w:rsidRPr="001C41E4">
        <w:t xml:space="preserve"> yang </w:t>
      </w:r>
      <w:proofErr w:type="spellStart"/>
      <w:r w:rsidR="001C41E4" w:rsidRPr="001C41E4">
        <w:t>dilengkapi</w:t>
      </w:r>
      <w:proofErr w:type="spellEnd"/>
      <w:r w:rsidR="001C41E4" w:rsidRPr="001C41E4">
        <w:t xml:space="preserve"> </w:t>
      </w:r>
      <w:proofErr w:type="spellStart"/>
      <w:r w:rsidR="001C41E4" w:rsidRPr="001C41E4">
        <w:t>dengan</w:t>
      </w:r>
      <w:proofErr w:type="spellEnd"/>
      <w:r w:rsidR="001C41E4" w:rsidRPr="001C41E4">
        <w:t xml:space="preserve"> </w:t>
      </w:r>
      <w:proofErr w:type="spellStart"/>
      <w:r w:rsidR="001C41E4" w:rsidRPr="001C41E4">
        <w:t>modul</w:t>
      </w:r>
      <w:proofErr w:type="spellEnd"/>
      <w:r w:rsidR="001C41E4" w:rsidRPr="001C41E4">
        <w:t xml:space="preserve"> </w:t>
      </w:r>
      <w:proofErr w:type="spellStart"/>
      <w:r w:rsidR="001C41E4" w:rsidRPr="001C41E4">
        <w:t>WiFi</w:t>
      </w:r>
      <w:proofErr w:type="spellEnd"/>
      <w:r w:rsidR="001C41E4" w:rsidRPr="001C41E4">
        <w:t xml:space="preserve"> ESP8266 dan </w:t>
      </w:r>
      <w:proofErr w:type="spellStart"/>
      <w:r w:rsidR="001C41E4" w:rsidRPr="001C41E4">
        <w:t>merupakan</w:t>
      </w:r>
      <w:proofErr w:type="spellEnd"/>
      <w:r w:rsidR="001C41E4" w:rsidRPr="001C41E4">
        <w:t xml:space="preserve"> salah </w:t>
      </w:r>
      <w:proofErr w:type="spellStart"/>
      <w:r w:rsidR="001C41E4" w:rsidRPr="001C41E4">
        <w:t>satu</w:t>
      </w:r>
      <w:proofErr w:type="spellEnd"/>
      <w:r w:rsidR="001C41E4" w:rsidRPr="001C41E4">
        <w:t xml:space="preserve"> </w:t>
      </w:r>
      <w:proofErr w:type="spellStart"/>
      <w:r w:rsidR="001C41E4" w:rsidRPr="001C41E4">
        <w:t>komponen</w:t>
      </w:r>
      <w:proofErr w:type="spellEnd"/>
      <w:r w:rsidR="001C41E4" w:rsidRPr="001C41E4">
        <w:t xml:space="preserve"> </w:t>
      </w:r>
      <w:proofErr w:type="spellStart"/>
      <w:r w:rsidR="001C41E4" w:rsidRPr="001C41E4">
        <w:t>utama</w:t>
      </w:r>
      <w:proofErr w:type="spellEnd"/>
      <w:r w:rsidR="001C41E4" w:rsidRPr="001C41E4">
        <w:t xml:space="preserve"> Internet of Things (IoT)</w:t>
      </w:r>
      <w:r w:rsidR="001C41E4">
        <w:t xml:space="preserve"> [16]. </w:t>
      </w:r>
      <w:proofErr w:type="spellStart"/>
      <w:r w:rsidR="001C41E4">
        <w:t>NodeMCU</w:t>
      </w:r>
      <w:proofErr w:type="spellEnd"/>
      <w:r w:rsidR="001C41E4">
        <w:t xml:space="preserve"> </w:t>
      </w:r>
      <w:proofErr w:type="spellStart"/>
      <w:r w:rsidR="001C41E4">
        <w:t>memiliki</w:t>
      </w:r>
      <w:proofErr w:type="spellEnd"/>
      <w:r w:rsidR="001C41E4">
        <w:t xml:space="preserve"> </w:t>
      </w:r>
      <w:proofErr w:type="spellStart"/>
      <w:r w:rsidR="001C41E4">
        <w:t>keunggulan</w:t>
      </w:r>
      <w:proofErr w:type="spellEnd"/>
      <w:r w:rsidR="001C41E4">
        <w:t xml:space="preserve"> </w:t>
      </w:r>
      <w:proofErr w:type="spellStart"/>
      <w:r w:rsidR="001C41E4" w:rsidRPr="001C41E4">
        <w:t>sudah</w:t>
      </w:r>
      <w:proofErr w:type="spellEnd"/>
      <w:r w:rsidR="001C41E4" w:rsidRPr="001C41E4">
        <w:t xml:space="preserve"> </w:t>
      </w:r>
      <w:proofErr w:type="spellStart"/>
      <w:r w:rsidR="001C41E4" w:rsidRPr="001C41E4">
        <w:t>memiliki</w:t>
      </w:r>
      <w:proofErr w:type="spellEnd"/>
      <w:r w:rsidR="001C41E4" w:rsidRPr="001C41E4">
        <w:t xml:space="preserve"> WIFI, </w:t>
      </w:r>
      <w:proofErr w:type="spellStart"/>
      <w:r w:rsidR="001C41E4" w:rsidRPr="001C41E4">
        <w:t>sehingga</w:t>
      </w:r>
      <w:proofErr w:type="spellEnd"/>
      <w:r w:rsidR="001C41E4" w:rsidRPr="001C41E4">
        <w:t xml:space="preserve"> sangat </w:t>
      </w:r>
      <w:proofErr w:type="spellStart"/>
      <w:r w:rsidR="001C41E4" w:rsidRPr="001C41E4">
        <w:t>cocok</w:t>
      </w:r>
      <w:proofErr w:type="spellEnd"/>
      <w:r w:rsidR="001C41E4" w:rsidRPr="001C41E4">
        <w:t xml:space="preserve"> </w:t>
      </w:r>
      <w:proofErr w:type="spellStart"/>
      <w:r w:rsidR="001C41E4" w:rsidRPr="001C41E4">
        <w:t>untuk</w:t>
      </w:r>
      <w:proofErr w:type="spellEnd"/>
      <w:r w:rsidR="001C41E4" w:rsidRPr="001C41E4">
        <w:t xml:space="preserve"> </w:t>
      </w:r>
      <w:proofErr w:type="spellStart"/>
      <w:r w:rsidR="001C41E4" w:rsidRPr="001C41E4">
        <w:t>proyek</w:t>
      </w:r>
      <w:proofErr w:type="spellEnd"/>
      <w:r w:rsidR="001C41E4" w:rsidRPr="001C41E4">
        <w:t xml:space="preserve"> IoT.</w:t>
      </w:r>
      <w:r w:rsidR="001C41E4">
        <w:t xml:space="preserve"> </w:t>
      </w:r>
      <w:proofErr w:type="spellStart"/>
      <w:r w:rsidR="001C41E4" w:rsidRPr="001C41E4">
        <w:t>NodeMCU</w:t>
      </w:r>
      <w:proofErr w:type="spellEnd"/>
      <w:r w:rsidR="001C41E4" w:rsidRPr="001C41E4">
        <w:t xml:space="preserve"> </w:t>
      </w:r>
      <w:proofErr w:type="spellStart"/>
      <w:r w:rsidR="001C41E4" w:rsidRPr="001C41E4">
        <w:t>ini</w:t>
      </w:r>
      <w:proofErr w:type="spellEnd"/>
      <w:r w:rsidR="001C41E4" w:rsidRPr="001C41E4">
        <w:t xml:space="preserve"> </w:t>
      </w:r>
      <w:proofErr w:type="spellStart"/>
      <w:r w:rsidR="001C41E4" w:rsidRPr="001C41E4">
        <w:t>sifatnya</w:t>
      </w:r>
      <w:proofErr w:type="spellEnd"/>
      <w:r w:rsidR="001C41E4" w:rsidRPr="001C41E4">
        <w:t xml:space="preserve"> </w:t>
      </w:r>
      <w:proofErr w:type="gramStart"/>
      <w:r w:rsidR="001C41E4" w:rsidRPr="001C41E4">
        <w:t>open source</w:t>
      </w:r>
      <w:proofErr w:type="gramEnd"/>
      <w:r w:rsidR="001C41E4" w:rsidRPr="001C41E4">
        <w:t xml:space="preserve"> yang </w:t>
      </w:r>
      <w:proofErr w:type="spellStart"/>
      <w:r w:rsidR="001C41E4" w:rsidRPr="001C41E4">
        <w:t>mengakibatkan</w:t>
      </w:r>
      <w:proofErr w:type="spellEnd"/>
      <w:r w:rsidR="001C41E4" w:rsidRPr="001C41E4">
        <w:t xml:space="preserve"> </w:t>
      </w:r>
      <w:proofErr w:type="spellStart"/>
      <w:r w:rsidR="001C41E4" w:rsidRPr="001C41E4">
        <w:t>banyak</w:t>
      </w:r>
      <w:proofErr w:type="spellEnd"/>
      <w:r w:rsidR="001C41E4" w:rsidRPr="001C41E4">
        <w:t xml:space="preserve"> </w:t>
      </w:r>
      <w:proofErr w:type="spellStart"/>
      <w:r w:rsidR="001C41E4" w:rsidRPr="001C41E4">
        <w:t>produsen</w:t>
      </w:r>
      <w:proofErr w:type="spellEnd"/>
      <w:r w:rsidR="001C41E4" w:rsidRPr="001C41E4">
        <w:t xml:space="preserve"> </w:t>
      </w:r>
      <w:proofErr w:type="spellStart"/>
      <w:r w:rsidR="001C41E4" w:rsidRPr="001C41E4">
        <w:t>memproduksinya</w:t>
      </w:r>
      <w:proofErr w:type="spellEnd"/>
      <w:r w:rsidR="001C41E4" w:rsidRPr="001C41E4">
        <w:t xml:space="preserve"> dan </w:t>
      </w:r>
      <w:proofErr w:type="spellStart"/>
      <w:r w:rsidR="001C41E4" w:rsidRPr="001C41E4">
        <w:t>mengembangkannya</w:t>
      </w:r>
      <w:proofErr w:type="spellEnd"/>
      <w:r w:rsidR="001C41E4">
        <w:t xml:space="preserve"> [17]</w:t>
      </w:r>
    </w:p>
    <w:p w14:paraId="01DFD27E" w14:textId="5FDD2215" w:rsidR="00022991" w:rsidRDefault="005A4C97" w:rsidP="005E291B">
      <w:pPr>
        <w:pStyle w:val="paragraf"/>
      </w:pPr>
      <w:proofErr w:type="spellStart"/>
      <w:r>
        <w:rPr>
          <w:iCs/>
        </w:rPr>
        <w:t>Versi</w:t>
      </w:r>
      <w:proofErr w:type="spellEnd"/>
      <w:r>
        <w:rPr>
          <w:iCs/>
        </w:rPr>
        <w:t xml:space="preserve"> 3 </w:t>
      </w:r>
      <w:proofErr w:type="spellStart"/>
      <w:r>
        <w:rPr>
          <w:iCs/>
        </w:rPr>
        <w:t>NodeMCU</w:t>
      </w:r>
      <w:proofErr w:type="spellEnd"/>
      <w:r>
        <w:rPr>
          <w:iCs/>
        </w:rPr>
        <w:t xml:space="preserve"> </w:t>
      </w:r>
      <w:proofErr w:type="spellStart"/>
      <w:r>
        <w:rPr>
          <w:iCs/>
        </w:rPr>
        <w:t>menggunakan</w:t>
      </w:r>
      <w:proofErr w:type="spellEnd"/>
      <w:r>
        <w:rPr>
          <w:iCs/>
        </w:rPr>
        <w:t xml:space="preserve"> </w:t>
      </w:r>
      <w:proofErr w:type="spellStart"/>
      <w:r>
        <w:rPr>
          <w:iCs/>
        </w:rPr>
        <w:t>modul</w:t>
      </w:r>
      <w:proofErr w:type="spellEnd"/>
      <w:r>
        <w:rPr>
          <w:iCs/>
        </w:rPr>
        <w:t xml:space="preserve"> ESP-12E (ESP8266MOD</w:t>
      </w:r>
      <w:r>
        <w:t xml:space="preserve">) dan </w:t>
      </w:r>
      <w:proofErr w:type="spellStart"/>
      <w:r>
        <w:t>merupakan</w:t>
      </w:r>
      <w:proofErr w:type="spellEnd"/>
      <w:r>
        <w:t xml:space="preserve"> </w:t>
      </w:r>
      <w:proofErr w:type="spellStart"/>
      <w:r>
        <w:t>papan</w:t>
      </w:r>
      <w:proofErr w:type="spellEnd"/>
      <w:r>
        <w:t xml:space="preserve"> </w:t>
      </w:r>
      <w:proofErr w:type="spellStart"/>
      <w:r>
        <w:t>pengembangan</w:t>
      </w:r>
      <w:proofErr w:type="spellEnd"/>
      <w:r>
        <w:t xml:space="preserve"> yang </w:t>
      </w:r>
      <w:proofErr w:type="spellStart"/>
      <w:r>
        <w:t>mudah</w:t>
      </w:r>
      <w:proofErr w:type="spellEnd"/>
      <w:r>
        <w:t xml:space="preserve"> </w:t>
      </w:r>
      <w:proofErr w:type="spellStart"/>
      <w:r>
        <w:t>digunakan</w:t>
      </w:r>
      <w:proofErr w:type="spellEnd"/>
      <w:r>
        <w:t xml:space="preserve"> </w:t>
      </w:r>
      <w:proofErr w:type="spellStart"/>
      <w:r>
        <w:t>dengan</w:t>
      </w:r>
      <w:proofErr w:type="spellEnd"/>
      <w:r>
        <w:t xml:space="preserve"> pin analog dan digital, adapter </w:t>
      </w:r>
      <w:r>
        <w:rPr>
          <w:i/>
          <w:iCs/>
        </w:rPr>
        <w:t>universal serial bus</w:t>
      </w:r>
      <w:r>
        <w:t xml:space="preserve"> (USB) </w:t>
      </w:r>
      <w:proofErr w:type="spellStart"/>
      <w:r>
        <w:t>ke</w:t>
      </w:r>
      <w:proofErr w:type="spellEnd"/>
      <w:r>
        <w:t xml:space="preserve"> </w:t>
      </w:r>
      <w:r>
        <w:rPr>
          <w:i/>
          <w:iCs/>
        </w:rPr>
        <w:t>serial</w:t>
      </w:r>
      <w:r>
        <w:t xml:space="preserve"> </w:t>
      </w:r>
      <w:proofErr w:type="spellStart"/>
      <w:r>
        <w:t>dengan</w:t>
      </w:r>
      <w:proofErr w:type="spellEnd"/>
      <w:r>
        <w:t xml:space="preserve"> </w:t>
      </w:r>
      <w:proofErr w:type="spellStart"/>
      <w:r>
        <w:t>modul</w:t>
      </w:r>
      <w:proofErr w:type="spellEnd"/>
      <w:r>
        <w:t xml:space="preserve"> CH340g, dan </w:t>
      </w:r>
      <w:proofErr w:type="spellStart"/>
      <w:r>
        <w:t>soket</w:t>
      </w:r>
      <w:proofErr w:type="spellEnd"/>
      <w:r>
        <w:t xml:space="preserve"> </w:t>
      </w:r>
      <w:proofErr w:type="gramStart"/>
      <w:r>
        <w:rPr>
          <w:i/>
          <w:iCs/>
        </w:rPr>
        <w:t>micro</w:t>
      </w:r>
      <w:r>
        <w:t xml:space="preserve"> USB</w:t>
      </w:r>
      <w:proofErr w:type="gramEnd"/>
      <w:r w:rsidR="00022991">
        <w:t xml:space="preserve"> [18].</w:t>
      </w:r>
    </w:p>
    <w:p w14:paraId="783B18CF" w14:textId="45C05E30" w:rsidR="00AE11A5" w:rsidRDefault="00022991" w:rsidP="00AE11A5">
      <w:pPr>
        <w:pStyle w:val="Heading2"/>
      </w:pPr>
      <w:r>
        <w:t xml:space="preserve">DHT11 </w:t>
      </w:r>
    </w:p>
    <w:p w14:paraId="7A7A7272" w14:textId="34E7CE02" w:rsidR="00305F63" w:rsidRPr="00022991" w:rsidRDefault="00022991" w:rsidP="005E291B">
      <w:pPr>
        <w:pStyle w:val="paragraf"/>
      </w:pPr>
      <w:r>
        <w:t xml:space="preserve">Sensor DHT11 </w:t>
      </w:r>
      <w:proofErr w:type="spellStart"/>
      <w:r>
        <w:t>adalah</w:t>
      </w:r>
      <w:proofErr w:type="spellEnd"/>
      <w:r>
        <w:t xml:space="preserve"> </w:t>
      </w:r>
      <w:proofErr w:type="spellStart"/>
      <w:r>
        <w:t>modul</w:t>
      </w:r>
      <w:proofErr w:type="spellEnd"/>
      <w:r>
        <w:t xml:space="preserve"> sensor yang </w:t>
      </w:r>
      <w:proofErr w:type="spellStart"/>
      <w:r>
        <w:t>berfungsi</w:t>
      </w:r>
      <w:proofErr w:type="spellEnd"/>
      <w:r>
        <w:t xml:space="preserve"> </w:t>
      </w:r>
      <w:proofErr w:type="spellStart"/>
      <w:r>
        <w:t>untuk</w:t>
      </w:r>
      <w:proofErr w:type="spellEnd"/>
      <w:r>
        <w:t xml:space="preserve"> </w:t>
      </w:r>
      <w:proofErr w:type="spellStart"/>
      <w:r>
        <w:t>mensensing</w:t>
      </w:r>
      <w:proofErr w:type="spellEnd"/>
      <w:r>
        <w:t xml:space="preserve"> </w:t>
      </w:r>
      <w:proofErr w:type="spellStart"/>
      <w:r>
        <w:t>objek</w:t>
      </w:r>
      <w:proofErr w:type="spellEnd"/>
      <w:r>
        <w:t xml:space="preserve"> </w:t>
      </w:r>
      <w:proofErr w:type="spellStart"/>
      <w:r>
        <w:t>suhu</w:t>
      </w:r>
      <w:proofErr w:type="spellEnd"/>
      <w:r>
        <w:t xml:space="preserve"> dan </w:t>
      </w:r>
      <w:proofErr w:type="spellStart"/>
      <w:r>
        <w:t>kelembaban</w:t>
      </w:r>
      <w:proofErr w:type="spellEnd"/>
      <w:r>
        <w:t xml:space="preserve"> yang </w:t>
      </w:r>
      <w:proofErr w:type="spellStart"/>
      <w:r>
        <w:t>memiliki</w:t>
      </w:r>
      <w:proofErr w:type="spellEnd"/>
      <w:r>
        <w:t xml:space="preserve"> output </w:t>
      </w:r>
      <w:proofErr w:type="spellStart"/>
      <w:r>
        <w:t>tegangan</w:t>
      </w:r>
      <w:proofErr w:type="spellEnd"/>
      <w:r>
        <w:t xml:space="preserve"> analog yang </w:t>
      </w:r>
      <w:proofErr w:type="spellStart"/>
      <w:r>
        <w:t>dapat</w:t>
      </w:r>
      <w:proofErr w:type="spellEnd"/>
      <w:r>
        <w:t xml:space="preserve"> </w:t>
      </w:r>
      <w:proofErr w:type="spellStart"/>
      <w:r>
        <w:t>diolah</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menggunakan</w:t>
      </w:r>
      <w:proofErr w:type="spellEnd"/>
      <w:r>
        <w:t xml:space="preserve"> </w:t>
      </w:r>
      <w:proofErr w:type="spellStart"/>
      <w:r>
        <w:t>mikrokontroler</w:t>
      </w:r>
      <w:proofErr w:type="spellEnd"/>
      <w:r>
        <w:t xml:space="preserve"> [13]. </w:t>
      </w:r>
      <w:r w:rsidR="003766C9">
        <w:t xml:space="preserve">Sensor DHT11 </w:t>
      </w:r>
      <w:proofErr w:type="spellStart"/>
      <w:r w:rsidR="003766C9">
        <w:t>memiliki</w:t>
      </w:r>
      <w:proofErr w:type="spellEnd"/>
      <w:r w:rsidR="003766C9">
        <w:t xml:space="preserve"> </w:t>
      </w:r>
      <w:proofErr w:type="spellStart"/>
      <w:r w:rsidR="003766C9">
        <w:t>elemen</w:t>
      </w:r>
      <w:proofErr w:type="spellEnd"/>
      <w:r w:rsidR="003766C9">
        <w:t xml:space="preserve"> </w:t>
      </w:r>
      <w:proofErr w:type="spellStart"/>
      <w:r w:rsidR="003766C9">
        <w:t>pengukur</w:t>
      </w:r>
      <w:proofErr w:type="spellEnd"/>
      <w:r w:rsidR="003766C9">
        <w:t xml:space="preserve"> </w:t>
      </w:r>
      <w:proofErr w:type="spellStart"/>
      <w:r w:rsidR="003766C9">
        <w:t>suhu</w:t>
      </w:r>
      <w:proofErr w:type="spellEnd"/>
      <w:r w:rsidR="003766C9">
        <w:t xml:space="preserve"> dan </w:t>
      </w:r>
      <w:proofErr w:type="spellStart"/>
      <w:r w:rsidR="003766C9">
        <w:t>kelembaban</w:t>
      </w:r>
      <w:proofErr w:type="spellEnd"/>
      <w:r w:rsidR="003766C9">
        <w:t xml:space="preserve"> yang </w:t>
      </w:r>
      <w:proofErr w:type="spellStart"/>
      <w:r w:rsidR="003766C9">
        <w:t>sensitif</w:t>
      </w:r>
      <w:proofErr w:type="spellEnd"/>
      <w:r w:rsidR="003766C9">
        <w:t xml:space="preserve"> </w:t>
      </w:r>
      <w:proofErr w:type="spellStart"/>
      <w:r w:rsidR="003766C9">
        <w:t>tehadap</w:t>
      </w:r>
      <w:proofErr w:type="spellEnd"/>
      <w:r w:rsidR="003766C9">
        <w:t xml:space="preserve"> </w:t>
      </w:r>
      <w:proofErr w:type="spellStart"/>
      <w:r w:rsidR="003766C9">
        <w:t>perubahan</w:t>
      </w:r>
      <w:proofErr w:type="spellEnd"/>
      <w:r w:rsidR="003766C9">
        <w:t xml:space="preserve"> </w:t>
      </w:r>
      <w:proofErr w:type="spellStart"/>
      <w:r w:rsidR="003766C9">
        <w:t>suhu</w:t>
      </w:r>
      <w:proofErr w:type="spellEnd"/>
      <w:r w:rsidR="003766C9">
        <w:t xml:space="preserve"> dan </w:t>
      </w:r>
      <w:proofErr w:type="spellStart"/>
      <w:r w:rsidR="003766C9">
        <w:t>kelembaban</w:t>
      </w:r>
      <w:proofErr w:type="spellEnd"/>
      <w:r w:rsidR="003766C9">
        <w:t xml:space="preserve"> </w:t>
      </w:r>
      <w:proofErr w:type="spellStart"/>
      <w:r w:rsidR="003766C9">
        <w:t>disekitarnya</w:t>
      </w:r>
      <w:proofErr w:type="spellEnd"/>
      <w:r w:rsidR="003766C9">
        <w:t xml:space="preserve"> [19]. </w:t>
      </w:r>
      <w:r>
        <w:t xml:space="preserve">Sensor </w:t>
      </w:r>
      <w:proofErr w:type="spellStart"/>
      <w:r>
        <w:t>ini</w:t>
      </w:r>
      <w:proofErr w:type="spellEnd"/>
      <w:r>
        <w:t xml:space="preserve"> </w:t>
      </w:r>
      <w:proofErr w:type="spellStart"/>
      <w:r>
        <w:t>memiliki</w:t>
      </w:r>
      <w:proofErr w:type="spellEnd"/>
      <w:r>
        <w:t xml:space="preserve"> </w:t>
      </w:r>
      <w:proofErr w:type="spellStart"/>
      <w:r>
        <w:t>keunggulan</w:t>
      </w:r>
      <w:proofErr w:type="spellEnd"/>
      <w:r>
        <w:t xml:space="preserve"> </w:t>
      </w:r>
      <w:proofErr w:type="spellStart"/>
      <w:r>
        <w:t>berupa</w:t>
      </w:r>
      <w:proofErr w:type="spellEnd"/>
      <w:r>
        <w:t xml:space="preserve"> </w:t>
      </w:r>
      <w:proofErr w:type="spellStart"/>
      <w:r>
        <w:t>kalibrasi</w:t>
      </w:r>
      <w:proofErr w:type="spellEnd"/>
      <w:r>
        <w:t xml:space="preserve"> </w:t>
      </w:r>
      <w:proofErr w:type="spellStart"/>
      <w:r>
        <w:t>sinyal</w:t>
      </w:r>
      <w:proofErr w:type="spellEnd"/>
      <w:r>
        <w:t xml:space="preserve"> digital </w:t>
      </w:r>
      <w:proofErr w:type="spellStart"/>
      <w:r>
        <w:t>bawaan</w:t>
      </w:r>
      <w:proofErr w:type="spellEnd"/>
      <w:r>
        <w:t xml:space="preserve"> yang </w:t>
      </w:r>
      <w:proofErr w:type="spellStart"/>
      <w:r>
        <w:t>memberikan</w:t>
      </w:r>
      <w:proofErr w:type="spellEnd"/>
      <w:r>
        <w:t xml:space="preserve"> data yang </w:t>
      </w:r>
      <w:proofErr w:type="spellStart"/>
      <w:r>
        <w:t>stabil</w:t>
      </w:r>
      <w:proofErr w:type="spellEnd"/>
      <w:r>
        <w:t xml:space="preserve">, </w:t>
      </w:r>
      <w:proofErr w:type="spellStart"/>
      <w:r>
        <w:t>mudah</w:t>
      </w:r>
      <w:proofErr w:type="spellEnd"/>
      <w:r>
        <w:t xml:space="preserve"> </w:t>
      </w:r>
      <w:proofErr w:type="spellStart"/>
      <w:r>
        <w:t>diakses</w:t>
      </w:r>
      <w:proofErr w:type="spellEnd"/>
      <w:r>
        <w:t xml:space="preserve">, dan </w:t>
      </w:r>
      <w:proofErr w:type="spellStart"/>
      <w:r>
        <w:t>cukup</w:t>
      </w:r>
      <w:proofErr w:type="spellEnd"/>
      <w:r>
        <w:t xml:space="preserve"> </w:t>
      </w:r>
      <w:proofErr w:type="spellStart"/>
      <w:r>
        <w:t>akurat</w:t>
      </w:r>
      <w:proofErr w:type="spellEnd"/>
      <w:r>
        <w:t xml:space="preserve">. DHT11 </w:t>
      </w:r>
      <w:proofErr w:type="spellStart"/>
      <w:r>
        <w:t>cocok</w:t>
      </w:r>
      <w:proofErr w:type="spellEnd"/>
      <w:r>
        <w:t xml:space="preserve"> </w:t>
      </w:r>
      <w:proofErr w:type="spellStart"/>
      <w:r>
        <w:t>untuk</w:t>
      </w:r>
      <w:proofErr w:type="spellEnd"/>
      <w:r>
        <w:t xml:space="preserve"> </w:t>
      </w:r>
      <w:proofErr w:type="spellStart"/>
      <w:r>
        <w:t>aplikasi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pengukuran</w:t>
      </w:r>
      <w:proofErr w:type="spellEnd"/>
      <w:r>
        <w:t xml:space="preserve"> </w:t>
      </w:r>
      <w:proofErr w:type="spellStart"/>
      <w:r>
        <w:t>lingkungan</w:t>
      </w:r>
      <w:proofErr w:type="spellEnd"/>
      <w:r>
        <w:t xml:space="preserve"> yang </w:t>
      </w:r>
      <w:proofErr w:type="spellStart"/>
      <w:r>
        <w:t>sederhana</w:t>
      </w:r>
      <w:proofErr w:type="spellEnd"/>
      <w:r>
        <w:t xml:space="preserve">. DHT11 </w:t>
      </w:r>
      <w:proofErr w:type="spellStart"/>
      <w:r>
        <w:t>beroperasi</w:t>
      </w:r>
      <w:proofErr w:type="spellEnd"/>
      <w:r>
        <w:t xml:space="preserve"> pada </w:t>
      </w:r>
      <w:proofErr w:type="spellStart"/>
      <w:r>
        <w:t>tegangan</w:t>
      </w:r>
      <w:proofErr w:type="spellEnd"/>
      <w:r>
        <w:t xml:space="preserve"> 3,3V </w:t>
      </w:r>
      <w:proofErr w:type="spellStart"/>
      <w:r>
        <w:t>hingga</w:t>
      </w:r>
      <w:proofErr w:type="spellEnd"/>
      <w:r>
        <w:t xml:space="preserve"> 5,5V dan </w:t>
      </w:r>
      <w:proofErr w:type="spellStart"/>
      <w:r>
        <w:t>memiliki</w:t>
      </w:r>
      <w:proofErr w:type="spellEnd"/>
      <w:r>
        <w:t xml:space="preserve"> </w:t>
      </w:r>
      <w:proofErr w:type="spellStart"/>
      <w:r>
        <w:lastRenderedPageBreak/>
        <w:t>frekuensi</w:t>
      </w:r>
      <w:proofErr w:type="spellEnd"/>
      <w:r>
        <w:t xml:space="preserve"> sampling </w:t>
      </w:r>
      <w:proofErr w:type="spellStart"/>
      <w:r>
        <w:t>sebesar</w:t>
      </w:r>
      <w:proofErr w:type="spellEnd"/>
      <w:r>
        <w:t xml:space="preserve"> 1 Hz</w:t>
      </w:r>
      <w:r w:rsidR="00305F63">
        <w:t xml:space="preserve"> [20]. </w:t>
      </w:r>
      <w:proofErr w:type="spellStart"/>
      <w:r w:rsidR="00305F63">
        <w:t>Pengambilan</w:t>
      </w:r>
      <w:proofErr w:type="spellEnd"/>
      <w:r w:rsidR="00305F63">
        <w:t xml:space="preserve"> data </w:t>
      </w:r>
      <w:proofErr w:type="spellStart"/>
      <w:r w:rsidR="00305F63">
        <w:t>dari</w:t>
      </w:r>
      <w:proofErr w:type="spellEnd"/>
      <w:r w:rsidR="00305F63">
        <w:t xml:space="preserve"> sensor DHT11 </w:t>
      </w:r>
      <w:proofErr w:type="spellStart"/>
      <w:r w:rsidR="00305F63">
        <w:t>setiap</w:t>
      </w:r>
      <w:proofErr w:type="spellEnd"/>
      <w:r w:rsidR="00305F63">
        <w:t xml:space="preserve"> 1 </w:t>
      </w:r>
      <w:proofErr w:type="spellStart"/>
      <w:r w:rsidR="00305F63">
        <w:t>detik</w:t>
      </w:r>
      <w:proofErr w:type="spellEnd"/>
      <w:r w:rsidR="00305F63">
        <w:t xml:space="preserve">. </w:t>
      </w:r>
      <w:proofErr w:type="spellStart"/>
      <w:r w:rsidR="00305F63">
        <w:t>pengukuran</w:t>
      </w:r>
      <w:proofErr w:type="spellEnd"/>
      <w:r w:rsidR="00305F63">
        <w:t xml:space="preserve"> </w:t>
      </w:r>
      <w:proofErr w:type="spellStart"/>
      <w:r w:rsidR="00305F63">
        <w:t>suhu</w:t>
      </w:r>
      <w:proofErr w:type="spellEnd"/>
      <w:r w:rsidR="00305F63">
        <w:t xml:space="preserve"> </w:t>
      </w:r>
      <w:proofErr w:type="spellStart"/>
      <w:r w:rsidR="00305F63">
        <w:t>antara</w:t>
      </w:r>
      <w:proofErr w:type="spellEnd"/>
      <w:r w:rsidR="00305F63">
        <w:t xml:space="preserve"> 0°C </w:t>
      </w:r>
      <w:proofErr w:type="spellStart"/>
      <w:r w:rsidR="00305F63">
        <w:t>hingga</w:t>
      </w:r>
      <w:proofErr w:type="spellEnd"/>
      <w:r w:rsidR="00305F63">
        <w:t xml:space="preserve"> 50°C </w:t>
      </w:r>
      <w:proofErr w:type="spellStart"/>
      <w:r w:rsidR="00305F63">
        <w:t>dengan</w:t>
      </w:r>
      <w:proofErr w:type="spellEnd"/>
      <w:r w:rsidR="00305F63">
        <w:t xml:space="preserve"> </w:t>
      </w:r>
      <w:proofErr w:type="spellStart"/>
      <w:r w:rsidR="00305F63">
        <w:t>akurasi</w:t>
      </w:r>
      <w:proofErr w:type="spellEnd"/>
      <w:r w:rsidR="00305F63">
        <w:t xml:space="preserve"> ±2°C, </w:t>
      </w:r>
      <w:proofErr w:type="spellStart"/>
      <w:r w:rsidR="00305F63">
        <w:t>serta</w:t>
      </w:r>
      <w:proofErr w:type="spellEnd"/>
      <w:r w:rsidR="00305F63">
        <w:t xml:space="preserve"> </w:t>
      </w:r>
      <w:proofErr w:type="spellStart"/>
      <w:r w:rsidR="00305F63">
        <w:t>kelembapan</w:t>
      </w:r>
      <w:proofErr w:type="spellEnd"/>
      <w:r w:rsidR="00305F63">
        <w:t xml:space="preserve"> </w:t>
      </w:r>
      <w:proofErr w:type="spellStart"/>
      <w:r w:rsidR="00305F63">
        <w:t>relatif</w:t>
      </w:r>
      <w:proofErr w:type="spellEnd"/>
      <w:r w:rsidR="00305F63">
        <w:t xml:space="preserve"> (RH) </w:t>
      </w:r>
      <w:proofErr w:type="spellStart"/>
      <w:r w:rsidR="00305F63">
        <w:t>antara</w:t>
      </w:r>
      <w:proofErr w:type="spellEnd"/>
      <w:r w:rsidR="00305F63">
        <w:t xml:space="preserve"> 20% </w:t>
      </w:r>
      <w:proofErr w:type="spellStart"/>
      <w:r w:rsidR="00305F63">
        <w:t>hingga</w:t>
      </w:r>
      <w:proofErr w:type="spellEnd"/>
      <w:r w:rsidR="00305F63">
        <w:t xml:space="preserve"> 90% </w:t>
      </w:r>
      <w:proofErr w:type="spellStart"/>
      <w:r w:rsidR="00305F63">
        <w:t>dengan</w:t>
      </w:r>
      <w:proofErr w:type="spellEnd"/>
      <w:r w:rsidR="00305F63">
        <w:t xml:space="preserve"> </w:t>
      </w:r>
      <w:proofErr w:type="spellStart"/>
      <w:r w:rsidR="00305F63">
        <w:t>akurasi</w:t>
      </w:r>
      <w:proofErr w:type="spellEnd"/>
      <w:r w:rsidR="00305F63">
        <w:t xml:space="preserve"> ±5% [21].</w:t>
      </w:r>
    </w:p>
    <w:p w14:paraId="3980C9F2" w14:textId="40725716" w:rsidR="00AE11A5" w:rsidRPr="00AE11A5" w:rsidRDefault="00AE11A5" w:rsidP="00AE11A5">
      <w:pPr>
        <w:pStyle w:val="Heading2"/>
      </w:pPr>
      <w:r w:rsidRPr="00AE11A5">
        <w:rPr>
          <w:i/>
          <w:iCs/>
        </w:rPr>
        <w:t>Buzzer</w:t>
      </w:r>
    </w:p>
    <w:p w14:paraId="7448A085" w14:textId="68F67906" w:rsidR="00AE11A5" w:rsidRDefault="00305F63" w:rsidP="00AE11A5">
      <w:pPr>
        <w:pStyle w:val="paragraf"/>
      </w:pPr>
      <w:r w:rsidRPr="00305F63">
        <w:t xml:space="preserve">Buzzer </w:t>
      </w:r>
      <w:proofErr w:type="spellStart"/>
      <w:r w:rsidRPr="00305F63">
        <w:t>adalah</w:t>
      </w:r>
      <w:proofErr w:type="spellEnd"/>
      <w:r w:rsidRPr="00305F63">
        <w:t xml:space="preserve"> </w:t>
      </w:r>
      <w:proofErr w:type="spellStart"/>
      <w:r w:rsidRPr="00305F63">
        <w:t>komponen</w:t>
      </w:r>
      <w:proofErr w:type="spellEnd"/>
      <w:r w:rsidRPr="00305F63">
        <w:t xml:space="preserve"> </w:t>
      </w:r>
      <w:proofErr w:type="spellStart"/>
      <w:r w:rsidRPr="00305F63">
        <w:t>elektronik</w:t>
      </w:r>
      <w:proofErr w:type="spellEnd"/>
      <w:r w:rsidRPr="00305F63">
        <w:t xml:space="preserve"> yang </w:t>
      </w:r>
      <w:proofErr w:type="spellStart"/>
      <w:r w:rsidRPr="00305F63">
        <w:t>digunakan</w:t>
      </w:r>
      <w:proofErr w:type="spellEnd"/>
      <w:r w:rsidRPr="00305F63">
        <w:t xml:space="preserve"> </w:t>
      </w:r>
      <w:proofErr w:type="spellStart"/>
      <w:r w:rsidRPr="00305F63">
        <w:t>untuk</w:t>
      </w:r>
      <w:proofErr w:type="spellEnd"/>
      <w:r w:rsidRPr="00305F63">
        <w:t xml:space="preserve"> </w:t>
      </w:r>
      <w:proofErr w:type="spellStart"/>
      <w:r w:rsidRPr="00305F63">
        <w:t>menghasilkan</w:t>
      </w:r>
      <w:proofErr w:type="spellEnd"/>
      <w:r w:rsidRPr="00305F63">
        <w:t xml:space="preserve"> </w:t>
      </w:r>
      <w:proofErr w:type="spellStart"/>
      <w:r w:rsidRPr="00305F63">
        <w:t>suara</w:t>
      </w:r>
      <w:proofErr w:type="spellEnd"/>
      <w:r w:rsidRPr="00305F63">
        <w:t xml:space="preserve"> </w:t>
      </w:r>
      <w:proofErr w:type="spellStart"/>
      <w:r w:rsidRPr="00305F63">
        <w:t>atau</w:t>
      </w:r>
      <w:proofErr w:type="spellEnd"/>
      <w:r w:rsidRPr="00305F63">
        <w:t xml:space="preserve"> </w:t>
      </w:r>
      <w:proofErr w:type="spellStart"/>
      <w:r w:rsidRPr="00305F63">
        <w:t>bip</w:t>
      </w:r>
      <w:proofErr w:type="spellEnd"/>
      <w:r w:rsidRPr="00305F63">
        <w:t xml:space="preserve">. </w:t>
      </w:r>
      <w:proofErr w:type="spellStart"/>
      <w:r w:rsidRPr="00305F63">
        <w:t>Ini</w:t>
      </w:r>
      <w:proofErr w:type="spellEnd"/>
      <w:r w:rsidRPr="00305F63">
        <w:t xml:space="preserve"> </w:t>
      </w:r>
      <w:proofErr w:type="spellStart"/>
      <w:r w:rsidRPr="00305F63">
        <w:t>adalah</w:t>
      </w:r>
      <w:proofErr w:type="spellEnd"/>
      <w:r w:rsidRPr="00305F63">
        <w:t xml:space="preserve"> </w:t>
      </w:r>
      <w:proofErr w:type="spellStart"/>
      <w:r w:rsidRPr="00305F63">
        <w:t>perangkat</w:t>
      </w:r>
      <w:proofErr w:type="spellEnd"/>
      <w:r w:rsidRPr="00305F63">
        <w:t xml:space="preserve"> output yang </w:t>
      </w:r>
      <w:proofErr w:type="spellStart"/>
      <w:r w:rsidRPr="00305F63">
        <w:t>mengubah</w:t>
      </w:r>
      <w:proofErr w:type="spellEnd"/>
      <w:r w:rsidRPr="00305F63">
        <w:t xml:space="preserve"> </w:t>
      </w:r>
      <w:proofErr w:type="spellStart"/>
      <w:r w:rsidRPr="00305F63">
        <w:t>sinyal</w:t>
      </w:r>
      <w:proofErr w:type="spellEnd"/>
      <w:r w:rsidRPr="00305F63">
        <w:t xml:space="preserve"> </w:t>
      </w:r>
      <w:proofErr w:type="spellStart"/>
      <w:r w:rsidRPr="00305F63">
        <w:t>listrik</w:t>
      </w:r>
      <w:proofErr w:type="spellEnd"/>
      <w:r w:rsidRPr="00305F63">
        <w:t xml:space="preserve"> </w:t>
      </w:r>
      <w:proofErr w:type="spellStart"/>
      <w:r w:rsidRPr="00305F63">
        <w:t>menjadi</w:t>
      </w:r>
      <w:proofErr w:type="spellEnd"/>
      <w:r w:rsidRPr="00305F63">
        <w:t xml:space="preserve"> </w:t>
      </w:r>
      <w:proofErr w:type="spellStart"/>
      <w:r w:rsidRPr="00305F63">
        <w:t>suara</w:t>
      </w:r>
      <w:proofErr w:type="spellEnd"/>
      <w:r w:rsidRPr="00305F63">
        <w:t xml:space="preserve">. Buzzer </w:t>
      </w:r>
      <w:proofErr w:type="spellStart"/>
      <w:r w:rsidRPr="00305F63">
        <w:t>sering</w:t>
      </w:r>
      <w:proofErr w:type="spellEnd"/>
      <w:r w:rsidRPr="00305F63">
        <w:t xml:space="preserve"> </w:t>
      </w:r>
      <w:proofErr w:type="spellStart"/>
      <w:r w:rsidRPr="00305F63">
        <w:t>digunakan</w:t>
      </w:r>
      <w:proofErr w:type="spellEnd"/>
      <w:r w:rsidRPr="00305F63">
        <w:t xml:space="preserve"> </w:t>
      </w:r>
      <w:proofErr w:type="spellStart"/>
      <w:r w:rsidRPr="00305F63">
        <w:t>dalam</w:t>
      </w:r>
      <w:proofErr w:type="spellEnd"/>
      <w:r w:rsidRPr="00305F63">
        <w:t xml:space="preserve"> </w:t>
      </w:r>
      <w:proofErr w:type="spellStart"/>
      <w:r w:rsidRPr="00305F63">
        <w:t>perangkat</w:t>
      </w:r>
      <w:proofErr w:type="spellEnd"/>
      <w:r w:rsidRPr="00305F63">
        <w:t xml:space="preserve"> </w:t>
      </w:r>
      <w:proofErr w:type="spellStart"/>
      <w:r w:rsidRPr="00305F63">
        <w:t>rumah</w:t>
      </w:r>
      <w:proofErr w:type="spellEnd"/>
      <w:r w:rsidRPr="00305F63">
        <w:t xml:space="preserve"> </w:t>
      </w:r>
      <w:proofErr w:type="spellStart"/>
      <w:r w:rsidRPr="00305F63">
        <w:t>tangga</w:t>
      </w:r>
      <w:proofErr w:type="spellEnd"/>
      <w:r w:rsidRPr="00305F63">
        <w:t xml:space="preserve">, jam alarm, </w:t>
      </w:r>
      <w:proofErr w:type="spellStart"/>
      <w:r w:rsidRPr="00305F63">
        <w:t>komputer</w:t>
      </w:r>
      <w:proofErr w:type="spellEnd"/>
      <w:r w:rsidRPr="00305F63">
        <w:t xml:space="preserve">, dan </w:t>
      </w:r>
      <w:proofErr w:type="spellStart"/>
      <w:r w:rsidRPr="00305F63">
        <w:t>banyak</w:t>
      </w:r>
      <w:proofErr w:type="spellEnd"/>
      <w:r w:rsidRPr="00305F63">
        <w:t xml:space="preserve"> </w:t>
      </w:r>
      <w:proofErr w:type="spellStart"/>
      <w:r w:rsidRPr="00305F63">
        <w:t>perangkat</w:t>
      </w:r>
      <w:proofErr w:type="spellEnd"/>
      <w:r w:rsidRPr="00305F63">
        <w:t xml:space="preserve"> </w:t>
      </w:r>
      <w:proofErr w:type="spellStart"/>
      <w:r w:rsidRPr="00305F63">
        <w:t>elektronik</w:t>
      </w:r>
      <w:proofErr w:type="spellEnd"/>
      <w:r w:rsidRPr="00305F63">
        <w:t xml:space="preserve"> </w:t>
      </w:r>
      <w:proofErr w:type="spellStart"/>
      <w:r w:rsidRPr="00305F63">
        <w:t>lainnya</w:t>
      </w:r>
      <w:proofErr w:type="spellEnd"/>
      <w:r w:rsidRPr="00305F63">
        <w:t xml:space="preserve"> </w:t>
      </w:r>
      <w:proofErr w:type="spellStart"/>
      <w:r w:rsidRPr="00305F63">
        <w:t>sebagai</w:t>
      </w:r>
      <w:proofErr w:type="spellEnd"/>
      <w:r w:rsidRPr="00305F63">
        <w:t xml:space="preserve"> </w:t>
      </w:r>
      <w:proofErr w:type="spellStart"/>
      <w:r w:rsidRPr="00305F63">
        <w:t>cara</w:t>
      </w:r>
      <w:proofErr w:type="spellEnd"/>
      <w:r w:rsidRPr="00305F63">
        <w:t xml:space="preserve"> </w:t>
      </w:r>
      <w:proofErr w:type="spellStart"/>
      <w:r w:rsidRPr="00305F63">
        <w:t>untuk</w:t>
      </w:r>
      <w:proofErr w:type="spellEnd"/>
      <w:r w:rsidRPr="00305F63">
        <w:t xml:space="preserve"> </w:t>
      </w:r>
      <w:proofErr w:type="spellStart"/>
      <w:r w:rsidRPr="00305F63">
        <w:t>memberikan</w:t>
      </w:r>
      <w:proofErr w:type="spellEnd"/>
      <w:r w:rsidRPr="00305F63">
        <w:t xml:space="preserve"> </w:t>
      </w:r>
      <w:proofErr w:type="spellStart"/>
      <w:r w:rsidRPr="00305F63">
        <w:t>indikasi</w:t>
      </w:r>
      <w:proofErr w:type="spellEnd"/>
      <w:r w:rsidRPr="00305F63">
        <w:t xml:space="preserve"> audio </w:t>
      </w:r>
      <w:proofErr w:type="spellStart"/>
      <w:r w:rsidRPr="00305F63">
        <w:t>kepada</w:t>
      </w:r>
      <w:proofErr w:type="spellEnd"/>
      <w:r w:rsidRPr="00305F63">
        <w:t xml:space="preserve"> </w:t>
      </w:r>
      <w:proofErr w:type="spellStart"/>
      <w:r w:rsidRPr="00305F63">
        <w:t>pengguna</w:t>
      </w:r>
      <w:proofErr w:type="spellEnd"/>
      <w:r>
        <w:t xml:space="preserve"> [22].</w:t>
      </w:r>
    </w:p>
    <w:p w14:paraId="45EEF733" w14:textId="105AE7FC" w:rsidR="00CE6AD0" w:rsidRDefault="00CE6AD0" w:rsidP="00F012A6">
      <w:pPr>
        <w:pStyle w:val="paragraf"/>
      </w:pPr>
      <w:r>
        <w:t xml:space="preserve">Buzzer </w:t>
      </w:r>
      <w:proofErr w:type="spellStart"/>
      <w:r>
        <w:t>terdiri</w:t>
      </w:r>
      <w:proofErr w:type="spellEnd"/>
      <w:r>
        <w:t xml:space="preserve"> </w:t>
      </w:r>
      <w:proofErr w:type="spellStart"/>
      <w:r>
        <w:t>dari</w:t>
      </w:r>
      <w:proofErr w:type="spellEnd"/>
      <w:r>
        <w:t xml:space="preserve"> </w:t>
      </w:r>
      <w:proofErr w:type="spellStart"/>
      <w:r>
        <w:t>dua</w:t>
      </w:r>
      <w:proofErr w:type="spellEnd"/>
      <w:r>
        <w:t xml:space="preserve"> </w:t>
      </w:r>
      <w:proofErr w:type="spellStart"/>
      <w:r>
        <w:t>jenis</w:t>
      </w:r>
      <w:proofErr w:type="spellEnd"/>
      <w:r>
        <w:t xml:space="preserve">, </w:t>
      </w:r>
      <w:proofErr w:type="spellStart"/>
      <w:r>
        <w:t>yaitu</w:t>
      </w:r>
      <w:proofErr w:type="spellEnd"/>
      <w:r>
        <w:t xml:space="preserve"> passive buzzer dan active buzzer. Passive buzzer </w:t>
      </w:r>
      <w:proofErr w:type="spellStart"/>
      <w:r>
        <w:t>adalah</w:t>
      </w:r>
      <w:proofErr w:type="spellEnd"/>
      <w:r>
        <w:t xml:space="preserve"> </w:t>
      </w:r>
      <w:proofErr w:type="spellStart"/>
      <w:r>
        <w:t>jenis</w:t>
      </w:r>
      <w:proofErr w:type="spellEnd"/>
      <w:r>
        <w:t xml:space="preserve"> buzzer yang </w:t>
      </w:r>
      <w:proofErr w:type="spellStart"/>
      <w:r>
        <w:t>tidak</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suara</w:t>
      </w:r>
      <w:proofErr w:type="spellEnd"/>
      <w:r>
        <w:t xml:space="preserve"> </w:t>
      </w:r>
      <w:proofErr w:type="spellStart"/>
      <w:r>
        <w:t>secara</w:t>
      </w:r>
      <w:proofErr w:type="spellEnd"/>
      <w:r>
        <w:t xml:space="preserve"> </w:t>
      </w:r>
      <w:proofErr w:type="spellStart"/>
      <w:r>
        <w:t>mandiri</w:t>
      </w:r>
      <w:proofErr w:type="spellEnd"/>
      <w:r>
        <w:t xml:space="preserve">. </w:t>
      </w:r>
      <w:proofErr w:type="spellStart"/>
      <w:r>
        <w:t>Dengan</w:t>
      </w:r>
      <w:proofErr w:type="spellEnd"/>
      <w:r>
        <w:t xml:space="preserve"> kata lain, </w:t>
      </w:r>
      <w:proofErr w:type="spellStart"/>
      <w:r>
        <w:t>ketika</w:t>
      </w:r>
      <w:proofErr w:type="spellEnd"/>
      <w:r>
        <w:t xml:space="preserve"> </w:t>
      </w:r>
      <w:proofErr w:type="spellStart"/>
      <w:r>
        <w:t>diberi</w:t>
      </w:r>
      <w:proofErr w:type="spellEnd"/>
      <w:r>
        <w:t xml:space="preserve"> </w:t>
      </w:r>
      <w:proofErr w:type="spellStart"/>
      <w:r>
        <w:t>arus</w:t>
      </w:r>
      <w:proofErr w:type="spellEnd"/>
      <w:r>
        <w:t xml:space="preserve"> </w:t>
      </w:r>
      <w:proofErr w:type="spellStart"/>
      <w:r>
        <w:t>listrik</w:t>
      </w:r>
      <w:proofErr w:type="spellEnd"/>
      <w:r>
        <w:t xml:space="preserve">, </w:t>
      </w:r>
      <w:proofErr w:type="spellStart"/>
      <w:r>
        <w:t>komponen</w:t>
      </w:r>
      <w:proofErr w:type="spellEnd"/>
      <w:r>
        <w:t xml:space="preserve"> </w:t>
      </w:r>
      <w:proofErr w:type="spellStart"/>
      <w:r>
        <w:t>ini</w:t>
      </w:r>
      <w:proofErr w:type="spellEnd"/>
      <w:r>
        <w:t xml:space="preserve"> </w:t>
      </w:r>
      <w:proofErr w:type="spellStart"/>
      <w:r>
        <w:t>tidak</w:t>
      </w:r>
      <w:proofErr w:type="spellEnd"/>
      <w:r>
        <w:t xml:space="preserve"> </w:t>
      </w:r>
      <w:proofErr w:type="spellStart"/>
      <w:r>
        <w:t>akan</w:t>
      </w:r>
      <w:proofErr w:type="spellEnd"/>
      <w:r>
        <w:t xml:space="preserve"> </w:t>
      </w:r>
      <w:proofErr w:type="spellStart"/>
      <w:r>
        <w:t>mengeluarkan</w:t>
      </w:r>
      <w:proofErr w:type="spellEnd"/>
      <w:r>
        <w:t xml:space="preserve"> </w:t>
      </w:r>
      <w:proofErr w:type="spellStart"/>
      <w:r>
        <w:t>suara</w:t>
      </w:r>
      <w:proofErr w:type="spellEnd"/>
      <w:r>
        <w:t xml:space="preserve">, </w:t>
      </w:r>
      <w:proofErr w:type="spellStart"/>
      <w:r>
        <w:t>mirip</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kerja</w:t>
      </w:r>
      <w:proofErr w:type="spellEnd"/>
      <w:r>
        <w:t xml:space="preserve"> speaker </w:t>
      </w:r>
      <w:proofErr w:type="spellStart"/>
      <w:r>
        <w:t>aktif</w:t>
      </w:r>
      <w:proofErr w:type="spellEnd"/>
      <w:r>
        <w:t xml:space="preserve">. </w:t>
      </w:r>
      <w:proofErr w:type="spellStart"/>
      <w:r>
        <w:t>Sementara</w:t>
      </w:r>
      <w:proofErr w:type="spellEnd"/>
      <w:r>
        <w:t xml:space="preserve"> </w:t>
      </w:r>
      <w:proofErr w:type="spellStart"/>
      <w:r>
        <w:t>itu</w:t>
      </w:r>
      <w:proofErr w:type="spellEnd"/>
      <w:r>
        <w:t xml:space="preserve">, active buzzer </w:t>
      </w:r>
      <w:proofErr w:type="spellStart"/>
      <w:r>
        <w:t>merupakan</w:t>
      </w:r>
      <w:proofErr w:type="spellEnd"/>
      <w:r>
        <w:t xml:space="preserve"> </w:t>
      </w:r>
      <w:proofErr w:type="spellStart"/>
      <w:r>
        <w:t>jenis</w:t>
      </w:r>
      <w:proofErr w:type="spellEnd"/>
      <w:r>
        <w:t xml:space="preserve"> buzzer yang </w:t>
      </w:r>
      <w:proofErr w:type="spellStart"/>
      <w:r>
        <w:t>dapat</w:t>
      </w:r>
      <w:proofErr w:type="spellEnd"/>
      <w:r>
        <w:t xml:space="preserve"> </w:t>
      </w:r>
      <w:proofErr w:type="spellStart"/>
      <w:r>
        <w:t>menghasilkan</w:t>
      </w:r>
      <w:proofErr w:type="spellEnd"/>
      <w:r>
        <w:t xml:space="preserve"> </w:t>
      </w:r>
      <w:proofErr w:type="spellStart"/>
      <w:r>
        <w:t>suara</w:t>
      </w:r>
      <w:proofErr w:type="spellEnd"/>
      <w:r>
        <w:t xml:space="preserve"> </w:t>
      </w:r>
      <w:proofErr w:type="spellStart"/>
      <w:r>
        <w:t>secara</w:t>
      </w:r>
      <w:proofErr w:type="spellEnd"/>
      <w:r>
        <w:t xml:space="preserve"> </w:t>
      </w:r>
      <w:proofErr w:type="spellStart"/>
      <w:r>
        <w:t>mandiri</w:t>
      </w:r>
      <w:proofErr w:type="spellEnd"/>
      <w:r>
        <w:t xml:space="preserve">. Ketika </w:t>
      </w:r>
      <w:proofErr w:type="spellStart"/>
      <w:r>
        <w:t>dialiri</w:t>
      </w:r>
      <w:proofErr w:type="spellEnd"/>
      <w:r>
        <w:t xml:space="preserve"> </w:t>
      </w:r>
      <w:proofErr w:type="spellStart"/>
      <w:r>
        <w:t>listrik</w:t>
      </w:r>
      <w:proofErr w:type="spellEnd"/>
      <w:r>
        <w:t xml:space="preserve">, </w:t>
      </w:r>
      <w:proofErr w:type="spellStart"/>
      <w:r>
        <w:t>komponen</w:t>
      </w:r>
      <w:proofErr w:type="spellEnd"/>
      <w:r>
        <w:t xml:space="preserve"> </w:t>
      </w:r>
      <w:proofErr w:type="spellStart"/>
      <w:r>
        <w:t>ini</w:t>
      </w:r>
      <w:proofErr w:type="spellEnd"/>
      <w:r>
        <w:t xml:space="preserve"> </w:t>
      </w:r>
      <w:proofErr w:type="spellStart"/>
      <w:r>
        <w:t>langsung</w:t>
      </w:r>
      <w:proofErr w:type="spellEnd"/>
      <w:r>
        <w:t xml:space="preserve"> </w:t>
      </w:r>
      <w:proofErr w:type="spellStart"/>
      <w:r>
        <w:t>menghasilkan</w:t>
      </w:r>
      <w:proofErr w:type="spellEnd"/>
      <w:r>
        <w:t xml:space="preserve"> </w:t>
      </w:r>
      <w:proofErr w:type="spellStart"/>
      <w:r>
        <w:t>suara</w:t>
      </w:r>
      <w:proofErr w:type="spellEnd"/>
      <w:r>
        <w:t xml:space="preserve"> </w:t>
      </w:r>
      <w:proofErr w:type="spellStart"/>
      <w:r>
        <w:t>tanpa</w:t>
      </w:r>
      <w:proofErr w:type="spellEnd"/>
      <w:r>
        <w:t xml:space="preserve"> </w:t>
      </w:r>
      <w:proofErr w:type="spellStart"/>
      <w:r>
        <w:t>memerlukan</w:t>
      </w:r>
      <w:proofErr w:type="spellEnd"/>
      <w:r>
        <w:t xml:space="preserve"> </w:t>
      </w:r>
      <w:proofErr w:type="spellStart"/>
      <w:r>
        <w:t>rangkaian</w:t>
      </w:r>
      <w:proofErr w:type="spellEnd"/>
      <w:r>
        <w:t xml:space="preserve"> </w:t>
      </w:r>
      <w:proofErr w:type="spellStart"/>
      <w:r>
        <w:t>tambahan</w:t>
      </w:r>
      <w:proofErr w:type="spellEnd"/>
      <w:r>
        <w:t>.[23].</w:t>
      </w:r>
    </w:p>
    <w:p w14:paraId="239101A6" w14:textId="28B36A60" w:rsidR="00AE11A5" w:rsidRDefault="00AE11A5" w:rsidP="00AE11A5">
      <w:pPr>
        <w:pStyle w:val="Heading2"/>
        <w:rPr>
          <w:i/>
          <w:iCs/>
        </w:rPr>
      </w:pPr>
      <w:r>
        <w:t xml:space="preserve">Kabel </w:t>
      </w:r>
      <w:r>
        <w:rPr>
          <w:i/>
          <w:iCs/>
        </w:rPr>
        <w:t>Jumper</w:t>
      </w:r>
    </w:p>
    <w:p w14:paraId="1D52D5C2" w14:textId="504B2CE8" w:rsidR="007102D4" w:rsidRPr="00CE6AD0" w:rsidRDefault="007E5148" w:rsidP="005E291B">
      <w:pPr>
        <w:pStyle w:val="paragraf"/>
      </w:pPr>
      <w:r w:rsidRPr="007E5148">
        <w:t xml:space="preserve">Kabel jumper </w:t>
      </w:r>
      <w:proofErr w:type="spellStart"/>
      <w:r w:rsidRPr="007E5148">
        <w:t>adalah</w:t>
      </w:r>
      <w:proofErr w:type="spellEnd"/>
      <w:r w:rsidRPr="007E5148">
        <w:t xml:space="preserve"> </w:t>
      </w:r>
      <w:proofErr w:type="spellStart"/>
      <w:r w:rsidRPr="007E5148">
        <w:t>kabel</w:t>
      </w:r>
      <w:proofErr w:type="spellEnd"/>
      <w:r w:rsidRPr="007E5148">
        <w:t xml:space="preserve"> </w:t>
      </w:r>
      <w:proofErr w:type="spellStart"/>
      <w:r w:rsidRPr="007E5148">
        <w:t>elektrik</w:t>
      </w:r>
      <w:proofErr w:type="spellEnd"/>
      <w:r w:rsidRPr="007E5148">
        <w:t xml:space="preserve"> yang </w:t>
      </w:r>
      <w:proofErr w:type="spellStart"/>
      <w:r w:rsidRPr="007E5148">
        <w:t>memiliki</w:t>
      </w:r>
      <w:proofErr w:type="spellEnd"/>
      <w:r w:rsidRPr="007E5148">
        <w:t xml:space="preserve"> pin </w:t>
      </w:r>
      <w:proofErr w:type="spellStart"/>
      <w:r w:rsidRPr="007E5148">
        <w:t>konektor</w:t>
      </w:r>
      <w:proofErr w:type="spellEnd"/>
      <w:r w:rsidRPr="007E5148">
        <w:t xml:space="preserve"> di </w:t>
      </w:r>
      <w:proofErr w:type="spellStart"/>
      <w:r w:rsidRPr="007E5148">
        <w:t>kedua</w:t>
      </w:r>
      <w:proofErr w:type="spellEnd"/>
      <w:r w:rsidRPr="007E5148">
        <w:t xml:space="preserve"> </w:t>
      </w:r>
      <w:proofErr w:type="spellStart"/>
      <w:r w:rsidRPr="007E5148">
        <w:t>ujungnya</w:t>
      </w:r>
      <w:proofErr w:type="spellEnd"/>
      <w:r w:rsidRPr="007E5148">
        <w:t xml:space="preserve">, </w:t>
      </w:r>
      <w:proofErr w:type="spellStart"/>
      <w:r w:rsidRPr="007E5148">
        <w:t>memungkinkan</w:t>
      </w:r>
      <w:proofErr w:type="spellEnd"/>
      <w:r w:rsidRPr="007E5148">
        <w:t xml:space="preserve"> </w:t>
      </w:r>
      <w:proofErr w:type="spellStart"/>
      <w:r w:rsidRPr="007E5148">
        <w:t>untuk</w:t>
      </w:r>
      <w:proofErr w:type="spellEnd"/>
      <w:r w:rsidRPr="007E5148">
        <w:t xml:space="preserve"> </w:t>
      </w:r>
      <w:proofErr w:type="spellStart"/>
      <w:r w:rsidRPr="007E5148">
        <w:t>menghubungkan</w:t>
      </w:r>
      <w:proofErr w:type="spellEnd"/>
      <w:r w:rsidRPr="007E5148">
        <w:t xml:space="preserve"> </w:t>
      </w:r>
      <w:proofErr w:type="spellStart"/>
      <w:r w:rsidRPr="007E5148">
        <w:t>dua</w:t>
      </w:r>
      <w:proofErr w:type="spellEnd"/>
      <w:r w:rsidRPr="007E5148">
        <w:t xml:space="preserve"> </w:t>
      </w:r>
      <w:proofErr w:type="spellStart"/>
      <w:r w:rsidRPr="007E5148">
        <w:t>komponen</w:t>
      </w:r>
      <w:proofErr w:type="spellEnd"/>
      <w:r w:rsidRPr="007E5148">
        <w:t xml:space="preserve"> yang </w:t>
      </w:r>
      <w:proofErr w:type="spellStart"/>
      <w:r w:rsidRPr="007E5148">
        <w:t>melibatkan</w:t>
      </w:r>
      <w:proofErr w:type="spellEnd"/>
      <w:r w:rsidRPr="007E5148">
        <w:t xml:space="preserve"> Arduino </w:t>
      </w:r>
      <w:proofErr w:type="spellStart"/>
      <w:r w:rsidRPr="007E5148">
        <w:t>tanpa</w:t>
      </w:r>
      <w:proofErr w:type="spellEnd"/>
      <w:r w:rsidRPr="007E5148">
        <w:t xml:space="preserve"> </w:t>
      </w:r>
      <w:proofErr w:type="spellStart"/>
      <w:r w:rsidRPr="007E5148">
        <w:t>perlu</w:t>
      </w:r>
      <w:proofErr w:type="spellEnd"/>
      <w:r w:rsidRPr="007E5148">
        <w:t xml:space="preserve"> </w:t>
      </w:r>
      <w:proofErr w:type="spellStart"/>
      <w:r w:rsidRPr="007E5148">
        <w:t>melakukan</w:t>
      </w:r>
      <w:proofErr w:type="spellEnd"/>
      <w:r w:rsidRPr="007E5148">
        <w:t xml:space="preserve"> solder. </w:t>
      </w:r>
      <w:proofErr w:type="spellStart"/>
      <w:r w:rsidRPr="007E5148">
        <w:t>Fungsi</w:t>
      </w:r>
      <w:proofErr w:type="spellEnd"/>
      <w:r w:rsidRPr="007E5148">
        <w:t xml:space="preserve"> </w:t>
      </w:r>
      <w:proofErr w:type="spellStart"/>
      <w:r w:rsidRPr="007E5148">
        <w:t>utama</w:t>
      </w:r>
      <w:proofErr w:type="spellEnd"/>
      <w:r w:rsidRPr="007E5148">
        <w:t xml:space="preserve"> </w:t>
      </w:r>
      <w:proofErr w:type="spellStart"/>
      <w:r w:rsidRPr="007E5148">
        <w:t>dari</w:t>
      </w:r>
      <w:proofErr w:type="spellEnd"/>
      <w:r w:rsidRPr="007E5148">
        <w:t xml:space="preserve"> </w:t>
      </w:r>
      <w:proofErr w:type="spellStart"/>
      <w:r w:rsidRPr="007E5148">
        <w:t>kabel</w:t>
      </w:r>
      <w:proofErr w:type="spellEnd"/>
      <w:r w:rsidRPr="007E5148">
        <w:t xml:space="preserve"> jumper </w:t>
      </w:r>
      <w:proofErr w:type="spellStart"/>
      <w:r w:rsidRPr="007E5148">
        <w:t>ini</w:t>
      </w:r>
      <w:proofErr w:type="spellEnd"/>
      <w:r w:rsidRPr="007E5148">
        <w:t xml:space="preserve"> </w:t>
      </w:r>
      <w:proofErr w:type="spellStart"/>
      <w:r w:rsidRPr="007E5148">
        <w:t>adalah</w:t>
      </w:r>
      <w:proofErr w:type="spellEnd"/>
      <w:r w:rsidRPr="007E5148">
        <w:t xml:space="preserve"> </w:t>
      </w:r>
      <w:proofErr w:type="spellStart"/>
      <w:r w:rsidRPr="007E5148">
        <w:t>sebagai</w:t>
      </w:r>
      <w:proofErr w:type="spellEnd"/>
      <w:r w:rsidRPr="007E5148">
        <w:t xml:space="preserve"> </w:t>
      </w:r>
      <w:proofErr w:type="spellStart"/>
      <w:r w:rsidRPr="007E5148">
        <w:t>konduktor</w:t>
      </w:r>
      <w:proofErr w:type="spellEnd"/>
      <w:r w:rsidRPr="007E5148">
        <w:t xml:space="preserve"> </w:t>
      </w:r>
      <w:proofErr w:type="spellStart"/>
      <w:r w:rsidRPr="007E5148">
        <w:t>listrik</w:t>
      </w:r>
      <w:proofErr w:type="spellEnd"/>
      <w:r w:rsidRPr="007E5148">
        <w:t xml:space="preserve"> </w:t>
      </w:r>
      <w:proofErr w:type="spellStart"/>
      <w:r w:rsidRPr="007E5148">
        <w:t>untuk</w:t>
      </w:r>
      <w:proofErr w:type="spellEnd"/>
      <w:r w:rsidRPr="007E5148">
        <w:t xml:space="preserve"> </w:t>
      </w:r>
      <w:proofErr w:type="spellStart"/>
      <w:r w:rsidRPr="007E5148">
        <w:t>menyambungkan</w:t>
      </w:r>
      <w:proofErr w:type="spellEnd"/>
      <w:r w:rsidRPr="007E5148">
        <w:t xml:space="preserve"> </w:t>
      </w:r>
      <w:proofErr w:type="spellStart"/>
      <w:r w:rsidRPr="007E5148">
        <w:t>rangkaian</w:t>
      </w:r>
      <w:proofErr w:type="spellEnd"/>
      <w:r w:rsidRPr="007E5148">
        <w:t xml:space="preserve"> </w:t>
      </w:r>
      <w:proofErr w:type="spellStart"/>
      <w:r w:rsidRPr="007E5148">
        <w:t>listrik</w:t>
      </w:r>
      <w:proofErr w:type="spellEnd"/>
      <w:r>
        <w:t xml:space="preserve"> </w:t>
      </w:r>
      <w:r w:rsidR="007102D4">
        <w:t xml:space="preserve">[24]. </w:t>
      </w:r>
      <w:r w:rsidRPr="007E5148">
        <w:t xml:space="preserve">Kabel </w:t>
      </w:r>
      <w:proofErr w:type="spellStart"/>
      <w:r w:rsidRPr="007E5148">
        <w:t>ini</w:t>
      </w:r>
      <w:proofErr w:type="spellEnd"/>
      <w:r w:rsidRPr="007E5148">
        <w:t xml:space="preserve"> </w:t>
      </w:r>
      <w:proofErr w:type="spellStart"/>
      <w:r w:rsidRPr="007E5148">
        <w:t>umumnya</w:t>
      </w:r>
      <w:proofErr w:type="spellEnd"/>
      <w:r w:rsidRPr="007E5148">
        <w:t xml:space="preserve"> </w:t>
      </w:r>
      <w:proofErr w:type="spellStart"/>
      <w:r w:rsidRPr="007E5148">
        <w:t>terbuat</w:t>
      </w:r>
      <w:proofErr w:type="spellEnd"/>
      <w:r w:rsidRPr="007E5148">
        <w:t xml:space="preserve"> </w:t>
      </w:r>
      <w:proofErr w:type="spellStart"/>
      <w:r w:rsidRPr="007E5148">
        <w:t>dari</w:t>
      </w:r>
      <w:proofErr w:type="spellEnd"/>
      <w:r w:rsidRPr="007E5148">
        <w:t xml:space="preserve"> inti </w:t>
      </w:r>
      <w:proofErr w:type="spellStart"/>
      <w:r w:rsidRPr="007E5148">
        <w:t>tembaga</w:t>
      </w:r>
      <w:proofErr w:type="spellEnd"/>
      <w:r w:rsidRPr="007E5148">
        <w:t xml:space="preserve"> yang </w:t>
      </w:r>
      <w:proofErr w:type="spellStart"/>
      <w:r w:rsidRPr="007E5148">
        <w:t>dilapisi</w:t>
      </w:r>
      <w:proofErr w:type="spellEnd"/>
      <w:r w:rsidRPr="007E5148">
        <w:t xml:space="preserve"> </w:t>
      </w:r>
      <w:proofErr w:type="spellStart"/>
      <w:r w:rsidRPr="007E5148">
        <w:t>dengan</w:t>
      </w:r>
      <w:proofErr w:type="spellEnd"/>
      <w:r w:rsidRPr="007E5148">
        <w:t xml:space="preserve"> </w:t>
      </w:r>
      <w:proofErr w:type="spellStart"/>
      <w:r w:rsidRPr="007E5148">
        <w:t>isolasi</w:t>
      </w:r>
      <w:proofErr w:type="spellEnd"/>
      <w:r w:rsidRPr="007E5148">
        <w:t xml:space="preserve"> </w:t>
      </w:r>
      <w:proofErr w:type="spellStart"/>
      <w:r w:rsidRPr="007E5148">
        <w:t>plastik</w:t>
      </w:r>
      <w:proofErr w:type="spellEnd"/>
      <w:r w:rsidRPr="007E5148">
        <w:t xml:space="preserve"> yang </w:t>
      </w:r>
      <w:proofErr w:type="spellStart"/>
      <w:r w:rsidRPr="007E5148">
        <w:lastRenderedPageBreak/>
        <w:t>fleksibel</w:t>
      </w:r>
      <w:proofErr w:type="spellEnd"/>
      <w:r w:rsidRPr="007E5148">
        <w:t xml:space="preserve"> dan </w:t>
      </w:r>
      <w:proofErr w:type="spellStart"/>
      <w:r w:rsidRPr="007E5148">
        <w:t>tersedia</w:t>
      </w:r>
      <w:proofErr w:type="spellEnd"/>
      <w:r w:rsidRPr="007E5148">
        <w:t xml:space="preserve"> </w:t>
      </w:r>
      <w:proofErr w:type="spellStart"/>
      <w:r w:rsidRPr="007E5148">
        <w:t>dalam</w:t>
      </w:r>
      <w:proofErr w:type="spellEnd"/>
      <w:r w:rsidRPr="007E5148">
        <w:t xml:space="preserve"> </w:t>
      </w:r>
      <w:proofErr w:type="spellStart"/>
      <w:r w:rsidRPr="007E5148">
        <w:t>berbagai</w:t>
      </w:r>
      <w:proofErr w:type="spellEnd"/>
      <w:r w:rsidRPr="007E5148">
        <w:t xml:space="preserve"> </w:t>
      </w:r>
      <w:proofErr w:type="spellStart"/>
      <w:r w:rsidRPr="007E5148">
        <w:t>jenis</w:t>
      </w:r>
      <w:proofErr w:type="spellEnd"/>
      <w:r w:rsidRPr="007E5148">
        <w:t xml:space="preserve"> </w:t>
      </w:r>
      <w:proofErr w:type="spellStart"/>
      <w:r w:rsidRPr="007E5148">
        <w:t>ujung</w:t>
      </w:r>
      <w:proofErr w:type="spellEnd"/>
      <w:r w:rsidRPr="007E5148">
        <w:t xml:space="preserve">, </w:t>
      </w:r>
      <w:proofErr w:type="spellStart"/>
      <w:r w:rsidRPr="007E5148">
        <w:t>seperti</w:t>
      </w:r>
      <w:proofErr w:type="spellEnd"/>
      <w:r w:rsidRPr="007E5148">
        <w:t xml:space="preserve"> male-to-male, male-to-female, </w:t>
      </w:r>
      <w:proofErr w:type="spellStart"/>
      <w:r w:rsidRPr="007E5148">
        <w:t>atau</w:t>
      </w:r>
      <w:proofErr w:type="spellEnd"/>
      <w:r w:rsidRPr="007E5148">
        <w:t xml:space="preserve"> female-to-female, yang </w:t>
      </w:r>
      <w:proofErr w:type="spellStart"/>
      <w:r w:rsidRPr="007E5148">
        <w:t>memungkinkan</w:t>
      </w:r>
      <w:proofErr w:type="spellEnd"/>
      <w:r w:rsidRPr="007E5148">
        <w:t xml:space="preserve"> </w:t>
      </w:r>
      <w:proofErr w:type="spellStart"/>
      <w:r w:rsidRPr="007E5148">
        <w:t>koneksi</w:t>
      </w:r>
      <w:proofErr w:type="spellEnd"/>
      <w:r w:rsidRPr="007E5148">
        <w:t xml:space="preserve"> </w:t>
      </w:r>
      <w:proofErr w:type="spellStart"/>
      <w:r w:rsidRPr="007E5148">
        <w:t>antara</w:t>
      </w:r>
      <w:proofErr w:type="spellEnd"/>
      <w:r w:rsidRPr="007E5148">
        <w:t xml:space="preserve"> pin header, breadboard, </w:t>
      </w:r>
      <w:proofErr w:type="spellStart"/>
      <w:r w:rsidRPr="007E5148">
        <w:t>atau</w:t>
      </w:r>
      <w:proofErr w:type="spellEnd"/>
      <w:r w:rsidRPr="007E5148">
        <w:t xml:space="preserve"> </w:t>
      </w:r>
      <w:proofErr w:type="spellStart"/>
      <w:r w:rsidRPr="007E5148">
        <w:t>perangkat</w:t>
      </w:r>
      <w:proofErr w:type="spellEnd"/>
      <w:r w:rsidRPr="007E5148">
        <w:t xml:space="preserve"> </w:t>
      </w:r>
      <w:proofErr w:type="spellStart"/>
      <w:r w:rsidRPr="007E5148">
        <w:t>lainnya</w:t>
      </w:r>
      <w:proofErr w:type="spellEnd"/>
      <w:r>
        <w:t xml:space="preserve"> </w:t>
      </w:r>
      <w:r w:rsidR="007102D4">
        <w:t>[25].</w:t>
      </w:r>
    </w:p>
    <w:p w14:paraId="40A67A5B" w14:textId="4B9DB08E" w:rsidR="005E291B" w:rsidRDefault="005E291B" w:rsidP="00AE11A5">
      <w:pPr>
        <w:pStyle w:val="Heading2"/>
      </w:pPr>
      <w:r>
        <w:rPr>
          <w:i/>
          <w:iCs/>
        </w:rPr>
        <w:t>Universal Printed Circuit Board</w:t>
      </w:r>
      <w:r>
        <w:t xml:space="preserve"> (PCB)</w:t>
      </w:r>
    </w:p>
    <w:p w14:paraId="0E9F9CF2" w14:textId="7F78D5E4" w:rsidR="005E291B" w:rsidRPr="005E291B" w:rsidRDefault="005E291B" w:rsidP="005E291B">
      <w:pPr>
        <w:pStyle w:val="paragraf"/>
        <w:rPr>
          <w:i/>
          <w:iCs/>
        </w:rPr>
      </w:pPr>
      <w:r w:rsidRPr="005E291B">
        <w:rPr>
          <w:i/>
          <w:iCs/>
        </w:rPr>
        <w:t>Universal</w:t>
      </w:r>
    </w:p>
    <w:p w14:paraId="77AC8C83" w14:textId="17D0CF1E" w:rsidR="00AE11A5" w:rsidRDefault="00AE11A5" w:rsidP="00AE11A5">
      <w:pPr>
        <w:pStyle w:val="Heading2"/>
      </w:pPr>
      <w:r>
        <w:t xml:space="preserve">Kabel </w:t>
      </w:r>
      <w:r w:rsidRPr="00AE11A5">
        <w:t>USB</w:t>
      </w:r>
    </w:p>
    <w:p w14:paraId="03F6C1E6" w14:textId="7E1CA55F" w:rsidR="007E5148" w:rsidRDefault="007E5148" w:rsidP="005E291B">
      <w:pPr>
        <w:pStyle w:val="paragraf"/>
      </w:pPr>
      <w:r w:rsidRPr="007E5148">
        <w:t xml:space="preserve">Kabel USB </w:t>
      </w:r>
      <w:proofErr w:type="spellStart"/>
      <w:r w:rsidRPr="007E5148">
        <w:t>adalah</w:t>
      </w:r>
      <w:proofErr w:type="spellEnd"/>
      <w:r w:rsidRPr="007E5148">
        <w:t xml:space="preserve"> salah </w:t>
      </w:r>
      <w:proofErr w:type="spellStart"/>
      <w:r w:rsidRPr="007E5148">
        <w:t>satu</w:t>
      </w:r>
      <w:proofErr w:type="spellEnd"/>
      <w:r w:rsidRPr="007E5148">
        <w:t xml:space="preserve"> </w:t>
      </w:r>
      <w:proofErr w:type="spellStart"/>
      <w:r w:rsidRPr="007E5148">
        <w:t>jenis</w:t>
      </w:r>
      <w:proofErr w:type="spellEnd"/>
      <w:r w:rsidRPr="007E5148">
        <w:t xml:space="preserve"> </w:t>
      </w:r>
      <w:proofErr w:type="spellStart"/>
      <w:r w:rsidRPr="007E5148">
        <w:t>penghubung</w:t>
      </w:r>
      <w:proofErr w:type="spellEnd"/>
      <w:r w:rsidRPr="007E5148">
        <w:t xml:space="preserve"> </w:t>
      </w:r>
      <w:proofErr w:type="spellStart"/>
      <w:r w:rsidRPr="007E5148">
        <w:t>elektronik</w:t>
      </w:r>
      <w:proofErr w:type="spellEnd"/>
      <w:r w:rsidRPr="007E5148">
        <w:t xml:space="preserve"> yang paling </w:t>
      </w:r>
      <w:proofErr w:type="spellStart"/>
      <w:r w:rsidRPr="007E5148">
        <w:t>umum</w:t>
      </w:r>
      <w:proofErr w:type="spellEnd"/>
      <w:r w:rsidRPr="007E5148">
        <w:t xml:space="preserve"> </w:t>
      </w:r>
      <w:proofErr w:type="spellStart"/>
      <w:r w:rsidRPr="007E5148">
        <w:t>digunakan</w:t>
      </w:r>
      <w:proofErr w:type="spellEnd"/>
      <w:r w:rsidRPr="007E5148">
        <w:t xml:space="preserve"> </w:t>
      </w:r>
      <w:proofErr w:type="spellStart"/>
      <w:r w:rsidRPr="007E5148">
        <w:t>saat</w:t>
      </w:r>
      <w:proofErr w:type="spellEnd"/>
      <w:r w:rsidRPr="007E5148">
        <w:t xml:space="preserve"> </w:t>
      </w:r>
      <w:proofErr w:type="spellStart"/>
      <w:r w:rsidRPr="007E5148">
        <w:t>ini</w:t>
      </w:r>
      <w:proofErr w:type="spellEnd"/>
      <w:r w:rsidRPr="007E5148">
        <w:t xml:space="preserve">, </w:t>
      </w:r>
      <w:proofErr w:type="spellStart"/>
      <w:r w:rsidRPr="007E5148">
        <w:t>berfungsi</w:t>
      </w:r>
      <w:proofErr w:type="spellEnd"/>
      <w:r w:rsidRPr="007E5148">
        <w:t xml:space="preserve"> </w:t>
      </w:r>
      <w:proofErr w:type="spellStart"/>
      <w:r w:rsidRPr="007E5148">
        <w:t>untuk</w:t>
      </w:r>
      <w:proofErr w:type="spellEnd"/>
      <w:r w:rsidRPr="007E5148">
        <w:t xml:space="preserve"> </w:t>
      </w:r>
      <w:proofErr w:type="spellStart"/>
      <w:r w:rsidRPr="007E5148">
        <w:t>mengatur</w:t>
      </w:r>
      <w:proofErr w:type="spellEnd"/>
      <w:r w:rsidRPr="007E5148">
        <w:t xml:space="preserve"> </w:t>
      </w:r>
      <w:proofErr w:type="spellStart"/>
      <w:r w:rsidRPr="007E5148">
        <w:t>koneksi</w:t>
      </w:r>
      <w:proofErr w:type="spellEnd"/>
      <w:r w:rsidRPr="007E5148">
        <w:t xml:space="preserve"> dan </w:t>
      </w:r>
      <w:proofErr w:type="spellStart"/>
      <w:r w:rsidRPr="007E5148">
        <w:t>komunikasi</w:t>
      </w:r>
      <w:proofErr w:type="spellEnd"/>
      <w:r w:rsidRPr="007E5148">
        <w:t xml:space="preserve"> </w:t>
      </w:r>
      <w:proofErr w:type="spellStart"/>
      <w:r w:rsidRPr="007E5148">
        <w:t>antara</w:t>
      </w:r>
      <w:proofErr w:type="spellEnd"/>
      <w:r w:rsidRPr="007E5148">
        <w:t xml:space="preserve"> </w:t>
      </w:r>
      <w:proofErr w:type="spellStart"/>
      <w:r w:rsidRPr="007E5148">
        <w:t>komputer</w:t>
      </w:r>
      <w:proofErr w:type="spellEnd"/>
      <w:r w:rsidRPr="007E5148">
        <w:t xml:space="preserve"> dan </w:t>
      </w:r>
      <w:proofErr w:type="spellStart"/>
      <w:r w:rsidRPr="007E5148">
        <w:t>perangkat</w:t>
      </w:r>
      <w:proofErr w:type="spellEnd"/>
      <w:r w:rsidRPr="007E5148">
        <w:t xml:space="preserve"> </w:t>
      </w:r>
      <w:proofErr w:type="spellStart"/>
      <w:r w:rsidRPr="007E5148">
        <w:t>eksternal</w:t>
      </w:r>
      <w:proofErr w:type="spellEnd"/>
      <w:r>
        <w:t xml:space="preserve"> [26].</w:t>
      </w:r>
      <w:r w:rsidRPr="00D46E60">
        <w:t xml:space="preserve"> </w:t>
      </w:r>
      <w:r w:rsidRPr="007E5148">
        <w:t xml:space="preserve"> </w:t>
      </w:r>
      <w:proofErr w:type="spellStart"/>
      <w:r w:rsidRPr="007E5148">
        <w:t>Dalam</w:t>
      </w:r>
      <w:proofErr w:type="spellEnd"/>
      <w:r w:rsidRPr="007E5148">
        <w:t xml:space="preserve"> </w:t>
      </w:r>
      <w:proofErr w:type="spellStart"/>
      <w:r w:rsidRPr="007E5148">
        <w:t>pengembangan</w:t>
      </w:r>
      <w:proofErr w:type="spellEnd"/>
      <w:r w:rsidRPr="007E5148">
        <w:t xml:space="preserve"> </w:t>
      </w:r>
      <w:proofErr w:type="spellStart"/>
      <w:r w:rsidRPr="007E5148">
        <w:t>perangkat</w:t>
      </w:r>
      <w:proofErr w:type="spellEnd"/>
      <w:r w:rsidRPr="007E5148">
        <w:t xml:space="preserve"> </w:t>
      </w:r>
      <w:proofErr w:type="spellStart"/>
      <w:r w:rsidRPr="007E5148">
        <w:t>berbasis</w:t>
      </w:r>
      <w:proofErr w:type="spellEnd"/>
      <w:r w:rsidRPr="007E5148">
        <w:t xml:space="preserve"> Internet of Things (IoT), </w:t>
      </w:r>
      <w:proofErr w:type="spellStart"/>
      <w:r w:rsidRPr="007E5148">
        <w:t>kabel</w:t>
      </w:r>
      <w:proofErr w:type="spellEnd"/>
      <w:r w:rsidRPr="007E5148">
        <w:t xml:space="preserve"> USB </w:t>
      </w:r>
      <w:proofErr w:type="spellStart"/>
      <w:r w:rsidRPr="007E5148">
        <w:t>sering</w:t>
      </w:r>
      <w:proofErr w:type="spellEnd"/>
      <w:r w:rsidRPr="007E5148">
        <w:t xml:space="preserve"> </w:t>
      </w:r>
      <w:proofErr w:type="spellStart"/>
      <w:r w:rsidRPr="007E5148">
        <w:t>digunakan</w:t>
      </w:r>
      <w:proofErr w:type="spellEnd"/>
      <w:r w:rsidRPr="007E5148">
        <w:t xml:space="preserve"> </w:t>
      </w:r>
      <w:proofErr w:type="spellStart"/>
      <w:r w:rsidRPr="007E5148">
        <w:t>untuk</w:t>
      </w:r>
      <w:proofErr w:type="spellEnd"/>
      <w:r w:rsidRPr="007E5148">
        <w:t xml:space="preserve"> </w:t>
      </w:r>
      <w:proofErr w:type="spellStart"/>
      <w:r w:rsidRPr="007E5148">
        <w:t>mentransfer</w:t>
      </w:r>
      <w:proofErr w:type="spellEnd"/>
      <w:r w:rsidRPr="007E5148">
        <w:t xml:space="preserve"> program </w:t>
      </w:r>
      <w:proofErr w:type="spellStart"/>
      <w:r w:rsidRPr="007E5148">
        <w:t>ke</w:t>
      </w:r>
      <w:proofErr w:type="spellEnd"/>
      <w:r w:rsidRPr="007E5148">
        <w:t xml:space="preserve"> </w:t>
      </w:r>
      <w:proofErr w:type="spellStart"/>
      <w:r w:rsidRPr="007E5148">
        <w:t>NodeMCU</w:t>
      </w:r>
      <w:proofErr w:type="spellEnd"/>
      <w:r w:rsidRPr="007E5148">
        <w:t xml:space="preserve"> </w:t>
      </w:r>
      <w:proofErr w:type="spellStart"/>
      <w:r w:rsidRPr="007E5148">
        <w:t>serta</w:t>
      </w:r>
      <w:proofErr w:type="spellEnd"/>
      <w:r w:rsidRPr="007E5148">
        <w:t xml:space="preserve"> </w:t>
      </w:r>
      <w:proofErr w:type="spellStart"/>
      <w:r w:rsidRPr="007E5148">
        <w:t>menyediakan</w:t>
      </w:r>
      <w:proofErr w:type="spellEnd"/>
      <w:r w:rsidRPr="007E5148">
        <w:t xml:space="preserve"> </w:t>
      </w:r>
      <w:proofErr w:type="spellStart"/>
      <w:r w:rsidRPr="007E5148">
        <w:t>daya</w:t>
      </w:r>
      <w:proofErr w:type="spellEnd"/>
      <w:r w:rsidRPr="007E5148">
        <w:t xml:space="preserve"> </w:t>
      </w:r>
      <w:proofErr w:type="spellStart"/>
      <w:r w:rsidRPr="007E5148">
        <w:t>untuk</w:t>
      </w:r>
      <w:proofErr w:type="spellEnd"/>
      <w:r w:rsidRPr="007E5148">
        <w:t xml:space="preserve"> </w:t>
      </w:r>
      <w:proofErr w:type="spellStart"/>
      <w:r w:rsidRPr="007E5148">
        <w:t>menjalankan</w:t>
      </w:r>
      <w:proofErr w:type="spellEnd"/>
      <w:r w:rsidRPr="007E5148">
        <w:t xml:space="preserve"> </w:t>
      </w:r>
      <w:proofErr w:type="spellStart"/>
      <w:r w:rsidRPr="007E5148">
        <w:t>perangkat</w:t>
      </w:r>
      <w:proofErr w:type="spellEnd"/>
      <w:r w:rsidRPr="007E5148">
        <w:t xml:space="preserve"> </w:t>
      </w:r>
      <w:proofErr w:type="spellStart"/>
      <w:r w:rsidRPr="007E5148">
        <w:t>tersebut</w:t>
      </w:r>
      <w:proofErr w:type="spellEnd"/>
      <w:r w:rsidRPr="007E5148">
        <w:t xml:space="preserve">. Kabel USB </w:t>
      </w:r>
      <w:proofErr w:type="spellStart"/>
      <w:r w:rsidRPr="007E5148">
        <w:t>terdiri</w:t>
      </w:r>
      <w:proofErr w:type="spellEnd"/>
      <w:r w:rsidRPr="007E5148">
        <w:t xml:space="preserve"> </w:t>
      </w:r>
      <w:proofErr w:type="spellStart"/>
      <w:r w:rsidRPr="007E5148">
        <w:t>dari</w:t>
      </w:r>
      <w:proofErr w:type="spellEnd"/>
      <w:r w:rsidRPr="007E5148">
        <w:t xml:space="preserve"> </w:t>
      </w:r>
      <w:proofErr w:type="spellStart"/>
      <w:r w:rsidRPr="007E5148">
        <w:t>beberapa</w:t>
      </w:r>
      <w:proofErr w:type="spellEnd"/>
      <w:r w:rsidRPr="007E5148">
        <w:t xml:space="preserve"> </w:t>
      </w:r>
      <w:proofErr w:type="spellStart"/>
      <w:r w:rsidRPr="007E5148">
        <w:t>jenis</w:t>
      </w:r>
      <w:proofErr w:type="spellEnd"/>
      <w:r w:rsidRPr="007E5148">
        <w:t xml:space="preserve"> </w:t>
      </w:r>
      <w:proofErr w:type="spellStart"/>
      <w:r w:rsidRPr="007E5148">
        <w:t>konektor</w:t>
      </w:r>
      <w:proofErr w:type="spellEnd"/>
      <w:r w:rsidRPr="007E5148">
        <w:t xml:space="preserve">, </w:t>
      </w:r>
      <w:proofErr w:type="spellStart"/>
      <w:r w:rsidRPr="007E5148">
        <w:t>seperti</w:t>
      </w:r>
      <w:proofErr w:type="spellEnd"/>
      <w:r w:rsidRPr="007E5148">
        <w:t xml:space="preserve"> USB-A, USB-B, USB-C, dan micro-USB, yang </w:t>
      </w:r>
      <w:proofErr w:type="spellStart"/>
      <w:r w:rsidRPr="007E5148">
        <w:t>disesuaikan</w:t>
      </w:r>
      <w:proofErr w:type="spellEnd"/>
      <w:r w:rsidRPr="007E5148">
        <w:t xml:space="preserve"> </w:t>
      </w:r>
      <w:proofErr w:type="spellStart"/>
      <w:r w:rsidRPr="007E5148">
        <w:t>dengan</w:t>
      </w:r>
      <w:proofErr w:type="spellEnd"/>
      <w:r w:rsidRPr="007E5148">
        <w:t xml:space="preserve"> </w:t>
      </w:r>
      <w:proofErr w:type="spellStart"/>
      <w:r w:rsidRPr="007E5148">
        <w:t>kebutuhan</w:t>
      </w:r>
      <w:proofErr w:type="spellEnd"/>
      <w:r w:rsidRPr="007E5148">
        <w:t xml:space="preserve"> </w:t>
      </w:r>
      <w:proofErr w:type="spellStart"/>
      <w:r w:rsidRPr="007E5148">
        <w:t>perangkat</w:t>
      </w:r>
      <w:proofErr w:type="spellEnd"/>
      <w:r w:rsidRPr="007E5148">
        <w:t xml:space="preserve"> IoT.</w:t>
      </w:r>
    </w:p>
    <w:p w14:paraId="3FBBF9C1" w14:textId="2639C74D" w:rsidR="00AE11A5" w:rsidRDefault="00AE11A5" w:rsidP="00AE11A5">
      <w:pPr>
        <w:pStyle w:val="Heading2"/>
        <w:rPr>
          <w:i/>
          <w:iCs/>
        </w:rPr>
      </w:pPr>
      <w:r>
        <w:rPr>
          <w:i/>
          <w:iCs/>
        </w:rPr>
        <w:t>Power Bank</w:t>
      </w:r>
    </w:p>
    <w:p w14:paraId="119FA812" w14:textId="47D2AC05" w:rsidR="005E2C44" w:rsidRPr="005E291B" w:rsidRDefault="005E2C44" w:rsidP="005E291B">
      <w:pPr>
        <w:pStyle w:val="paragraf"/>
        <w:rPr>
          <w:rFonts w:eastAsia="Times New Roman"/>
          <w:lang w:val="en-ID" w:eastAsia="en-ID"/>
        </w:rPr>
      </w:pPr>
      <w:proofErr w:type="spellStart"/>
      <w:r>
        <w:t>Powerbank</w:t>
      </w:r>
      <w:proofErr w:type="spellEnd"/>
      <w:r>
        <w:t xml:space="preserve"> </w:t>
      </w:r>
      <w:proofErr w:type="spellStart"/>
      <w:r>
        <w:t>adalah</w:t>
      </w:r>
      <w:proofErr w:type="spellEnd"/>
      <w:r>
        <w:t xml:space="preserve"> </w:t>
      </w:r>
      <w:proofErr w:type="spellStart"/>
      <w:r>
        <w:t>perangkat</w:t>
      </w:r>
      <w:proofErr w:type="spellEnd"/>
      <w:r>
        <w:t xml:space="preserve"> </w:t>
      </w:r>
      <w:proofErr w:type="spellStart"/>
      <w:r>
        <w:t>genggam</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penyimpan</w:t>
      </w:r>
      <w:proofErr w:type="spellEnd"/>
      <w:r>
        <w:t xml:space="preserve"> </w:t>
      </w:r>
      <w:proofErr w:type="spellStart"/>
      <w:r>
        <w:t>energi</w:t>
      </w:r>
      <w:proofErr w:type="spellEnd"/>
      <w:r>
        <w:t xml:space="preserve"> </w:t>
      </w:r>
      <w:proofErr w:type="spellStart"/>
      <w:r>
        <w:t>listrik</w:t>
      </w:r>
      <w:proofErr w:type="spellEnd"/>
      <w:r>
        <w:t xml:space="preserve"> </w:t>
      </w:r>
      <w:proofErr w:type="spellStart"/>
      <w:r>
        <w:t>untuk</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cadangan</w:t>
      </w:r>
      <w:proofErr w:type="spellEnd"/>
      <w:r>
        <w:t xml:space="preserve"> </w:t>
      </w:r>
      <w:proofErr w:type="spellStart"/>
      <w:r>
        <w:t>dalam</w:t>
      </w:r>
      <w:proofErr w:type="spellEnd"/>
      <w:r>
        <w:t xml:space="preserve"> </w:t>
      </w:r>
      <w:proofErr w:type="spellStart"/>
      <w:r>
        <w:t>mengisi</w:t>
      </w:r>
      <w:proofErr w:type="spellEnd"/>
      <w:r>
        <w:t xml:space="preserve"> </w:t>
      </w:r>
      <w:proofErr w:type="spellStart"/>
      <w:r>
        <w:t>ulang</w:t>
      </w:r>
      <w:proofErr w:type="spellEnd"/>
      <w:r>
        <w:t xml:space="preserve"> </w:t>
      </w:r>
      <w:proofErr w:type="spellStart"/>
      <w:r>
        <w:t>baterai</w:t>
      </w:r>
      <w:proofErr w:type="spellEnd"/>
      <w:r>
        <w:t xml:space="preserve"> </w:t>
      </w:r>
      <w:proofErr w:type="spellStart"/>
      <w:r>
        <w:t>perangkat</w:t>
      </w:r>
      <w:proofErr w:type="spellEnd"/>
      <w:r>
        <w:t xml:space="preserve"> </w:t>
      </w:r>
      <w:proofErr w:type="spellStart"/>
      <w:r>
        <w:t>elektronik</w:t>
      </w:r>
      <w:proofErr w:type="spellEnd"/>
      <w:r>
        <w:t xml:space="preserve">, </w:t>
      </w:r>
      <w:proofErr w:type="spellStart"/>
      <w:r>
        <w:t>seperti</w:t>
      </w:r>
      <w:proofErr w:type="spellEnd"/>
      <w:r>
        <w:t xml:space="preserve"> </w:t>
      </w:r>
      <w:proofErr w:type="spellStart"/>
      <w:r>
        <w:t>ponsel</w:t>
      </w:r>
      <w:proofErr w:type="spellEnd"/>
      <w:r>
        <w:t xml:space="preserve">, tablet, </w:t>
      </w:r>
      <w:proofErr w:type="spellStart"/>
      <w:r>
        <w:t>atau</w:t>
      </w:r>
      <w:proofErr w:type="spellEnd"/>
      <w:r>
        <w:t xml:space="preserve"> </w:t>
      </w:r>
      <w:proofErr w:type="spellStart"/>
      <w:r>
        <w:t>perangkat</w:t>
      </w:r>
      <w:proofErr w:type="spellEnd"/>
      <w:r>
        <w:t xml:space="preserve"> </w:t>
      </w:r>
      <w:proofErr w:type="spellStart"/>
      <w:r>
        <w:t>lainnya</w:t>
      </w:r>
      <w:proofErr w:type="spellEnd"/>
      <w:r>
        <w:t xml:space="preserve">. </w:t>
      </w:r>
      <w:proofErr w:type="spellStart"/>
      <w:r>
        <w:rPr>
          <w:rFonts w:eastAsia="Times New Roman"/>
          <w:lang w:val="en-ID" w:eastAsia="en-ID"/>
        </w:rPr>
        <w:t>Biasanya</w:t>
      </w:r>
      <w:proofErr w:type="spellEnd"/>
      <w:r>
        <w:rPr>
          <w:rFonts w:eastAsia="Times New Roman"/>
          <w:lang w:val="en-ID" w:eastAsia="en-ID"/>
        </w:rPr>
        <w:t xml:space="preserve"> </w:t>
      </w:r>
      <w:proofErr w:type="spellStart"/>
      <w:r>
        <w:rPr>
          <w:rFonts w:eastAsia="Times New Roman"/>
          <w:lang w:val="en-ID" w:eastAsia="en-ID"/>
        </w:rPr>
        <w:t>P</w:t>
      </w:r>
      <w:r w:rsidRPr="005E2C44">
        <w:rPr>
          <w:rFonts w:eastAsia="Times New Roman"/>
          <w:lang w:val="en-ID" w:eastAsia="en-ID"/>
        </w:rPr>
        <w:t>owerbank</w:t>
      </w:r>
      <w:proofErr w:type="spellEnd"/>
      <w:r w:rsidRPr="005E2C44">
        <w:rPr>
          <w:rFonts w:eastAsia="Times New Roman"/>
          <w:lang w:val="en-ID" w:eastAsia="en-ID"/>
        </w:rPr>
        <w:t xml:space="preserve"> </w:t>
      </w:r>
      <w:proofErr w:type="spellStart"/>
      <w:r w:rsidRPr="005E2C44">
        <w:rPr>
          <w:rFonts w:eastAsia="Times New Roman"/>
          <w:lang w:val="en-ID" w:eastAsia="en-ID"/>
        </w:rPr>
        <w:t>berfungsi</w:t>
      </w:r>
      <w:proofErr w:type="spellEnd"/>
      <w:r w:rsidRPr="005E2C44">
        <w:rPr>
          <w:rFonts w:eastAsia="Times New Roman"/>
          <w:lang w:val="en-ID" w:eastAsia="en-ID"/>
        </w:rPr>
        <w:t xml:space="preserve"> </w:t>
      </w:r>
      <w:proofErr w:type="spellStart"/>
      <w:r w:rsidRPr="005E2C44">
        <w:rPr>
          <w:rFonts w:eastAsia="Times New Roman"/>
          <w:lang w:val="en-ID" w:eastAsia="en-ID"/>
        </w:rPr>
        <w:t>sebagai</w:t>
      </w:r>
      <w:proofErr w:type="spellEnd"/>
      <w:r w:rsidRPr="005E2C44">
        <w:rPr>
          <w:rFonts w:eastAsia="Times New Roman"/>
          <w:lang w:val="en-ID" w:eastAsia="en-ID"/>
        </w:rPr>
        <w:t xml:space="preserve"> </w:t>
      </w:r>
      <w:proofErr w:type="spellStart"/>
      <w:r w:rsidRPr="005E2C44">
        <w:rPr>
          <w:rFonts w:eastAsia="Times New Roman"/>
          <w:lang w:val="en-ID" w:eastAsia="en-ID"/>
        </w:rPr>
        <w:t>perangkat</w:t>
      </w:r>
      <w:proofErr w:type="spellEnd"/>
      <w:r w:rsidRPr="005E2C44">
        <w:rPr>
          <w:rFonts w:eastAsia="Times New Roman"/>
          <w:lang w:val="en-ID" w:eastAsia="en-ID"/>
        </w:rPr>
        <w:t xml:space="preserve"> </w:t>
      </w:r>
      <w:proofErr w:type="spellStart"/>
      <w:r w:rsidRPr="005E2C44">
        <w:rPr>
          <w:rFonts w:eastAsia="Times New Roman"/>
          <w:lang w:val="en-ID" w:eastAsia="en-ID"/>
        </w:rPr>
        <w:t>pengisi</w:t>
      </w:r>
      <w:proofErr w:type="spellEnd"/>
      <w:r w:rsidRPr="005E2C44">
        <w:rPr>
          <w:rFonts w:eastAsia="Times New Roman"/>
          <w:lang w:val="en-ID" w:eastAsia="en-ID"/>
        </w:rPr>
        <w:t xml:space="preserve"> </w:t>
      </w:r>
      <w:proofErr w:type="spellStart"/>
      <w:r w:rsidRPr="005E2C44">
        <w:rPr>
          <w:rFonts w:eastAsia="Times New Roman"/>
          <w:lang w:val="en-ID" w:eastAsia="en-ID"/>
        </w:rPr>
        <w:t>daya</w:t>
      </w:r>
      <w:proofErr w:type="spellEnd"/>
      <w:r w:rsidRPr="005E2C44">
        <w:rPr>
          <w:rFonts w:eastAsia="Times New Roman"/>
          <w:lang w:val="en-ID" w:eastAsia="en-ID"/>
        </w:rPr>
        <w:t xml:space="preserve"> </w:t>
      </w:r>
      <w:proofErr w:type="spellStart"/>
      <w:r w:rsidRPr="005E2C44">
        <w:rPr>
          <w:rFonts w:eastAsia="Times New Roman"/>
          <w:lang w:val="en-ID" w:eastAsia="en-ID"/>
        </w:rPr>
        <w:t>untuk</w:t>
      </w:r>
      <w:proofErr w:type="spellEnd"/>
      <w:r w:rsidRPr="005E2C44">
        <w:rPr>
          <w:rFonts w:eastAsia="Times New Roman"/>
          <w:lang w:val="en-ID" w:eastAsia="en-ID"/>
        </w:rPr>
        <w:t xml:space="preserve"> gadget </w:t>
      </w:r>
      <w:proofErr w:type="spellStart"/>
      <w:r w:rsidRPr="005E2C44">
        <w:rPr>
          <w:rFonts w:eastAsia="Times New Roman"/>
          <w:lang w:val="en-ID" w:eastAsia="en-ID"/>
        </w:rPr>
        <w:t>ketika</w:t>
      </w:r>
      <w:proofErr w:type="spellEnd"/>
      <w:r w:rsidRPr="005E2C44">
        <w:rPr>
          <w:rFonts w:eastAsia="Times New Roman"/>
          <w:lang w:val="en-ID" w:eastAsia="en-ID"/>
        </w:rPr>
        <w:t xml:space="preserve"> </w:t>
      </w:r>
      <w:proofErr w:type="spellStart"/>
      <w:r w:rsidRPr="005E2C44">
        <w:rPr>
          <w:rFonts w:eastAsia="Times New Roman"/>
          <w:lang w:val="en-ID" w:eastAsia="en-ID"/>
        </w:rPr>
        <w:t>pengguna</w:t>
      </w:r>
      <w:proofErr w:type="spellEnd"/>
      <w:r w:rsidRPr="005E2C44">
        <w:rPr>
          <w:rFonts w:eastAsia="Times New Roman"/>
          <w:lang w:val="en-ID" w:eastAsia="en-ID"/>
        </w:rPr>
        <w:t xml:space="preserve"> </w:t>
      </w:r>
      <w:proofErr w:type="spellStart"/>
      <w:r w:rsidRPr="005E2C44">
        <w:rPr>
          <w:rFonts w:eastAsia="Times New Roman"/>
          <w:lang w:val="en-ID" w:eastAsia="en-ID"/>
        </w:rPr>
        <w:t>berada</w:t>
      </w:r>
      <w:proofErr w:type="spellEnd"/>
      <w:r w:rsidRPr="005E2C44">
        <w:rPr>
          <w:rFonts w:eastAsia="Times New Roman"/>
          <w:lang w:val="en-ID" w:eastAsia="en-ID"/>
        </w:rPr>
        <w:t xml:space="preserve"> di </w:t>
      </w:r>
      <w:proofErr w:type="spellStart"/>
      <w:r w:rsidRPr="005E2C44">
        <w:rPr>
          <w:rFonts w:eastAsia="Times New Roman"/>
          <w:lang w:val="en-ID" w:eastAsia="en-ID"/>
        </w:rPr>
        <w:t>luar</w:t>
      </w:r>
      <w:proofErr w:type="spellEnd"/>
      <w:r w:rsidRPr="005E2C44">
        <w:rPr>
          <w:rFonts w:eastAsia="Times New Roman"/>
          <w:lang w:val="en-ID" w:eastAsia="en-ID"/>
        </w:rPr>
        <w:t xml:space="preserve"> </w:t>
      </w:r>
      <w:proofErr w:type="spellStart"/>
      <w:r w:rsidRPr="005E2C44">
        <w:rPr>
          <w:rFonts w:eastAsia="Times New Roman"/>
          <w:lang w:val="en-ID" w:eastAsia="en-ID"/>
        </w:rPr>
        <w:t>atau</w:t>
      </w:r>
      <w:proofErr w:type="spellEnd"/>
      <w:r w:rsidRPr="005E2C44">
        <w:rPr>
          <w:rFonts w:eastAsia="Times New Roman"/>
          <w:lang w:val="en-ID" w:eastAsia="en-ID"/>
        </w:rPr>
        <w:t xml:space="preserve"> </w:t>
      </w:r>
      <w:proofErr w:type="spellStart"/>
      <w:r w:rsidRPr="005E2C44">
        <w:rPr>
          <w:rFonts w:eastAsia="Times New Roman"/>
          <w:lang w:val="en-ID" w:eastAsia="en-ID"/>
        </w:rPr>
        <w:t>jauh</w:t>
      </w:r>
      <w:proofErr w:type="spellEnd"/>
      <w:r w:rsidRPr="005E2C44">
        <w:rPr>
          <w:rFonts w:eastAsia="Times New Roman"/>
          <w:lang w:val="en-ID" w:eastAsia="en-ID"/>
        </w:rPr>
        <w:t xml:space="preserve"> </w:t>
      </w:r>
      <w:proofErr w:type="spellStart"/>
      <w:r w:rsidRPr="005E2C44">
        <w:rPr>
          <w:rFonts w:eastAsia="Times New Roman"/>
          <w:lang w:val="en-ID" w:eastAsia="en-ID"/>
        </w:rPr>
        <w:t>dari</w:t>
      </w:r>
      <w:proofErr w:type="spellEnd"/>
      <w:r w:rsidRPr="005E2C44">
        <w:rPr>
          <w:rFonts w:eastAsia="Times New Roman"/>
          <w:lang w:val="en-ID" w:eastAsia="en-ID"/>
        </w:rPr>
        <w:t xml:space="preserve"> </w:t>
      </w:r>
      <w:proofErr w:type="spellStart"/>
      <w:r w:rsidRPr="005E2C44">
        <w:rPr>
          <w:rFonts w:eastAsia="Times New Roman"/>
          <w:lang w:val="en-ID" w:eastAsia="en-ID"/>
        </w:rPr>
        <w:t>sumber</w:t>
      </w:r>
      <w:proofErr w:type="spellEnd"/>
      <w:r w:rsidRPr="005E2C44">
        <w:rPr>
          <w:rFonts w:eastAsia="Times New Roman"/>
          <w:lang w:val="en-ID" w:eastAsia="en-ID"/>
        </w:rPr>
        <w:t xml:space="preserve"> </w:t>
      </w:r>
      <w:proofErr w:type="spellStart"/>
      <w:r w:rsidRPr="005E2C44">
        <w:rPr>
          <w:rFonts w:eastAsia="Times New Roman"/>
          <w:lang w:val="en-ID" w:eastAsia="en-ID"/>
        </w:rPr>
        <w:t>listrik</w:t>
      </w:r>
      <w:proofErr w:type="spellEnd"/>
      <w:r w:rsidRPr="005E2C44">
        <w:rPr>
          <w:rFonts w:eastAsia="Times New Roman"/>
          <w:lang w:val="en-ID" w:eastAsia="en-ID"/>
        </w:rPr>
        <w:t xml:space="preserve">. </w:t>
      </w:r>
      <w:proofErr w:type="spellStart"/>
      <w:r w:rsidRPr="005E2C44">
        <w:rPr>
          <w:rFonts w:eastAsia="Times New Roman"/>
          <w:lang w:val="en-ID" w:eastAsia="en-ID"/>
        </w:rPr>
        <w:t>Secara</w:t>
      </w:r>
      <w:proofErr w:type="spellEnd"/>
      <w:r w:rsidRPr="005E2C44">
        <w:rPr>
          <w:rFonts w:eastAsia="Times New Roman"/>
          <w:lang w:val="en-ID" w:eastAsia="en-ID"/>
        </w:rPr>
        <w:t xml:space="preserve"> </w:t>
      </w:r>
      <w:proofErr w:type="spellStart"/>
      <w:r w:rsidRPr="005E2C44">
        <w:rPr>
          <w:rFonts w:eastAsia="Times New Roman"/>
          <w:lang w:val="en-ID" w:eastAsia="en-ID"/>
        </w:rPr>
        <w:t>fungsi</w:t>
      </w:r>
      <w:proofErr w:type="spellEnd"/>
      <w:r w:rsidRPr="005E2C44">
        <w:rPr>
          <w:rFonts w:eastAsia="Times New Roman"/>
          <w:lang w:val="en-ID" w:eastAsia="en-ID"/>
        </w:rPr>
        <w:t xml:space="preserve">, </w:t>
      </w:r>
      <w:proofErr w:type="spellStart"/>
      <w:r w:rsidRPr="005E2C44">
        <w:rPr>
          <w:rFonts w:eastAsia="Times New Roman"/>
          <w:lang w:val="en-ID" w:eastAsia="en-ID"/>
        </w:rPr>
        <w:t>powerbank</w:t>
      </w:r>
      <w:proofErr w:type="spellEnd"/>
      <w:r w:rsidRPr="005E2C44">
        <w:rPr>
          <w:rFonts w:eastAsia="Times New Roman"/>
          <w:lang w:val="en-ID" w:eastAsia="en-ID"/>
        </w:rPr>
        <w:t xml:space="preserve"> </w:t>
      </w:r>
      <w:proofErr w:type="spellStart"/>
      <w:r w:rsidRPr="005E2C44">
        <w:rPr>
          <w:rFonts w:eastAsia="Times New Roman"/>
          <w:lang w:val="en-ID" w:eastAsia="en-ID"/>
        </w:rPr>
        <w:t>dapat</w:t>
      </w:r>
      <w:proofErr w:type="spellEnd"/>
      <w:r w:rsidRPr="005E2C44">
        <w:rPr>
          <w:rFonts w:eastAsia="Times New Roman"/>
          <w:lang w:val="en-ID" w:eastAsia="en-ID"/>
        </w:rPr>
        <w:t xml:space="preserve"> </w:t>
      </w:r>
      <w:proofErr w:type="spellStart"/>
      <w:r w:rsidRPr="005E2C44">
        <w:rPr>
          <w:rFonts w:eastAsia="Times New Roman"/>
          <w:lang w:val="en-ID" w:eastAsia="en-ID"/>
        </w:rPr>
        <w:t>diidentifikasi</w:t>
      </w:r>
      <w:proofErr w:type="spellEnd"/>
      <w:r w:rsidRPr="005E2C44">
        <w:rPr>
          <w:rFonts w:eastAsia="Times New Roman"/>
          <w:lang w:val="en-ID" w:eastAsia="en-ID"/>
        </w:rPr>
        <w:t xml:space="preserve"> </w:t>
      </w:r>
      <w:proofErr w:type="spellStart"/>
      <w:r w:rsidRPr="005E2C44">
        <w:rPr>
          <w:rFonts w:eastAsia="Times New Roman"/>
          <w:lang w:val="en-ID" w:eastAsia="en-ID"/>
        </w:rPr>
        <w:t>sebagai</w:t>
      </w:r>
      <w:proofErr w:type="spellEnd"/>
      <w:r w:rsidRPr="005E2C44">
        <w:rPr>
          <w:rFonts w:eastAsia="Times New Roman"/>
          <w:lang w:val="en-ID" w:eastAsia="en-ID"/>
        </w:rPr>
        <w:t xml:space="preserve"> </w:t>
      </w:r>
      <w:proofErr w:type="spellStart"/>
      <w:r w:rsidRPr="005E2C44">
        <w:rPr>
          <w:rFonts w:eastAsia="Times New Roman"/>
          <w:lang w:val="en-ID" w:eastAsia="en-ID"/>
        </w:rPr>
        <w:t>alat</w:t>
      </w:r>
      <w:proofErr w:type="spellEnd"/>
      <w:r w:rsidRPr="005E2C44">
        <w:rPr>
          <w:rFonts w:eastAsia="Times New Roman"/>
          <w:lang w:val="en-ID" w:eastAsia="en-ID"/>
        </w:rPr>
        <w:t xml:space="preserve"> </w:t>
      </w:r>
      <w:proofErr w:type="spellStart"/>
      <w:r w:rsidRPr="005E2C44">
        <w:rPr>
          <w:rFonts w:eastAsia="Times New Roman"/>
          <w:lang w:val="en-ID" w:eastAsia="en-ID"/>
        </w:rPr>
        <w:t>penyimpan</w:t>
      </w:r>
      <w:proofErr w:type="spellEnd"/>
      <w:r w:rsidRPr="005E2C44">
        <w:rPr>
          <w:rFonts w:eastAsia="Times New Roman"/>
          <w:lang w:val="en-ID" w:eastAsia="en-ID"/>
        </w:rPr>
        <w:t xml:space="preserve"> </w:t>
      </w:r>
      <w:proofErr w:type="spellStart"/>
      <w:r w:rsidRPr="005E2C44">
        <w:rPr>
          <w:rFonts w:eastAsia="Times New Roman"/>
          <w:lang w:val="en-ID" w:eastAsia="en-ID"/>
        </w:rPr>
        <w:t>daya</w:t>
      </w:r>
      <w:proofErr w:type="spellEnd"/>
      <w:r w:rsidRPr="005E2C44">
        <w:rPr>
          <w:rFonts w:eastAsia="Times New Roman"/>
          <w:lang w:val="en-ID" w:eastAsia="en-ID"/>
        </w:rPr>
        <w:t xml:space="preserve"> yang </w:t>
      </w:r>
      <w:proofErr w:type="spellStart"/>
      <w:r w:rsidRPr="005E2C44">
        <w:rPr>
          <w:rFonts w:eastAsia="Times New Roman"/>
          <w:lang w:val="en-ID" w:eastAsia="en-ID"/>
        </w:rPr>
        <w:t>berperan</w:t>
      </w:r>
      <w:proofErr w:type="spellEnd"/>
      <w:r w:rsidRPr="005E2C44">
        <w:rPr>
          <w:rFonts w:eastAsia="Times New Roman"/>
          <w:lang w:val="en-ID" w:eastAsia="en-ID"/>
        </w:rPr>
        <w:t xml:space="preserve"> </w:t>
      </w:r>
      <w:proofErr w:type="spellStart"/>
      <w:r w:rsidRPr="005E2C44">
        <w:rPr>
          <w:rFonts w:eastAsia="Times New Roman"/>
          <w:lang w:val="en-ID" w:eastAsia="en-ID"/>
        </w:rPr>
        <w:t>seperti</w:t>
      </w:r>
      <w:proofErr w:type="spellEnd"/>
      <w:r w:rsidRPr="005E2C44">
        <w:rPr>
          <w:rFonts w:eastAsia="Times New Roman"/>
          <w:lang w:val="en-ID" w:eastAsia="en-ID"/>
        </w:rPr>
        <w:t xml:space="preserve"> </w:t>
      </w:r>
      <w:proofErr w:type="spellStart"/>
      <w:r w:rsidRPr="005E2C44">
        <w:rPr>
          <w:rFonts w:eastAsia="Times New Roman"/>
          <w:lang w:val="en-ID" w:eastAsia="en-ID"/>
        </w:rPr>
        <w:t>baterai</w:t>
      </w:r>
      <w:proofErr w:type="spellEnd"/>
      <w:r w:rsidRPr="005E2C44">
        <w:rPr>
          <w:rFonts w:eastAsia="Times New Roman"/>
          <w:lang w:val="en-ID" w:eastAsia="en-ID"/>
        </w:rPr>
        <w:t xml:space="preserve"> </w:t>
      </w:r>
      <w:proofErr w:type="spellStart"/>
      <w:r w:rsidRPr="005E2C44">
        <w:rPr>
          <w:rFonts w:eastAsia="Times New Roman"/>
          <w:lang w:val="en-ID" w:eastAsia="en-ID"/>
        </w:rPr>
        <w:t>cadangan</w:t>
      </w:r>
      <w:proofErr w:type="spellEnd"/>
      <w:r w:rsidRPr="005E2C44">
        <w:rPr>
          <w:rFonts w:eastAsia="Times New Roman"/>
          <w:lang w:val="en-ID" w:eastAsia="en-ID"/>
        </w:rPr>
        <w:t xml:space="preserve"> yang </w:t>
      </w:r>
      <w:proofErr w:type="spellStart"/>
      <w:r w:rsidRPr="005E2C44">
        <w:rPr>
          <w:rFonts w:eastAsia="Times New Roman"/>
          <w:lang w:val="en-ID" w:eastAsia="en-ID"/>
        </w:rPr>
        <w:t>dapat</w:t>
      </w:r>
      <w:proofErr w:type="spellEnd"/>
      <w:r w:rsidRPr="005E2C44">
        <w:rPr>
          <w:rFonts w:eastAsia="Times New Roman"/>
          <w:lang w:val="en-ID" w:eastAsia="en-ID"/>
        </w:rPr>
        <w:t xml:space="preserve"> </w:t>
      </w:r>
      <w:proofErr w:type="spellStart"/>
      <w:r w:rsidRPr="005E2C44">
        <w:rPr>
          <w:rFonts w:eastAsia="Times New Roman"/>
          <w:lang w:val="en-ID" w:eastAsia="en-ID"/>
        </w:rPr>
        <w:t>digunakan</w:t>
      </w:r>
      <w:proofErr w:type="spellEnd"/>
      <w:r w:rsidRPr="005E2C44">
        <w:rPr>
          <w:rFonts w:eastAsia="Times New Roman"/>
          <w:lang w:val="en-ID" w:eastAsia="en-ID"/>
        </w:rPr>
        <w:t xml:space="preserve"> </w:t>
      </w:r>
      <w:proofErr w:type="spellStart"/>
      <w:r w:rsidRPr="005E2C44">
        <w:rPr>
          <w:rFonts w:eastAsia="Times New Roman"/>
          <w:lang w:val="en-ID" w:eastAsia="en-ID"/>
        </w:rPr>
        <w:t>kapan</w:t>
      </w:r>
      <w:proofErr w:type="spellEnd"/>
      <w:r w:rsidRPr="005E2C44">
        <w:rPr>
          <w:rFonts w:eastAsia="Times New Roman"/>
          <w:lang w:val="en-ID" w:eastAsia="en-ID"/>
        </w:rPr>
        <w:t xml:space="preserve"> </w:t>
      </w:r>
      <w:proofErr w:type="spellStart"/>
      <w:r w:rsidRPr="005E2C44">
        <w:rPr>
          <w:rFonts w:eastAsia="Times New Roman"/>
          <w:lang w:val="en-ID" w:eastAsia="en-ID"/>
        </w:rPr>
        <w:t>saja</w:t>
      </w:r>
      <w:proofErr w:type="spellEnd"/>
      <w:r w:rsidRPr="005E2C44">
        <w:rPr>
          <w:rFonts w:eastAsia="Times New Roman"/>
          <w:lang w:val="en-ID" w:eastAsia="en-ID"/>
        </w:rPr>
        <w:t xml:space="preserve"> </w:t>
      </w:r>
      <w:proofErr w:type="spellStart"/>
      <w:r w:rsidRPr="005E2C44">
        <w:rPr>
          <w:rFonts w:eastAsia="Times New Roman"/>
          <w:lang w:val="en-ID" w:eastAsia="en-ID"/>
        </w:rPr>
        <w:t>diperlukan</w:t>
      </w:r>
      <w:proofErr w:type="spellEnd"/>
      <w:r>
        <w:rPr>
          <w:rFonts w:eastAsia="Times New Roman"/>
          <w:lang w:val="en-ID" w:eastAsia="en-ID"/>
        </w:rPr>
        <w:t xml:space="preserve"> [27].</w:t>
      </w:r>
    </w:p>
    <w:p w14:paraId="29AF9ACD" w14:textId="4306C93D" w:rsidR="00AE11A5" w:rsidRDefault="00AE11A5" w:rsidP="00AE11A5">
      <w:pPr>
        <w:pStyle w:val="Heading2"/>
      </w:pPr>
      <w:r>
        <w:lastRenderedPageBreak/>
        <w:t>Visual Studio Code</w:t>
      </w:r>
    </w:p>
    <w:p w14:paraId="76630266" w14:textId="686FE7E3" w:rsidR="00AE11A5" w:rsidRDefault="00190756" w:rsidP="005E291B">
      <w:pPr>
        <w:pStyle w:val="paragraf"/>
      </w:pPr>
      <w:r w:rsidRPr="00190756">
        <w:t xml:space="preserve">Visual Studio Code (VS Code) </w:t>
      </w:r>
      <w:proofErr w:type="spellStart"/>
      <w:r w:rsidRPr="00190756">
        <w:t>adalah</w:t>
      </w:r>
      <w:proofErr w:type="spellEnd"/>
      <w:r w:rsidRPr="00190756">
        <w:t xml:space="preserve"> </w:t>
      </w:r>
      <w:proofErr w:type="spellStart"/>
      <w:r w:rsidRPr="00190756">
        <w:t>sebuah</w:t>
      </w:r>
      <w:proofErr w:type="spellEnd"/>
      <w:r w:rsidRPr="00190756">
        <w:t xml:space="preserve"> </w:t>
      </w:r>
      <w:proofErr w:type="spellStart"/>
      <w:r w:rsidRPr="00190756">
        <w:t>teks</w:t>
      </w:r>
      <w:proofErr w:type="spellEnd"/>
      <w:r w:rsidRPr="00190756">
        <w:t xml:space="preserve"> editor </w:t>
      </w:r>
      <w:proofErr w:type="spellStart"/>
      <w:r w:rsidRPr="00190756">
        <w:t>untuk</w:t>
      </w:r>
      <w:proofErr w:type="spellEnd"/>
      <w:r w:rsidRPr="00190756">
        <w:t xml:space="preserve"> </w:t>
      </w:r>
      <w:proofErr w:type="spellStart"/>
      <w:r w:rsidRPr="00190756">
        <w:t>menulis</w:t>
      </w:r>
      <w:proofErr w:type="spellEnd"/>
      <w:r w:rsidRPr="00190756">
        <w:t xml:space="preserve"> </w:t>
      </w:r>
      <w:proofErr w:type="spellStart"/>
      <w:r w:rsidRPr="00190756">
        <w:t>kode</w:t>
      </w:r>
      <w:proofErr w:type="spellEnd"/>
      <w:r w:rsidRPr="00190756">
        <w:t xml:space="preserve"> program </w:t>
      </w:r>
      <w:r w:rsidRPr="005E291B">
        <w:t>yang</w:t>
      </w:r>
      <w:r w:rsidRPr="00190756">
        <w:t xml:space="preserve"> </w:t>
      </w:r>
      <w:proofErr w:type="spellStart"/>
      <w:r w:rsidRPr="00190756">
        <w:t>didukung</w:t>
      </w:r>
      <w:proofErr w:type="spellEnd"/>
      <w:r w:rsidRPr="00190756">
        <w:t xml:space="preserve"> oleh </w:t>
      </w:r>
      <w:proofErr w:type="spellStart"/>
      <w:r w:rsidRPr="00190756">
        <w:t>bahasa</w:t>
      </w:r>
      <w:proofErr w:type="spellEnd"/>
      <w:r w:rsidRPr="00190756">
        <w:t xml:space="preserve"> </w:t>
      </w:r>
      <w:proofErr w:type="spellStart"/>
      <w:r w:rsidRPr="00190756">
        <w:t>pemrograman</w:t>
      </w:r>
      <w:proofErr w:type="spellEnd"/>
      <w:r w:rsidRPr="00190756">
        <w:t xml:space="preserve"> JavaScript, Typescript, dan Node.js, </w:t>
      </w:r>
      <w:proofErr w:type="spellStart"/>
      <w:r w:rsidRPr="00190756">
        <w:t>serta</w:t>
      </w:r>
      <w:proofErr w:type="spellEnd"/>
      <w:r w:rsidRPr="00190756">
        <w:t xml:space="preserve"> </w:t>
      </w:r>
      <w:proofErr w:type="spellStart"/>
      <w:r w:rsidRPr="00190756">
        <w:t>bahasa</w:t>
      </w:r>
      <w:proofErr w:type="spellEnd"/>
      <w:r w:rsidRPr="00190756">
        <w:t xml:space="preserve"> </w:t>
      </w:r>
      <w:proofErr w:type="spellStart"/>
      <w:r w:rsidRPr="00190756">
        <w:t>pemrograman</w:t>
      </w:r>
      <w:proofErr w:type="spellEnd"/>
      <w:r w:rsidRPr="00190756">
        <w:t xml:space="preserve"> </w:t>
      </w:r>
      <w:proofErr w:type="spellStart"/>
      <w:r w:rsidRPr="00190756">
        <w:t>lainnya</w:t>
      </w:r>
      <w:proofErr w:type="spellEnd"/>
      <w:r w:rsidRPr="00190756">
        <w:t xml:space="preserve"> </w:t>
      </w:r>
      <w:proofErr w:type="spellStart"/>
      <w:r w:rsidRPr="00190756">
        <w:t>dengan</w:t>
      </w:r>
      <w:proofErr w:type="spellEnd"/>
      <w:r w:rsidRPr="00190756">
        <w:t xml:space="preserve"> </w:t>
      </w:r>
      <w:proofErr w:type="spellStart"/>
      <w:r w:rsidRPr="00190756">
        <w:t>bantuan</w:t>
      </w:r>
      <w:proofErr w:type="spellEnd"/>
      <w:r w:rsidRPr="00190756">
        <w:t xml:space="preserve"> plugin yang </w:t>
      </w:r>
      <w:proofErr w:type="spellStart"/>
      <w:r w:rsidRPr="00190756">
        <w:t>dapat</w:t>
      </w:r>
      <w:proofErr w:type="spellEnd"/>
      <w:r w:rsidRPr="00190756">
        <w:t xml:space="preserve"> </w:t>
      </w:r>
      <w:proofErr w:type="spellStart"/>
      <w:r w:rsidRPr="00190756">
        <w:t>dipasang</w:t>
      </w:r>
      <w:proofErr w:type="spellEnd"/>
      <w:r w:rsidRPr="00190756">
        <w:t xml:space="preserve"> via marketplace Visual Studio Code (</w:t>
      </w:r>
      <w:proofErr w:type="spellStart"/>
      <w:r w:rsidRPr="00190756">
        <w:t>seperti</w:t>
      </w:r>
      <w:proofErr w:type="spellEnd"/>
      <w:r w:rsidRPr="00190756">
        <w:t xml:space="preserve"> C++, C#, Python, Go, Java, </w:t>
      </w:r>
      <w:proofErr w:type="spellStart"/>
      <w:r w:rsidRPr="00190756">
        <w:t>dst</w:t>
      </w:r>
      <w:proofErr w:type="spellEnd"/>
      <w:r w:rsidRPr="00190756">
        <w:t>)</w:t>
      </w:r>
      <w:r w:rsidR="00702C34">
        <w:t xml:space="preserve"> [28].</w:t>
      </w:r>
    </w:p>
    <w:p w14:paraId="789FF3B0" w14:textId="4F4B1682" w:rsidR="00190756" w:rsidRPr="00702C34" w:rsidRDefault="00190756" w:rsidP="005E291B">
      <w:pPr>
        <w:pStyle w:val="paragraf"/>
        <w:rPr>
          <w:lang w:val="en-ID" w:eastAsia="en-ID"/>
        </w:rPr>
      </w:pPr>
      <w:r w:rsidRPr="00190756">
        <w:rPr>
          <w:lang w:val="en-ID" w:eastAsia="en-ID"/>
        </w:rPr>
        <w:t xml:space="preserve">Salah </w:t>
      </w:r>
      <w:proofErr w:type="spellStart"/>
      <w:r w:rsidRPr="00190756">
        <w:rPr>
          <w:lang w:val="en-ID" w:eastAsia="en-ID"/>
        </w:rPr>
        <w:t>satu</w:t>
      </w:r>
      <w:proofErr w:type="spellEnd"/>
      <w:r w:rsidRPr="00190756">
        <w:rPr>
          <w:lang w:val="en-ID" w:eastAsia="en-ID"/>
        </w:rPr>
        <w:t xml:space="preserve"> </w:t>
      </w:r>
      <w:proofErr w:type="spellStart"/>
      <w:r w:rsidRPr="00190756">
        <w:rPr>
          <w:lang w:val="en-ID" w:eastAsia="en-ID"/>
        </w:rPr>
        <w:t>ekstensi</w:t>
      </w:r>
      <w:proofErr w:type="spellEnd"/>
      <w:r w:rsidRPr="00190756">
        <w:rPr>
          <w:lang w:val="en-ID" w:eastAsia="en-ID"/>
        </w:rPr>
        <w:t xml:space="preserve"> </w:t>
      </w:r>
      <w:proofErr w:type="spellStart"/>
      <w:r w:rsidRPr="00190756">
        <w:rPr>
          <w:lang w:val="en-ID" w:eastAsia="en-ID"/>
        </w:rPr>
        <w:t>populer</w:t>
      </w:r>
      <w:proofErr w:type="spellEnd"/>
      <w:r w:rsidRPr="00190756">
        <w:rPr>
          <w:lang w:val="en-ID" w:eastAsia="en-ID"/>
        </w:rPr>
        <w:t xml:space="preserve"> </w:t>
      </w:r>
      <w:proofErr w:type="spellStart"/>
      <w:r w:rsidRPr="00190756">
        <w:rPr>
          <w:lang w:val="en-ID" w:eastAsia="en-ID"/>
        </w:rPr>
        <w:t>untuk</w:t>
      </w:r>
      <w:proofErr w:type="spellEnd"/>
      <w:r w:rsidRPr="00190756">
        <w:rPr>
          <w:lang w:val="en-ID" w:eastAsia="en-ID"/>
        </w:rPr>
        <w:t xml:space="preserve"> </w:t>
      </w:r>
      <w:proofErr w:type="spellStart"/>
      <w:r w:rsidRPr="00190756">
        <w:rPr>
          <w:lang w:val="en-ID" w:eastAsia="en-ID"/>
        </w:rPr>
        <w:t>pengembangan</w:t>
      </w:r>
      <w:proofErr w:type="spellEnd"/>
      <w:r w:rsidRPr="00190756">
        <w:rPr>
          <w:lang w:val="en-ID" w:eastAsia="en-ID"/>
        </w:rPr>
        <w:t xml:space="preserve"> </w:t>
      </w:r>
      <w:proofErr w:type="spellStart"/>
      <w:r w:rsidRPr="00190756">
        <w:rPr>
          <w:lang w:val="en-ID" w:eastAsia="en-ID"/>
        </w:rPr>
        <w:t>perangkat</w:t>
      </w:r>
      <w:proofErr w:type="spellEnd"/>
      <w:r w:rsidRPr="00190756">
        <w:rPr>
          <w:lang w:val="en-ID" w:eastAsia="en-ID"/>
        </w:rPr>
        <w:t xml:space="preserve"> IoT </w:t>
      </w:r>
      <w:proofErr w:type="spellStart"/>
      <w:r>
        <w:rPr>
          <w:lang w:val="en-ID" w:eastAsia="en-ID"/>
        </w:rPr>
        <w:t>yaitu</w:t>
      </w:r>
      <w:proofErr w:type="spellEnd"/>
      <w:r>
        <w:rPr>
          <w:lang w:val="en-ID" w:eastAsia="en-ID"/>
        </w:rPr>
        <w:t xml:space="preserve"> </w:t>
      </w:r>
      <w:r>
        <w:rPr>
          <w:i/>
          <w:iCs/>
        </w:rPr>
        <w:t>e</w:t>
      </w:r>
      <w:r w:rsidR="00AE11A5">
        <w:rPr>
          <w:i/>
          <w:iCs/>
        </w:rPr>
        <w:t xml:space="preserve">xtension </w:t>
      </w:r>
      <w:proofErr w:type="spellStart"/>
      <w:r w:rsidR="00AE11A5">
        <w:t>PlatformIO</w:t>
      </w:r>
      <w:proofErr w:type="spellEnd"/>
      <w:r w:rsidR="00AE11A5">
        <w:t xml:space="preserve"> pada Visual Studio Code </w:t>
      </w:r>
      <w:proofErr w:type="spellStart"/>
      <w:r w:rsidR="00AE11A5">
        <w:t>digunakan</w:t>
      </w:r>
      <w:proofErr w:type="spellEnd"/>
      <w:r w:rsidR="00AE11A5">
        <w:t xml:space="preserve"> </w:t>
      </w:r>
      <w:proofErr w:type="spellStart"/>
      <w:r w:rsidR="00AE11A5">
        <w:t>untuk</w:t>
      </w:r>
      <w:proofErr w:type="spellEnd"/>
      <w:r w:rsidR="00AE11A5">
        <w:t xml:space="preserve"> </w:t>
      </w:r>
      <w:proofErr w:type="spellStart"/>
      <w:r w:rsidR="00AE11A5">
        <w:t>pem</w:t>
      </w:r>
      <w:r w:rsidR="00405E91">
        <w:t>bangunan</w:t>
      </w:r>
      <w:proofErr w:type="spellEnd"/>
      <w:r w:rsidR="00405E91">
        <w:t xml:space="preserve"> </w:t>
      </w:r>
      <w:proofErr w:type="spellStart"/>
      <w:r w:rsidR="00405E91">
        <w:t>perangkat</w:t>
      </w:r>
      <w:proofErr w:type="spellEnd"/>
      <w:r w:rsidR="00405E91">
        <w:t xml:space="preserve"> </w:t>
      </w:r>
      <w:proofErr w:type="spellStart"/>
      <w:r w:rsidR="00405E91">
        <w:t>lunak</w:t>
      </w:r>
      <w:proofErr w:type="spellEnd"/>
      <w:r w:rsidR="00405E91">
        <w:t xml:space="preserve"> </w:t>
      </w:r>
      <w:proofErr w:type="spellStart"/>
      <w:r w:rsidR="00405E91">
        <w:t>untuk</w:t>
      </w:r>
      <w:proofErr w:type="spellEnd"/>
      <w:r w:rsidR="00405E91">
        <w:t xml:space="preserve"> </w:t>
      </w:r>
      <w:proofErr w:type="spellStart"/>
      <w:r w:rsidR="00405E91">
        <w:t>perangkat</w:t>
      </w:r>
      <w:proofErr w:type="spellEnd"/>
      <w:r w:rsidR="00405E91">
        <w:t xml:space="preserve"> ESP8266</w:t>
      </w:r>
      <w:r w:rsidR="00702C34">
        <w:t xml:space="preserve">. </w:t>
      </w:r>
      <w:proofErr w:type="spellStart"/>
      <w:r w:rsidR="00702C34" w:rsidRPr="00190756">
        <w:rPr>
          <w:lang w:val="en-ID" w:eastAsia="en-ID"/>
        </w:rPr>
        <w:t>PlatformIO</w:t>
      </w:r>
      <w:proofErr w:type="spellEnd"/>
      <w:r w:rsidR="00702C34" w:rsidRPr="00190756">
        <w:rPr>
          <w:lang w:val="en-ID" w:eastAsia="en-ID"/>
        </w:rPr>
        <w:t xml:space="preserve"> pada Visual Studio Code </w:t>
      </w:r>
      <w:proofErr w:type="spellStart"/>
      <w:r w:rsidR="00702C34" w:rsidRPr="00190756">
        <w:rPr>
          <w:lang w:val="en-ID" w:eastAsia="en-ID"/>
        </w:rPr>
        <w:t>digunakan</w:t>
      </w:r>
      <w:proofErr w:type="spellEnd"/>
      <w:r w:rsidR="00702C34" w:rsidRPr="00190756">
        <w:rPr>
          <w:lang w:val="en-ID" w:eastAsia="en-ID"/>
        </w:rPr>
        <w:t xml:space="preserve"> </w:t>
      </w:r>
      <w:proofErr w:type="spellStart"/>
      <w:r w:rsidR="00702C34" w:rsidRPr="00190756">
        <w:rPr>
          <w:lang w:val="en-ID" w:eastAsia="en-ID"/>
        </w:rPr>
        <w:t>untuk</w:t>
      </w:r>
      <w:proofErr w:type="spellEnd"/>
      <w:r w:rsidR="00702C34" w:rsidRPr="00190756">
        <w:rPr>
          <w:lang w:val="en-ID" w:eastAsia="en-ID"/>
        </w:rPr>
        <w:t xml:space="preserve"> </w:t>
      </w:r>
      <w:proofErr w:type="spellStart"/>
      <w:r w:rsidR="00702C34" w:rsidRPr="00190756">
        <w:rPr>
          <w:lang w:val="en-ID" w:eastAsia="en-ID"/>
        </w:rPr>
        <w:t>mempermudah</w:t>
      </w:r>
      <w:proofErr w:type="spellEnd"/>
      <w:r w:rsidR="00702C34" w:rsidRPr="00190756">
        <w:rPr>
          <w:lang w:val="en-ID" w:eastAsia="en-ID"/>
        </w:rPr>
        <w:t xml:space="preserve"> </w:t>
      </w:r>
      <w:proofErr w:type="spellStart"/>
      <w:r w:rsidR="00702C34" w:rsidRPr="00190756">
        <w:rPr>
          <w:lang w:val="en-ID" w:eastAsia="en-ID"/>
        </w:rPr>
        <w:t>pembangunan</w:t>
      </w:r>
      <w:proofErr w:type="spellEnd"/>
      <w:r w:rsidR="00702C34" w:rsidRPr="00190756">
        <w:rPr>
          <w:lang w:val="en-ID" w:eastAsia="en-ID"/>
        </w:rPr>
        <w:t xml:space="preserve"> </w:t>
      </w:r>
      <w:proofErr w:type="spellStart"/>
      <w:r w:rsidR="00702C34" w:rsidRPr="00190756">
        <w:rPr>
          <w:lang w:val="en-ID" w:eastAsia="en-ID"/>
        </w:rPr>
        <w:t>perangkat</w:t>
      </w:r>
      <w:proofErr w:type="spellEnd"/>
      <w:r w:rsidR="00702C34" w:rsidRPr="00190756">
        <w:rPr>
          <w:lang w:val="en-ID" w:eastAsia="en-ID"/>
        </w:rPr>
        <w:t xml:space="preserve"> </w:t>
      </w:r>
      <w:proofErr w:type="spellStart"/>
      <w:r w:rsidR="00702C34" w:rsidRPr="00190756">
        <w:rPr>
          <w:lang w:val="en-ID" w:eastAsia="en-ID"/>
        </w:rPr>
        <w:t>lunak</w:t>
      </w:r>
      <w:proofErr w:type="spellEnd"/>
      <w:r w:rsidR="00702C34" w:rsidRPr="00190756">
        <w:rPr>
          <w:lang w:val="en-ID" w:eastAsia="en-ID"/>
        </w:rPr>
        <w:t xml:space="preserve"> pada </w:t>
      </w:r>
      <w:proofErr w:type="spellStart"/>
      <w:r w:rsidR="00702C34" w:rsidRPr="00190756">
        <w:rPr>
          <w:lang w:val="en-ID" w:eastAsia="en-ID"/>
        </w:rPr>
        <w:t>perangkat</w:t>
      </w:r>
      <w:proofErr w:type="spellEnd"/>
      <w:r w:rsidR="00702C34" w:rsidRPr="00190756">
        <w:rPr>
          <w:lang w:val="en-ID" w:eastAsia="en-ID"/>
        </w:rPr>
        <w:t xml:space="preserve"> ESP8266 </w:t>
      </w:r>
      <w:proofErr w:type="spellStart"/>
      <w:r w:rsidR="00702C34" w:rsidRPr="00190756">
        <w:rPr>
          <w:lang w:val="en-ID" w:eastAsia="en-ID"/>
        </w:rPr>
        <w:t>dengan</w:t>
      </w:r>
      <w:proofErr w:type="spellEnd"/>
      <w:r w:rsidR="00702C34" w:rsidRPr="00190756">
        <w:rPr>
          <w:lang w:val="en-ID" w:eastAsia="en-ID"/>
        </w:rPr>
        <w:t xml:space="preserve"> </w:t>
      </w:r>
      <w:proofErr w:type="spellStart"/>
      <w:r w:rsidR="00702C34" w:rsidRPr="00190756">
        <w:rPr>
          <w:lang w:val="en-ID" w:eastAsia="en-ID"/>
        </w:rPr>
        <w:t>menyediakan</w:t>
      </w:r>
      <w:proofErr w:type="spellEnd"/>
      <w:r w:rsidR="00702C34" w:rsidRPr="00190756">
        <w:rPr>
          <w:lang w:val="en-ID" w:eastAsia="en-ID"/>
        </w:rPr>
        <w:t xml:space="preserve"> </w:t>
      </w:r>
      <w:proofErr w:type="spellStart"/>
      <w:r w:rsidR="00702C34" w:rsidRPr="00190756">
        <w:rPr>
          <w:lang w:val="en-ID" w:eastAsia="en-ID"/>
        </w:rPr>
        <w:t>fitur</w:t>
      </w:r>
      <w:proofErr w:type="spellEnd"/>
      <w:r w:rsidR="00702C34" w:rsidRPr="00190756">
        <w:rPr>
          <w:lang w:val="en-ID" w:eastAsia="en-ID"/>
        </w:rPr>
        <w:t xml:space="preserve"> </w:t>
      </w:r>
      <w:proofErr w:type="spellStart"/>
      <w:r w:rsidR="00702C34" w:rsidRPr="00190756">
        <w:rPr>
          <w:lang w:val="en-ID" w:eastAsia="en-ID"/>
        </w:rPr>
        <w:t>seperti</w:t>
      </w:r>
      <w:proofErr w:type="spellEnd"/>
      <w:r w:rsidR="00702C34" w:rsidRPr="00190756">
        <w:rPr>
          <w:lang w:val="en-ID" w:eastAsia="en-ID"/>
        </w:rPr>
        <w:t xml:space="preserve"> </w:t>
      </w:r>
      <w:proofErr w:type="spellStart"/>
      <w:r w:rsidR="00702C34" w:rsidRPr="00190756">
        <w:rPr>
          <w:lang w:val="en-ID" w:eastAsia="en-ID"/>
        </w:rPr>
        <w:t>manajemen</w:t>
      </w:r>
      <w:proofErr w:type="spellEnd"/>
      <w:r w:rsidR="00702C34" w:rsidRPr="00190756">
        <w:rPr>
          <w:lang w:val="en-ID" w:eastAsia="en-ID"/>
        </w:rPr>
        <w:t xml:space="preserve"> </w:t>
      </w:r>
      <w:proofErr w:type="spellStart"/>
      <w:r w:rsidR="00702C34" w:rsidRPr="00190756">
        <w:rPr>
          <w:lang w:val="en-ID" w:eastAsia="en-ID"/>
        </w:rPr>
        <w:t>dependensi</w:t>
      </w:r>
      <w:proofErr w:type="spellEnd"/>
      <w:r w:rsidR="00702C34" w:rsidRPr="00190756">
        <w:rPr>
          <w:lang w:val="en-ID" w:eastAsia="en-ID"/>
        </w:rPr>
        <w:t xml:space="preserve">, </w:t>
      </w:r>
      <w:proofErr w:type="spellStart"/>
      <w:r w:rsidR="00702C34" w:rsidRPr="00190756">
        <w:rPr>
          <w:lang w:val="en-ID" w:eastAsia="en-ID"/>
        </w:rPr>
        <w:t>konfigurasi</w:t>
      </w:r>
      <w:proofErr w:type="spellEnd"/>
      <w:r w:rsidR="00702C34" w:rsidRPr="00190756">
        <w:rPr>
          <w:lang w:val="en-ID" w:eastAsia="en-ID"/>
        </w:rPr>
        <w:t xml:space="preserve"> </w:t>
      </w:r>
      <w:proofErr w:type="spellStart"/>
      <w:r w:rsidR="00702C34" w:rsidRPr="00190756">
        <w:rPr>
          <w:lang w:val="en-ID" w:eastAsia="en-ID"/>
        </w:rPr>
        <w:t>proyek</w:t>
      </w:r>
      <w:proofErr w:type="spellEnd"/>
      <w:r w:rsidR="00702C34" w:rsidRPr="00190756">
        <w:rPr>
          <w:lang w:val="en-ID" w:eastAsia="en-ID"/>
        </w:rPr>
        <w:t xml:space="preserve">, debugging, dan </w:t>
      </w:r>
      <w:proofErr w:type="spellStart"/>
      <w:r w:rsidR="00702C34" w:rsidRPr="00190756">
        <w:rPr>
          <w:lang w:val="en-ID" w:eastAsia="en-ID"/>
        </w:rPr>
        <w:t>kompilasi</w:t>
      </w:r>
      <w:proofErr w:type="spellEnd"/>
      <w:r w:rsidR="00702C34" w:rsidRPr="00190756">
        <w:rPr>
          <w:lang w:val="en-ID" w:eastAsia="en-ID"/>
        </w:rPr>
        <w:t xml:space="preserve"> </w:t>
      </w:r>
      <w:proofErr w:type="spellStart"/>
      <w:r w:rsidR="00702C34" w:rsidRPr="00190756">
        <w:rPr>
          <w:lang w:val="en-ID" w:eastAsia="en-ID"/>
        </w:rPr>
        <w:t>kode</w:t>
      </w:r>
      <w:proofErr w:type="spellEnd"/>
      <w:r w:rsidR="00702C34" w:rsidRPr="00190756">
        <w:rPr>
          <w:lang w:val="en-ID" w:eastAsia="en-ID"/>
        </w:rPr>
        <w:t xml:space="preserve"> </w:t>
      </w:r>
      <w:proofErr w:type="spellStart"/>
      <w:r w:rsidR="00702C34" w:rsidRPr="00190756">
        <w:rPr>
          <w:lang w:val="en-ID" w:eastAsia="en-ID"/>
        </w:rPr>
        <w:t>secara</w:t>
      </w:r>
      <w:proofErr w:type="spellEnd"/>
      <w:r w:rsidR="00702C34" w:rsidRPr="00190756">
        <w:rPr>
          <w:lang w:val="en-ID" w:eastAsia="en-ID"/>
        </w:rPr>
        <w:t xml:space="preserve"> </w:t>
      </w:r>
      <w:proofErr w:type="spellStart"/>
      <w:r w:rsidR="00702C34" w:rsidRPr="00190756">
        <w:rPr>
          <w:lang w:val="en-ID" w:eastAsia="en-ID"/>
        </w:rPr>
        <w:t>otomatis</w:t>
      </w:r>
      <w:proofErr w:type="spellEnd"/>
      <w:r w:rsidR="00702C34" w:rsidRPr="00190756">
        <w:rPr>
          <w:lang w:val="en-ID" w:eastAsia="en-ID"/>
        </w:rPr>
        <w:t>.</w:t>
      </w:r>
      <w:r w:rsidR="00702C34" w:rsidRPr="00702C34">
        <w:rPr>
          <w:lang w:val="en-ID" w:eastAsia="en-ID"/>
        </w:rPr>
        <w:t xml:space="preserve"> </w:t>
      </w:r>
      <w:proofErr w:type="spellStart"/>
      <w:r w:rsidR="00702C34" w:rsidRPr="00190756">
        <w:rPr>
          <w:lang w:val="en-ID" w:eastAsia="en-ID"/>
        </w:rPr>
        <w:t>PlatformIO</w:t>
      </w:r>
      <w:proofErr w:type="spellEnd"/>
      <w:r w:rsidR="00702C34" w:rsidRPr="00190756">
        <w:rPr>
          <w:lang w:val="en-ID" w:eastAsia="en-ID"/>
        </w:rPr>
        <w:t xml:space="preserve"> </w:t>
      </w:r>
      <w:proofErr w:type="spellStart"/>
      <w:r w:rsidR="00702C34" w:rsidRPr="00190756">
        <w:rPr>
          <w:lang w:val="en-ID" w:eastAsia="en-ID"/>
        </w:rPr>
        <w:t>mendukung</w:t>
      </w:r>
      <w:proofErr w:type="spellEnd"/>
      <w:r w:rsidR="00702C34" w:rsidRPr="00190756">
        <w:rPr>
          <w:lang w:val="en-ID" w:eastAsia="en-ID"/>
        </w:rPr>
        <w:t xml:space="preserve"> </w:t>
      </w:r>
      <w:proofErr w:type="spellStart"/>
      <w:r w:rsidR="00702C34" w:rsidRPr="00190756">
        <w:rPr>
          <w:lang w:val="en-ID" w:eastAsia="en-ID"/>
        </w:rPr>
        <w:t>berbagai</w:t>
      </w:r>
      <w:proofErr w:type="spellEnd"/>
      <w:r w:rsidR="00702C34" w:rsidRPr="00190756">
        <w:rPr>
          <w:lang w:val="en-ID" w:eastAsia="en-ID"/>
        </w:rPr>
        <w:t xml:space="preserve"> framework, </w:t>
      </w:r>
      <w:proofErr w:type="spellStart"/>
      <w:r w:rsidR="00702C34" w:rsidRPr="00190756">
        <w:rPr>
          <w:lang w:val="en-ID" w:eastAsia="en-ID"/>
        </w:rPr>
        <w:t>seperti</w:t>
      </w:r>
      <w:proofErr w:type="spellEnd"/>
      <w:r w:rsidR="00702C34" w:rsidRPr="00190756">
        <w:rPr>
          <w:lang w:val="en-ID" w:eastAsia="en-ID"/>
        </w:rPr>
        <w:t xml:space="preserve"> Arduino dan ESP-IDF</w:t>
      </w:r>
      <w:r w:rsidR="00702C34">
        <w:rPr>
          <w:lang w:val="en-ID" w:eastAsia="en-ID"/>
        </w:rPr>
        <w:t xml:space="preserve"> [29].</w:t>
      </w:r>
      <w:r w:rsidR="00702C34" w:rsidRPr="00190756">
        <w:rPr>
          <w:lang w:val="en-ID" w:eastAsia="en-ID"/>
        </w:rPr>
        <w:t xml:space="preserve"> </w:t>
      </w:r>
    </w:p>
    <w:p w14:paraId="563C99F1" w14:textId="5B923960" w:rsidR="005D5BE6" w:rsidRDefault="00A12012" w:rsidP="005B1B84">
      <w:pPr>
        <w:pStyle w:val="Heading2"/>
        <w:ind w:left="426"/>
        <w:jc w:val="both"/>
        <w:rPr>
          <w:i/>
          <w:iCs/>
        </w:rPr>
      </w:pPr>
      <w:r>
        <w:rPr>
          <w:i/>
          <w:iCs/>
        </w:rPr>
        <w:t>Arduino</w:t>
      </w:r>
    </w:p>
    <w:p w14:paraId="13AFF7C9" w14:textId="1BBBBBF2" w:rsidR="005B1B84" w:rsidRPr="005B1B84" w:rsidRDefault="00B7177F" w:rsidP="005E291B">
      <w:pPr>
        <w:pStyle w:val="paragraf"/>
      </w:pPr>
      <w:r>
        <w:t xml:space="preserve"> </w:t>
      </w:r>
      <w:r w:rsidR="005B1B84">
        <w:t xml:space="preserve">Arduino </w:t>
      </w:r>
      <w:proofErr w:type="spellStart"/>
      <w:r w:rsidR="005B1B84">
        <w:t>adalah</w:t>
      </w:r>
      <w:proofErr w:type="spellEnd"/>
      <w:r w:rsidR="005B1B84">
        <w:t xml:space="preserve"> platform prototyping </w:t>
      </w:r>
      <w:proofErr w:type="spellStart"/>
      <w:r w:rsidR="005B1B84">
        <w:t>elektronik</w:t>
      </w:r>
      <w:proofErr w:type="spellEnd"/>
      <w:r w:rsidR="005B1B84">
        <w:t xml:space="preserve"> </w:t>
      </w:r>
      <w:proofErr w:type="spellStart"/>
      <w:r w:rsidR="005B1B84">
        <w:t>berbasis</w:t>
      </w:r>
      <w:proofErr w:type="spellEnd"/>
      <w:r w:rsidR="005B1B84">
        <w:t xml:space="preserve"> open-source hardware yang </w:t>
      </w:r>
      <w:proofErr w:type="spellStart"/>
      <w:r w:rsidR="005B1B84">
        <w:t>menggabungkan</w:t>
      </w:r>
      <w:proofErr w:type="spellEnd"/>
      <w:r w:rsidR="005B1B84">
        <w:t xml:space="preserve"> </w:t>
      </w:r>
      <w:proofErr w:type="spellStart"/>
      <w:r w:rsidR="005B1B84">
        <w:t>perangkat</w:t>
      </w:r>
      <w:proofErr w:type="spellEnd"/>
      <w:r w:rsidR="005B1B84">
        <w:t xml:space="preserve"> </w:t>
      </w:r>
      <w:proofErr w:type="spellStart"/>
      <w:r w:rsidR="005B1B84">
        <w:t>keras</w:t>
      </w:r>
      <w:proofErr w:type="spellEnd"/>
      <w:r w:rsidR="005B1B84">
        <w:t xml:space="preserve"> dan </w:t>
      </w:r>
      <w:proofErr w:type="spellStart"/>
      <w:r w:rsidR="005B1B84">
        <w:t>perangkat</w:t>
      </w:r>
      <w:proofErr w:type="spellEnd"/>
      <w:r w:rsidR="005B1B84">
        <w:t xml:space="preserve"> </w:t>
      </w:r>
      <w:proofErr w:type="spellStart"/>
      <w:r w:rsidR="005B1B84">
        <w:t>lunak</w:t>
      </w:r>
      <w:proofErr w:type="spellEnd"/>
      <w:r w:rsidR="005B1B84">
        <w:t xml:space="preserve"> yang </w:t>
      </w:r>
      <w:proofErr w:type="spellStart"/>
      <w:r w:rsidR="005B1B84">
        <w:t>fleksibel</w:t>
      </w:r>
      <w:proofErr w:type="spellEnd"/>
      <w:r w:rsidR="005B1B84">
        <w:t xml:space="preserve"> </w:t>
      </w:r>
      <w:proofErr w:type="spellStart"/>
      <w:r w:rsidR="005B1B84">
        <w:t>serta</w:t>
      </w:r>
      <w:proofErr w:type="spellEnd"/>
      <w:r w:rsidR="005B1B84">
        <w:t xml:space="preserve"> </w:t>
      </w:r>
      <w:proofErr w:type="spellStart"/>
      <w:r w:rsidR="005B1B84">
        <w:t>mudah</w:t>
      </w:r>
      <w:proofErr w:type="spellEnd"/>
      <w:r w:rsidR="005B1B84">
        <w:t xml:space="preserve"> </w:t>
      </w:r>
      <w:proofErr w:type="spellStart"/>
      <w:r w:rsidR="005B1B84">
        <w:t>digunakan</w:t>
      </w:r>
      <w:proofErr w:type="spellEnd"/>
      <w:r w:rsidR="005B1B84">
        <w:t xml:space="preserve">. Bahasa </w:t>
      </w:r>
      <w:proofErr w:type="spellStart"/>
      <w:r w:rsidR="005B1B84">
        <w:t>pemrograman</w:t>
      </w:r>
      <w:proofErr w:type="spellEnd"/>
      <w:r w:rsidR="005B1B84">
        <w:t xml:space="preserve"> Arduino </w:t>
      </w:r>
      <w:proofErr w:type="spellStart"/>
      <w:r w:rsidR="005B1B84">
        <w:t>adalah</w:t>
      </w:r>
      <w:proofErr w:type="spellEnd"/>
      <w:r w:rsidR="005B1B84">
        <w:t xml:space="preserve"> Bahasa </w:t>
      </w:r>
      <w:proofErr w:type="spellStart"/>
      <w:r w:rsidR="005B1B84">
        <w:t>perograman</w:t>
      </w:r>
      <w:proofErr w:type="spellEnd"/>
      <w:r w:rsidR="005B1B84">
        <w:t xml:space="preserve"> yang </w:t>
      </w:r>
      <w:proofErr w:type="spellStart"/>
      <w:r w:rsidR="005B1B84">
        <w:t>umum</w:t>
      </w:r>
      <w:proofErr w:type="spellEnd"/>
      <w:r w:rsidR="005B1B84">
        <w:t xml:space="preserve"> </w:t>
      </w:r>
      <w:proofErr w:type="spellStart"/>
      <w:r w:rsidR="005B1B84">
        <w:t>digunakan</w:t>
      </w:r>
      <w:proofErr w:type="spellEnd"/>
      <w:r w:rsidR="005B1B84">
        <w:t xml:space="preserve"> </w:t>
      </w:r>
      <w:proofErr w:type="spellStart"/>
      <w:r w:rsidR="005B1B84">
        <w:t>untuk</w:t>
      </w:r>
      <w:proofErr w:type="spellEnd"/>
      <w:r w:rsidR="005B1B84">
        <w:t xml:space="preserve"> </w:t>
      </w:r>
      <w:proofErr w:type="spellStart"/>
      <w:r w:rsidR="005B1B84">
        <w:t>membuat</w:t>
      </w:r>
      <w:proofErr w:type="spellEnd"/>
      <w:r w:rsidR="005B1B84">
        <w:t xml:space="preserve"> </w:t>
      </w:r>
      <w:proofErr w:type="spellStart"/>
      <w:r w:rsidR="005B1B84">
        <w:t>perangkat</w:t>
      </w:r>
      <w:proofErr w:type="spellEnd"/>
      <w:r w:rsidR="005B1B84">
        <w:t xml:space="preserve"> </w:t>
      </w:r>
      <w:proofErr w:type="spellStart"/>
      <w:r w:rsidR="005B1B84">
        <w:t>lunak</w:t>
      </w:r>
      <w:proofErr w:type="spellEnd"/>
      <w:r w:rsidR="005B1B84">
        <w:t xml:space="preserve"> yang </w:t>
      </w:r>
      <w:proofErr w:type="spellStart"/>
      <w:r w:rsidR="005B1B84">
        <w:t>ditanamkan</w:t>
      </w:r>
      <w:proofErr w:type="spellEnd"/>
      <w:r w:rsidR="005B1B84">
        <w:t xml:space="preserve"> pada Arduino board. Bahasa </w:t>
      </w:r>
      <w:proofErr w:type="spellStart"/>
      <w:r w:rsidR="005B1B84">
        <w:t>pemrograman</w:t>
      </w:r>
      <w:proofErr w:type="spellEnd"/>
      <w:r w:rsidR="005B1B84">
        <w:t xml:space="preserve"> Arduino </w:t>
      </w:r>
      <w:proofErr w:type="spellStart"/>
      <w:r w:rsidR="005B1B84">
        <w:t>mirip</w:t>
      </w:r>
      <w:proofErr w:type="spellEnd"/>
      <w:r w:rsidR="005B1B84">
        <w:t xml:space="preserve"> </w:t>
      </w:r>
      <w:proofErr w:type="spellStart"/>
      <w:r w:rsidR="005B1B84">
        <w:t>dengan</w:t>
      </w:r>
      <w:proofErr w:type="spellEnd"/>
      <w:r w:rsidR="005B1B84">
        <w:t xml:space="preserve"> Bahasa </w:t>
      </w:r>
      <w:proofErr w:type="spellStart"/>
      <w:r w:rsidR="005B1B84">
        <w:t>pemrograman</w:t>
      </w:r>
      <w:proofErr w:type="spellEnd"/>
      <w:r w:rsidR="005B1B84">
        <w:t xml:space="preserve"> C++ [30].</w:t>
      </w:r>
    </w:p>
    <w:p w14:paraId="0737830B" w14:textId="0E31BFDD" w:rsidR="005D5BE6" w:rsidRDefault="00F012A6">
      <w:pPr>
        <w:pStyle w:val="Heading2"/>
      </w:pPr>
      <w:r>
        <w:lastRenderedPageBreak/>
        <w:t xml:space="preserve"> </w:t>
      </w:r>
      <w:r w:rsidR="00AE11A5">
        <w:t>Firebase</w:t>
      </w:r>
    </w:p>
    <w:p w14:paraId="7C1B829A" w14:textId="6CF93EEB" w:rsidR="00B7177F" w:rsidRDefault="00B7177F" w:rsidP="005E291B">
      <w:pPr>
        <w:pStyle w:val="paragraf"/>
      </w:pPr>
      <w:r>
        <w:t xml:space="preserve">Firebase </w:t>
      </w:r>
      <w:proofErr w:type="spellStart"/>
      <w:r>
        <w:t>merupakan</w:t>
      </w:r>
      <w:proofErr w:type="spellEnd"/>
      <w:r>
        <w:t xml:space="preserve"> platform </w:t>
      </w:r>
      <w:proofErr w:type="spellStart"/>
      <w:r>
        <w:t>untuk</w:t>
      </w:r>
      <w:proofErr w:type="spellEnd"/>
      <w:r>
        <w:t xml:space="preserve"> </w:t>
      </w:r>
      <w:proofErr w:type="spellStart"/>
      <w:r>
        <w:t>aplikasi</w:t>
      </w:r>
      <w:proofErr w:type="spellEnd"/>
      <w:r>
        <w:t xml:space="preserve"> </w:t>
      </w:r>
      <w:proofErr w:type="spellStart"/>
      <w:r>
        <w:t>realtime</w:t>
      </w:r>
      <w:proofErr w:type="spellEnd"/>
      <w:r>
        <w:t xml:space="preserve">. Ketika data </w:t>
      </w:r>
      <w:proofErr w:type="spellStart"/>
      <w:r>
        <w:t>berubah</w:t>
      </w:r>
      <w:proofErr w:type="spellEnd"/>
      <w:r>
        <w:t xml:space="preserve">, </w:t>
      </w:r>
      <w:proofErr w:type="spellStart"/>
      <w:r>
        <w:t>maka</w:t>
      </w:r>
      <w:proofErr w:type="spellEnd"/>
      <w:r>
        <w:t xml:space="preserve"> </w:t>
      </w:r>
      <w:proofErr w:type="spellStart"/>
      <w:r>
        <w:t>aplikasi</w:t>
      </w:r>
      <w:proofErr w:type="spellEnd"/>
      <w:r>
        <w:t xml:space="preserve"> yang </w:t>
      </w:r>
      <w:proofErr w:type="spellStart"/>
      <w:r>
        <w:t>terhubung</w:t>
      </w:r>
      <w:proofErr w:type="spellEnd"/>
      <w:r>
        <w:t xml:space="preserve"> </w:t>
      </w:r>
      <w:proofErr w:type="spellStart"/>
      <w:r>
        <w:t>dengan</w:t>
      </w:r>
      <w:proofErr w:type="spellEnd"/>
      <w:r>
        <w:t xml:space="preserve"> firebase </w:t>
      </w:r>
      <w:proofErr w:type="spellStart"/>
      <w:r>
        <w:t>akan</w:t>
      </w:r>
      <w:proofErr w:type="spellEnd"/>
      <w:r>
        <w:t xml:space="preserve"> meng-update </w:t>
      </w:r>
      <w:proofErr w:type="spellStart"/>
      <w:r>
        <w:t>secara</w:t>
      </w:r>
      <w:proofErr w:type="spellEnd"/>
      <w:r>
        <w:t xml:space="preserve"> </w:t>
      </w:r>
      <w:proofErr w:type="spellStart"/>
      <w:r>
        <w:t>langsung</w:t>
      </w:r>
      <w:proofErr w:type="spellEnd"/>
      <w:r>
        <w:t xml:space="preserve"> </w:t>
      </w:r>
      <w:proofErr w:type="spellStart"/>
      <w:r>
        <w:t>melalui</w:t>
      </w:r>
      <w:proofErr w:type="spellEnd"/>
      <w:r>
        <w:t xml:space="preserve"> </w:t>
      </w:r>
      <w:proofErr w:type="spellStart"/>
      <w:r>
        <w:t>setiap</w:t>
      </w:r>
      <w:proofErr w:type="spellEnd"/>
      <w:r>
        <w:t xml:space="preserve"> device (</w:t>
      </w:r>
      <w:proofErr w:type="spellStart"/>
      <w:r>
        <w:t>perangkat</w:t>
      </w:r>
      <w:proofErr w:type="spellEnd"/>
      <w:r>
        <w:t xml:space="preserve">) </w:t>
      </w:r>
      <w:proofErr w:type="spellStart"/>
      <w:r>
        <w:t>baik</w:t>
      </w:r>
      <w:proofErr w:type="spellEnd"/>
      <w:r>
        <w:t xml:space="preserve"> website </w:t>
      </w:r>
      <w:proofErr w:type="spellStart"/>
      <w:r>
        <w:t>ataupun</w:t>
      </w:r>
      <w:proofErr w:type="spellEnd"/>
      <w:r>
        <w:t xml:space="preserve"> mobile [31]. Firebase </w:t>
      </w:r>
      <w:proofErr w:type="spellStart"/>
      <w:r>
        <w:t>menyediakan</w:t>
      </w:r>
      <w:proofErr w:type="spellEnd"/>
      <w:r>
        <w:t xml:space="preserve"> library yang </w:t>
      </w:r>
      <w:proofErr w:type="spellStart"/>
      <w:r>
        <w:t>lengkap</w:t>
      </w:r>
      <w:proofErr w:type="spellEnd"/>
      <w:r>
        <w:t xml:space="preserve"> </w:t>
      </w:r>
      <w:proofErr w:type="spellStart"/>
      <w:r>
        <w:t>untuk</w:t>
      </w:r>
      <w:proofErr w:type="spellEnd"/>
      <w:r>
        <w:t xml:space="preserve"> </w:t>
      </w:r>
      <w:proofErr w:type="spellStart"/>
      <w:r>
        <w:t>berbagai</w:t>
      </w:r>
      <w:proofErr w:type="spellEnd"/>
      <w:r>
        <w:t xml:space="preserve"> platform web dan mobile, </w:t>
      </w:r>
      <w:proofErr w:type="spellStart"/>
      <w:r>
        <w:t>serta</w:t>
      </w:r>
      <w:proofErr w:type="spellEnd"/>
      <w:r>
        <w:t xml:space="preserve"> </w:t>
      </w:r>
      <w:proofErr w:type="spellStart"/>
      <w:r>
        <w:t>dapat</w:t>
      </w:r>
      <w:proofErr w:type="spellEnd"/>
      <w:r>
        <w:t xml:space="preserve"> </w:t>
      </w:r>
      <w:proofErr w:type="spellStart"/>
      <w:r>
        <w:t>diintegrasikan</w:t>
      </w:r>
      <w:proofErr w:type="spellEnd"/>
      <w:r>
        <w:t xml:space="preserve"> </w:t>
      </w:r>
      <w:proofErr w:type="spellStart"/>
      <w:r>
        <w:t>dengan</w:t>
      </w:r>
      <w:proofErr w:type="spellEnd"/>
      <w:r>
        <w:t xml:space="preserve"> </w:t>
      </w:r>
      <w:proofErr w:type="spellStart"/>
      <w:r>
        <w:t>berbagai</w:t>
      </w:r>
      <w:proofErr w:type="spellEnd"/>
      <w:r>
        <w:t xml:space="preserve"> framework lain </w:t>
      </w:r>
      <w:proofErr w:type="spellStart"/>
      <w:r>
        <w:t>seperti</w:t>
      </w:r>
      <w:proofErr w:type="spellEnd"/>
      <w:r>
        <w:t xml:space="preserve"> Node.js, Java, JavaScript, dan </w:t>
      </w:r>
      <w:proofErr w:type="spellStart"/>
      <w:r>
        <w:t>sebagainya</w:t>
      </w:r>
      <w:proofErr w:type="spellEnd"/>
      <w:r>
        <w:t xml:space="preserve">. </w:t>
      </w:r>
      <w:proofErr w:type="spellStart"/>
      <w:r w:rsidR="00273774">
        <w:t>Manfaat</w:t>
      </w:r>
      <w:proofErr w:type="spellEnd"/>
      <w:r w:rsidR="00273774">
        <w:t xml:space="preserve"> Firebase juga </w:t>
      </w:r>
      <w:proofErr w:type="spellStart"/>
      <w:r w:rsidR="00273774">
        <w:t>berlaku</w:t>
      </w:r>
      <w:proofErr w:type="spellEnd"/>
      <w:r w:rsidR="00273774">
        <w:t xml:space="preserve"> </w:t>
      </w:r>
      <w:proofErr w:type="spellStart"/>
      <w:r w:rsidR="00273774">
        <w:t>untuk</w:t>
      </w:r>
      <w:proofErr w:type="spellEnd"/>
      <w:r w:rsidR="00273774">
        <w:t xml:space="preserve"> </w:t>
      </w:r>
      <w:proofErr w:type="spellStart"/>
      <w:r w:rsidR="00273774">
        <w:t>aplikasi</w:t>
      </w:r>
      <w:proofErr w:type="spellEnd"/>
      <w:r w:rsidR="00273774">
        <w:t xml:space="preserve"> web </w:t>
      </w:r>
      <w:proofErr w:type="spellStart"/>
      <w:r w:rsidR="00273774">
        <w:t>dengan</w:t>
      </w:r>
      <w:proofErr w:type="spellEnd"/>
      <w:r w:rsidR="00273774">
        <w:t xml:space="preserve"> </w:t>
      </w:r>
      <w:proofErr w:type="spellStart"/>
      <w:r w:rsidR="00273774">
        <w:t>secara</w:t>
      </w:r>
      <w:proofErr w:type="spellEnd"/>
      <w:r w:rsidR="00273774">
        <w:t xml:space="preserve"> </w:t>
      </w:r>
      <w:proofErr w:type="spellStart"/>
      <w:r w:rsidR="00273774">
        <w:t>signifikan</w:t>
      </w:r>
      <w:proofErr w:type="spellEnd"/>
      <w:r w:rsidR="00273774">
        <w:t xml:space="preserve"> </w:t>
      </w:r>
      <w:proofErr w:type="spellStart"/>
      <w:r w:rsidR="00273774">
        <w:t>mengurangi</w:t>
      </w:r>
      <w:proofErr w:type="spellEnd"/>
      <w:r w:rsidR="00273774">
        <w:t xml:space="preserve"> </w:t>
      </w:r>
      <w:proofErr w:type="spellStart"/>
      <w:r w:rsidR="00273774">
        <w:t>biaya</w:t>
      </w:r>
      <w:proofErr w:type="spellEnd"/>
      <w:r w:rsidR="00273774">
        <w:t xml:space="preserve"> </w:t>
      </w:r>
      <w:proofErr w:type="spellStart"/>
      <w:r w:rsidR="00273774">
        <w:t>infrastruktur</w:t>
      </w:r>
      <w:proofErr w:type="spellEnd"/>
      <w:r w:rsidR="00273774">
        <w:t xml:space="preserve">, </w:t>
      </w:r>
      <w:proofErr w:type="spellStart"/>
      <w:r w:rsidR="00273774">
        <w:t>bahkan</w:t>
      </w:r>
      <w:proofErr w:type="spellEnd"/>
      <w:r w:rsidR="00273774">
        <w:t xml:space="preserve"> </w:t>
      </w:r>
      <w:proofErr w:type="spellStart"/>
      <w:r w:rsidR="00273774">
        <w:t>berpotensi</w:t>
      </w:r>
      <w:proofErr w:type="spellEnd"/>
      <w:r w:rsidR="00273774">
        <w:t xml:space="preserve"> </w:t>
      </w:r>
      <w:proofErr w:type="spellStart"/>
      <w:r w:rsidR="00273774">
        <w:t>menjadi</w:t>
      </w:r>
      <w:proofErr w:type="spellEnd"/>
      <w:r w:rsidR="00273774">
        <w:t xml:space="preserve"> </w:t>
      </w:r>
      <w:proofErr w:type="spellStart"/>
      <w:r w:rsidR="00273774">
        <w:t>nol</w:t>
      </w:r>
      <w:proofErr w:type="spellEnd"/>
      <w:r w:rsidR="00273774">
        <w:t xml:space="preserve">, </w:t>
      </w:r>
      <w:proofErr w:type="spellStart"/>
      <w:r w:rsidR="00273774">
        <w:t>sambil</w:t>
      </w:r>
      <w:proofErr w:type="spellEnd"/>
      <w:r w:rsidR="00273774">
        <w:t xml:space="preserve"> </w:t>
      </w:r>
      <w:proofErr w:type="spellStart"/>
      <w:r w:rsidR="00273774">
        <w:t>tetap</w:t>
      </w:r>
      <w:proofErr w:type="spellEnd"/>
      <w:r w:rsidR="00273774">
        <w:t xml:space="preserve"> </w:t>
      </w:r>
      <w:proofErr w:type="spellStart"/>
      <w:r w:rsidR="00273774">
        <w:t>menawarkan</w:t>
      </w:r>
      <w:proofErr w:type="spellEnd"/>
      <w:r w:rsidR="00273774">
        <w:t xml:space="preserve"> </w:t>
      </w:r>
      <w:proofErr w:type="spellStart"/>
      <w:r w:rsidR="00273774">
        <w:t>kemampuan</w:t>
      </w:r>
      <w:proofErr w:type="spellEnd"/>
      <w:r w:rsidR="00273774">
        <w:t xml:space="preserve"> yang </w:t>
      </w:r>
      <w:proofErr w:type="spellStart"/>
      <w:r w:rsidR="00273774">
        <w:t>kuat</w:t>
      </w:r>
      <w:proofErr w:type="spellEnd"/>
      <w:r w:rsidR="00273774">
        <w:t xml:space="preserve">. Firebase </w:t>
      </w:r>
      <w:proofErr w:type="spellStart"/>
      <w:r w:rsidR="00273774">
        <w:t>menyediakan</w:t>
      </w:r>
      <w:proofErr w:type="spellEnd"/>
      <w:r w:rsidR="00273774">
        <w:t xml:space="preserve"> </w:t>
      </w:r>
      <w:proofErr w:type="spellStart"/>
      <w:r w:rsidR="00273774">
        <w:t>fitur</w:t>
      </w:r>
      <w:proofErr w:type="spellEnd"/>
      <w:r w:rsidR="00273774">
        <w:t xml:space="preserve"> </w:t>
      </w:r>
      <w:proofErr w:type="spellStart"/>
      <w:r w:rsidR="00273774">
        <w:t>keamanan</w:t>
      </w:r>
      <w:proofErr w:type="spellEnd"/>
      <w:r w:rsidR="00273774">
        <w:t xml:space="preserve"> yang </w:t>
      </w:r>
      <w:proofErr w:type="spellStart"/>
      <w:r w:rsidR="00273774">
        <w:t>kuat</w:t>
      </w:r>
      <w:proofErr w:type="spellEnd"/>
      <w:r w:rsidR="00273774">
        <w:t xml:space="preserve">, </w:t>
      </w:r>
      <w:proofErr w:type="spellStart"/>
      <w:r w:rsidR="00273774">
        <w:t>pengembangan</w:t>
      </w:r>
      <w:proofErr w:type="spellEnd"/>
      <w:r w:rsidR="00273774">
        <w:t xml:space="preserve"> dan </w:t>
      </w:r>
      <w:proofErr w:type="spellStart"/>
      <w:r w:rsidR="00273774">
        <w:t>penyebaran</w:t>
      </w:r>
      <w:proofErr w:type="spellEnd"/>
      <w:r w:rsidR="00273774">
        <w:t xml:space="preserve"> API yang </w:t>
      </w:r>
      <w:proofErr w:type="spellStart"/>
      <w:r w:rsidR="00273774">
        <w:t>cepat</w:t>
      </w:r>
      <w:proofErr w:type="spellEnd"/>
      <w:r w:rsidR="00273774">
        <w:t xml:space="preserve">, </w:t>
      </w:r>
      <w:proofErr w:type="spellStart"/>
      <w:r w:rsidR="00273774">
        <w:t>serta</w:t>
      </w:r>
      <w:proofErr w:type="spellEnd"/>
      <w:r w:rsidR="00273774">
        <w:t xml:space="preserve"> </w:t>
      </w:r>
      <w:proofErr w:type="spellStart"/>
      <w:r w:rsidR="00273774">
        <w:t>kemampuan</w:t>
      </w:r>
      <w:proofErr w:type="spellEnd"/>
      <w:r w:rsidR="00273774">
        <w:t xml:space="preserve"> </w:t>
      </w:r>
      <w:proofErr w:type="spellStart"/>
      <w:r w:rsidR="00273774">
        <w:t>untuk</w:t>
      </w:r>
      <w:proofErr w:type="spellEnd"/>
      <w:r w:rsidR="00273774">
        <w:t xml:space="preserve"> meng-host file statis di CDN global [32].</w:t>
      </w:r>
    </w:p>
    <w:p w14:paraId="7779A6E3" w14:textId="77777777" w:rsidR="00B7177F" w:rsidRPr="00B7177F" w:rsidRDefault="00B7177F" w:rsidP="00B7177F"/>
    <w:p w14:paraId="416E4A33" w14:textId="2F4C30F4" w:rsidR="005D5BE6" w:rsidRDefault="00591118">
      <w:pPr>
        <w:pStyle w:val="Heading2"/>
      </w:pPr>
      <w:r>
        <w:t xml:space="preserve"> </w:t>
      </w:r>
      <w:r w:rsidR="00AE11A5">
        <w:t>React</w:t>
      </w:r>
    </w:p>
    <w:p w14:paraId="1039DA82" w14:textId="259A482B" w:rsidR="00AE11A5" w:rsidRDefault="00273774" w:rsidP="00F012A6">
      <w:pPr>
        <w:pStyle w:val="paragraf"/>
      </w:pPr>
      <w:r>
        <w:t xml:space="preserve">ReactJS </w:t>
      </w:r>
      <w:proofErr w:type="spellStart"/>
      <w:r>
        <w:t>adalah</w:t>
      </w:r>
      <w:proofErr w:type="spellEnd"/>
      <w:r>
        <w:t xml:space="preserve"> </w:t>
      </w:r>
      <w:proofErr w:type="spellStart"/>
      <w:r>
        <w:t>pustaka</w:t>
      </w:r>
      <w:proofErr w:type="spellEnd"/>
      <w:r>
        <w:t xml:space="preserve"> JavaScript yang </w:t>
      </w:r>
      <w:proofErr w:type="spellStart"/>
      <w:r>
        <w:t>digunakan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komponen</w:t>
      </w:r>
      <w:proofErr w:type="spellEnd"/>
      <w:r>
        <w:t xml:space="preserve"> </w:t>
      </w:r>
      <w:proofErr w:type="spellStart"/>
      <w:r>
        <w:t>antarmuka</w:t>
      </w:r>
      <w:proofErr w:type="spellEnd"/>
      <w:r>
        <w:t xml:space="preserve"> </w:t>
      </w:r>
      <w:proofErr w:type="spellStart"/>
      <w:r>
        <w:t>pengguna</w:t>
      </w:r>
      <w:proofErr w:type="spellEnd"/>
      <w:r>
        <w:t xml:space="preserve"> (UI) yang </w:t>
      </w:r>
      <w:proofErr w:type="spellStart"/>
      <w:r>
        <w:t>dapat</w:t>
      </w:r>
      <w:proofErr w:type="spellEnd"/>
      <w:r>
        <w:t xml:space="preserve"> </w:t>
      </w:r>
      <w:proofErr w:type="spellStart"/>
      <w:r>
        <w:t>digunakan</w:t>
      </w:r>
      <w:proofErr w:type="spellEnd"/>
      <w:r>
        <w:t xml:space="preserve"> </w:t>
      </w:r>
      <w:proofErr w:type="spellStart"/>
      <w:r>
        <w:t>kembali</w:t>
      </w:r>
      <w:proofErr w:type="spellEnd"/>
      <w:r>
        <w:t xml:space="preserve">. </w:t>
      </w:r>
      <w:proofErr w:type="spellStart"/>
      <w:r>
        <w:t>Berdasarkan</w:t>
      </w:r>
      <w:proofErr w:type="spellEnd"/>
      <w:r>
        <w:t xml:space="preserve"> </w:t>
      </w:r>
      <w:proofErr w:type="spellStart"/>
      <w:r>
        <w:t>dokumentasi</w:t>
      </w:r>
      <w:proofErr w:type="spellEnd"/>
      <w:r>
        <w:t xml:space="preserve"> </w:t>
      </w:r>
      <w:proofErr w:type="spellStart"/>
      <w:r>
        <w:t>resmi</w:t>
      </w:r>
      <w:proofErr w:type="spellEnd"/>
      <w:r>
        <w:t xml:space="preserve"> React, </w:t>
      </w:r>
      <w:proofErr w:type="spellStart"/>
      <w:r>
        <w:t>berikut</w:t>
      </w:r>
      <w:proofErr w:type="spellEnd"/>
      <w:r>
        <w:t xml:space="preserve"> </w:t>
      </w:r>
      <w:proofErr w:type="spellStart"/>
      <w:r>
        <w:t>adalah</w:t>
      </w:r>
      <w:proofErr w:type="spellEnd"/>
      <w:r>
        <w:t xml:space="preserve"> </w:t>
      </w:r>
      <w:proofErr w:type="spellStart"/>
      <w:r>
        <w:t>definisi</w:t>
      </w:r>
      <w:proofErr w:type="spellEnd"/>
      <w:r>
        <w:t xml:space="preserve"> React </w:t>
      </w:r>
      <w:proofErr w:type="spellStart"/>
      <w:r>
        <w:t>adalah</w:t>
      </w:r>
      <w:proofErr w:type="spellEnd"/>
      <w:r>
        <w:t xml:space="preserve"> </w:t>
      </w:r>
      <w:proofErr w:type="spellStart"/>
      <w:r>
        <w:t>perpustakaan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antarmuka</w:t>
      </w:r>
      <w:proofErr w:type="spellEnd"/>
      <w:r>
        <w:t xml:space="preserve"> </w:t>
      </w:r>
      <w:proofErr w:type="spellStart"/>
      <w:r>
        <w:t>pengguna</w:t>
      </w:r>
      <w:proofErr w:type="spellEnd"/>
      <w:r>
        <w:t xml:space="preserve"> modular [33]. Dari </w:t>
      </w:r>
      <w:proofErr w:type="spellStart"/>
      <w:r>
        <w:t>sisi</w:t>
      </w:r>
      <w:proofErr w:type="spellEnd"/>
      <w:r>
        <w:t xml:space="preserve"> </w:t>
      </w:r>
      <w:proofErr w:type="spellStart"/>
      <w:r>
        <w:t>pengembang</w:t>
      </w:r>
      <w:proofErr w:type="spellEnd"/>
      <w:r>
        <w:t xml:space="preserve"> </w:t>
      </w:r>
      <w:proofErr w:type="spellStart"/>
      <w:r>
        <w:t>penggunaan</w:t>
      </w:r>
      <w:proofErr w:type="spellEnd"/>
      <w:r>
        <w:t xml:space="preserve"> </w:t>
      </w:r>
      <w:proofErr w:type="spellStart"/>
      <w:r>
        <w:t>ReactJs</w:t>
      </w:r>
      <w:proofErr w:type="spellEnd"/>
      <w:r>
        <w:t xml:space="preserve"> </w:t>
      </w:r>
      <w:proofErr w:type="spellStart"/>
      <w:r>
        <w:t>sangatlah</w:t>
      </w:r>
      <w:proofErr w:type="spellEnd"/>
      <w:r>
        <w:t xml:space="preserve"> </w:t>
      </w:r>
      <w:proofErr w:type="spellStart"/>
      <w:r>
        <w:t>membantu</w:t>
      </w:r>
      <w:proofErr w:type="spellEnd"/>
      <w:r>
        <w:t xml:space="preserve">, </w:t>
      </w:r>
      <w:proofErr w:type="spellStart"/>
      <w:r>
        <w:t>selain</w:t>
      </w:r>
      <w:proofErr w:type="spellEnd"/>
      <w:r>
        <w:t xml:space="preserve"> </w:t>
      </w:r>
      <w:proofErr w:type="spellStart"/>
      <w:r>
        <w:t>mudah</w:t>
      </w:r>
      <w:proofErr w:type="spellEnd"/>
      <w:r>
        <w:t xml:space="preserve"> </w:t>
      </w:r>
      <w:proofErr w:type="spellStart"/>
      <w:r>
        <w:t>dipelajari</w:t>
      </w:r>
      <w:proofErr w:type="spellEnd"/>
      <w:r>
        <w:t xml:space="preserve">, </w:t>
      </w:r>
      <w:proofErr w:type="gramStart"/>
      <w:r>
        <w:t>React</w:t>
      </w:r>
      <w:proofErr w:type="gramEnd"/>
      <w:r>
        <w:t xml:space="preserve"> juga </w:t>
      </w:r>
      <w:proofErr w:type="spellStart"/>
      <w:r>
        <w:t>mendapatkan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kinerja</w:t>
      </w:r>
      <w:proofErr w:type="spellEnd"/>
      <w:r>
        <w:t xml:space="preserve"> yang </w:t>
      </w:r>
      <w:proofErr w:type="spellStart"/>
      <w:r>
        <w:t>bagus</w:t>
      </w:r>
      <w:proofErr w:type="spellEnd"/>
      <w:r>
        <w:t xml:space="preserve">, dan React </w:t>
      </w:r>
      <w:proofErr w:type="spellStart"/>
      <w:r>
        <w:t>cocok</w:t>
      </w:r>
      <w:proofErr w:type="spellEnd"/>
      <w:r>
        <w:t xml:space="preserve"> </w:t>
      </w:r>
      <w:proofErr w:type="spellStart"/>
      <w:r>
        <w:t>untuk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pembuatan</w:t>
      </w:r>
      <w:proofErr w:type="spellEnd"/>
      <w:r>
        <w:t xml:space="preserve"> website modular [35]. </w:t>
      </w:r>
      <w:r w:rsidR="00CF0F62">
        <w:t xml:space="preserve">Kode yang </w:t>
      </w:r>
      <w:proofErr w:type="spellStart"/>
      <w:r w:rsidR="00CF0F62">
        <w:t>dibuat</w:t>
      </w:r>
      <w:proofErr w:type="spellEnd"/>
      <w:r w:rsidR="00CF0F62">
        <w:t xml:space="preserve"> pada </w:t>
      </w:r>
      <w:r w:rsidRPr="00273774">
        <w:t xml:space="preserve">React JS </w:t>
      </w:r>
      <w:proofErr w:type="spellStart"/>
      <w:r w:rsidRPr="00273774">
        <w:t>bisa</w:t>
      </w:r>
      <w:proofErr w:type="spellEnd"/>
      <w:r w:rsidRPr="00273774">
        <w:t xml:space="preserve"> </w:t>
      </w:r>
      <w:proofErr w:type="spellStart"/>
      <w:r w:rsidRPr="00273774">
        <w:t>digunakan</w:t>
      </w:r>
      <w:proofErr w:type="spellEnd"/>
      <w:r>
        <w:t xml:space="preserve"> </w:t>
      </w:r>
      <w:proofErr w:type="spellStart"/>
      <w:r w:rsidRPr="00273774">
        <w:t>kembali</w:t>
      </w:r>
      <w:proofErr w:type="spellEnd"/>
      <w:r>
        <w:t xml:space="preserve"> </w:t>
      </w:r>
      <w:proofErr w:type="spellStart"/>
      <w:r w:rsidRPr="00273774">
        <w:t>jika</w:t>
      </w:r>
      <w:proofErr w:type="spellEnd"/>
      <w:r w:rsidRPr="00273774">
        <w:t xml:space="preserve"> </w:t>
      </w:r>
      <w:proofErr w:type="spellStart"/>
      <w:r w:rsidRPr="00273774">
        <w:t>dibutuhkan</w:t>
      </w:r>
      <w:proofErr w:type="spellEnd"/>
      <w:r w:rsidR="00CF0F62">
        <w:t xml:space="preserve"> </w:t>
      </w:r>
      <w:proofErr w:type="spellStart"/>
      <w:r w:rsidR="00CF0F62">
        <w:t>seperti</w:t>
      </w:r>
      <w:proofErr w:type="spellEnd"/>
      <w:r w:rsidR="00CF0F62">
        <w:t xml:space="preserve"> </w:t>
      </w:r>
      <w:proofErr w:type="spellStart"/>
      <w:r w:rsidR="00CF0F62">
        <w:t>melakukan</w:t>
      </w:r>
      <w:proofErr w:type="spellEnd"/>
      <w:r w:rsidR="00CF0F62">
        <w:t xml:space="preserve"> </w:t>
      </w:r>
      <w:proofErr w:type="spellStart"/>
      <w:r w:rsidR="00CF0F62">
        <w:t>daur</w:t>
      </w:r>
      <w:proofErr w:type="spellEnd"/>
      <w:r w:rsidR="00CF0F62">
        <w:t xml:space="preserve"> </w:t>
      </w:r>
      <w:proofErr w:type="spellStart"/>
      <w:r w:rsidR="00CF0F62">
        <w:t>ulang</w:t>
      </w:r>
      <w:proofErr w:type="spellEnd"/>
      <w:r>
        <w:t>,</w:t>
      </w:r>
      <w:r w:rsidRPr="00273774">
        <w:t xml:space="preserve"> </w:t>
      </w:r>
      <w:proofErr w:type="spellStart"/>
      <w:r w:rsidRPr="00273774">
        <w:t>hal</w:t>
      </w:r>
      <w:proofErr w:type="spellEnd"/>
      <w:r w:rsidRPr="00273774">
        <w:t xml:space="preserve"> </w:t>
      </w:r>
      <w:proofErr w:type="spellStart"/>
      <w:r w:rsidRPr="00273774">
        <w:t>ini</w:t>
      </w:r>
      <w:proofErr w:type="spellEnd"/>
      <w:r w:rsidRPr="00273774">
        <w:t xml:space="preserve"> </w:t>
      </w:r>
      <w:proofErr w:type="spellStart"/>
      <w:r w:rsidRPr="00273774">
        <w:t>dapat</w:t>
      </w:r>
      <w:proofErr w:type="spellEnd"/>
      <w:r w:rsidRPr="00273774">
        <w:t xml:space="preserve"> </w:t>
      </w:r>
      <w:proofErr w:type="spellStart"/>
      <w:r w:rsidRPr="00273774">
        <w:t>menghemat</w:t>
      </w:r>
      <w:proofErr w:type="spellEnd"/>
      <w:r w:rsidRPr="00273774">
        <w:t xml:space="preserve"> </w:t>
      </w:r>
      <w:proofErr w:type="spellStart"/>
      <w:r w:rsidRPr="00273774">
        <w:t>waktu</w:t>
      </w:r>
      <w:proofErr w:type="spellEnd"/>
      <w:r w:rsidRPr="00273774">
        <w:t xml:space="preserve"> </w:t>
      </w:r>
      <w:proofErr w:type="spellStart"/>
      <w:r w:rsidRPr="00273774">
        <w:t>pengembangan</w:t>
      </w:r>
      <w:proofErr w:type="spellEnd"/>
      <w:r w:rsidRPr="00273774">
        <w:t xml:space="preserve"> yang </w:t>
      </w:r>
      <w:proofErr w:type="spellStart"/>
      <w:r w:rsidRPr="00273774">
        <w:t>membutuhkan</w:t>
      </w:r>
      <w:proofErr w:type="spellEnd"/>
      <w:r w:rsidRPr="00273774">
        <w:t xml:space="preserve"> </w:t>
      </w:r>
      <w:proofErr w:type="spellStart"/>
      <w:r w:rsidRPr="00273774">
        <w:t>kecepatan</w:t>
      </w:r>
      <w:proofErr w:type="spellEnd"/>
      <w:r w:rsidRPr="00273774">
        <w:t xml:space="preserve"> </w:t>
      </w:r>
      <w:proofErr w:type="spellStart"/>
      <w:r w:rsidRPr="00273774">
        <w:t>pengembangan</w:t>
      </w:r>
      <w:proofErr w:type="spellEnd"/>
      <w:r>
        <w:t xml:space="preserve"> [34].</w:t>
      </w:r>
      <w:r w:rsidR="00AE11A5">
        <w:br w:type="page"/>
      </w:r>
    </w:p>
    <w:p w14:paraId="70295592" w14:textId="4A194223" w:rsidR="00245B63" w:rsidRPr="000D3765" w:rsidRDefault="00AE11A5" w:rsidP="00245B63">
      <w:pPr>
        <w:pStyle w:val="Heading1"/>
        <w:ind w:left="0" w:firstLine="0"/>
      </w:pPr>
      <w:bookmarkStart w:id="8" w:name="_Toc142127363"/>
      <w:bookmarkEnd w:id="7"/>
      <w:r>
        <w:lastRenderedPageBreak/>
        <w:br/>
      </w:r>
      <w:bookmarkEnd w:id="8"/>
      <w:r>
        <w:t>METODE</w:t>
      </w:r>
    </w:p>
    <w:p w14:paraId="20B559B0" w14:textId="77777777" w:rsidR="005D5BE6" w:rsidRDefault="005D5BE6">
      <w:pPr>
        <w:pStyle w:val="ListParagraph"/>
        <w:keepNext/>
        <w:keepLines/>
        <w:spacing w:after="0" w:line="480" w:lineRule="auto"/>
        <w:ind w:left="360"/>
        <w:rPr>
          <w:b/>
          <w:vanish/>
          <w:szCs w:val="24"/>
          <w:lang w:val="en-US" w:eastAsia="en-US"/>
        </w:rPr>
      </w:pPr>
      <w:bookmarkStart w:id="9" w:name="_Hlk532877700"/>
    </w:p>
    <w:p w14:paraId="683E8436" w14:textId="22475828" w:rsidR="005D5BE6" w:rsidRDefault="00AE11A5">
      <w:pPr>
        <w:pStyle w:val="Heading2"/>
      </w:pPr>
      <w:bookmarkStart w:id="10" w:name="_Toc142127364"/>
      <w:proofErr w:type="spellStart"/>
      <w:r>
        <w:t>Perangkat</w:t>
      </w:r>
      <w:proofErr w:type="spellEnd"/>
      <w:r>
        <w:t xml:space="preserve"> yang </w:t>
      </w:r>
      <w:proofErr w:type="spellStart"/>
      <w:r>
        <w:t>Digunakan</w:t>
      </w:r>
      <w:proofErr w:type="spellEnd"/>
      <w:r w:rsidR="006E0A83">
        <w:rPr>
          <w:lang w:val="id-ID"/>
        </w:rPr>
        <w:t xml:space="preserve"> </w:t>
      </w:r>
      <w:bookmarkEnd w:id="10"/>
    </w:p>
    <w:p w14:paraId="4162EC33" w14:textId="4795DF0A" w:rsidR="005D5BE6" w:rsidRPr="00F36BFE" w:rsidRDefault="00C523D3">
      <w:pPr>
        <w:pStyle w:val="ListParagraph"/>
        <w:spacing w:after="0" w:line="480" w:lineRule="auto"/>
        <w:ind w:left="0" w:firstLine="708"/>
        <w:jc w:val="both"/>
      </w:pPr>
      <w:r>
        <w:rPr>
          <w:color w:val="000000"/>
          <w:szCs w:val="24"/>
          <w:shd w:val="clear" w:color="auto" w:fill="FFFFFF"/>
        </w:rPr>
        <w:t>Dalam p</w:t>
      </w:r>
      <w:r w:rsidR="00F36BFE">
        <w:rPr>
          <w:color w:val="000000"/>
          <w:szCs w:val="24"/>
          <w:shd w:val="clear" w:color="auto" w:fill="FFFFFF"/>
        </w:rPr>
        <w:t xml:space="preserve">roses pembangunan </w:t>
      </w:r>
      <w:r w:rsidR="00F36BFE">
        <w:rPr>
          <w:i/>
          <w:iCs/>
          <w:color w:val="000000"/>
          <w:szCs w:val="24"/>
          <w:shd w:val="clear" w:color="auto" w:fill="FFFFFF"/>
        </w:rPr>
        <w:t xml:space="preserve">project </w:t>
      </w:r>
      <w:r w:rsidR="00F36BFE">
        <w:rPr>
          <w:color w:val="000000"/>
          <w:szCs w:val="24"/>
          <w:shd w:val="clear" w:color="auto" w:fill="FFFFFF"/>
        </w:rPr>
        <w:t xml:space="preserve">ini, terdapat beberapa alat dan </w:t>
      </w:r>
      <w:r w:rsidR="00F36BFE">
        <w:rPr>
          <w:i/>
          <w:iCs/>
          <w:color w:val="000000"/>
          <w:szCs w:val="24"/>
          <w:shd w:val="clear" w:color="auto" w:fill="FFFFFF"/>
        </w:rPr>
        <w:t xml:space="preserve">tools </w:t>
      </w:r>
      <w:r w:rsidR="00F36BFE">
        <w:rPr>
          <w:color w:val="000000"/>
          <w:szCs w:val="24"/>
          <w:shd w:val="clear" w:color="auto" w:fill="FFFFFF"/>
        </w:rPr>
        <w:t xml:space="preserve">yang digunakan oleh penulis, seperti </w:t>
      </w:r>
      <w:r w:rsidR="00F36BFE">
        <w:rPr>
          <w:i/>
          <w:iCs/>
          <w:color w:val="000000"/>
          <w:szCs w:val="24"/>
          <w:shd w:val="clear" w:color="auto" w:fill="FFFFFF"/>
        </w:rPr>
        <w:t xml:space="preserve">hardware </w:t>
      </w:r>
      <w:r w:rsidR="00F36BFE">
        <w:rPr>
          <w:color w:val="000000"/>
          <w:szCs w:val="24"/>
          <w:shd w:val="clear" w:color="auto" w:fill="FFFFFF"/>
        </w:rPr>
        <w:t xml:space="preserve">yang digunakan maupun </w:t>
      </w:r>
      <w:r w:rsidR="00F36BFE">
        <w:rPr>
          <w:i/>
          <w:iCs/>
          <w:color w:val="000000"/>
          <w:szCs w:val="24"/>
          <w:shd w:val="clear" w:color="auto" w:fill="FFFFFF"/>
        </w:rPr>
        <w:t xml:space="preserve">software </w:t>
      </w:r>
      <w:r w:rsidR="00F36BFE">
        <w:rPr>
          <w:color w:val="000000"/>
          <w:szCs w:val="24"/>
          <w:shd w:val="clear" w:color="auto" w:fill="FFFFFF"/>
        </w:rPr>
        <w:t>yang akan digunakan.</w:t>
      </w:r>
    </w:p>
    <w:p w14:paraId="0B0C3F8A" w14:textId="0B6BDB53" w:rsidR="005D5BE6" w:rsidRDefault="006E0A83">
      <w:pPr>
        <w:pStyle w:val="Heading3"/>
        <w:ind w:left="567"/>
      </w:pPr>
      <w:bookmarkStart w:id="11" w:name="_Toc142127365"/>
      <w:r>
        <w:rPr>
          <w:lang w:val="id-ID"/>
        </w:rPr>
        <w:t>Perangkat Keras (</w:t>
      </w:r>
      <w:r>
        <w:rPr>
          <w:i/>
          <w:iCs/>
          <w:lang w:val="id-ID"/>
        </w:rPr>
        <w:t>Hardware</w:t>
      </w:r>
      <w:r>
        <w:rPr>
          <w:lang w:val="id-ID"/>
        </w:rPr>
        <w:t>)</w:t>
      </w:r>
      <w:bookmarkEnd w:id="11"/>
    </w:p>
    <w:p w14:paraId="240D5561" w14:textId="1877F47F" w:rsidR="001D7110" w:rsidRPr="00F36BFE" w:rsidRDefault="00F36BFE" w:rsidP="00AE11A5">
      <w:pPr>
        <w:spacing w:after="0" w:line="480" w:lineRule="auto"/>
        <w:ind w:firstLine="708"/>
        <w:contextualSpacing/>
        <w:jc w:val="both"/>
        <w:rPr>
          <w:color w:val="000000"/>
          <w:szCs w:val="24"/>
          <w:shd w:val="clear" w:color="auto" w:fill="FFFFFF"/>
          <w:lang w:val="id-ID"/>
        </w:rPr>
      </w:pPr>
      <w:r>
        <w:rPr>
          <w:color w:val="000000"/>
          <w:szCs w:val="24"/>
          <w:shd w:val="clear" w:color="auto" w:fill="FFFFFF"/>
          <w:lang w:val="id-ID"/>
        </w:rPr>
        <w:t xml:space="preserve">Berikut beberapa </w:t>
      </w:r>
      <w:r>
        <w:rPr>
          <w:i/>
          <w:iCs/>
          <w:color w:val="000000"/>
          <w:szCs w:val="24"/>
          <w:shd w:val="clear" w:color="auto" w:fill="FFFFFF"/>
          <w:lang w:val="id-ID"/>
        </w:rPr>
        <w:t xml:space="preserve">hardware </w:t>
      </w:r>
      <w:r>
        <w:rPr>
          <w:color w:val="000000"/>
          <w:szCs w:val="24"/>
          <w:shd w:val="clear" w:color="auto" w:fill="FFFFFF"/>
          <w:lang w:val="id-ID"/>
        </w:rPr>
        <w:t xml:space="preserve">yang digunakan dalam pengembangan </w:t>
      </w:r>
      <w:r>
        <w:rPr>
          <w:i/>
          <w:iCs/>
          <w:color w:val="000000"/>
          <w:szCs w:val="24"/>
          <w:shd w:val="clear" w:color="auto" w:fill="FFFFFF"/>
          <w:lang w:val="id-ID"/>
        </w:rPr>
        <w:t xml:space="preserve">project </w:t>
      </w:r>
      <w:r>
        <w:rPr>
          <w:color w:val="000000"/>
          <w:szCs w:val="24"/>
          <w:shd w:val="clear" w:color="auto" w:fill="FFFFFF"/>
          <w:lang w:val="id-ID"/>
        </w:rPr>
        <w:t>ini.</w:t>
      </w:r>
    </w:p>
    <w:p w14:paraId="4C5A00E2" w14:textId="1A81DCA8" w:rsidR="00AE11A5" w:rsidRPr="00AE11A5" w:rsidRDefault="00AE11A5" w:rsidP="00AE11A5">
      <w:pPr>
        <w:pStyle w:val="ListParagraph"/>
        <w:numPr>
          <w:ilvl w:val="0"/>
          <w:numId w:val="46"/>
        </w:numPr>
        <w:spacing w:after="0" w:line="480" w:lineRule="auto"/>
        <w:ind w:left="360"/>
        <w:jc w:val="both"/>
        <w:rPr>
          <w:color w:val="000000"/>
          <w:szCs w:val="24"/>
          <w:shd w:val="clear" w:color="auto" w:fill="FFFFFF"/>
        </w:rPr>
      </w:pPr>
      <w:r>
        <w:rPr>
          <w:b/>
          <w:bCs/>
          <w:color w:val="000000"/>
          <w:szCs w:val="24"/>
          <w:shd w:val="clear" w:color="auto" w:fill="FFFFFF"/>
          <w:lang w:val="en-US"/>
        </w:rPr>
        <w:t>NodeMCUv3</w:t>
      </w:r>
    </w:p>
    <w:p w14:paraId="02FAEAB5" w14:textId="54AC36D6" w:rsidR="00AE11A5" w:rsidRDefault="00F36BFE" w:rsidP="005E291B">
      <w:pPr>
        <w:pStyle w:val="paragraf"/>
        <w:rPr>
          <w:lang w:val="id-ID"/>
        </w:rPr>
      </w:pPr>
      <w:r>
        <w:rPr>
          <w:lang w:val="id-ID"/>
        </w:rPr>
        <w:t xml:space="preserve">NodeMCUv3 ini merupakan perangkat utama yang digunakan dalam </w:t>
      </w:r>
      <w:r>
        <w:rPr>
          <w:i/>
          <w:iCs/>
          <w:lang w:val="id-ID"/>
        </w:rPr>
        <w:t xml:space="preserve">project </w:t>
      </w:r>
      <w:r>
        <w:rPr>
          <w:lang w:val="id-ID"/>
        </w:rPr>
        <w:t xml:space="preserve">ini, berperan sebagai alat yang menerima data dari sensor DHT dan </w:t>
      </w:r>
      <w:r>
        <w:rPr>
          <w:i/>
          <w:iCs/>
          <w:lang w:val="id-ID"/>
        </w:rPr>
        <w:t xml:space="preserve">buzzer </w:t>
      </w:r>
      <w:r>
        <w:rPr>
          <w:lang w:val="id-ID"/>
        </w:rPr>
        <w:t xml:space="preserve">lalu mengirimkannya ke </w:t>
      </w:r>
      <w:r>
        <w:rPr>
          <w:i/>
          <w:iCs/>
          <w:lang w:val="id-ID"/>
        </w:rPr>
        <w:t>firebase</w:t>
      </w:r>
      <w:r>
        <w:rPr>
          <w:lang w:val="id-ID"/>
        </w:rPr>
        <w:t xml:space="preserve">.  Gambar 3.1 merupakan contoh gambar dari perangkat NodeMCUv3 yang digunakan pada </w:t>
      </w:r>
      <w:r>
        <w:rPr>
          <w:i/>
          <w:iCs/>
          <w:lang w:val="id-ID"/>
        </w:rPr>
        <w:t xml:space="preserve">project </w:t>
      </w:r>
      <w:r>
        <w:rPr>
          <w:lang w:val="id-ID"/>
        </w:rPr>
        <w:t>ini.</w:t>
      </w:r>
    </w:p>
    <w:p w14:paraId="6DC0A082" w14:textId="11DA833B" w:rsidR="00F36BFE" w:rsidRDefault="00F36BFE" w:rsidP="005E291B">
      <w:pPr>
        <w:pStyle w:val="paragraf"/>
        <w:rPr>
          <w:lang w:val="id-ID"/>
        </w:rPr>
      </w:pPr>
    </w:p>
    <w:p w14:paraId="06E92669" w14:textId="3973318F" w:rsidR="00F36BFE" w:rsidRDefault="00F36BFE" w:rsidP="005E291B">
      <w:pPr>
        <w:pStyle w:val="paragraf"/>
        <w:rPr>
          <w:lang w:val="id-ID"/>
        </w:rPr>
      </w:pPr>
    </w:p>
    <w:p w14:paraId="13410342" w14:textId="4026B951" w:rsidR="00F36BFE" w:rsidRDefault="00F36BFE" w:rsidP="005E291B">
      <w:pPr>
        <w:pStyle w:val="paragraf"/>
        <w:rPr>
          <w:lang w:val="id-ID"/>
        </w:rPr>
      </w:pPr>
    </w:p>
    <w:p w14:paraId="28A03710" w14:textId="256D241A" w:rsidR="00F36BFE" w:rsidRDefault="00F36BFE" w:rsidP="005E291B">
      <w:pPr>
        <w:pStyle w:val="paragraf"/>
        <w:rPr>
          <w:lang w:val="id-ID"/>
        </w:rPr>
      </w:pPr>
    </w:p>
    <w:p w14:paraId="670EB144" w14:textId="39B363E8" w:rsidR="00F36BFE" w:rsidRDefault="00F36BFE" w:rsidP="005E291B">
      <w:pPr>
        <w:pStyle w:val="paragraf"/>
        <w:rPr>
          <w:lang w:val="id-ID"/>
        </w:rPr>
      </w:pPr>
    </w:p>
    <w:p w14:paraId="320C8BD5" w14:textId="265D27F9" w:rsidR="00F36BFE" w:rsidRDefault="00F36BFE" w:rsidP="005E291B">
      <w:pPr>
        <w:pStyle w:val="paragraf"/>
        <w:rPr>
          <w:lang w:val="id-ID"/>
        </w:rPr>
      </w:pPr>
    </w:p>
    <w:p w14:paraId="5ED33AC5" w14:textId="6882840F" w:rsidR="00F36BFE" w:rsidRDefault="00F36BFE" w:rsidP="005E291B">
      <w:pPr>
        <w:pStyle w:val="paragraf"/>
        <w:rPr>
          <w:lang w:val="id-ID"/>
        </w:rPr>
      </w:pPr>
    </w:p>
    <w:p w14:paraId="72113440" w14:textId="77777777" w:rsidR="00F36BFE" w:rsidRPr="00F36BFE" w:rsidRDefault="00F36BFE" w:rsidP="005E291B">
      <w:pPr>
        <w:pStyle w:val="paragraf"/>
        <w:rPr>
          <w:lang w:val="id-ID"/>
        </w:rPr>
      </w:pPr>
    </w:p>
    <w:p w14:paraId="729612A9" w14:textId="36E4B6C4" w:rsidR="00F012A6" w:rsidRPr="005E291B" w:rsidRDefault="00F012A6" w:rsidP="005E291B">
      <w:pPr>
        <w:pStyle w:val="paragraf"/>
      </w:pPr>
      <w:r>
        <w:lastRenderedPageBreak/>
        <w:fldChar w:fldCharType="begin"/>
      </w:r>
      <w:r>
        <w:instrText xml:space="preserve"> REF _Ref186029649 \h </w:instrText>
      </w:r>
      <w:r>
        <w:fldChar w:fldCharType="separate"/>
      </w:r>
      <w:r>
        <w:t xml:space="preserve">Gambar </w:t>
      </w:r>
      <w:r>
        <w:rPr>
          <w:noProof/>
        </w:rPr>
        <w:t>3</w:t>
      </w:r>
      <w:r>
        <w:t>.</w:t>
      </w:r>
      <w:r>
        <w:rPr>
          <w:noProof/>
        </w:rPr>
        <w:t>1</w:t>
      </w:r>
      <w:r>
        <w:fldChar w:fldCharType="end"/>
      </w:r>
    </w:p>
    <w:p w14:paraId="56EF52FE" w14:textId="386C8465" w:rsidR="00591118" w:rsidRPr="005E291B" w:rsidRDefault="005E291B" w:rsidP="005E291B">
      <w:pPr>
        <w:pStyle w:val="paragraf"/>
        <w:ind w:firstLine="0"/>
        <w:jc w:val="center"/>
      </w:pPr>
      <w:r w:rsidRPr="00022991">
        <w:rPr>
          <w:noProof/>
        </w:rPr>
        <w:drawing>
          <wp:inline distT="0" distB="0" distL="0" distR="0" wp14:anchorId="361FDBC7" wp14:editId="7F3F26E6">
            <wp:extent cx="3058164" cy="239077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1904" cy="2393699"/>
                    </a:xfrm>
                    <a:prstGeom prst="rect">
                      <a:avLst/>
                    </a:prstGeom>
                  </pic:spPr>
                </pic:pic>
              </a:graphicData>
            </a:graphic>
          </wp:inline>
        </w:drawing>
      </w:r>
    </w:p>
    <w:p w14:paraId="2B5E86F7" w14:textId="48557DB3" w:rsidR="00591118" w:rsidRDefault="00591118" w:rsidP="00591118">
      <w:pPr>
        <w:pStyle w:val="Caption"/>
      </w:pPr>
      <w:bookmarkStart w:id="12" w:name="_Ref186029649"/>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w:t>
      </w:r>
      <w:r w:rsidR="003E33A8">
        <w:fldChar w:fldCharType="end"/>
      </w:r>
      <w:bookmarkEnd w:id="12"/>
      <w:r>
        <w:t xml:space="preserve"> NodeMCUv3 (ESP8266MOD)</w:t>
      </w:r>
    </w:p>
    <w:p w14:paraId="5ED24226" w14:textId="77777777" w:rsidR="00591118" w:rsidRPr="00AE11A5" w:rsidRDefault="00591118" w:rsidP="00AE11A5">
      <w:pPr>
        <w:pStyle w:val="paragraf"/>
      </w:pPr>
    </w:p>
    <w:p w14:paraId="6F90D291" w14:textId="7C44E0BF" w:rsidR="00AE11A5" w:rsidRPr="00AE11A5" w:rsidRDefault="00AE11A5" w:rsidP="00AE11A5">
      <w:pPr>
        <w:pStyle w:val="ListParagraph"/>
        <w:numPr>
          <w:ilvl w:val="0"/>
          <w:numId w:val="46"/>
        </w:numPr>
        <w:spacing w:after="0" w:line="480" w:lineRule="auto"/>
        <w:ind w:left="360"/>
        <w:jc w:val="both"/>
        <w:rPr>
          <w:color w:val="000000"/>
          <w:szCs w:val="24"/>
          <w:shd w:val="clear" w:color="auto" w:fill="FFFFFF"/>
        </w:rPr>
      </w:pPr>
      <w:r>
        <w:rPr>
          <w:b/>
          <w:bCs/>
          <w:color w:val="000000"/>
          <w:szCs w:val="24"/>
          <w:shd w:val="clear" w:color="auto" w:fill="FFFFFF"/>
          <w:lang w:val="en-US"/>
        </w:rPr>
        <w:t xml:space="preserve">Sensor </w:t>
      </w:r>
      <w:r>
        <w:rPr>
          <w:b/>
          <w:bCs/>
          <w:i/>
          <w:iCs/>
          <w:color w:val="000000"/>
          <w:szCs w:val="24"/>
          <w:shd w:val="clear" w:color="auto" w:fill="FFFFFF"/>
          <w:lang w:val="en-US"/>
        </w:rPr>
        <w:t>Digital Humidity and Temperature</w:t>
      </w:r>
    </w:p>
    <w:p w14:paraId="796F097A" w14:textId="29235EA3" w:rsidR="00AE11A5" w:rsidRPr="00C77598" w:rsidRDefault="00C77598" w:rsidP="00AE11A5">
      <w:pPr>
        <w:pStyle w:val="paragraf"/>
        <w:rPr>
          <w:lang w:val="id-ID"/>
        </w:rPr>
      </w:pPr>
      <w:r>
        <w:rPr>
          <w:lang w:val="id-ID"/>
        </w:rPr>
        <w:t xml:space="preserve">Sensor </w:t>
      </w:r>
      <w:r w:rsidR="00C60461">
        <w:rPr>
          <w:lang w:val="id-ID"/>
        </w:rPr>
        <w:t>DHT yang kami gunakan adalah DHT11 yang berfungsi sebagai sensor untuk mendapatkan nilai kelembapan dan suhu yang akan dikirim ke NodeMCUv3. Seperti pada Gambar 3.2 merupakan contoh dari DHT11 yang kami gunakan.</w:t>
      </w:r>
    </w:p>
    <w:p w14:paraId="788A782B" w14:textId="7667272C" w:rsidR="00F012A6" w:rsidRDefault="00F012A6" w:rsidP="00AE11A5">
      <w:pPr>
        <w:pStyle w:val="paragraf"/>
      </w:pPr>
      <w:r>
        <w:fldChar w:fldCharType="begin"/>
      </w:r>
      <w:r>
        <w:instrText xml:space="preserve"> REF _Ref186029657 \h </w:instrText>
      </w:r>
      <w:r>
        <w:fldChar w:fldCharType="separate"/>
      </w:r>
      <w:r>
        <w:t xml:space="preserve">Gambar </w:t>
      </w:r>
      <w:r>
        <w:rPr>
          <w:noProof/>
        </w:rPr>
        <w:t>3</w:t>
      </w:r>
      <w:r>
        <w:t>.</w:t>
      </w:r>
      <w:r>
        <w:rPr>
          <w:noProof/>
        </w:rPr>
        <w:t>2</w:t>
      </w:r>
      <w:r>
        <w:fldChar w:fldCharType="end"/>
      </w:r>
    </w:p>
    <w:p w14:paraId="2C698313" w14:textId="4B1B48B0" w:rsidR="00591118" w:rsidRDefault="005E291B" w:rsidP="005E291B">
      <w:pPr>
        <w:jc w:val="center"/>
      </w:pPr>
      <w:r w:rsidRPr="00305F63">
        <w:rPr>
          <w:noProof/>
        </w:rPr>
        <w:drawing>
          <wp:inline distT="0" distB="0" distL="0" distR="0" wp14:anchorId="70C068D1" wp14:editId="208214CF">
            <wp:extent cx="2543530" cy="182905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3530" cy="1829055"/>
                    </a:xfrm>
                    <a:prstGeom prst="rect">
                      <a:avLst/>
                    </a:prstGeom>
                  </pic:spPr>
                </pic:pic>
              </a:graphicData>
            </a:graphic>
          </wp:inline>
        </w:drawing>
      </w:r>
    </w:p>
    <w:p w14:paraId="44BB3C80" w14:textId="4832DC05" w:rsidR="00591118" w:rsidRPr="00591118" w:rsidRDefault="00591118" w:rsidP="00591118">
      <w:pPr>
        <w:pStyle w:val="Caption"/>
      </w:pPr>
      <w:bookmarkStart w:id="13" w:name="_Ref186029657"/>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2</w:t>
      </w:r>
      <w:r w:rsidR="003E33A8">
        <w:fldChar w:fldCharType="end"/>
      </w:r>
      <w:bookmarkEnd w:id="13"/>
      <w:r>
        <w:t xml:space="preserve"> </w:t>
      </w:r>
      <w:r>
        <w:rPr>
          <w:i/>
          <w:iCs/>
        </w:rPr>
        <w:t xml:space="preserve">Digital Humidity and Temperature </w:t>
      </w:r>
      <w:r>
        <w:t>11 (DHT11) Sensor</w:t>
      </w:r>
    </w:p>
    <w:p w14:paraId="2B10183D" w14:textId="77777777" w:rsidR="00591118" w:rsidRPr="00AE11A5" w:rsidRDefault="00591118" w:rsidP="00AE11A5">
      <w:pPr>
        <w:pStyle w:val="paragraf"/>
      </w:pPr>
    </w:p>
    <w:p w14:paraId="1750CC15" w14:textId="23E72DCE" w:rsidR="00AE11A5" w:rsidRPr="00AE11A5" w:rsidRDefault="00AE11A5" w:rsidP="00AE11A5">
      <w:pPr>
        <w:pStyle w:val="ListParagraph"/>
        <w:numPr>
          <w:ilvl w:val="0"/>
          <w:numId w:val="46"/>
        </w:numPr>
        <w:spacing w:after="0" w:line="480" w:lineRule="auto"/>
        <w:ind w:left="360"/>
        <w:jc w:val="both"/>
        <w:rPr>
          <w:color w:val="000000"/>
          <w:szCs w:val="24"/>
          <w:shd w:val="clear" w:color="auto" w:fill="FFFFFF"/>
        </w:rPr>
      </w:pPr>
      <w:r>
        <w:rPr>
          <w:b/>
          <w:bCs/>
          <w:i/>
          <w:iCs/>
          <w:color w:val="000000"/>
          <w:szCs w:val="24"/>
          <w:shd w:val="clear" w:color="auto" w:fill="FFFFFF"/>
          <w:lang w:val="en-US"/>
        </w:rPr>
        <w:lastRenderedPageBreak/>
        <w:t>Buzzer</w:t>
      </w:r>
    </w:p>
    <w:p w14:paraId="0F62F305" w14:textId="22B669A6" w:rsidR="00F012A6" w:rsidRPr="00C60461" w:rsidRDefault="00C60461" w:rsidP="00C60461">
      <w:pPr>
        <w:pStyle w:val="paragraf"/>
        <w:rPr>
          <w:lang w:val="id-ID"/>
        </w:rPr>
      </w:pPr>
      <w:r>
        <w:rPr>
          <w:i/>
          <w:iCs/>
          <w:lang w:val="id-ID"/>
        </w:rPr>
        <w:t xml:space="preserve">Buzzer </w:t>
      </w:r>
      <w:r>
        <w:rPr>
          <w:lang w:val="id-ID"/>
        </w:rPr>
        <w:t xml:space="preserve">yang digunakan adalah </w:t>
      </w:r>
      <w:r>
        <w:rPr>
          <w:i/>
          <w:iCs/>
          <w:lang w:val="id-ID"/>
        </w:rPr>
        <w:t xml:space="preserve">buzzer </w:t>
      </w:r>
      <w:r>
        <w:rPr>
          <w:lang w:val="id-ID"/>
        </w:rPr>
        <w:t xml:space="preserve">aktif yang digunakan untuk mengeluarkan suara jika suhu yang ditangkap dari sensor DHT11 mencapai suhu tertentu. Gambar 3.3 adalah gambar Buzzer yang digunakan pada </w:t>
      </w:r>
      <w:r>
        <w:rPr>
          <w:i/>
          <w:iCs/>
          <w:lang w:val="id-ID"/>
        </w:rPr>
        <w:t xml:space="preserve">project </w:t>
      </w:r>
      <w:r>
        <w:rPr>
          <w:lang w:val="id-ID"/>
        </w:rPr>
        <w:t>ini.</w:t>
      </w:r>
    </w:p>
    <w:p w14:paraId="4F3756B0" w14:textId="5A274AD4" w:rsidR="00591118" w:rsidRDefault="005E291B" w:rsidP="005E291B">
      <w:pPr>
        <w:jc w:val="center"/>
      </w:pPr>
      <w:r w:rsidRPr="00CE6AD0">
        <w:rPr>
          <w:noProof/>
        </w:rPr>
        <w:drawing>
          <wp:inline distT="0" distB="0" distL="0" distR="0" wp14:anchorId="306E9CCE" wp14:editId="1E8252FF">
            <wp:extent cx="1695687" cy="15623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5687" cy="1562318"/>
                    </a:xfrm>
                    <a:prstGeom prst="rect">
                      <a:avLst/>
                    </a:prstGeom>
                  </pic:spPr>
                </pic:pic>
              </a:graphicData>
            </a:graphic>
          </wp:inline>
        </w:drawing>
      </w:r>
    </w:p>
    <w:p w14:paraId="00A8E34B" w14:textId="029EA705" w:rsidR="00591118" w:rsidRPr="00591118" w:rsidRDefault="00591118" w:rsidP="00591118">
      <w:pPr>
        <w:pStyle w:val="Caption"/>
        <w:rPr>
          <w:i/>
          <w:iCs/>
        </w:rPr>
      </w:pPr>
      <w:bookmarkStart w:id="14" w:name="_Ref186029662"/>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3</w:t>
      </w:r>
      <w:r w:rsidR="003E33A8">
        <w:fldChar w:fldCharType="end"/>
      </w:r>
      <w:bookmarkEnd w:id="14"/>
      <w:r>
        <w:t xml:space="preserve"> </w:t>
      </w:r>
      <w:r>
        <w:rPr>
          <w:i/>
          <w:iCs/>
        </w:rPr>
        <w:t>Buzzer</w:t>
      </w:r>
    </w:p>
    <w:p w14:paraId="109DC20A" w14:textId="77777777" w:rsidR="00591118" w:rsidRPr="00AE11A5" w:rsidRDefault="00591118" w:rsidP="00591118">
      <w:pPr>
        <w:pStyle w:val="paragraf"/>
      </w:pPr>
    </w:p>
    <w:p w14:paraId="0CA2A835" w14:textId="0D924554" w:rsidR="00AE11A5" w:rsidRPr="00AE11A5" w:rsidRDefault="00AE11A5" w:rsidP="00AE11A5">
      <w:pPr>
        <w:pStyle w:val="ListParagraph"/>
        <w:numPr>
          <w:ilvl w:val="0"/>
          <w:numId w:val="46"/>
        </w:numPr>
        <w:spacing w:after="0" w:line="480" w:lineRule="auto"/>
        <w:ind w:left="360"/>
        <w:jc w:val="both"/>
        <w:rPr>
          <w:color w:val="000000"/>
          <w:szCs w:val="24"/>
          <w:shd w:val="clear" w:color="auto" w:fill="FFFFFF"/>
        </w:rPr>
      </w:pPr>
      <w:r>
        <w:rPr>
          <w:b/>
          <w:bCs/>
          <w:color w:val="000000"/>
          <w:szCs w:val="24"/>
          <w:shd w:val="clear" w:color="auto" w:fill="FFFFFF"/>
          <w:lang w:val="en-US"/>
        </w:rPr>
        <w:t xml:space="preserve">Kabel </w:t>
      </w:r>
      <w:r>
        <w:rPr>
          <w:b/>
          <w:bCs/>
          <w:i/>
          <w:iCs/>
          <w:color w:val="000000"/>
          <w:szCs w:val="24"/>
          <w:shd w:val="clear" w:color="auto" w:fill="FFFFFF"/>
          <w:lang w:val="en-US"/>
        </w:rPr>
        <w:t>Jumper</w:t>
      </w:r>
    </w:p>
    <w:p w14:paraId="5C2BE3D7" w14:textId="548DC6B5" w:rsidR="00F012A6" w:rsidRPr="00C60461" w:rsidRDefault="00C60461" w:rsidP="00C60461">
      <w:pPr>
        <w:pStyle w:val="paragraf"/>
        <w:rPr>
          <w:lang w:val="id-ID"/>
        </w:rPr>
      </w:pPr>
      <w:r>
        <w:rPr>
          <w:lang w:val="id-ID"/>
        </w:rPr>
        <w:t xml:space="preserve">Kabel </w:t>
      </w:r>
      <w:r>
        <w:rPr>
          <w:i/>
          <w:iCs/>
          <w:lang w:val="id-ID"/>
        </w:rPr>
        <w:t xml:space="preserve">jumper </w:t>
      </w:r>
      <w:r>
        <w:rPr>
          <w:lang w:val="id-ID"/>
        </w:rPr>
        <w:t xml:space="preserve">ini berfungsi sebagai media penguhubung antar NodeMCUv3 dengan perangkat keras lain seperti DHT11 dan </w:t>
      </w:r>
      <w:r>
        <w:rPr>
          <w:i/>
          <w:iCs/>
          <w:lang w:val="id-ID"/>
        </w:rPr>
        <w:t>buzzer.</w:t>
      </w:r>
      <w:r>
        <w:rPr>
          <w:lang w:val="id-ID"/>
        </w:rPr>
        <w:t xml:space="preserve"> Pada Gambar 3.4 adalah gambar kabel </w:t>
      </w:r>
      <w:r>
        <w:rPr>
          <w:i/>
          <w:iCs/>
          <w:lang w:val="id-ID"/>
        </w:rPr>
        <w:t xml:space="preserve">jumper </w:t>
      </w:r>
      <w:r>
        <w:rPr>
          <w:lang w:val="id-ID"/>
        </w:rPr>
        <w:t xml:space="preserve">yang kami gunakan pada </w:t>
      </w:r>
      <w:r>
        <w:rPr>
          <w:i/>
          <w:iCs/>
          <w:lang w:val="id-ID"/>
        </w:rPr>
        <w:t xml:space="preserve">project </w:t>
      </w:r>
      <w:r>
        <w:rPr>
          <w:lang w:val="id-ID"/>
        </w:rPr>
        <w:t>ini.</w:t>
      </w:r>
    </w:p>
    <w:p w14:paraId="53BEC95E" w14:textId="037FEECD" w:rsidR="00591118" w:rsidRDefault="005E291B" w:rsidP="005E291B">
      <w:pPr>
        <w:jc w:val="center"/>
      </w:pPr>
      <w:r w:rsidRPr="007102D4">
        <w:rPr>
          <w:noProof/>
        </w:rPr>
        <w:drawing>
          <wp:inline distT="0" distB="0" distL="0" distR="0" wp14:anchorId="5DF8D416" wp14:editId="2DED30E0">
            <wp:extent cx="2495550" cy="26671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5552" cy="2677854"/>
                    </a:xfrm>
                    <a:prstGeom prst="rect">
                      <a:avLst/>
                    </a:prstGeom>
                  </pic:spPr>
                </pic:pic>
              </a:graphicData>
            </a:graphic>
          </wp:inline>
        </w:drawing>
      </w:r>
    </w:p>
    <w:p w14:paraId="052DA505" w14:textId="402D718D" w:rsidR="00591118" w:rsidRPr="00591118" w:rsidRDefault="00591118" w:rsidP="00591118">
      <w:pPr>
        <w:pStyle w:val="Caption"/>
        <w:rPr>
          <w:i/>
          <w:iCs/>
        </w:rPr>
      </w:pPr>
      <w:bookmarkStart w:id="15" w:name="_Ref186029667"/>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4</w:t>
      </w:r>
      <w:r w:rsidR="003E33A8">
        <w:fldChar w:fldCharType="end"/>
      </w:r>
      <w:bookmarkEnd w:id="15"/>
      <w:r>
        <w:t xml:space="preserve"> </w:t>
      </w:r>
      <w:r>
        <w:rPr>
          <w:i/>
          <w:iCs/>
        </w:rPr>
        <w:t>Jumper male to female</w:t>
      </w:r>
    </w:p>
    <w:p w14:paraId="49D48406" w14:textId="77777777" w:rsidR="00591118" w:rsidRPr="00AE11A5" w:rsidRDefault="00591118" w:rsidP="00AE11A5">
      <w:pPr>
        <w:pStyle w:val="paragraf"/>
      </w:pPr>
    </w:p>
    <w:p w14:paraId="3E57CDEB" w14:textId="7F412E53" w:rsidR="00AE11A5" w:rsidRPr="00AE11A5" w:rsidRDefault="00AE11A5" w:rsidP="00AE11A5">
      <w:pPr>
        <w:pStyle w:val="ListParagraph"/>
        <w:numPr>
          <w:ilvl w:val="0"/>
          <w:numId w:val="46"/>
        </w:numPr>
        <w:spacing w:after="0" w:line="480" w:lineRule="auto"/>
        <w:ind w:left="360"/>
        <w:jc w:val="both"/>
        <w:rPr>
          <w:color w:val="000000"/>
          <w:szCs w:val="24"/>
          <w:shd w:val="clear" w:color="auto" w:fill="FFFFFF"/>
        </w:rPr>
      </w:pPr>
      <w:r>
        <w:rPr>
          <w:b/>
          <w:bCs/>
          <w:color w:val="000000"/>
          <w:szCs w:val="24"/>
          <w:shd w:val="clear" w:color="auto" w:fill="FFFFFF"/>
          <w:lang w:val="en-US"/>
        </w:rPr>
        <w:t>Kabel USB</w:t>
      </w:r>
    </w:p>
    <w:p w14:paraId="029B3472" w14:textId="3E9C4FB2" w:rsidR="00AE11A5" w:rsidRPr="00C60461" w:rsidRDefault="00C60461" w:rsidP="00AE11A5">
      <w:pPr>
        <w:pStyle w:val="paragraf"/>
        <w:rPr>
          <w:lang w:val="id-ID"/>
        </w:rPr>
      </w:pPr>
      <w:r>
        <w:rPr>
          <w:lang w:val="id-ID"/>
        </w:rPr>
        <w:t xml:space="preserve">Kabel USB yang digunakan adalah </w:t>
      </w:r>
      <w:r>
        <w:rPr>
          <w:i/>
          <w:iCs/>
          <w:lang w:val="id-ID"/>
        </w:rPr>
        <w:t xml:space="preserve">micro </w:t>
      </w:r>
      <w:r w:rsidRPr="00C60461">
        <w:rPr>
          <w:lang w:val="id-ID"/>
        </w:rPr>
        <w:t>USB</w:t>
      </w:r>
      <w:r>
        <w:rPr>
          <w:lang w:val="id-ID"/>
        </w:rPr>
        <w:t xml:space="preserve"> berfungsi sebagai media penghubung untuk menyalurkan listrik dari </w:t>
      </w:r>
      <w:r>
        <w:rPr>
          <w:i/>
          <w:iCs/>
          <w:lang w:val="id-ID"/>
        </w:rPr>
        <w:t xml:space="preserve">powerbank </w:t>
      </w:r>
      <w:r>
        <w:rPr>
          <w:lang w:val="id-ID"/>
        </w:rPr>
        <w:t>ke NodeMCUv3.</w:t>
      </w:r>
    </w:p>
    <w:p w14:paraId="06CCEEA7" w14:textId="33B9277F" w:rsidR="00F012A6" w:rsidRDefault="00F012A6" w:rsidP="00AE11A5">
      <w:pPr>
        <w:pStyle w:val="paragraf"/>
      </w:pPr>
      <w:r>
        <w:fldChar w:fldCharType="begin"/>
      </w:r>
      <w:r>
        <w:instrText xml:space="preserve"> REF _Ref186029671 \h </w:instrText>
      </w:r>
      <w:r>
        <w:fldChar w:fldCharType="separate"/>
      </w:r>
      <w:r>
        <w:t xml:space="preserve">Gambar </w:t>
      </w:r>
      <w:r>
        <w:rPr>
          <w:noProof/>
        </w:rPr>
        <w:t>3</w:t>
      </w:r>
      <w:r>
        <w:t>.</w:t>
      </w:r>
      <w:r>
        <w:rPr>
          <w:noProof/>
        </w:rPr>
        <w:t>5</w:t>
      </w:r>
      <w:r>
        <w:fldChar w:fldCharType="end"/>
      </w:r>
    </w:p>
    <w:p w14:paraId="434175EB" w14:textId="250028B9" w:rsidR="00591118" w:rsidRDefault="005E291B" w:rsidP="005E291B">
      <w:pPr>
        <w:jc w:val="center"/>
      </w:pPr>
      <w:r w:rsidRPr="007E5148">
        <w:rPr>
          <w:noProof/>
        </w:rPr>
        <w:drawing>
          <wp:inline distT="0" distB="0" distL="0" distR="0" wp14:anchorId="1226F702" wp14:editId="7BDECB3C">
            <wp:extent cx="3533592" cy="2486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0929" cy="2491187"/>
                    </a:xfrm>
                    <a:prstGeom prst="rect">
                      <a:avLst/>
                    </a:prstGeom>
                  </pic:spPr>
                </pic:pic>
              </a:graphicData>
            </a:graphic>
          </wp:inline>
        </w:drawing>
      </w:r>
    </w:p>
    <w:p w14:paraId="07F43488" w14:textId="41382103" w:rsidR="00591118" w:rsidRPr="005E291B" w:rsidRDefault="005E291B" w:rsidP="005E291B">
      <w:pPr>
        <w:pStyle w:val="Caption"/>
      </w:pPr>
      <w:bookmarkStart w:id="16" w:name="_Ref186029671"/>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5</w:t>
      </w:r>
      <w:r w:rsidR="003E33A8">
        <w:fldChar w:fldCharType="end"/>
      </w:r>
      <w:bookmarkEnd w:id="16"/>
      <w:r>
        <w:t xml:space="preserve"> Kabel USB</w:t>
      </w:r>
    </w:p>
    <w:p w14:paraId="31F8C28C" w14:textId="77777777" w:rsidR="00591118" w:rsidRPr="00AE11A5" w:rsidRDefault="00591118" w:rsidP="00AE11A5">
      <w:pPr>
        <w:pStyle w:val="paragraf"/>
      </w:pPr>
    </w:p>
    <w:p w14:paraId="20DE0BD3" w14:textId="31821C96" w:rsidR="005E291B" w:rsidRPr="005E291B" w:rsidRDefault="005E291B" w:rsidP="00AE11A5">
      <w:pPr>
        <w:pStyle w:val="ListParagraph"/>
        <w:numPr>
          <w:ilvl w:val="0"/>
          <w:numId w:val="46"/>
        </w:numPr>
        <w:spacing w:after="0" w:line="480" w:lineRule="auto"/>
        <w:ind w:left="360"/>
        <w:jc w:val="both"/>
        <w:rPr>
          <w:color w:val="000000"/>
          <w:szCs w:val="24"/>
          <w:shd w:val="clear" w:color="auto" w:fill="FFFFFF"/>
        </w:rPr>
      </w:pPr>
      <w:r>
        <w:rPr>
          <w:b/>
          <w:bCs/>
          <w:i/>
          <w:iCs/>
          <w:color w:val="000000"/>
          <w:szCs w:val="24"/>
          <w:shd w:val="clear" w:color="auto" w:fill="FFFFFF"/>
          <w:lang w:val="en-US"/>
        </w:rPr>
        <w:t xml:space="preserve">Universal </w:t>
      </w:r>
      <w:r>
        <w:rPr>
          <w:b/>
          <w:bCs/>
          <w:color w:val="000000"/>
          <w:szCs w:val="24"/>
          <w:shd w:val="clear" w:color="auto" w:fill="FFFFFF"/>
          <w:lang w:val="en-US"/>
        </w:rPr>
        <w:t>PCB</w:t>
      </w:r>
    </w:p>
    <w:p w14:paraId="678F7923" w14:textId="324EE3E3" w:rsidR="005E291B" w:rsidRPr="00DF24BD" w:rsidRDefault="00DF24BD" w:rsidP="005E291B">
      <w:pPr>
        <w:pStyle w:val="paragraf"/>
        <w:rPr>
          <w:lang w:val="id-ID"/>
        </w:rPr>
      </w:pPr>
      <w:r>
        <w:rPr>
          <w:i/>
          <w:iCs/>
          <w:lang w:val="id-ID"/>
        </w:rPr>
        <w:t xml:space="preserve">Universal PCB </w:t>
      </w:r>
      <w:r>
        <w:rPr>
          <w:lang w:val="id-ID"/>
        </w:rPr>
        <w:t>ini menjadi media penghubung dan wadah untuk menaruh NodeMCUv3 ini dengan perangkat keras lainnya.</w:t>
      </w:r>
    </w:p>
    <w:p w14:paraId="6C95557D" w14:textId="2869B035" w:rsidR="005E291B" w:rsidRDefault="00C60461" w:rsidP="005E291B">
      <w:pPr>
        <w:jc w:val="center"/>
        <w:rPr>
          <w:shd w:val="clear" w:color="auto" w:fill="FFFFFF"/>
        </w:rPr>
      </w:pPr>
      <w:r>
        <w:rPr>
          <w:noProof/>
        </w:rPr>
        <w:lastRenderedPageBreak/>
        <w:drawing>
          <wp:inline distT="0" distB="0" distL="0" distR="0" wp14:anchorId="57F66367" wp14:editId="2A262958">
            <wp:extent cx="2811780" cy="2811780"/>
            <wp:effectExtent l="0" t="0" r="7620" b="7620"/>
            <wp:docPr id="11" name="Picture 11" descr="image 0 of Unique Bargains 10pcs Prototype Universal PCB Print Circuit Board 7cm x 9cm Copper 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0 of Unique Bargains 10pcs Prototype Universal PCB Print Circuit Board 7cm x 9cm Copper T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1780" cy="2811780"/>
                    </a:xfrm>
                    <a:prstGeom prst="rect">
                      <a:avLst/>
                    </a:prstGeom>
                    <a:noFill/>
                    <a:ln>
                      <a:noFill/>
                    </a:ln>
                  </pic:spPr>
                </pic:pic>
              </a:graphicData>
            </a:graphic>
          </wp:inline>
        </w:drawing>
      </w:r>
    </w:p>
    <w:p w14:paraId="17EC7F18" w14:textId="43A4E70E" w:rsidR="005E291B" w:rsidRPr="005E291B" w:rsidRDefault="005E291B" w:rsidP="005E291B">
      <w:pPr>
        <w:pStyle w:val="Caption"/>
        <w:rPr>
          <w:color w:val="000000"/>
          <w:shd w:val="clear" w:color="auto" w:fill="FFFFFF"/>
        </w:rPr>
      </w:pPr>
      <w:bookmarkStart w:id="17" w:name="_Ref186029676"/>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6</w:t>
      </w:r>
      <w:r w:rsidR="003E33A8">
        <w:fldChar w:fldCharType="end"/>
      </w:r>
      <w:bookmarkEnd w:id="17"/>
      <w:r>
        <w:t xml:space="preserve"> </w:t>
      </w:r>
      <w:r>
        <w:rPr>
          <w:i/>
          <w:iCs/>
        </w:rPr>
        <w:t xml:space="preserve">Universal </w:t>
      </w:r>
      <w:r>
        <w:t>PCB</w:t>
      </w:r>
    </w:p>
    <w:p w14:paraId="0BEE0759" w14:textId="77777777" w:rsidR="005E291B" w:rsidRPr="005E291B" w:rsidRDefault="005E291B" w:rsidP="005E291B">
      <w:pPr>
        <w:spacing w:after="0" w:line="480" w:lineRule="auto"/>
        <w:jc w:val="both"/>
        <w:rPr>
          <w:color w:val="000000"/>
          <w:szCs w:val="24"/>
          <w:shd w:val="clear" w:color="auto" w:fill="FFFFFF"/>
        </w:rPr>
      </w:pPr>
    </w:p>
    <w:p w14:paraId="7AE73BD7" w14:textId="5CA77FC8" w:rsidR="00AE11A5" w:rsidRPr="00AE11A5" w:rsidRDefault="00AE11A5" w:rsidP="00AE11A5">
      <w:pPr>
        <w:pStyle w:val="ListParagraph"/>
        <w:numPr>
          <w:ilvl w:val="0"/>
          <w:numId w:val="46"/>
        </w:numPr>
        <w:spacing w:after="0" w:line="480" w:lineRule="auto"/>
        <w:ind w:left="360"/>
        <w:jc w:val="both"/>
        <w:rPr>
          <w:color w:val="000000"/>
          <w:szCs w:val="24"/>
          <w:shd w:val="clear" w:color="auto" w:fill="FFFFFF"/>
        </w:rPr>
      </w:pPr>
      <w:r>
        <w:rPr>
          <w:b/>
          <w:bCs/>
          <w:i/>
          <w:iCs/>
          <w:color w:val="000000"/>
          <w:szCs w:val="24"/>
          <w:shd w:val="clear" w:color="auto" w:fill="FFFFFF"/>
          <w:lang w:val="en-US"/>
        </w:rPr>
        <w:t>Power Bank</w:t>
      </w:r>
    </w:p>
    <w:p w14:paraId="366C5655" w14:textId="32CC84FC" w:rsidR="00F012A6" w:rsidRPr="00C60461" w:rsidRDefault="00EA2E1A" w:rsidP="00C60461">
      <w:pPr>
        <w:pStyle w:val="paragraf"/>
        <w:rPr>
          <w:lang w:val="id-ID"/>
        </w:rPr>
      </w:pPr>
      <w:r w:rsidRPr="00EA2E1A">
        <w:rPr>
          <w:i/>
          <w:iCs/>
          <w:lang w:val="id-ID"/>
        </w:rPr>
        <w:t>Powerbank</w:t>
      </w:r>
      <w:r>
        <w:rPr>
          <w:lang w:val="id-ID"/>
        </w:rPr>
        <w:t xml:space="preserve"> ini menjadi </w:t>
      </w:r>
      <w:r>
        <w:rPr>
          <w:i/>
          <w:iCs/>
          <w:lang w:val="id-ID"/>
        </w:rPr>
        <w:t xml:space="preserve">power supply </w:t>
      </w:r>
      <w:r>
        <w:rPr>
          <w:lang w:val="id-ID"/>
        </w:rPr>
        <w:t xml:space="preserve">sebagai penyedia listrik untuk NodeMCUv3 pada </w:t>
      </w:r>
      <w:r>
        <w:rPr>
          <w:i/>
          <w:iCs/>
          <w:lang w:val="id-ID"/>
        </w:rPr>
        <w:t xml:space="preserve">project </w:t>
      </w:r>
      <w:r>
        <w:rPr>
          <w:lang w:val="id-ID"/>
        </w:rPr>
        <w:t xml:space="preserve">ini. Gambar 3.7 merupakan contoh </w:t>
      </w:r>
      <w:r w:rsidRPr="00EA2E1A">
        <w:rPr>
          <w:i/>
          <w:iCs/>
          <w:lang w:val="id-ID"/>
        </w:rPr>
        <w:t>powerbank</w:t>
      </w:r>
      <w:r>
        <w:rPr>
          <w:lang w:val="id-ID"/>
        </w:rPr>
        <w:t xml:space="preserve"> yang kami gunakan pada </w:t>
      </w:r>
      <w:r>
        <w:rPr>
          <w:i/>
          <w:iCs/>
          <w:lang w:val="id-ID"/>
        </w:rPr>
        <w:t xml:space="preserve">project </w:t>
      </w:r>
      <w:r>
        <w:rPr>
          <w:lang w:val="id-ID"/>
        </w:rPr>
        <w:t>ini.</w:t>
      </w:r>
    </w:p>
    <w:p w14:paraId="09790A40" w14:textId="0B23CF11" w:rsidR="005E291B" w:rsidRDefault="005E291B" w:rsidP="005E291B">
      <w:pPr>
        <w:jc w:val="center"/>
      </w:pPr>
      <w:r w:rsidRPr="005235D8">
        <w:rPr>
          <w:rFonts w:eastAsia="Times New Roman"/>
          <w:noProof/>
          <w:szCs w:val="24"/>
          <w:lang w:val="en-ID" w:eastAsia="en-ID"/>
        </w:rPr>
        <w:drawing>
          <wp:inline distT="0" distB="0" distL="0" distR="0" wp14:anchorId="77CB63AA" wp14:editId="50BB5C34">
            <wp:extent cx="1933575" cy="20966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9824" cy="2103424"/>
                    </a:xfrm>
                    <a:prstGeom prst="rect">
                      <a:avLst/>
                    </a:prstGeom>
                  </pic:spPr>
                </pic:pic>
              </a:graphicData>
            </a:graphic>
          </wp:inline>
        </w:drawing>
      </w:r>
    </w:p>
    <w:p w14:paraId="22583A8C" w14:textId="35EDF69E" w:rsidR="005E291B" w:rsidRPr="005E291B" w:rsidRDefault="005E291B" w:rsidP="005E291B">
      <w:pPr>
        <w:pStyle w:val="Caption"/>
        <w:rPr>
          <w:i/>
          <w:iCs/>
        </w:rPr>
      </w:pPr>
      <w:bookmarkStart w:id="18" w:name="_Ref186029681"/>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7</w:t>
      </w:r>
      <w:r w:rsidR="003E33A8">
        <w:fldChar w:fldCharType="end"/>
      </w:r>
      <w:bookmarkEnd w:id="18"/>
      <w:r>
        <w:t xml:space="preserve"> </w:t>
      </w:r>
      <w:r>
        <w:rPr>
          <w:i/>
          <w:iCs/>
        </w:rPr>
        <w:t>Power Bank</w:t>
      </w:r>
    </w:p>
    <w:p w14:paraId="05A8163A" w14:textId="72AD5B9D" w:rsidR="005E291B" w:rsidRDefault="005E291B" w:rsidP="00AE11A5">
      <w:pPr>
        <w:pStyle w:val="paragraf"/>
      </w:pPr>
    </w:p>
    <w:p w14:paraId="7FA099FB" w14:textId="77777777" w:rsidR="00145897" w:rsidRPr="00AE11A5" w:rsidRDefault="00145897" w:rsidP="00AE11A5">
      <w:pPr>
        <w:pStyle w:val="paragraf"/>
      </w:pPr>
    </w:p>
    <w:p w14:paraId="10E1BBED" w14:textId="7D4A3224" w:rsidR="005D5BE6" w:rsidRDefault="006E0A83">
      <w:pPr>
        <w:pStyle w:val="Heading3"/>
        <w:ind w:left="567"/>
      </w:pPr>
      <w:bookmarkStart w:id="19" w:name="_Toc142127366"/>
      <w:r>
        <w:rPr>
          <w:lang w:val="id-ID"/>
        </w:rPr>
        <w:lastRenderedPageBreak/>
        <w:t>Perangkat Lunak (</w:t>
      </w:r>
      <w:r>
        <w:rPr>
          <w:i/>
          <w:iCs/>
          <w:lang w:val="id-ID"/>
        </w:rPr>
        <w:t>Software</w:t>
      </w:r>
      <w:r>
        <w:rPr>
          <w:lang w:val="id-ID"/>
        </w:rPr>
        <w:t>)</w:t>
      </w:r>
      <w:bookmarkEnd w:id="19"/>
    </w:p>
    <w:p w14:paraId="53E5ECED" w14:textId="0A1F08E7" w:rsidR="001D7110" w:rsidRPr="00145897" w:rsidRDefault="00145897" w:rsidP="00AE11A5">
      <w:pPr>
        <w:spacing w:after="0" w:line="480" w:lineRule="auto"/>
        <w:ind w:firstLine="567"/>
        <w:contextualSpacing/>
        <w:jc w:val="both"/>
        <w:rPr>
          <w:color w:val="000000"/>
          <w:szCs w:val="24"/>
          <w:shd w:val="clear" w:color="auto" w:fill="FFFFFF"/>
          <w:lang w:val="id-ID"/>
        </w:rPr>
      </w:pPr>
      <w:r>
        <w:rPr>
          <w:color w:val="000000"/>
          <w:szCs w:val="24"/>
          <w:shd w:val="clear" w:color="auto" w:fill="FFFFFF"/>
          <w:lang w:val="id-ID"/>
        </w:rPr>
        <w:t xml:space="preserve">Berikut perangkat lunak yang dipakai dalam pembangunan </w:t>
      </w:r>
      <w:r>
        <w:rPr>
          <w:i/>
          <w:iCs/>
          <w:color w:val="000000"/>
          <w:szCs w:val="24"/>
          <w:shd w:val="clear" w:color="auto" w:fill="FFFFFF"/>
          <w:lang w:val="id-ID"/>
        </w:rPr>
        <w:t>project</w:t>
      </w:r>
      <w:r>
        <w:rPr>
          <w:color w:val="000000"/>
          <w:szCs w:val="24"/>
          <w:shd w:val="clear" w:color="auto" w:fill="FFFFFF"/>
          <w:lang w:val="id-ID"/>
        </w:rPr>
        <w:t xml:space="preserve"> ini.</w:t>
      </w:r>
    </w:p>
    <w:p w14:paraId="32F0C6F5" w14:textId="772A1BAF" w:rsidR="00AE11A5" w:rsidRPr="00405E91" w:rsidRDefault="00405E91" w:rsidP="00AE11A5">
      <w:pPr>
        <w:pStyle w:val="ListParagraph"/>
        <w:numPr>
          <w:ilvl w:val="0"/>
          <w:numId w:val="47"/>
        </w:numPr>
        <w:spacing w:after="0" w:line="480" w:lineRule="auto"/>
        <w:ind w:left="360"/>
        <w:jc w:val="both"/>
        <w:rPr>
          <w:color w:val="000000"/>
          <w:szCs w:val="24"/>
          <w:shd w:val="clear" w:color="auto" w:fill="FFFFFF"/>
        </w:rPr>
      </w:pPr>
      <w:r>
        <w:rPr>
          <w:b/>
          <w:bCs/>
          <w:color w:val="000000"/>
          <w:szCs w:val="24"/>
          <w:shd w:val="clear" w:color="auto" w:fill="FFFFFF"/>
          <w:lang w:val="en-US"/>
        </w:rPr>
        <w:t>Visual Studio Code</w:t>
      </w:r>
    </w:p>
    <w:p w14:paraId="25751212" w14:textId="680B3D29" w:rsidR="00405E91" w:rsidRPr="00145897" w:rsidRDefault="00145897" w:rsidP="00405E91">
      <w:pPr>
        <w:pStyle w:val="paragraf"/>
        <w:rPr>
          <w:lang w:val="id-ID"/>
        </w:rPr>
      </w:pPr>
      <w:r w:rsidRPr="00145897">
        <w:rPr>
          <w:i/>
          <w:iCs/>
          <w:lang w:val="id-ID"/>
        </w:rPr>
        <w:t>Visual Studio Code</w:t>
      </w:r>
      <w:r>
        <w:rPr>
          <w:lang w:val="id-ID"/>
        </w:rPr>
        <w:t xml:space="preserve"> atau </w:t>
      </w:r>
      <w:r w:rsidRPr="00145897">
        <w:rPr>
          <w:i/>
          <w:iCs/>
          <w:lang w:val="id-ID"/>
        </w:rPr>
        <w:t>VSC</w:t>
      </w:r>
      <w:r>
        <w:rPr>
          <w:lang w:val="id-ID"/>
        </w:rPr>
        <w:t xml:space="preserve"> merupakan IDE yang digunakan untuk membuat program NodeMCUv3 dan juga program </w:t>
      </w:r>
      <w:r w:rsidRPr="00145897">
        <w:rPr>
          <w:lang w:val="id-ID"/>
        </w:rPr>
        <w:t>react</w:t>
      </w:r>
      <w:r>
        <w:rPr>
          <w:lang w:val="id-ID"/>
        </w:rPr>
        <w:t>.</w:t>
      </w:r>
    </w:p>
    <w:p w14:paraId="0C3F8520" w14:textId="1A72E200" w:rsidR="00405E91" w:rsidRPr="00405E91" w:rsidRDefault="00405E91" w:rsidP="00AE11A5">
      <w:pPr>
        <w:pStyle w:val="ListParagraph"/>
        <w:numPr>
          <w:ilvl w:val="0"/>
          <w:numId w:val="47"/>
        </w:numPr>
        <w:spacing w:after="0" w:line="480" w:lineRule="auto"/>
        <w:ind w:left="360"/>
        <w:jc w:val="both"/>
        <w:rPr>
          <w:color w:val="000000"/>
          <w:szCs w:val="24"/>
          <w:shd w:val="clear" w:color="auto" w:fill="FFFFFF"/>
        </w:rPr>
      </w:pPr>
      <w:r>
        <w:rPr>
          <w:b/>
          <w:bCs/>
          <w:color w:val="000000"/>
          <w:szCs w:val="24"/>
          <w:shd w:val="clear" w:color="auto" w:fill="FFFFFF"/>
          <w:lang w:val="en-US"/>
        </w:rPr>
        <w:t>Firebase</w:t>
      </w:r>
    </w:p>
    <w:p w14:paraId="4454D472" w14:textId="5EEBBF6F" w:rsidR="00405E91" w:rsidRPr="00145897" w:rsidRDefault="00145897" w:rsidP="00405E91">
      <w:pPr>
        <w:pStyle w:val="paragraf"/>
        <w:rPr>
          <w:lang w:val="id-ID"/>
        </w:rPr>
      </w:pPr>
      <w:r>
        <w:rPr>
          <w:i/>
          <w:iCs/>
          <w:lang w:val="id-ID"/>
        </w:rPr>
        <w:t xml:space="preserve">Firebase </w:t>
      </w:r>
      <w:r>
        <w:rPr>
          <w:lang w:val="id-ID"/>
        </w:rPr>
        <w:t xml:space="preserve">ini digunakan untuk tempat penyimpanan nilai angka yang ditangkap oleh perangkat DHT11 lalu dikirim oleh NodeMCUv3 secara </w:t>
      </w:r>
      <w:r>
        <w:rPr>
          <w:i/>
          <w:iCs/>
          <w:lang w:val="id-ID"/>
        </w:rPr>
        <w:t>realtime.</w:t>
      </w:r>
    </w:p>
    <w:p w14:paraId="604CB47A" w14:textId="44D41F56" w:rsidR="00405E91" w:rsidRPr="00405E91" w:rsidRDefault="00405E91" w:rsidP="00AE11A5">
      <w:pPr>
        <w:pStyle w:val="ListParagraph"/>
        <w:numPr>
          <w:ilvl w:val="0"/>
          <w:numId w:val="47"/>
        </w:numPr>
        <w:spacing w:after="0" w:line="480" w:lineRule="auto"/>
        <w:ind w:left="360"/>
        <w:jc w:val="both"/>
        <w:rPr>
          <w:color w:val="000000"/>
          <w:szCs w:val="24"/>
          <w:shd w:val="clear" w:color="auto" w:fill="FFFFFF"/>
        </w:rPr>
      </w:pPr>
      <w:r>
        <w:rPr>
          <w:b/>
          <w:bCs/>
          <w:color w:val="000000"/>
          <w:szCs w:val="24"/>
          <w:shd w:val="clear" w:color="auto" w:fill="FFFFFF"/>
          <w:lang w:val="en-US"/>
        </w:rPr>
        <w:t>React</w:t>
      </w:r>
    </w:p>
    <w:p w14:paraId="18C30EB2" w14:textId="7AEDFC9E" w:rsidR="00405E91" w:rsidRPr="00145897" w:rsidRDefault="00145897" w:rsidP="00405E91">
      <w:pPr>
        <w:pStyle w:val="paragraf"/>
        <w:rPr>
          <w:lang w:val="id-ID"/>
        </w:rPr>
      </w:pPr>
      <w:r>
        <w:rPr>
          <w:lang w:val="id-ID"/>
        </w:rPr>
        <w:t xml:space="preserve">React adalah </w:t>
      </w:r>
      <w:r>
        <w:rPr>
          <w:i/>
          <w:iCs/>
          <w:lang w:val="id-ID"/>
        </w:rPr>
        <w:t xml:space="preserve">framework </w:t>
      </w:r>
      <w:r>
        <w:rPr>
          <w:lang w:val="id-ID"/>
        </w:rPr>
        <w:t xml:space="preserve">yang menggunakan bahasa pemograman JavaScript, yang digunakan untuk membuat </w:t>
      </w:r>
      <w:r>
        <w:rPr>
          <w:i/>
          <w:iCs/>
          <w:lang w:val="id-ID"/>
        </w:rPr>
        <w:t>laman dashboard</w:t>
      </w:r>
      <w:r>
        <w:rPr>
          <w:lang w:val="id-ID"/>
        </w:rPr>
        <w:t xml:space="preserve"> pemantauan suhu dan kelembapan udara pada </w:t>
      </w:r>
      <w:r>
        <w:rPr>
          <w:i/>
          <w:iCs/>
          <w:lang w:val="id-ID"/>
        </w:rPr>
        <w:t xml:space="preserve">project </w:t>
      </w:r>
      <w:r>
        <w:rPr>
          <w:lang w:val="id-ID"/>
        </w:rPr>
        <w:t>ini</w:t>
      </w:r>
      <w:r w:rsidR="008B16A2">
        <w:rPr>
          <w:lang w:val="id-ID"/>
        </w:rPr>
        <w:t>.</w:t>
      </w:r>
    </w:p>
    <w:p w14:paraId="7C21F547" w14:textId="04D4EB4A" w:rsidR="005D5BE6" w:rsidRDefault="009019AB">
      <w:pPr>
        <w:pStyle w:val="Heading2"/>
        <w:rPr>
          <w:lang w:val="id-ID"/>
        </w:rPr>
      </w:pPr>
      <w:r>
        <w:t xml:space="preserve">Pembangunan </w:t>
      </w:r>
      <w:proofErr w:type="spellStart"/>
      <w:r>
        <w:t>Perangkat</w:t>
      </w:r>
      <w:proofErr w:type="spellEnd"/>
    </w:p>
    <w:p w14:paraId="1D376B71" w14:textId="32445B7B" w:rsidR="005D5BE6" w:rsidRPr="00DF24BD" w:rsidRDefault="00DF24BD" w:rsidP="009019AB">
      <w:pPr>
        <w:spacing w:after="0" w:line="480" w:lineRule="auto"/>
        <w:ind w:firstLine="708"/>
        <w:jc w:val="both"/>
        <w:rPr>
          <w:lang w:val="id-ID"/>
        </w:rPr>
      </w:pPr>
      <w:r>
        <w:rPr>
          <w:color w:val="000000"/>
          <w:szCs w:val="24"/>
          <w:shd w:val="clear" w:color="auto" w:fill="FFFFFF"/>
          <w:lang w:val="id-ID"/>
        </w:rPr>
        <w:t xml:space="preserve">Berikut beberapa tahapan dalam pembangunan perangkat sensos kelembapan dan suhu udara yang dibangun pada </w:t>
      </w:r>
      <w:r>
        <w:rPr>
          <w:i/>
          <w:iCs/>
          <w:color w:val="000000"/>
          <w:szCs w:val="24"/>
          <w:shd w:val="clear" w:color="auto" w:fill="FFFFFF"/>
          <w:lang w:val="id-ID"/>
        </w:rPr>
        <w:t xml:space="preserve">project </w:t>
      </w:r>
      <w:r>
        <w:rPr>
          <w:color w:val="000000"/>
          <w:szCs w:val="24"/>
          <w:shd w:val="clear" w:color="auto" w:fill="FFFFFF"/>
          <w:lang w:val="id-ID"/>
        </w:rPr>
        <w:t>ini.</w:t>
      </w:r>
    </w:p>
    <w:p w14:paraId="7EDCBDB3" w14:textId="18D04057" w:rsidR="009019AB" w:rsidRDefault="009019AB" w:rsidP="009019AB">
      <w:pPr>
        <w:pStyle w:val="Heading3"/>
        <w:ind w:left="540"/>
        <w:rPr>
          <w:shd w:val="clear" w:color="auto" w:fill="FFFFFF"/>
        </w:rPr>
      </w:pPr>
      <w:r>
        <w:rPr>
          <w:shd w:val="clear" w:color="auto" w:fill="FFFFFF"/>
        </w:rPr>
        <w:t xml:space="preserve">Pembangunan </w:t>
      </w:r>
      <w:proofErr w:type="spellStart"/>
      <w:r>
        <w:rPr>
          <w:shd w:val="clear" w:color="auto" w:fill="FFFFFF"/>
        </w:rPr>
        <w:t>Perangkat</w:t>
      </w:r>
      <w:proofErr w:type="spellEnd"/>
      <w:r>
        <w:rPr>
          <w:shd w:val="clear" w:color="auto" w:fill="FFFFFF"/>
        </w:rPr>
        <w:t xml:space="preserve"> </w:t>
      </w:r>
      <w:proofErr w:type="spellStart"/>
      <w:r>
        <w:rPr>
          <w:shd w:val="clear" w:color="auto" w:fill="FFFFFF"/>
        </w:rPr>
        <w:t>Keras</w:t>
      </w:r>
      <w:proofErr w:type="spellEnd"/>
    </w:p>
    <w:p w14:paraId="78E212DC" w14:textId="77777777" w:rsidR="00591118" w:rsidRDefault="00DD7174" w:rsidP="00DD7174">
      <w:pPr>
        <w:pStyle w:val="paragraf"/>
      </w:pPr>
      <w:proofErr w:type="spellStart"/>
      <w:r>
        <w:t>Perangkat</w:t>
      </w:r>
      <w:proofErr w:type="spellEnd"/>
      <w:r>
        <w:t xml:space="preserve"> </w:t>
      </w:r>
      <w:proofErr w:type="spellStart"/>
      <w:r>
        <w:t>keras</w:t>
      </w:r>
      <w:proofErr w:type="spellEnd"/>
      <w:r>
        <w:t xml:space="preserve"> yang </w:t>
      </w:r>
      <w:proofErr w:type="spellStart"/>
      <w:r>
        <w:t>digunakan</w:t>
      </w:r>
      <w:proofErr w:type="spellEnd"/>
      <w:r>
        <w:t xml:space="preserve"> </w:t>
      </w:r>
      <w:proofErr w:type="spellStart"/>
      <w:r>
        <w:t>dihubungkan</w:t>
      </w:r>
      <w:proofErr w:type="spellEnd"/>
      <w:r>
        <w:t xml:space="preserve"> pada </w:t>
      </w:r>
      <w:proofErr w:type="spellStart"/>
      <w:r>
        <w:t>sebuah</w:t>
      </w:r>
      <w:proofErr w:type="spellEnd"/>
      <w:r>
        <w:t xml:space="preserve"> </w:t>
      </w:r>
      <w:r>
        <w:rPr>
          <w:i/>
          <w:iCs/>
        </w:rPr>
        <w:t>universal</w:t>
      </w:r>
      <w:r>
        <w:t xml:space="preserve"> PCB </w:t>
      </w:r>
      <w:proofErr w:type="spellStart"/>
      <w:r>
        <w:t>supaya</w:t>
      </w:r>
      <w:proofErr w:type="spellEnd"/>
      <w:r>
        <w:t xml:space="preserve"> </w:t>
      </w:r>
      <w:proofErr w:type="spellStart"/>
      <w:r>
        <w:t>perangkat</w:t>
      </w:r>
      <w:proofErr w:type="spellEnd"/>
      <w:r>
        <w:t xml:space="preserve"> </w:t>
      </w:r>
      <w:proofErr w:type="spellStart"/>
      <w:r>
        <w:t>dapat</w:t>
      </w:r>
      <w:proofErr w:type="spellEnd"/>
      <w:r>
        <w:t xml:space="preserve"> </w:t>
      </w:r>
      <w:proofErr w:type="spellStart"/>
      <w:r>
        <w:t>diganti</w:t>
      </w:r>
      <w:proofErr w:type="spellEnd"/>
      <w:r>
        <w:t xml:space="preserve"> </w:t>
      </w:r>
      <w:proofErr w:type="spellStart"/>
      <w:r>
        <w:t>jika</w:t>
      </w:r>
      <w:proofErr w:type="spellEnd"/>
      <w:r>
        <w:t xml:space="preserve"> </w:t>
      </w:r>
      <w:proofErr w:type="spellStart"/>
      <w:r>
        <w:t>diperlukan</w:t>
      </w:r>
      <w:proofErr w:type="spellEnd"/>
      <w:r>
        <w:t xml:space="preserve">. </w:t>
      </w:r>
      <w:proofErr w:type="spellStart"/>
      <w:r>
        <w:t>NodeMCU</w:t>
      </w:r>
      <w:proofErr w:type="spellEnd"/>
      <w:r>
        <w:t xml:space="preserve"> ESP8266 </w:t>
      </w:r>
      <w:proofErr w:type="spellStart"/>
      <w:r>
        <w:t>dihubungkan</w:t>
      </w:r>
      <w:proofErr w:type="spellEnd"/>
      <w:r>
        <w:t xml:space="preserve"> </w:t>
      </w:r>
      <w:proofErr w:type="spellStart"/>
      <w:r>
        <w:t>ke</w:t>
      </w:r>
      <w:proofErr w:type="spellEnd"/>
      <w:r>
        <w:t xml:space="preserve"> </w:t>
      </w:r>
      <w:r>
        <w:rPr>
          <w:i/>
          <w:iCs/>
        </w:rPr>
        <w:t>universal</w:t>
      </w:r>
      <w:r>
        <w:t xml:space="preserve"> PCB pada </w:t>
      </w:r>
      <w:r>
        <w:rPr>
          <w:i/>
          <w:iCs/>
        </w:rPr>
        <w:t>slot female</w:t>
      </w:r>
      <w:r>
        <w:t xml:space="preserve"> yang di solder. DHT11 </w:t>
      </w:r>
      <w:proofErr w:type="spellStart"/>
      <w:r>
        <w:t>dihubungkan</w:t>
      </w:r>
      <w:proofErr w:type="spellEnd"/>
      <w:r>
        <w:t xml:space="preserve"> </w:t>
      </w:r>
      <w:proofErr w:type="spellStart"/>
      <w:r>
        <w:t>ke</w:t>
      </w:r>
      <w:proofErr w:type="spellEnd"/>
      <w:r>
        <w:t xml:space="preserve"> </w:t>
      </w:r>
      <w:r>
        <w:rPr>
          <w:i/>
          <w:iCs/>
        </w:rPr>
        <w:t>universal</w:t>
      </w:r>
      <w:r>
        <w:t xml:space="preserve"> PCB </w:t>
      </w:r>
      <w:proofErr w:type="spellStart"/>
      <w:r>
        <w:t>dengan</w:t>
      </w:r>
      <w:proofErr w:type="spellEnd"/>
      <w:r>
        <w:t xml:space="preserve"> </w:t>
      </w:r>
      <w:proofErr w:type="spellStart"/>
      <w:r>
        <w:t>kabel</w:t>
      </w:r>
      <w:proofErr w:type="spellEnd"/>
      <w:r>
        <w:t xml:space="preserve"> </w:t>
      </w:r>
      <w:r w:rsidRPr="00DD7174">
        <w:rPr>
          <w:i/>
          <w:iCs/>
        </w:rPr>
        <w:t>jumper</w:t>
      </w:r>
      <w:r>
        <w:t xml:space="preserve">. </w:t>
      </w:r>
      <w:r>
        <w:rPr>
          <w:i/>
          <w:iCs/>
        </w:rPr>
        <w:t>Buzzer</w:t>
      </w:r>
      <w:r>
        <w:t xml:space="preserve"> </w:t>
      </w:r>
      <w:proofErr w:type="spellStart"/>
      <w:r>
        <w:t>disolder</w:t>
      </w:r>
      <w:proofErr w:type="spellEnd"/>
      <w:r>
        <w:t xml:space="preserve"> </w:t>
      </w:r>
      <w:proofErr w:type="spellStart"/>
      <w:r>
        <w:t>ke</w:t>
      </w:r>
      <w:proofErr w:type="spellEnd"/>
      <w:r>
        <w:t xml:space="preserve"> </w:t>
      </w:r>
      <w:r>
        <w:rPr>
          <w:i/>
          <w:iCs/>
        </w:rPr>
        <w:t>universal</w:t>
      </w:r>
      <w:r>
        <w:t xml:space="preserve"> PCB.</w:t>
      </w:r>
    </w:p>
    <w:p w14:paraId="2FF95B6F" w14:textId="02E5FB8C" w:rsidR="00DD7174" w:rsidRDefault="00DD7174" w:rsidP="00DD7174">
      <w:pPr>
        <w:pStyle w:val="paragraf"/>
      </w:pPr>
      <w:r>
        <w:rPr>
          <w:i/>
          <w:iCs/>
        </w:rPr>
        <w:t>Universal</w:t>
      </w:r>
      <w:r>
        <w:t xml:space="preserve"> PCB </w:t>
      </w:r>
      <w:proofErr w:type="spellStart"/>
      <w:r>
        <w:t>berperan</w:t>
      </w:r>
      <w:proofErr w:type="spellEnd"/>
      <w:r>
        <w:t xml:space="preserve"> </w:t>
      </w:r>
      <w:proofErr w:type="spellStart"/>
      <w:r>
        <w:t>sebagai</w:t>
      </w:r>
      <w:proofErr w:type="spellEnd"/>
      <w:r>
        <w:t xml:space="preserve"> </w:t>
      </w:r>
      <w:r>
        <w:rPr>
          <w:i/>
          <w:iCs/>
        </w:rPr>
        <w:t>daughterboard</w:t>
      </w:r>
      <w:r>
        <w:t xml:space="preserve"> dan </w:t>
      </w:r>
      <w:proofErr w:type="spellStart"/>
      <w:r>
        <w:t>menghubungkan</w:t>
      </w:r>
      <w:proofErr w:type="spellEnd"/>
      <w:r>
        <w:t xml:space="preserve"> </w:t>
      </w:r>
      <w:r>
        <w:rPr>
          <w:i/>
          <w:iCs/>
        </w:rPr>
        <w:t>output</w:t>
      </w:r>
      <w:r>
        <w:t xml:space="preserve"> DHT</w:t>
      </w:r>
      <w:r w:rsidR="00591118">
        <w:t xml:space="preserve"> </w:t>
      </w:r>
      <w:proofErr w:type="spellStart"/>
      <w:r w:rsidR="00591118">
        <w:t>sebelah</w:t>
      </w:r>
      <w:proofErr w:type="spellEnd"/>
      <w:r>
        <w:t xml:space="preserve"> </w:t>
      </w:r>
      <w:proofErr w:type="spellStart"/>
      <w:r>
        <w:t>kiri</w:t>
      </w:r>
      <w:proofErr w:type="spellEnd"/>
      <w:r>
        <w:t xml:space="preserve"> </w:t>
      </w:r>
      <w:proofErr w:type="spellStart"/>
      <w:r>
        <w:t>ke</w:t>
      </w:r>
      <w:proofErr w:type="spellEnd"/>
      <w:r>
        <w:t xml:space="preserve"> pin </w:t>
      </w:r>
      <w:r w:rsidR="00591118">
        <w:t xml:space="preserve">D5 (GPIO14), </w:t>
      </w:r>
      <w:proofErr w:type="spellStart"/>
      <w:r w:rsidR="00591118">
        <w:t>menghubungkan</w:t>
      </w:r>
      <w:proofErr w:type="spellEnd"/>
      <w:r w:rsidR="00591118">
        <w:t xml:space="preserve"> </w:t>
      </w:r>
      <w:r w:rsidR="00591118">
        <w:rPr>
          <w:i/>
          <w:iCs/>
        </w:rPr>
        <w:t>output</w:t>
      </w:r>
      <w:r w:rsidR="00591118">
        <w:t xml:space="preserve"> DHT </w:t>
      </w:r>
      <w:proofErr w:type="spellStart"/>
      <w:r w:rsidR="00591118">
        <w:t>sebelah</w:t>
      </w:r>
      <w:proofErr w:type="spellEnd"/>
      <w:r w:rsidR="00591118">
        <w:t xml:space="preserve"> </w:t>
      </w:r>
      <w:proofErr w:type="spellStart"/>
      <w:r w:rsidR="00591118">
        <w:lastRenderedPageBreak/>
        <w:t>kanan</w:t>
      </w:r>
      <w:proofErr w:type="spellEnd"/>
      <w:r w:rsidR="00591118">
        <w:t xml:space="preserve"> </w:t>
      </w:r>
      <w:proofErr w:type="spellStart"/>
      <w:r w:rsidR="00591118">
        <w:t>ke</w:t>
      </w:r>
      <w:proofErr w:type="spellEnd"/>
      <w:r w:rsidR="00591118">
        <w:t xml:space="preserve"> pin D1 (GPIO5), dan </w:t>
      </w:r>
      <w:proofErr w:type="spellStart"/>
      <w:r w:rsidR="00591118">
        <w:t>menghubungkan</w:t>
      </w:r>
      <w:proofErr w:type="spellEnd"/>
      <w:r w:rsidR="00591118">
        <w:t xml:space="preserve"> </w:t>
      </w:r>
      <w:r w:rsidR="00591118">
        <w:rPr>
          <w:i/>
          <w:iCs/>
        </w:rPr>
        <w:t>input</w:t>
      </w:r>
      <w:r w:rsidR="00591118">
        <w:t xml:space="preserve"> </w:t>
      </w:r>
      <w:r w:rsidR="00591118">
        <w:rPr>
          <w:i/>
          <w:iCs/>
        </w:rPr>
        <w:t>buzzer</w:t>
      </w:r>
      <w:r w:rsidR="00591118">
        <w:t xml:space="preserve"> </w:t>
      </w:r>
      <w:proofErr w:type="spellStart"/>
      <w:r w:rsidR="00591118">
        <w:t>ke</w:t>
      </w:r>
      <w:proofErr w:type="spellEnd"/>
      <w:r w:rsidR="00591118">
        <w:t xml:space="preserve"> D2 (GPIO4). Pin </w:t>
      </w:r>
      <w:r w:rsidR="00591118">
        <w:rPr>
          <w:i/>
          <w:iCs/>
        </w:rPr>
        <w:t>power</w:t>
      </w:r>
      <w:r w:rsidR="00591118">
        <w:t xml:space="preserve"> DHT </w:t>
      </w:r>
      <w:proofErr w:type="spellStart"/>
      <w:r w:rsidR="00591118">
        <w:t>sebelah</w:t>
      </w:r>
      <w:proofErr w:type="spellEnd"/>
      <w:r w:rsidR="00591118">
        <w:t xml:space="preserve"> </w:t>
      </w:r>
      <w:proofErr w:type="spellStart"/>
      <w:r w:rsidR="00591118">
        <w:t>kiri</w:t>
      </w:r>
      <w:proofErr w:type="spellEnd"/>
      <w:r w:rsidR="00591118">
        <w:t xml:space="preserve"> dan </w:t>
      </w:r>
      <w:r w:rsidR="00591118">
        <w:rPr>
          <w:i/>
          <w:iCs/>
        </w:rPr>
        <w:t>power</w:t>
      </w:r>
      <w:r w:rsidR="00591118">
        <w:t xml:space="preserve"> DHT </w:t>
      </w:r>
      <w:proofErr w:type="spellStart"/>
      <w:r w:rsidR="00591118">
        <w:t>sebelah</w:t>
      </w:r>
      <w:proofErr w:type="spellEnd"/>
      <w:r w:rsidR="00591118">
        <w:t xml:space="preserve"> </w:t>
      </w:r>
      <w:proofErr w:type="spellStart"/>
      <w:r w:rsidR="00591118">
        <w:t>kanan</w:t>
      </w:r>
      <w:proofErr w:type="spellEnd"/>
      <w:r w:rsidR="00591118">
        <w:t xml:space="preserve"> </w:t>
      </w:r>
      <w:proofErr w:type="spellStart"/>
      <w:r w:rsidR="00591118">
        <w:t>dihubungkan</w:t>
      </w:r>
      <w:proofErr w:type="spellEnd"/>
      <w:r w:rsidR="00591118">
        <w:t xml:space="preserve"> </w:t>
      </w:r>
      <w:proofErr w:type="spellStart"/>
      <w:r w:rsidR="00591118">
        <w:t>ke</w:t>
      </w:r>
      <w:proofErr w:type="spellEnd"/>
      <w:r w:rsidR="00591118">
        <w:t xml:space="preserve"> pin 3.3V </w:t>
      </w:r>
      <w:proofErr w:type="spellStart"/>
      <w:r w:rsidR="00591118">
        <w:t>terdekat</w:t>
      </w:r>
      <w:proofErr w:type="spellEnd"/>
      <w:r w:rsidR="00591118">
        <w:t xml:space="preserve"> </w:t>
      </w:r>
      <w:proofErr w:type="spellStart"/>
      <w:r w:rsidR="00591118">
        <w:t>dengan</w:t>
      </w:r>
      <w:proofErr w:type="spellEnd"/>
      <w:r w:rsidR="00591118">
        <w:t xml:space="preserve"> </w:t>
      </w:r>
      <w:proofErr w:type="spellStart"/>
      <w:r w:rsidR="00591118">
        <w:t>posisi</w:t>
      </w:r>
      <w:proofErr w:type="spellEnd"/>
      <w:r w:rsidR="00591118">
        <w:t xml:space="preserve"> </w:t>
      </w:r>
      <w:r w:rsidR="00591118">
        <w:rPr>
          <w:i/>
          <w:iCs/>
        </w:rPr>
        <w:t>slot</w:t>
      </w:r>
      <w:r w:rsidR="00591118">
        <w:t xml:space="preserve"> DHT dan pin </w:t>
      </w:r>
      <w:r w:rsidR="00591118">
        <w:rPr>
          <w:i/>
          <w:iCs/>
        </w:rPr>
        <w:t>ground</w:t>
      </w:r>
      <w:r w:rsidR="00591118">
        <w:t xml:space="preserve"> DHT </w:t>
      </w:r>
      <w:proofErr w:type="spellStart"/>
      <w:r w:rsidR="00591118">
        <w:t>sebelah</w:t>
      </w:r>
      <w:proofErr w:type="spellEnd"/>
      <w:r w:rsidR="00591118">
        <w:t xml:space="preserve"> </w:t>
      </w:r>
      <w:proofErr w:type="spellStart"/>
      <w:r w:rsidR="00591118">
        <w:t>kiri</w:t>
      </w:r>
      <w:proofErr w:type="spellEnd"/>
      <w:r w:rsidR="00591118">
        <w:t xml:space="preserve">, </w:t>
      </w:r>
      <w:r w:rsidR="00591118">
        <w:rPr>
          <w:i/>
          <w:iCs/>
        </w:rPr>
        <w:t>ground</w:t>
      </w:r>
      <w:r w:rsidR="00591118">
        <w:t xml:space="preserve"> DHT </w:t>
      </w:r>
      <w:proofErr w:type="spellStart"/>
      <w:r w:rsidR="00591118">
        <w:t>sebelah</w:t>
      </w:r>
      <w:proofErr w:type="spellEnd"/>
      <w:r w:rsidR="00591118">
        <w:t xml:space="preserve"> </w:t>
      </w:r>
      <w:proofErr w:type="spellStart"/>
      <w:r w:rsidR="00591118">
        <w:t>kanan</w:t>
      </w:r>
      <w:proofErr w:type="spellEnd"/>
      <w:r w:rsidR="00591118">
        <w:t xml:space="preserve">, dan </w:t>
      </w:r>
      <w:r w:rsidR="00591118">
        <w:rPr>
          <w:i/>
          <w:iCs/>
        </w:rPr>
        <w:t>ground</w:t>
      </w:r>
      <w:r w:rsidR="00591118">
        <w:t xml:space="preserve"> </w:t>
      </w:r>
      <w:r w:rsidR="00591118">
        <w:rPr>
          <w:i/>
          <w:iCs/>
        </w:rPr>
        <w:t>buzzer</w:t>
      </w:r>
      <w:r w:rsidR="00591118">
        <w:t xml:space="preserve"> </w:t>
      </w:r>
      <w:proofErr w:type="spellStart"/>
      <w:r w:rsidR="00591118">
        <w:t>dihubungkan</w:t>
      </w:r>
      <w:proofErr w:type="spellEnd"/>
      <w:r w:rsidR="00591118">
        <w:t xml:space="preserve"> </w:t>
      </w:r>
      <w:proofErr w:type="spellStart"/>
      <w:r w:rsidR="00591118">
        <w:t>ke</w:t>
      </w:r>
      <w:proofErr w:type="spellEnd"/>
      <w:r w:rsidR="00591118">
        <w:t xml:space="preserve"> pin </w:t>
      </w:r>
      <w:r w:rsidR="00591118">
        <w:rPr>
          <w:i/>
          <w:iCs/>
        </w:rPr>
        <w:t>ground</w:t>
      </w:r>
      <w:r w:rsidR="00591118">
        <w:t xml:space="preserve"> </w:t>
      </w:r>
      <w:proofErr w:type="spellStart"/>
      <w:r w:rsidR="00591118">
        <w:t>terdekat</w:t>
      </w:r>
      <w:proofErr w:type="spellEnd"/>
      <w:r w:rsidR="00591118">
        <w:t>.</w:t>
      </w:r>
      <w:r w:rsidR="00F012A6">
        <w:t xml:space="preserve"> </w:t>
      </w:r>
      <w:proofErr w:type="spellStart"/>
      <w:r w:rsidR="00F012A6">
        <w:t>Skematik</w:t>
      </w:r>
      <w:proofErr w:type="spellEnd"/>
      <w:r w:rsidR="00F012A6">
        <w:t xml:space="preserve"> </w:t>
      </w:r>
      <w:proofErr w:type="spellStart"/>
      <w:r w:rsidR="00F012A6">
        <w:t>perancangan</w:t>
      </w:r>
      <w:proofErr w:type="spellEnd"/>
      <w:r w:rsidR="00F012A6">
        <w:t xml:space="preserve"> </w:t>
      </w:r>
      <w:proofErr w:type="spellStart"/>
      <w:r w:rsidR="00F012A6">
        <w:t>perangkat</w:t>
      </w:r>
      <w:proofErr w:type="spellEnd"/>
      <w:r w:rsidR="00F012A6">
        <w:t xml:space="preserve"> </w:t>
      </w:r>
      <w:proofErr w:type="spellStart"/>
      <w:r w:rsidR="00F012A6">
        <w:t>keras</w:t>
      </w:r>
      <w:proofErr w:type="spellEnd"/>
      <w:r w:rsidR="00F012A6">
        <w:t xml:space="preserve"> </w:t>
      </w:r>
      <w:proofErr w:type="spellStart"/>
      <w:r w:rsidR="00F012A6">
        <w:t>tertera</w:t>
      </w:r>
      <w:proofErr w:type="spellEnd"/>
      <w:r w:rsidR="00F012A6">
        <w:t xml:space="preserve"> pada </w:t>
      </w:r>
      <w:r w:rsidR="00F012A6">
        <w:fldChar w:fldCharType="begin"/>
      </w:r>
      <w:r w:rsidR="00F012A6">
        <w:instrText xml:space="preserve"> REF _Ref186029722 \h </w:instrText>
      </w:r>
      <w:r w:rsidR="00F012A6">
        <w:fldChar w:fldCharType="separate"/>
      </w:r>
      <w:r w:rsidR="00F012A6">
        <w:t xml:space="preserve">Gambar </w:t>
      </w:r>
      <w:r w:rsidR="00F012A6">
        <w:rPr>
          <w:noProof/>
        </w:rPr>
        <w:t>3</w:t>
      </w:r>
      <w:r w:rsidR="00F012A6">
        <w:t>.</w:t>
      </w:r>
      <w:r w:rsidR="00F012A6">
        <w:rPr>
          <w:noProof/>
        </w:rPr>
        <w:t>8</w:t>
      </w:r>
      <w:r w:rsidR="00F012A6">
        <w:fldChar w:fldCharType="end"/>
      </w:r>
      <w:r w:rsidR="00F012A6">
        <w:t>.</w:t>
      </w:r>
    </w:p>
    <w:p w14:paraId="1E985A14" w14:textId="61E7390F" w:rsidR="00591118" w:rsidRDefault="00605B3A" w:rsidP="00591118">
      <w:pPr>
        <w:jc w:val="center"/>
      </w:pPr>
      <w:r>
        <w:rPr>
          <w:noProof/>
        </w:rPr>
        <w:drawing>
          <wp:inline distT="0" distB="0" distL="0" distR="0" wp14:anchorId="6D90982E" wp14:editId="1DA5B9A8">
            <wp:extent cx="4533900" cy="43092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394" t="10201"/>
                    <a:stretch/>
                  </pic:blipFill>
                  <pic:spPr bwMode="auto">
                    <a:xfrm>
                      <a:off x="0" y="0"/>
                      <a:ext cx="4538580" cy="4313659"/>
                    </a:xfrm>
                    <a:prstGeom prst="rect">
                      <a:avLst/>
                    </a:prstGeom>
                    <a:noFill/>
                    <a:ln>
                      <a:noFill/>
                    </a:ln>
                    <a:extLst>
                      <a:ext uri="{53640926-AAD7-44D8-BBD7-CCE9431645EC}">
                        <a14:shadowObscured xmlns:a14="http://schemas.microsoft.com/office/drawing/2010/main"/>
                      </a:ext>
                    </a:extLst>
                  </pic:spPr>
                </pic:pic>
              </a:graphicData>
            </a:graphic>
          </wp:inline>
        </w:drawing>
      </w:r>
    </w:p>
    <w:p w14:paraId="6F5E84E2" w14:textId="75DE2634" w:rsidR="00591118" w:rsidRDefault="00F012A6" w:rsidP="00F012A6">
      <w:pPr>
        <w:pStyle w:val="Caption"/>
      </w:pPr>
      <w:bookmarkStart w:id="20" w:name="_Ref186029722"/>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8</w:t>
      </w:r>
      <w:r w:rsidR="003E33A8">
        <w:fldChar w:fldCharType="end"/>
      </w:r>
      <w:bookmarkEnd w:id="20"/>
      <w:r>
        <w:t xml:space="preserve"> </w:t>
      </w:r>
      <w:proofErr w:type="spellStart"/>
      <w:r>
        <w:t>Skematik</w:t>
      </w:r>
      <w:proofErr w:type="spellEnd"/>
      <w:r>
        <w:t xml:space="preserve"> </w:t>
      </w:r>
      <w:proofErr w:type="spellStart"/>
      <w:r>
        <w:t>Perancangan</w:t>
      </w:r>
      <w:proofErr w:type="spellEnd"/>
    </w:p>
    <w:p w14:paraId="4D611904" w14:textId="77777777" w:rsidR="00F012A6" w:rsidRPr="00591118" w:rsidRDefault="00F012A6" w:rsidP="00591118"/>
    <w:p w14:paraId="196136B0" w14:textId="511A802F" w:rsidR="009019AB" w:rsidRDefault="009019AB" w:rsidP="009019AB">
      <w:pPr>
        <w:pStyle w:val="Heading3"/>
        <w:ind w:left="540"/>
      </w:pPr>
      <w:proofErr w:type="spellStart"/>
      <w:r>
        <w:t>Penggunaan</w:t>
      </w:r>
      <w:proofErr w:type="spellEnd"/>
      <w:r>
        <w:t xml:space="preserve"> Arduino</w:t>
      </w:r>
    </w:p>
    <w:p w14:paraId="129187E8" w14:textId="78F5A2E7" w:rsidR="00887AAB" w:rsidRDefault="003C5A4D" w:rsidP="009019AB">
      <w:pPr>
        <w:pStyle w:val="paragraf"/>
      </w:pPr>
      <w:r>
        <w:t xml:space="preserve">Program pada ESP8266 </w:t>
      </w:r>
      <w:proofErr w:type="spellStart"/>
      <w:r>
        <w:t>akan</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pustaka</w:t>
      </w:r>
      <w:proofErr w:type="spellEnd"/>
      <w:r>
        <w:t xml:space="preserve"> </w:t>
      </w:r>
      <w:proofErr w:type="spellStart"/>
      <w:r>
        <w:t>PlatformIO</w:t>
      </w:r>
      <w:proofErr w:type="spellEnd"/>
      <w:r>
        <w:t xml:space="preserve"> </w:t>
      </w:r>
      <w:proofErr w:type="spellStart"/>
      <w:r>
        <w:t>dari</w:t>
      </w:r>
      <w:proofErr w:type="spellEnd"/>
      <w:r>
        <w:t xml:space="preserve"> </w:t>
      </w:r>
      <w:r w:rsidRPr="003C5A4D">
        <w:t>Visual Studio Co</w:t>
      </w:r>
      <w:r>
        <w:t xml:space="preserve">de </w:t>
      </w:r>
      <w:proofErr w:type="spellStart"/>
      <w:r>
        <w:t>untuk</w:t>
      </w:r>
      <w:proofErr w:type="spellEnd"/>
      <w:r>
        <w:t xml:space="preserve"> </w:t>
      </w:r>
      <w:proofErr w:type="spellStart"/>
      <w:r>
        <w:t>melakukan</w:t>
      </w:r>
      <w:proofErr w:type="spellEnd"/>
      <w:r>
        <w:t xml:space="preserve"> </w:t>
      </w:r>
      <w:proofErr w:type="spellStart"/>
      <w:r>
        <w:t>pembangunan</w:t>
      </w:r>
      <w:proofErr w:type="spellEnd"/>
      <w:r>
        <w:t xml:space="preserve"> dan </w:t>
      </w:r>
      <w:proofErr w:type="spellStart"/>
      <w:r>
        <w:t>pengunggahan</w:t>
      </w:r>
      <w:proofErr w:type="spellEnd"/>
      <w:r>
        <w:t xml:space="preserve"> program </w:t>
      </w:r>
      <w:proofErr w:type="spellStart"/>
      <w:r>
        <w:lastRenderedPageBreak/>
        <w:t>untuk</w:t>
      </w:r>
      <w:proofErr w:type="spellEnd"/>
      <w:r>
        <w:t xml:space="preserve"> ESP8266. </w:t>
      </w:r>
      <w:r w:rsidR="00887AAB">
        <w:t xml:space="preserve">Kode program </w:t>
      </w:r>
      <w:proofErr w:type="spellStart"/>
      <w:r w:rsidR="00887AAB">
        <w:t>dapat</w:t>
      </w:r>
      <w:proofErr w:type="spellEnd"/>
      <w:r w:rsidR="00887AAB">
        <w:t xml:space="preserve"> </w:t>
      </w:r>
      <w:proofErr w:type="spellStart"/>
      <w:r w:rsidR="00887AAB">
        <w:t>diakses</w:t>
      </w:r>
      <w:proofErr w:type="spellEnd"/>
      <w:r w:rsidR="00887AAB">
        <w:t xml:space="preserve"> </w:t>
      </w:r>
      <w:proofErr w:type="spellStart"/>
      <w:r w:rsidR="00887AAB">
        <w:t>melalui</w:t>
      </w:r>
      <w:proofErr w:type="spellEnd"/>
      <w:r w:rsidR="00887AAB">
        <w:t xml:space="preserve"> URL </w:t>
      </w:r>
      <w:hyperlink r:id="rId20" w:history="1">
        <w:r w:rsidR="00887AAB" w:rsidRPr="008D05FC">
          <w:rPr>
            <w:rStyle w:val="Hyperlink"/>
          </w:rPr>
          <w:t>https://github.com/roberika/iot-esp</w:t>
        </w:r>
      </w:hyperlink>
      <w:r w:rsidR="00887AAB">
        <w:t>.</w:t>
      </w:r>
    </w:p>
    <w:p w14:paraId="00B47567" w14:textId="3F5A9EF9" w:rsidR="009019AB" w:rsidRDefault="0047435D" w:rsidP="009019AB">
      <w:pPr>
        <w:pStyle w:val="paragraf"/>
      </w:pPr>
      <w:r>
        <w:t xml:space="preserve">Program </w:t>
      </w:r>
      <w:proofErr w:type="spellStart"/>
      <w:r>
        <w:t>melakukan</w:t>
      </w:r>
      <w:proofErr w:type="spellEnd"/>
      <w:r>
        <w:t xml:space="preserve"> </w:t>
      </w:r>
      <w:proofErr w:type="spellStart"/>
      <w:r>
        <w:t>beberapa</w:t>
      </w:r>
      <w:proofErr w:type="spellEnd"/>
      <w:r>
        <w:t xml:space="preserve"> </w:t>
      </w:r>
      <w:proofErr w:type="spellStart"/>
      <w:r>
        <w:t>pengaturan</w:t>
      </w:r>
      <w:proofErr w:type="spellEnd"/>
      <w:r>
        <w:t xml:space="preserve"> global </w:t>
      </w:r>
      <w:proofErr w:type="spellStart"/>
      <w:r>
        <w:t>seperti</w:t>
      </w:r>
      <w:proofErr w:type="spellEnd"/>
      <w:r>
        <w:t xml:space="preserve"> </w:t>
      </w:r>
      <w:proofErr w:type="spellStart"/>
      <w:r>
        <w:t>deklarasi</w:t>
      </w:r>
      <w:proofErr w:type="spellEnd"/>
      <w:r>
        <w:t xml:space="preserve"> </w:t>
      </w:r>
      <w:proofErr w:type="spellStart"/>
      <w:r>
        <w:t>penggunaan</w:t>
      </w:r>
      <w:proofErr w:type="spellEnd"/>
      <w:r>
        <w:t xml:space="preserve"> </w:t>
      </w:r>
      <w:proofErr w:type="spellStart"/>
      <w:r>
        <w:t>pustaka</w:t>
      </w:r>
      <w:proofErr w:type="spellEnd"/>
      <w:r>
        <w:t xml:space="preserve"> pada program dan </w:t>
      </w:r>
      <w:proofErr w:type="spellStart"/>
      <w:r>
        <w:t>konfigurasi</w:t>
      </w:r>
      <w:proofErr w:type="spellEnd"/>
      <w:r>
        <w:t xml:space="preserve"> program. Pustaka yang </w:t>
      </w:r>
      <w:proofErr w:type="spellStart"/>
      <w:r>
        <w:t>digunakan</w:t>
      </w:r>
      <w:proofErr w:type="spellEnd"/>
      <w:r>
        <w:t xml:space="preserve"> </w:t>
      </w:r>
      <w:proofErr w:type="spellStart"/>
      <w:r>
        <w:t>meliputi</w:t>
      </w:r>
      <w:proofErr w:type="spellEnd"/>
      <w:r>
        <w:t xml:space="preserve"> </w:t>
      </w:r>
      <w:proofErr w:type="spellStart"/>
      <w:r>
        <w:t>pustaka</w:t>
      </w:r>
      <w:proofErr w:type="spellEnd"/>
      <w:r>
        <w:t xml:space="preserve"> Arduino, </w:t>
      </w:r>
      <w:proofErr w:type="spellStart"/>
      <w:r>
        <w:t>pustaka-pustaka</w:t>
      </w:r>
      <w:proofErr w:type="spellEnd"/>
      <w:r>
        <w:t xml:space="preserve"> </w:t>
      </w:r>
      <w:proofErr w:type="spellStart"/>
      <w:r>
        <w:t>untuk</w:t>
      </w:r>
      <w:proofErr w:type="spellEnd"/>
      <w:r>
        <w:t xml:space="preserve"> </w:t>
      </w:r>
      <w:proofErr w:type="spellStart"/>
      <w:r>
        <w:t>koneksi</w:t>
      </w:r>
      <w:proofErr w:type="spellEnd"/>
      <w:r>
        <w:t xml:space="preserve"> </w:t>
      </w:r>
      <w:r>
        <w:rPr>
          <w:i/>
          <w:iCs/>
        </w:rPr>
        <w:t>Wi-Fi</w:t>
      </w:r>
      <w:r>
        <w:t xml:space="preserve"> pada ESP8266, </w:t>
      </w:r>
      <w:proofErr w:type="spellStart"/>
      <w:r>
        <w:t>pustaka</w:t>
      </w:r>
      <w:proofErr w:type="spellEnd"/>
      <w:r>
        <w:t xml:space="preserve"> </w:t>
      </w:r>
      <w:proofErr w:type="spellStart"/>
      <w:r w:rsidRPr="0047435D">
        <w:t>FirebaseClient</w:t>
      </w:r>
      <w:proofErr w:type="spellEnd"/>
      <w:r>
        <w:t xml:space="preserve">, </w:t>
      </w:r>
      <w:proofErr w:type="spellStart"/>
      <w:r>
        <w:t>pustaka</w:t>
      </w:r>
      <w:proofErr w:type="spellEnd"/>
      <w:r>
        <w:t xml:space="preserve"> </w:t>
      </w:r>
      <w:proofErr w:type="spellStart"/>
      <w:r>
        <w:t>AdafruitSensor</w:t>
      </w:r>
      <w:proofErr w:type="spellEnd"/>
      <w:r>
        <w:t xml:space="preserve"> dan DHT </w:t>
      </w:r>
      <w:proofErr w:type="spellStart"/>
      <w:r>
        <w:t>unutk</w:t>
      </w:r>
      <w:proofErr w:type="spellEnd"/>
      <w:r>
        <w:t xml:space="preserve"> </w:t>
      </w:r>
      <w:proofErr w:type="spellStart"/>
      <w:r>
        <w:t>penggunaan</w:t>
      </w:r>
      <w:proofErr w:type="spellEnd"/>
      <w:r>
        <w:t xml:space="preserve"> DHT11, </w:t>
      </w:r>
      <w:proofErr w:type="spellStart"/>
      <w:r>
        <w:t>pustaka</w:t>
      </w:r>
      <w:proofErr w:type="spellEnd"/>
      <w:r>
        <w:t xml:space="preserve"> JSON oleh </w:t>
      </w:r>
      <w:proofErr w:type="spellStart"/>
      <w:r>
        <w:t>nlohmann</w:t>
      </w:r>
      <w:proofErr w:type="spellEnd"/>
      <w:r>
        <w:t xml:space="preserve">, dan </w:t>
      </w:r>
      <w:proofErr w:type="spellStart"/>
      <w:r>
        <w:t>pustaka</w:t>
      </w:r>
      <w:proofErr w:type="spellEnd"/>
      <w:r>
        <w:t xml:space="preserve"> </w:t>
      </w:r>
      <w:r>
        <w:rPr>
          <w:i/>
          <w:iCs/>
        </w:rPr>
        <w:t>time</w:t>
      </w:r>
      <w:r>
        <w:t xml:space="preserve"> </w:t>
      </w:r>
      <w:proofErr w:type="spellStart"/>
      <w:r>
        <w:t>untuk</w:t>
      </w:r>
      <w:proofErr w:type="spellEnd"/>
      <w:r>
        <w:t xml:space="preserve"> </w:t>
      </w:r>
      <w:proofErr w:type="spellStart"/>
      <w:r>
        <w:t>pengaturan</w:t>
      </w:r>
      <w:proofErr w:type="spellEnd"/>
      <w:r>
        <w:t xml:space="preserve"> </w:t>
      </w:r>
      <w:proofErr w:type="spellStart"/>
      <w:r>
        <w:t>pencatatan</w:t>
      </w:r>
      <w:proofErr w:type="spellEnd"/>
      <w:r>
        <w:t xml:space="preserve"> </w:t>
      </w:r>
      <w:proofErr w:type="spellStart"/>
      <w:r>
        <w:t>waktu</w:t>
      </w:r>
      <w:proofErr w:type="spellEnd"/>
      <w:r>
        <w:t xml:space="preserve">. </w:t>
      </w:r>
      <w:proofErr w:type="spellStart"/>
      <w:r w:rsidR="003C5A4D">
        <w:t>Pengaturan</w:t>
      </w:r>
      <w:proofErr w:type="spellEnd"/>
      <w:r w:rsidR="003C5A4D">
        <w:t xml:space="preserve"> </w:t>
      </w:r>
      <w:proofErr w:type="spellStart"/>
      <w:r w:rsidR="003C5A4D">
        <w:t>jaringan</w:t>
      </w:r>
      <w:proofErr w:type="spellEnd"/>
      <w:r w:rsidR="003C5A4D">
        <w:t xml:space="preserve"> </w:t>
      </w:r>
      <w:r w:rsidR="003C5A4D">
        <w:rPr>
          <w:i/>
          <w:iCs/>
        </w:rPr>
        <w:t>Wi-Fi</w:t>
      </w:r>
      <w:r w:rsidR="003C5A4D">
        <w:t xml:space="preserve"> dan </w:t>
      </w:r>
      <w:proofErr w:type="spellStart"/>
      <w:r w:rsidR="003C5A4D">
        <w:t>konfigurasi</w:t>
      </w:r>
      <w:proofErr w:type="spellEnd"/>
      <w:r w:rsidR="003C5A4D">
        <w:t xml:space="preserve"> </w:t>
      </w:r>
      <w:proofErr w:type="spellStart"/>
      <w:r w:rsidR="003C5A4D">
        <w:t>layanan</w:t>
      </w:r>
      <w:proofErr w:type="spellEnd"/>
      <w:r w:rsidR="003C5A4D">
        <w:t xml:space="preserve"> </w:t>
      </w:r>
      <w:r w:rsidR="003C5A4D">
        <w:rPr>
          <w:i/>
          <w:iCs/>
        </w:rPr>
        <w:t>Firebase</w:t>
      </w:r>
      <w:r w:rsidR="003C5A4D">
        <w:t xml:space="preserve"> </w:t>
      </w:r>
      <w:proofErr w:type="spellStart"/>
      <w:r w:rsidR="003C5A4D">
        <w:t>dilakukan</w:t>
      </w:r>
      <w:proofErr w:type="spellEnd"/>
      <w:r w:rsidR="003C5A4D">
        <w:t xml:space="preserve"> </w:t>
      </w:r>
      <w:proofErr w:type="spellStart"/>
      <w:r w:rsidR="003C5A4D">
        <w:t>melalui</w:t>
      </w:r>
      <w:proofErr w:type="spellEnd"/>
      <w:r w:rsidR="003C5A4D">
        <w:t xml:space="preserve"> </w:t>
      </w:r>
      <w:proofErr w:type="spellStart"/>
      <w:r w:rsidR="003C5A4D">
        <w:t>kode</w:t>
      </w:r>
      <w:proofErr w:type="spellEnd"/>
      <w:r w:rsidR="003C5A4D">
        <w:t xml:space="preserve"> program. Kode program </w:t>
      </w:r>
      <w:proofErr w:type="spellStart"/>
      <w:r w:rsidR="003C5A4D">
        <w:t>untuk</w:t>
      </w:r>
      <w:proofErr w:type="spellEnd"/>
      <w:r w:rsidR="003C5A4D">
        <w:t xml:space="preserve"> </w:t>
      </w:r>
      <w:proofErr w:type="spellStart"/>
      <w:r w:rsidR="003C5A4D">
        <w:t>melakukan</w:t>
      </w:r>
      <w:proofErr w:type="spellEnd"/>
      <w:r w:rsidR="003C5A4D">
        <w:t xml:space="preserve"> </w:t>
      </w:r>
      <w:proofErr w:type="spellStart"/>
      <w:r w:rsidR="003C5A4D">
        <w:t>pengaturan</w:t>
      </w:r>
      <w:proofErr w:type="spellEnd"/>
      <w:r w:rsidR="003C5A4D">
        <w:t xml:space="preserve"> </w:t>
      </w:r>
      <w:proofErr w:type="spellStart"/>
      <w:r>
        <w:t>tersebut</w:t>
      </w:r>
      <w:proofErr w:type="spellEnd"/>
      <w:r w:rsidR="003C5A4D">
        <w:t xml:space="preserve"> </w:t>
      </w:r>
      <w:proofErr w:type="spellStart"/>
      <w:r w:rsidR="003C5A4D">
        <w:t>dilampirkan</w:t>
      </w:r>
      <w:proofErr w:type="spellEnd"/>
      <w:r w:rsidR="003C5A4D">
        <w:t xml:space="preserve"> pada </w:t>
      </w:r>
      <w:r>
        <w:fldChar w:fldCharType="begin"/>
      </w:r>
      <w:r>
        <w:instrText xml:space="preserve"> REF _Ref186031206 \h </w:instrText>
      </w:r>
      <w:r>
        <w:fldChar w:fldCharType="separate"/>
      </w:r>
      <w:r>
        <w:t xml:space="preserve">Gambar </w:t>
      </w:r>
      <w:r>
        <w:rPr>
          <w:noProof/>
        </w:rPr>
        <w:t>3</w:t>
      </w:r>
      <w:r>
        <w:t>.</w:t>
      </w:r>
      <w:r>
        <w:rPr>
          <w:noProof/>
        </w:rPr>
        <w:t>9</w:t>
      </w:r>
      <w:r>
        <w:fldChar w:fldCharType="end"/>
      </w:r>
      <w:r w:rsidR="003C5A4D">
        <w:t>.</w:t>
      </w:r>
    </w:p>
    <w:tbl>
      <w:tblPr>
        <w:tblStyle w:val="TableGrid"/>
        <w:tblW w:w="0" w:type="auto"/>
        <w:tblCellMar>
          <w:top w:w="115" w:type="dxa"/>
          <w:bottom w:w="115" w:type="dxa"/>
        </w:tblCellMar>
        <w:tblLook w:val="04A0" w:firstRow="1" w:lastRow="0" w:firstColumn="1" w:lastColumn="0" w:noHBand="0" w:noVBand="1"/>
      </w:tblPr>
      <w:tblGrid>
        <w:gridCol w:w="7927"/>
      </w:tblGrid>
      <w:tr w:rsidR="0047435D" w:rsidRPr="0047435D" w14:paraId="577EFFA2" w14:textId="77777777" w:rsidTr="0047435D">
        <w:tc>
          <w:tcPr>
            <w:tcW w:w="7927" w:type="dxa"/>
          </w:tcPr>
          <w:p w14:paraId="49F3FF05" w14:textId="008038F3" w:rsidR="00E24978" w:rsidRPr="00E24978" w:rsidRDefault="00E24978"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E24978">
              <w:rPr>
                <w:rFonts w:ascii="Consolas" w:eastAsia="Times New Roman" w:hAnsi="Consolas"/>
                <w:color w:val="008000"/>
                <w:sz w:val="18"/>
                <w:szCs w:val="18"/>
                <w:lang w:val="en-ID" w:eastAsia="ja-JP"/>
              </w:rPr>
              <w:t xml:space="preserve">// </w:t>
            </w:r>
            <w:proofErr w:type="spellStart"/>
            <w:r>
              <w:rPr>
                <w:rFonts w:ascii="Consolas" w:eastAsia="Times New Roman" w:hAnsi="Consolas"/>
                <w:color w:val="008000"/>
                <w:sz w:val="18"/>
                <w:szCs w:val="18"/>
                <w:lang w:val="en-ID" w:eastAsia="ja-JP"/>
              </w:rPr>
              <w:t>Impor</w:t>
            </w:r>
            <w:proofErr w:type="spellEnd"/>
            <w:r>
              <w:rPr>
                <w:rFonts w:ascii="Consolas" w:eastAsia="Times New Roman" w:hAnsi="Consolas"/>
                <w:color w:val="008000"/>
                <w:sz w:val="18"/>
                <w:szCs w:val="18"/>
                <w:lang w:val="en-ID" w:eastAsia="ja-JP"/>
              </w:rPr>
              <w:t xml:space="preserve"> </w:t>
            </w:r>
            <w:proofErr w:type="spellStart"/>
            <w:r>
              <w:rPr>
                <w:rFonts w:ascii="Consolas" w:eastAsia="Times New Roman" w:hAnsi="Consolas"/>
                <w:color w:val="008000"/>
                <w:sz w:val="18"/>
                <w:szCs w:val="18"/>
                <w:lang w:val="en-ID" w:eastAsia="ja-JP"/>
              </w:rPr>
              <w:t>pustaka</w:t>
            </w:r>
            <w:proofErr w:type="spellEnd"/>
          </w:p>
          <w:p w14:paraId="2A54E05E" w14:textId="5B5794CA"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&lt;</w:t>
            </w:r>
            <w:proofErr w:type="spellStart"/>
            <w:r w:rsidRPr="0047435D">
              <w:rPr>
                <w:rFonts w:ascii="Consolas" w:eastAsia="Times New Roman" w:hAnsi="Consolas"/>
                <w:color w:val="A31515"/>
                <w:sz w:val="18"/>
                <w:szCs w:val="18"/>
                <w:lang w:val="en-ID" w:eastAsia="ja-JP"/>
              </w:rPr>
              <w:t>Arduino.h</w:t>
            </w:r>
            <w:proofErr w:type="spellEnd"/>
            <w:r w:rsidRPr="0047435D">
              <w:rPr>
                <w:rFonts w:ascii="Consolas" w:eastAsia="Times New Roman" w:hAnsi="Consolas"/>
                <w:color w:val="A31515"/>
                <w:sz w:val="18"/>
                <w:szCs w:val="18"/>
                <w:lang w:val="en-ID" w:eastAsia="ja-JP"/>
              </w:rPr>
              <w:t>&gt;</w:t>
            </w:r>
          </w:p>
          <w:p w14:paraId="15305037"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&lt;ESP8266WiFi.h&gt;</w:t>
            </w:r>
          </w:p>
          <w:p w14:paraId="79820E31"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&lt;</w:t>
            </w:r>
            <w:proofErr w:type="spellStart"/>
            <w:r w:rsidRPr="0047435D">
              <w:rPr>
                <w:rFonts w:ascii="Consolas" w:eastAsia="Times New Roman" w:hAnsi="Consolas"/>
                <w:color w:val="A31515"/>
                <w:sz w:val="18"/>
                <w:szCs w:val="18"/>
                <w:lang w:val="en-ID" w:eastAsia="ja-JP"/>
              </w:rPr>
              <w:t>WiFiClientSecure.h</w:t>
            </w:r>
            <w:proofErr w:type="spellEnd"/>
            <w:r w:rsidRPr="0047435D">
              <w:rPr>
                <w:rFonts w:ascii="Consolas" w:eastAsia="Times New Roman" w:hAnsi="Consolas"/>
                <w:color w:val="A31515"/>
                <w:sz w:val="18"/>
                <w:szCs w:val="18"/>
                <w:lang w:val="en-ID" w:eastAsia="ja-JP"/>
              </w:rPr>
              <w:t>&gt;</w:t>
            </w:r>
          </w:p>
          <w:p w14:paraId="0D676132"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&lt;</w:t>
            </w:r>
            <w:proofErr w:type="spellStart"/>
            <w:r w:rsidRPr="0047435D">
              <w:rPr>
                <w:rFonts w:ascii="Consolas" w:eastAsia="Times New Roman" w:hAnsi="Consolas"/>
                <w:color w:val="A31515"/>
                <w:sz w:val="18"/>
                <w:szCs w:val="18"/>
                <w:lang w:val="en-ID" w:eastAsia="ja-JP"/>
              </w:rPr>
              <w:t>FirebaseClient.h</w:t>
            </w:r>
            <w:proofErr w:type="spellEnd"/>
            <w:r w:rsidRPr="0047435D">
              <w:rPr>
                <w:rFonts w:ascii="Consolas" w:eastAsia="Times New Roman" w:hAnsi="Consolas"/>
                <w:color w:val="A31515"/>
                <w:sz w:val="18"/>
                <w:szCs w:val="18"/>
                <w:lang w:val="en-ID" w:eastAsia="ja-JP"/>
              </w:rPr>
              <w:t>&gt;</w:t>
            </w:r>
          </w:p>
          <w:p w14:paraId="52086426"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&lt;</w:t>
            </w:r>
            <w:proofErr w:type="spellStart"/>
            <w:r w:rsidRPr="0047435D">
              <w:rPr>
                <w:rFonts w:ascii="Consolas" w:eastAsia="Times New Roman" w:hAnsi="Consolas"/>
                <w:color w:val="A31515"/>
                <w:sz w:val="18"/>
                <w:szCs w:val="18"/>
                <w:lang w:val="en-ID" w:eastAsia="ja-JP"/>
              </w:rPr>
              <w:t>nlohmann</w:t>
            </w:r>
            <w:proofErr w:type="spellEnd"/>
            <w:r w:rsidRPr="0047435D">
              <w:rPr>
                <w:rFonts w:ascii="Consolas" w:eastAsia="Times New Roman" w:hAnsi="Consolas"/>
                <w:color w:val="A31515"/>
                <w:sz w:val="18"/>
                <w:szCs w:val="18"/>
                <w:lang w:val="en-ID" w:eastAsia="ja-JP"/>
              </w:rPr>
              <w:t>/json.hpp&gt;</w:t>
            </w:r>
          </w:p>
          <w:p w14:paraId="26F6ED5C"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&lt;</w:t>
            </w:r>
            <w:proofErr w:type="spellStart"/>
            <w:r w:rsidRPr="0047435D">
              <w:rPr>
                <w:rFonts w:ascii="Consolas" w:eastAsia="Times New Roman" w:hAnsi="Consolas"/>
                <w:color w:val="A31515"/>
                <w:sz w:val="18"/>
                <w:szCs w:val="18"/>
                <w:lang w:val="en-ID" w:eastAsia="ja-JP"/>
              </w:rPr>
              <w:t>Adafruit_Sensor.h</w:t>
            </w:r>
            <w:proofErr w:type="spellEnd"/>
            <w:r w:rsidRPr="0047435D">
              <w:rPr>
                <w:rFonts w:ascii="Consolas" w:eastAsia="Times New Roman" w:hAnsi="Consolas"/>
                <w:color w:val="A31515"/>
                <w:sz w:val="18"/>
                <w:szCs w:val="18"/>
                <w:lang w:val="en-ID" w:eastAsia="ja-JP"/>
              </w:rPr>
              <w:t>&gt;</w:t>
            </w:r>
          </w:p>
          <w:p w14:paraId="69FC96F2"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w:t>
            </w:r>
            <w:proofErr w:type="spellStart"/>
            <w:r w:rsidRPr="0047435D">
              <w:rPr>
                <w:rFonts w:ascii="Consolas" w:eastAsia="Times New Roman" w:hAnsi="Consolas"/>
                <w:color w:val="A31515"/>
                <w:sz w:val="18"/>
                <w:szCs w:val="18"/>
                <w:lang w:val="en-ID" w:eastAsia="ja-JP"/>
              </w:rPr>
              <w:t>DHT.h</w:t>
            </w:r>
            <w:proofErr w:type="spellEnd"/>
            <w:r w:rsidRPr="0047435D">
              <w:rPr>
                <w:rFonts w:ascii="Consolas" w:eastAsia="Times New Roman" w:hAnsi="Consolas"/>
                <w:color w:val="A31515"/>
                <w:sz w:val="18"/>
                <w:szCs w:val="18"/>
                <w:lang w:val="en-ID" w:eastAsia="ja-JP"/>
              </w:rPr>
              <w:t>"</w:t>
            </w:r>
          </w:p>
          <w:p w14:paraId="1A37A86B" w14:textId="46CAE09D" w:rsidR="0047435D" w:rsidRDefault="0047435D" w:rsidP="0047435D">
            <w:pPr>
              <w:shd w:val="clear" w:color="auto" w:fill="FFFFFF"/>
              <w:suppressAutoHyphens w:val="0"/>
              <w:spacing w:after="0" w:line="240" w:lineRule="auto"/>
              <w:rPr>
                <w:rFonts w:ascii="Consolas" w:eastAsia="Times New Roman" w:hAnsi="Consolas"/>
                <w:color w:val="A31515"/>
                <w:sz w:val="18"/>
                <w:szCs w:val="18"/>
                <w:lang w:val="en-ID" w:eastAsia="ja-JP"/>
              </w:rPr>
            </w:pPr>
            <w:r w:rsidRPr="0047435D">
              <w:rPr>
                <w:rFonts w:ascii="Consolas" w:eastAsia="Times New Roman" w:hAnsi="Consolas"/>
                <w:color w:val="AF00DB"/>
                <w:sz w:val="18"/>
                <w:szCs w:val="18"/>
                <w:lang w:val="en-ID" w:eastAsia="ja-JP"/>
              </w:rPr>
              <w:t>#include</w:t>
            </w:r>
            <w:r w:rsidRPr="0047435D">
              <w:rPr>
                <w:rFonts w:ascii="Consolas" w:eastAsia="Times New Roman" w:hAnsi="Consolas"/>
                <w:color w:val="0000FF"/>
                <w:sz w:val="18"/>
                <w:szCs w:val="18"/>
                <w:lang w:val="en-ID" w:eastAsia="ja-JP"/>
              </w:rPr>
              <w:t xml:space="preserve"> </w:t>
            </w:r>
            <w:r w:rsidRPr="0047435D">
              <w:rPr>
                <w:rFonts w:ascii="Consolas" w:eastAsia="Times New Roman" w:hAnsi="Consolas"/>
                <w:color w:val="A31515"/>
                <w:sz w:val="18"/>
                <w:szCs w:val="18"/>
                <w:lang w:val="en-ID" w:eastAsia="ja-JP"/>
              </w:rPr>
              <w:t>"</w:t>
            </w:r>
            <w:proofErr w:type="spellStart"/>
            <w:r w:rsidRPr="0047435D">
              <w:rPr>
                <w:rFonts w:ascii="Consolas" w:eastAsia="Times New Roman" w:hAnsi="Consolas"/>
                <w:color w:val="A31515"/>
                <w:sz w:val="18"/>
                <w:szCs w:val="18"/>
                <w:lang w:val="en-ID" w:eastAsia="ja-JP"/>
              </w:rPr>
              <w:t>time.h</w:t>
            </w:r>
            <w:proofErr w:type="spellEnd"/>
            <w:r w:rsidRPr="0047435D">
              <w:rPr>
                <w:rFonts w:ascii="Consolas" w:eastAsia="Times New Roman" w:hAnsi="Consolas"/>
                <w:color w:val="A31515"/>
                <w:sz w:val="18"/>
                <w:szCs w:val="18"/>
                <w:lang w:val="en-ID" w:eastAsia="ja-JP"/>
              </w:rPr>
              <w:t>"</w:t>
            </w:r>
          </w:p>
          <w:p w14:paraId="7017C13F" w14:textId="77777777" w:rsidR="00E24978" w:rsidRPr="0047435D" w:rsidRDefault="00E24978" w:rsidP="0047435D">
            <w:pPr>
              <w:shd w:val="clear" w:color="auto" w:fill="FFFFFF"/>
              <w:suppressAutoHyphens w:val="0"/>
              <w:spacing w:after="0" w:line="240" w:lineRule="auto"/>
              <w:rPr>
                <w:rFonts w:ascii="Consolas" w:eastAsia="Times New Roman" w:hAnsi="Consolas"/>
                <w:color w:val="3B3B3B"/>
                <w:sz w:val="18"/>
                <w:szCs w:val="18"/>
                <w:lang w:val="en-ID" w:eastAsia="ja-JP"/>
              </w:rPr>
            </w:pPr>
          </w:p>
          <w:p w14:paraId="6444D6ED" w14:textId="2D58056F"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3B3B3B"/>
                <w:sz w:val="18"/>
                <w:szCs w:val="18"/>
                <w:lang w:val="en-ID" w:eastAsia="ja-JP"/>
              </w:rPr>
              <w:t> </w:t>
            </w:r>
            <w:r w:rsidR="00E24978" w:rsidRPr="00E24978">
              <w:rPr>
                <w:rFonts w:ascii="Consolas" w:eastAsia="Times New Roman" w:hAnsi="Consolas"/>
                <w:color w:val="008000"/>
                <w:sz w:val="18"/>
                <w:szCs w:val="18"/>
                <w:lang w:val="en-ID" w:eastAsia="ja-JP"/>
              </w:rPr>
              <w:t xml:space="preserve">// </w:t>
            </w:r>
            <w:proofErr w:type="spellStart"/>
            <w:r w:rsidR="00E24978">
              <w:rPr>
                <w:rFonts w:ascii="Consolas" w:eastAsia="Times New Roman" w:hAnsi="Consolas"/>
                <w:color w:val="008000"/>
                <w:sz w:val="18"/>
                <w:szCs w:val="18"/>
                <w:lang w:val="en-ID" w:eastAsia="ja-JP"/>
              </w:rPr>
              <w:t>Setelan</w:t>
            </w:r>
            <w:proofErr w:type="spellEnd"/>
            <w:r w:rsidR="00E24978" w:rsidRPr="00E24978">
              <w:rPr>
                <w:rFonts w:ascii="Consolas" w:eastAsia="Times New Roman" w:hAnsi="Consolas"/>
                <w:color w:val="008000"/>
                <w:sz w:val="18"/>
                <w:szCs w:val="18"/>
                <w:lang w:val="en-ID" w:eastAsia="ja-JP"/>
              </w:rPr>
              <w:t xml:space="preserve"> </w:t>
            </w:r>
            <w:r w:rsidR="00E24978">
              <w:rPr>
                <w:rFonts w:ascii="Consolas" w:eastAsia="Times New Roman" w:hAnsi="Consolas"/>
                <w:color w:val="008000"/>
                <w:sz w:val="18"/>
                <w:szCs w:val="18"/>
                <w:lang w:val="en-ID" w:eastAsia="ja-JP"/>
              </w:rPr>
              <w:t>database Firebase</w:t>
            </w:r>
          </w:p>
          <w:p w14:paraId="3FF63BEE"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WIFI_SSID </w:t>
            </w:r>
            <w:r w:rsidRPr="0047435D">
              <w:rPr>
                <w:rFonts w:ascii="Consolas" w:eastAsia="Times New Roman" w:hAnsi="Consolas"/>
                <w:color w:val="A31515"/>
                <w:sz w:val="18"/>
                <w:szCs w:val="18"/>
                <w:lang w:val="en-ID" w:eastAsia="ja-JP"/>
              </w:rPr>
              <w:t>"</w:t>
            </w:r>
            <w:proofErr w:type="spellStart"/>
            <w:r w:rsidRPr="0047435D">
              <w:rPr>
                <w:rFonts w:ascii="Consolas" w:eastAsia="Times New Roman" w:hAnsi="Consolas"/>
                <w:color w:val="A31515"/>
                <w:sz w:val="18"/>
                <w:szCs w:val="18"/>
                <w:lang w:val="en-ID" w:eastAsia="ja-JP"/>
              </w:rPr>
              <w:t>Wifi</w:t>
            </w:r>
            <w:proofErr w:type="spellEnd"/>
            <w:r w:rsidRPr="0047435D">
              <w:rPr>
                <w:rFonts w:ascii="Consolas" w:eastAsia="Times New Roman" w:hAnsi="Consolas"/>
                <w:color w:val="A31515"/>
                <w:sz w:val="18"/>
                <w:szCs w:val="18"/>
                <w:lang w:val="en-ID" w:eastAsia="ja-JP"/>
              </w:rPr>
              <w:t xml:space="preserve"> </w:t>
            </w:r>
            <w:proofErr w:type="spellStart"/>
            <w:r w:rsidRPr="0047435D">
              <w:rPr>
                <w:rFonts w:ascii="Consolas" w:eastAsia="Times New Roman" w:hAnsi="Consolas"/>
                <w:color w:val="A31515"/>
                <w:sz w:val="18"/>
                <w:szCs w:val="18"/>
                <w:lang w:val="en-ID" w:eastAsia="ja-JP"/>
              </w:rPr>
              <w:t>Rumah</w:t>
            </w:r>
            <w:proofErr w:type="spellEnd"/>
            <w:r w:rsidRPr="0047435D">
              <w:rPr>
                <w:rFonts w:ascii="Consolas" w:eastAsia="Times New Roman" w:hAnsi="Consolas"/>
                <w:color w:val="A31515"/>
                <w:sz w:val="18"/>
                <w:szCs w:val="18"/>
                <w:lang w:val="en-ID" w:eastAsia="ja-JP"/>
              </w:rPr>
              <w:t>"</w:t>
            </w:r>
            <w:r w:rsidRPr="0047435D">
              <w:rPr>
                <w:rFonts w:ascii="Consolas" w:eastAsia="Times New Roman" w:hAnsi="Consolas"/>
                <w:color w:val="0000FF"/>
                <w:sz w:val="18"/>
                <w:szCs w:val="18"/>
                <w:lang w:val="en-ID" w:eastAsia="ja-JP"/>
              </w:rPr>
              <w:t xml:space="preserve"> </w:t>
            </w:r>
          </w:p>
          <w:p w14:paraId="646600A3"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WIFI_PASSWORD </w:t>
            </w:r>
            <w:r w:rsidRPr="0047435D">
              <w:rPr>
                <w:rFonts w:ascii="Consolas" w:eastAsia="Times New Roman" w:hAnsi="Consolas"/>
                <w:color w:val="A31515"/>
                <w:sz w:val="18"/>
                <w:szCs w:val="18"/>
                <w:lang w:val="en-ID" w:eastAsia="ja-JP"/>
              </w:rPr>
              <w:t>"1992kunci"</w:t>
            </w:r>
            <w:r w:rsidRPr="0047435D">
              <w:rPr>
                <w:rFonts w:ascii="Consolas" w:eastAsia="Times New Roman" w:hAnsi="Consolas"/>
                <w:color w:val="0000FF"/>
                <w:sz w:val="18"/>
                <w:szCs w:val="18"/>
                <w:lang w:val="en-ID" w:eastAsia="ja-JP"/>
              </w:rPr>
              <w:t xml:space="preserve"> </w:t>
            </w:r>
          </w:p>
          <w:p w14:paraId="38334BA0"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DHT_TYPE </w:t>
            </w:r>
            <w:r w:rsidRPr="0047435D">
              <w:rPr>
                <w:rFonts w:ascii="Consolas" w:eastAsia="Times New Roman" w:hAnsi="Consolas"/>
                <w:color w:val="001080"/>
                <w:sz w:val="18"/>
                <w:szCs w:val="18"/>
                <w:lang w:val="en-ID" w:eastAsia="ja-JP"/>
              </w:rPr>
              <w:t>DHT11</w:t>
            </w:r>
            <w:r w:rsidRPr="0047435D">
              <w:rPr>
                <w:rFonts w:ascii="Consolas" w:eastAsia="Times New Roman" w:hAnsi="Consolas"/>
                <w:color w:val="0000FF"/>
                <w:sz w:val="18"/>
                <w:szCs w:val="18"/>
                <w:lang w:val="en-ID" w:eastAsia="ja-JP"/>
              </w:rPr>
              <w:t xml:space="preserve">  </w:t>
            </w:r>
          </w:p>
          <w:p w14:paraId="22E90DD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FIREBASE_PROJECT_ID </w:t>
            </w:r>
            <w:r w:rsidRPr="0047435D">
              <w:rPr>
                <w:rFonts w:ascii="Consolas" w:eastAsia="Times New Roman" w:hAnsi="Consolas"/>
                <w:color w:val="A31515"/>
                <w:sz w:val="18"/>
                <w:szCs w:val="18"/>
                <w:lang w:val="en-ID" w:eastAsia="ja-JP"/>
              </w:rPr>
              <w:t>"dht-firebase-if51"</w:t>
            </w:r>
          </w:p>
          <w:p w14:paraId="61C5E832"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API_KEY </w:t>
            </w:r>
            <w:r w:rsidRPr="0047435D">
              <w:rPr>
                <w:rFonts w:ascii="Consolas" w:eastAsia="Times New Roman" w:hAnsi="Consolas"/>
                <w:color w:val="A31515"/>
                <w:sz w:val="18"/>
                <w:szCs w:val="18"/>
                <w:lang w:val="en-ID" w:eastAsia="ja-JP"/>
              </w:rPr>
              <w:t>"AIzaSyDwOZzT_L0wlNby5OrAscTdL8sBKDmZ1ik"</w:t>
            </w:r>
          </w:p>
          <w:p w14:paraId="0069AB3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THRESHOLD_COLLECTION_ID </w:t>
            </w:r>
            <w:r w:rsidRPr="0047435D">
              <w:rPr>
                <w:rFonts w:ascii="Consolas" w:eastAsia="Times New Roman" w:hAnsi="Consolas"/>
                <w:color w:val="A31515"/>
                <w:sz w:val="18"/>
                <w:szCs w:val="18"/>
                <w:lang w:val="en-ID" w:eastAsia="ja-JP"/>
              </w:rPr>
              <w:t>"thresholds/threshold"</w:t>
            </w:r>
          </w:p>
          <w:p w14:paraId="70DB44A2"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THRESHOLD_INTERVAL </w:t>
            </w:r>
            <w:r w:rsidRPr="0047435D">
              <w:rPr>
                <w:rFonts w:ascii="Consolas" w:eastAsia="Times New Roman" w:hAnsi="Consolas"/>
                <w:color w:val="098658"/>
                <w:sz w:val="18"/>
                <w:szCs w:val="18"/>
                <w:lang w:val="en-ID" w:eastAsia="ja-JP"/>
              </w:rPr>
              <w:t>5000</w:t>
            </w:r>
          </w:p>
          <w:p w14:paraId="26E4F643"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RECORDS_COLLECTION_ID </w:t>
            </w:r>
            <w:r w:rsidRPr="0047435D">
              <w:rPr>
                <w:rFonts w:ascii="Consolas" w:eastAsia="Times New Roman" w:hAnsi="Consolas"/>
                <w:color w:val="A31515"/>
                <w:sz w:val="18"/>
                <w:szCs w:val="18"/>
                <w:lang w:val="en-ID" w:eastAsia="ja-JP"/>
              </w:rPr>
              <w:t>"records"</w:t>
            </w:r>
          </w:p>
          <w:p w14:paraId="38C8307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RECORDS_INTERVAL </w:t>
            </w:r>
            <w:r w:rsidRPr="0047435D">
              <w:rPr>
                <w:rFonts w:ascii="Consolas" w:eastAsia="Times New Roman" w:hAnsi="Consolas"/>
                <w:color w:val="098658"/>
                <w:sz w:val="18"/>
                <w:szCs w:val="18"/>
                <w:lang w:val="en-ID" w:eastAsia="ja-JP"/>
              </w:rPr>
              <w:t>10000</w:t>
            </w:r>
          </w:p>
          <w:p w14:paraId="72F94EE7"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USER_EMAIL </w:t>
            </w:r>
            <w:r w:rsidRPr="0047435D">
              <w:rPr>
                <w:rFonts w:ascii="Consolas" w:eastAsia="Times New Roman" w:hAnsi="Consolas"/>
                <w:color w:val="A31515"/>
                <w:sz w:val="18"/>
                <w:szCs w:val="18"/>
                <w:lang w:val="en-ID" w:eastAsia="ja-JP"/>
              </w:rPr>
              <w:t>"dht-firebase@if51.mdp.ac.id"</w:t>
            </w:r>
          </w:p>
          <w:p w14:paraId="6154DACB"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USER_PASSWORD </w:t>
            </w:r>
            <w:r w:rsidRPr="0047435D">
              <w:rPr>
                <w:rFonts w:ascii="Consolas" w:eastAsia="Times New Roman" w:hAnsi="Consolas"/>
                <w:color w:val="A31515"/>
                <w:sz w:val="18"/>
                <w:szCs w:val="18"/>
                <w:lang w:val="en-ID" w:eastAsia="ja-JP"/>
              </w:rPr>
              <w:t>"</w:t>
            </w:r>
            <w:proofErr w:type="spellStart"/>
            <w:r w:rsidRPr="0047435D">
              <w:rPr>
                <w:rFonts w:ascii="Consolas" w:eastAsia="Times New Roman" w:hAnsi="Consolas"/>
                <w:color w:val="A31515"/>
                <w:sz w:val="18"/>
                <w:szCs w:val="18"/>
                <w:lang w:val="en-ID" w:eastAsia="ja-JP"/>
              </w:rPr>
              <w:t>janganlupo</w:t>
            </w:r>
            <w:proofErr w:type="spellEnd"/>
            <w:r w:rsidRPr="0047435D">
              <w:rPr>
                <w:rFonts w:ascii="Consolas" w:eastAsia="Times New Roman" w:hAnsi="Consolas"/>
                <w:color w:val="A31515"/>
                <w:sz w:val="18"/>
                <w:szCs w:val="18"/>
                <w:lang w:val="en-ID" w:eastAsia="ja-JP"/>
              </w:rPr>
              <w:t>"</w:t>
            </w:r>
          </w:p>
          <w:p w14:paraId="0F5A86B9"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DATABASE_URL </w:t>
            </w:r>
            <w:r w:rsidRPr="0047435D">
              <w:rPr>
                <w:rFonts w:ascii="Consolas" w:eastAsia="Times New Roman" w:hAnsi="Consolas"/>
                <w:color w:val="A31515"/>
                <w:sz w:val="18"/>
                <w:szCs w:val="18"/>
                <w:lang w:val="en-ID" w:eastAsia="ja-JP"/>
              </w:rPr>
              <w:t>"https://dht-firebase-if51-default-rtdb.asia-southeast1.firebasedatabase.app/"</w:t>
            </w:r>
          </w:p>
          <w:p w14:paraId="1EEF2D0B"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DATABASE_SECRET </w:t>
            </w:r>
            <w:r w:rsidRPr="0047435D">
              <w:rPr>
                <w:rFonts w:ascii="Consolas" w:eastAsia="Times New Roman" w:hAnsi="Consolas"/>
                <w:color w:val="A31515"/>
                <w:sz w:val="18"/>
                <w:szCs w:val="18"/>
                <w:lang w:val="en-ID" w:eastAsia="ja-JP"/>
              </w:rPr>
              <w:t>"seXLmFU5gfHCwQ8SE4Y9yK1iDxLv1CAMJZtAkTed"</w:t>
            </w:r>
          </w:p>
          <w:p w14:paraId="589FBD8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MONITORING_INTERVAL </w:t>
            </w:r>
            <w:r w:rsidRPr="0047435D">
              <w:rPr>
                <w:rFonts w:ascii="Consolas" w:eastAsia="Times New Roman" w:hAnsi="Consolas"/>
                <w:color w:val="098658"/>
                <w:sz w:val="18"/>
                <w:szCs w:val="18"/>
                <w:lang w:val="en-ID" w:eastAsia="ja-JP"/>
              </w:rPr>
              <w:t>1000</w:t>
            </w:r>
          </w:p>
          <w:p w14:paraId="03380A7E"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BUZZER </w:t>
            </w:r>
            <w:r w:rsidRPr="0047435D">
              <w:rPr>
                <w:rFonts w:ascii="Consolas" w:eastAsia="Times New Roman" w:hAnsi="Consolas"/>
                <w:color w:val="098658"/>
                <w:sz w:val="18"/>
                <w:szCs w:val="18"/>
                <w:lang w:val="en-ID" w:eastAsia="ja-JP"/>
              </w:rPr>
              <w:t>4</w:t>
            </w:r>
          </w:p>
          <w:p w14:paraId="17F73AB3"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DHT_LEFT </w:t>
            </w:r>
            <w:r w:rsidRPr="0047435D">
              <w:rPr>
                <w:rFonts w:ascii="Consolas" w:eastAsia="Times New Roman" w:hAnsi="Consolas"/>
                <w:color w:val="098658"/>
                <w:sz w:val="18"/>
                <w:szCs w:val="18"/>
                <w:lang w:val="en-ID" w:eastAsia="ja-JP"/>
              </w:rPr>
              <w:t>14</w:t>
            </w:r>
          </w:p>
          <w:p w14:paraId="02939DFB"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w:t>
            </w:r>
            <w:proofErr w:type="gramStart"/>
            <w:r w:rsidRPr="0047435D">
              <w:rPr>
                <w:rFonts w:ascii="Consolas" w:eastAsia="Times New Roman" w:hAnsi="Consolas"/>
                <w:color w:val="AF00DB"/>
                <w:sz w:val="18"/>
                <w:szCs w:val="18"/>
                <w:lang w:val="en-ID" w:eastAsia="ja-JP"/>
              </w:rPr>
              <w:t>define</w:t>
            </w:r>
            <w:proofErr w:type="gramEnd"/>
            <w:r w:rsidRPr="0047435D">
              <w:rPr>
                <w:rFonts w:ascii="Consolas" w:eastAsia="Times New Roman" w:hAnsi="Consolas"/>
                <w:color w:val="0000FF"/>
                <w:sz w:val="18"/>
                <w:szCs w:val="18"/>
                <w:lang w:val="en-ID" w:eastAsia="ja-JP"/>
              </w:rPr>
              <w:t xml:space="preserve"> DHT_RIGHT </w:t>
            </w:r>
            <w:r w:rsidRPr="0047435D">
              <w:rPr>
                <w:rFonts w:ascii="Consolas" w:eastAsia="Times New Roman" w:hAnsi="Consolas"/>
                <w:color w:val="098658"/>
                <w:sz w:val="18"/>
                <w:szCs w:val="18"/>
                <w:lang w:val="en-ID" w:eastAsia="ja-JP"/>
              </w:rPr>
              <w:t>5</w:t>
            </w:r>
          </w:p>
          <w:p w14:paraId="74204C18" w14:textId="53585AE8" w:rsid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
          <w:p w14:paraId="7FA45057" w14:textId="4E3D5001" w:rsidR="00E24978" w:rsidRPr="0047435D"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E24978">
              <w:rPr>
                <w:rFonts w:ascii="Consolas" w:eastAsia="Times New Roman" w:hAnsi="Consolas"/>
                <w:color w:val="008000"/>
                <w:sz w:val="18"/>
                <w:szCs w:val="18"/>
                <w:lang w:val="en-ID" w:eastAsia="ja-JP"/>
              </w:rPr>
              <w:t xml:space="preserve">// </w:t>
            </w:r>
            <w:proofErr w:type="spellStart"/>
            <w:r w:rsidRPr="00E24978">
              <w:rPr>
                <w:rFonts w:ascii="Consolas" w:eastAsia="Times New Roman" w:hAnsi="Consolas"/>
                <w:color w:val="008000"/>
                <w:sz w:val="18"/>
                <w:szCs w:val="18"/>
                <w:lang w:val="en-ID" w:eastAsia="ja-JP"/>
              </w:rPr>
              <w:t>Konfigurasi</w:t>
            </w:r>
            <w:proofErr w:type="spellEnd"/>
            <w:r w:rsidRPr="00E24978">
              <w:rPr>
                <w:rFonts w:ascii="Consolas" w:eastAsia="Times New Roman" w:hAnsi="Consolas"/>
                <w:color w:val="008000"/>
                <w:sz w:val="18"/>
                <w:szCs w:val="18"/>
                <w:lang w:val="en-ID" w:eastAsia="ja-JP"/>
              </w:rPr>
              <w:t xml:space="preserve"> </w:t>
            </w:r>
            <w:proofErr w:type="spellStart"/>
            <w:r w:rsidRPr="00E24978">
              <w:rPr>
                <w:rFonts w:ascii="Consolas" w:eastAsia="Times New Roman" w:hAnsi="Consolas"/>
                <w:color w:val="008000"/>
                <w:sz w:val="18"/>
                <w:szCs w:val="18"/>
                <w:lang w:val="en-ID" w:eastAsia="ja-JP"/>
              </w:rPr>
              <w:t>perangkat</w:t>
            </w:r>
            <w:proofErr w:type="spellEnd"/>
          </w:p>
          <w:p w14:paraId="61A3C77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267F99"/>
                <w:sz w:val="18"/>
                <w:szCs w:val="18"/>
                <w:lang w:val="en-ID" w:eastAsia="ja-JP"/>
              </w:rPr>
              <w:t>DHT</w:t>
            </w:r>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001080"/>
                <w:sz w:val="18"/>
                <w:szCs w:val="18"/>
                <w:lang w:val="en-ID" w:eastAsia="ja-JP"/>
              </w:rPr>
              <w:t>dhtLeft</w:t>
            </w:r>
            <w:proofErr w:type="spellEnd"/>
            <w:r w:rsidRPr="0047435D">
              <w:rPr>
                <w:rFonts w:ascii="Consolas" w:eastAsia="Times New Roman" w:hAnsi="Consolas"/>
                <w:color w:val="3B3B3B"/>
                <w:sz w:val="18"/>
                <w:szCs w:val="18"/>
                <w:lang w:val="en-ID" w:eastAsia="ja-JP"/>
              </w:rPr>
              <w:t>(</w:t>
            </w:r>
            <w:proofErr w:type="gramEnd"/>
            <w:r w:rsidRPr="0047435D">
              <w:rPr>
                <w:rFonts w:ascii="Consolas" w:eastAsia="Times New Roman" w:hAnsi="Consolas"/>
                <w:color w:val="0000FF"/>
                <w:sz w:val="18"/>
                <w:szCs w:val="18"/>
                <w:lang w:val="en-ID" w:eastAsia="ja-JP"/>
              </w:rPr>
              <w:t>DHT_LEFT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DHT_TYPE</w:t>
            </w:r>
            <w:r w:rsidRPr="0047435D">
              <w:rPr>
                <w:rFonts w:ascii="Consolas" w:eastAsia="Times New Roman" w:hAnsi="Consolas"/>
                <w:color w:val="3B3B3B"/>
                <w:sz w:val="18"/>
                <w:szCs w:val="18"/>
                <w:lang w:val="en-ID" w:eastAsia="ja-JP"/>
              </w:rPr>
              <w:t>);</w:t>
            </w:r>
          </w:p>
          <w:p w14:paraId="63293750"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267F99"/>
                <w:sz w:val="18"/>
                <w:szCs w:val="18"/>
                <w:lang w:val="en-ID" w:eastAsia="ja-JP"/>
              </w:rPr>
              <w:t>DHT</w:t>
            </w:r>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001080"/>
                <w:sz w:val="18"/>
                <w:szCs w:val="18"/>
                <w:lang w:val="en-ID" w:eastAsia="ja-JP"/>
              </w:rPr>
              <w:t>dhtRight</w:t>
            </w:r>
            <w:proofErr w:type="spellEnd"/>
            <w:r w:rsidRPr="0047435D">
              <w:rPr>
                <w:rFonts w:ascii="Consolas" w:eastAsia="Times New Roman" w:hAnsi="Consolas"/>
                <w:color w:val="3B3B3B"/>
                <w:sz w:val="18"/>
                <w:szCs w:val="18"/>
                <w:lang w:val="en-ID" w:eastAsia="ja-JP"/>
              </w:rPr>
              <w:t>(</w:t>
            </w:r>
            <w:proofErr w:type="gramEnd"/>
            <w:r w:rsidRPr="0047435D">
              <w:rPr>
                <w:rFonts w:ascii="Consolas" w:eastAsia="Times New Roman" w:hAnsi="Consolas"/>
                <w:color w:val="0000FF"/>
                <w:sz w:val="18"/>
                <w:szCs w:val="18"/>
                <w:lang w:val="en-ID" w:eastAsia="ja-JP"/>
              </w:rPr>
              <w:t>DHT_RIGHT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DHT_TYPE</w:t>
            </w:r>
            <w:r w:rsidRPr="0047435D">
              <w:rPr>
                <w:rFonts w:ascii="Consolas" w:eastAsia="Times New Roman" w:hAnsi="Consolas"/>
                <w:color w:val="3B3B3B"/>
                <w:sz w:val="18"/>
                <w:szCs w:val="18"/>
                <w:lang w:val="en-ID" w:eastAsia="ja-JP"/>
              </w:rPr>
              <w:t>);</w:t>
            </w:r>
          </w:p>
          <w:p w14:paraId="2EF85261" w14:textId="77777777" w:rsidR="00E24978" w:rsidRPr="0047435D" w:rsidRDefault="0047435D" w:rsidP="00E24978">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lastRenderedPageBreak/>
              <w:t>DefaultNetwork</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1080"/>
                <w:sz w:val="18"/>
                <w:szCs w:val="18"/>
                <w:lang w:val="en-ID" w:eastAsia="ja-JP"/>
              </w:rPr>
              <w:t>network</w:t>
            </w:r>
            <w:r w:rsidRPr="0047435D">
              <w:rPr>
                <w:rFonts w:ascii="Consolas" w:eastAsia="Times New Roman" w:hAnsi="Consolas"/>
                <w:color w:val="3B3B3B"/>
                <w:sz w:val="18"/>
                <w:szCs w:val="18"/>
                <w:lang w:val="en-ID" w:eastAsia="ja-JP"/>
              </w:rPr>
              <w:t xml:space="preserve">; </w:t>
            </w:r>
          </w:p>
          <w:p w14:paraId="3F3BF2A5" w14:textId="7039431B" w:rsidR="0047435D"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using</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267F99"/>
                <w:sz w:val="18"/>
                <w:szCs w:val="18"/>
                <w:lang w:val="en-ID" w:eastAsia="ja-JP"/>
              </w:rPr>
              <w:t>json</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00"/>
                <w:sz w:val="18"/>
                <w:szCs w:val="18"/>
                <w:lang w:val="en-ID" w:eastAsia="ja-JP"/>
              </w:rPr>
              <w:t>=</w:t>
            </w:r>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267F99"/>
                <w:sz w:val="18"/>
                <w:szCs w:val="18"/>
                <w:lang w:val="en-ID" w:eastAsia="ja-JP"/>
              </w:rPr>
              <w:t>nlohmann</w:t>
            </w:r>
            <w:proofErr w:type="spellEnd"/>
            <w:r w:rsidRPr="0047435D">
              <w:rPr>
                <w:rFonts w:ascii="Consolas" w:eastAsia="Times New Roman" w:hAnsi="Consolas"/>
                <w:color w:val="3B3B3B"/>
                <w:sz w:val="18"/>
                <w:szCs w:val="18"/>
                <w:lang w:val="en-ID" w:eastAsia="ja-JP"/>
              </w:rPr>
              <w:t>::</w:t>
            </w:r>
            <w:proofErr w:type="gramEnd"/>
            <w:r w:rsidRPr="0047435D">
              <w:rPr>
                <w:rFonts w:ascii="Consolas" w:eastAsia="Times New Roman" w:hAnsi="Consolas"/>
                <w:color w:val="267F99"/>
                <w:sz w:val="18"/>
                <w:szCs w:val="18"/>
                <w:lang w:val="en-ID" w:eastAsia="ja-JP"/>
              </w:rPr>
              <w:t>json</w:t>
            </w:r>
            <w:r w:rsidRPr="0047435D">
              <w:rPr>
                <w:rFonts w:ascii="Consolas" w:eastAsia="Times New Roman" w:hAnsi="Consolas"/>
                <w:color w:val="3B3B3B"/>
                <w:sz w:val="18"/>
                <w:szCs w:val="18"/>
                <w:lang w:val="en-ID" w:eastAsia="ja-JP"/>
              </w:rPr>
              <w:t>;</w:t>
            </w:r>
          </w:p>
          <w:p w14:paraId="5FD04E7B" w14:textId="77777777" w:rsidR="00E24978"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p>
          <w:p w14:paraId="34485FA8" w14:textId="07FB32EC" w:rsidR="00E24978" w:rsidRPr="0047435D" w:rsidRDefault="00E24978"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E24978">
              <w:rPr>
                <w:rFonts w:ascii="Consolas" w:eastAsia="Times New Roman" w:hAnsi="Consolas"/>
                <w:color w:val="008000"/>
                <w:sz w:val="18"/>
                <w:szCs w:val="18"/>
                <w:lang w:val="en-ID" w:eastAsia="ja-JP"/>
              </w:rPr>
              <w:t xml:space="preserve">// </w:t>
            </w:r>
            <w:proofErr w:type="spellStart"/>
            <w:r w:rsidRPr="00E24978">
              <w:rPr>
                <w:rFonts w:ascii="Consolas" w:eastAsia="Times New Roman" w:hAnsi="Consolas"/>
                <w:color w:val="008000"/>
                <w:sz w:val="18"/>
                <w:szCs w:val="18"/>
                <w:lang w:val="en-ID" w:eastAsia="ja-JP"/>
              </w:rPr>
              <w:t>Konfigurasi</w:t>
            </w:r>
            <w:proofErr w:type="spellEnd"/>
            <w:r w:rsidRPr="00E24978">
              <w:rPr>
                <w:rFonts w:ascii="Consolas" w:eastAsia="Times New Roman" w:hAnsi="Consolas"/>
                <w:color w:val="008000"/>
                <w:sz w:val="18"/>
                <w:szCs w:val="18"/>
                <w:lang w:val="en-ID" w:eastAsia="ja-JP"/>
              </w:rPr>
              <w:t xml:space="preserve"> </w:t>
            </w:r>
            <w:r>
              <w:rPr>
                <w:rFonts w:ascii="Consolas" w:eastAsia="Times New Roman" w:hAnsi="Consolas"/>
                <w:color w:val="008000"/>
                <w:sz w:val="18"/>
                <w:szCs w:val="18"/>
                <w:lang w:val="en-ID" w:eastAsia="ja-JP"/>
              </w:rPr>
              <w:t>Firebase</w:t>
            </w:r>
          </w:p>
          <w:p w14:paraId="79D88412"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FirebaseApp</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appFirestore</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appRealtime</w:t>
            </w:r>
            <w:proofErr w:type="spellEnd"/>
            <w:r w:rsidRPr="0047435D">
              <w:rPr>
                <w:rFonts w:ascii="Consolas" w:eastAsia="Times New Roman" w:hAnsi="Consolas"/>
                <w:color w:val="3B3B3B"/>
                <w:sz w:val="18"/>
                <w:szCs w:val="18"/>
                <w:lang w:val="en-ID" w:eastAsia="ja-JP"/>
              </w:rPr>
              <w:t>;</w:t>
            </w:r>
          </w:p>
          <w:p w14:paraId="024FA878"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UserAuth</w:t>
            </w:r>
            <w:proofErr w:type="spellEnd"/>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001080"/>
                <w:sz w:val="18"/>
                <w:szCs w:val="18"/>
                <w:lang w:val="en-ID" w:eastAsia="ja-JP"/>
              </w:rPr>
              <w:t>userAuth</w:t>
            </w:r>
            <w:proofErr w:type="spellEnd"/>
            <w:r w:rsidRPr="0047435D">
              <w:rPr>
                <w:rFonts w:ascii="Consolas" w:eastAsia="Times New Roman" w:hAnsi="Consolas"/>
                <w:color w:val="3B3B3B"/>
                <w:sz w:val="18"/>
                <w:szCs w:val="18"/>
                <w:lang w:val="en-ID" w:eastAsia="ja-JP"/>
              </w:rPr>
              <w:t>(</w:t>
            </w:r>
            <w:proofErr w:type="gramEnd"/>
            <w:r w:rsidRPr="0047435D">
              <w:rPr>
                <w:rFonts w:ascii="Consolas" w:eastAsia="Times New Roman" w:hAnsi="Consolas"/>
                <w:color w:val="0000FF"/>
                <w:sz w:val="18"/>
                <w:szCs w:val="18"/>
                <w:lang w:val="en-ID" w:eastAsia="ja-JP"/>
              </w:rPr>
              <w:t>API_KEY</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USER_EMAIL</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USER_PASSWORD</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98658"/>
                <w:sz w:val="18"/>
                <w:szCs w:val="18"/>
                <w:lang w:val="en-ID" w:eastAsia="ja-JP"/>
              </w:rPr>
              <w:t>3000</w:t>
            </w:r>
            <w:r w:rsidRPr="0047435D">
              <w:rPr>
                <w:rFonts w:ascii="Consolas" w:eastAsia="Times New Roman" w:hAnsi="Consolas"/>
                <w:color w:val="3B3B3B"/>
                <w:sz w:val="18"/>
                <w:szCs w:val="18"/>
                <w:lang w:val="en-ID" w:eastAsia="ja-JP"/>
              </w:rPr>
              <w:t>);</w:t>
            </w:r>
          </w:p>
          <w:p w14:paraId="44FEB5D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LegacyToken</w:t>
            </w:r>
            <w:proofErr w:type="spellEnd"/>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001080"/>
                <w:sz w:val="18"/>
                <w:szCs w:val="18"/>
                <w:lang w:val="en-ID" w:eastAsia="ja-JP"/>
              </w:rPr>
              <w:t>legacyToken</w:t>
            </w:r>
            <w:proofErr w:type="spellEnd"/>
            <w:r w:rsidRPr="0047435D">
              <w:rPr>
                <w:rFonts w:ascii="Consolas" w:eastAsia="Times New Roman" w:hAnsi="Consolas"/>
                <w:color w:val="3B3B3B"/>
                <w:sz w:val="18"/>
                <w:szCs w:val="18"/>
                <w:lang w:val="en-ID" w:eastAsia="ja-JP"/>
              </w:rPr>
              <w:t>(</w:t>
            </w:r>
            <w:proofErr w:type="gramEnd"/>
            <w:r w:rsidRPr="0047435D">
              <w:rPr>
                <w:rFonts w:ascii="Consolas" w:eastAsia="Times New Roman" w:hAnsi="Consolas"/>
                <w:color w:val="0000FF"/>
                <w:sz w:val="18"/>
                <w:szCs w:val="18"/>
                <w:lang w:val="en-ID" w:eastAsia="ja-JP"/>
              </w:rPr>
              <w:t>DATABASE_SECRET</w:t>
            </w:r>
            <w:r w:rsidRPr="0047435D">
              <w:rPr>
                <w:rFonts w:ascii="Consolas" w:eastAsia="Times New Roman" w:hAnsi="Consolas"/>
                <w:color w:val="3B3B3B"/>
                <w:sz w:val="18"/>
                <w:szCs w:val="18"/>
                <w:lang w:val="en-ID" w:eastAsia="ja-JP"/>
              </w:rPr>
              <w:t>);</w:t>
            </w:r>
          </w:p>
          <w:p w14:paraId="7A940147"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RealtimeDatabase</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1080"/>
                <w:sz w:val="18"/>
                <w:szCs w:val="18"/>
                <w:lang w:val="en-ID" w:eastAsia="ja-JP"/>
              </w:rPr>
              <w:t>database</w:t>
            </w:r>
            <w:r w:rsidRPr="0047435D">
              <w:rPr>
                <w:rFonts w:ascii="Consolas" w:eastAsia="Times New Roman" w:hAnsi="Consolas"/>
                <w:color w:val="3B3B3B"/>
                <w:sz w:val="18"/>
                <w:szCs w:val="18"/>
                <w:lang w:val="en-ID" w:eastAsia="ja-JP"/>
              </w:rPr>
              <w:t>;</w:t>
            </w:r>
          </w:p>
          <w:p w14:paraId="1B020CC3"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AsyncResult</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resultFirestore</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resultRealtime</w:t>
            </w:r>
            <w:proofErr w:type="spellEnd"/>
            <w:r w:rsidRPr="0047435D">
              <w:rPr>
                <w:rFonts w:ascii="Consolas" w:eastAsia="Times New Roman" w:hAnsi="Consolas"/>
                <w:color w:val="3B3B3B"/>
                <w:sz w:val="18"/>
                <w:szCs w:val="18"/>
                <w:lang w:val="en-ID" w:eastAsia="ja-JP"/>
              </w:rPr>
              <w:t>;</w:t>
            </w:r>
          </w:p>
          <w:p w14:paraId="38B05401"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proofErr w:type="gramStart"/>
            <w:r w:rsidRPr="0047435D">
              <w:rPr>
                <w:rFonts w:ascii="Consolas" w:eastAsia="Times New Roman" w:hAnsi="Consolas"/>
                <w:color w:val="267F99"/>
                <w:sz w:val="18"/>
                <w:szCs w:val="18"/>
                <w:lang w:val="en-ID" w:eastAsia="ja-JP"/>
              </w:rPr>
              <w:t>Firestore</w:t>
            </w:r>
            <w:proofErr w:type="spellEnd"/>
            <w:r w:rsidRPr="0047435D">
              <w:rPr>
                <w:rFonts w:ascii="Consolas" w:eastAsia="Times New Roman" w:hAnsi="Consolas"/>
                <w:color w:val="3B3B3B"/>
                <w:sz w:val="18"/>
                <w:szCs w:val="18"/>
                <w:lang w:val="en-ID" w:eastAsia="ja-JP"/>
              </w:rPr>
              <w:t>::</w:t>
            </w:r>
            <w:proofErr w:type="gramEnd"/>
            <w:r w:rsidRPr="0047435D">
              <w:rPr>
                <w:rFonts w:ascii="Consolas" w:eastAsia="Times New Roman" w:hAnsi="Consolas"/>
                <w:color w:val="267F99"/>
                <w:sz w:val="18"/>
                <w:szCs w:val="18"/>
                <w:lang w:val="en-ID" w:eastAsia="ja-JP"/>
              </w:rPr>
              <w:t>Documents</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1080"/>
                <w:sz w:val="18"/>
                <w:szCs w:val="18"/>
                <w:lang w:val="en-ID" w:eastAsia="ja-JP"/>
              </w:rPr>
              <w:t>docs</w:t>
            </w:r>
            <w:r w:rsidRPr="0047435D">
              <w:rPr>
                <w:rFonts w:ascii="Consolas" w:eastAsia="Times New Roman" w:hAnsi="Consolas"/>
                <w:color w:val="3B3B3B"/>
                <w:sz w:val="18"/>
                <w:szCs w:val="18"/>
                <w:lang w:val="en-ID" w:eastAsia="ja-JP"/>
              </w:rPr>
              <w:t>;</w:t>
            </w:r>
          </w:p>
          <w:p w14:paraId="5F9388EC"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3B3B3B"/>
                <w:sz w:val="18"/>
                <w:szCs w:val="18"/>
                <w:lang w:val="en-ID" w:eastAsia="ja-JP"/>
              </w:rPr>
              <w:t>WiFiClientSecure</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sslFirestore</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sslRealtime</w:t>
            </w:r>
            <w:proofErr w:type="spellEnd"/>
            <w:r w:rsidRPr="0047435D">
              <w:rPr>
                <w:rFonts w:ascii="Consolas" w:eastAsia="Times New Roman" w:hAnsi="Consolas"/>
                <w:color w:val="3B3B3B"/>
                <w:sz w:val="18"/>
                <w:szCs w:val="18"/>
                <w:lang w:val="en-ID" w:eastAsia="ja-JP"/>
              </w:rPr>
              <w:t>;</w:t>
            </w:r>
          </w:p>
          <w:p w14:paraId="39F8A86A"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AF00DB"/>
                <w:sz w:val="18"/>
                <w:szCs w:val="18"/>
                <w:lang w:val="en-ID" w:eastAsia="ja-JP"/>
              </w:rPr>
              <w:t>using</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267F99"/>
                <w:sz w:val="18"/>
                <w:szCs w:val="18"/>
                <w:lang w:val="en-ID" w:eastAsia="ja-JP"/>
              </w:rPr>
              <w:t>AsyncClient</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00"/>
                <w:sz w:val="18"/>
                <w:szCs w:val="18"/>
                <w:lang w:val="en-ID" w:eastAsia="ja-JP"/>
              </w:rPr>
              <w:t>=</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267F99"/>
                <w:sz w:val="18"/>
                <w:szCs w:val="18"/>
                <w:lang w:val="en-ID" w:eastAsia="ja-JP"/>
              </w:rPr>
              <w:t>AsyncClientClass</w:t>
            </w:r>
            <w:proofErr w:type="spellEnd"/>
            <w:r w:rsidRPr="0047435D">
              <w:rPr>
                <w:rFonts w:ascii="Consolas" w:eastAsia="Times New Roman" w:hAnsi="Consolas"/>
                <w:color w:val="3B3B3B"/>
                <w:sz w:val="18"/>
                <w:szCs w:val="18"/>
                <w:lang w:val="en-ID" w:eastAsia="ja-JP"/>
              </w:rPr>
              <w:t>;</w:t>
            </w:r>
          </w:p>
          <w:p w14:paraId="559886FA" w14:textId="70776205" w:rsidR="0047435D" w:rsidRPr="0047435D" w:rsidRDefault="0047435D" w:rsidP="00E24978">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47435D">
              <w:rPr>
                <w:rFonts w:ascii="Consolas" w:eastAsia="Times New Roman" w:hAnsi="Consolas"/>
                <w:color w:val="267F99"/>
                <w:sz w:val="18"/>
                <w:szCs w:val="18"/>
                <w:lang w:val="en-ID" w:eastAsia="ja-JP"/>
              </w:rPr>
              <w:t>AsyncClient</w:t>
            </w:r>
            <w:proofErr w:type="spellEnd"/>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001080"/>
                <w:sz w:val="18"/>
                <w:szCs w:val="18"/>
                <w:lang w:val="en-ID" w:eastAsia="ja-JP"/>
              </w:rPr>
              <w:t>clientFirestore</w:t>
            </w:r>
            <w:proofErr w:type="spellEnd"/>
            <w:r w:rsidRPr="0047435D">
              <w:rPr>
                <w:rFonts w:ascii="Consolas" w:eastAsia="Times New Roman" w:hAnsi="Consolas"/>
                <w:color w:val="3B3B3B"/>
                <w:sz w:val="18"/>
                <w:szCs w:val="18"/>
                <w:lang w:val="en-ID" w:eastAsia="ja-JP"/>
              </w:rPr>
              <w:t>(</w:t>
            </w:r>
            <w:proofErr w:type="spellStart"/>
            <w:proofErr w:type="gramEnd"/>
            <w:r w:rsidRPr="0047435D">
              <w:rPr>
                <w:rFonts w:ascii="Consolas" w:eastAsia="Times New Roman" w:hAnsi="Consolas"/>
                <w:color w:val="001080"/>
                <w:sz w:val="18"/>
                <w:szCs w:val="18"/>
                <w:lang w:val="en-ID" w:eastAsia="ja-JP"/>
              </w:rPr>
              <w:t>sslFirestore</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795E26"/>
                <w:sz w:val="18"/>
                <w:szCs w:val="18"/>
                <w:lang w:val="en-ID" w:eastAsia="ja-JP"/>
              </w:rPr>
              <w:t>getNetwork</w:t>
            </w:r>
            <w:proofErr w:type="spellEnd"/>
            <w:r w:rsidRPr="0047435D">
              <w:rPr>
                <w:rFonts w:ascii="Consolas" w:eastAsia="Times New Roman" w:hAnsi="Consolas"/>
                <w:color w:val="3B3B3B"/>
                <w:sz w:val="18"/>
                <w:szCs w:val="18"/>
                <w:lang w:val="en-ID" w:eastAsia="ja-JP"/>
              </w:rPr>
              <w:t>(</w:t>
            </w:r>
            <w:r w:rsidRPr="0047435D">
              <w:rPr>
                <w:rFonts w:ascii="Consolas" w:eastAsia="Times New Roman" w:hAnsi="Consolas"/>
                <w:color w:val="001080"/>
                <w:sz w:val="18"/>
                <w:szCs w:val="18"/>
                <w:lang w:val="en-ID" w:eastAsia="ja-JP"/>
              </w:rPr>
              <w:t>network</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clientRealtime</w:t>
            </w:r>
            <w:proofErr w:type="spellEnd"/>
            <w:r w:rsidRPr="0047435D">
              <w:rPr>
                <w:rFonts w:ascii="Consolas" w:eastAsia="Times New Roman" w:hAnsi="Consolas"/>
                <w:color w:val="3B3B3B"/>
                <w:sz w:val="18"/>
                <w:szCs w:val="18"/>
                <w:lang w:val="en-ID" w:eastAsia="ja-JP"/>
              </w:rPr>
              <w:t>(</w:t>
            </w:r>
            <w:proofErr w:type="spellStart"/>
            <w:r w:rsidRPr="0047435D">
              <w:rPr>
                <w:rFonts w:ascii="Consolas" w:eastAsia="Times New Roman" w:hAnsi="Consolas"/>
                <w:color w:val="001080"/>
                <w:sz w:val="18"/>
                <w:szCs w:val="18"/>
                <w:lang w:val="en-ID" w:eastAsia="ja-JP"/>
              </w:rPr>
              <w:t>sslRealtime</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795E26"/>
                <w:sz w:val="18"/>
                <w:szCs w:val="18"/>
                <w:lang w:val="en-ID" w:eastAsia="ja-JP"/>
              </w:rPr>
              <w:t>getNetwork</w:t>
            </w:r>
            <w:proofErr w:type="spellEnd"/>
            <w:r w:rsidRPr="0047435D">
              <w:rPr>
                <w:rFonts w:ascii="Consolas" w:eastAsia="Times New Roman" w:hAnsi="Consolas"/>
                <w:color w:val="3B3B3B"/>
                <w:sz w:val="18"/>
                <w:szCs w:val="18"/>
                <w:lang w:val="en-ID" w:eastAsia="ja-JP"/>
              </w:rPr>
              <w:t>(</w:t>
            </w:r>
            <w:r w:rsidRPr="0047435D">
              <w:rPr>
                <w:rFonts w:ascii="Consolas" w:eastAsia="Times New Roman" w:hAnsi="Consolas"/>
                <w:color w:val="001080"/>
                <w:sz w:val="18"/>
                <w:szCs w:val="18"/>
                <w:lang w:val="en-ID" w:eastAsia="ja-JP"/>
              </w:rPr>
              <w:t>network</w:t>
            </w:r>
            <w:r w:rsidRPr="0047435D">
              <w:rPr>
                <w:rFonts w:ascii="Consolas" w:eastAsia="Times New Roman" w:hAnsi="Consolas"/>
                <w:color w:val="3B3B3B"/>
                <w:sz w:val="18"/>
                <w:szCs w:val="18"/>
                <w:lang w:val="en-ID" w:eastAsia="ja-JP"/>
              </w:rPr>
              <w:t>));</w:t>
            </w:r>
          </w:p>
        </w:tc>
      </w:tr>
    </w:tbl>
    <w:p w14:paraId="473D4950" w14:textId="7E4B9981" w:rsidR="0047435D" w:rsidRDefault="0047435D" w:rsidP="0047435D">
      <w:pPr>
        <w:pStyle w:val="Caption"/>
      </w:pPr>
      <w:bookmarkStart w:id="21" w:name="_Ref186031206"/>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9</w:t>
      </w:r>
      <w:r w:rsidR="003E33A8">
        <w:fldChar w:fldCharType="end"/>
      </w:r>
      <w:bookmarkEnd w:id="21"/>
      <w:r>
        <w:t xml:space="preserve"> Kode Program </w:t>
      </w:r>
      <w:proofErr w:type="spellStart"/>
      <w:r>
        <w:t>Konfigurasi</w:t>
      </w:r>
      <w:proofErr w:type="spellEnd"/>
      <w:r>
        <w:t xml:space="preserve"> </w:t>
      </w:r>
      <w:proofErr w:type="spellStart"/>
      <w:r>
        <w:t>Perangkat</w:t>
      </w:r>
      <w:proofErr w:type="spellEnd"/>
    </w:p>
    <w:p w14:paraId="1C977430" w14:textId="77777777" w:rsidR="0047435D" w:rsidRDefault="0047435D" w:rsidP="0047435D">
      <w:pPr>
        <w:pStyle w:val="paragraf"/>
        <w:ind w:firstLine="0"/>
      </w:pPr>
    </w:p>
    <w:p w14:paraId="524AB8BF" w14:textId="379AF459" w:rsidR="0047435D" w:rsidRDefault="00E24978" w:rsidP="009019AB">
      <w:pPr>
        <w:pStyle w:val="paragraf"/>
      </w:pPr>
      <w:r>
        <w:t xml:space="preserve">Program </w:t>
      </w:r>
      <w:proofErr w:type="spellStart"/>
      <w:r>
        <w:t>menggunakan</w:t>
      </w:r>
      <w:proofErr w:type="spellEnd"/>
      <w:r>
        <w:t xml:space="preserve"> </w:t>
      </w:r>
      <w:proofErr w:type="spellStart"/>
      <w:r>
        <w:t>beberapa</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mengolah</w:t>
      </w:r>
      <w:proofErr w:type="spellEnd"/>
      <w:r>
        <w:t xml:space="preserve"> data, </w:t>
      </w:r>
      <w:proofErr w:type="spellStart"/>
      <w:r>
        <w:t>seperti</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menangani</w:t>
      </w:r>
      <w:proofErr w:type="spellEnd"/>
      <w:r>
        <w:t xml:space="preserve"> </w:t>
      </w:r>
      <w:proofErr w:type="spellStart"/>
      <w:r>
        <w:t>otentikasi</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mengambil</w:t>
      </w:r>
      <w:proofErr w:type="spellEnd"/>
      <w:r>
        <w:t xml:space="preserve"> </w:t>
      </w:r>
      <w:r>
        <w:rPr>
          <w:i/>
          <w:iCs/>
        </w:rPr>
        <w:t xml:space="preserve">timestamp string </w:t>
      </w:r>
      <w:proofErr w:type="spellStart"/>
      <w:r>
        <w:t>dari</w:t>
      </w:r>
      <w:proofErr w:type="spellEnd"/>
      <w:r>
        <w:t xml:space="preserve"> </w:t>
      </w:r>
      <w:proofErr w:type="spellStart"/>
      <w:r>
        <w:t>waktu</w:t>
      </w:r>
      <w:proofErr w:type="spellEnd"/>
      <w:r>
        <w:t xml:space="preserve"> </w:t>
      </w:r>
      <w:proofErr w:type="spellStart"/>
      <w:r>
        <w:t>pencatatan</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waktu</w:t>
      </w:r>
      <w:proofErr w:type="spellEnd"/>
      <w:r>
        <w:t xml:space="preserve"> </w:t>
      </w:r>
      <w:proofErr w:type="spellStart"/>
      <w:r>
        <w:t>saat</w:t>
      </w:r>
      <w:proofErr w:type="spellEnd"/>
      <w:r>
        <w:t xml:space="preserve"> </w:t>
      </w:r>
      <w:proofErr w:type="spellStart"/>
      <w:r>
        <w:t>ini</w:t>
      </w:r>
      <w:proofErr w:type="spellEnd"/>
      <w:r>
        <w:t xml:space="preserve"> </w:t>
      </w:r>
      <w:proofErr w:type="spellStart"/>
      <w:r>
        <w:t>dalam</w:t>
      </w:r>
      <w:proofErr w:type="spellEnd"/>
      <w:r>
        <w:t xml:space="preserve"> </w:t>
      </w:r>
      <w:proofErr w:type="spellStart"/>
      <w:r>
        <w:t>detik</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mencetak</w:t>
      </w:r>
      <w:proofErr w:type="spellEnd"/>
      <w:r>
        <w:t xml:space="preserve"> </w:t>
      </w:r>
      <w:r>
        <w:rPr>
          <w:i/>
          <w:iCs/>
        </w:rPr>
        <w:t>payload</w:t>
      </w:r>
      <w:r>
        <w:t xml:space="preserve"> </w:t>
      </w:r>
      <w:r>
        <w:rPr>
          <w:i/>
          <w:iCs/>
        </w:rPr>
        <w:t>Firebase</w:t>
      </w:r>
      <w:r>
        <w:t xml:space="preserve"> </w:t>
      </w:r>
      <w:proofErr w:type="spellStart"/>
      <w:r>
        <w:t>untuk</w:t>
      </w:r>
      <w:proofErr w:type="spellEnd"/>
      <w:r>
        <w:t xml:space="preserve"> </w:t>
      </w:r>
      <w:r>
        <w:rPr>
          <w:i/>
          <w:iCs/>
        </w:rPr>
        <w:t>debugging</w:t>
      </w:r>
      <w:r>
        <w:t xml:space="preserve">, dan </w:t>
      </w:r>
      <w:proofErr w:type="spellStart"/>
      <w:r>
        <w:t>fungsi</w:t>
      </w:r>
      <w:proofErr w:type="spellEnd"/>
      <w:r>
        <w:t xml:space="preserve"> </w:t>
      </w:r>
      <w:proofErr w:type="spellStart"/>
      <w:r>
        <w:t>untuk</w:t>
      </w:r>
      <w:proofErr w:type="spellEnd"/>
      <w:r>
        <w:t xml:space="preserve"> </w:t>
      </w:r>
      <w:proofErr w:type="spellStart"/>
      <w:r>
        <w:t>mencetak</w:t>
      </w:r>
      <w:proofErr w:type="spellEnd"/>
      <w:r>
        <w:t xml:space="preserve"> </w:t>
      </w:r>
      <w:proofErr w:type="spellStart"/>
      <w:r>
        <w:t>hasil</w:t>
      </w:r>
      <w:proofErr w:type="spellEnd"/>
      <w:r>
        <w:t xml:space="preserve"> </w:t>
      </w:r>
      <w:proofErr w:type="spellStart"/>
      <w:r>
        <w:t>eksekusi</w:t>
      </w:r>
      <w:proofErr w:type="spellEnd"/>
      <w:r>
        <w:t xml:space="preserve"> </w:t>
      </w:r>
      <w:proofErr w:type="spellStart"/>
      <w:r>
        <w:t>fungsi</w:t>
      </w:r>
      <w:proofErr w:type="spellEnd"/>
      <w:r>
        <w:t xml:space="preserve"> </w:t>
      </w:r>
      <w:r>
        <w:rPr>
          <w:i/>
          <w:iCs/>
        </w:rPr>
        <w:t>Firebase</w:t>
      </w:r>
      <w:r>
        <w:t xml:space="preserve"> </w:t>
      </w:r>
      <w:proofErr w:type="spellStart"/>
      <w:r>
        <w:t>untuk</w:t>
      </w:r>
      <w:proofErr w:type="spellEnd"/>
      <w:r>
        <w:t xml:space="preserve"> </w:t>
      </w:r>
      <w:r>
        <w:rPr>
          <w:i/>
          <w:iCs/>
        </w:rPr>
        <w:t>debugging</w:t>
      </w:r>
      <w:r>
        <w:t xml:space="preserve">. </w:t>
      </w:r>
      <w:r w:rsidR="0047435D">
        <w:t xml:space="preserve">Program </w:t>
      </w:r>
      <w:proofErr w:type="spellStart"/>
      <w:r w:rsidR="0047435D">
        <w:t>menggunakan</w:t>
      </w:r>
      <w:proofErr w:type="spellEnd"/>
      <w:r w:rsidR="0047435D">
        <w:t xml:space="preserve"> </w:t>
      </w:r>
      <w:proofErr w:type="spellStart"/>
      <w:r w:rsidR="0047435D">
        <w:t>beberapa</w:t>
      </w:r>
      <w:proofErr w:type="spellEnd"/>
      <w:r w:rsidR="0047435D">
        <w:t xml:space="preserve"> </w:t>
      </w:r>
      <w:proofErr w:type="spellStart"/>
      <w:r w:rsidR="0047435D">
        <w:t>variabel</w:t>
      </w:r>
      <w:proofErr w:type="spellEnd"/>
      <w:r w:rsidR="0047435D">
        <w:t xml:space="preserve"> </w:t>
      </w:r>
      <w:proofErr w:type="spellStart"/>
      <w:r w:rsidR="0047435D">
        <w:t>untuk</w:t>
      </w:r>
      <w:proofErr w:type="spellEnd"/>
      <w:r w:rsidR="0047435D">
        <w:t xml:space="preserve"> </w:t>
      </w:r>
      <w:proofErr w:type="spellStart"/>
      <w:r w:rsidR="0047435D">
        <w:t>operasinya</w:t>
      </w:r>
      <w:proofErr w:type="spellEnd"/>
      <w:r w:rsidR="0047435D">
        <w:t xml:space="preserve">, </w:t>
      </w:r>
      <w:proofErr w:type="spellStart"/>
      <w:r w:rsidR="0047435D">
        <w:t>yaitu</w:t>
      </w:r>
      <w:proofErr w:type="spellEnd"/>
      <w:r w:rsidR="0047435D">
        <w:t xml:space="preserve"> </w:t>
      </w:r>
      <w:proofErr w:type="spellStart"/>
      <w:r w:rsidR="0047435D">
        <w:t>variabel</w:t>
      </w:r>
      <w:proofErr w:type="spellEnd"/>
      <w:r w:rsidR="0047435D">
        <w:t xml:space="preserve"> </w:t>
      </w:r>
      <w:proofErr w:type="spellStart"/>
      <w:r w:rsidR="0047435D">
        <w:t>untuk</w:t>
      </w:r>
      <w:proofErr w:type="spellEnd"/>
      <w:r w:rsidR="0047435D">
        <w:t xml:space="preserve"> </w:t>
      </w:r>
      <w:proofErr w:type="spellStart"/>
      <w:r w:rsidR="0047435D">
        <w:t>menyimpan</w:t>
      </w:r>
      <w:proofErr w:type="spellEnd"/>
      <w:r w:rsidR="0047435D">
        <w:t xml:space="preserve"> </w:t>
      </w:r>
      <w:proofErr w:type="spellStart"/>
      <w:r w:rsidR="0047435D">
        <w:t>hasil</w:t>
      </w:r>
      <w:proofErr w:type="spellEnd"/>
      <w:r w:rsidR="0047435D">
        <w:t xml:space="preserve"> </w:t>
      </w:r>
      <w:proofErr w:type="spellStart"/>
      <w:r w:rsidR="0047435D">
        <w:t>rekaman</w:t>
      </w:r>
      <w:proofErr w:type="spellEnd"/>
      <w:r w:rsidR="0047435D">
        <w:t xml:space="preserve"> sensor </w:t>
      </w:r>
      <w:proofErr w:type="spellStart"/>
      <w:r w:rsidR="0047435D">
        <w:t>secara</w:t>
      </w:r>
      <w:proofErr w:type="spellEnd"/>
      <w:r w:rsidR="0047435D">
        <w:t xml:space="preserve"> </w:t>
      </w:r>
      <w:proofErr w:type="spellStart"/>
      <w:r w:rsidR="0047435D">
        <w:t>sementara</w:t>
      </w:r>
      <w:proofErr w:type="spellEnd"/>
      <w:r w:rsidR="0047435D">
        <w:t xml:space="preserve">, </w:t>
      </w:r>
      <w:proofErr w:type="spellStart"/>
      <w:r w:rsidR="0047435D">
        <w:t>variabel</w:t>
      </w:r>
      <w:proofErr w:type="spellEnd"/>
      <w:r w:rsidR="0047435D">
        <w:t xml:space="preserve"> </w:t>
      </w:r>
      <w:proofErr w:type="spellStart"/>
      <w:r w:rsidR="0047435D">
        <w:t>untuk</w:t>
      </w:r>
      <w:proofErr w:type="spellEnd"/>
      <w:r w:rsidR="0047435D">
        <w:t xml:space="preserve"> </w:t>
      </w:r>
      <w:proofErr w:type="spellStart"/>
      <w:r w:rsidR="0047435D">
        <w:t>menyimpan</w:t>
      </w:r>
      <w:proofErr w:type="spellEnd"/>
      <w:r w:rsidR="0047435D">
        <w:t xml:space="preserve"> </w:t>
      </w:r>
      <w:r w:rsidR="0047435D">
        <w:rPr>
          <w:i/>
          <w:iCs/>
        </w:rPr>
        <w:t>threshold</w:t>
      </w:r>
      <w:r w:rsidR="0047435D">
        <w:t xml:space="preserve"> yang </w:t>
      </w:r>
      <w:proofErr w:type="spellStart"/>
      <w:r w:rsidR="0047435D">
        <w:t>dimuat</w:t>
      </w:r>
      <w:proofErr w:type="spellEnd"/>
      <w:r w:rsidR="0047435D">
        <w:t xml:space="preserve"> </w:t>
      </w:r>
      <w:proofErr w:type="spellStart"/>
      <w:r w:rsidR="0047435D">
        <w:t>dari</w:t>
      </w:r>
      <w:proofErr w:type="spellEnd"/>
      <w:r w:rsidR="0047435D">
        <w:t xml:space="preserve"> </w:t>
      </w:r>
      <w:r w:rsidR="0047435D">
        <w:rPr>
          <w:i/>
          <w:iCs/>
        </w:rPr>
        <w:t xml:space="preserve">Firebase Cloud </w:t>
      </w:r>
      <w:proofErr w:type="spellStart"/>
      <w:r w:rsidR="0047435D">
        <w:rPr>
          <w:i/>
          <w:iCs/>
        </w:rPr>
        <w:t>Firestore</w:t>
      </w:r>
      <w:proofErr w:type="spellEnd"/>
      <w:r w:rsidR="0047435D">
        <w:t xml:space="preserve"> </w:t>
      </w:r>
      <w:proofErr w:type="spellStart"/>
      <w:r w:rsidR="0047435D">
        <w:t>untuk</w:t>
      </w:r>
      <w:proofErr w:type="spellEnd"/>
      <w:r w:rsidR="0047435D">
        <w:t xml:space="preserve"> </w:t>
      </w:r>
      <w:proofErr w:type="spellStart"/>
      <w:r w:rsidR="0047435D">
        <w:t>perbandingan</w:t>
      </w:r>
      <w:proofErr w:type="spellEnd"/>
      <w:r w:rsidR="0047435D">
        <w:t xml:space="preserve"> dan </w:t>
      </w:r>
      <w:proofErr w:type="spellStart"/>
      <w:r w:rsidR="0047435D">
        <w:t>aktivasi</w:t>
      </w:r>
      <w:proofErr w:type="spellEnd"/>
      <w:r w:rsidR="0047435D">
        <w:t xml:space="preserve"> </w:t>
      </w:r>
      <w:r w:rsidR="0047435D">
        <w:rPr>
          <w:i/>
          <w:iCs/>
        </w:rPr>
        <w:t>buzzer</w:t>
      </w:r>
      <w:r w:rsidR="0047435D">
        <w:t xml:space="preserve">, dan </w:t>
      </w:r>
      <w:proofErr w:type="spellStart"/>
      <w:r w:rsidR="0047435D">
        <w:t>variabel</w:t>
      </w:r>
      <w:proofErr w:type="spellEnd"/>
      <w:r w:rsidR="0047435D">
        <w:t xml:space="preserve"> </w:t>
      </w:r>
      <w:proofErr w:type="spellStart"/>
      <w:r w:rsidR="0047435D">
        <w:t>untuk</w:t>
      </w:r>
      <w:proofErr w:type="spellEnd"/>
      <w:r w:rsidR="0047435D">
        <w:t xml:space="preserve"> </w:t>
      </w:r>
      <w:proofErr w:type="spellStart"/>
      <w:r w:rsidR="0047435D">
        <w:t>menyimpan</w:t>
      </w:r>
      <w:proofErr w:type="spellEnd"/>
      <w:r w:rsidR="0047435D">
        <w:t xml:space="preserve"> </w:t>
      </w:r>
      <w:proofErr w:type="spellStart"/>
      <w:r w:rsidR="0047435D">
        <w:t>jeda</w:t>
      </w:r>
      <w:proofErr w:type="spellEnd"/>
      <w:r w:rsidR="0047435D">
        <w:t xml:space="preserve"> </w:t>
      </w:r>
      <w:proofErr w:type="spellStart"/>
      <w:r w:rsidR="0047435D">
        <w:t>waktu</w:t>
      </w:r>
      <w:proofErr w:type="spellEnd"/>
      <w:r w:rsidR="0047435D">
        <w:t xml:space="preserve"> </w:t>
      </w:r>
      <w:proofErr w:type="spellStart"/>
      <w:r w:rsidR="0047435D">
        <w:t>dari</w:t>
      </w:r>
      <w:proofErr w:type="spellEnd"/>
      <w:r w:rsidR="0047435D">
        <w:t xml:space="preserve"> </w:t>
      </w:r>
      <w:proofErr w:type="spellStart"/>
      <w:r w:rsidR="0047435D">
        <w:t>penyimpanan</w:t>
      </w:r>
      <w:proofErr w:type="spellEnd"/>
      <w:r w:rsidR="0047435D">
        <w:t xml:space="preserve"> </w:t>
      </w:r>
      <w:proofErr w:type="spellStart"/>
      <w:r w:rsidR="0047435D">
        <w:t>rekaman</w:t>
      </w:r>
      <w:proofErr w:type="spellEnd"/>
      <w:r w:rsidR="0047435D">
        <w:t xml:space="preserve"> </w:t>
      </w:r>
      <w:proofErr w:type="spellStart"/>
      <w:r w:rsidR="0047435D">
        <w:t>terakhir</w:t>
      </w:r>
      <w:proofErr w:type="spellEnd"/>
      <w:r w:rsidR="0047435D">
        <w:t xml:space="preserve">. </w:t>
      </w:r>
      <w:proofErr w:type="spellStart"/>
      <w:r>
        <w:t>Fungsi</w:t>
      </w:r>
      <w:proofErr w:type="spellEnd"/>
      <w:r>
        <w:t xml:space="preserve"> dan </w:t>
      </w:r>
      <w:proofErr w:type="spellStart"/>
      <w:r>
        <w:t>v</w:t>
      </w:r>
      <w:r w:rsidR="0047435D">
        <w:t>ariabel</w:t>
      </w:r>
      <w:proofErr w:type="spellEnd"/>
      <w:r w:rsidR="0047435D">
        <w:t xml:space="preserve"> </w:t>
      </w:r>
      <w:proofErr w:type="spellStart"/>
      <w:r w:rsidR="0047435D">
        <w:t>tersebut</w:t>
      </w:r>
      <w:proofErr w:type="spellEnd"/>
      <w:r w:rsidR="0047435D">
        <w:t xml:space="preserve"> </w:t>
      </w:r>
      <w:proofErr w:type="spellStart"/>
      <w:r w:rsidR="0047435D">
        <w:t>dideklarasikan</w:t>
      </w:r>
      <w:proofErr w:type="spellEnd"/>
      <w:r w:rsidR="0047435D">
        <w:t xml:space="preserve"> pada</w:t>
      </w:r>
      <w:r>
        <w:t xml:space="preserve"> </w:t>
      </w:r>
      <w:r>
        <w:fldChar w:fldCharType="begin"/>
      </w:r>
      <w:r>
        <w:instrText xml:space="preserve"> REF _Ref186031572 \h </w:instrText>
      </w:r>
      <w:r>
        <w:fldChar w:fldCharType="separate"/>
      </w:r>
      <w:r>
        <w:t xml:space="preserve">Gambar </w:t>
      </w:r>
      <w:r>
        <w:rPr>
          <w:noProof/>
        </w:rPr>
        <w:t>3</w:t>
      </w:r>
      <w:r>
        <w:t>.</w:t>
      </w:r>
      <w:r>
        <w:rPr>
          <w:noProof/>
        </w:rPr>
        <w:t>10</w:t>
      </w:r>
      <w:r>
        <w:fldChar w:fldCharType="end"/>
      </w:r>
      <w:r>
        <w:t>.</w:t>
      </w:r>
    </w:p>
    <w:tbl>
      <w:tblPr>
        <w:tblStyle w:val="TableGrid"/>
        <w:tblW w:w="0" w:type="auto"/>
        <w:tblCellMar>
          <w:top w:w="115" w:type="dxa"/>
          <w:bottom w:w="115" w:type="dxa"/>
        </w:tblCellMar>
        <w:tblLook w:val="04A0" w:firstRow="1" w:lastRow="0" w:firstColumn="1" w:lastColumn="0" w:noHBand="0" w:noVBand="1"/>
      </w:tblPr>
      <w:tblGrid>
        <w:gridCol w:w="7927"/>
      </w:tblGrid>
      <w:tr w:rsidR="0047435D" w:rsidRPr="0047435D" w14:paraId="7CA4F193" w14:textId="77777777" w:rsidTr="00325E19">
        <w:tc>
          <w:tcPr>
            <w:tcW w:w="7927" w:type="dxa"/>
          </w:tcPr>
          <w:p w14:paraId="1C8CBC34" w14:textId="67571543" w:rsidR="00E24978" w:rsidRPr="00E24978"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E24978">
              <w:rPr>
                <w:rFonts w:ascii="Consolas" w:eastAsia="Times New Roman" w:hAnsi="Consolas"/>
                <w:color w:val="008000"/>
                <w:sz w:val="18"/>
                <w:szCs w:val="18"/>
                <w:lang w:val="en-ID" w:eastAsia="ja-JP"/>
              </w:rPr>
              <w:t xml:space="preserve">// </w:t>
            </w:r>
            <w:proofErr w:type="spellStart"/>
            <w:r>
              <w:rPr>
                <w:rFonts w:ascii="Consolas" w:eastAsia="Times New Roman" w:hAnsi="Consolas"/>
                <w:color w:val="008000"/>
                <w:sz w:val="18"/>
                <w:szCs w:val="18"/>
                <w:lang w:val="en-ID" w:eastAsia="ja-JP"/>
              </w:rPr>
              <w:t>Fungsi</w:t>
            </w:r>
            <w:proofErr w:type="spellEnd"/>
            <w:r w:rsidRPr="00E24978">
              <w:rPr>
                <w:rFonts w:ascii="Consolas" w:eastAsia="Times New Roman" w:hAnsi="Consolas"/>
                <w:color w:val="008000"/>
                <w:sz w:val="18"/>
                <w:szCs w:val="18"/>
                <w:lang w:val="en-ID" w:eastAsia="ja-JP"/>
              </w:rPr>
              <w:t xml:space="preserve"> </w:t>
            </w:r>
            <w:proofErr w:type="spellStart"/>
            <w:r w:rsidRPr="00E24978">
              <w:rPr>
                <w:rFonts w:ascii="Consolas" w:eastAsia="Times New Roman" w:hAnsi="Consolas"/>
                <w:color w:val="008000"/>
                <w:sz w:val="18"/>
                <w:szCs w:val="18"/>
                <w:lang w:val="en-ID" w:eastAsia="ja-JP"/>
              </w:rPr>
              <w:t>perangkat</w:t>
            </w:r>
            <w:proofErr w:type="spellEnd"/>
          </w:p>
          <w:p w14:paraId="1778854D" w14:textId="52157740" w:rsidR="00E24978" w:rsidRPr="0047435D"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void</w:t>
            </w:r>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795E26"/>
                <w:sz w:val="18"/>
                <w:szCs w:val="18"/>
                <w:lang w:val="en-ID" w:eastAsia="ja-JP"/>
              </w:rPr>
              <w:t>authHandler</w:t>
            </w:r>
            <w:proofErr w:type="spellEnd"/>
            <w:r w:rsidRPr="0047435D">
              <w:rPr>
                <w:rFonts w:ascii="Consolas" w:eastAsia="Times New Roman" w:hAnsi="Consolas"/>
                <w:color w:val="3B3B3B"/>
                <w:sz w:val="18"/>
                <w:szCs w:val="18"/>
                <w:lang w:val="en-ID" w:eastAsia="ja-JP"/>
              </w:rPr>
              <w:t>(</w:t>
            </w:r>
            <w:proofErr w:type="spellStart"/>
            <w:proofErr w:type="gramEnd"/>
            <w:r w:rsidRPr="0047435D">
              <w:rPr>
                <w:rFonts w:ascii="Consolas" w:eastAsia="Times New Roman" w:hAnsi="Consolas"/>
                <w:color w:val="267F99"/>
                <w:sz w:val="18"/>
                <w:szCs w:val="18"/>
                <w:lang w:val="en-ID" w:eastAsia="ja-JP"/>
              </w:rPr>
              <w:t>FirebaseApp</w:t>
            </w:r>
            <w:proofErr w:type="spellEnd"/>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appFirestore</w:t>
            </w:r>
            <w:proofErr w:type="spellEnd"/>
            <w:r w:rsidRPr="0047435D">
              <w:rPr>
                <w:rFonts w:ascii="Consolas" w:eastAsia="Times New Roman" w:hAnsi="Consolas"/>
                <w:color w:val="3B3B3B"/>
                <w:sz w:val="18"/>
                <w:szCs w:val="18"/>
                <w:lang w:val="en-ID" w:eastAsia="ja-JP"/>
              </w:rPr>
              <w:t>);</w:t>
            </w:r>
          </w:p>
          <w:p w14:paraId="059E890F" w14:textId="77777777" w:rsidR="00E24978" w:rsidRPr="0047435D"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267F99"/>
                <w:sz w:val="18"/>
                <w:szCs w:val="18"/>
                <w:lang w:val="en-ID" w:eastAsia="ja-JP"/>
              </w:rPr>
              <w:t>String</w:t>
            </w:r>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795E26"/>
                <w:sz w:val="18"/>
                <w:szCs w:val="18"/>
                <w:lang w:val="en-ID" w:eastAsia="ja-JP"/>
              </w:rPr>
              <w:t>getTimestampString</w:t>
            </w:r>
            <w:proofErr w:type="spellEnd"/>
            <w:r w:rsidRPr="0047435D">
              <w:rPr>
                <w:rFonts w:ascii="Consolas" w:eastAsia="Times New Roman" w:hAnsi="Consolas"/>
                <w:color w:val="3B3B3B"/>
                <w:sz w:val="18"/>
                <w:szCs w:val="18"/>
                <w:lang w:val="en-ID" w:eastAsia="ja-JP"/>
              </w:rPr>
              <w:t>(</w:t>
            </w:r>
            <w:proofErr w:type="gramEnd"/>
            <w:r w:rsidRPr="0047435D">
              <w:rPr>
                <w:rFonts w:ascii="Consolas" w:eastAsia="Times New Roman" w:hAnsi="Consolas"/>
                <w:color w:val="267F99"/>
                <w:sz w:val="18"/>
                <w:szCs w:val="18"/>
                <w:lang w:val="en-ID" w:eastAsia="ja-JP"/>
              </w:rPr>
              <w:t>uint64_t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1080"/>
                <w:sz w:val="18"/>
                <w:szCs w:val="18"/>
                <w:lang w:val="en-ID" w:eastAsia="ja-JP"/>
              </w:rPr>
              <w:t>sec</w:t>
            </w:r>
            <w:r w:rsidRPr="0047435D">
              <w:rPr>
                <w:rFonts w:ascii="Consolas" w:eastAsia="Times New Roman" w:hAnsi="Consolas"/>
                <w:color w:val="3B3B3B"/>
                <w:sz w:val="18"/>
                <w:szCs w:val="18"/>
                <w:lang w:val="en-ID" w:eastAsia="ja-JP"/>
              </w:rPr>
              <w:t>);</w:t>
            </w:r>
          </w:p>
          <w:p w14:paraId="2DFCACC3" w14:textId="77777777" w:rsidR="00E24978" w:rsidRPr="0047435D"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unsigned</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long</w:t>
            </w:r>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795E26"/>
                <w:sz w:val="18"/>
                <w:szCs w:val="18"/>
                <w:lang w:val="en-ID" w:eastAsia="ja-JP"/>
              </w:rPr>
              <w:t>getTime</w:t>
            </w:r>
            <w:proofErr w:type="spellEnd"/>
            <w:r w:rsidRPr="0047435D">
              <w:rPr>
                <w:rFonts w:ascii="Consolas" w:eastAsia="Times New Roman" w:hAnsi="Consolas"/>
                <w:color w:val="3B3B3B"/>
                <w:sz w:val="18"/>
                <w:szCs w:val="18"/>
                <w:lang w:val="en-ID" w:eastAsia="ja-JP"/>
              </w:rPr>
              <w:t>(</w:t>
            </w:r>
            <w:proofErr w:type="gramEnd"/>
            <w:r w:rsidRPr="0047435D">
              <w:rPr>
                <w:rFonts w:ascii="Consolas" w:eastAsia="Times New Roman" w:hAnsi="Consolas"/>
                <w:color w:val="3B3B3B"/>
                <w:sz w:val="18"/>
                <w:szCs w:val="18"/>
                <w:lang w:val="en-ID" w:eastAsia="ja-JP"/>
              </w:rPr>
              <w:t>);</w:t>
            </w:r>
          </w:p>
          <w:p w14:paraId="517C840A" w14:textId="77777777" w:rsidR="00E24978" w:rsidRPr="0047435D"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void</w:t>
            </w:r>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795E26"/>
                <w:sz w:val="18"/>
                <w:szCs w:val="18"/>
                <w:lang w:val="en-ID" w:eastAsia="ja-JP"/>
              </w:rPr>
              <w:t>printPayload</w:t>
            </w:r>
            <w:proofErr w:type="spellEnd"/>
            <w:r w:rsidRPr="0047435D">
              <w:rPr>
                <w:rFonts w:ascii="Consolas" w:eastAsia="Times New Roman" w:hAnsi="Consolas"/>
                <w:color w:val="3B3B3B"/>
                <w:sz w:val="18"/>
                <w:szCs w:val="18"/>
                <w:lang w:val="en-ID" w:eastAsia="ja-JP"/>
              </w:rPr>
              <w:t>(</w:t>
            </w:r>
            <w:proofErr w:type="spellStart"/>
            <w:proofErr w:type="gramEnd"/>
            <w:r w:rsidRPr="0047435D">
              <w:rPr>
                <w:rFonts w:ascii="Consolas" w:eastAsia="Times New Roman" w:hAnsi="Consolas"/>
                <w:color w:val="267F99"/>
                <w:sz w:val="18"/>
                <w:szCs w:val="18"/>
                <w:lang w:val="en-ID" w:eastAsia="ja-JP"/>
              </w:rPr>
              <w:t>AsyncClient</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1080"/>
                <w:sz w:val="18"/>
                <w:szCs w:val="18"/>
                <w:lang w:val="en-ID" w:eastAsia="ja-JP"/>
              </w:rPr>
              <w:t>client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267F99"/>
                <w:sz w:val="18"/>
                <w:szCs w:val="18"/>
                <w:lang w:val="en-ID" w:eastAsia="ja-JP"/>
              </w:rPr>
              <w:t>String</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1080"/>
                <w:sz w:val="18"/>
                <w:szCs w:val="18"/>
                <w:lang w:val="en-ID" w:eastAsia="ja-JP"/>
              </w:rPr>
              <w:t>payload</w:t>
            </w:r>
            <w:r w:rsidRPr="0047435D">
              <w:rPr>
                <w:rFonts w:ascii="Consolas" w:eastAsia="Times New Roman" w:hAnsi="Consolas"/>
                <w:color w:val="3B3B3B"/>
                <w:sz w:val="18"/>
                <w:szCs w:val="18"/>
                <w:lang w:val="en-ID" w:eastAsia="ja-JP"/>
              </w:rPr>
              <w:t>);</w:t>
            </w:r>
          </w:p>
          <w:p w14:paraId="2FF2F05C" w14:textId="619142F6" w:rsidR="00E24978" w:rsidRDefault="00E24978" w:rsidP="00E24978">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void</w:t>
            </w:r>
            <w:r w:rsidRPr="0047435D">
              <w:rPr>
                <w:rFonts w:ascii="Consolas" w:eastAsia="Times New Roman" w:hAnsi="Consolas"/>
                <w:color w:val="3B3B3B"/>
                <w:sz w:val="18"/>
                <w:szCs w:val="18"/>
                <w:lang w:val="en-ID" w:eastAsia="ja-JP"/>
              </w:rPr>
              <w:t xml:space="preserve"> </w:t>
            </w:r>
            <w:proofErr w:type="spellStart"/>
            <w:proofErr w:type="gramStart"/>
            <w:r w:rsidRPr="0047435D">
              <w:rPr>
                <w:rFonts w:ascii="Consolas" w:eastAsia="Times New Roman" w:hAnsi="Consolas"/>
                <w:color w:val="795E26"/>
                <w:sz w:val="18"/>
                <w:szCs w:val="18"/>
                <w:lang w:val="en-ID" w:eastAsia="ja-JP"/>
              </w:rPr>
              <w:t>printResult</w:t>
            </w:r>
            <w:proofErr w:type="spellEnd"/>
            <w:r w:rsidRPr="0047435D">
              <w:rPr>
                <w:rFonts w:ascii="Consolas" w:eastAsia="Times New Roman" w:hAnsi="Consolas"/>
                <w:color w:val="3B3B3B"/>
                <w:sz w:val="18"/>
                <w:szCs w:val="18"/>
                <w:lang w:val="en-ID" w:eastAsia="ja-JP"/>
              </w:rPr>
              <w:t>(</w:t>
            </w:r>
            <w:proofErr w:type="spellStart"/>
            <w:proofErr w:type="gramEnd"/>
            <w:r w:rsidRPr="0047435D">
              <w:rPr>
                <w:rFonts w:ascii="Consolas" w:eastAsia="Times New Roman" w:hAnsi="Consolas"/>
                <w:color w:val="267F99"/>
                <w:sz w:val="18"/>
                <w:szCs w:val="18"/>
                <w:lang w:val="en-ID" w:eastAsia="ja-JP"/>
              </w:rPr>
              <w:t>AsyncResult</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&amp;</w:t>
            </w:r>
            <w:proofErr w:type="spellStart"/>
            <w:r w:rsidRPr="0047435D">
              <w:rPr>
                <w:rFonts w:ascii="Consolas" w:eastAsia="Times New Roman" w:hAnsi="Consolas"/>
                <w:color w:val="001080"/>
                <w:sz w:val="18"/>
                <w:szCs w:val="18"/>
                <w:lang w:val="en-ID" w:eastAsia="ja-JP"/>
              </w:rPr>
              <w:t>aResult</w:t>
            </w:r>
            <w:proofErr w:type="spellEnd"/>
            <w:r w:rsidRPr="0047435D">
              <w:rPr>
                <w:rFonts w:ascii="Consolas" w:eastAsia="Times New Roman" w:hAnsi="Consolas"/>
                <w:color w:val="3B3B3B"/>
                <w:sz w:val="18"/>
                <w:szCs w:val="18"/>
                <w:lang w:val="en-ID" w:eastAsia="ja-JP"/>
              </w:rPr>
              <w:t>);</w:t>
            </w:r>
          </w:p>
          <w:p w14:paraId="1CC2BF98" w14:textId="77777777" w:rsidR="00E24978" w:rsidRDefault="00E24978" w:rsidP="00E24978">
            <w:pPr>
              <w:shd w:val="clear" w:color="auto" w:fill="FFFFFF"/>
              <w:suppressAutoHyphens w:val="0"/>
              <w:spacing w:after="0" w:line="240" w:lineRule="auto"/>
              <w:rPr>
                <w:rFonts w:ascii="Consolas" w:eastAsia="Times New Roman" w:hAnsi="Consolas"/>
                <w:color w:val="0000FF"/>
                <w:sz w:val="18"/>
                <w:szCs w:val="18"/>
                <w:lang w:val="en-ID" w:eastAsia="ja-JP"/>
              </w:rPr>
            </w:pPr>
          </w:p>
          <w:p w14:paraId="75A008A4" w14:textId="0315F1BA" w:rsidR="00E24978" w:rsidRPr="00E24978" w:rsidRDefault="00E24978"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E24978">
              <w:rPr>
                <w:rFonts w:ascii="Consolas" w:eastAsia="Times New Roman" w:hAnsi="Consolas"/>
                <w:color w:val="008000"/>
                <w:sz w:val="18"/>
                <w:szCs w:val="18"/>
                <w:lang w:val="en-ID" w:eastAsia="ja-JP"/>
              </w:rPr>
              <w:t xml:space="preserve">// </w:t>
            </w:r>
            <w:proofErr w:type="spellStart"/>
            <w:r>
              <w:rPr>
                <w:rFonts w:ascii="Consolas" w:eastAsia="Times New Roman" w:hAnsi="Consolas"/>
                <w:color w:val="008000"/>
                <w:sz w:val="18"/>
                <w:szCs w:val="18"/>
                <w:lang w:val="en-ID" w:eastAsia="ja-JP"/>
              </w:rPr>
              <w:t>Variabel</w:t>
            </w:r>
            <w:proofErr w:type="spellEnd"/>
            <w:r w:rsidRPr="00E24978">
              <w:rPr>
                <w:rFonts w:ascii="Consolas" w:eastAsia="Times New Roman" w:hAnsi="Consolas"/>
                <w:color w:val="008000"/>
                <w:sz w:val="18"/>
                <w:szCs w:val="18"/>
                <w:lang w:val="en-ID" w:eastAsia="ja-JP"/>
              </w:rPr>
              <w:t xml:space="preserve"> </w:t>
            </w:r>
            <w:proofErr w:type="spellStart"/>
            <w:r w:rsidRPr="00E24978">
              <w:rPr>
                <w:rFonts w:ascii="Consolas" w:eastAsia="Times New Roman" w:hAnsi="Consolas"/>
                <w:color w:val="008000"/>
                <w:sz w:val="18"/>
                <w:szCs w:val="18"/>
                <w:lang w:val="en-ID" w:eastAsia="ja-JP"/>
              </w:rPr>
              <w:t>perangkat</w:t>
            </w:r>
            <w:proofErr w:type="spellEnd"/>
          </w:p>
          <w:p w14:paraId="1C91B726" w14:textId="15FBBD76"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thresholdDHTLeftTemperature</w:t>
            </w:r>
            <w:proofErr w:type="spellEnd"/>
            <w:r w:rsidRPr="0047435D">
              <w:rPr>
                <w:rFonts w:ascii="Consolas" w:eastAsia="Times New Roman" w:hAnsi="Consolas"/>
                <w:color w:val="3B3B3B"/>
                <w:sz w:val="18"/>
                <w:szCs w:val="18"/>
                <w:lang w:val="en-ID" w:eastAsia="ja-JP"/>
              </w:rPr>
              <w:t>;</w:t>
            </w:r>
          </w:p>
          <w:p w14:paraId="1D2BF676"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thresholdDHTLeftHumidity</w:t>
            </w:r>
            <w:proofErr w:type="spellEnd"/>
            <w:r w:rsidRPr="0047435D">
              <w:rPr>
                <w:rFonts w:ascii="Consolas" w:eastAsia="Times New Roman" w:hAnsi="Consolas"/>
                <w:color w:val="3B3B3B"/>
                <w:sz w:val="18"/>
                <w:szCs w:val="18"/>
                <w:lang w:val="en-ID" w:eastAsia="ja-JP"/>
              </w:rPr>
              <w:t>;</w:t>
            </w:r>
          </w:p>
          <w:p w14:paraId="3A9AD58C"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recordedDHTLeftTemperature</w:t>
            </w:r>
            <w:proofErr w:type="spellEnd"/>
            <w:r w:rsidRPr="0047435D">
              <w:rPr>
                <w:rFonts w:ascii="Consolas" w:eastAsia="Times New Roman" w:hAnsi="Consolas"/>
                <w:color w:val="3B3B3B"/>
                <w:sz w:val="18"/>
                <w:szCs w:val="18"/>
                <w:lang w:val="en-ID" w:eastAsia="ja-JP"/>
              </w:rPr>
              <w:t>;</w:t>
            </w:r>
          </w:p>
          <w:p w14:paraId="60FF3D0A"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recordedDHTLeftHumidity</w:t>
            </w:r>
            <w:proofErr w:type="spellEnd"/>
            <w:r w:rsidRPr="0047435D">
              <w:rPr>
                <w:rFonts w:ascii="Consolas" w:eastAsia="Times New Roman" w:hAnsi="Consolas"/>
                <w:color w:val="3B3B3B"/>
                <w:sz w:val="18"/>
                <w:szCs w:val="18"/>
                <w:lang w:val="en-ID" w:eastAsia="ja-JP"/>
              </w:rPr>
              <w:t>;</w:t>
            </w:r>
          </w:p>
          <w:p w14:paraId="3AD59907"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
          <w:p w14:paraId="2F5C66B4"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thresholdDHTRightTemperature</w:t>
            </w:r>
            <w:proofErr w:type="spellEnd"/>
            <w:r w:rsidRPr="0047435D">
              <w:rPr>
                <w:rFonts w:ascii="Consolas" w:eastAsia="Times New Roman" w:hAnsi="Consolas"/>
                <w:color w:val="3B3B3B"/>
                <w:sz w:val="18"/>
                <w:szCs w:val="18"/>
                <w:lang w:val="en-ID" w:eastAsia="ja-JP"/>
              </w:rPr>
              <w:t>;</w:t>
            </w:r>
          </w:p>
          <w:p w14:paraId="06DCD3F9"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lastRenderedPageBreak/>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thresholdDHTRightHumidity</w:t>
            </w:r>
            <w:proofErr w:type="spellEnd"/>
            <w:r w:rsidRPr="0047435D">
              <w:rPr>
                <w:rFonts w:ascii="Consolas" w:eastAsia="Times New Roman" w:hAnsi="Consolas"/>
                <w:color w:val="3B3B3B"/>
                <w:sz w:val="18"/>
                <w:szCs w:val="18"/>
                <w:lang w:val="en-ID" w:eastAsia="ja-JP"/>
              </w:rPr>
              <w:t>;</w:t>
            </w:r>
          </w:p>
          <w:p w14:paraId="60BC9CF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recordedDHTRightTemperature</w:t>
            </w:r>
            <w:proofErr w:type="spellEnd"/>
            <w:r w:rsidRPr="0047435D">
              <w:rPr>
                <w:rFonts w:ascii="Consolas" w:eastAsia="Times New Roman" w:hAnsi="Consolas"/>
                <w:color w:val="3B3B3B"/>
                <w:sz w:val="18"/>
                <w:szCs w:val="18"/>
                <w:lang w:val="en-ID" w:eastAsia="ja-JP"/>
              </w:rPr>
              <w:t>;</w:t>
            </w:r>
          </w:p>
          <w:p w14:paraId="3EDFBC8D"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double</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recordedDHTRightHumidity</w:t>
            </w:r>
            <w:proofErr w:type="spellEnd"/>
            <w:r w:rsidRPr="0047435D">
              <w:rPr>
                <w:rFonts w:ascii="Consolas" w:eastAsia="Times New Roman" w:hAnsi="Consolas"/>
                <w:color w:val="3B3B3B"/>
                <w:sz w:val="18"/>
                <w:szCs w:val="18"/>
                <w:lang w:val="en-ID" w:eastAsia="ja-JP"/>
              </w:rPr>
              <w:t>;</w:t>
            </w:r>
          </w:p>
          <w:p w14:paraId="285145DD"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p>
          <w:p w14:paraId="50F2048E"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unsigned</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long</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lastThresholdUpdate</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00"/>
                <w:sz w:val="18"/>
                <w:szCs w:val="18"/>
                <w:lang w:val="en-ID" w:eastAsia="ja-JP"/>
              </w:rPr>
              <w: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98658"/>
                <w:sz w:val="18"/>
                <w:szCs w:val="18"/>
                <w:lang w:val="en-ID" w:eastAsia="ja-JP"/>
              </w:rPr>
              <w:t>0</w:t>
            </w:r>
            <w:r w:rsidRPr="0047435D">
              <w:rPr>
                <w:rFonts w:ascii="Consolas" w:eastAsia="Times New Roman" w:hAnsi="Consolas"/>
                <w:color w:val="3B3B3B"/>
                <w:sz w:val="18"/>
                <w:szCs w:val="18"/>
                <w:lang w:val="en-ID" w:eastAsia="ja-JP"/>
              </w:rPr>
              <w:t>;</w:t>
            </w:r>
          </w:p>
          <w:p w14:paraId="6FA58A2F" w14:textId="77777777"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unsigned</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long</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lastFirestoreUpdate</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00"/>
                <w:sz w:val="18"/>
                <w:szCs w:val="18"/>
                <w:lang w:val="en-ID" w:eastAsia="ja-JP"/>
              </w:rPr>
              <w: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98658"/>
                <w:sz w:val="18"/>
                <w:szCs w:val="18"/>
                <w:lang w:val="en-ID" w:eastAsia="ja-JP"/>
              </w:rPr>
              <w:t>0</w:t>
            </w:r>
            <w:r w:rsidRPr="0047435D">
              <w:rPr>
                <w:rFonts w:ascii="Consolas" w:eastAsia="Times New Roman" w:hAnsi="Consolas"/>
                <w:color w:val="3B3B3B"/>
                <w:sz w:val="18"/>
                <w:szCs w:val="18"/>
                <w:lang w:val="en-ID" w:eastAsia="ja-JP"/>
              </w:rPr>
              <w:t>;</w:t>
            </w:r>
          </w:p>
          <w:p w14:paraId="7346C29D" w14:textId="3A3C39D1" w:rsidR="0047435D" w:rsidRPr="0047435D" w:rsidRDefault="0047435D" w:rsidP="0047435D">
            <w:pPr>
              <w:shd w:val="clear" w:color="auto" w:fill="FFFFFF"/>
              <w:suppressAutoHyphens w:val="0"/>
              <w:spacing w:after="0" w:line="240" w:lineRule="auto"/>
              <w:rPr>
                <w:rFonts w:ascii="Consolas" w:eastAsia="Times New Roman" w:hAnsi="Consolas"/>
                <w:color w:val="3B3B3B"/>
                <w:sz w:val="18"/>
                <w:szCs w:val="18"/>
                <w:lang w:val="en-ID" w:eastAsia="ja-JP"/>
              </w:rPr>
            </w:pPr>
            <w:r w:rsidRPr="0047435D">
              <w:rPr>
                <w:rFonts w:ascii="Consolas" w:eastAsia="Times New Roman" w:hAnsi="Consolas"/>
                <w:color w:val="0000FF"/>
                <w:sz w:val="18"/>
                <w:szCs w:val="18"/>
                <w:lang w:val="en-ID" w:eastAsia="ja-JP"/>
              </w:rPr>
              <w:t>unsigned</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FF"/>
                <w:sz w:val="18"/>
                <w:szCs w:val="18"/>
                <w:lang w:val="en-ID" w:eastAsia="ja-JP"/>
              </w:rPr>
              <w:t>long</w:t>
            </w:r>
            <w:r w:rsidRPr="0047435D">
              <w:rPr>
                <w:rFonts w:ascii="Consolas" w:eastAsia="Times New Roman" w:hAnsi="Consolas"/>
                <w:color w:val="3B3B3B"/>
                <w:sz w:val="18"/>
                <w:szCs w:val="18"/>
                <w:lang w:val="en-ID" w:eastAsia="ja-JP"/>
              </w:rPr>
              <w:t xml:space="preserve"> </w:t>
            </w:r>
            <w:proofErr w:type="spellStart"/>
            <w:r w:rsidRPr="0047435D">
              <w:rPr>
                <w:rFonts w:ascii="Consolas" w:eastAsia="Times New Roman" w:hAnsi="Consolas"/>
                <w:color w:val="001080"/>
                <w:sz w:val="18"/>
                <w:szCs w:val="18"/>
                <w:lang w:val="en-ID" w:eastAsia="ja-JP"/>
              </w:rPr>
              <w:t>lastRealtimeUpdate</w:t>
            </w:r>
            <w:proofErr w:type="spellEnd"/>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00000"/>
                <w:sz w:val="18"/>
                <w:szCs w:val="18"/>
                <w:lang w:val="en-ID" w:eastAsia="ja-JP"/>
              </w:rPr>
              <w:t>=</w:t>
            </w:r>
            <w:r w:rsidRPr="0047435D">
              <w:rPr>
                <w:rFonts w:ascii="Consolas" w:eastAsia="Times New Roman" w:hAnsi="Consolas"/>
                <w:color w:val="3B3B3B"/>
                <w:sz w:val="18"/>
                <w:szCs w:val="18"/>
                <w:lang w:val="en-ID" w:eastAsia="ja-JP"/>
              </w:rPr>
              <w:t xml:space="preserve"> </w:t>
            </w:r>
            <w:r w:rsidRPr="0047435D">
              <w:rPr>
                <w:rFonts w:ascii="Consolas" w:eastAsia="Times New Roman" w:hAnsi="Consolas"/>
                <w:color w:val="098658"/>
                <w:sz w:val="18"/>
                <w:szCs w:val="18"/>
                <w:lang w:val="en-ID" w:eastAsia="ja-JP"/>
              </w:rPr>
              <w:t>0</w:t>
            </w:r>
            <w:r w:rsidRPr="0047435D">
              <w:rPr>
                <w:rFonts w:ascii="Consolas" w:eastAsia="Times New Roman" w:hAnsi="Consolas"/>
                <w:color w:val="3B3B3B"/>
                <w:sz w:val="18"/>
                <w:szCs w:val="18"/>
                <w:lang w:val="en-ID" w:eastAsia="ja-JP"/>
              </w:rPr>
              <w:t>;</w:t>
            </w:r>
          </w:p>
        </w:tc>
      </w:tr>
    </w:tbl>
    <w:p w14:paraId="424A300F" w14:textId="60D08BB1" w:rsidR="0047435D" w:rsidRPr="0047435D" w:rsidRDefault="0047435D" w:rsidP="0047435D">
      <w:pPr>
        <w:pStyle w:val="Caption"/>
      </w:pPr>
      <w:bookmarkStart w:id="22" w:name="_Ref186031572"/>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10</w:t>
      </w:r>
      <w:r w:rsidR="003E33A8">
        <w:fldChar w:fldCharType="end"/>
      </w:r>
      <w:bookmarkEnd w:id="22"/>
      <w:r>
        <w:t xml:space="preserve"> Kode Program </w:t>
      </w:r>
      <w:proofErr w:type="spellStart"/>
      <w:r>
        <w:t>Deklarasi</w:t>
      </w:r>
      <w:proofErr w:type="spellEnd"/>
      <w:r>
        <w:t xml:space="preserve"> </w:t>
      </w:r>
      <w:proofErr w:type="spellStart"/>
      <w:r w:rsidR="00E24978">
        <w:t>Fungsi</w:t>
      </w:r>
      <w:proofErr w:type="spellEnd"/>
      <w:r w:rsidR="00E24978">
        <w:t xml:space="preserve"> dan </w:t>
      </w:r>
      <w:proofErr w:type="spellStart"/>
      <w:r>
        <w:t>Variabel</w:t>
      </w:r>
      <w:proofErr w:type="spellEnd"/>
    </w:p>
    <w:p w14:paraId="31315DA3" w14:textId="0AC94A33" w:rsidR="0047435D" w:rsidRDefault="0047435D" w:rsidP="009019AB">
      <w:pPr>
        <w:pStyle w:val="paragraf"/>
      </w:pPr>
    </w:p>
    <w:p w14:paraId="67303222" w14:textId="72A644A8" w:rsidR="00E24978" w:rsidRPr="00557AE2" w:rsidRDefault="00E24978" w:rsidP="009019AB">
      <w:pPr>
        <w:pStyle w:val="paragraf"/>
      </w:pPr>
      <w:r>
        <w:t xml:space="preserve">Program </w:t>
      </w:r>
      <w:proofErr w:type="spellStart"/>
      <w:r>
        <w:t>perlu</w:t>
      </w:r>
      <w:proofErr w:type="spellEnd"/>
      <w:r>
        <w:t xml:space="preserve"> </w:t>
      </w:r>
      <w:proofErr w:type="spellStart"/>
      <w:r>
        <w:t>menjalankan</w:t>
      </w:r>
      <w:proofErr w:type="spellEnd"/>
      <w:r>
        <w:t xml:space="preserve"> </w:t>
      </w:r>
      <w:proofErr w:type="spellStart"/>
      <w:r>
        <w:t>serangkaian</w:t>
      </w:r>
      <w:proofErr w:type="spellEnd"/>
      <w:r>
        <w:t xml:space="preserve"> </w:t>
      </w:r>
      <w:proofErr w:type="spellStart"/>
      <w:r>
        <w:t>perintah</w:t>
      </w:r>
      <w:proofErr w:type="spellEnd"/>
      <w:r>
        <w:t xml:space="preserve"> </w:t>
      </w:r>
      <w:proofErr w:type="spellStart"/>
      <w:r>
        <w:t>sebelum</w:t>
      </w:r>
      <w:proofErr w:type="spellEnd"/>
      <w:r>
        <w:t xml:space="preserve"> </w:t>
      </w:r>
      <w:proofErr w:type="spellStart"/>
      <w:r>
        <w:t>memulai</w:t>
      </w:r>
      <w:proofErr w:type="spellEnd"/>
      <w:r>
        <w:t xml:space="preserve"> </w:t>
      </w:r>
      <w:proofErr w:type="spellStart"/>
      <w:r>
        <w:t>merekam</w:t>
      </w:r>
      <w:proofErr w:type="spellEnd"/>
      <w:r>
        <w:t xml:space="preserve"> sensor. Kode program </w:t>
      </w:r>
      <w:proofErr w:type="spellStart"/>
      <w:r>
        <w:t>ini</w:t>
      </w:r>
      <w:proofErr w:type="spellEnd"/>
      <w:r>
        <w:t xml:space="preserve"> </w:t>
      </w:r>
      <w:proofErr w:type="spellStart"/>
      <w:r>
        <w:t>tertulis</w:t>
      </w:r>
      <w:proofErr w:type="spellEnd"/>
      <w:r>
        <w:t xml:space="preserve"> </w:t>
      </w:r>
      <w:proofErr w:type="spellStart"/>
      <w:r>
        <w:t>dalam</w:t>
      </w:r>
      <w:proofErr w:type="spellEnd"/>
      <w:r>
        <w:t xml:space="preserve"> </w:t>
      </w:r>
      <w:proofErr w:type="spellStart"/>
      <w:r>
        <w:t>fungsi</w:t>
      </w:r>
      <w:proofErr w:type="spellEnd"/>
      <w:r>
        <w:t xml:space="preserve"> </w:t>
      </w:r>
      <w:proofErr w:type="gramStart"/>
      <w:r w:rsidRPr="00E24978">
        <w:rPr>
          <w:i/>
          <w:iCs/>
        </w:rPr>
        <w:t>setup(</w:t>
      </w:r>
      <w:proofErr w:type="gramEnd"/>
      <w:r w:rsidRPr="00E24978">
        <w:rPr>
          <w:i/>
          <w:iCs/>
        </w:rPr>
        <w:t>)</w:t>
      </w:r>
      <w:r>
        <w:t xml:space="preserve"> </w:t>
      </w:r>
      <w:proofErr w:type="spellStart"/>
      <w:r>
        <w:t>sehingga</w:t>
      </w:r>
      <w:proofErr w:type="spellEnd"/>
      <w:r>
        <w:t xml:space="preserve"> </w:t>
      </w:r>
      <w:proofErr w:type="spellStart"/>
      <w:r>
        <w:t>dilaksanakan</w:t>
      </w:r>
      <w:proofErr w:type="spellEnd"/>
      <w:r>
        <w:t xml:space="preserve"> </w:t>
      </w:r>
      <w:proofErr w:type="spellStart"/>
      <w:r>
        <w:t>sebelum</w:t>
      </w:r>
      <w:proofErr w:type="spellEnd"/>
      <w:r>
        <w:t xml:space="preserve"> </w:t>
      </w:r>
      <w:r>
        <w:rPr>
          <w:i/>
          <w:iCs/>
        </w:rPr>
        <w:t>loop</w:t>
      </w:r>
      <w:r>
        <w:t xml:space="preserve"> </w:t>
      </w:r>
      <w:proofErr w:type="spellStart"/>
      <w:r>
        <w:t>awal</w:t>
      </w:r>
      <w:proofErr w:type="spellEnd"/>
      <w:r>
        <w:t xml:space="preserve"> </w:t>
      </w:r>
      <w:proofErr w:type="spellStart"/>
      <w:r>
        <w:t>dimulai</w:t>
      </w:r>
      <w:proofErr w:type="spellEnd"/>
      <w:r>
        <w:t xml:space="preserve"> dan </w:t>
      </w:r>
      <w:proofErr w:type="spellStart"/>
      <w:r>
        <w:t>meliputi</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menyetel</w:t>
      </w:r>
      <w:proofErr w:type="spellEnd"/>
      <w:r>
        <w:t xml:space="preserve"> ESP8266, </w:t>
      </w:r>
      <w:proofErr w:type="spellStart"/>
      <w:r w:rsidR="00557AE2">
        <w:t>menghubungkan</w:t>
      </w:r>
      <w:proofErr w:type="spellEnd"/>
      <w:r w:rsidR="00557AE2">
        <w:t xml:space="preserve"> </w:t>
      </w:r>
      <w:proofErr w:type="spellStart"/>
      <w:r w:rsidR="00557AE2">
        <w:t>ke</w:t>
      </w:r>
      <w:proofErr w:type="spellEnd"/>
      <w:r w:rsidR="00557AE2">
        <w:t xml:space="preserve"> </w:t>
      </w:r>
      <w:proofErr w:type="spellStart"/>
      <w:r w:rsidR="00557AE2">
        <w:t>jaringan</w:t>
      </w:r>
      <w:proofErr w:type="spellEnd"/>
      <w:r w:rsidR="00557AE2">
        <w:t xml:space="preserve">, </w:t>
      </w:r>
      <w:proofErr w:type="spellStart"/>
      <w:r w:rsidR="00557AE2">
        <w:t>menghubungkan</w:t>
      </w:r>
      <w:proofErr w:type="spellEnd"/>
      <w:r w:rsidR="00557AE2">
        <w:t xml:space="preserve"> </w:t>
      </w:r>
      <w:proofErr w:type="spellStart"/>
      <w:r w:rsidR="00557AE2">
        <w:t>ke</w:t>
      </w:r>
      <w:proofErr w:type="spellEnd"/>
      <w:r w:rsidR="00557AE2">
        <w:t xml:space="preserve"> server NTP, </w:t>
      </w:r>
      <w:proofErr w:type="spellStart"/>
      <w:r w:rsidR="00557AE2">
        <w:t>menghubungkan</w:t>
      </w:r>
      <w:proofErr w:type="spellEnd"/>
      <w:r w:rsidR="00557AE2">
        <w:t xml:space="preserve"> </w:t>
      </w:r>
      <w:proofErr w:type="spellStart"/>
      <w:r w:rsidR="00557AE2">
        <w:t>ke</w:t>
      </w:r>
      <w:proofErr w:type="spellEnd"/>
      <w:r w:rsidR="00557AE2">
        <w:t xml:space="preserve"> </w:t>
      </w:r>
      <w:r w:rsidR="00557AE2">
        <w:rPr>
          <w:i/>
          <w:iCs/>
        </w:rPr>
        <w:t xml:space="preserve">Cloud </w:t>
      </w:r>
      <w:proofErr w:type="spellStart"/>
      <w:r w:rsidR="00557AE2">
        <w:rPr>
          <w:i/>
          <w:iCs/>
        </w:rPr>
        <w:t>Firestore</w:t>
      </w:r>
      <w:proofErr w:type="spellEnd"/>
      <w:r w:rsidR="00557AE2">
        <w:t xml:space="preserve">, dan </w:t>
      </w:r>
      <w:proofErr w:type="spellStart"/>
      <w:r w:rsidR="00557AE2">
        <w:t>menghubungkan</w:t>
      </w:r>
      <w:proofErr w:type="spellEnd"/>
      <w:r w:rsidR="00557AE2">
        <w:t xml:space="preserve"> </w:t>
      </w:r>
      <w:proofErr w:type="spellStart"/>
      <w:r w:rsidR="00557AE2">
        <w:t>ke</w:t>
      </w:r>
      <w:proofErr w:type="spellEnd"/>
      <w:r w:rsidR="00557AE2">
        <w:t xml:space="preserve"> </w:t>
      </w:r>
      <w:r w:rsidR="00557AE2">
        <w:rPr>
          <w:i/>
          <w:iCs/>
        </w:rPr>
        <w:t>Realtime Database</w:t>
      </w:r>
      <w:r w:rsidR="00557AE2">
        <w:t xml:space="preserve">. Kode program </w:t>
      </w:r>
      <w:proofErr w:type="spellStart"/>
      <w:r w:rsidR="00557AE2">
        <w:t>untuk</w:t>
      </w:r>
      <w:proofErr w:type="spellEnd"/>
      <w:r w:rsidR="00557AE2">
        <w:t xml:space="preserve"> </w:t>
      </w:r>
      <w:proofErr w:type="spellStart"/>
      <w:r w:rsidR="00557AE2">
        <w:t>setelan</w:t>
      </w:r>
      <w:proofErr w:type="spellEnd"/>
      <w:r w:rsidR="00557AE2">
        <w:t xml:space="preserve"> </w:t>
      </w:r>
      <w:proofErr w:type="spellStart"/>
      <w:r w:rsidR="00557AE2">
        <w:t>awal</w:t>
      </w:r>
      <w:proofErr w:type="spellEnd"/>
      <w:r w:rsidR="00557AE2">
        <w:t xml:space="preserve"> </w:t>
      </w:r>
      <w:proofErr w:type="spellStart"/>
      <w:r w:rsidR="00557AE2">
        <w:t>perangkat</w:t>
      </w:r>
      <w:proofErr w:type="spellEnd"/>
      <w:r w:rsidR="00557AE2">
        <w:t xml:space="preserve"> </w:t>
      </w:r>
      <w:proofErr w:type="spellStart"/>
      <w:r w:rsidR="00557AE2">
        <w:t>dapat</w:t>
      </w:r>
      <w:proofErr w:type="spellEnd"/>
      <w:r w:rsidR="00557AE2">
        <w:t xml:space="preserve"> </w:t>
      </w:r>
      <w:proofErr w:type="spellStart"/>
      <w:r w:rsidR="00557AE2">
        <w:t>dibaca</w:t>
      </w:r>
      <w:proofErr w:type="spellEnd"/>
      <w:r w:rsidR="00557AE2">
        <w:t xml:space="preserve"> pada </w:t>
      </w:r>
      <w:r w:rsidR="006F1C28">
        <w:fldChar w:fldCharType="begin"/>
      </w:r>
      <w:r w:rsidR="006F1C28">
        <w:instrText xml:space="preserve"> REF _Ref186032279 \h </w:instrText>
      </w:r>
      <w:r w:rsidR="006F1C28">
        <w:fldChar w:fldCharType="separate"/>
      </w:r>
      <w:r w:rsidR="006F1C28">
        <w:t xml:space="preserve">Gambar </w:t>
      </w:r>
      <w:r w:rsidR="006F1C28">
        <w:rPr>
          <w:noProof/>
        </w:rPr>
        <w:t>3</w:t>
      </w:r>
      <w:r w:rsidR="006F1C28">
        <w:t>.</w:t>
      </w:r>
      <w:r w:rsidR="006F1C28">
        <w:rPr>
          <w:noProof/>
        </w:rPr>
        <w:t>11</w:t>
      </w:r>
      <w:r w:rsidR="006F1C28">
        <w:fldChar w:fldCharType="end"/>
      </w:r>
      <w:r w:rsidR="00557AE2">
        <w:t>.</w:t>
      </w:r>
    </w:p>
    <w:tbl>
      <w:tblPr>
        <w:tblStyle w:val="TableGrid"/>
        <w:tblW w:w="0" w:type="auto"/>
        <w:tblCellMar>
          <w:top w:w="115" w:type="dxa"/>
          <w:bottom w:w="115" w:type="dxa"/>
        </w:tblCellMar>
        <w:tblLook w:val="04A0" w:firstRow="1" w:lastRow="0" w:firstColumn="1" w:lastColumn="0" w:noHBand="0" w:noVBand="1"/>
      </w:tblPr>
      <w:tblGrid>
        <w:gridCol w:w="7927"/>
      </w:tblGrid>
      <w:tr w:rsidR="006F1C28" w14:paraId="74C1C744" w14:textId="77777777" w:rsidTr="00325E19">
        <w:tc>
          <w:tcPr>
            <w:tcW w:w="7927" w:type="dxa"/>
          </w:tcPr>
          <w:p w14:paraId="378ECCCE"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00FF"/>
                <w:sz w:val="18"/>
                <w:szCs w:val="18"/>
                <w:lang w:val="en-ID" w:eastAsia="ja-JP"/>
              </w:rPr>
              <w:t>void</w:t>
            </w:r>
            <w:r w:rsidRPr="006F1C28">
              <w:rPr>
                <w:rFonts w:ascii="Consolas" w:eastAsia="Times New Roman" w:hAnsi="Consolas"/>
                <w:color w:val="3B3B3B"/>
                <w:sz w:val="18"/>
                <w:szCs w:val="18"/>
                <w:lang w:val="en-ID" w:eastAsia="ja-JP"/>
              </w:rPr>
              <w:t xml:space="preserve"> </w:t>
            </w:r>
            <w:proofErr w:type="gramStart"/>
            <w:r w:rsidRPr="006F1C28">
              <w:rPr>
                <w:rFonts w:ascii="Consolas" w:eastAsia="Times New Roman" w:hAnsi="Consolas"/>
                <w:color w:val="795E26"/>
                <w:sz w:val="18"/>
                <w:szCs w:val="18"/>
                <w:lang w:val="en-ID" w:eastAsia="ja-JP"/>
              </w:rPr>
              <w:t>setup</w:t>
            </w:r>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3B3B3B"/>
                <w:sz w:val="18"/>
                <w:szCs w:val="18"/>
                <w:lang w:val="en-ID" w:eastAsia="ja-JP"/>
              </w:rPr>
              <w:t xml:space="preserve">) { </w:t>
            </w:r>
          </w:p>
          <w:p w14:paraId="7C53CEAD"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xml:space="preserve">  // Setup </w:t>
            </w:r>
            <w:proofErr w:type="spellStart"/>
            <w:r w:rsidRPr="006F1C28">
              <w:rPr>
                <w:rFonts w:ascii="Consolas" w:eastAsia="Times New Roman" w:hAnsi="Consolas"/>
                <w:color w:val="008000"/>
                <w:sz w:val="18"/>
                <w:szCs w:val="18"/>
                <w:lang w:val="en-ID" w:eastAsia="ja-JP"/>
              </w:rPr>
              <w:t>perangkat</w:t>
            </w:r>
            <w:proofErr w:type="spellEnd"/>
          </w:p>
          <w:p w14:paraId="362CCCDE"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begin</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98658"/>
                <w:sz w:val="18"/>
                <w:szCs w:val="18"/>
                <w:lang w:val="en-ID" w:eastAsia="ja-JP"/>
              </w:rPr>
              <w:t>115200</w:t>
            </w:r>
            <w:r w:rsidRPr="006F1C28">
              <w:rPr>
                <w:rFonts w:ascii="Consolas" w:eastAsia="Times New Roman" w:hAnsi="Consolas"/>
                <w:color w:val="3B3B3B"/>
                <w:sz w:val="18"/>
                <w:szCs w:val="18"/>
                <w:lang w:val="en-ID" w:eastAsia="ja-JP"/>
              </w:rPr>
              <w:t xml:space="preserve">); </w:t>
            </w:r>
          </w:p>
          <w:p w14:paraId="6FBC2A9A"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println</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 "</w:t>
            </w:r>
            <w:r w:rsidRPr="006F1C28">
              <w:rPr>
                <w:rFonts w:ascii="Consolas" w:eastAsia="Times New Roman" w:hAnsi="Consolas"/>
                <w:color w:val="3B3B3B"/>
                <w:sz w:val="18"/>
                <w:szCs w:val="18"/>
                <w:lang w:val="en-ID" w:eastAsia="ja-JP"/>
              </w:rPr>
              <w:t>);</w:t>
            </w:r>
          </w:p>
          <w:p w14:paraId="20BB3A80"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proofErr w:type="gramStart"/>
            <w:r w:rsidRPr="006F1C28">
              <w:rPr>
                <w:rFonts w:ascii="Consolas" w:eastAsia="Times New Roman" w:hAnsi="Consolas"/>
                <w:color w:val="795E26"/>
                <w:sz w:val="18"/>
                <w:szCs w:val="18"/>
                <w:lang w:val="en-ID" w:eastAsia="ja-JP"/>
              </w:rPr>
              <w:t>pinMode</w:t>
            </w:r>
            <w:proofErr w:type="spellEnd"/>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0000FF"/>
                <w:sz w:val="18"/>
                <w:szCs w:val="18"/>
                <w:lang w:val="en-ID" w:eastAsia="ja-JP"/>
              </w:rPr>
              <w:t>BUZZER</w:t>
            </w:r>
            <w:r w:rsidRPr="006F1C28">
              <w:rPr>
                <w:rFonts w:ascii="Consolas" w:eastAsia="Times New Roman" w:hAnsi="Consolas"/>
                <w:color w:val="3B3B3B"/>
                <w:sz w:val="18"/>
                <w:szCs w:val="18"/>
                <w:lang w:val="en-ID" w:eastAsia="ja-JP"/>
              </w:rPr>
              <w:t>, OUTPUT);</w:t>
            </w:r>
          </w:p>
          <w:p w14:paraId="49C01159"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dhtLeft</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begin</w:t>
            </w:r>
            <w:proofErr w:type="spellEnd"/>
            <w:r w:rsidRPr="006F1C28">
              <w:rPr>
                <w:rFonts w:ascii="Consolas" w:eastAsia="Times New Roman" w:hAnsi="Consolas"/>
                <w:color w:val="3B3B3B"/>
                <w:sz w:val="18"/>
                <w:szCs w:val="18"/>
                <w:lang w:val="en-ID" w:eastAsia="ja-JP"/>
              </w:rPr>
              <w:t>();</w:t>
            </w:r>
          </w:p>
          <w:p w14:paraId="68665CCB"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dhtRight</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begin</w:t>
            </w:r>
            <w:proofErr w:type="spellEnd"/>
            <w:r w:rsidRPr="006F1C28">
              <w:rPr>
                <w:rFonts w:ascii="Consolas" w:eastAsia="Times New Roman" w:hAnsi="Consolas"/>
                <w:color w:val="3B3B3B"/>
                <w:sz w:val="18"/>
                <w:szCs w:val="18"/>
                <w:lang w:val="en-ID" w:eastAsia="ja-JP"/>
              </w:rPr>
              <w:t>();</w:t>
            </w:r>
          </w:p>
          <w:p w14:paraId="3A02D34E"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w:t>
            </w:r>
          </w:p>
          <w:p w14:paraId="19711EF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xml:space="preserve">  // </w:t>
            </w:r>
            <w:proofErr w:type="spellStart"/>
            <w:r w:rsidRPr="006F1C28">
              <w:rPr>
                <w:rFonts w:ascii="Consolas" w:eastAsia="Times New Roman" w:hAnsi="Consolas"/>
                <w:color w:val="008000"/>
                <w:sz w:val="18"/>
                <w:szCs w:val="18"/>
                <w:lang w:val="en-ID" w:eastAsia="ja-JP"/>
              </w:rPr>
              <w:t>Konek</w:t>
            </w:r>
            <w:proofErr w:type="spellEnd"/>
            <w:r w:rsidRPr="006F1C28">
              <w:rPr>
                <w:rFonts w:ascii="Consolas" w:eastAsia="Times New Roman" w:hAnsi="Consolas"/>
                <w:color w:val="008000"/>
                <w:sz w:val="18"/>
                <w:szCs w:val="18"/>
                <w:lang w:val="en-ID" w:eastAsia="ja-JP"/>
              </w:rPr>
              <w:t xml:space="preserve"> </w:t>
            </w:r>
            <w:proofErr w:type="spellStart"/>
            <w:r w:rsidRPr="006F1C28">
              <w:rPr>
                <w:rFonts w:ascii="Consolas" w:eastAsia="Times New Roman" w:hAnsi="Consolas"/>
                <w:color w:val="008000"/>
                <w:sz w:val="18"/>
                <w:szCs w:val="18"/>
                <w:lang w:val="en-ID" w:eastAsia="ja-JP"/>
              </w:rPr>
              <w:t>ke</w:t>
            </w:r>
            <w:proofErr w:type="spellEnd"/>
            <w:r w:rsidRPr="006F1C28">
              <w:rPr>
                <w:rFonts w:ascii="Consolas" w:eastAsia="Times New Roman" w:hAnsi="Consolas"/>
                <w:color w:val="008000"/>
                <w:sz w:val="18"/>
                <w:szCs w:val="18"/>
                <w:lang w:val="en-ID" w:eastAsia="ja-JP"/>
              </w:rPr>
              <w:t xml:space="preserve"> internet </w:t>
            </w:r>
          </w:p>
          <w:p w14:paraId="23BDDC73"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WiFi</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begin</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000FF"/>
                <w:sz w:val="18"/>
                <w:szCs w:val="18"/>
                <w:lang w:val="en-ID" w:eastAsia="ja-JP"/>
              </w:rPr>
              <w:t>WIFI_SSID</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000FF"/>
                <w:sz w:val="18"/>
                <w:szCs w:val="18"/>
                <w:lang w:val="en-ID" w:eastAsia="ja-JP"/>
              </w:rPr>
              <w:t>WIFI_PASSWORD</w:t>
            </w:r>
            <w:r w:rsidRPr="006F1C28">
              <w:rPr>
                <w:rFonts w:ascii="Consolas" w:eastAsia="Times New Roman" w:hAnsi="Consolas"/>
                <w:color w:val="3B3B3B"/>
                <w:sz w:val="18"/>
                <w:szCs w:val="18"/>
                <w:lang w:val="en-ID" w:eastAsia="ja-JP"/>
              </w:rPr>
              <w:t xml:space="preserve">); </w:t>
            </w:r>
          </w:p>
          <w:p w14:paraId="45BEDEC6"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"Connecting to "</w:t>
            </w:r>
            <w:r w:rsidRPr="006F1C28">
              <w:rPr>
                <w:rFonts w:ascii="Consolas" w:eastAsia="Times New Roman" w:hAnsi="Consolas"/>
                <w:color w:val="3B3B3B"/>
                <w:sz w:val="18"/>
                <w:szCs w:val="18"/>
                <w:lang w:val="en-ID" w:eastAsia="ja-JP"/>
              </w:rPr>
              <w:t xml:space="preserve">); </w:t>
            </w:r>
          </w:p>
          <w:p w14:paraId="46753835"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000FF"/>
                <w:sz w:val="18"/>
                <w:szCs w:val="18"/>
                <w:lang w:val="en-ID" w:eastAsia="ja-JP"/>
              </w:rPr>
              <w:t>WIFI_SSID</w:t>
            </w:r>
            <w:r w:rsidRPr="006F1C28">
              <w:rPr>
                <w:rFonts w:ascii="Consolas" w:eastAsia="Times New Roman" w:hAnsi="Consolas"/>
                <w:color w:val="3B3B3B"/>
                <w:sz w:val="18"/>
                <w:szCs w:val="18"/>
                <w:lang w:val="en-ID" w:eastAsia="ja-JP"/>
              </w:rPr>
              <w:t>);</w:t>
            </w:r>
          </w:p>
          <w:p w14:paraId="19FA20C6"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AF00DB"/>
                <w:sz w:val="18"/>
                <w:szCs w:val="18"/>
                <w:lang w:val="en-ID" w:eastAsia="ja-JP"/>
              </w:rPr>
              <w:t>while</w:t>
            </w: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WiFi</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status</w:t>
            </w:r>
            <w:proofErr w:type="spellEnd"/>
            <w:r w:rsidRPr="006F1C28">
              <w:rPr>
                <w:rFonts w:ascii="Consolas" w:eastAsia="Times New Roman" w:hAnsi="Consolas"/>
                <w:color w:val="3B3B3B"/>
                <w:sz w:val="18"/>
                <w:szCs w:val="18"/>
                <w:lang w:val="en-ID" w:eastAsia="ja-JP"/>
              </w:rPr>
              <w:t>(</w:t>
            </w:r>
            <w:proofErr w:type="gramStart"/>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00000"/>
                <w:sz w:val="18"/>
                <w:szCs w:val="18"/>
                <w:lang w:val="en-ID" w:eastAsia="ja-JP"/>
              </w:rPr>
              <w:t>!</w:t>
            </w:r>
            <w:proofErr w:type="gramEnd"/>
            <w:r w:rsidRPr="006F1C28">
              <w:rPr>
                <w:rFonts w:ascii="Consolas" w:eastAsia="Times New Roman" w:hAnsi="Consolas"/>
                <w:color w:val="000000"/>
                <w:sz w:val="18"/>
                <w:szCs w:val="18"/>
                <w:lang w:val="en-ID" w:eastAsia="ja-JP"/>
              </w:rPr>
              <w:t>=</w:t>
            </w:r>
            <w:r w:rsidRPr="006F1C28">
              <w:rPr>
                <w:rFonts w:ascii="Consolas" w:eastAsia="Times New Roman" w:hAnsi="Consolas"/>
                <w:color w:val="3B3B3B"/>
                <w:sz w:val="18"/>
                <w:szCs w:val="18"/>
                <w:lang w:val="en-ID" w:eastAsia="ja-JP"/>
              </w:rPr>
              <w:t xml:space="preserve"> WL_CONNECTED) { </w:t>
            </w:r>
          </w:p>
          <w:p w14:paraId="2BC80567"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w:t>
            </w:r>
            <w:r w:rsidRPr="006F1C28">
              <w:rPr>
                <w:rFonts w:ascii="Consolas" w:eastAsia="Times New Roman" w:hAnsi="Consolas"/>
                <w:color w:val="3B3B3B"/>
                <w:sz w:val="18"/>
                <w:szCs w:val="18"/>
                <w:lang w:val="en-ID" w:eastAsia="ja-JP"/>
              </w:rPr>
              <w:t xml:space="preserve">); </w:t>
            </w:r>
          </w:p>
          <w:p w14:paraId="3384001C"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gramStart"/>
            <w:r w:rsidRPr="006F1C28">
              <w:rPr>
                <w:rFonts w:ascii="Consolas" w:eastAsia="Times New Roman" w:hAnsi="Consolas"/>
                <w:color w:val="795E26"/>
                <w:sz w:val="18"/>
                <w:szCs w:val="18"/>
                <w:lang w:val="en-ID" w:eastAsia="ja-JP"/>
              </w:rPr>
              <w:t>delay</w:t>
            </w:r>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098658"/>
                <w:sz w:val="18"/>
                <w:szCs w:val="18"/>
                <w:lang w:val="en-ID" w:eastAsia="ja-JP"/>
              </w:rPr>
              <w:t>500</w:t>
            </w:r>
            <w:r w:rsidRPr="006F1C28">
              <w:rPr>
                <w:rFonts w:ascii="Consolas" w:eastAsia="Times New Roman" w:hAnsi="Consolas"/>
                <w:color w:val="3B3B3B"/>
                <w:sz w:val="18"/>
                <w:szCs w:val="18"/>
                <w:lang w:val="en-ID" w:eastAsia="ja-JP"/>
              </w:rPr>
              <w:t xml:space="preserve">); </w:t>
            </w:r>
          </w:p>
          <w:p w14:paraId="6A04F4C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 </w:t>
            </w:r>
          </w:p>
          <w:p w14:paraId="5B2F88DA"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println</w:t>
            </w:r>
            <w:proofErr w:type="spellEnd"/>
            <w:r w:rsidRPr="006F1C28">
              <w:rPr>
                <w:rFonts w:ascii="Consolas" w:eastAsia="Times New Roman" w:hAnsi="Consolas"/>
                <w:color w:val="3B3B3B"/>
                <w:sz w:val="18"/>
                <w:szCs w:val="18"/>
                <w:lang w:val="en-ID" w:eastAsia="ja-JP"/>
              </w:rPr>
              <w:t xml:space="preserve">(); </w:t>
            </w:r>
          </w:p>
          <w:p w14:paraId="49A1F820"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"Connected to "</w:t>
            </w:r>
            <w:r w:rsidRPr="006F1C28">
              <w:rPr>
                <w:rFonts w:ascii="Consolas" w:eastAsia="Times New Roman" w:hAnsi="Consolas"/>
                <w:color w:val="3B3B3B"/>
                <w:sz w:val="18"/>
                <w:szCs w:val="18"/>
                <w:lang w:val="en-ID" w:eastAsia="ja-JP"/>
              </w:rPr>
              <w:t xml:space="preserve">); </w:t>
            </w:r>
          </w:p>
          <w:p w14:paraId="65B8B0CD"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println</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WiFi</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localIP</w:t>
            </w:r>
            <w:proofErr w:type="spellEnd"/>
            <w:r w:rsidRPr="006F1C28">
              <w:rPr>
                <w:rFonts w:ascii="Consolas" w:eastAsia="Times New Roman" w:hAnsi="Consolas"/>
                <w:color w:val="3B3B3B"/>
                <w:sz w:val="18"/>
                <w:szCs w:val="18"/>
                <w:lang w:val="en-ID" w:eastAsia="ja-JP"/>
              </w:rPr>
              <w:t xml:space="preserve">()); </w:t>
            </w:r>
          </w:p>
          <w:p w14:paraId="796385C1"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p>
          <w:p w14:paraId="7A0F42C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xml:space="preserve">  // </w:t>
            </w:r>
            <w:proofErr w:type="spellStart"/>
            <w:r w:rsidRPr="006F1C28">
              <w:rPr>
                <w:rFonts w:ascii="Consolas" w:eastAsia="Times New Roman" w:hAnsi="Consolas"/>
                <w:color w:val="008000"/>
                <w:sz w:val="18"/>
                <w:szCs w:val="18"/>
                <w:lang w:val="en-ID" w:eastAsia="ja-JP"/>
              </w:rPr>
              <w:t>Konek</w:t>
            </w:r>
            <w:proofErr w:type="spellEnd"/>
            <w:r w:rsidRPr="006F1C28">
              <w:rPr>
                <w:rFonts w:ascii="Consolas" w:eastAsia="Times New Roman" w:hAnsi="Consolas"/>
                <w:color w:val="008000"/>
                <w:sz w:val="18"/>
                <w:szCs w:val="18"/>
                <w:lang w:val="en-ID" w:eastAsia="ja-JP"/>
              </w:rPr>
              <w:t xml:space="preserve"> </w:t>
            </w:r>
            <w:proofErr w:type="spellStart"/>
            <w:r w:rsidRPr="006F1C28">
              <w:rPr>
                <w:rFonts w:ascii="Consolas" w:eastAsia="Times New Roman" w:hAnsi="Consolas"/>
                <w:color w:val="008000"/>
                <w:sz w:val="18"/>
                <w:szCs w:val="18"/>
                <w:lang w:val="en-ID" w:eastAsia="ja-JP"/>
              </w:rPr>
              <w:t>ke</w:t>
            </w:r>
            <w:proofErr w:type="spellEnd"/>
            <w:r w:rsidRPr="006F1C28">
              <w:rPr>
                <w:rFonts w:ascii="Consolas" w:eastAsia="Times New Roman" w:hAnsi="Consolas"/>
                <w:color w:val="008000"/>
                <w:sz w:val="18"/>
                <w:szCs w:val="18"/>
                <w:lang w:val="en-ID" w:eastAsia="ja-JP"/>
              </w:rPr>
              <w:t xml:space="preserve"> server NTP</w:t>
            </w:r>
          </w:p>
          <w:p w14:paraId="3681F4A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 UTC+7 &amp; no daylight savings</w:t>
            </w:r>
          </w:p>
          <w:p w14:paraId="3293B091"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proofErr w:type="gramStart"/>
            <w:r w:rsidRPr="006F1C28">
              <w:rPr>
                <w:rFonts w:ascii="Consolas" w:eastAsia="Times New Roman" w:hAnsi="Consolas"/>
                <w:color w:val="795E26"/>
                <w:sz w:val="18"/>
                <w:szCs w:val="18"/>
                <w:lang w:val="en-ID" w:eastAsia="ja-JP"/>
              </w:rPr>
              <w:t>configTime</w:t>
            </w:r>
            <w:proofErr w:type="spellEnd"/>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098658"/>
                <w:sz w:val="18"/>
                <w:szCs w:val="18"/>
                <w:lang w:val="en-ID" w:eastAsia="ja-JP"/>
              </w:rPr>
              <w:t>0</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98658"/>
                <w:sz w:val="18"/>
                <w:szCs w:val="18"/>
                <w:lang w:val="en-ID" w:eastAsia="ja-JP"/>
              </w:rPr>
              <w:t>0</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A31515"/>
                <w:sz w:val="18"/>
                <w:szCs w:val="18"/>
                <w:lang w:val="en-ID" w:eastAsia="ja-JP"/>
              </w:rPr>
              <w:t>"id.pool.ntp.org"</w:t>
            </w:r>
            <w:r w:rsidRPr="006F1C28">
              <w:rPr>
                <w:rFonts w:ascii="Consolas" w:eastAsia="Times New Roman" w:hAnsi="Consolas"/>
                <w:color w:val="3B3B3B"/>
                <w:sz w:val="18"/>
                <w:szCs w:val="18"/>
                <w:lang w:val="en-ID" w:eastAsia="ja-JP"/>
              </w:rPr>
              <w:t>);</w:t>
            </w:r>
          </w:p>
          <w:p w14:paraId="66E974DA"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
          <w:p w14:paraId="2534C8A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xml:space="preserve">  // </w:t>
            </w:r>
            <w:proofErr w:type="spellStart"/>
            <w:r w:rsidRPr="006F1C28">
              <w:rPr>
                <w:rFonts w:ascii="Consolas" w:eastAsia="Times New Roman" w:hAnsi="Consolas"/>
                <w:color w:val="008000"/>
                <w:sz w:val="18"/>
                <w:szCs w:val="18"/>
                <w:lang w:val="en-ID" w:eastAsia="ja-JP"/>
              </w:rPr>
              <w:t>Konek</w:t>
            </w:r>
            <w:proofErr w:type="spellEnd"/>
            <w:r w:rsidRPr="006F1C28">
              <w:rPr>
                <w:rFonts w:ascii="Consolas" w:eastAsia="Times New Roman" w:hAnsi="Consolas"/>
                <w:color w:val="008000"/>
                <w:sz w:val="18"/>
                <w:szCs w:val="18"/>
                <w:lang w:val="en-ID" w:eastAsia="ja-JP"/>
              </w:rPr>
              <w:t xml:space="preserve"> </w:t>
            </w:r>
            <w:proofErr w:type="spellStart"/>
            <w:r w:rsidRPr="006F1C28">
              <w:rPr>
                <w:rFonts w:ascii="Consolas" w:eastAsia="Times New Roman" w:hAnsi="Consolas"/>
                <w:color w:val="008000"/>
                <w:sz w:val="18"/>
                <w:szCs w:val="18"/>
                <w:lang w:val="en-ID" w:eastAsia="ja-JP"/>
              </w:rPr>
              <w:t>ke</w:t>
            </w:r>
            <w:proofErr w:type="spellEnd"/>
            <w:r w:rsidRPr="006F1C28">
              <w:rPr>
                <w:rFonts w:ascii="Consolas" w:eastAsia="Times New Roman" w:hAnsi="Consolas"/>
                <w:color w:val="008000"/>
                <w:sz w:val="18"/>
                <w:szCs w:val="18"/>
                <w:lang w:val="en-ID" w:eastAsia="ja-JP"/>
              </w:rPr>
              <w:t xml:space="preserve"> Firebase</w:t>
            </w:r>
          </w:p>
          <w:p w14:paraId="7502995D"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"Connecting to "</w:t>
            </w:r>
            <w:r w:rsidRPr="006F1C28">
              <w:rPr>
                <w:rFonts w:ascii="Consolas" w:eastAsia="Times New Roman" w:hAnsi="Consolas"/>
                <w:color w:val="3B3B3B"/>
                <w:sz w:val="18"/>
                <w:szCs w:val="18"/>
                <w:lang w:val="en-ID" w:eastAsia="ja-JP"/>
              </w:rPr>
              <w:t xml:space="preserve">); </w:t>
            </w:r>
          </w:p>
          <w:p w14:paraId="7FC277CC"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println</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000FF"/>
                <w:sz w:val="18"/>
                <w:szCs w:val="18"/>
                <w:lang w:val="en-ID" w:eastAsia="ja-JP"/>
              </w:rPr>
              <w:t>FIREBASE_PROJECT_ID</w:t>
            </w:r>
            <w:r w:rsidRPr="006F1C28">
              <w:rPr>
                <w:rFonts w:ascii="Consolas" w:eastAsia="Times New Roman" w:hAnsi="Consolas"/>
                <w:color w:val="3B3B3B"/>
                <w:sz w:val="18"/>
                <w:szCs w:val="18"/>
                <w:lang w:val="en-ID" w:eastAsia="ja-JP"/>
              </w:rPr>
              <w:t xml:space="preserve">); </w:t>
            </w:r>
          </w:p>
          <w:p w14:paraId="627AC66B"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p>
          <w:p w14:paraId="1B1AD3B6"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xml:space="preserve">  //.. </w:t>
            </w:r>
            <w:proofErr w:type="spellStart"/>
            <w:r w:rsidRPr="006F1C28">
              <w:rPr>
                <w:rFonts w:ascii="Consolas" w:eastAsia="Times New Roman" w:hAnsi="Consolas"/>
                <w:color w:val="008000"/>
                <w:sz w:val="18"/>
                <w:szCs w:val="18"/>
                <w:lang w:val="en-ID" w:eastAsia="ja-JP"/>
              </w:rPr>
              <w:t>Konek</w:t>
            </w:r>
            <w:proofErr w:type="spellEnd"/>
            <w:r w:rsidRPr="006F1C28">
              <w:rPr>
                <w:rFonts w:ascii="Consolas" w:eastAsia="Times New Roman" w:hAnsi="Consolas"/>
                <w:color w:val="008000"/>
                <w:sz w:val="18"/>
                <w:szCs w:val="18"/>
                <w:lang w:val="en-ID" w:eastAsia="ja-JP"/>
              </w:rPr>
              <w:t xml:space="preserve"> </w:t>
            </w:r>
            <w:proofErr w:type="spellStart"/>
            <w:r w:rsidRPr="006F1C28">
              <w:rPr>
                <w:rFonts w:ascii="Consolas" w:eastAsia="Times New Roman" w:hAnsi="Consolas"/>
                <w:color w:val="008000"/>
                <w:sz w:val="18"/>
                <w:szCs w:val="18"/>
                <w:lang w:val="en-ID" w:eastAsia="ja-JP"/>
              </w:rPr>
              <w:t>ke</w:t>
            </w:r>
            <w:proofErr w:type="spellEnd"/>
            <w:r w:rsidRPr="006F1C28">
              <w:rPr>
                <w:rFonts w:ascii="Consolas" w:eastAsia="Times New Roman" w:hAnsi="Consolas"/>
                <w:color w:val="008000"/>
                <w:sz w:val="18"/>
                <w:szCs w:val="18"/>
                <w:lang w:val="en-ID" w:eastAsia="ja-JP"/>
              </w:rPr>
              <w:t xml:space="preserve"> cloud </w:t>
            </w:r>
            <w:proofErr w:type="spellStart"/>
            <w:r w:rsidRPr="006F1C28">
              <w:rPr>
                <w:rFonts w:ascii="Consolas" w:eastAsia="Times New Roman" w:hAnsi="Consolas"/>
                <w:color w:val="008000"/>
                <w:sz w:val="18"/>
                <w:szCs w:val="18"/>
                <w:lang w:val="en-ID" w:eastAsia="ja-JP"/>
              </w:rPr>
              <w:t>firestore</w:t>
            </w:r>
            <w:proofErr w:type="spellEnd"/>
          </w:p>
          <w:p w14:paraId="6F38A29D"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sslFirestore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setInsecure</w:t>
            </w:r>
            <w:proofErr w:type="spellEnd"/>
            <w:r w:rsidRPr="006F1C28">
              <w:rPr>
                <w:rFonts w:ascii="Consolas" w:eastAsia="Times New Roman" w:hAnsi="Consolas"/>
                <w:color w:val="3B3B3B"/>
                <w:sz w:val="18"/>
                <w:szCs w:val="18"/>
                <w:lang w:val="en-ID" w:eastAsia="ja-JP"/>
              </w:rPr>
              <w:t>();</w:t>
            </w:r>
          </w:p>
          <w:p w14:paraId="6AC35566"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sslFirestore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setBufferSizes</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98658"/>
                <w:sz w:val="18"/>
                <w:szCs w:val="18"/>
                <w:lang w:val="en-ID" w:eastAsia="ja-JP"/>
              </w:rPr>
              <w:t>1024</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98658"/>
                <w:sz w:val="18"/>
                <w:szCs w:val="18"/>
                <w:lang w:val="en-ID" w:eastAsia="ja-JP"/>
              </w:rPr>
              <w:t>1024</w:t>
            </w:r>
            <w:r w:rsidRPr="006F1C28">
              <w:rPr>
                <w:rFonts w:ascii="Consolas" w:eastAsia="Times New Roman" w:hAnsi="Consolas"/>
                <w:color w:val="3B3B3B"/>
                <w:sz w:val="18"/>
                <w:szCs w:val="18"/>
                <w:lang w:val="en-ID" w:eastAsia="ja-JP"/>
              </w:rPr>
              <w:t>);</w:t>
            </w:r>
          </w:p>
          <w:p w14:paraId="6B47164A" w14:textId="212F1310" w:rsidR="006F1C28" w:rsidRDefault="006F1C28" w:rsidP="006F1C28">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proofErr w:type="spellStart"/>
            <w:proofErr w:type="gramStart"/>
            <w:r w:rsidRPr="006F1C28">
              <w:rPr>
                <w:rFonts w:ascii="Consolas" w:eastAsia="Times New Roman" w:hAnsi="Consolas"/>
                <w:color w:val="795E26"/>
                <w:sz w:val="18"/>
                <w:szCs w:val="18"/>
                <w:lang w:val="en-ID" w:eastAsia="ja-JP"/>
              </w:rPr>
              <w:t>initializeApp</w:t>
            </w:r>
            <w:proofErr w:type="spellEnd"/>
            <w:r w:rsidRPr="006F1C28">
              <w:rPr>
                <w:rFonts w:ascii="Consolas" w:eastAsia="Times New Roman" w:hAnsi="Consolas"/>
                <w:color w:val="3B3B3B"/>
                <w:sz w:val="18"/>
                <w:szCs w:val="18"/>
                <w:lang w:val="en-ID" w:eastAsia="ja-JP"/>
              </w:rPr>
              <w:t>(</w:t>
            </w:r>
            <w:proofErr w:type="spellStart"/>
            <w:proofErr w:type="gramEnd"/>
            <w:r w:rsidRPr="006F1C28">
              <w:rPr>
                <w:rFonts w:ascii="Consolas" w:eastAsia="Times New Roman" w:hAnsi="Consolas"/>
                <w:color w:val="001080"/>
                <w:sz w:val="18"/>
                <w:szCs w:val="18"/>
                <w:lang w:val="en-ID" w:eastAsia="ja-JP"/>
              </w:rPr>
              <w:t>clientFirestore</w:t>
            </w:r>
            <w:proofErr w:type="spellEnd"/>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appFirestore</w:t>
            </w:r>
            <w:proofErr w:type="spellEnd"/>
            <w:r w:rsidRPr="006F1C28">
              <w:rPr>
                <w:rFonts w:ascii="Consolas" w:eastAsia="Times New Roman" w:hAnsi="Consolas"/>
                <w:color w:val="3B3B3B"/>
                <w:sz w:val="18"/>
                <w:szCs w:val="18"/>
                <w:lang w:val="en-ID" w:eastAsia="ja-JP"/>
              </w:rPr>
              <w:t xml:space="preserve">, </w:t>
            </w:r>
          </w:p>
          <w:p w14:paraId="161673EB" w14:textId="2E5A2E1A" w:rsidR="006F1C28" w:rsidRPr="006F1C28" w:rsidRDefault="006F1C28" w:rsidP="006F1C28">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r>
              <w:rPr>
                <w:rFonts w:ascii="Consolas" w:eastAsia="Times New Roman" w:hAnsi="Consolas"/>
                <w:color w:val="795E26"/>
                <w:sz w:val="18"/>
                <w:szCs w:val="18"/>
                <w:lang w:val="en-ID" w:eastAsia="ja-JP"/>
              </w:rPr>
              <w:lastRenderedPageBreak/>
              <w:t xml:space="preserve">  </w:t>
            </w:r>
            <w:proofErr w:type="spellStart"/>
            <w:r w:rsidRPr="006F1C28">
              <w:rPr>
                <w:rFonts w:ascii="Consolas" w:eastAsia="Times New Roman" w:hAnsi="Consolas"/>
                <w:color w:val="795E26"/>
                <w:sz w:val="18"/>
                <w:szCs w:val="18"/>
                <w:lang w:val="en-ID" w:eastAsia="ja-JP"/>
              </w:rPr>
              <w:t>getAuth</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userAuth</w:t>
            </w:r>
            <w:proofErr w:type="spellEnd"/>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resultFirestore</w:t>
            </w:r>
            <w:proofErr w:type="spellEnd"/>
            <w:r w:rsidRPr="006F1C28">
              <w:rPr>
                <w:rFonts w:ascii="Consolas" w:eastAsia="Times New Roman" w:hAnsi="Consolas"/>
                <w:color w:val="3B3B3B"/>
                <w:sz w:val="18"/>
                <w:szCs w:val="18"/>
                <w:lang w:val="en-ID" w:eastAsia="ja-JP"/>
              </w:rPr>
              <w:t>);</w:t>
            </w:r>
          </w:p>
          <w:p w14:paraId="7669B3A4"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795E26"/>
                <w:sz w:val="18"/>
                <w:szCs w:val="18"/>
                <w:lang w:val="en-ID" w:eastAsia="ja-JP"/>
              </w:rPr>
              <w:t>authHandler</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appFirestore</w:t>
            </w:r>
            <w:proofErr w:type="spellEnd"/>
            <w:r w:rsidRPr="006F1C28">
              <w:rPr>
                <w:rFonts w:ascii="Consolas" w:eastAsia="Times New Roman" w:hAnsi="Consolas"/>
                <w:color w:val="3B3B3B"/>
                <w:sz w:val="18"/>
                <w:szCs w:val="18"/>
                <w:lang w:val="en-ID" w:eastAsia="ja-JP"/>
              </w:rPr>
              <w:t>);</w:t>
            </w:r>
          </w:p>
          <w:p w14:paraId="501DA066"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println</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"Authentication Information"</w:t>
            </w:r>
            <w:r w:rsidRPr="006F1C28">
              <w:rPr>
                <w:rFonts w:ascii="Consolas" w:eastAsia="Times New Roman" w:hAnsi="Consolas"/>
                <w:color w:val="3B3B3B"/>
                <w:sz w:val="18"/>
                <w:szCs w:val="18"/>
                <w:lang w:val="en-ID" w:eastAsia="ja-JP"/>
              </w:rPr>
              <w:t>);</w:t>
            </w:r>
          </w:p>
          <w:p w14:paraId="1B9F52C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Firebase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printf</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 xml:space="preserve">"User UID: </w:t>
            </w:r>
            <w:r w:rsidRPr="006F1C28">
              <w:rPr>
                <w:rFonts w:ascii="Consolas" w:eastAsia="Times New Roman" w:hAnsi="Consolas"/>
                <w:color w:val="001080"/>
                <w:sz w:val="18"/>
                <w:szCs w:val="18"/>
                <w:lang w:val="en-ID" w:eastAsia="ja-JP"/>
              </w:rPr>
              <w:t>%s</w:t>
            </w:r>
            <w:r w:rsidRPr="006F1C28">
              <w:rPr>
                <w:rFonts w:ascii="Consolas" w:eastAsia="Times New Roman" w:hAnsi="Consolas"/>
                <w:color w:val="EE0000"/>
                <w:sz w:val="18"/>
                <w:szCs w:val="18"/>
                <w:lang w:val="en-ID" w:eastAsia="ja-JP"/>
              </w:rPr>
              <w:t>\n</w:t>
            </w:r>
            <w:r w:rsidRPr="006F1C28">
              <w:rPr>
                <w:rFonts w:ascii="Consolas" w:eastAsia="Times New Roman" w:hAnsi="Consolas"/>
                <w:color w:val="A31515"/>
                <w:sz w:val="18"/>
                <w:szCs w:val="18"/>
                <w:lang w:val="en-ID" w:eastAsia="ja-JP"/>
              </w:rPr>
              <w:t>"</w:t>
            </w: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getUid</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795E26"/>
                <w:sz w:val="18"/>
                <w:szCs w:val="18"/>
                <w:lang w:val="en-ID" w:eastAsia="ja-JP"/>
              </w:rPr>
              <w:t>c_</w:t>
            </w:r>
            <w:proofErr w:type="gramStart"/>
            <w:r w:rsidRPr="006F1C28">
              <w:rPr>
                <w:rFonts w:ascii="Consolas" w:eastAsia="Times New Roman" w:hAnsi="Consolas"/>
                <w:color w:val="795E26"/>
                <w:sz w:val="18"/>
                <w:szCs w:val="18"/>
                <w:lang w:val="en-ID" w:eastAsia="ja-JP"/>
              </w:rPr>
              <w:t>str</w:t>
            </w:r>
            <w:proofErr w:type="spellEnd"/>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3B3B3B"/>
                <w:sz w:val="18"/>
                <w:szCs w:val="18"/>
                <w:lang w:val="en-ID" w:eastAsia="ja-JP"/>
              </w:rPr>
              <w:t>));</w:t>
            </w:r>
          </w:p>
          <w:p w14:paraId="4A378172"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Firebase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printf</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 xml:space="preserve">"Auth Token: </w:t>
            </w:r>
            <w:r w:rsidRPr="006F1C28">
              <w:rPr>
                <w:rFonts w:ascii="Consolas" w:eastAsia="Times New Roman" w:hAnsi="Consolas"/>
                <w:color w:val="001080"/>
                <w:sz w:val="18"/>
                <w:szCs w:val="18"/>
                <w:lang w:val="en-ID" w:eastAsia="ja-JP"/>
              </w:rPr>
              <w:t>%s</w:t>
            </w:r>
            <w:r w:rsidRPr="006F1C28">
              <w:rPr>
                <w:rFonts w:ascii="Consolas" w:eastAsia="Times New Roman" w:hAnsi="Consolas"/>
                <w:color w:val="EE0000"/>
                <w:sz w:val="18"/>
                <w:szCs w:val="18"/>
                <w:lang w:val="en-ID" w:eastAsia="ja-JP"/>
              </w:rPr>
              <w:t>\n</w:t>
            </w:r>
            <w:r w:rsidRPr="006F1C28">
              <w:rPr>
                <w:rFonts w:ascii="Consolas" w:eastAsia="Times New Roman" w:hAnsi="Consolas"/>
                <w:color w:val="A31515"/>
                <w:sz w:val="18"/>
                <w:szCs w:val="18"/>
                <w:lang w:val="en-ID" w:eastAsia="ja-JP"/>
              </w:rPr>
              <w:t>"</w:t>
            </w: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getToken</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795E26"/>
                <w:sz w:val="18"/>
                <w:szCs w:val="18"/>
                <w:lang w:val="en-ID" w:eastAsia="ja-JP"/>
              </w:rPr>
              <w:t>c_</w:t>
            </w:r>
            <w:proofErr w:type="gramStart"/>
            <w:r w:rsidRPr="006F1C28">
              <w:rPr>
                <w:rFonts w:ascii="Consolas" w:eastAsia="Times New Roman" w:hAnsi="Consolas"/>
                <w:color w:val="795E26"/>
                <w:sz w:val="18"/>
                <w:szCs w:val="18"/>
                <w:lang w:val="en-ID" w:eastAsia="ja-JP"/>
              </w:rPr>
              <w:t>str</w:t>
            </w:r>
            <w:proofErr w:type="spellEnd"/>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3B3B3B"/>
                <w:sz w:val="18"/>
                <w:szCs w:val="18"/>
                <w:lang w:val="en-ID" w:eastAsia="ja-JP"/>
              </w:rPr>
              <w:t>));</w:t>
            </w:r>
          </w:p>
          <w:p w14:paraId="3409A8B2" w14:textId="719993E5" w:rsidR="006F1C28" w:rsidRDefault="006F1C28" w:rsidP="006F1C28">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proofErr w:type="spellStart"/>
            <w:r w:rsidRPr="006F1C28">
              <w:rPr>
                <w:rFonts w:ascii="Consolas" w:eastAsia="Times New Roman" w:hAnsi="Consolas"/>
                <w:color w:val="001080"/>
                <w:sz w:val="18"/>
                <w:szCs w:val="18"/>
                <w:lang w:val="en-ID" w:eastAsia="ja-JP"/>
              </w:rPr>
              <w:t>Firebase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printf</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 xml:space="preserve">"Refresh Token: </w:t>
            </w:r>
            <w:r w:rsidRPr="006F1C28">
              <w:rPr>
                <w:rFonts w:ascii="Consolas" w:eastAsia="Times New Roman" w:hAnsi="Consolas"/>
                <w:color w:val="001080"/>
                <w:sz w:val="18"/>
                <w:szCs w:val="18"/>
                <w:lang w:val="en-ID" w:eastAsia="ja-JP"/>
              </w:rPr>
              <w:t>%s</w:t>
            </w:r>
            <w:r w:rsidRPr="006F1C28">
              <w:rPr>
                <w:rFonts w:ascii="Consolas" w:eastAsia="Times New Roman" w:hAnsi="Consolas"/>
                <w:color w:val="EE0000"/>
                <w:sz w:val="18"/>
                <w:szCs w:val="18"/>
                <w:lang w:val="en-ID" w:eastAsia="ja-JP"/>
              </w:rPr>
              <w:t>\n</w:t>
            </w:r>
            <w:r w:rsidRPr="006F1C28">
              <w:rPr>
                <w:rFonts w:ascii="Consolas" w:eastAsia="Times New Roman" w:hAnsi="Consolas"/>
                <w:color w:val="A31515"/>
                <w:sz w:val="18"/>
                <w:szCs w:val="18"/>
                <w:lang w:val="en-ID" w:eastAsia="ja-JP"/>
              </w:rPr>
              <w:t>"</w:t>
            </w:r>
            <w:r w:rsidRPr="006F1C28">
              <w:rPr>
                <w:rFonts w:ascii="Consolas" w:eastAsia="Times New Roman" w:hAnsi="Consolas"/>
                <w:color w:val="3B3B3B"/>
                <w:sz w:val="18"/>
                <w:szCs w:val="18"/>
                <w:lang w:val="en-ID" w:eastAsia="ja-JP"/>
              </w:rPr>
              <w:t xml:space="preserve">, </w:t>
            </w:r>
          </w:p>
          <w:p w14:paraId="667DDD0F" w14:textId="40A77570" w:rsidR="006F1C28" w:rsidRPr="006F1C28" w:rsidRDefault="006F1C28" w:rsidP="006F1C28">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r>
              <w:rPr>
                <w:rFonts w:ascii="Consolas" w:eastAsia="Times New Roman" w:hAnsi="Consolas"/>
                <w:color w:val="001080"/>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getRefreshToken</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795E26"/>
                <w:sz w:val="18"/>
                <w:szCs w:val="18"/>
                <w:lang w:val="en-ID" w:eastAsia="ja-JP"/>
              </w:rPr>
              <w:t>c_</w:t>
            </w:r>
            <w:proofErr w:type="gramStart"/>
            <w:r w:rsidRPr="006F1C28">
              <w:rPr>
                <w:rFonts w:ascii="Consolas" w:eastAsia="Times New Roman" w:hAnsi="Consolas"/>
                <w:color w:val="795E26"/>
                <w:sz w:val="18"/>
                <w:szCs w:val="18"/>
                <w:lang w:val="en-ID" w:eastAsia="ja-JP"/>
              </w:rPr>
              <w:t>str</w:t>
            </w:r>
            <w:proofErr w:type="spellEnd"/>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3B3B3B"/>
                <w:sz w:val="18"/>
                <w:szCs w:val="18"/>
                <w:lang w:val="en-ID" w:eastAsia="ja-JP"/>
              </w:rPr>
              <w:t>));</w:t>
            </w:r>
          </w:p>
          <w:p w14:paraId="059668E3"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getApp</w:t>
            </w:r>
            <w:proofErr w:type="spellEnd"/>
            <w:r w:rsidRPr="006F1C28">
              <w:rPr>
                <w:rFonts w:ascii="Consolas" w:eastAsia="Times New Roman" w:hAnsi="Consolas"/>
                <w:color w:val="000000"/>
                <w:sz w:val="18"/>
                <w:szCs w:val="18"/>
                <w:lang w:val="en-ID" w:eastAsia="ja-JP"/>
              </w:rPr>
              <w:t>&lt;</w:t>
            </w:r>
            <w:proofErr w:type="spellStart"/>
            <w:proofErr w:type="gramStart"/>
            <w:r w:rsidRPr="006F1C28">
              <w:rPr>
                <w:rFonts w:ascii="Consolas" w:eastAsia="Times New Roman" w:hAnsi="Consolas"/>
                <w:color w:val="267F99"/>
                <w:sz w:val="18"/>
                <w:szCs w:val="18"/>
                <w:lang w:val="en-ID" w:eastAsia="ja-JP"/>
              </w:rPr>
              <w:t>Firestore</w:t>
            </w:r>
            <w:proofErr w:type="spellEnd"/>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267F99"/>
                <w:sz w:val="18"/>
                <w:szCs w:val="18"/>
                <w:lang w:val="en-ID" w:eastAsia="ja-JP"/>
              </w:rPr>
              <w:t>Documents</w:t>
            </w:r>
            <w:r w:rsidRPr="006F1C28">
              <w:rPr>
                <w:rFonts w:ascii="Consolas" w:eastAsia="Times New Roman" w:hAnsi="Consolas"/>
                <w:color w:val="000000"/>
                <w:sz w:val="18"/>
                <w:szCs w:val="18"/>
                <w:lang w:val="en-ID" w:eastAsia="ja-JP"/>
              </w:rPr>
              <w:t>&gt;</w:t>
            </w:r>
            <w:r w:rsidRPr="006F1C28">
              <w:rPr>
                <w:rFonts w:ascii="Consolas" w:eastAsia="Times New Roman" w:hAnsi="Consolas"/>
                <w:color w:val="3B3B3B"/>
                <w:sz w:val="18"/>
                <w:szCs w:val="18"/>
                <w:lang w:val="en-ID" w:eastAsia="ja-JP"/>
              </w:rPr>
              <w:t>(</w:t>
            </w:r>
            <w:r w:rsidRPr="006F1C28">
              <w:rPr>
                <w:rFonts w:ascii="Consolas" w:eastAsia="Times New Roman" w:hAnsi="Consolas"/>
                <w:color w:val="001080"/>
                <w:sz w:val="18"/>
                <w:szCs w:val="18"/>
                <w:lang w:val="en-ID" w:eastAsia="ja-JP"/>
              </w:rPr>
              <w:t>docs</w:t>
            </w:r>
            <w:r w:rsidRPr="006F1C28">
              <w:rPr>
                <w:rFonts w:ascii="Consolas" w:eastAsia="Times New Roman" w:hAnsi="Consolas"/>
                <w:color w:val="3B3B3B"/>
                <w:sz w:val="18"/>
                <w:szCs w:val="18"/>
                <w:lang w:val="en-ID" w:eastAsia="ja-JP"/>
              </w:rPr>
              <w:t>);</w:t>
            </w:r>
          </w:p>
          <w:p w14:paraId="7642772C"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clientFirestore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setAsyncResult</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resultFirestore</w:t>
            </w:r>
            <w:proofErr w:type="spellEnd"/>
            <w:r w:rsidRPr="006F1C28">
              <w:rPr>
                <w:rFonts w:ascii="Consolas" w:eastAsia="Times New Roman" w:hAnsi="Consolas"/>
                <w:color w:val="3B3B3B"/>
                <w:sz w:val="18"/>
                <w:szCs w:val="18"/>
                <w:lang w:val="en-ID" w:eastAsia="ja-JP"/>
              </w:rPr>
              <w:t>);</w:t>
            </w:r>
          </w:p>
          <w:p w14:paraId="6EE2C15A"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p>
          <w:p w14:paraId="0C2088F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8000"/>
                <w:sz w:val="18"/>
                <w:szCs w:val="18"/>
                <w:lang w:val="en-ID" w:eastAsia="ja-JP"/>
              </w:rPr>
              <w:t xml:space="preserve">  //.. </w:t>
            </w:r>
            <w:proofErr w:type="spellStart"/>
            <w:r w:rsidRPr="006F1C28">
              <w:rPr>
                <w:rFonts w:ascii="Consolas" w:eastAsia="Times New Roman" w:hAnsi="Consolas"/>
                <w:color w:val="008000"/>
                <w:sz w:val="18"/>
                <w:szCs w:val="18"/>
                <w:lang w:val="en-ID" w:eastAsia="ja-JP"/>
              </w:rPr>
              <w:t>Konek</w:t>
            </w:r>
            <w:proofErr w:type="spellEnd"/>
            <w:r w:rsidRPr="006F1C28">
              <w:rPr>
                <w:rFonts w:ascii="Consolas" w:eastAsia="Times New Roman" w:hAnsi="Consolas"/>
                <w:color w:val="008000"/>
                <w:sz w:val="18"/>
                <w:szCs w:val="18"/>
                <w:lang w:val="en-ID" w:eastAsia="ja-JP"/>
              </w:rPr>
              <w:t xml:space="preserve"> </w:t>
            </w:r>
            <w:proofErr w:type="spellStart"/>
            <w:r w:rsidRPr="006F1C28">
              <w:rPr>
                <w:rFonts w:ascii="Consolas" w:eastAsia="Times New Roman" w:hAnsi="Consolas"/>
                <w:color w:val="008000"/>
                <w:sz w:val="18"/>
                <w:szCs w:val="18"/>
                <w:lang w:val="en-ID" w:eastAsia="ja-JP"/>
              </w:rPr>
              <w:t>ke</w:t>
            </w:r>
            <w:proofErr w:type="spellEnd"/>
            <w:r w:rsidRPr="006F1C28">
              <w:rPr>
                <w:rFonts w:ascii="Consolas" w:eastAsia="Times New Roman" w:hAnsi="Consolas"/>
                <w:color w:val="008000"/>
                <w:sz w:val="18"/>
                <w:szCs w:val="18"/>
                <w:lang w:val="en-ID" w:eastAsia="ja-JP"/>
              </w:rPr>
              <w:t xml:space="preserve"> stream </w:t>
            </w:r>
            <w:proofErr w:type="spellStart"/>
            <w:r w:rsidRPr="006F1C28">
              <w:rPr>
                <w:rFonts w:ascii="Consolas" w:eastAsia="Times New Roman" w:hAnsi="Consolas"/>
                <w:color w:val="008000"/>
                <w:sz w:val="18"/>
                <w:szCs w:val="18"/>
                <w:lang w:val="en-ID" w:eastAsia="ja-JP"/>
              </w:rPr>
              <w:t>realtime</w:t>
            </w:r>
            <w:proofErr w:type="spellEnd"/>
            <w:r w:rsidRPr="006F1C28">
              <w:rPr>
                <w:rFonts w:ascii="Consolas" w:eastAsia="Times New Roman" w:hAnsi="Consolas"/>
                <w:color w:val="008000"/>
                <w:sz w:val="18"/>
                <w:szCs w:val="18"/>
                <w:lang w:val="en-ID" w:eastAsia="ja-JP"/>
              </w:rPr>
              <w:t xml:space="preserve"> database</w:t>
            </w:r>
          </w:p>
          <w:p w14:paraId="57333B87"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sslRealtime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setInsecure</w:t>
            </w:r>
            <w:proofErr w:type="spellEnd"/>
            <w:r w:rsidRPr="006F1C28">
              <w:rPr>
                <w:rFonts w:ascii="Consolas" w:eastAsia="Times New Roman" w:hAnsi="Consolas"/>
                <w:color w:val="3B3B3B"/>
                <w:sz w:val="18"/>
                <w:szCs w:val="18"/>
                <w:lang w:val="en-ID" w:eastAsia="ja-JP"/>
              </w:rPr>
              <w:t>();</w:t>
            </w:r>
          </w:p>
          <w:p w14:paraId="637F950A"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sslRealtime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setBufferSizes</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98658"/>
                <w:sz w:val="18"/>
                <w:szCs w:val="18"/>
                <w:lang w:val="en-ID" w:eastAsia="ja-JP"/>
              </w:rPr>
              <w:t>1024</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98658"/>
                <w:sz w:val="18"/>
                <w:szCs w:val="18"/>
                <w:lang w:val="en-ID" w:eastAsia="ja-JP"/>
              </w:rPr>
              <w:t>1024</w:t>
            </w:r>
            <w:r w:rsidRPr="006F1C28">
              <w:rPr>
                <w:rFonts w:ascii="Consolas" w:eastAsia="Times New Roman" w:hAnsi="Consolas"/>
                <w:color w:val="3B3B3B"/>
                <w:sz w:val="18"/>
                <w:szCs w:val="18"/>
                <w:lang w:val="en-ID" w:eastAsia="ja-JP"/>
              </w:rPr>
              <w:t>);</w:t>
            </w:r>
          </w:p>
          <w:p w14:paraId="0DEBAC49" w14:textId="740B3216"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proofErr w:type="gramStart"/>
            <w:r w:rsidRPr="006F1C28">
              <w:rPr>
                <w:rFonts w:ascii="Consolas" w:eastAsia="Times New Roman" w:hAnsi="Consolas"/>
                <w:color w:val="795E26"/>
                <w:sz w:val="18"/>
                <w:szCs w:val="18"/>
                <w:lang w:val="en-ID" w:eastAsia="ja-JP"/>
              </w:rPr>
              <w:t>initializeApp</w:t>
            </w:r>
            <w:proofErr w:type="spellEnd"/>
            <w:r w:rsidRPr="006F1C28">
              <w:rPr>
                <w:rFonts w:ascii="Consolas" w:eastAsia="Times New Roman" w:hAnsi="Consolas"/>
                <w:color w:val="3B3B3B"/>
                <w:sz w:val="18"/>
                <w:szCs w:val="18"/>
                <w:lang w:val="en-ID" w:eastAsia="ja-JP"/>
              </w:rPr>
              <w:t>(</w:t>
            </w:r>
            <w:proofErr w:type="spellStart"/>
            <w:proofErr w:type="gramEnd"/>
            <w:r w:rsidRPr="006F1C28">
              <w:rPr>
                <w:rFonts w:ascii="Consolas" w:eastAsia="Times New Roman" w:hAnsi="Consolas"/>
                <w:color w:val="001080"/>
                <w:sz w:val="18"/>
                <w:szCs w:val="18"/>
                <w:lang w:val="en-ID" w:eastAsia="ja-JP"/>
              </w:rPr>
              <w:t>clientRealtime</w:t>
            </w:r>
            <w:proofErr w:type="spellEnd"/>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appRealtime</w:t>
            </w:r>
            <w:proofErr w:type="spellEnd"/>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795E26"/>
                <w:sz w:val="18"/>
                <w:szCs w:val="18"/>
                <w:lang w:val="en-ID" w:eastAsia="ja-JP"/>
              </w:rPr>
              <w:t>getAuth</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legacyToken</w:t>
            </w:r>
            <w:proofErr w:type="spellEnd"/>
            <w:r w:rsidRPr="006F1C28">
              <w:rPr>
                <w:rFonts w:ascii="Consolas" w:eastAsia="Times New Roman" w:hAnsi="Consolas"/>
                <w:color w:val="3B3B3B"/>
                <w:sz w:val="18"/>
                <w:szCs w:val="18"/>
                <w:lang w:val="en-ID" w:eastAsia="ja-JP"/>
              </w:rPr>
              <w:t>));</w:t>
            </w:r>
          </w:p>
          <w:p w14:paraId="253D1D73"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appRealtime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getApp</w:t>
            </w:r>
            <w:proofErr w:type="spellEnd"/>
            <w:r w:rsidRPr="006F1C28">
              <w:rPr>
                <w:rFonts w:ascii="Consolas" w:eastAsia="Times New Roman" w:hAnsi="Consolas"/>
                <w:color w:val="000000"/>
                <w:sz w:val="18"/>
                <w:szCs w:val="18"/>
                <w:lang w:val="en-ID" w:eastAsia="ja-JP"/>
              </w:rPr>
              <w:t>&lt;</w:t>
            </w:r>
            <w:proofErr w:type="spellStart"/>
            <w:r w:rsidRPr="006F1C28">
              <w:rPr>
                <w:rFonts w:ascii="Consolas" w:eastAsia="Times New Roman" w:hAnsi="Consolas"/>
                <w:color w:val="267F99"/>
                <w:sz w:val="18"/>
                <w:szCs w:val="18"/>
                <w:lang w:val="en-ID" w:eastAsia="ja-JP"/>
              </w:rPr>
              <w:t>RealtimeDatabase</w:t>
            </w:r>
            <w:proofErr w:type="spellEnd"/>
            <w:r w:rsidRPr="006F1C28">
              <w:rPr>
                <w:rFonts w:ascii="Consolas" w:eastAsia="Times New Roman" w:hAnsi="Consolas"/>
                <w:color w:val="000000"/>
                <w:sz w:val="18"/>
                <w:szCs w:val="18"/>
                <w:lang w:val="en-ID" w:eastAsia="ja-JP"/>
              </w:rPr>
              <w:t>&gt;</w:t>
            </w:r>
            <w:r w:rsidRPr="006F1C28">
              <w:rPr>
                <w:rFonts w:ascii="Consolas" w:eastAsia="Times New Roman" w:hAnsi="Consolas"/>
                <w:color w:val="3B3B3B"/>
                <w:sz w:val="18"/>
                <w:szCs w:val="18"/>
                <w:lang w:val="en-ID" w:eastAsia="ja-JP"/>
              </w:rPr>
              <w:t>(</w:t>
            </w:r>
            <w:r w:rsidRPr="006F1C28">
              <w:rPr>
                <w:rFonts w:ascii="Consolas" w:eastAsia="Times New Roman" w:hAnsi="Consolas"/>
                <w:color w:val="001080"/>
                <w:sz w:val="18"/>
                <w:szCs w:val="18"/>
                <w:lang w:val="en-ID" w:eastAsia="ja-JP"/>
              </w:rPr>
              <w:t>database</w:t>
            </w:r>
            <w:r w:rsidRPr="006F1C28">
              <w:rPr>
                <w:rFonts w:ascii="Consolas" w:eastAsia="Times New Roman" w:hAnsi="Consolas"/>
                <w:color w:val="3B3B3B"/>
                <w:sz w:val="18"/>
                <w:szCs w:val="18"/>
                <w:lang w:val="en-ID" w:eastAsia="ja-JP"/>
              </w:rPr>
              <w:t>);</w:t>
            </w:r>
          </w:p>
          <w:p w14:paraId="349F8FB5"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gramStart"/>
            <w:r w:rsidRPr="006F1C28">
              <w:rPr>
                <w:rFonts w:ascii="Consolas" w:eastAsia="Times New Roman" w:hAnsi="Consolas"/>
                <w:color w:val="001080"/>
                <w:sz w:val="18"/>
                <w:szCs w:val="18"/>
                <w:lang w:val="en-ID" w:eastAsia="ja-JP"/>
              </w:rPr>
              <w:t>database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url</w:t>
            </w:r>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0000FF"/>
                <w:sz w:val="18"/>
                <w:szCs w:val="18"/>
                <w:lang w:val="en-ID" w:eastAsia="ja-JP"/>
              </w:rPr>
              <w:t>DATABASE_URL</w:t>
            </w:r>
            <w:r w:rsidRPr="006F1C28">
              <w:rPr>
                <w:rFonts w:ascii="Consolas" w:eastAsia="Times New Roman" w:hAnsi="Consolas"/>
                <w:color w:val="3B3B3B"/>
                <w:sz w:val="18"/>
                <w:szCs w:val="18"/>
                <w:lang w:val="en-ID" w:eastAsia="ja-JP"/>
              </w:rPr>
              <w:t>);</w:t>
            </w:r>
          </w:p>
          <w:p w14:paraId="6858DECE"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clientRealtime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setAsyncResult</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resultRealtime</w:t>
            </w:r>
            <w:proofErr w:type="spellEnd"/>
            <w:r w:rsidRPr="006F1C28">
              <w:rPr>
                <w:rFonts w:ascii="Consolas" w:eastAsia="Times New Roman" w:hAnsi="Consolas"/>
                <w:color w:val="3B3B3B"/>
                <w:sz w:val="18"/>
                <w:szCs w:val="18"/>
                <w:lang w:val="en-ID" w:eastAsia="ja-JP"/>
              </w:rPr>
              <w:t>);</w:t>
            </w:r>
          </w:p>
          <w:p w14:paraId="34686CB0"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p>
          <w:p w14:paraId="251E6C56"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A31515"/>
                <w:sz w:val="18"/>
                <w:szCs w:val="18"/>
                <w:lang w:val="en-ID" w:eastAsia="ja-JP"/>
              </w:rPr>
              <w:t>"Connected to "</w:t>
            </w:r>
            <w:r w:rsidRPr="006F1C28">
              <w:rPr>
                <w:rFonts w:ascii="Consolas" w:eastAsia="Times New Roman" w:hAnsi="Consolas"/>
                <w:color w:val="3B3B3B"/>
                <w:sz w:val="18"/>
                <w:szCs w:val="18"/>
                <w:lang w:val="en-ID" w:eastAsia="ja-JP"/>
              </w:rPr>
              <w:t xml:space="preserve">); </w:t>
            </w:r>
          </w:p>
          <w:p w14:paraId="1B2EF543"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001080"/>
                <w:sz w:val="18"/>
                <w:szCs w:val="18"/>
                <w:lang w:val="en-ID" w:eastAsia="ja-JP"/>
              </w:rPr>
              <w:t>Serial</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println</w:t>
            </w:r>
            <w:proofErr w:type="spellEnd"/>
            <w:r w:rsidRPr="006F1C28">
              <w:rPr>
                <w:rFonts w:ascii="Consolas" w:eastAsia="Times New Roman" w:hAnsi="Consolas"/>
                <w:color w:val="3B3B3B"/>
                <w:sz w:val="18"/>
                <w:szCs w:val="18"/>
                <w:lang w:val="en-ID" w:eastAsia="ja-JP"/>
              </w:rPr>
              <w:t>(</w:t>
            </w:r>
            <w:r w:rsidRPr="006F1C28">
              <w:rPr>
                <w:rFonts w:ascii="Consolas" w:eastAsia="Times New Roman" w:hAnsi="Consolas"/>
                <w:color w:val="0000FF"/>
                <w:sz w:val="18"/>
                <w:szCs w:val="18"/>
                <w:lang w:val="en-ID" w:eastAsia="ja-JP"/>
              </w:rPr>
              <w:t>FIREBASE_PROJECT_ID</w:t>
            </w:r>
            <w:r w:rsidRPr="006F1C28">
              <w:rPr>
                <w:rFonts w:ascii="Consolas" w:eastAsia="Times New Roman" w:hAnsi="Consolas"/>
                <w:color w:val="3B3B3B"/>
                <w:sz w:val="18"/>
                <w:szCs w:val="18"/>
                <w:lang w:val="en-ID" w:eastAsia="ja-JP"/>
              </w:rPr>
              <w:t xml:space="preserve">); </w:t>
            </w:r>
          </w:p>
          <w:p w14:paraId="0625D750" w14:textId="06D75220"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
        </w:tc>
      </w:tr>
    </w:tbl>
    <w:p w14:paraId="06626625" w14:textId="2F75995A" w:rsidR="00E24978" w:rsidRDefault="006F1C28" w:rsidP="006F1C28">
      <w:pPr>
        <w:pStyle w:val="Caption"/>
      </w:pPr>
      <w:bookmarkStart w:id="23" w:name="_Ref186032279"/>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11</w:t>
      </w:r>
      <w:r w:rsidR="003E33A8">
        <w:fldChar w:fldCharType="end"/>
      </w:r>
      <w:bookmarkEnd w:id="23"/>
      <w:r>
        <w:t xml:space="preserve"> Kode Program Setelah </w:t>
      </w:r>
      <w:proofErr w:type="spellStart"/>
      <w:r>
        <w:t>Perangkat</w:t>
      </w:r>
      <w:proofErr w:type="spellEnd"/>
    </w:p>
    <w:p w14:paraId="0DDBA966" w14:textId="77777777" w:rsidR="006F1C28" w:rsidRDefault="006F1C28" w:rsidP="009019AB">
      <w:pPr>
        <w:pStyle w:val="paragraf"/>
      </w:pPr>
    </w:p>
    <w:p w14:paraId="1F4B3B9F" w14:textId="3C23DA97" w:rsidR="006F1C28" w:rsidRPr="000B4E84" w:rsidRDefault="000B4E84" w:rsidP="009019AB">
      <w:pPr>
        <w:pStyle w:val="paragraf"/>
      </w:pPr>
      <w:r>
        <w:t xml:space="preserve">Program </w:t>
      </w:r>
      <w:proofErr w:type="spellStart"/>
      <w:r>
        <w:t>berjalan</w:t>
      </w:r>
      <w:proofErr w:type="spellEnd"/>
      <w:r>
        <w:t xml:space="preserve"> </w:t>
      </w:r>
      <w:proofErr w:type="spellStart"/>
      <w:r>
        <w:t>mengikuti</w:t>
      </w:r>
      <w:proofErr w:type="spellEnd"/>
      <w:r>
        <w:t xml:space="preserve"> </w:t>
      </w:r>
      <w:proofErr w:type="spellStart"/>
      <w:r>
        <w:t>fungsi</w:t>
      </w:r>
      <w:proofErr w:type="spellEnd"/>
      <w:r>
        <w:t xml:space="preserve"> </w:t>
      </w:r>
      <w:proofErr w:type="gramStart"/>
      <w:r>
        <w:rPr>
          <w:i/>
          <w:iCs/>
        </w:rPr>
        <w:t>loop(</w:t>
      </w:r>
      <w:proofErr w:type="gramEnd"/>
      <w:r>
        <w:rPr>
          <w:i/>
          <w:iCs/>
        </w:rPr>
        <w:t>)</w:t>
      </w:r>
      <w:r>
        <w:t xml:space="preserve"> </w:t>
      </w:r>
      <w:proofErr w:type="spellStart"/>
      <w:r>
        <w:t>dari</w:t>
      </w:r>
      <w:proofErr w:type="spellEnd"/>
      <w:r>
        <w:t xml:space="preserve"> Arduino. </w:t>
      </w:r>
      <w:proofErr w:type="spellStart"/>
      <w:r>
        <w:t>Sebelum</w:t>
      </w:r>
      <w:proofErr w:type="spellEnd"/>
      <w:r>
        <w:t xml:space="preserve"> </w:t>
      </w:r>
      <w:proofErr w:type="spellStart"/>
      <w:r>
        <w:t>melakukan</w:t>
      </w:r>
      <w:proofErr w:type="spellEnd"/>
      <w:r>
        <w:t xml:space="preserve"> </w:t>
      </w:r>
      <w:proofErr w:type="spellStart"/>
      <w:r>
        <w:t>fungsi</w:t>
      </w:r>
      <w:proofErr w:type="spellEnd"/>
      <w:r>
        <w:t xml:space="preserve"> lain pada </w:t>
      </w:r>
      <w:r>
        <w:rPr>
          <w:i/>
          <w:iCs/>
        </w:rPr>
        <w:t>loop</w:t>
      </w:r>
      <w:r>
        <w:t xml:space="preserve"> program </w:t>
      </w:r>
      <w:proofErr w:type="spellStart"/>
      <w:r>
        <w:t>pertama</w:t>
      </w:r>
      <w:proofErr w:type="spellEnd"/>
      <w:r>
        <w:t xml:space="preserve"> </w:t>
      </w:r>
      <w:proofErr w:type="spellStart"/>
      <w:r>
        <w:t>memastikan</w:t>
      </w:r>
      <w:proofErr w:type="spellEnd"/>
      <w:r>
        <w:t xml:space="preserve"> </w:t>
      </w:r>
      <w:proofErr w:type="spellStart"/>
      <w:r>
        <w:t>apakah</w:t>
      </w:r>
      <w:proofErr w:type="spellEnd"/>
      <w:r>
        <w:t xml:space="preserve"> </w:t>
      </w:r>
      <w:proofErr w:type="spellStart"/>
      <w:r>
        <w:t>klien</w:t>
      </w:r>
      <w:proofErr w:type="spellEnd"/>
      <w:r>
        <w:t xml:space="preserve"> </w:t>
      </w:r>
      <w:r>
        <w:rPr>
          <w:i/>
          <w:iCs/>
        </w:rPr>
        <w:t>Firebase</w:t>
      </w:r>
      <w:r>
        <w:t xml:space="preserve"> </w:t>
      </w:r>
      <w:proofErr w:type="spellStart"/>
      <w:r>
        <w:t>sudah</w:t>
      </w:r>
      <w:proofErr w:type="spellEnd"/>
      <w:r>
        <w:t xml:space="preserve"> </w:t>
      </w:r>
      <w:proofErr w:type="spellStart"/>
      <w:r>
        <w:t>terhubung</w:t>
      </w:r>
      <w:proofErr w:type="spellEnd"/>
      <w:r>
        <w:t xml:space="preserve">, </w:t>
      </w:r>
      <w:proofErr w:type="spellStart"/>
      <w:r>
        <w:t>melakukan</w:t>
      </w:r>
      <w:proofErr w:type="spellEnd"/>
      <w:r>
        <w:t xml:space="preserve"> </w:t>
      </w:r>
      <w:proofErr w:type="spellStart"/>
      <w:r>
        <w:t>otentikasi</w:t>
      </w:r>
      <w:proofErr w:type="spellEnd"/>
      <w:r>
        <w:t xml:space="preserve"> </w:t>
      </w:r>
      <w:proofErr w:type="spellStart"/>
      <w:r>
        <w:t>dengan</w:t>
      </w:r>
      <w:proofErr w:type="spellEnd"/>
      <w:r>
        <w:t xml:space="preserve"> </w:t>
      </w:r>
      <w:r>
        <w:rPr>
          <w:i/>
          <w:iCs/>
        </w:rPr>
        <w:t xml:space="preserve">Cloud </w:t>
      </w:r>
      <w:proofErr w:type="spellStart"/>
      <w:r>
        <w:rPr>
          <w:i/>
          <w:iCs/>
        </w:rPr>
        <w:t>Firestore</w:t>
      </w:r>
      <w:proofErr w:type="spellEnd"/>
      <w:r>
        <w:t xml:space="preserve">, dan </w:t>
      </w:r>
      <w:proofErr w:type="spellStart"/>
      <w:r>
        <w:t>membiarkan</w:t>
      </w:r>
      <w:proofErr w:type="spellEnd"/>
      <w:r>
        <w:t xml:space="preserve"> </w:t>
      </w:r>
      <w:proofErr w:type="spellStart"/>
      <w:r>
        <w:t>fungsi</w:t>
      </w:r>
      <w:proofErr w:type="spellEnd"/>
      <w:r>
        <w:t xml:space="preserve"> </w:t>
      </w:r>
      <w:r>
        <w:rPr>
          <w:i/>
          <w:iCs/>
        </w:rPr>
        <w:t xml:space="preserve">looping </w:t>
      </w:r>
      <w:proofErr w:type="spellStart"/>
      <w:r>
        <w:t>dari</w:t>
      </w:r>
      <w:proofErr w:type="spellEnd"/>
      <w:r>
        <w:t xml:space="preserve"> </w:t>
      </w:r>
      <w:r>
        <w:rPr>
          <w:i/>
          <w:iCs/>
        </w:rPr>
        <w:t>Realtime Database</w:t>
      </w:r>
      <w:r>
        <w:t xml:space="preserve"> dan </w:t>
      </w:r>
      <w:r>
        <w:rPr>
          <w:i/>
          <w:iCs/>
        </w:rPr>
        <w:t xml:space="preserve">Cloud </w:t>
      </w:r>
      <w:proofErr w:type="spellStart"/>
      <w:r>
        <w:rPr>
          <w:i/>
          <w:iCs/>
        </w:rPr>
        <w:t>Firestore</w:t>
      </w:r>
      <w:proofErr w:type="spellEnd"/>
      <w:r>
        <w:t xml:space="preserve"> </w:t>
      </w:r>
      <w:proofErr w:type="spellStart"/>
      <w:r>
        <w:t>telah</w:t>
      </w:r>
      <w:proofErr w:type="spellEnd"/>
      <w:r>
        <w:t xml:space="preserve"> </w:t>
      </w:r>
      <w:proofErr w:type="spellStart"/>
      <w:r>
        <w:t>berjalan</w:t>
      </w:r>
      <w:proofErr w:type="spellEnd"/>
      <w:r>
        <w:t xml:space="preserve"> </w:t>
      </w:r>
      <w:proofErr w:type="spellStart"/>
      <w:r>
        <w:t>terlebih</w:t>
      </w:r>
      <w:proofErr w:type="spellEnd"/>
      <w:r>
        <w:t xml:space="preserve"> </w:t>
      </w:r>
      <w:proofErr w:type="spellStart"/>
      <w:r>
        <w:t>dahulu</w:t>
      </w:r>
      <w:proofErr w:type="spellEnd"/>
      <w:r>
        <w:t xml:space="preserve">. Kode program </w:t>
      </w:r>
      <w:proofErr w:type="spellStart"/>
      <w:r>
        <w:t>awal</w:t>
      </w:r>
      <w:proofErr w:type="spellEnd"/>
      <w:r>
        <w:t xml:space="preserve"> </w:t>
      </w:r>
      <w:r>
        <w:rPr>
          <w:i/>
          <w:iCs/>
        </w:rPr>
        <w:t>loop</w:t>
      </w:r>
      <w:r>
        <w:t xml:space="preserve"> </w:t>
      </w:r>
      <w:proofErr w:type="spellStart"/>
      <w:r>
        <w:t>tercantumkan</w:t>
      </w:r>
      <w:proofErr w:type="spellEnd"/>
      <w:r>
        <w:t xml:space="preserve"> pada </w:t>
      </w:r>
      <w:r>
        <w:fldChar w:fldCharType="begin"/>
      </w:r>
      <w:r>
        <w:instrText xml:space="preserve"> REF _Ref186033881 \h </w:instrText>
      </w:r>
      <w:r>
        <w:fldChar w:fldCharType="separate"/>
      </w:r>
      <w:r>
        <w:t xml:space="preserve">Gambar </w:t>
      </w:r>
      <w:r>
        <w:rPr>
          <w:noProof/>
        </w:rPr>
        <w:t>3</w:t>
      </w:r>
      <w:r>
        <w:t>.</w:t>
      </w:r>
      <w:r>
        <w:rPr>
          <w:noProof/>
        </w:rPr>
        <w:t>12</w:t>
      </w:r>
      <w:r>
        <w:fldChar w:fldCharType="end"/>
      </w:r>
      <w:r>
        <w:t>.</w:t>
      </w:r>
    </w:p>
    <w:tbl>
      <w:tblPr>
        <w:tblStyle w:val="TableGrid"/>
        <w:tblW w:w="0" w:type="auto"/>
        <w:tblCellMar>
          <w:top w:w="115" w:type="dxa"/>
          <w:bottom w:w="115" w:type="dxa"/>
        </w:tblCellMar>
        <w:tblLook w:val="04A0" w:firstRow="1" w:lastRow="0" w:firstColumn="1" w:lastColumn="0" w:noHBand="0" w:noVBand="1"/>
      </w:tblPr>
      <w:tblGrid>
        <w:gridCol w:w="7927"/>
      </w:tblGrid>
      <w:tr w:rsidR="006F1C28" w14:paraId="1D99B0C8" w14:textId="77777777" w:rsidTr="00325E19">
        <w:tc>
          <w:tcPr>
            <w:tcW w:w="7927" w:type="dxa"/>
          </w:tcPr>
          <w:p w14:paraId="0F84516C" w14:textId="10092ADB"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0000FF"/>
                <w:sz w:val="18"/>
                <w:szCs w:val="18"/>
                <w:lang w:val="en-ID" w:eastAsia="ja-JP"/>
              </w:rPr>
              <w:t>void</w:t>
            </w:r>
            <w:r w:rsidRPr="006F1C28">
              <w:rPr>
                <w:rFonts w:ascii="Consolas" w:eastAsia="Times New Roman" w:hAnsi="Consolas"/>
                <w:color w:val="3B3B3B"/>
                <w:sz w:val="18"/>
                <w:szCs w:val="18"/>
                <w:lang w:val="en-ID" w:eastAsia="ja-JP"/>
              </w:rPr>
              <w:t xml:space="preserve"> </w:t>
            </w:r>
            <w:proofErr w:type="gramStart"/>
            <w:r w:rsidRPr="006F1C28">
              <w:rPr>
                <w:rFonts w:ascii="Consolas" w:eastAsia="Times New Roman" w:hAnsi="Consolas"/>
                <w:color w:val="795E26"/>
                <w:sz w:val="18"/>
                <w:szCs w:val="18"/>
                <w:lang w:val="en-ID" w:eastAsia="ja-JP"/>
              </w:rPr>
              <w:t>loop</w:t>
            </w:r>
            <w:r w:rsidRPr="006F1C28">
              <w:rPr>
                <w:rFonts w:ascii="Consolas" w:eastAsia="Times New Roman" w:hAnsi="Consolas"/>
                <w:color w:val="3B3B3B"/>
                <w:sz w:val="18"/>
                <w:szCs w:val="18"/>
                <w:lang w:val="en-ID" w:eastAsia="ja-JP"/>
              </w:rPr>
              <w:t>(</w:t>
            </w:r>
            <w:proofErr w:type="gramEnd"/>
            <w:r w:rsidRPr="006F1C28">
              <w:rPr>
                <w:rFonts w:ascii="Consolas" w:eastAsia="Times New Roman" w:hAnsi="Consolas"/>
                <w:color w:val="3B3B3B"/>
                <w:sz w:val="18"/>
                <w:szCs w:val="18"/>
                <w:lang w:val="en-ID" w:eastAsia="ja-JP"/>
              </w:rPr>
              <w:t>) {</w:t>
            </w:r>
          </w:p>
          <w:p w14:paraId="623445F8"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AF00DB"/>
                <w:sz w:val="18"/>
                <w:szCs w:val="18"/>
                <w:lang w:val="en-ID" w:eastAsia="ja-JP"/>
              </w:rPr>
              <w:t>if</w:t>
            </w:r>
            <w:r w:rsidRPr="006F1C28">
              <w:rPr>
                <w:rFonts w:ascii="Consolas" w:eastAsia="Times New Roman" w:hAnsi="Consolas"/>
                <w:color w:val="3B3B3B"/>
                <w:sz w:val="18"/>
                <w:szCs w:val="18"/>
                <w:lang w:val="en-ID" w:eastAsia="ja-JP"/>
              </w:rPr>
              <w:t xml:space="preserve"> </w:t>
            </w:r>
            <w:proofErr w:type="gramStart"/>
            <w:r w:rsidRPr="006F1C28">
              <w:rPr>
                <w:rFonts w:ascii="Consolas" w:eastAsia="Times New Roman" w:hAnsi="Consolas"/>
                <w:color w:val="3B3B3B"/>
                <w:sz w:val="18"/>
                <w:szCs w:val="18"/>
                <w:lang w:val="en-ID" w:eastAsia="ja-JP"/>
              </w:rPr>
              <w:t>(</w:t>
            </w:r>
            <w:r w:rsidRPr="006F1C28">
              <w:rPr>
                <w:rFonts w:ascii="Consolas" w:eastAsia="Times New Roman" w:hAnsi="Consolas"/>
                <w:color w:val="000000"/>
                <w:sz w:val="18"/>
                <w:szCs w:val="18"/>
                <w:lang w:val="en-ID" w:eastAsia="ja-JP"/>
              </w:rPr>
              <w:t>!</w:t>
            </w:r>
            <w:proofErr w:type="spellStart"/>
            <w:r w:rsidRPr="006F1C28">
              <w:rPr>
                <w:rFonts w:ascii="Consolas" w:eastAsia="Times New Roman" w:hAnsi="Consolas"/>
                <w:color w:val="001080"/>
                <w:sz w:val="18"/>
                <w:szCs w:val="18"/>
                <w:lang w:val="en-ID" w:eastAsia="ja-JP"/>
              </w:rPr>
              <w:t>appFirestore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ready</w:t>
            </w:r>
            <w:proofErr w:type="spellEnd"/>
            <w:proofErr w:type="gramEnd"/>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00000"/>
                <w:sz w:val="18"/>
                <w:szCs w:val="18"/>
                <w:lang w:val="en-ID" w:eastAsia="ja-JP"/>
              </w:rPr>
              <w:t>||</w:t>
            </w: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000000"/>
                <w:sz w:val="18"/>
                <w:szCs w:val="18"/>
                <w:lang w:val="en-ID" w:eastAsia="ja-JP"/>
              </w:rPr>
              <w:t>!</w:t>
            </w:r>
            <w:proofErr w:type="spellStart"/>
            <w:r w:rsidRPr="006F1C28">
              <w:rPr>
                <w:rFonts w:ascii="Consolas" w:eastAsia="Times New Roman" w:hAnsi="Consolas"/>
                <w:color w:val="001080"/>
                <w:sz w:val="18"/>
                <w:szCs w:val="18"/>
                <w:lang w:val="en-ID" w:eastAsia="ja-JP"/>
              </w:rPr>
              <w:t>appRealtime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ready</w:t>
            </w:r>
            <w:proofErr w:type="spellEnd"/>
            <w:r w:rsidRPr="006F1C28">
              <w:rPr>
                <w:rFonts w:ascii="Consolas" w:eastAsia="Times New Roman" w:hAnsi="Consolas"/>
                <w:color w:val="3B3B3B"/>
                <w:sz w:val="18"/>
                <w:szCs w:val="18"/>
                <w:lang w:val="en-ID" w:eastAsia="ja-JP"/>
              </w:rPr>
              <w:t>()) {</w:t>
            </w:r>
          </w:p>
          <w:p w14:paraId="0A6D1B9B"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r w:rsidRPr="006F1C28">
              <w:rPr>
                <w:rFonts w:ascii="Consolas" w:eastAsia="Times New Roman" w:hAnsi="Consolas"/>
                <w:color w:val="AF00DB"/>
                <w:sz w:val="18"/>
                <w:szCs w:val="18"/>
                <w:lang w:val="en-ID" w:eastAsia="ja-JP"/>
              </w:rPr>
              <w:t>return</w:t>
            </w:r>
            <w:r w:rsidRPr="006F1C28">
              <w:rPr>
                <w:rFonts w:ascii="Consolas" w:eastAsia="Times New Roman" w:hAnsi="Consolas"/>
                <w:color w:val="3B3B3B"/>
                <w:sz w:val="18"/>
                <w:szCs w:val="18"/>
                <w:lang w:val="en-ID" w:eastAsia="ja-JP"/>
              </w:rPr>
              <w:t>;</w:t>
            </w:r>
          </w:p>
          <w:p w14:paraId="16C8BAFD"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w:t>
            </w:r>
          </w:p>
          <w:p w14:paraId="2DBA3FCC"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p>
          <w:p w14:paraId="5D2E3E50"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r w:rsidRPr="006F1C28">
              <w:rPr>
                <w:rFonts w:ascii="Consolas" w:eastAsia="Times New Roman" w:hAnsi="Consolas"/>
                <w:color w:val="795E26"/>
                <w:sz w:val="18"/>
                <w:szCs w:val="18"/>
                <w:lang w:val="en-ID" w:eastAsia="ja-JP"/>
              </w:rPr>
              <w:t>authHandler</w:t>
            </w:r>
            <w:proofErr w:type="spellEnd"/>
            <w:r w:rsidRPr="006F1C28">
              <w:rPr>
                <w:rFonts w:ascii="Consolas" w:eastAsia="Times New Roman" w:hAnsi="Consolas"/>
                <w:color w:val="3B3B3B"/>
                <w:sz w:val="18"/>
                <w:szCs w:val="18"/>
                <w:lang w:val="en-ID" w:eastAsia="ja-JP"/>
              </w:rPr>
              <w:t>(</w:t>
            </w:r>
            <w:proofErr w:type="spellStart"/>
            <w:r w:rsidRPr="006F1C28">
              <w:rPr>
                <w:rFonts w:ascii="Consolas" w:eastAsia="Times New Roman" w:hAnsi="Consolas"/>
                <w:color w:val="001080"/>
                <w:sz w:val="18"/>
                <w:szCs w:val="18"/>
                <w:lang w:val="en-ID" w:eastAsia="ja-JP"/>
              </w:rPr>
              <w:t>appFirestore</w:t>
            </w:r>
            <w:proofErr w:type="spellEnd"/>
            <w:r w:rsidRPr="006F1C28">
              <w:rPr>
                <w:rFonts w:ascii="Consolas" w:eastAsia="Times New Roman" w:hAnsi="Consolas"/>
                <w:color w:val="3B3B3B"/>
                <w:sz w:val="18"/>
                <w:szCs w:val="18"/>
                <w:lang w:val="en-ID" w:eastAsia="ja-JP"/>
              </w:rPr>
              <w:t>);</w:t>
            </w:r>
          </w:p>
          <w:p w14:paraId="52196EA9"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proofErr w:type="gramStart"/>
            <w:r w:rsidRPr="006F1C28">
              <w:rPr>
                <w:rFonts w:ascii="Consolas" w:eastAsia="Times New Roman" w:hAnsi="Consolas"/>
                <w:color w:val="001080"/>
                <w:sz w:val="18"/>
                <w:szCs w:val="18"/>
                <w:lang w:val="en-ID" w:eastAsia="ja-JP"/>
              </w:rPr>
              <w:t>database</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loop</w:t>
            </w:r>
            <w:proofErr w:type="spellEnd"/>
            <w:proofErr w:type="gramEnd"/>
            <w:r w:rsidRPr="006F1C28">
              <w:rPr>
                <w:rFonts w:ascii="Consolas" w:eastAsia="Times New Roman" w:hAnsi="Consolas"/>
                <w:color w:val="3B3B3B"/>
                <w:sz w:val="18"/>
                <w:szCs w:val="18"/>
                <w:lang w:val="en-ID" w:eastAsia="ja-JP"/>
              </w:rPr>
              <w:t>();</w:t>
            </w:r>
          </w:p>
          <w:p w14:paraId="34B71CF1" w14:textId="77777777"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 xml:space="preserve">  </w:t>
            </w:r>
            <w:proofErr w:type="spellStart"/>
            <w:proofErr w:type="gramStart"/>
            <w:r w:rsidRPr="006F1C28">
              <w:rPr>
                <w:rFonts w:ascii="Consolas" w:eastAsia="Times New Roman" w:hAnsi="Consolas"/>
                <w:color w:val="001080"/>
                <w:sz w:val="18"/>
                <w:szCs w:val="18"/>
                <w:lang w:val="en-ID" w:eastAsia="ja-JP"/>
              </w:rPr>
              <w:t>docs</w:t>
            </w:r>
            <w:r w:rsidRPr="006F1C28">
              <w:rPr>
                <w:rFonts w:ascii="Consolas" w:eastAsia="Times New Roman" w:hAnsi="Consolas"/>
                <w:color w:val="3B3B3B"/>
                <w:sz w:val="18"/>
                <w:szCs w:val="18"/>
                <w:lang w:val="en-ID" w:eastAsia="ja-JP"/>
              </w:rPr>
              <w:t>.</w:t>
            </w:r>
            <w:r w:rsidRPr="006F1C28">
              <w:rPr>
                <w:rFonts w:ascii="Consolas" w:eastAsia="Times New Roman" w:hAnsi="Consolas"/>
                <w:color w:val="795E26"/>
                <w:sz w:val="18"/>
                <w:szCs w:val="18"/>
                <w:lang w:val="en-ID" w:eastAsia="ja-JP"/>
              </w:rPr>
              <w:t>loop</w:t>
            </w:r>
            <w:proofErr w:type="spellEnd"/>
            <w:proofErr w:type="gramEnd"/>
            <w:r w:rsidRPr="006F1C28">
              <w:rPr>
                <w:rFonts w:ascii="Consolas" w:eastAsia="Times New Roman" w:hAnsi="Consolas"/>
                <w:color w:val="3B3B3B"/>
                <w:sz w:val="18"/>
                <w:szCs w:val="18"/>
                <w:lang w:val="en-ID" w:eastAsia="ja-JP"/>
              </w:rPr>
              <w:t>();</w:t>
            </w:r>
          </w:p>
          <w:p w14:paraId="6FDE1154" w14:textId="5CFF7C55" w:rsidR="006F1C28" w:rsidRPr="006F1C28" w:rsidRDefault="006F1C28" w:rsidP="006F1C28">
            <w:pPr>
              <w:shd w:val="clear" w:color="auto" w:fill="FFFFFF"/>
              <w:suppressAutoHyphens w:val="0"/>
              <w:spacing w:after="0" w:line="240" w:lineRule="auto"/>
              <w:ind w:firstLine="240"/>
              <w:rPr>
                <w:rFonts w:ascii="Consolas" w:eastAsia="Times New Roman" w:hAnsi="Consolas"/>
                <w:color w:val="008000"/>
                <w:sz w:val="18"/>
                <w:szCs w:val="18"/>
                <w:lang w:val="en-ID" w:eastAsia="ja-JP"/>
              </w:rPr>
            </w:pPr>
            <w:r w:rsidRPr="006F1C28">
              <w:rPr>
                <w:rFonts w:ascii="Consolas" w:eastAsia="Times New Roman" w:hAnsi="Consolas"/>
                <w:color w:val="008000"/>
                <w:sz w:val="18"/>
                <w:szCs w:val="18"/>
                <w:lang w:val="en-ID" w:eastAsia="ja-JP"/>
              </w:rPr>
              <w:t>//...</w:t>
            </w:r>
          </w:p>
          <w:p w14:paraId="52CD0084" w14:textId="510E05DA" w:rsidR="006F1C28" w:rsidRPr="006F1C28" w:rsidRDefault="006F1C28" w:rsidP="006F1C28">
            <w:pPr>
              <w:shd w:val="clear" w:color="auto" w:fill="FFFFFF"/>
              <w:suppressAutoHyphens w:val="0"/>
              <w:spacing w:after="0" w:line="240" w:lineRule="auto"/>
              <w:rPr>
                <w:rFonts w:ascii="Consolas" w:eastAsia="Times New Roman" w:hAnsi="Consolas"/>
                <w:color w:val="3B3B3B"/>
                <w:sz w:val="18"/>
                <w:szCs w:val="18"/>
                <w:lang w:val="en-ID" w:eastAsia="ja-JP"/>
              </w:rPr>
            </w:pPr>
            <w:r w:rsidRPr="006F1C28">
              <w:rPr>
                <w:rFonts w:ascii="Consolas" w:eastAsia="Times New Roman" w:hAnsi="Consolas"/>
                <w:color w:val="3B3B3B"/>
                <w:sz w:val="18"/>
                <w:szCs w:val="18"/>
                <w:lang w:val="en-ID" w:eastAsia="ja-JP"/>
              </w:rPr>
              <w:t>}</w:t>
            </w:r>
          </w:p>
        </w:tc>
      </w:tr>
    </w:tbl>
    <w:p w14:paraId="0697C1BB" w14:textId="4AA40873" w:rsidR="006F1C28" w:rsidRPr="00445C8B" w:rsidRDefault="00445C8B" w:rsidP="00445C8B">
      <w:pPr>
        <w:pStyle w:val="Caption"/>
        <w:rPr>
          <w:i/>
          <w:iCs/>
        </w:rPr>
      </w:pPr>
      <w:bookmarkStart w:id="24" w:name="_Ref186033881"/>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12</w:t>
      </w:r>
      <w:r w:rsidR="003E33A8">
        <w:fldChar w:fldCharType="end"/>
      </w:r>
      <w:bookmarkEnd w:id="24"/>
      <w:r>
        <w:t xml:space="preserve"> Kode Program Awal </w:t>
      </w:r>
      <w:r>
        <w:rPr>
          <w:i/>
          <w:iCs/>
        </w:rPr>
        <w:t>Loop</w:t>
      </w:r>
    </w:p>
    <w:p w14:paraId="39B68F2E" w14:textId="46859AB6" w:rsidR="006F1C28" w:rsidRDefault="006F1C28" w:rsidP="009019AB">
      <w:pPr>
        <w:pStyle w:val="paragraf"/>
      </w:pPr>
    </w:p>
    <w:p w14:paraId="0E8D1961" w14:textId="300D8EF8" w:rsidR="000B4E84" w:rsidRPr="000B4E84" w:rsidRDefault="000B4E84" w:rsidP="009019AB">
      <w:pPr>
        <w:pStyle w:val="paragraf"/>
      </w:pPr>
      <w:r>
        <w:t xml:space="preserve">Program </w:t>
      </w:r>
      <w:proofErr w:type="spellStart"/>
      <w:r>
        <w:t>memuat</w:t>
      </w:r>
      <w:proofErr w:type="spellEnd"/>
      <w:r>
        <w:t xml:space="preserve"> </w:t>
      </w:r>
      <w:r>
        <w:rPr>
          <w:i/>
          <w:iCs/>
        </w:rPr>
        <w:t>threshold</w:t>
      </w:r>
      <w:r>
        <w:t xml:space="preserve"> </w:t>
      </w:r>
      <w:proofErr w:type="spellStart"/>
      <w:r>
        <w:t>dari</w:t>
      </w:r>
      <w:proofErr w:type="spellEnd"/>
      <w:r>
        <w:t xml:space="preserve"> </w:t>
      </w:r>
      <w:r>
        <w:rPr>
          <w:i/>
          <w:iCs/>
        </w:rPr>
        <w:t xml:space="preserve">Cloud </w:t>
      </w:r>
      <w:proofErr w:type="spellStart"/>
      <w:r>
        <w:rPr>
          <w:i/>
          <w:iCs/>
        </w:rPr>
        <w:t>Firestore</w:t>
      </w:r>
      <w:proofErr w:type="spellEnd"/>
      <w:r>
        <w:t xml:space="preserve"> </w:t>
      </w:r>
      <w:proofErr w:type="spellStart"/>
      <w:r>
        <w:t>setiap</w:t>
      </w:r>
      <w:proofErr w:type="spellEnd"/>
      <w:r>
        <w:t xml:space="preserve"> 5 </w:t>
      </w:r>
      <w:proofErr w:type="spellStart"/>
      <w:r>
        <w:t>detik</w:t>
      </w:r>
      <w:proofErr w:type="spellEnd"/>
      <w:r>
        <w:t xml:space="preserve"> </w:t>
      </w:r>
      <w:proofErr w:type="spellStart"/>
      <w:r>
        <w:t>untuk</w:t>
      </w:r>
      <w:proofErr w:type="spellEnd"/>
      <w:r>
        <w:t xml:space="preserve"> </w:t>
      </w:r>
      <w:proofErr w:type="spellStart"/>
      <w:r>
        <w:t>memastikan</w:t>
      </w:r>
      <w:proofErr w:type="spellEnd"/>
      <w:r>
        <w:t xml:space="preserve"> </w:t>
      </w:r>
      <w:r>
        <w:rPr>
          <w:i/>
          <w:iCs/>
        </w:rPr>
        <w:t>threshold</w:t>
      </w:r>
      <w:r w:rsidR="00A62357">
        <w:t xml:space="preserve"> </w:t>
      </w:r>
      <w:proofErr w:type="spellStart"/>
      <w:r w:rsidR="00A62357">
        <w:t>sesuai</w:t>
      </w:r>
      <w:proofErr w:type="spellEnd"/>
      <w:r w:rsidR="00A62357">
        <w:t xml:space="preserve"> </w:t>
      </w:r>
      <w:proofErr w:type="spellStart"/>
      <w:r w:rsidR="00A62357">
        <w:t>dengan</w:t>
      </w:r>
      <w:proofErr w:type="spellEnd"/>
      <w:r w:rsidR="00A62357">
        <w:t xml:space="preserve"> </w:t>
      </w:r>
      <w:proofErr w:type="spellStart"/>
      <w:r w:rsidR="00A62357">
        <w:t>setelan</w:t>
      </w:r>
      <w:proofErr w:type="spellEnd"/>
      <w:r w:rsidR="00A62357">
        <w:t xml:space="preserve"> </w:t>
      </w:r>
      <w:proofErr w:type="spellStart"/>
      <w:r w:rsidR="00A62357">
        <w:t>dari</w:t>
      </w:r>
      <w:proofErr w:type="spellEnd"/>
      <w:r w:rsidR="00A62357">
        <w:t xml:space="preserve"> </w:t>
      </w:r>
      <w:proofErr w:type="spellStart"/>
      <w:r w:rsidR="00A62357">
        <w:t>pengguna</w:t>
      </w:r>
      <w:proofErr w:type="spellEnd"/>
      <w:r w:rsidR="00A62357">
        <w:t xml:space="preserve"> </w:t>
      </w:r>
      <w:proofErr w:type="spellStart"/>
      <w:r w:rsidR="00A62357">
        <w:t>namun</w:t>
      </w:r>
      <w:proofErr w:type="spellEnd"/>
      <w:r w:rsidR="00A62357">
        <w:t xml:space="preserve"> </w:t>
      </w:r>
      <w:proofErr w:type="spellStart"/>
      <w:r w:rsidR="00A62357">
        <w:t>tidak</w:t>
      </w:r>
      <w:proofErr w:type="spellEnd"/>
      <w:r w:rsidR="00A62357">
        <w:t xml:space="preserve"> </w:t>
      </w:r>
      <w:proofErr w:type="spellStart"/>
      <w:r w:rsidR="00A62357">
        <w:t>memberatkan</w:t>
      </w:r>
      <w:proofErr w:type="spellEnd"/>
      <w:r w:rsidR="00A62357">
        <w:t xml:space="preserve"> </w:t>
      </w:r>
      <w:r w:rsidR="00A62357">
        <w:rPr>
          <w:i/>
          <w:iCs/>
        </w:rPr>
        <w:t>database</w:t>
      </w:r>
      <w:r w:rsidR="00A62357">
        <w:t xml:space="preserve"> </w:t>
      </w:r>
      <w:proofErr w:type="spellStart"/>
      <w:r w:rsidR="00A62357">
        <w:t>atau</w:t>
      </w:r>
      <w:proofErr w:type="spellEnd"/>
      <w:r w:rsidR="00A62357">
        <w:t xml:space="preserve"> </w:t>
      </w:r>
      <w:proofErr w:type="spellStart"/>
      <w:r w:rsidR="00A62357">
        <w:t>perangkat</w:t>
      </w:r>
      <w:proofErr w:type="spellEnd"/>
      <w:r>
        <w:t>.</w:t>
      </w:r>
      <w:r w:rsidR="00A62357">
        <w:t xml:space="preserve"> </w:t>
      </w:r>
      <w:r w:rsidR="00A62357">
        <w:rPr>
          <w:i/>
          <w:iCs/>
        </w:rPr>
        <w:t>Threshold</w:t>
      </w:r>
      <w:r w:rsidR="00A62357">
        <w:t xml:space="preserve"> yang </w:t>
      </w:r>
      <w:proofErr w:type="spellStart"/>
      <w:r w:rsidR="00A62357">
        <w:t>dimuat</w:t>
      </w:r>
      <w:proofErr w:type="spellEnd"/>
      <w:r w:rsidR="00A62357">
        <w:t xml:space="preserve"> </w:t>
      </w:r>
      <w:proofErr w:type="spellStart"/>
      <w:r w:rsidR="00A62357">
        <w:t>mencakup</w:t>
      </w:r>
      <w:proofErr w:type="spellEnd"/>
      <w:r w:rsidR="00A62357">
        <w:t xml:space="preserve"> </w:t>
      </w:r>
      <w:r w:rsidR="00A62357">
        <w:rPr>
          <w:i/>
          <w:iCs/>
        </w:rPr>
        <w:lastRenderedPageBreak/>
        <w:t>threshold</w:t>
      </w:r>
      <w:r w:rsidR="00A62357">
        <w:t xml:space="preserve"> </w:t>
      </w:r>
      <w:proofErr w:type="spellStart"/>
      <w:r w:rsidR="00A62357">
        <w:t>untuk</w:t>
      </w:r>
      <w:proofErr w:type="spellEnd"/>
      <w:r w:rsidR="00A62357">
        <w:t xml:space="preserve"> </w:t>
      </w:r>
      <w:proofErr w:type="spellStart"/>
      <w:r w:rsidR="00A62357">
        <w:t>kelembaban</w:t>
      </w:r>
      <w:proofErr w:type="spellEnd"/>
      <w:r w:rsidR="00A62357">
        <w:t xml:space="preserve"> dan </w:t>
      </w:r>
      <w:proofErr w:type="spellStart"/>
      <w:r w:rsidR="00A62357">
        <w:t>suhu</w:t>
      </w:r>
      <w:proofErr w:type="spellEnd"/>
      <w:r w:rsidR="00A62357">
        <w:t xml:space="preserve"> pada sensor DHT </w:t>
      </w:r>
      <w:proofErr w:type="spellStart"/>
      <w:r w:rsidR="00A62357">
        <w:t>sebelah</w:t>
      </w:r>
      <w:proofErr w:type="spellEnd"/>
      <w:r w:rsidR="00A62357">
        <w:t xml:space="preserve"> </w:t>
      </w:r>
      <w:proofErr w:type="spellStart"/>
      <w:r w:rsidR="00A62357">
        <w:t>kiri</w:t>
      </w:r>
      <w:proofErr w:type="spellEnd"/>
      <w:r w:rsidR="00A62357">
        <w:t xml:space="preserve"> dan </w:t>
      </w:r>
      <w:proofErr w:type="spellStart"/>
      <w:r w:rsidR="00A62357">
        <w:t>kelembaban</w:t>
      </w:r>
      <w:proofErr w:type="spellEnd"/>
      <w:r w:rsidR="00A62357">
        <w:t xml:space="preserve"> dan </w:t>
      </w:r>
      <w:proofErr w:type="spellStart"/>
      <w:r w:rsidR="00A62357">
        <w:t>suhu</w:t>
      </w:r>
      <w:proofErr w:type="spellEnd"/>
      <w:r w:rsidR="00A62357">
        <w:t xml:space="preserve"> pada sensor DHT </w:t>
      </w:r>
      <w:proofErr w:type="spellStart"/>
      <w:r w:rsidR="00A62357">
        <w:t>sebelah</w:t>
      </w:r>
      <w:proofErr w:type="spellEnd"/>
      <w:r w:rsidR="00A62357">
        <w:t xml:space="preserve"> </w:t>
      </w:r>
      <w:proofErr w:type="spellStart"/>
      <w:r w:rsidR="00A62357">
        <w:t>kanan</w:t>
      </w:r>
      <w:proofErr w:type="spellEnd"/>
      <w:r w:rsidR="00A62357">
        <w:t xml:space="preserve">. Kode program </w:t>
      </w:r>
      <w:proofErr w:type="spellStart"/>
      <w:r w:rsidR="00A62357">
        <w:t>untuk</w:t>
      </w:r>
      <w:proofErr w:type="spellEnd"/>
      <w:r w:rsidR="00A62357">
        <w:t xml:space="preserve"> </w:t>
      </w:r>
      <w:proofErr w:type="spellStart"/>
      <w:r w:rsidR="00A62357">
        <w:t>memuat</w:t>
      </w:r>
      <w:proofErr w:type="spellEnd"/>
      <w:r w:rsidR="00A62357">
        <w:t xml:space="preserve"> </w:t>
      </w:r>
      <w:r w:rsidR="00A62357">
        <w:rPr>
          <w:i/>
          <w:iCs/>
        </w:rPr>
        <w:t>threshold</w:t>
      </w:r>
      <w:r w:rsidR="00A62357">
        <w:t xml:space="preserve"> </w:t>
      </w:r>
      <w:proofErr w:type="spellStart"/>
      <w:r w:rsidR="00A62357">
        <w:t>dicantumkan</w:t>
      </w:r>
      <w:proofErr w:type="spellEnd"/>
      <w:r w:rsidR="00A62357">
        <w:t xml:space="preserve"> pada </w:t>
      </w:r>
      <w:r w:rsidR="00A62357">
        <w:fldChar w:fldCharType="begin"/>
      </w:r>
      <w:r w:rsidR="00A62357">
        <w:instrText xml:space="preserve"> REF _Ref186034257 \h </w:instrText>
      </w:r>
      <w:r w:rsidR="00A62357">
        <w:fldChar w:fldCharType="separate"/>
      </w:r>
      <w:r w:rsidR="00A62357">
        <w:t xml:space="preserve">Gambar </w:t>
      </w:r>
      <w:r w:rsidR="00A62357">
        <w:rPr>
          <w:noProof/>
        </w:rPr>
        <w:t>3</w:t>
      </w:r>
      <w:r w:rsidR="00A62357">
        <w:t>.</w:t>
      </w:r>
      <w:r w:rsidR="00A62357">
        <w:rPr>
          <w:noProof/>
        </w:rPr>
        <w:t>13</w:t>
      </w:r>
      <w:r w:rsidR="00A62357">
        <w:fldChar w:fldCharType="end"/>
      </w:r>
      <w:r w:rsidR="00A62357">
        <w:t>.</w:t>
      </w:r>
    </w:p>
    <w:tbl>
      <w:tblPr>
        <w:tblStyle w:val="TableGrid"/>
        <w:tblW w:w="0" w:type="auto"/>
        <w:tblCellMar>
          <w:top w:w="115" w:type="dxa"/>
          <w:bottom w:w="115" w:type="dxa"/>
        </w:tblCellMar>
        <w:tblLook w:val="04A0" w:firstRow="1" w:lastRow="0" w:firstColumn="1" w:lastColumn="0" w:noHBand="0" w:noVBand="1"/>
      </w:tblPr>
      <w:tblGrid>
        <w:gridCol w:w="7927"/>
      </w:tblGrid>
      <w:tr w:rsidR="0054189F" w:rsidRPr="0054189F" w14:paraId="5EDADB99" w14:textId="77777777" w:rsidTr="00325E19">
        <w:tc>
          <w:tcPr>
            <w:tcW w:w="7927" w:type="dxa"/>
          </w:tcPr>
          <w:p w14:paraId="656A72E7"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00FF"/>
                <w:sz w:val="18"/>
                <w:szCs w:val="18"/>
                <w:lang w:val="en-ID" w:eastAsia="ja-JP"/>
              </w:rPr>
              <w:t>void</w:t>
            </w: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795E26"/>
                <w:sz w:val="18"/>
                <w:szCs w:val="18"/>
                <w:lang w:val="en-ID" w:eastAsia="ja-JP"/>
              </w:rPr>
              <w:t>loop</w:t>
            </w:r>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 {</w:t>
            </w:r>
          </w:p>
          <w:p w14:paraId="3FC6E6DA" w14:textId="0C3ADFC8" w:rsidR="0054189F" w:rsidRDefault="0054189F" w:rsidP="00445C8B">
            <w:pPr>
              <w:shd w:val="clear" w:color="auto" w:fill="FFFFFF"/>
              <w:suppressAutoHyphens w:val="0"/>
              <w:spacing w:after="0" w:line="240" w:lineRule="auto"/>
              <w:ind w:firstLine="192"/>
              <w:rPr>
                <w:rFonts w:ascii="Consolas" w:eastAsia="Times New Roman" w:hAnsi="Consolas"/>
                <w:color w:val="008000"/>
                <w:sz w:val="18"/>
                <w:szCs w:val="18"/>
                <w:lang w:val="en-ID" w:eastAsia="ja-JP"/>
              </w:rPr>
            </w:pPr>
            <w:r w:rsidRPr="0054189F">
              <w:rPr>
                <w:rFonts w:ascii="Consolas" w:eastAsia="Times New Roman" w:hAnsi="Consolas"/>
                <w:color w:val="008000"/>
                <w:sz w:val="18"/>
                <w:szCs w:val="18"/>
                <w:lang w:val="en-ID" w:eastAsia="ja-JP"/>
              </w:rPr>
              <w:t>//...</w:t>
            </w:r>
          </w:p>
          <w:p w14:paraId="7D53A055" w14:textId="77777777" w:rsidR="00445C8B" w:rsidRPr="0054189F" w:rsidRDefault="00445C8B" w:rsidP="00445C8B">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p>
          <w:p w14:paraId="4C93185B"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Ambil </w:t>
            </w:r>
            <w:proofErr w:type="spellStart"/>
            <w:r w:rsidRPr="0054189F">
              <w:rPr>
                <w:rFonts w:ascii="Consolas" w:eastAsia="Times New Roman" w:hAnsi="Consolas"/>
                <w:color w:val="008000"/>
                <w:sz w:val="18"/>
                <w:szCs w:val="18"/>
                <w:lang w:val="en-ID" w:eastAsia="ja-JP"/>
              </w:rPr>
              <w:t>nilai</w:t>
            </w:r>
            <w:proofErr w:type="spellEnd"/>
            <w:r w:rsidRPr="0054189F">
              <w:rPr>
                <w:rFonts w:ascii="Consolas" w:eastAsia="Times New Roman" w:hAnsi="Consolas"/>
                <w:color w:val="008000"/>
                <w:sz w:val="18"/>
                <w:szCs w:val="18"/>
                <w:lang w:val="en-ID" w:eastAsia="ja-JP"/>
              </w:rPr>
              <w:t xml:space="preserve"> threshold yang </w:t>
            </w:r>
            <w:proofErr w:type="spellStart"/>
            <w:r w:rsidRPr="0054189F">
              <w:rPr>
                <w:rFonts w:ascii="Consolas" w:eastAsia="Times New Roman" w:hAnsi="Consolas"/>
                <w:color w:val="008000"/>
                <w:sz w:val="18"/>
                <w:szCs w:val="18"/>
                <w:lang w:val="en-ID" w:eastAsia="ja-JP"/>
              </w:rPr>
              <w:t>disimpan</w:t>
            </w:r>
            <w:proofErr w:type="spellEnd"/>
            <w:r w:rsidRPr="0054189F">
              <w:rPr>
                <w:rFonts w:ascii="Consolas" w:eastAsia="Times New Roman" w:hAnsi="Consolas"/>
                <w:color w:val="008000"/>
                <w:sz w:val="18"/>
                <w:szCs w:val="18"/>
                <w:lang w:val="en-ID" w:eastAsia="ja-JP"/>
              </w:rPr>
              <w:t xml:space="preserve"> pada Firebase</w:t>
            </w:r>
          </w:p>
          <w:p w14:paraId="421A28C2"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F00DB"/>
                <w:sz w:val="18"/>
                <w:szCs w:val="18"/>
                <w:lang w:val="en-ID" w:eastAsia="ja-JP"/>
              </w:rPr>
              <w:t>if</w:t>
            </w: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millis</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lastThresholdUpdate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FF"/>
                <w:sz w:val="18"/>
                <w:szCs w:val="18"/>
                <w:lang w:val="en-ID" w:eastAsia="ja-JP"/>
              </w:rPr>
              <w:t>THRESHOLD_INTERVAL</w:t>
            </w:r>
            <w:r w:rsidRPr="0054189F">
              <w:rPr>
                <w:rFonts w:ascii="Consolas" w:eastAsia="Times New Roman" w:hAnsi="Consolas"/>
                <w:color w:val="3B3B3B"/>
                <w:sz w:val="18"/>
                <w:szCs w:val="18"/>
                <w:lang w:val="en-ID" w:eastAsia="ja-JP"/>
              </w:rPr>
              <w:t>) {</w:t>
            </w:r>
          </w:p>
          <w:p w14:paraId="009A822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lastThresholdUpdate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millis</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w:t>
            </w:r>
          </w:p>
          <w:p w14:paraId="4280E12C"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654B333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Ambil Document dht1 dan dht2 pada Collection </w:t>
            </w:r>
          </w:p>
          <w:p w14:paraId="10F9CA29"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threshold yang </w:t>
            </w:r>
            <w:proofErr w:type="spellStart"/>
            <w:r w:rsidRPr="0054189F">
              <w:rPr>
                <w:rFonts w:ascii="Consolas" w:eastAsia="Times New Roman" w:hAnsi="Consolas"/>
                <w:color w:val="008000"/>
                <w:sz w:val="18"/>
                <w:szCs w:val="18"/>
                <w:lang w:val="en-ID" w:eastAsia="ja-JP"/>
              </w:rPr>
              <w:t>berisi</w:t>
            </w:r>
            <w:proofErr w:type="spellEnd"/>
            <w:r w:rsidRPr="0054189F">
              <w:rPr>
                <w:rFonts w:ascii="Consolas" w:eastAsia="Times New Roman" w:hAnsi="Consolas"/>
                <w:color w:val="008000"/>
                <w:sz w:val="18"/>
                <w:szCs w:val="18"/>
                <w:lang w:val="en-ID" w:eastAsia="ja-JP"/>
              </w:rPr>
              <w:t xml:space="preserve"> threshold </w:t>
            </w:r>
            <w:proofErr w:type="spellStart"/>
            <w:r w:rsidRPr="0054189F">
              <w:rPr>
                <w:rFonts w:ascii="Consolas" w:eastAsia="Times New Roman" w:hAnsi="Consolas"/>
                <w:color w:val="008000"/>
                <w:sz w:val="18"/>
                <w:szCs w:val="18"/>
                <w:lang w:val="en-ID" w:eastAsia="ja-JP"/>
              </w:rPr>
              <w:t>peringatan</w:t>
            </w:r>
            <w:proofErr w:type="spellEnd"/>
            <w:r w:rsidRPr="0054189F">
              <w:rPr>
                <w:rFonts w:ascii="Consolas" w:eastAsia="Times New Roman" w:hAnsi="Consolas"/>
                <w:color w:val="008000"/>
                <w:sz w:val="18"/>
                <w:szCs w:val="18"/>
                <w:lang w:val="en-ID" w:eastAsia="ja-JP"/>
              </w:rPr>
              <w:t xml:space="preserve"> buzzer</w:t>
            </w:r>
          </w:p>
          <w:p w14:paraId="59CD4B4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"Fetching thresholds..."</w:t>
            </w:r>
            <w:r w:rsidRPr="0054189F">
              <w:rPr>
                <w:rFonts w:ascii="Consolas" w:eastAsia="Times New Roman" w:hAnsi="Consolas"/>
                <w:color w:val="3B3B3B"/>
                <w:sz w:val="18"/>
                <w:szCs w:val="18"/>
                <w:lang w:val="en-ID" w:eastAsia="ja-JP"/>
              </w:rPr>
              <w:t>);</w:t>
            </w:r>
          </w:p>
          <w:p w14:paraId="50C6DABC"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String payload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001080"/>
                <w:sz w:val="18"/>
                <w:szCs w:val="18"/>
                <w:lang w:val="en-ID" w:eastAsia="ja-JP"/>
              </w:rPr>
              <w:t>docs</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get</w:t>
            </w:r>
            <w:proofErr w:type="spellEnd"/>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clientFirestore</w:t>
            </w:r>
            <w:proofErr w:type="spellEnd"/>
            <w:r w:rsidRPr="0054189F">
              <w:rPr>
                <w:rFonts w:ascii="Consolas" w:eastAsia="Times New Roman" w:hAnsi="Consolas"/>
                <w:color w:val="3B3B3B"/>
                <w:sz w:val="18"/>
                <w:szCs w:val="18"/>
                <w:lang w:val="en-ID" w:eastAsia="ja-JP"/>
              </w:rPr>
              <w:t xml:space="preserve">, </w:t>
            </w:r>
          </w:p>
          <w:p w14:paraId="5D6584CD" w14:textId="77777777" w:rsidR="00445C8B"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proofErr w:type="gramStart"/>
            <w:r w:rsidR="0054189F" w:rsidRPr="0054189F">
              <w:rPr>
                <w:rFonts w:ascii="Consolas" w:eastAsia="Times New Roman" w:hAnsi="Consolas"/>
                <w:color w:val="267F99"/>
                <w:sz w:val="18"/>
                <w:szCs w:val="18"/>
                <w:lang w:val="en-ID" w:eastAsia="ja-JP"/>
              </w:rPr>
              <w:t>Firestore</w:t>
            </w:r>
            <w:proofErr w:type="spellEnd"/>
            <w:r w:rsidR="0054189F" w:rsidRPr="0054189F">
              <w:rPr>
                <w:rFonts w:ascii="Consolas" w:eastAsia="Times New Roman" w:hAnsi="Consolas"/>
                <w:color w:val="3B3B3B"/>
                <w:sz w:val="18"/>
                <w:szCs w:val="18"/>
                <w:lang w:val="en-ID" w:eastAsia="ja-JP"/>
              </w:rPr>
              <w:t>::</w:t>
            </w:r>
            <w:proofErr w:type="gramEnd"/>
            <w:r w:rsidR="0054189F" w:rsidRPr="0054189F">
              <w:rPr>
                <w:rFonts w:ascii="Consolas" w:eastAsia="Times New Roman" w:hAnsi="Consolas"/>
                <w:color w:val="795E26"/>
                <w:sz w:val="18"/>
                <w:szCs w:val="18"/>
                <w:lang w:val="en-ID" w:eastAsia="ja-JP"/>
              </w:rPr>
              <w:t>Parent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0000FF"/>
                <w:sz w:val="18"/>
                <w:szCs w:val="18"/>
                <w:lang w:val="en-ID" w:eastAsia="ja-JP"/>
              </w:rPr>
              <w:t>FIREBASE_PROJECT_ID</w:t>
            </w:r>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0000FF"/>
                <w:sz w:val="18"/>
                <w:szCs w:val="18"/>
                <w:lang w:val="en-ID" w:eastAsia="ja-JP"/>
              </w:rPr>
              <w:t>THRESHOLD_COLLECTION_ID</w:t>
            </w:r>
            <w:r w:rsidR="0054189F" w:rsidRPr="0054189F">
              <w:rPr>
                <w:rFonts w:ascii="Consolas" w:eastAsia="Times New Roman" w:hAnsi="Consolas"/>
                <w:color w:val="3B3B3B"/>
                <w:sz w:val="18"/>
                <w:szCs w:val="18"/>
                <w:lang w:val="en-ID" w:eastAsia="ja-JP"/>
              </w:rPr>
              <w:t xml:space="preserve">, </w:t>
            </w:r>
          </w:p>
          <w:p w14:paraId="33CEC2F5" w14:textId="374385FD"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proofErr w:type="gramStart"/>
            <w:r w:rsidR="0054189F" w:rsidRPr="0054189F">
              <w:rPr>
                <w:rFonts w:ascii="Consolas" w:eastAsia="Times New Roman" w:hAnsi="Consolas"/>
                <w:color w:val="795E26"/>
                <w:sz w:val="18"/>
                <w:szCs w:val="18"/>
                <w:lang w:val="en-ID" w:eastAsia="ja-JP"/>
              </w:rPr>
              <w:t>GetDocumentOptions</w:t>
            </w:r>
            <w:proofErr w:type="spellEnd"/>
            <w:r w:rsidR="0054189F" w:rsidRPr="0054189F">
              <w:rPr>
                <w:rFonts w:ascii="Consolas" w:eastAsia="Times New Roman" w:hAnsi="Consolas"/>
                <w:color w:val="3B3B3B"/>
                <w:sz w:val="18"/>
                <w:szCs w:val="18"/>
                <w:lang w:val="en-ID" w:eastAsia="ja-JP"/>
              </w:rPr>
              <w:t>(</w:t>
            </w:r>
            <w:proofErr w:type="spellStart"/>
            <w:proofErr w:type="gramEnd"/>
            <w:r w:rsidR="0054189F" w:rsidRPr="0054189F">
              <w:rPr>
                <w:rFonts w:ascii="Consolas" w:eastAsia="Times New Roman" w:hAnsi="Consolas"/>
                <w:color w:val="795E26"/>
                <w:sz w:val="18"/>
                <w:szCs w:val="18"/>
                <w:lang w:val="en-ID" w:eastAsia="ja-JP"/>
              </w:rPr>
              <w:t>DocumentMask</w:t>
            </w:r>
            <w:proofErr w:type="spellEnd"/>
            <w:r w:rsidR="0054189F" w:rsidRPr="0054189F">
              <w:rPr>
                <w:rFonts w:ascii="Consolas" w:eastAsia="Times New Roman" w:hAnsi="Consolas"/>
                <w:color w:val="3B3B3B"/>
                <w:sz w:val="18"/>
                <w:szCs w:val="18"/>
                <w:lang w:val="en-ID" w:eastAsia="ja-JP"/>
              </w:rPr>
              <w:t>()));</w:t>
            </w:r>
          </w:p>
          <w:p w14:paraId="1E19FFC2"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66756547"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Muat</w:t>
            </w:r>
            <w:proofErr w:type="spellEnd"/>
            <w:r w:rsidRPr="0054189F">
              <w:rPr>
                <w:rFonts w:ascii="Consolas" w:eastAsia="Times New Roman" w:hAnsi="Consolas"/>
                <w:color w:val="008000"/>
                <w:sz w:val="18"/>
                <w:szCs w:val="18"/>
                <w:lang w:val="en-ID" w:eastAsia="ja-JP"/>
              </w:rPr>
              <w:t xml:space="preserve"> threshold</w:t>
            </w:r>
          </w:p>
          <w:p w14:paraId="40BB50A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json decoded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267F99"/>
                <w:sz w:val="18"/>
                <w:szCs w:val="18"/>
                <w:lang w:val="en-ID" w:eastAsia="ja-JP"/>
              </w:rPr>
              <w:t>json</w:t>
            </w:r>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795E26"/>
                <w:sz w:val="18"/>
                <w:szCs w:val="18"/>
                <w:lang w:val="en-ID" w:eastAsia="ja-JP"/>
              </w:rPr>
              <w:t>parse</w:t>
            </w:r>
            <w:r w:rsidRPr="0054189F">
              <w:rPr>
                <w:rFonts w:ascii="Consolas" w:eastAsia="Times New Roman" w:hAnsi="Consolas"/>
                <w:color w:val="3B3B3B"/>
                <w:sz w:val="18"/>
                <w:szCs w:val="18"/>
                <w:lang w:val="en-ID" w:eastAsia="ja-JP"/>
              </w:rPr>
              <w:t>(payload);</w:t>
            </w:r>
          </w:p>
          <w:p w14:paraId="6D11D3C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json threshold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1080"/>
                <w:sz w:val="18"/>
                <w:szCs w:val="18"/>
                <w:lang w:val="en-ID" w:eastAsia="ja-JP"/>
              </w:rPr>
              <w:t>decoded</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at</w:t>
            </w:r>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"fields"</w:t>
            </w:r>
            <w:r w:rsidRPr="0054189F">
              <w:rPr>
                <w:rFonts w:ascii="Consolas" w:eastAsia="Times New Roman" w:hAnsi="Consolas"/>
                <w:color w:val="3B3B3B"/>
                <w:sz w:val="18"/>
                <w:szCs w:val="18"/>
                <w:lang w:val="en-ID" w:eastAsia="ja-JP"/>
              </w:rPr>
              <w:t>);</w:t>
            </w:r>
          </w:p>
          <w:p w14:paraId="3FBCC03C"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thresholdDHTLeftTemperature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1080"/>
                <w:sz w:val="18"/>
                <w:szCs w:val="18"/>
                <w:lang w:val="en-ID" w:eastAsia="ja-JP"/>
              </w:rPr>
              <w:t>threshold</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at</w:t>
            </w:r>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leftTemperature</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w:t>
            </w:r>
          </w:p>
          <w:p w14:paraId="5FF78E6E" w14:textId="69521F13"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795E26"/>
                <w:sz w:val="18"/>
                <w:szCs w:val="18"/>
                <w:lang w:val="en-ID" w:eastAsia="ja-JP"/>
              </w:rPr>
              <w:t>at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A31515"/>
                <w:sz w:val="18"/>
                <w:szCs w:val="18"/>
                <w:lang w:val="en-ID" w:eastAsia="ja-JP"/>
              </w:rPr>
              <w:t>"</w:t>
            </w:r>
            <w:proofErr w:type="spellStart"/>
            <w:r w:rsidR="0054189F" w:rsidRPr="0054189F">
              <w:rPr>
                <w:rFonts w:ascii="Consolas" w:eastAsia="Times New Roman" w:hAnsi="Consolas"/>
                <w:color w:val="A31515"/>
                <w:sz w:val="18"/>
                <w:szCs w:val="18"/>
                <w:lang w:val="en-ID" w:eastAsia="ja-JP"/>
              </w:rPr>
              <w:t>doubleValue</w:t>
            </w:r>
            <w:proofErr w:type="spellEnd"/>
            <w:r w:rsidR="0054189F" w:rsidRPr="0054189F">
              <w:rPr>
                <w:rFonts w:ascii="Consolas" w:eastAsia="Times New Roman" w:hAnsi="Consolas"/>
                <w:color w:val="A31515"/>
                <w:sz w:val="18"/>
                <w:szCs w:val="18"/>
                <w:lang w:val="en-ID" w:eastAsia="ja-JP"/>
              </w:rPr>
              <w:t>"</w:t>
            </w:r>
            <w:proofErr w:type="gramStart"/>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001080"/>
                <w:sz w:val="18"/>
                <w:szCs w:val="18"/>
                <w:lang w:val="en-ID" w:eastAsia="ja-JP"/>
              </w:rPr>
              <w:t>template</w:t>
            </w:r>
            <w:proofErr w:type="gramEnd"/>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795E26"/>
                <w:sz w:val="18"/>
                <w:szCs w:val="18"/>
                <w:lang w:val="en-ID" w:eastAsia="ja-JP"/>
              </w:rPr>
              <w:t>get</w:t>
            </w:r>
            <w:r w:rsidR="0054189F" w:rsidRPr="0054189F">
              <w:rPr>
                <w:rFonts w:ascii="Consolas" w:eastAsia="Times New Roman" w:hAnsi="Consolas"/>
                <w:color w:val="3B3B3B"/>
                <w:sz w:val="18"/>
                <w:szCs w:val="18"/>
                <w:lang w:val="en-ID" w:eastAsia="ja-JP"/>
              </w:rPr>
              <w:t>&lt;</w:t>
            </w:r>
            <w:r w:rsidR="0054189F" w:rsidRPr="0054189F">
              <w:rPr>
                <w:rFonts w:ascii="Consolas" w:eastAsia="Times New Roman" w:hAnsi="Consolas"/>
                <w:color w:val="0000FF"/>
                <w:sz w:val="18"/>
                <w:szCs w:val="18"/>
                <w:lang w:val="en-ID" w:eastAsia="ja-JP"/>
              </w:rPr>
              <w:t>double</w:t>
            </w:r>
            <w:r w:rsidR="0054189F" w:rsidRPr="0054189F">
              <w:rPr>
                <w:rFonts w:ascii="Consolas" w:eastAsia="Times New Roman" w:hAnsi="Consolas"/>
                <w:color w:val="3B3B3B"/>
                <w:sz w:val="18"/>
                <w:szCs w:val="18"/>
                <w:lang w:val="en-ID" w:eastAsia="ja-JP"/>
              </w:rPr>
              <w:t>&gt;();</w:t>
            </w:r>
          </w:p>
          <w:p w14:paraId="3BF33A2A"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thresholdDHTLeftHumidity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1080"/>
                <w:sz w:val="18"/>
                <w:szCs w:val="18"/>
                <w:lang w:val="en-ID" w:eastAsia="ja-JP"/>
              </w:rPr>
              <w:t>threshold</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at</w:t>
            </w:r>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leftHumidity</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w:t>
            </w:r>
          </w:p>
          <w:p w14:paraId="371FF0E5" w14:textId="54EFFDBE"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795E26"/>
                <w:sz w:val="18"/>
                <w:szCs w:val="18"/>
                <w:lang w:val="en-ID" w:eastAsia="ja-JP"/>
              </w:rPr>
              <w:t>at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A31515"/>
                <w:sz w:val="18"/>
                <w:szCs w:val="18"/>
                <w:lang w:val="en-ID" w:eastAsia="ja-JP"/>
              </w:rPr>
              <w:t>"</w:t>
            </w:r>
            <w:proofErr w:type="spellStart"/>
            <w:r w:rsidR="0054189F" w:rsidRPr="0054189F">
              <w:rPr>
                <w:rFonts w:ascii="Consolas" w:eastAsia="Times New Roman" w:hAnsi="Consolas"/>
                <w:color w:val="A31515"/>
                <w:sz w:val="18"/>
                <w:szCs w:val="18"/>
                <w:lang w:val="en-ID" w:eastAsia="ja-JP"/>
              </w:rPr>
              <w:t>doubleValue</w:t>
            </w:r>
            <w:proofErr w:type="spellEnd"/>
            <w:r w:rsidR="0054189F" w:rsidRPr="0054189F">
              <w:rPr>
                <w:rFonts w:ascii="Consolas" w:eastAsia="Times New Roman" w:hAnsi="Consolas"/>
                <w:color w:val="A31515"/>
                <w:sz w:val="18"/>
                <w:szCs w:val="18"/>
                <w:lang w:val="en-ID" w:eastAsia="ja-JP"/>
              </w:rPr>
              <w:t>"</w:t>
            </w:r>
            <w:proofErr w:type="gramStart"/>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001080"/>
                <w:sz w:val="18"/>
                <w:szCs w:val="18"/>
                <w:lang w:val="en-ID" w:eastAsia="ja-JP"/>
              </w:rPr>
              <w:t>template</w:t>
            </w:r>
            <w:proofErr w:type="gramEnd"/>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795E26"/>
                <w:sz w:val="18"/>
                <w:szCs w:val="18"/>
                <w:lang w:val="en-ID" w:eastAsia="ja-JP"/>
              </w:rPr>
              <w:t>get</w:t>
            </w:r>
            <w:r w:rsidR="0054189F" w:rsidRPr="0054189F">
              <w:rPr>
                <w:rFonts w:ascii="Consolas" w:eastAsia="Times New Roman" w:hAnsi="Consolas"/>
                <w:color w:val="3B3B3B"/>
                <w:sz w:val="18"/>
                <w:szCs w:val="18"/>
                <w:lang w:val="en-ID" w:eastAsia="ja-JP"/>
              </w:rPr>
              <w:t>&lt;</w:t>
            </w:r>
            <w:r w:rsidR="0054189F" w:rsidRPr="0054189F">
              <w:rPr>
                <w:rFonts w:ascii="Consolas" w:eastAsia="Times New Roman" w:hAnsi="Consolas"/>
                <w:color w:val="0000FF"/>
                <w:sz w:val="18"/>
                <w:szCs w:val="18"/>
                <w:lang w:val="en-ID" w:eastAsia="ja-JP"/>
              </w:rPr>
              <w:t>double</w:t>
            </w:r>
            <w:r w:rsidR="0054189F" w:rsidRPr="0054189F">
              <w:rPr>
                <w:rFonts w:ascii="Consolas" w:eastAsia="Times New Roman" w:hAnsi="Consolas"/>
                <w:color w:val="3B3B3B"/>
                <w:sz w:val="18"/>
                <w:szCs w:val="18"/>
                <w:lang w:val="en-ID" w:eastAsia="ja-JP"/>
              </w:rPr>
              <w:t>&gt;();</w:t>
            </w:r>
          </w:p>
          <w:p w14:paraId="3DEC4F70"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thresholdDHTRightTemperature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1080"/>
                <w:sz w:val="18"/>
                <w:szCs w:val="18"/>
                <w:lang w:val="en-ID" w:eastAsia="ja-JP"/>
              </w:rPr>
              <w:t>threshold</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at</w:t>
            </w:r>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rightTemperature</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w:t>
            </w:r>
          </w:p>
          <w:p w14:paraId="5F696059" w14:textId="35255862"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795E26"/>
                <w:sz w:val="18"/>
                <w:szCs w:val="18"/>
                <w:lang w:val="en-ID" w:eastAsia="ja-JP"/>
              </w:rPr>
              <w:t>at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A31515"/>
                <w:sz w:val="18"/>
                <w:szCs w:val="18"/>
                <w:lang w:val="en-ID" w:eastAsia="ja-JP"/>
              </w:rPr>
              <w:t>"</w:t>
            </w:r>
            <w:proofErr w:type="spellStart"/>
            <w:r w:rsidR="0054189F" w:rsidRPr="0054189F">
              <w:rPr>
                <w:rFonts w:ascii="Consolas" w:eastAsia="Times New Roman" w:hAnsi="Consolas"/>
                <w:color w:val="A31515"/>
                <w:sz w:val="18"/>
                <w:szCs w:val="18"/>
                <w:lang w:val="en-ID" w:eastAsia="ja-JP"/>
              </w:rPr>
              <w:t>doubleValue</w:t>
            </w:r>
            <w:proofErr w:type="spellEnd"/>
            <w:r w:rsidR="0054189F" w:rsidRPr="0054189F">
              <w:rPr>
                <w:rFonts w:ascii="Consolas" w:eastAsia="Times New Roman" w:hAnsi="Consolas"/>
                <w:color w:val="A31515"/>
                <w:sz w:val="18"/>
                <w:szCs w:val="18"/>
                <w:lang w:val="en-ID" w:eastAsia="ja-JP"/>
              </w:rPr>
              <w:t>"</w:t>
            </w:r>
            <w:proofErr w:type="gramStart"/>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001080"/>
                <w:sz w:val="18"/>
                <w:szCs w:val="18"/>
                <w:lang w:val="en-ID" w:eastAsia="ja-JP"/>
              </w:rPr>
              <w:t>template</w:t>
            </w:r>
            <w:proofErr w:type="gramEnd"/>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795E26"/>
                <w:sz w:val="18"/>
                <w:szCs w:val="18"/>
                <w:lang w:val="en-ID" w:eastAsia="ja-JP"/>
              </w:rPr>
              <w:t>get</w:t>
            </w:r>
            <w:r w:rsidR="0054189F" w:rsidRPr="0054189F">
              <w:rPr>
                <w:rFonts w:ascii="Consolas" w:eastAsia="Times New Roman" w:hAnsi="Consolas"/>
                <w:color w:val="3B3B3B"/>
                <w:sz w:val="18"/>
                <w:szCs w:val="18"/>
                <w:lang w:val="en-ID" w:eastAsia="ja-JP"/>
              </w:rPr>
              <w:t>&lt;</w:t>
            </w:r>
            <w:r w:rsidR="0054189F" w:rsidRPr="0054189F">
              <w:rPr>
                <w:rFonts w:ascii="Consolas" w:eastAsia="Times New Roman" w:hAnsi="Consolas"/>
                <w:color w:val="0000FF"/>
                <w:sz w:val="18"/>
                <w:szCs w:val="18"/>
                <w:lang w:val="en-ID" w:eastAsia="ja-JP"/>
              </w:rPr>
              <w:t>double</w:t>
            </w:r>
            <w:r w:rsidR="0054189F" w:rsidRPr="0054189F">
              <w:rPr>
                <w:rFonts w:ascii="Consolas" w:eastAsia="Times New Roman" w:hAnsi="Consolas"/>
                <w:color w:val="3B3B3B"/>
                <w:sz w:val="18"/>
                <w:szCs w:val="18"/>
                <w:lang w:val="en-ID" w:eastAsia="ja-JP"/>
              </w:rPr>
              <w:t>&gt;();</w:t>
            </w:r>
          </w:p>
          <w:p w14:paraId="7DA20A86"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thresholdDHTRightHumidity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1080"/>
                <w:sz w:val="18"/>
                <w:szCs w:val="18"/>
                <w:lang w:val="en-ID" w:eastAsia="ja-JP"/>
              </w:rPr>
              <w:t>threshold</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at</w:t>
            </w:r>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rightHumidity</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w:t>
            </w:r>
          </w:p>
          <w:p w14:paraId="68A22A65" w14:textId="32CFE591"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795E26"/>
                <w:sz w:val="18"/>
                <w:szCs w:val="18"/>
                <w:lang w:val="en-ID" w:eastAsia="ja-JP"/>
              </w:rPr>
              <w:t>at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A31515"/>
                <w:sz w:val="18"/>
                <w:szCs w:val="18"/>
                <w:lang w:val="en-ID" w:eastAsia="ja-JP"/>
              </w:rPr>
              <w:t>"</w:t>
            </w:r>
            <w:proofErr w:type="spellStart"/>
            <w:r w:rsidR="0054189F" w:rsidRPr="0054189F">
              <w:rPr>
                <w:rFonts w:ascii="Consolas" w:eastAsia="Times New Roman" w:hAnsi="Consolas"/>
                <w:color w:val="A31515"/>
                <w:sz w:val="18"/>
                <w:szCs w:val="18"/>
                <w:lang w:val="en-ID" w:eastAsia="ja-JP"/>
              </w:rPr>
              <w:t>doubleValue</w:t>
            </w:r>
            <w:proofErr w:type="spellEnd"/>
            <w:r w:rsidR="0054189F" w:rsidRPr="0054189F">
              <w:rPr>
                <w:rFonts w:ascii="Consolas" w:eastAsia="Times New Roman" w:hAnsi="Consolas"/>
                <w:color w:val="A31515"/>
                <w:sz w:val="18"/>
                <w:szCs w:val="18"/>
                <w:lang w:val="en-ID" w:eastAsia="ja-JP"/>
              </w:rPr>
              <w:t>"</w:t>
            </w:r>
            <w:proofErr w:type="gramStart"/>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001080"/>
                <w:sz w:val="18"/>
                <w:szCs w:val="18"/>
                <w:lang w:val="en-ID" w:eastAsia="ja-JP"/>
              </w:rPr>
              <w:t>template</w:t>
            </w:r>
            <w:proofErr w:type="gramEnd"/>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795E26"/>
                <w:sz w:val="18"/>
                <w:szCs w:val="18"/>
                <w:lang w:val="en-ID" w:eastAsia="ja-JP"/>
              </w:rPr>
              <w:t>get</w:t>
            </w:r>
            <w:r w:rsidR="0054189F" w:rsidRPr="0054189F">
              <w:rPr>
                <w:rFonts w:ascii="Consolas" w:eastAsia="Times New Roman" w:hAnsi="Consolas"/>
                <w:color w:val="3B3B3B"/>
                <w:sz w:val="18"/>
                <w:szCs w:val="18"/>
                <w:lang w:val="en-ID" w:eastAsia="ja-JP"/>
              </w:rPr>
              <w:t>&lt;</w:t>
            </w:r>
            <w:r w:rsidR="0054189F" w:rsidRPr="0054189F">
              <w:rPr>
                <w:rFonts w:ascii="Consolas" w:eastAsia="Times New Roman" w:hAnsi="Consolas"/>
                <w:color w:val="0000FF"/>
                <w:sz w:val="18"/>
                <w:szCs w:val="18"/>
                <w:lang w:val="en-ID" w:eastAsia="ja-JP"/>
              </w:rPr>
              <w:t>double</w:t>
            </w:r>
            <w:r w:rsidR="0054189F" w:rsidRPr="0054189F">
              <w:rPr>
                <w:rFonts w:ascii="Consolas" w:eastAsia="Times New Roman" w:hAnsi="Consolas"/>
                <w:color w:val="3B3B3B"/>
                <w:sz w:val="18"/>
                <w:szCs w:val="18"/>
                <w:lang w:val="en-ID" w:eastAsia="ja-JP"/>
              </w:rPr>
              <w:t>&gt;();</w:t>
            </w:r>
          </w:p>
          <w:p w14:paraId="30414C6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thresholdDHTLeftTemperature</w:t>
            </w:r>
            <w:proofErr w:type="spellEnd"/>
            <w:r w:rsidRPr="0054189F">
              <w:rPr>
                <w:rFonts w:ascii="Consolas" w:eastAsia="Times New Roman" w:hAnsi="Consolas"/>
                <w:color w:val="3B3B3B"/>
                <w:sz w:val="18"/>
                <w:szCs w:val="18"/>
                <w:lang w:val="en-ID" w:eastAsia="ja-JP"/>
              </w:rPr>
              <w:t>);</w:t>
            </w:r>
          </w:p>
          <w:p w14:paraId="541C8127"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thresholdDHTLeftHumidity</w:t>
            </w:r>
            <w:proofErr w:type="spellEnd"/>
            <w:r w:rsidRPr="0054189F">
              <w:rPr>
                <w:rFonts w:ascii="Consolas" w:eastAsia="Times New Roman" w:hAnsi="Consolas"/>
                <w:color w:val="3B3B3B"/>
                <w:sz w:val="18"/>
                <w:szCs w:val="18"/>
                <w:lang w:val="en-ID" w:eastAsia="ja-JP"/>
              </w:rPr>
              <w:t>);</w:t>
            </w:r>
          </w:p>
          <w:p w14:paraId="6493936D"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thresholdDHTRightTemperature</w:t>
            </w:r>
            <w:proofErr w:type="spellEnd"/>
            <w:r w:rsidRPr="0054189F">
              <w:rPr>
                <w:rFonts w:ascii="Consolas" w:eastAsia="Times New Roman" w:hAnsi="Consolas"/>
                <w:color w:val="3B3B3B"/>
                <w:sz w:val="18"/>
                <w:szCs w:val="18"/>
                <w:lang w:val="en-ID" w:eastAsia="ja-JP"/>
              </w:rPr>
              <w:t>);</w:t>
            </w:r>
          </w:p>
          <w:p w14:paraId="0C8BA9C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thresholdDHTRightHumidity</w:t>
            </w:r>
            <w:proofErr w:type="spellEnd"/>
            <w:r w:rsidRPr="0054189F">
              <w:rPr>
                <w:rFonts w:ascii="Consolas" w:eastAsia="Times New Roman" w:hAnsi="Consolas"/>
                <w:color w:val="3B3B3B"/>
                <w:sz w:val="18"/>
                <w:szCs w:val="18"/>
                <w:lang w:val="en-ID" w:eastAsia="ja-JP"/>
              </w:rPr>
              <w:t>);</w:t>
            </w:r>
          </w:p>
          <w:p w14:paraId="64FCB6F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 "</w:t>
            </w:r>
            <w:r w:rsidRPr="0054189F">
              <w:rPr>
                <w:rFonts w:ascii="Consolas" w:eastAsia="Times New Roman" w:hAnsi="Consolas"/>
                <w:color w:val="3B3B3B"/>
                <w:sz w:val="18"/>
                <w:szCs w:val="18"/>
                <w:lang w:val="en-ID" w:eastAsia="ja-JP"/>
              </w:rPr>
              <w:t>);</w:t>
            </w:r>
          </w:p>
          <w:p w14:paraId="4E05129A"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w:t>
            </w:r>
          </w:p>
          <w:p w14:paraId="33A7801A"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w:t>
            </w:r>
          </w:p>
          <w:p w14:paraId="6DB89FE4" w14:textId="429C5AC1"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w:t>
            </w:r>
          </w:p>
        </w:tc>
      </w:tr>
    </w:tbl>
    <w:p w14:paraId="27294E61" w14:textId="152BE182" w:rsidR="006F1C28" w:rsidRPr="00A62357" w:rsidRDefault="00445C8B" w:rsidP="00445C8B">
      <w:pPr>
        <w:pStyle w:val="Caption"/>
      </w:pPr>
      <w:bookmarkStart w:id="25" w:name="_Ref186034257"/>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13</w:t>
      </w:r>
      <w:r w:rsidR="003E33A8">
        <w:fldChar w:fldCharType="end"/>
      </w:r>
      <w:bookmarkEnd w:id="25"/>
      <w:r>
        <w:t xml:space="preserve"> Kode Program</w:t>
      </w:r>
      <w:r w:rsidR="00A62357">
        <w:t xml:space="preserve"> </w:t>
      </w:r>
      <w:proofErr w:type="spellStart"/>
      <w:r w:rsidR="00A62357">
        <w:t>Memuat</w:t>
      </w:r>
      <w:proofErr w:type="spellEnd"/>
      <w:r w:rsidR="00A62357">
        <w:t xml:space="preserve"> </w:t>
      </w:r>
      <w:r w:rsidR="00A62357">
        <w:rPr>
          <w:i/>
          <w:iCs/>
        </w:rPr>
        <w:t>Threshold</w:t>
      </w:r>
    </w:p>
    <w:p w14:paraId="78E53C73" w14:textId="13327AB1" w:rsidR="006F1C28" w:rsidRDefault="006F1C28" w:rsidP="009019AB">
      <w:pPr>
        <w:pStyle w:val="paragraf"/>
      </w:pPr>
    </w:p>
    <w:p w14:paraId="12998D6E" w14:textId="43FA2E99" w:rsidR="00A62357" w:rsidRPr="00A62357" w:rsidRDefault="00A62357" w:rsidP="009019AB">
      <w:pPr>
        <w:pStyle w:val="paragraf"/>
      </w:pPr>
      <w:r>
        <w:t xml:space="preserve">Program </w:t>
      </w:r>
      <w:proofErr w:type="spellStart"/>
      <w:r>
        <w:t>mengukur</w:t>
      </w:r>
      <w:proofErr w:type="spellEnd"/>
      <w:r>
        <w:t xml:space="preserve"> </w:t>
      </w:r>
      <w:proofErr w:type="spellStart"/>
      <w:r>
        <w:t>kelemababan</w:t>
      </w:r>
      <w:proofErr w:type="spellEnd"/>
      <w:r>
        <w:t xml:space="preserve"> dan </w:t>
      </w:r>
      <w:proofErr w:type="spellStart"/>
      <w:r>
        <w:t>suhu</w:t>
      </w:r>
      <w:proofErr w:type="spellEnd"/>
      <w:r>
        <w:t xml:space="preserve"> </w:t>
      </w:r>
      <w:proofErr w:type="spellStart"/>
      <w:r>
        <w:t>melalui</w:t>
      </w:r>
      <w:proofErr w:type="spellEnd"/>
      <w:r>
        <w:t xml:space="preserve"> sensor dan </w:t>
      </w:r>
      <w:proofErr w:type="spellStart"/>
      <w:r>
        <w:t>menyimpannya</w:t>
      </w:r>
      <w:proofErr w:type="spellEnd"/>
      <w:r>
        <w:t xml:space="preserve"> </w:t>
      </w:r>
      <w:proofErr w:type="spellStart"/>
      <w:r>
        <w:t>ke</w:t>
      </w:r>
      <w:proofErr w:type="spellEnd"/>
      <w:r>
        <w:t xml:space="preserve"> </w:t>
      </w:r>
      <w:r>
        <w:rPr>
          <w:i/>
          <w:iCs/>
        </w:rPr>
        <w:t>Realtime Database</w:t>
      </w:r>
      <w:r>
        <w:t xml:space="preserve"> </w:t>
      </w:r>
      <w:proofErr w:type="spellStart"/>
      <w:r>
        <w:t>setiap</w:t>
      </w:r>
      <w:proofErr w:type="spellEnd"/>
      <w:r>
        <w:t xml:space="preserve"> 1 </w:t>
      </w:r>
      <w:proofErr w:type="spellStart"/>
      <w:r>
        <w:t>detik</w:t>
      </w:r>
      <w:proofErr w:type="spellEnd"/>
      <w:r>
        <w:t xml:space="preserve">. Pada </w:t>
      </w:r>
      <w:proofErr w:type="spellStart"/>
      <w:r>
        <w:t>bagian</w:t>
      </w:r>
      <w:proofErr w:type="spellEnd"/>
      <w:r>
        <w:t xml:space="preserve"> </w:t>
      </w:r>
      <w:proofErr w:type="spellStart"/>
      <w:r>
        <w:t>ini</w:t>
      </w:r>
      <w:proofErr w:type="spellEnd"/>
      <w:r>
        <w:t xml:space="preserve"> program juga </w:t>
      </w:r>
      <w:proofErr w:type="spellStart"/>
      <w:r>
        <w:t>membandingkan</w:t>
      </w:r>
      <w:proofErr w:type="spellEnd"/>
      <w:r>
        <w:t xml:space="preserve"> </w:t>
      </w:r>
      <w:proofErr w:type="spellStart"/>
      <w:r>
        <w:t>rekaman</w:t>
      </w:r>
      <w:proofErr w:type="spellEnd"/>
      <w:r>
        <w:t xml:space="preserve"> </w:t>
      </w:r>
      <w:proofErr w:type="spellStart"/>
      <w:r>
        <w:t>dengan</w:t>
      </w:r>
      <w:proofErr w:type="spellEnd"/>
      <w:r>
        <w:t xml:space="preserve"> </w:t>
      </w:r>
      <w:proofErr w:type="spellStart"/>
      <w:r>
        <w:t>nilai</w:t>
      </w:r>
      <w:proofErr w:type="spellEnd"/>
      <w:r>
        <w:t xml:space="preserve"> </w:t>
      </w:r>
      <w:r>
        <w:rPr>
          <w:i/>
          <w:iCs/>
        </w:rPr>
        <w:t>threshold</w:t>
      </w:r>
      <w:r>
        <w:t xml:space="preserve"> </w:t>
      </w:r>
      <w:proofErr w:type="spellStart"/>
      <w:r>
        <w:t>untuk</w:t>
      </w:r>
      <w:proofErr w:type="spellEnd"/>
      <w:r>
        <w:t xml:space="preserve"> </w:t>
      </w:r>
      <w:proofErr w:type="spellStart"/>
      <w:r>
        <w:t>mengecek</w:t>
      </w:r>
      <w:proofErr w:type="spellEnd"/>
      <w:r>
        <w:t xml:space="preserve"> </w:t>
      </w:r>
      <w:proofErr w:type="spellStart"/>
      <w:r>
        <w:t>apakah</w:t>
      </w:r>
      <w:proofErr w:type="spellEnd"/>
      <w:r>
        <w:t xml:space="preserve"> salah </w:t>
      </w:r>
      <w:proofErr w:type="spellStart"/>
      <w:r>
        <w:t>satu</w:t>
      </w:r>
      <w:proofErr w:type="spellEnd"/>
      <w:r>
        <w:t xml:space="preserve"> </w:t>
      </w:r>
      <w:proofErr w:type="spellStart"/>
      <w:r>
        <w:t>sisi</w:t>
      </w:r>
      <w:proofErr w:type="spellEnd"/>
      <w:r>
        <w:t xml:space="preserve"> </w:t>
      </w:r>
      <w:proofErr w:type="spellStart"/>
      <w:r>
        <w:t>melewati</w:t>
      </w:r>
      <w:proofErr w:type="spellEnd"/>
      <w:r>
        <w:t xml:space="preserve"> </w:t>
      </w:r>
      <w:r>
        <w:rPr>
          <w:i/>
          <w:iCs/>
        </w:rPr>
        <w:t>threshold</w:t>
      </w:r>
      <w:r>
        <w:t xml:space="preserve"> dan </w:t>
      </w:r>
      <w:proofErr w:type="spellStart"/>
      <w:r>
        <w:t>apakah</w:t>
      </w:r>
      <w:proofErr w:type="spellEnd"/>
      <w:r>
        <w:t xml:space="preserve"> </w:t>
      </w:r>
      <w:r>
        <w:rPr>
          <w:i/>
          <w:iCs/>
        </w:rPr>
        <w:t>buzzer</w:t>
      </w:r>
      <w:r>
        <w:t xml:space="preserve"> </w:t>
      </w:r>
      <w:proofErr w:type="spellStart"/>
      <w:r>
        <w:t>perlu</w:t>
      </w:r>
      <w:proofErr w:type="spellEnd"/>
      <w:r>
        <w:t xml:space="preserve"> </w:t>
      </w:r>
      <w:proofErr w:type="spellStart"/>
      <w:r>
        <w:t>dibunyikan</w:t>
      </w:r>
      <w:proofErr w:type="spellEnd"/>
      <w:r>
        <w:t xml:space="preserve">. Kode program </w:t>
      </w:r>
      <w:proofErr w:type="spellStart"/>
      <w:r>
        <w:t>pengukuran</w:t>
      </w:r>
      <w:proofErr w:type="spellEnd"/>
      <w:r>
        <w:t xml:space="preserve"> dan </w:t>
      </w:r>
      <w:proofErr w:type="spellStart"/>
      <w:r>
        <w:t>pembandingan</w:t>
      </w:r>
      <w:proofErr w:type="spellEnd"/>
      <w:r>
        <w:t xml:space="preserve"> </w:t>
      </w:r>
      <w:proofErr w:type="spellStart"/>
      <w:r>
        <w:t>ini</w:t>
      </w:r>
      <w:proofErr w:type="spellEnd"/>
      <w:r>
        <w:t xml:space="preserve"> </w:t>
      </w:r>
      <w:proofErr w:type="spellStart"/>
      <w:r>
        <w:t>dilampirkan</w:t>
      </w:r>
      <w:proofErr w:type="spellEnd"/>
      <w:r>
        <w:t xml:space="preserve"> pada </w:t>
      </w:r>
      <w:r w:rsidR="00721683">
        <w:fldChar w:fldCharType="begin"/>
      </w:r>
      <w:r w:rsidR="00721683">
        <w:instrText xml:space="preserve"> REF _Ref186034637 \h </w:instrText>
      </w:r>
      <w:r w:rsidR="00721683">
        <w:fldChar w:fldCharType="separate"/>
      </w:r>
      <w:r w:rsidR="00721683">
        <w:t xml:space="preserve">Gambar </w:t>
      </w:r>
      <w:r w:rsidR="00721683">
        <w:rPr>
          <w:noProof/>
        </w:rPr>
        <w:t>3</w:t>
      </w:r>
      <w:r w:rsidR="00721683">
        <w:t>.</w:t>
      </w:r>
      <w:r w:rsidR="00721683">
        <w:rPr>
          <w:noProof/>
        </w:rPr>
        <w:t>14</w:t>
      </w:r>
      <w:r w:rsidR="00721683">
        <w:fldChar w:fldCharType="end"/>
      </w:r>
      <w:r>
        <w:t>.</w:t>
      </w:r>
    </w:p>
    <w:tbl>
      <w:tblPr>
        <w:tblStyle w:val="TableGrid"/>
        <w:tblW w:w="0" w:type="auto"/>
        <w:tblCellMar>
          <w:top w:w="115" w:type="dxa"/>
          <w:bottom w:w="115" w:type="dxa"/>
        </w:tblCellMar>
        <w:tblLook w:val="04A0" w:firstRow="1" w:lastRow="0" w:firstColumn="1" w:lastColumn="0" w:noHBand="0" w:noVBand="1"/>
      </w:tblPr>
      <w:tblGrid>
        <w:gridCol w:w="7927"/>
      </w:tblGrid>
      <w:tr w:rsidR="0054189F" w:rsidRPr="0054189F" w14:paraId="655FF733" w14:textId="77777777" w:rsidTr="00325E19">
        <w:tc>
          <w:tcPr>
            <w:tcW w:w="7927" w:type="dxa"/>
          </w:tcPr>
          <w:p w14:paraId="660D57E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00FF"/>
                <w:sz w:val="18"/>
                <w:szCs w:val="18"/>
                <w:lang w:val="en-ID" w:eastAsia="ja-JP"/>
              </w:rPr>
              <w:lastRenderedPageBreak/>
              <w:t>void</w:t>
            </w: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795E26"/>
                <w:sz w:val="18"/>
                <w:szCs w:val="18"/>
                <w:lang w:val="en-ID" w:eastAsia="ja-JP"/>
              </w:rPr>
              <w:t>loop</w:t>
            </w:r>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 {</w:t>
            </w:r>
          </w:p>
          <w:p w14:paraId="28F1E786" w14:textId="6EF122DA" w:rsidR="0054189F" w:rsidRDefault="0054189F" w:rsidP="00445C8B">
            <w:pPr>
              <w:shd w:val="clear" w:color="auto" w:fill="FFFFFF"/>
              <w:suppressAutoHyphens w:val="0"/>
              <w:spacing w:after="0" w:line="240" w:lineRule="auto"/>
              <w:ind w:firstLine="192"/>
              <w:rPr>
                <w:rFonts w:ascii="Consolas" w:eastAsia="Times New Roman" w:hAnsi="Consolas"/>
                <w:color w:val="008000"/>
                <w:sz w:val="18"/>
                <w:szCs w:val="18"/>
                <w:lang w:val="en-ID" w:eastAsia="ja-JP"/>
              </w:rPr>
            </w:pPr>
            <w:r w:rsidRPr="0054189F">
              <w:rPr>
                <w:rFonts w:ascii="Consolas" w:eastAsia="Times New Roman" w:hAnsi="Consolas"/>
                <w:color w:val="008000"/>
                <w:sz w:val="18"/>
                <w:szCs w:val="18"/>
                <w:lang w:val="en-ID" w:eastAsia="ja-JP"/>
              </w:rPr>
              <w:t>//...</w:t>
            </w:r>
          </w:p>
          <w:p w14:paraId="19FF3717" w14:textId="77777777" w:rsidR="00445C8B" w:rsidRPr="0054189F" w:rsidRDefault="00445C8B" w:rsidP="00445C8B">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p>
          <w:p w14:paraId="634BD8C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F00DB"/>
                <w:sz w:val="18"/>
                <w:szCs w:val="18"/>
                <w:lang w:val="en-ID" w:eastAsia="ja-JP"/>
              </w:rPr>
              <w:t>if</w:t>
            </w: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millis</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lastRealtimeUpdate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FF"/>
                <w:sz w:val="18"/>
                <w:szCs w:val="18"/>
                <w:lang w:val="en-ID" w:eastAsia="ja-JP"/>
              </w:rPr>
              <w:t>MONITORING_INTERVAL</w:t>
            </w:r>
            <w:r w:rsidRPr="0054189F">
              <w:rPr>
                <w:rFonts w:ascii="Consolas" w:eastAsia="Times New Roman" w:hAnsi="Consolas"/>
                <w:color w:val="3B3B3B"/>
                <w:sz w:val="18"/>
                <w:szCs w:val="18"/>
                <w:lang w:val="en-ID" w:eastAsia="ja-JP"/>
              </w:rPr>
              <w:t>) {</w:t>
            </w:r>
          </w:p>
          <w:p w14:paraId="6FC7D647"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lastRealtimeUpdate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millis</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w:t>
            </w:r>
          </w:p>
          <w:p w14:paraId="6074646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Ambil data </w:t>
            </w:r>
            <w:proofErr w:type="spellStart"/>
            <w:r w:rsidRPr="0054189F">
              <w:rPr>
                <w:rFonts w:ascii="Consolas" w:eastAsia="Times New Roman" w:hAnsi="Consolas"/>
                <w:color w:val="008000"/>
                <w:sz w:val="18"/>
                <w:szCs w:val="18"/>
                <w:lang w:val="en-ID" w:eastAsia="ja-JP"/>
              </w:rPr>
              <w:t>suhu</w:t>
            </w:r>
            <w:proofErr w:type="spellEnd"/>
            <w:r w:rsidRPr="0054189F">
              <w:rPr>
                <w:rFonts w:ascii="Consolas" w:eastAsia="Times New Roman" w:hAnsi="Consolas"/>
                <w:color w:val="008000"/>
                <w:sz w:val="18"/>
                <w:szCs w:val="18"/>
                <w:lang w:val="en-ID" w:eastAsia="ja-JP"/>
              </w:rPr>
              <w:t xml:space="preserve"> dan </w:t>
            </w:r>
            <w:proofErr w:type="spellStart"/>
            <w:r w:rsidRPr="0054189F">
              <w:rPr>
                <w:rFonts w:ascii="Consolas" w:eastAsia="Times New Roman" w:hAnsi="Consolas"/>
                <w:color w:val="008000"/>
                <w:sz w:val="18"/>
                <w:szCs w:val="18"/>
                <w:lang w:val="en-ID" w:eastAsia="ja-JP"/>
              </w:rPr>
              <w:t>kelembaban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dari</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dht</w:t>
            </w:r>
            <w:proofErr w:type="spellEnd"/>
          </w:p>
          <w:p w14:paraId="6C3C413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"Recording room condition..."</w:t>
            </w:r>
            <w:r w:rsidRPr="0054189F">
              <w:rPr>
                <w:rFonts w:ascii="Consolas" w:eastAsia="Times New Roman" w:hAnsi="Consolas"/>
                <w:color w:val="3B3B3B"/>
                <w:sz w:val="18"/>
                <w:szCs w:val="18"/>
                <w:lang w:val="en-ID" w:eastAsia="ja-JP"/>
              </w:rPr>
              <w:t>);</w:t>
            </w:r>
          </w:p>
          <w:p w14:paraId="5E9FDD7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recordedDHTLeftTemperature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dhtLeft</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readTemperature</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0000FF"/>
                <w:sz w:val="18"/>
                <w:szCs w:val="18"/>
                <w:lang w:val="en-ID" w:eastAsia="ja-JP"/>
              </w:rPr>
              <w:t>false</w:t>
            </w:r>
            <w:r w:rsidRPr="0054189F">
              <w:rPr>
                <w:rFonts w:ascii="Consolas" w:eastAsia="Times New Roman" w:hAnsi="Consolas"/>
                <w:color w:val="3B3B3B"/>
                <w:sz w:val="18"/>
                <w:szCs w:val="18"/>
                <w:lang w:val="en-ID" w:eastAsia="ja-JP"/>
              </w:rPr>
              <w:t>);</w:t>
            </w:r>
          </w:p>
          <w:p w14:paraId="35FFCE1C"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recordedDHTLeftHumidity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dhtLeft</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readHumidity</w:t>
            </w:r>
            <w:proofErr w:type="spellEnd"/>
            <w:r w:rsidRPr="0054189F">
              <w:rPr>
                <w:rFonts w:ascii="Consolas" w:eastAsia="Times New Roman" w:hAnsi="Consolas"/>
                <w:color w:val="3B3B3B"/>
                <w:sz w:val="18"/>
                <w:szCs w:val="18"/>
                <w:lang w:val="en-ID" w:eastAsia="ja-JP"/>
              </w:rPr>
              <w:t>();</w:t>
            </w:r>
          </w:p>
          <w:p w14:paraId="3192E4A2"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recordedDHTRightTemperature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dhtRight</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readTemperature</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0000FF"/>
                <w:sz w:val="18"/>
                <w:szCs w:val="18"/>
                <w:lang w:val="en-ID" w:eastAsia="ja-JP"/>
              </w:rPr>
              <w:t>false</w:t>
            </w:r>
            <w:r w:rsidRPr="0054189F">
              <w:rPr>
                <w:rFonts w:ascii="Consolas" w:eastAsia="Times New Roman" w:hAnsi="Consolas"/>
                <w:color w:val="3B3B3B"/>
                <w:sz w:val="18"/>
                <w:szCs w:val="18"/>
                <w:lang w:val="en-ID" w:eastAsia="ja-JP"/>
              </w:rPr>
              <w:t>);</w:t>
            </w:r>
          </w:p>
          <w:p w14:paraId="6B59FA3C"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recordedDHTRightHumidity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dhtRight</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readHumidity</w:t>
            </w:r>
            <w:proofErr w:type="spellEnd"/>
            <w:r w:rsidRPr="0054189F">
              <w:rPr>
                <w:rFonts w:ascii="Consolas" w:eastAsia="Times New Roman" w:hAnsi="Consolas"/>
                <w:color w:val="3B3B3B"/>
                <w:sz w:val="18"/>
                <w:szCs w:val="18"/>
                <w:lang w:val="en-ID" w:eastAsia="ja-JP"/>
              </w:rPr>
              <w:t>();</w:t>
            </w:r>
          </w:p>
          <w:p w14:paraId="75E1B26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recordedDHTLeftTemperature</w:t>
            </w:r>
            <w:proofErr w:type="spellEnd"/>
            <w:r w:rsidRPr="0054189F">
              <w:rPr>
                <w:rFonts w:ascii="Consolas" w:eastAsia="Times New Roman" w:hAnsi="Consolas"/>
                <w:color w:val="3B3B3B"/>
                <w:sz w:val="18"/>
                <w:szCs w:val="18"/>
                <w:lang w:val="en-ID" w:eastAsia="ja-JP"/>
              </w:rPr>
              <w:t>);</w:t>
            </w:r>
          </w:p>
          <w:p w14:paraId="6E85F4C1"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recordedDHTLeftHumidity</w:t>
            </w:r>
            <w:proofErr w:type="spellEnd"/>
            <w:r w:rsidRPr="0054189F">
              <w:rPr>
                <w:rFonts w:ascii="Consolas" w:eastAsia="Times New Roman" w:hAnsi="Consolas"/>
                <w:color w:val="3B3B3B"/>
                <w:sz w:val="18"/>
                <w:szCs w:val="18"/>
                <w:lang w:val="en-ID" w:eastAsia="ja-JP"/>
              </w:rPr>
              <w:t>);</w:t>
            </w:r>
          </w:p>
          <w:p w14:paraId="240B7A2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recordedDHTRightTemperature</w:t>
            </w:r>
            <w:proofErr w:type="spellEnd"/>
            <w:r w:rsidRPr="0054189F">
              <w:rPr>
                <w:rFonts w:ascii="Consolas" w:eastAsia="Times New Roman" w:hAnsi="Consolas"/>
                <w:color w:val="3B3B3B"/>
                <w:sz w:val="18"/>
                <w:szCs w:val="18"/>
                <w:lang w:val="en-ID" w:eastAsia="ja-JP"/>
              </w:rPr>
              <w:t>);</w:t>
            </w:r>
          </w:p>
          <w:p w14:paraId="67596B73"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recordedDHTRightHumidity</w:t>
            </w:r>
            <w:proofErr w:type="spellEnd"/>
            <w:r w:rsidRPr="0054189F">
              <w:rPr>
                <w:rFonts w:ascii="Consolas" w:eastAsia="Times New Roman" w:hAnsi="Consolas"/>
                <w:color w:val="3B3B3B"/>
                <w:sz w:val="18"/>
                <w:szCs w:val="18"/>
                <w:lang w:val="en-ID" w:eastAsia="ja-JP"/>
              </w:rPr>
              <w:t>);</w:t>
            </w:r>
          </w:p>
          <w:p w14:paraId="6C7C19B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 "</w:t>
            </w:r>
            <w:r w:rsidRPr="0054189F">
              <w:rPr>
                <w:rFonts w:ascii="Consolas" w:eastAsia="Times New Roman" w:hAnsi="Consolas"/>
                <w:color w:val="3B3B3B"/>
                <w:sz w:val="18"/>
                <w:szCs w:val="18"/>
                <w:lang w:val="en-ID" w:eastAsia="ja-JP"/>
              </w:rPr>
              <w:t>);</w:t>
            </w:r>
          </w:p>
          <w:p w14:paraId="6FF3030D"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58C902E1"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Cek </w:t>
            </w:r>
            <w:proofErr w:type="spellStart"/>
            <w:r w:rsidRPr="0054189F">
              <w:rPr>
                <w:rFonts w:ascii="Consolas" w:eastAsia="Times New Roman" w:hAnsi="Consolas"/>
                <w:color w:val="008000"/>
                <w:sz w:val="18"/>
                <w:szCs w:val="18"/>
                <w:lang w:val="en-ID" w:eastAsia="ja-JP"/>
              </w:rPr>
              <w:t>apakah</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suhu</w:t>
            </w:r>
            <w:proofErr w:type="spellEnd"/>
            <w:r w:rsidRPr="0054189F">
              <w:rPr>
                <w:rFonts w:ascii="Consolas" w:eastAsia="Times New Roman" w:hAnsi="Consolas"/>
                <w:color w:val="008000"/>
                <w:sz w:val="18"/>
                <w:szCs w:val="18"/>
                <w:lang w:val="en-ID" w:eastAsia="ja-JP"/>
              </w:rPr>
              <w:t xml:space="preserve"> dan </w:t>
            </w:r>
            <w:proofErr w:type="spellStart"/>
            <w:r w:rsidRPr="0054189F">
              <w:rPr>
                <w:rFonts w:ascii="Consolas" w:eastAsia="Times New Roman" w:hAnsi="Consolas"/>
                <w:color w:val="008000"/>
                <w:sz w:val="18"/>
                <w:szCs w:val="18"/>
                <w:lang w:val="en-ID" w:eastAsia="ja-JP"/>
              </w:rPr>
              <w:t>kelembaban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melebihi</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nilai</w:t>
            </w:r>
            <w:proofErr w:type="spellEnd"/>
            <w:r w:rsidRPr="0054189F">
              <w:rPr>
                <w:rFonts w:ascii="Consolas" w:eastAsia="Times New Roman" w:hAnsi="Consolas"/>
                <w:color w:val="008000"/>
                <w:sz w:val="18"/>
                <w:szCs w:val="18"/>
                <w:lang w:val="en-ID" w:eastAsia="ja-JP"/>
              </w:rPr>
              <w:t xml:space="preserve"> threshold</w:t>
            </w:r>
          </w:p>
          <w:p w14:paraId="064B395F"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FF"/>
                <w:sz w:val="18"/>
                <w:szCs w:val="18"/>
                <w:lang w:val="en-ID" w:eastAsia="ja-JP"/>
              </w:rPr>
              <w:t>bool</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leftDanger</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recordedDHTLeftHumidity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thresholdDHTLeftHumidity</w:t>
            </w:r>
            <w:proofErr w:type="spellEnd"/>
            <w:r w:rsidRPr="0054189F">
              <w:rPr>
                <w:rFonts w:ascii="Consolas" w:eastAsia="Times New Roman" w:hAnsi="Consolas"/>
                <w:color w:val="3B3B3B"/>
                <w:sz w:val="18"/>
                <w:szCs w:val="18"/>
                <w:lang w:val="en-ID" w:eastAsia="ja-JP"/>
              </w:rPr>
              <w:t xml:space="preserve"> </w:t>
            </w:r>
          </w:p>
          <w:p w14:paraId="32806701" w14:textId="550691CF"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000000"/>
                <w:sz w:val="18"/>
                <w:szCs w:val="18"/>
                <w:lang w:val="en-ID" w:eastAsia="ja-JP"/>
              </w:rPr>
              <w:t>&amp;&amp;</w:t>
            </w:r>
            <w:r w:rsidR="0054189F" w:rsidRPr="0054189F">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recordedDHTLeftTemperature</w:t>
            </w:r>
            <w:proofErr w:type="spellEnd"/>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000000"/>
                <w:sz w:val="18"/>
                <w:szCs w:val="18"/>
                <w:lang w:val="en-ID" w:eastAsia="ja-JP"/>
              </w:rPr>
              <w:t>&gt;=</w:t>
            </w:r>
            <w:r w:rsidR="0054189F" w:rsidRPr="0054189F">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thresholdDHTLeftTemperature</w:t>
            </w:r>
            <w:proofErr w:type="spellEnd"/>
            <w:r w:rsidR="0054189F" w:rsidRPr="0054189F">
              <w:rPr>
                <w:rFonts w:ascii="Consolas" w:eastAsia="Times New Roman" w:hAnsi="Consolas"/>
                <w:color w:val="3B3B3B"/>
                <w:sz w:val="18"/>
                <w:szCs w:val="18"/>
                <w:lang w:val="en-ID" w:eastAsia="ja-JP"/>
              </w:rPr>
              <w:t>;</w:t>
            </w:r>
          </w:p>
          <w:p w14:paraId="469AF553"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FF"/>
                <w:sz w:val="18"/>
                <w:szCs w:val="18"/>
                <w:lang w:val="en-ID" w:eastAsia="ja-JP"/>
              </w:rPr>
              <w:t>bool</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rightDanger</w:t>
            </w:r>
            <w:proofErr w:type="spellEnd"/>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recordedDHTRightHumidity</w:t>
            </w:r>
            <w:proofErr w:type="spellEnd"/>
            <w:proofErr w:type="gram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thresholdDHTRightHumidity</w:t>
            </w:r>
            <w:proofErr w:type="spellEnd"/>
            <w:r w:rsidRPr="0054189F">
              <w:rPr>
                <w:rFonts w:ascii="Consolas" w:eastAsia="Times New Roman" w:hAnsi="Consolas"/>
                <w:color w:val="3B3B3B"/>
                <w:sz w:val="18"/>
                <w:szCs w:val="18"/>
                <w:lang w:val="en-ID" w:eastAsia="ja-JP"/>
              </w:rPr>
              <w:t xml:space="preserve"> </w:t>
            </w:r>
          </w:p>
          <w:p w14:paraId="02FC4F1C" w14:textId="7C0ADEFE"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000000"/>
                <w:sz w:val="18"/>
                <w:szCs w:val="18"/>
                <w:lang w:val="en-ID" w:eastAsia="ja-JP"/>
              </w:rPr>
              <w:t>&amp;&amp;</w:t>
            </w:r>
            <w:r w:rsidR="0054189F" w:rsidRPr="0054189F">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recordedDHTRightTemperature</w:t>
            </w:r>
            <w:proofErr w:type="spellEnd"/>
            <w:r w:rsidR="0054189F" w:rsidRPr="0054189F">
              <w:rPr>
                <w:rFonts w:ascii="Consolas" w:eastAsia="Times New Roman" w:hAnsi="Consolas"/>
                <w:color w:val="3B3B3B"/>
                <w:sz w:val="18"/>
                <w:szCs w:val="18"/>
                <w:lang w:val="en-ID" w:eastAsia="ja-JP"/>
              </w:rPr>
              <w:t xml:space="preserve"> </w:t>
            </w:r>
            <w:r w:rsidR="0054189F" w:rsidRPr="0054189F">
              <w:rPr>
                <w:rFonts w:ascii="Consolas" w:eastAsia="Times New Roman" w:hAnsi="Consolas"/>
                <w:color w:val="000000"/>
                <w:sz w:val="18"/>
                <w:szCs w:val="18"/>
                <w:lang w:val="en-ID" w:eastAsia="ja-JP"/>
              </w:rPr>
              <w:t>&gt;=</w:t>
            </w:r>
            <w:r w:rsidR="0054189F" w:rsidRPr="0054189F">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thresholdDHTRightTemperature</w:t>
            </w:r>
            <w:proofErr w:type="spellEnd"/>
            <w:r w:rsidR="0054189F" w:rsidRPr="0054189F">
              <w:rPr>
                <w:rFonts w:ascii="Consolas" w:eastAsia="Times New Roman" w:hAnsi="Consolas"/>
                <w:color w:val="3B3B3B"/>
                <w:sz w:val="18"/>
                <w:szCs w:val="18"/>
                <w:lang w:val="en-ID" w:eastAsia="ja-JP"/>
              </w:rPr>
              <w:t>;</w:t>
            </w:r>
          </w:p>
          <w:p w14:paraId="24738C10"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7FD0FFB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AF00DB"/>
                <w:sz w:val="18"/>
                <w:szCs w:val="18"/>
                <w:lang w:val="en-ID" w:eastAsia="ja-JP"/>
              </w:rPr>
              <w:t>if</w:t>
            </w:r>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000000"/>
                <w:sz w:val="18"/>
                <w:szCs w:val="18"/>
                <w:lang w:val="en-ID" w:eastAsia="ja-JP"/>
              </w:rPr>
              <w:t>!</w:t>
            </w:r>
            <w:proofErr w:type="spellStart"/>
            <w:r w:rsidRPr="0054189F">
              <w:rPr>
                <w:rFonts w:ascii="Consolas" w:eastAsia="Times New Roman" w:hAnsi="Consolas"/>
                <w:color w:val="3B3B3B"/>
                <w:sz w:val="18"/>
                <w:szCs w:val="18"/>
                <w:lang w:val="en-ID" w:eastAsia="ja-JP"/>
              </w:rPr>
              <w:t>leftDanger</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&amp;&amp;</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proofErr w:type="spellStart"/>
            <w:r w:rsidRPr="0054189F">
              <w:rPr>
                <w:rFonts w:ascii="Consolas" w:eastAsia="Times New Roman" w:hAnsi="Consolas"/>
                <w:color w:val="3B3B3B"/>
                <w:sz w:val="18"/>
                <w:szCs w:val="18"/>
                <w:lang w:val="en-ID" w:eastAsia="ja-JP"/>
              </w:rPr>
              <w:t>rightDanger</w:t>
            </w:r>
            <w:proofErr w:type="spellEnd"/>
            <w:r w:rsidRPr="0054189F">
              <w:rPr>
                <w:rFonts w:ascii="Consolas" w:eastAsia="Times New Roman" w:hAnsi="Consolas"/>
                <w:color w:val="3B3B3B"/>
                <w:sz w:val="18"/>
                <w:szCs w:val="18"/>
                <w:lang w:val="en-ID" w:eastAsia="ja-JP"/>
              </w:rPr>
              <w:t>) {</w:t>
            </w:r>
          </w:p>
          <w:p w14:paraId="0FEE8E9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digitalWrite</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0000FF"/>
                <w:sz w:val="18"/>
                <w:szCs w:val="18"/>
                <w:lang w:val="en-ID" w:eastAsia="ja-JP"/>
              </w:rPr>
              <w:t>BUZZER</w:t>
            </w:r>
            <w:r w:rsidRPr="0054189F">
              <w:rPr>
                <w:rFonts w:ascii="Consolas" w:eastAsia="Times New Roman" w:hAnsi="Consolas"/>
                <w:color w:val="3B3B3B"/>
                <w:sz w:val="18"/>
                <w:szCs w:val="18"/>
                <w:lang w:val="en-ID" w:eastAsia="ja-JP"/>
              </w:rPr>
              <w:t>, LOW);</w:t>
            </w:r>
          </w:p>
          <w:p w14:paraId="4DE0BD13"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"calm..."</w:t>
            </w:r>
            <w:r w:rsidRPr="0054189F">
              <w:rPr>
                <w:rFonts w:ascii="Consolas" w:eastAsia="Times New Roman" w:hAnsi="Consolas"/>
                <w:color w:val="3B3B3B"/>
                <w:sz w:val="18"/>
                <w:szCs w:val="18"/>
                <w:lang w:val="en-ID" w:eastAsia="ja-JP"/>
              </w:rPr>
              <w:t>);</w:t>
            </w:r>
          </w:p>
          <w:p w14:paraId="41C25EAA"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 </w:t>
            </w:r>
            <w:r w:rsidRPr="0054189F">
              <w:rPr>
                <w:rFonts w:ascii="Consolas" w:eastAsia="Times New Roman" w:hAnsi="Consolas"/>
                <w:color w:val="AF00DB"/>
                <w:sz w:val="18"/>
                <w:szCs w:val="18"/>
                <w:lang w:val="en-ID" w:eastAsia="ja-JP"/>
              </w:rPr>
              <w:t>else</w:t>
            </w:r>
            <w:r w:rsidRPr="0054189F">
              <w:rPr>
                <w:rFonts w:ascii="Consolas" w:eastAsia="Times New Roman" w:hAnsi="Consolas"/>
                <w:color w:val="3B3B3B"/>
                <w:sz w:val="18"/>
                <w:szCs w:val="18"/>
                <w:lang w:val="en-ID" w:eastAsia="ja-JP"/>
              </w:rPr>
              <w:t xml:space="preserve"> {</w:t>
            </w:r>
          </w:p>
          <w:p w14:paraId="58B674A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F00DB"/>
                <w:sz w:val="18"/>
                <w:szCs w:val="18"/>
                <w:lang w:val="en-ID" w:eastAsia="ja-JP"/>
              </w:rPr>
              <w:t>if</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leftDanger</w:t>
            </w:r>
            <w:proofErr w:type="spellEnd"/>
            <w:r w:rsidRPr="0054189F">
              <w:rPr>
                <w:rFonts w:ascii="Consolas" w:eastAsia="Times New Roman" w:hAnsi="Consolas"/>
                <w:color w:val="3B3B3B"/>
                <w:sz w:val="18"/>
                <w:szCs w:val="18"/>
                <w:lang w:val="en-ID" w:eastAsia="ja-JP"/>
              </w:rPr>
              <w:t>) {</w:t>
            </w:r>
          </w:p>
          <w:p w14:paraId="6AA5FCC9"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digitalWrite</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0000FF"/>
                <w:sz w:val="18"/>
                <w:szCs w:val="18"/>
                <w:lang w:val="en-ID" w:eastAsia="ja-JP"/>
              </w:rPr>
              <w:t>BUZZER</w:t>
            </w:r>
            <w:r w:rsidRPr="0054189F">
              <w:rPr>
                <w:rFonts w:ascii="Consolas" w:eastAsia="Times New Roman" w:hAnsi="Consolas"/>
                <w:color w:val="3B3B3B"/>
                <w:sz w:val="18"/>
                <w:szCs w:val="18"/>
                <w:lang w:val="en-ID" w:eastAsia="ja-JP"/>
              </w:rPr>
              <w:t>, HIGH);</w:t>
            </w:r>
          </w:p>
          <w:p w14:paraId="7CDFAE37"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"LEFT, DANGER!!!"</w:t>
            </w:r>
            <w:r w:rsidRPr="0054189F">
              <w:rPr>
                <w:rFonts w:ascii="Consolas" w:eastAsia="Times New Roman" w:hAnsi="Consolas"/>
                <w:color w:val="3B3B3B"/>
                <w:sz w:val="18"/>
                <w:szCs w:val="18"/>
                <w:lang w:val="en-ID" w:eastAsia="ja-JP"/>
              </w:rPr>
              <w:t>);</w:t>
            </w:r>
          </w:p>
          <w:p w14:paraId="2C2B763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w:t>
            </w:r>
          </w:p>
          <w:p w14:paraId="1A629D68"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F00DB"/>
                <w:sz w:val="18"/>
                <w:szCs w:val="18"/>
                <w:lang w:val="en-ID" w:eastAsia="ja-JP"/>
              </w:rPr>
              <w:t>if</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rightDanger</w:t>
            </w:r>
            <w:proofErr w:type="spellEnd"/>
            <w:r w:rsidRPr="0054189F">
              <w:rPr>
                <w:rFonts w:ascii="Consolas" w:eastAsia="Times New Roman" w:hAnsi="Consolas"/>
                <w:color w:val="3B3B3B"/>
                <w:sz w:val="18"/>
                <w:szCs w:val="18"/>
                <w:lang w:val="en-ID" w:eastAsia="ja-JP"/>
              </w:rPr>
              <w:t>) {</w:t>
            </w:r>
          </w:p>
          <w:p w14:paraId="543D6391"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digitalWrite</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0000FF"/>
                <w:sz w:val="18"/>
                <w:szCs w:val="18"/>
                <w:lang w:val="en-ID" w:eastAsia="ja-JP"/>
              </w:rPr>
              <w:t>BUZZER</w:t>
            </w:r>
            <w:r w:rsidRPr="0054189F">
              <w:rPr>
                <w:rFonts w:ascii="Consolas" w:eastAsia="Times New Roman" w:hAnsi="Consolas"/>
                <w:color w:val="3B3B3B"/>
                <w:sz w:val="18"/>
                <w:szCs w:val="18"/>
                <w:lang w:val="en-ID" w:eastAsia="ja-JP"/>
              </w:rPr>
              <w:t>, HIGH);</w:t>
            </w:r>
          </w:p>
          <w:p w14:paraId="522181C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"RIGHT, DANGER!!!"</w:t>
            </w:r>
            <w:r w:rsidRPr="0054189F">
              <w:rPr>
                <w:rFonts w:ascii="Consolas" w:eastAsia="Times New Roman" w:hAnsi="Consolas"/>
                <w:color w:val="3B3B3B"/>
                <w:sz w:val="18"/>
                <w:szCs w:val="18"/>
                <w:lang w:val="en-ID" w:eastAsia="ja-JP"/>
              </w:rPr>
              <w:t>);</w:t>
            </w:r>
          </w:p>
          <w:p w14:paraId="6A7C696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 </w:t>
            </w:r>
          </w:p>
          <w:p w14:paraId="41E5C5BA"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w:t>
            </w:r>
          </w:p>
          <w:p w14:paraId="26DF5AD2"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 "</w:t>
            </w:r>
            <w:r w:rsidRPr="0054189F">
              <w:rPr>
                <w:rFonts w:ascii="Consolas" w:eastAsia="Times New Roman" w:hAnsi="Consolas"/>
                <w:color w:val="3B3B3B"/>
                <w:sz w:val="18"/>
                <w:szCs w:val="18"/>
                <w:lang w:val="en-ID" w:eastAsia="ja-JP"/>
              </w:rPr>
              <w:t>);</w:t>
            </w:r>
          </w:p>
          <w:p w14:paraId="61ABF37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1CA9145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Simpan</w:t>
            </w:r>
            <w:proofErr w:type="spellEnd"/>
            <w:r w:rsidRPr="0054189F">
              <w:rPr>
                <w:rFonts w:ascii="Consolas" w:eastAsia="Times New Roman" w:hAnsi="Consolas"/>
                <w:color w:val="008000"/>
                <w:sz w:val="18"/>
                <w:szCs w:val="18"/>
                <w:lang w:val="en-ID" w:eastAsia="ja-JP"/>
              </w:rPr>
              <w:t xml:space="preserve"> data </w:t>
            </w:r>
            <w:proofErr w:type="spellStart"/>
            <w:r w:rsidRPr="0054189F">
              <w:rPr>
                <w:rFonts w:ascii="Consolas" w:eastAsia="Times New Roman" w:hAnsi="Consolas"/>
                <w:color w:val="008000"/>
                <w:sz w:val="18"/>
                <w:szCs w:val="18"/>
                <w:lang w:val="en-ID" w:eastAsia="ja-JP"/>
              </w:rPr>
              <w:t>pengukuran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ke</w:t>
            </w:r>
            <w:proofErr w:type="spellEnd"/>
            <w:r w:rsidRPr="0054189F">
              <w:rPr>
                <w:rFonts w:ascii="Consolas" w:eastAsia="Times New Roman" w:hAnsi="Consolas"/>
                <w:color w:val="008000"/>
                <w:sz w:val="18"/>
                <w:szCs w:val="18"/>
                <w:lang w:val="en-ID" w:eastAsia="ja-JP"/>
              </w:rPr>
              <w:t xml:space="preserve"> Realtime Database</w:t>
            </w:r>
          </w:p>
          <w:p w14:paraId="1D7F540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"Updating monitor values..."</w:t>
            </w:r>
            <w:r w:rsidRPr="0054189F">
              <w:rPr>
                <w:rFonts w:ascii="Consolas" w:eastAsia="Times New Roman" w:hAnsi="Consolas"/>
                <w:color w:val="3B3B3B"/>
                <w:sz w:val="18"/>
                <w:szCs w:val="18"/>
                <w:lang w:val="en-ID" w:eastAsia="ja-JP"/>
              </w:rPr>
              <w:t>);</w:t>
            </w:r>
          </w:p>
          <w:p w14:paraId="38C88B3B"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"Left Humidity..."</w:t>
            </w:r>
            <w:r w:rsidRPr="0054189F">
              <w:rPr>
                <w:rFonts w:ascii="Consolas" w:eastAsia="Times New Roman" w:hAnsi="Consolas"/>
                <w:color w:val="3B3B3B"/>
                <w:sz w:val="18"/>
                <w:szCs w:val="18"/>
                <w:lang w:val="en-ID" w:eastAsia="ja-JP"/>
              </w:rPr>
              <w:t>);</w:t>
            </w:r>
          </w:p>
          <w:p w14:paraId="342071E4"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database</w:t>
            </w:r>
            <w:r w:rsidRPr="0054189F">
              <w:rPr>
                <w:rFonts w:ascii="Consolas" w:eastAsia="Times New Roman" w:hAnsi="Consolas"/>
                <w:color w:val="3B3B3B"/>
                <w:sz w:val="18"/>
                <w:szCs w:val="18"/>
                <w:lang w:val="en-ID" w:eastAsia="ja-JP"/>
              </w:rPr>
              <w:t>.</w:t>
            </w:r>
            <w:r w:rsidRPr="0054189F">
              <w:rPr>
                <w:rFonts w:ascii="Consolas" w:eastAsia="Times New Roman" w:hAnsi="Consolas"/>
                <w:color w:val="001080"/>
                <w:sz w:val="18"/>
                <w:szCs w:val="18"/>
                <w:lang w:val="en-ID" w:eastAsia="ja-JP"/>
              </w:rPr>
              <w:t>set</w:t>
            </w:r>
            <w:proofErr w:type="spellEnd"/>
            <w:r w:rsidRPr="0054189F">
              <w:rPr>
                <w:rFonts w:ascii="Consolas" w:eastAsia="Times New Roman" w:hAnsi="Consolas"/>
                <w:color w:val="000000"/>
                <w:sz w:val="18"/>
                <w:szCs w:val="18"/>
                <w:lang w:val="en-ID" w:eastAsia="ja-JP"/>
              </w:rPr>
              <w:t>&lt;</w:t>
            </w:r>
            <w:r w:rsidRPr="0054189F">
              <w:rPr>
                <w:rFonts w:ascii="Consolas" w:eastAsia="Times New Roman" w:hAnsi="Consolas"/>
                <w:color w:val="0000FF"/>
                <w:sz w:val="18"/>
                <w:szCs w:val="18"/>
                <w:lang w:val="en-ID" w:eastAsia="ja-JP"/>
              </w:rPr>
              <w:t>double</w:t>
            </w:r>
            <w:proofErr w:type="gramStart"/>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clientRealtime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leftHumidity</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 xml:space="preserve">, </w:t>
            </w:r>
          </w:p>
          <w:p w14:paraId="009230BA" w14:textId="6DEB482E"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recordedDHTLeftHumidity</w:t>
            </w:r>
            <w:proofErr w:type="spellEnd"/>
            <w:r w:rsidR="0054189F" w:rsidRPr="0054189F">
              <w:rPr>
                <w:rFonts w:ascii="Consolas" w:eastAsia="Times New Roman" w:hAnsi="Consolas"/>
                <w:color w:val="3B3B3B"/>
                <w:sz w:val="18"/>
                <w:szCs w:val="18"/>
                <w:lang w:val="en-ID" w:eastAsia="ja-JP"/>
              </w:rPr>
              <w:t>);</w:t>
            </w:r>
          </w:p>
          <w:p w14:paraId="0363FE5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"Left Temperature..."</w:t>
            </w:r>
            <w:r w:rsidRPr="0054189F">
              <w:rPr>
                <w:rFonts w:ascii="Consolas" w:eastAsia="Times New Roman" w:hAnsi="Consolas"/>
                <w:color w:val="3B3B3B"/>
                <w:sz w:val="18"/>
                <w:szCs w:val="18"/>
                <w:lang w:val="en-ID" w:eastAsia="ja-JP"/>
              </w:rPr>
              <w:t>);</w:t>
            </w:r>
          </w:p>
          <w:p w14:paraId="1C50DF59"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database</w:t>
            </w:r>
            <w:r w:rsidRPr="0054189F">
              <w:rPr>
                <w:rFonts w:ascii="Consolas" w:eastAsia="Times New Roman" w:hAnsi="Consolas"/>
                <w:color w:val="3B3B3B"/>
                <w:sz w:val="18"/>
                <w:szCs w:val="18"/>
                <w:lang w:val="en-ID" w:eastAsia="ja-JP"/>
              </w:rPr>
              <w:t>.</w:t>
            </w:r>
            <w:r w:rsidRPr="0054189F">
              <w:rPr>
                <w:rFonts w:ascii="Consolas" w:eastAsia="Times New Roman" w:hAnsi="Consolas"/>
                <w:color w:val="001080"/>
                <w:sz w:val="18"/>
                <w:szCs w:val="18"/>
                <w:lang w:val="en-ID" w:eastAsia="ja-JP"/>
              </w:rPr>
              <w:t>set</w:t>
            </w:r>
            <w:proofErr w:type="spellEnd"/>
            <w:r w:rsidRPr="0054189F">
              <w:rPr>
                <w:rFonts w:ascii="Consolas" w:eastAsia="Times New Roman" w:hAnsi="Consolas"/>
                <w:color w:val="000000"/>
                <w:sz w:val="18"/>
                <w:szCs w:val="18"/>
                <w:lang w:val="en-ID" w:eastAsia="ja-JP"/>
              </w:rPr>
              <w:t>&lt;</w:t>
            </w:r>
            <w:r w:rsidRPr="0054189F">
              <w:rPr>
                <w:rFonts w:ascii="Consolas" w:eastAsia="Times New Roman" w:hAnsi="Consolas"/>
                <w:color w:val="0000FF"/>
                <w:sz w:val="18"/>
                <w:szCs w:val="18"/>
                <w:lang w:val="en-ID" w:eastAsia="ja-JP"/>
              </w:rPr>
              <w:t>double</w:t>
            </w:r>
            <w:proofErr w:type="gramStart"/>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clientRealtime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leftTemperature</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 xml:space="preserve">, </w:t>
            </w:r>
          </w:p>
          <w:p w14:paraId="2E209D2E" w14:textId="32FB3D0B"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recordedDHTLeftTemperature</w:t>
            </w:r>
            <w:proofErr w:type="spellEnd"/>
            <w:r w:rsidR="0054189F" w:rsidRPr="0054189F">
              <w:rPr>
                <w:rFonts w:ascii="Consolas" w:eastAsia="Times New Roman" w:hAnsi="Consolas"/>
                <w:color w:val="3B3B3B"/>
                <w:sz w:val="18"/>
                <w:szCs w:val="18"/>
                <w:lang w:val="en-ID" w:eastAsia="ja-JP"/>
              </w:rPr>
              <w:t>);</w:t>
            </w:r>
          </w:p>
          <w:p w14:paraId="343AC9A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"Right Humidity..."</w:t>
            </w:r>
            <w:r w:rsidRPr="0054189F">
              <w:rPr>
                <w:rFonts w:ascii="Consolas" w:eastAsia="Times New Roman" w:hAnsi="Consolas"/>
                <w:color w:val="3B3B3B"/>
                <w:sz w:val="18"/>
                <w:szCs w:val="18"/>
                <w:lang w:val="en-ID" w:eastAsia="ja-JP"/>
              </w:rPr>
              <w:t>);</w:t>
            </w:r>
          </w:p>
          <w:p w14:paraId="1835DDDB"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database</w:t>
            </w:r>
            <w:r w:rsidRPr="0054189F">
              <w:rPr>
                <w:rFonts w:ascii="Consolas" w:eastAsia="Times New Roman" w:hAnsi="Consolas"/>
                <w:color w:val="3B3B3B"/>
                <w:sz w:val="18"/>
                <w:szCs w:val="18"/>
                <w:lang w:val="en-ID" w:eastAsia="ja-JP"/>
              </w:rPr>
              <w:t>.</w:t>
            </w:r>
            <w:r w:rsidRPr="0054189F">
              <w:rPr>
                <w:rFonts w:ascii="Consolas" w:eastAsia="Times New Roman" w:hAnsi="Consolas"/>
                <w:color w:val="001080"/>
                <w:sz w:val="18"/>
                <w:szCs w:val="18"/>
                <w:lang w:val="en-ID" w:eastAsia="ja-JP"/>
              </w:rPr>
              <w:t>set</w:t>
            </w:r>
            <w:proofErr w:type="spellEnd"/>
            <w:r w:rsidRPr="0054189F">
              <w:rPr>
                <w:rFonts w:ascii="Consolas" w:eastAsia="Times New Roman" w:hAnsi="Consolas"/>
                <w:color w:val="000000"/>
                <w:sz w:val="18"/>
                <w:szCs w:val="18"/>
                <w:lang w:val="en-ID" w:eastAsia="ja-JP"/>
              </w:rPr>
              <w:t>&lt;</w:t>
            </w:r>
            <w:r w:rsidRPr="0054189F">
              <w:rPr>
                <w:rFonts w:ascii="Consolas" w:eastAsia="Times New Roman" w:hAnsi="Consolas"/>
                <w:color w:val="0000FF"/>
                <w:sz w:val="18"/>
                <w:szCs w:val="18"/>
                <w:lang w:val="en-ID" w:eastAsia="ja-JP"/>
              </w:rPr>
              <w:t>double</w:t>
            </w:r>
            <w:proofErr w:type="gramStart"/>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clientRealtime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rightHumidity</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 xml:space="preserve">, </w:t>
            </w:r>
          </w:p>
          <w:p w14:paraId="4E57FC34" w14:textId="232BA0F4"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recordedDHTRightHumidity</w:t>
            </w:r>
            <w:proofErr w:type="spellEnd"/>
            <w:r w:rsidR="0054189F" w:rsidRPr="0054189F">
              <w:rPr>
                <w:rFonts w:ascii="Consolas" w:eastAsia="Times New Roman" w:hAnsi="Consolas"/>
                <w:color w:val="3B3B3B"/>
                <w:sz w:val="18"/>
                <w:szCs w:val="18"/>
                <w:lang w:val="en-ID" w:eastAsia="ja-JP"/>
              </w:rPr>
              <w:t>);</w:t>
            </w:r>
          </w:p>
          <w:p w14:paraId="20732CE0"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"Right Temperature..."</w:t>
            </w:r>
            <w:r w:rsidRPr="0054189F">
              <w:rPr>
                <w:rFonts w:ascii="Consolas" w:eastAsia="Times New Roman" w:hAnsi="Consolas"/>
                <w:color w:val="3B3B3B"/>
                <w:sz w:val="18"/>
                <w:szCs w:val="18"/>
                <w:lang w:val="en-ID" w:eastAsia="ja-JP"/>
              </w:rPr>
              <w:t>);</w:t>
            </w:r>
          </w:p>
          <w:p w14:paraId="7FE553C1"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database</w:t>
            </w:r>
            <w:r w:rsidRPr="0054189F">
              <w:rPr>
                <w:rFonts w:ascii="Consolas" w:eastAsia="Times New Roman" w:hAnsi="Consolas"/>
                <w:color w:val="3B3B3B"/>
                <w:sz w:val="18"/>
                <w:szCs w:val="18"/>
                <w:lang w:val="en-ID" w:eastAsia="ja-JP"/>
              </w:rPr>
              <w:t>.</w:t>
            </w:r>
            <w:r w:rsidRPr="0054189F">
              <w:rPr>
                <w:rFonts w:ascii="Consolas" w:eastAsia="Times New Roman" w:hAnsi="Consolas"/>
                <w:color w:val="001080"/>
                <w:sz w:val="18"/>
                <w:szCs w:val="18"/>
                <w:lang w:val="en-ID" w:eastAsia="ja-JP"/>
              </w:rPr>
              <w:t>set</w:t>
            </w:r>
            <w:proofErr w:type="spellEnd"/>
            <w:r w:rsidRPr="0054189F">
              <w:rPr>
                <w:rFonts w:ascii="Consolas" w:eastAsia="Times New Roman" w:hAnsi="Consolas"/>
                <w:color w:val="000000"/>
                <w:sz w:val="18"/>
                <w:szCs w:val="18"/>
                <w:lang w:val="en-ID" w:eastAsia="ja-JP"/>
              </w:rPr>
              <w:t>&lt;</w:t>
            </w:r>
            <w:r w:rsidRPr="0054189F">
              <w:rPr>
                <w:rFonts w:ascii="Consolas" w:eastAsia="Times New Roman" w:hAnsi="Consolas"/>
                <w:color w:val="0000FF"/>
                <w:sz w:val="18"/>
                <w:szCs w:val="18"/>
                <w:lang w:val="en-ID" w:eastAsia="ja-JP"/>
              </w:rPr>
              <w:t>double</w:t>
            </w:r>
            <w:proofErr w:type="gramStart"/>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clientRealtime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rightTemperature</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 xml:space="preserve">, </w:t>
            </w:r>
          </w:p>
          <w:p w14:paraId="7D8D3E3A" w14:textId="58064D3D"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recordedDHTRightTemperature</w:t>
            </w:r>
            <w:proofErr w:type="spellEnd"/>
            <w:r w:rsidR="0054189F" w:rsidRPr="0054189F">
              <w:rPr>
                <w:rFonts w:ascii="Consolas" w:eastAsia="Times New Roman" w:hAnsi="Consolas"/>
                <w:color w:val="3B3B3B"/>
                <w:sz w:val="18"/>
                <w:szCs w:val="18"/>
                <w:lang w:val="en-ID" w:eastAsia="ja-JP"/>
              </w:rPr>
              <w:t>);</w:t>
            </w:r>
          </w:p>
          <w:p w14:paraId="2E99216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 "</w:t>
            </w:r>
            <w:r w:rsidRPr="0054189F">
              <w:rPr>
                <w:rFonts w:ascii="Consolas" w:eastAsia="Times New Roman" w:hAnsi="Consolas"/>
                <w:color w:val="3B3B3B"/>
                <w:sz w:val="18"/>
                <w:szCs w:val="18"/>
                <w:lang w:val="en-ID" w:eastAsia="ja-JP"/>
              </w:rPr>
              <w:t>);</w:t>
            </w:r>
          </w:p>
          <w:p w14:paraId="5CDBB8A1" w14:textId="30CE316D"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w:t>
            </w:r>
          </w:p>
          <w:p w14:paraId="7446EEA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w:t>
            </w:r>
          </w:p>
          <w:p w14:paraId="646081C9" w14:textId="25255225" w:rsidR="0054189F" w:rsidRPr="00325E19" w:rsidRDefault="0054189F"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w:t>
            </w:r>
          </w:p>
        </w:tc>
      </w:tr>
    </w:tbl>
    <w:p w14:paraId="5F6BB79A" w14:textId="6AECE00A" w:rsidR="006F1C28" w:rsidRDefault="00A62357" w:rsidP="00A62357">
      <w:pPr>
        <w:pStyle w:val="Caption"/>
      </w:pPr>
      <w:bookmarkStart w:id="26" w:name="_Ref186034637"/>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14</w:t>
      </w:r>
      <w:r w:rsidR="003E33A8">
        <w:fldChar w:fldCharType="end"/>
      </w:r>
      <w:bookmarkEnd w:id="26"/>
      <w:r>
        <w:t xml:space="preserve"> Kode Program </w:t>
      </w:r>
      <w:proofErr w:type="spellStart"/>
      <w:r w:rsidR="00721683">
        <w:t>Mengecek</w:t>
      </w:r>
      <w:proofErr w:type="spellEnd"/>
      <w:r>
        <w:t xml:space="preserve"> dan </w:t>
      </w:r>
      <w:proofErr w:type="spellStart"/>
      <w:r>
        <w:t>Me</w:t>
      </w:r>
      <w:r w:rsidR="00721683">
        <w:t>nyimpan</w:t>
      </w:r>
      <w:proofErr w:type="spellEnd"/>
      <w:r w:rsidR="00721683">
        <w:t xml:space="preserve"> </w:t>
      </w:r>
      <w:proofErr w:type="spellStart"/>
      <w:r w:rsidR="00721683">
        <w:t>Rekaman</w:t>
      </w:r>
      <w:proofErr w:type="spellEnd"/>
    </w:p>
    <w:p w14:paraId="74D5C4A4" w14:textId="714AE342" w:rsidR="006F1C28" w:rsidRDefault="006F1C28" w:rsidP="009019AB">
      <w:pPr>
        <w:pStyle w:val="paragraf"/>
      </w:pPr>
    </w:p>
    <w:p w14:paraId="1E082567" w14:textId="729BAEC4" w:rsidR="0054189F" w:rsidRPr="00721683" w:rsidRDefault="00721683" w:rsidP="009019AB">
      <w:pPr>
        <w:pStyle w:val="paragraf"/>
      </w:pPr>
      <w:r>
        <w:lastRenderedPageBreak/>
        <w:t xml:space="preserve">Program </w:t>
      </w:r>
      <w:proofErr w:type="spellStart"/>
      <w:r>
        <w:t>menyimpan</w:t>
      </w:r>
      <w:proofErr w:type="spellEnd"/>
      <w:r>
        <w:t xml:space="preserve"> </w:t>
      </w:r>
      <w:proofErr w:type="spellStart"/>
      <w:r>
        <w:t>catatan</w:t>
      </w:r>
      <w:proofErr w:type="spellEnd"/>
      <w:r>
        <w:t xml:space="preserve"> </w:t>
      </w:r>
      <w:proofErr w:type="spellStart"/>
      <w:r>
        <w:t>rekaman</w:t>
      </w:r>
      <w:proofErr w:type="spellEnd"/>
      <w:r>
        <w:t xml:space="preserve"> </w:t>
      </w:r>
      <w:proofErr w:type="spellStart"/>
      <w:r>
        <w:t>ke</w:t>
      </w:r>
      <w:proofErr w:type="spellEnd"/>
      <w:r>
        <w:t xml:space="preserve"> </w:t>
      </w:r>
      <w:r>
        <w:rPr>
          <w:i/>
          <w:iCs/>
        </w:rPr>
        <w:t xml:space="preserve">Cloud </w:t>
      </w:r>
      <w:proofErr w:type="spellStart"/>
      <w:r>
        <w:rPr>
          <w:i/>
          <w:iCs/>
        </w:rPr>
        <w:t>Firestore</w:t>
      </w:r>
      <w:proofErr w:type="spellEnd"/>
      <w:r>
        <w:t xml:space="preserve"> </w:t>
      </w:r>
      <w:proofErr w:type="spellStart"/>
      <w:r>
        <w:t>setiap</w:t>
      </w:r>
      <w:proofErr w:type="spellEnd"/>
      <w:r>
        <w:t xml:space="preserve"> 10 </w:t>
      </w:r>
      <w:proofErr w:type="spellStart"/>
      <w:r>
        <w:t>detik</w:t>
      </w:r>
      <w:proofErr w:type="spellEnd"/>
      <w:r>
        <w:t xml:space="preserve">. </w:t>
      </w:r>
      <w:proofErr w:type="spellStart"/>
      <w:r>
        <w:t>Catatan</w:t>
      </w:r>
      <w:proofErr w:type="spellEnd"/>
      <w:r>
        <w:t xml:space="preserve"> </w:t>
      </w:r>
      <w:proofErr w:type="spellStart"/>
      <w:r>
        <w:t>memuat</w:t>
      </w:r>
      <w:proofErr w:type="spellEnd"/>
      <w:r>
        <w:t xml:space="preserve"> </w:t>
      </w:r>
      <w:proofErr w:type="spellStart"/>
      <w:r>
        <w:t>sisi</w:t>
      </w:r>
      <w:proofErr w:type="spellEnd"/>
      <w:r>
        <w:t xml:space="preserve"> DHT mana yang </w:t>
      </w:r>
      <w:proofErr w:type="spellStart"/>
      <w:r>
        <w:t>digunakan</w:t>
      </w:r>
      <w:proofErr w:type="spellEnd"/>
      <w:r>
        <w:t xml:space="preserve"> </w:t>
      </w:r>
      <w:proofErr w:type="spellStart"/>
      <w:r>
        <w:t>untuk</w:t>
      </w:r>
      <w:proofErr w:type="spellEnd"/>
      <w:r>
        <w:t xml:space="preserve"> </w:t>
      </w:r>
      <w:proofErr w:type="spellStart"/>
      <w:r>
        <w:t>rekaman</w:t>
      </w:r>
      <w:proofErr w:type="spellEnd"/>
      <w:r>
        <w:t xml:space="preserve">, </w:t>
      </w:r>
      <w:proofErr w:type="spellStart"/>
      <w:r>
        <w:t>tingkat</w:t>
      </w:r>
      <w:proofErr w:type="spellEnd"/>
      <w:r>
        <w:t xml:space="preserve"> </w:t>
      </w:r>
      <w:proofErr w:type="spellStart"/>
      <w:r>
        <w:t>kelembaban</w:t>
      </w:r>
      <w:proofErr w:type="spellEnd"/>
      <w:r>
        <w:t xml:space="preserve"> dan </w:t>
      </w:r>
      <w:proofErr w:type="spellStart"/>
      <w:r>
        <w:t>suhu</w:t>
      </w:r>
      <w:proofErr w:type="spellEnd"/>
      <w:r>
        <w:t xml:space="preserve"> yang </w:t>
      </w:r>
      <w:proofErr w:type="spellStart"/>
      <w:r>
        <w:t>direkam</w:t>
      </w:r>
      <w:proofErr w:type="spellEnd"/>
      <w:r>
        <w:t xml:space="preserve">, dan </w:t>
      </w:r>
      <w:proofErr w:type="spellStart"/>
      <w:r>
        <w:t>waktu</w:t>
      </w:r>
      <w:proofErr w:type="spellEnd"/>
      <w:r>
        <w:t xml:space="preserve"> </w:t>
      </w:r>
      <w:proofErr w:type="spellStart"/>
      <w:r>
        <w:t>pengambilan</w:t>
      </w:r>
      <w:proofErr w:type="spellEnd"/>
      <w:r>
        <w:t xml:space="preserve"> </w:t>
      </w:r>
      <w:proofErr w:type="spellStart"/>
      <w:r>
        <w:t>rekaman</w:t>
      </w:r>
      <w:proofErr w:type="spellEnd"/>
      <w:r>
        <w:t xml:space="preserve">. Kode program </w:t>
      </w:r>
      <w:proofErr w:type="spellStart"/>
      <w:r>
        <w:t>untuk</w:t>
      </w:r>
      <w:proofErr w:type="spellEnd"/>
      <w:r>
        <w:t xml:space="preserve"> </w:t>
      </w:r>
      <w:proofErr w:type="spellStart"/>
      <w:r>
        <w:t>menyimpan</w:t>
      </w:r>
      <w:proofErr w:type="spellEnd"/>
      <w:r>
        <w:t xml:space="preserve"> </w:t>
      </w:r>
      <w:proofErr w:type="spellStart"/>
      <w:r>
        <w:t>catatan</w:t>
      </w:r>
      <w:proofErr w:type="spellEnd"/>
      <w:r>
        <w:t xml:space="preserve"> </w:t>
      </w:r>
      <w:proofErr w:type="spellStart"/>
      <w:r>
        <w:t>dilampirkan</w:t>
      </w:r>
      <w:proofErr w:type="spellEnd"/>
      <w:r>
        <w:t xml:space="preserve"> pada </w:t>
      </w:r>
      <w:r>
        <w:fldChar w:fldCharType="begin"/>
      </w:r>
      <w:r>
        <w:instrText xml:space="preserve"> REF _Ref186034777 \h </w:instrText>
      </w:r>
      <w:r>
        <w:fldChar w:fldCharType="separate"/>
      </w:r>
      <w:r>
        <w:t xml:space="preserve">Gambar </w:t>
      </w:r>
      <w:r>
        <w:rPr>
          <w:noProof/>
        </w:rPr>
        <w:t>3</w:t>
      </w:r>
      <w:r>
        <w:t>.</w:t>
      </w:r>
      <w:r>
        <w:rPr>
          <w:noProof/>
        </w:rPr>
        <w:t>15</w:t>
      </w:r>
      <w:r>
        <w:fldChar w:fldCharType="end"/>
      </w:r>
      <w:r>
        <w:t>.</w:t>
      </w:r>
    </w:p>
    <w:tbl>
      <w:tblPr>
        <w:tblStyle w:val="TableGrid"/>
        <w:tblW w:w="0" w:type="auto"/>
        <w:tblCellMar>
          <w:top w:w="115" w:type="dxa"/>
          <w:bottom w:w="115" w:type="dxa"/>
        </w:tblCellMar>
        <w:tblLook w:val="04A0" w:firstRow="1" w:lastRow="0" w:firstColumn="1" w:lastColumn="0" w:noHBand="0" w:noVBand="1"/>
      </w:tblPr>
      <w:tblGrid>
        <w:gridCol w:w="7927"/>
      </w:tblGrid>
      <w:tr w:rsidR="0054189F" w:rsidRPr="0054189F" w14:paraId="31C8CFD0" w14:textId="77777777" w:rsidTr="00325E19">
        <w:tc>
          <w:tcPr>
            <w:tcW w:w="7927" w:type="dxa"/>
          </w:tcPr>
          <w:p w14:paraId="350D9B50"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00FF"/>
                <w:sz w:val="18"/>
                <w:szCs w:val="18"/>
                <w:lang w:val="en-ID" w:eastAsia="ja-JP"/>
              </w:rPr>
              <w:t>void</w:t>
            </w: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795E26"/>
                <w:sz w:val="18"/>
                <w:szCs w:val="18"/>
                <w:lang w:val="en-ID" w:eastAsia="ja-JP"/>
              </w:rPr>
              <w:t>loop</w:t>
            </w:r>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 {</w:t>
            </w:r>
          </w:p>
          <w:p w14:paraId="660C2AC5" w14:textId="2EE78C49" w:rsidR="0054189F" w:rsidRDefault="0054189F" w:rsidP="00445C8B">
            <w:pPr>
              <w:shd w:val="clear" w:color="auto" w:fill="FFFFFF"/>
              <w:suppressAutoHyphens w:val="0"/>
              <w:spacing w:after="0" w:line="240" w:lineRule="auto"/>
              <w:ind w:firstLine="192"/>
              <w:rPr>
                <w:rFonts w:ascii="Consolas" w:eastAsia="Times New Roman" w:hAnsi="Consolas"/>
                <w:color w:val="008000"/>
                <w:sz w:val="18"/>
                <w:szCs w:val="18"/>
                <w:lang w:val="en-ID" w:eastAsia="ja-JP"/>
              </w:rPr>
            </w:pPr>
            <w:r w:rsidRPr="0054189F">
              <w:rPr>
                <w:rFonts w:ascii="Consolas" w:eastAsia="Times New Roman" w:hAnsi="Consolas"/>
                <w:color w:val="008000"/>
                <w:sz w:val="18"/>
                <w:szCs w:val="18"/>
                <w:lang w:val="en-ID" w:eastAsia="ja-JP"/>
              </w:rPr>
              <w:t>//...</w:t>
            </w:r>
          </w:p>
          <w:p w14:paraId="73EEE581" w14:textId="77777777" w:rsidR="00445C8B" w:rsidRPr="0054189F" w:rsidRDefault="00445C8B" w:rsidP="00445C8B">
            <w:pPr>
              <w:shd w:val="clear" w:color="auto" w:fill="FFFFFF"/>
              <w:suppressAutoHyphens w:val="0"/>
              <w:spacing w:after="0" w:line="240" w:lineRule="auto"/>
              <w:ind w:firstLine="192"/>
              <w:rPr>
                <w:rFonts w:ascii="Consolas" w:eastAsia="Times New Roman" w:hAnsi="Consolas"/>
                <w:color w:val="3B3B3B"/>
                <w:sz w:val="18"/>
                <w:szCs w:val="18"/>
                <w:lang w:val="en-ID" w:eastAsia="ja-JP"/>
              </w:rPr>
            </w:pPr>
          </w:p>
          <w:p w14:paraId="7BD1B82E" w14:textId="0F909304"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Simpan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rekaman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catatan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ke</w:t>
            </w:r>
            <w:proofErr w:type="spellEnd"/>
            <w:r w:rsidRPr="0054189F">
              <w:rPr>
                <w:rFonts w:ascii="Consolas" w:eastAsia="Times New Roman" w:hAnsi="Consolas"/>
                <w:color w:val="008000"/>
                <w:sz w:val="18"/>
                <w:szCs w:val="18"/>
                <w:lang w:val="en-ID" w:eastAsia="ja-JP"/>
              </w:rPr>
              <w:t xml:space="preserve"> </w:t>
            </w:r>
            <w:r w:rsidR="00721683">
              <w:rPr>
                <w:rFonts w:ascii="Consolas" w:eastAsia="Times New Roman" w:hAnsi="Consolas"/>
                <w:color w:val="008000"/>
                <w:sz w:val="18"/>
                <w:szCs w:val="18"/>
                <w:lang w:val="en-ID" w:eastAsia="ja-JP"/>
              </w:rPr>
              <w:t xml:space="preserve">Cloud </w:t>
            </w:r>
            <w:proofErr w:type="spellStart"/>
            <w:r w:rsidRPr="0054189F">
              <w:rPr>
                <w:rFonts w:ascii="Consolas" w:eastAsia="Times New Roman" w:hAnsi="Consolas"/>
                <w:color w:val="008000"/>
                <w:sz w:val="18"/>
                <w:szCs w:val="18"/>
                <w:lang w:val="en-ID" w:eastAsia="ja-JP"/>
              </w:rPr>
              <w:t>Firestore</w:t>
            </w:r>
            <w:proofErr w:type="spellEnd"/>
          </w:p>
          <w:p w14:paraId="3793BD2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AF00DB"/>
                <w:sz w:val="18"/>
                <w:szCs w:val="18"/>
                <w:lang w:val="en-ID" w:eastAsia="ja-JP"/>
              </w:rPr>
              <w:t>if</w:t>
            </w: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millis</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lastFirestoreUpdate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FF"/>
                <w:sz w:val="18"/>
                <w:szCs w:val="18"/>
                <w:lang w:val="en-ID" w:eastAsia="ja-JP"/>
              </w:rPr>
              <w:t>RECORDS_INTERVAL</w:t>
            </w:r>
            <w:r w:rsidRPr="0054189F">
              <w:rPr>
                <w:rFonts w:ascii="Consolas" w:eastAsia="Times New Roman" w:hAnsi="Consolas"/>
                <w:color w:val="3B3B3B"/>
                <w:sz w:val="18"/>
                <w:szCs w:val="18"/>
                <w:lang w:val="en-ID" w:eastAsia="ja-JP"/>
              </w:rPr>
              <w:t>) {</w:t>
            </w:r>
          </w:p>
          <w:p w14:paraId="39CBCE71"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lastFirestoreUpdate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795E26"/>
                <w:sz w:val="18"/>
                <w:szCs w:val="18"/>
                <w:lang w:val="en-ID" w:eastAsia="ja-JP"/>
              </w:rPr>
              <w:t>millis</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w:t>
            </w:r>
          </w:p>
          <w:p w14:paraId="5ABBA003"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AF00DB"/>
                <w:sz w:val="18"/>
                <w:szCs w:val="18"/>
                <w:lang w:val="en-ID" w:eastAsia="ja-JP"/>
              </w:rPr>
              <w:t>for</w:t>
            </w:r>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0000FF"/>
                <w:sz w:val="18"/>
                <w:szCs w:val="18"/>
                <w:lang w:val="en-ID" w:eastAsia="ja-JP"/>
              </w:rPr>
              <w:t>int</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i</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98658"/>
                <w:sz w:val="18"/>
                <w:szCs w:val="18"/>
                <w:lang w:val="en-ID" w:eastAsia="ja-JP"/>
              </w:rPr>
              <w:t>0</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i</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&lt;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98658"/>
                <w:sz w:val="18"/>
                <w:szCs w:val="18"/>
                <w:lang w:val="en-ID" w:eastAsia="ja-JP"/>
              </w:rPr>
              <w:t>2</w:t>
            </w: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i</w:t>
            </w:r>
            <w:proofErr w:type="spellEnd"/>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w:t>
            </w:r>
          </w:p>
          <w:p w14:paraId="6AF6808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Susun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jadi</w:t>
            </w:r>
            <w:proofErr w:type="spellEnd"/>
            <w:r w:rsidRPr="0054189F">
              <w:rPr>
                <w:rFonts w:ascii="Consolas" w:eastAsia="Times New Roman" w:hAnsi="Consolas"/>
                <w:color w:val="008000"/>
                <w:sz w:val="18"/>
                <w:szCs w:val="18"/>
                <w:lang w:val="en-ID" w:eastAsia="ja-JP"/>
              </w:rPr>
              <w:t xml:space="preserve"> 1 </w:t>
            </w:r>
            <w:proofErr w:type="spellStart"/>
            <w:r w:rsidRPr="0054189F">
              <w:rPr>
                <w:rFonts w:ascii="Consolas" w:eastAsia="Times New Roman" w:hAnsi="Consolas"/>
                <w:color w:val="008000"/>
                <w:sz w:val="18"/>
                <w:szCs w:val="18"/>
                <w:lang w:val="en-ID" w:eastAsia="ja-JP"/>
              </w:rPr>
              <w:t>dokumen</w:t>
            </w:r>
            <w:proofErr w:type="spellEnd"/>
          </w:p>
          <w:p w14:paraId="0DAED641"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"Saving recorded conditions..."</w:t>
            </w:r>
            <w:r w:rsidRPr="0054189F">
              <w:rPr>
                <w:rFonts w:ascii="Consolas" w:eastAsia="Times New Roman" w:hAnsi="Consolas"/>
                <w:color w:val="3B3B3B"/>
                <w:sz w:val="18"/>
                <w:szCs w:val="18"/>
                <w:lang w:val="en-ID" w:eastAsia="ja-JP"/>
              </w:rPr>
              <w:t>);</w:t>
            </w:r>
          </w:p>
          <w:p w14:paraId="075E2919"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"Timestamp..."</w:t>
            </w:r>
            <w:r w:rsidRPr="0054189F">
              <w:rPr>
                <w:rFonts w:ascii="Consolas" w:eastAsia="Times New Roman" w:hAnsi="Consolas"/>
                <w:color w:val="3B3B3B"/>
                <w:sz w:val="18"/>
                <w:szCs w:val="18"/>
                <w:lang w:val="en-ID" w:eastAsia="ja-JP"/>
              </w:rPr>
              <w:t>);</w:t>
            </w:r>
          </w:p>
          <w:p w14:paraId="425B6160"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TimestampValue</w:t>
            </w:r>
            <w:proofErr w:type="spellEnd"/>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recordTime</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795E26"/>
                <w:sz w:val="18"/>
                <w:szCs w:val="18"/>
                <w:lang w:val="en-ID" w:eastAsia="ja-JP"/>
              </w:rPr>
              <w:t>getTimestampString</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795E26"/>
                <w:sz w:val="18"/>
                <w:szCs w:val="18"/>
                <w:lang w:val="en-ID" w:eastAsia="ja-JP"/>
              </w:rPr>
              <w:t>getTime</w:t>
            </w:r>
            <w:proofErr w:type="spellEnd"/>
            <w:r w:rsidRPr="0054189F">
              <w:rPr>
                <w:rFonts w:ascii="Consolas" w:eastAsia="Times New Roman" w:hAnsi="Consolas"/>
                <w:color w:val="3B3B3B"/>
                <w:sz w:val="18"/>
                <w:szCs w:val="18"/>
                <w:lang w:val="en-ID" w:eastAsia="ja-JP"/>
              </w:rPr>
              <w:t>()));</w:t>
            </w:r>
          </w:p>
          <w:p w14:paraId="46B369AE"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"Temperature..."</w:t>
            </w:r>
            <w:r w:rsidRPr="0054189F">
              <w:rPr>
                <w:rFonts w:ascii="Consolas" w:eastAsia="Times New Roman" w:hAnsi="Consolas"/>
                <w:color w:val="3B3B3B"/>
                <w:sz w:val="18"/>
                <w:szCs w:val="18"/>
                <w:lang w:val="en-ID" w:eastAsia="ja-JP"/>
              </w:rPr>
              <w:t>);</w:t>
            </w:r>
          </w:p>
          <w:p w14:paraId="0683E621" w14:textId="77777777" w:rsid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DoubleValue</w:t>
            </w:r>
            <w:proofErr w:type="spellEnd"/>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recordTemperature</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i</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98658"/>
                <w:sz w:val="18"/>
                <w:szCs w:val="18"/>
                <w:lang w:val="en-ID" w:eastAsia="ja-JP"/>
              </w:rPr>
              <w:t>0</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
          <w:p w14:paraId="6BEA0ED3" w14:textId="4B83337A"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3B3B3B"/>
                <w:sz w:val="18"/>
                <w:szCs w:val="18"/>
                <w:lang w:val="en-ID" w:eastAsia="ja-JP"/>
              </w:rPr>
              <w:t>recordedDHTLeftTemperature</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proofErr w:type="gramEnd"/>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recordedDHTRightTemperature</w:t>
            </w:r>
            <w:proofErr w:type="spellEnd"/>
            <w:r w:rsidRPr="0054189F">
              <w:rPr>
                <w:rFonts w:ascii="Consolas" w:eastAsia="Times New Roman" w:hAnsi="Consolas"/>
                <w:color w:val="3B3B3B"/>
                <w:sz w:val="18"/>
                <w:szCs w:val="18"/>
                <w:lang w:val="en-ID" w:eastAsia="ja-JP"/>
              </w:rPr>
              <w:t>);</w:t>
            </w:r>
          </w:p>
          <w:p w14:paraId="0D47B3F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"Humidity..."</w:t>
            </w:r>
            <w:r w:rsidRPr="0054189F">
              <w:rPr>
                <w:rFonts w:ascii="Consolas" w:eastAsia="Times New Roman" w:hAnsi="Consolas"/>
                <w:color w:val="3B3B3B"/>
                <w:sz w:val="18"/>
                <w:szCs w:val="18"/>
                <w:lang w:val="en-ID" w:eastAsia="ja-JP"/>
              </w:rPr>
              <w:t>);</w:t>
            </w:r>
          </w:p>
          <w:p w14:paraId="467D6510" w14:textId="77777777" w:rsid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DoubleValue</w:t>
            </w:r>
            <w:proofErr w:type="spellEnd"/>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recordHumidity</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i</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98658"/>
                <w:sz w:val="18"/>
                <w:szCs w:val="18"/>
                <w:lang w:val="en-ID" w:eastAsia="ja-JP"/>
              </w:rPr>
              <w:t>0</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
          <w:p w14:paraId="12CF88DC" w14:textId="7D244CCB"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3B3B3B"/>
                <w:sz w:val="18"/>
                <w:szCs w:val="18"/>
                <w:lang w:val="en-ID" w:eastAsia="ja-JP"/>
              </w:rPr>
              <w:t>recordedDHTLeftHumidity</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proofErr w:type="gramEnd"/>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3B3B3B"/>
                <w:sz w:val="18"/>
                <w:szCs w:val="18"/>
                <w:lang w:val="en-ID" w:eastAsia="ja-JP"/>
              </w:rPr>
              <w:t>recordedDHTRightHumidity</w:t>
            </w:r>
            <w:proofErr w:type="spellEnd"/>
            <w:r w:rsidRPr="0054189F">
              <w:rPr>
                <w:rFonts w:ascii="Consolas" w:eastAsia="Times New Roman" w:hAnsi="Consolas"/>
                <w:color w:val="3B3B3B"/>
                <w:sz w:val="18"/>
                <w:szCs w:val="18"/>
                <w:lang w:val="en-ID" w:eastAsia="ja-JP"/>
              </w:rPr>
              <w:t>);</w:t>
            </w:r>
          </w:p>
          <w:p w14:paraId="3EC22502"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"Type..."</w:t>
            </w:r>
            <w:r w:rsidRPr="0054189F">
              <w:rPr>
                <w:rFonts w:ascii="Consolas" w:eastAsia="Times New Roman" w:hAnsi="Consolas"/>
                <w:color w:val="3B3B3B"/>
                <w:sz w:val="18"/>
                <w:szCs w:val="18"/>
                <w:lang w:val="en-ID" w:eastAsia="ja-JP"/>
              </w:rPr>
              <w:t>);</w:t>
            </w:r>
          </w:p>
          <w:p w14:paraId="3912835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gramStart"/>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proofErr w:type="spellStart"/>
            <w:proofErr w:type="gramEnd"/>
            <w:r w:rsidRPr="0054189F">
              <w:rPr>
                <w:rFonts w:ascii="Consolas" w:eastAsia="Times New Roman" w:hAnsi="Consolas"/>
                <w:color w:val="3B3B3B"/>
                <w:sz w:val="18"/>
                <w:szCs w:val="18"/>
                <w:lang w:val="en-ID" w:eastAsia="ja-JP"/>
              </w:rPr>
              <w:t>IntegerValue</w:t>
            </w:r>
            <w:proofErr w:type="spellEnd"/>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795E26"/>
                <w:sz w:val="18"/>
                <w:szCs w:val="18"/>
                <w:lang w:val="en-ID" w:eastAsia="ja-JP"/>
              </w:rPr>
              <w:t>recordDHTID</w:t>
            </w:r>
            <w:proofErr w:type="spell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i</w:t>
            </w:r>
            <w:proofErr w:type="spellEnd"/>
            <w:r w:rsidRPr="0054189F">
              <w:rPr>
                <w:rFonts w:ascii="Consolas" w:eastAsia="Times New Roman" w:hAnsi="Consolas"/>
                <w:color w:val="3B3B3B"/>
                <w:sz w:val="18"/>
                <w:szCs w:val="18"/>
                <w:lang w:val="en-ID" w:eastAsia="ja-JP"/>
              </w:rPr>
              <w:t>);</w:t>
            </w:r>
          </w:p>
          <w:p w14:paraId="16454A4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7B3EEC3D"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Document</w:t>
            </w:r>
            <w:r w:rsidRPr="0054189F">
              <w:rPr>
                <w:rFonts w:ascii="Consolas" w:eastAsia="Times New Roman" w:hAnsi="Consolas"/>
                <w:color w:val="000000"/>
                <w:sz w:val="18"/>
                <w:szCs w:val="18"/>
                <w:lang w:val="en-ID" w:eastAsia="ja-JP"/>
              </w:rPr>
              <w:t>&lt;</w:t>
            </w:r>
            <w:proofErr w:type="gramStart"/>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3B3B3B"/>
                <w:sz w:val="18"/>
                <w:szCs w:val="18"/>
                <w:lang w:val="en-ID" w:eastAsia="ja-JP"/>
              </w:rPr>
              <w:t>Value</w:t>
            </w:r>
            <w:r w:rsidRPr="0054189F">
              <w:rPr>
                <w:rFonts w:ascii="Consolas" w:eastAsia="Times New Roman" w:hAnsi="Consolas"/>
                <w:color w:val="000000"/>
                <w:sz w:val="18"/>
                <w:szCs w:val="18"/>
                <w:lang w:val="en-ID" w:eastAsia="ja-JP"/>
              </w:rPr>
              <w:t>&gt;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795E26"/>
                <w:sz w:val="18"/>
                <w:szCs w:val="18"/>
                <w:lang w:val="en-ID" w:eastAsia="ja-JP"/>
              </w:rPr>
              <w:t>doc</w:t>
            </w:r>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w:t>
            </w:r>
            <w:proofErr w:type="spellStart"/>
            <w:r w:rsidRPr="0054189F">
              <w:rPr>
                <w:rFonts w:ascii="Consolas" w:eastAsia="Times New Roman" w:hAnsi="Consolas"/>
                <w:color w:val="A31515"/>
                <w:sz w:val="18"/>
                <w:szCs w:val="18"/>
                <w:lang w:val="en-ID" w:eastAsia="ja-JP"/>
              </w:rPr>
              <w:t>dhtid</w:t>
            </w:r>
            <w:proofErr w:type="spellEnd"/>
            <w:r w:rsidRPr="0054189F">
              <w:rPr>
                <w:rFonts w:ascii="Consolas" w:eastAsia="Times New Roman" w:hAnsi="Consolas"/>
                <w:color w:val="A31515"/>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Value</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recordDHTID</w:t>
            </w:r>
            <w:proofErr w:type="spellEnd"/>
            <w:r w:rsidRPr="0054189F">
              <w:rPr>
                <w:rFonts w:ascii="Consolas" w:eastAsia="Times New Roman" w:hAnsi="Consolas"/>
                <w:color w:val="3B3B3B"/>
                <w:sz w:val="18"/>
                <w:szCs w:val="18"/>
                <w:lang w:val="en-ID" w:eastAsia="ja-JP"/>
              </w:rPr>
              <w:t>));</w:t>
            </w:r>
          </w:p>
          <w:p w14:paraId="37F9E2B0"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001080"/>
                <w:sz w:val="18"/>
                <w:szCs w:val="18"/>
                <w:lang w:val="en-ID" w:eastAsia="ja-JP"/>
              </w:rPr>
              <w:t>doc</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add</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A31515"/>
                <w:sz w:val="18"/>
                <w:szCs w:val="18"/>
                <w:lang w:val="en-ID" w:eastAsia="ja-JP"/>
              </w:rPr>
              <w:t>"timestamp"</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Value</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recordTime</w:t>
            </w:r>
            <w:proofErr w:type="spellEnd"/>
            <w:r w:rsidRPr="0054189F">
              <w:rPr>
                <w:rFonts w:ascii="Consolas" w:eastAsia="Times New Roman" w:hAnsi="Consolas"/>
                <w:color w:val="3B3B3B"/>
                <w:sz w:val="18"/>
                <w:szCs w:val="18"/>
                <w:lang w:val="en-ID" w:eastAsia="ja-JP"/>
              </w:rPr>
              <w:t>));</w:t>
            </w:r>
          </w:p>
          <w:p w14:paraId="087A3D9A"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001080"/>
                <w:sz w:val="18"/>
                <w:szCs w:val="18"/>
                <w:lang w:val="en-ID" w:eastAsia="ja-JP"/>
              </w:rPr>
              <w:t>doc</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add</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A31515"/>
                <w:sz w:val="18"/>
                <w:szCs w:val="18"/>
                <w:lang w:val="en-ID" w:eastAsia="ja-JP"/>
              </w:rPr>
              <w:t>"temperature"</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Value</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recordTemperature</w:t>
            </w:r>
            <w:proofErr w:type="spellEnd"/>
            <w:r w:rsidRPr="0054189F">
              <w:rPr>
                <w:rFonts w:ascii="Consolas" w:eastAsia="Times New Roman" w:hAnsi="Consolas"/>
                <w:color w:val="3B3B3B"/>
                <w:sz w:val="18"/>
                <w:szCs w:val="18"/>
                <w:lang w:val="en-ID" w:eastAsia="ja-JP"/>
              </w:rPr>
              <w:t>));</w:t>
            </w:r>
          </w:p>
          <w:p w14:paraId="5499F13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001080"/>
                <w:sz w:val="18"/>
                <w:szCs w:val="18"/>
                <w:lang w:val="en-ID" w:eastAsia="ja-JP"/>
              </w:rPr>
              <w:t>doc</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add</w:t>
            </w:r>
            <w:proofErr w:type="spellEnd"/>
            <w:r w:rsidRPr="0054189F">
              <w:rPr>
                <w:rFonts w:ascii="Consolas" w:eastAsia="Times New Roman" w:hAnsi="Consolas"/>
                <w:color w:val="3B3B3B"/>
                <w:sz w:val="18"/>
                <w:szCs w:val="18"/>
                <w:lang w:val="en-ID" w:eastAsia="ja-JP"/>
              </w:rPr>
              <w:t>(</w:t>
            </w:r>
            <w:proofErr w:type="gramEnd"/>
            <w:r w:rsidRPr="0054189F">
              <w:rPr>
                <w:rFonts w:ascii="Consolas" w:eastAsia="Times New Roman" w:hAnsi="Consolas"/>
                <w:color w:val="A31515"/>
                <w:sz w:val="18"/>
                <w:szCs w:val="18"/>
                <w:lang w:val="en-ID" w:eastAsia="ja-JP"/>
              </w:rPr>
              <w:t>"humidity"</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267F99"/>
                <w:sz w:val="18"/>
                <w:szCs w:val="18"/>
                <w:lang w:val="en-ID" w:eastAsia="ja-JP"/>
              </w:rPr>
              <w:t>Values</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Value</w:t>
            </w:r>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recordHumidity</w:t>
            </w:r>
            <w:proofErr w:type="spellEnd"/>
            <w:r w:rsidRPr="0054189F">
              <w:rPr>
                <w:rFonts w:ascii="Consolas" w:eastAsia="Times New Roman" w:hAnsi="Consolas"/>
                <w:color w:val="3B3B3B"/>
                <w:sz w:val="18"/>
                <w:szCs w:val="18"/>
                <w:lang w:val="en-ID" w:eastAsia="ja-JP"/>
              </w:rPr>
              <w:t>));</w:t>
            </w:r>
          </w:p>
          <w:p w14:paraId="30C8CF7C"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p>
          <w:p w14:paraId="076EA86C" w14:textId="78BF908B" w:rsidR="0054189F" w:rsidRPr="0054189F" w:rsidRDefault="0054189F" w:rsidP="00445C8B">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Buat ID </w:t>
            </w:r>
            <w:proofErr w:type="spellStart"/>
            <w:r w:rsidRPr="0054189F">
              <w:rPr>
                <w:rFonts w:ascii="Consolas" w:eastAsia="Times New Roman" w:hAnsi="Consolas"/>
                <w:color w:val="008000"/>
                <w:sz w:val="18"/>
                <w:szCs w:val="18"/>
                <w:lang w:val="en-ID" w:eastAsia="ja-JP"/>
              </w:rPr>
              <w:t>baru</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untuk</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dokumen</w:t>
            </w:r>
            <w:proofErr w:type="spellEnd"/>
            <w:r w:rsidRPr="0054189F">
              <w:rPr>
                <w:rFonts w:ascii="Consolas" w:eastAsia="Times New Roman" w:hAnsi="Consolas"/>
                <w:color w:val="008000"/>
                <w:sz w:val="18"/>
                <w:szCs w:val="18"/>
                <w:lang w:val="en-ID" w:eastAsia="ja-JP"/>
              </w:rPr>
              <w:t xml:space="preserve">, </w:t>
            </w:r>
            <w:proofErr w:type="spellStart"/>
            <w:r w:rsidRPr="0054189F">
              <w:rPr>
                <w:rFonts w:ascii="Consolas" w:eastAsia="Times New Roman" w:hAnsi="Consolas"/>
                <w:color w:val="008000"/>
                <w:sz w:val="18"/>
                <w:szCs w:val="18"/>
                <w:lang w:val="en-ID" w:eastAsia="ja-JP"/>
              </w:rPr>
              <w:t>jadikan</w:t>
            </w:r>
            <w:proofErr w:type="spellEnd"/>
            <w:r w:rsidRPr="0054189F">
              <w:rPr>
                <w:rFonts w:ascii="Consolas" w:eastAsia="Times New Roman" w:hAnsi="Consolas"/>
                <w:color w:val="008000"/>
                <w:sz w:val="18"/>
                <w:szCs w:val="18"/>
                <w:lang w:val="en-ID" w:eastAsia="ja-JP"/>
              </w:rPr>
              <w:t xml:space="preserve"> payload, dan </w:t>
            </w:r>
            <w:proofErr w:type="spellStart"/>
            <w:r w:rsidRPr="0054189F">
              <w:rPr>
                <w:rFonts w:ascii="Consolas" w:eastAsia="Times New Roman" w:hAnsi="Consolas"/>
                <w:color w:val="008000"/>
                <w:sz w:val="18"/>
                <w:szCs w:val="18"/>
                <w:lang w:val="en-ID" w:eastAsia="ja-JP"/>
              </w:rPr>
              <w:t>kirim</w:t>
            </w:r>
            <w:proofErr w:type="spellEnd"/>
          </w:p>
          <w:p w14:paraId="3B3FF81F"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String </w:t>
            </w:r>
            <w:proofErr w:type="spellStart"/>
            <w:r w:rsidRPr="0054189F">
              <w:rPr>
                <w:rFonts w:ascii="Consolas" w:eastAsia="Times New Roman" w:hAnsi="Consolas"/>
                <w:color w:val="3B3B3B"/>
                <w:sz w:val="18"/>
                <w:szCs w:val="18"/>
                <w:lang w:val="en-ID" w:eastAsia="ja-JP"/>
              </w:rPr>
              <w:t>documentPath</w:t>
            </w:r>
            <w:proofErr w:type="spellEnd"/>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r w:rsidRPr="0054189F">
              <w:rPr>
                <w:rFonts w:ascii="Consolas" w:eastAsia="Times New Roman" w:hAnsi="Consolas"/>
                <w:color w:val="0000FF"/>
                <w:sz w:val="18"/>
                <w:szCs w:val="18"/>
                <w:lang w:val="en-ID" w:eastAsia="ja-JP"/>
              </w:rPr>
              <w:t>RECORDS_COLLECTION_ID</w:t>
            </w:r>
            <w:r w:rsidRPr="0054189F">
              <w:rPr>
                <w:rFonts w:ascii="Consolas" w:eastAsia="Times New Roman" w:hAnsi="Consolas"/>
                <w:color w:val="3B3B3B"/>
                <w:sz w:val="18"/>
                <w:szCs w:val="18"/>
                <w:lang w:val="en-ID" w:eastAsia="ja-JP"/>
              </w:rPr>
              <w:t>;</w:t>
            </w:r>
          </w:p>
          <w:p w14:paraId="201EA2A4"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"Saving..."</w:t>
            </w:r>
            <w:r w:rsidRPr="0054189F">
              <w:rPr>
                <w:rFonts w:ascii="Consolas" w:eastAsia="Times New Roman" w:hAnsi="Consolas"/>
                <w:color w:val="3B3B3B"/>
                <w:sz w:val="18"/>
                <w:szCs w:val="18"/>
                <w:lang w:val="en-ID" w:eastAsia="ja-JP"/>
              </w:rPr>
              <w:t>);</w:t>
            </w:r>
          </w:p>
          <w:p w14:paraId="10B8A8D0" w14:textId="77777777" w:rsidR="00445C8B"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String payload </w:t>
            </w:r>
            <w:r w:rsidRPr="0054189F">
              <w:rPr>
                <w:rFonts w:ascii="Consolas" w:eastAsia="Times New Roman" w:hAnsi="Consolas"/>
                <w:color w:val="000000"/>
                <w:sz w:val="18"/>
                <w:szCs w:val="18"/>
                <w:lang w:val="en-ID" w:eastAsia="ja-JP"/>
              </w:rPr>
              <w:t>=</w:t>
            </w:r>
            <w:r w:rsidRPr="0054189F">
              <w:rPr>
                <w:rFonts w:ascii="Consolas" w:eastAsia="Times New Roman" w:hAnsi="Consolas"/>
                <w:color w:val="3B3B3B"/>
                <w:sz w:val="18"/>
                <w:szCs w:val="18"/>
                <w:lang w:val="en-ID" w:eastAsia="ja-JP"/>
              </w:rPr>
              <w:t xml:space="preserve"> </w:t>
            </w:r>
            <w:proofErr w:type="spellStart"/>
            <w:proofErr w:type="gramStart"/>
            <w:r w:rsidRPr="0054189F">
              <w:rPr>
                <w:rFonts w:ascii="Consolas" w:eastAsia="Times New Roman" w:hAnsi="Consolas"/>
                <w:color w:val="001080"/>
                <w:sz w:val="18"/>
                <w:szCs w:val="18"/>
                <w:lang w:val="en-ID" w:eastAsia="ja-JP"/>
              </w:rPr>
              <w:t>docs</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createDocument</w:t>
            </w:r>
            <w:proofErr w:type="spellEnd"/>
            <w:proofErr w:type="gramEnd"/>
            <w:r w:rsidRPr="0054189F">
              <w:rPr>
                <w:rFonts w:ascii="Consolas" w:eastAsia="Times New Roman" w:hAnsi="Consolas"/>
                <w:color w:val="3B3B3B"/>
                <w:sz w:val="18"/>
                <w:szCs w:val="18"/>
                <w:lang w:val="en-ID" w:eastAsia="ja-JP"/>
              </w:rPr>
              <w:t>(</w:t>
            </w:r>
            <w:proofErr w:type="spellStart"/>
            <w:r w:rsidRPr="0054189F">
              <w:rPr>
                <w:rFonts w:ascii="Consolas" w:eastAsia="Times New Roman" w:hAnsi="Consolas"/>
                <w:color w:val="3B3B3B"/>
                <w:sz w:val="18"/>
                <w:szCs w:val="18"/>
                <w:lang w:val="en-ID" w:eastAsia="ja-JP"/>
              </w:rPr>
              <w:t>clientFirestore</w:t>
            </w:r>
            <w:proofErr w:type="spellEnd"/>
            <w:r w:rsidRPr="0054189F">
              <w:rPr>
                <w:rFonts w:ascii="Consolas" w:eastAsia="Times New Roman" w:hAnsi="Consolas"/>
                <w:color w:val="3B3B3B"/>
                <w:sz w:val="18"/>
                <w:szCs w:val="18"/>
                <w:lang w:val="en-ID" w:eastAsia="ja-JP"/>
              </w:rPr>
              <w:t xml:space="preserve">, </w:t>
            </w:r>
          </w:p>
          <w:p w14:paraId="4381A5CC" w14:textId="77777777" w:rsidR="00445C8B"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267F99"/>
                <w:sz w:val="18"/>
                <w:szCs w:val="18"/>
                <w:lang w:val="en-ID" w:eastAsia="ja-JP"/>
              </w:rPr>
              <w:t xml:space="preserve">        </w:t>
            </w:r>
            <w:proofErr w:type="spellStart"/>
            <w:proofErr w:type="gramStart"/>
            <w:r w:rsidR="0054189F" w:rsidRPr="0054189F">
              <w:rPr>
                <w:rFonts w:ascii="Consolas" w:eastAsia="Times New Roman" w:hAnsi="Consolas"/>
                <w:color w:val="267F99"/>
                <w:sz w:val="18"/>
                <w:szCs w:val="18"/>
                <w:lang w:val="en-ID" w:eastAsia="ja-JP"/>
              </w:rPr>
              <w:t>Firestore</w:t>
            </w:r>
            <w:proofErr w:type="spellEnd"/>
            <w:r w:rsidR="0054189F" w:rsidRPr="0054189F">
              <w:rPr>
                <w:rFonts w:ascii="Consolas" w:eastAsia="Times New Roman" w:hAnsi="Consolas"/>
                <w:color w:val="3B3B3B"/>
                <w:sz w:val="18"/>
                <w:szCs w:val="18"/>
                <w:lang w:val="en-ID" w:eastAsia="ja-JP"/>
              </w:rPr>
              <w:t>::</w:t>
            </w:r>
            <w:proofErr w:type="gramEnd"/>
            <w:r w:rsidR="0054189F" w:rsidRPr="0054189F">
              <w:rPr>
                <w:rFonts w:ascii="Consolas" w:eastAsia="Times New Roman" w:hAnsi="Consolas"/>
                <w:color w:val="795E26"/>
                <w:sz w:val="18"/>
                <w:szCs w:val="18"/>
                <w:lang w:val="en-ID" w:eastAsia="ja-JP"/>
              </w:rPr>
              <w:t>Parent</w:t>
            </w:r>
            <w:r w:rsidR="0054189F" w:rsidRPr="0054189F">
              <w:rPr>
                <w:rFonts w:ascii="Consolas" w:eastAsia="Times New Roman" w:hAnsi="Consolas"/>
                <w:color w:val="3B3B3B"/>
                <w:sz w:val="18"/>
                <w:szCs w:val="18"/>
                <w:lang w:val="en-ID" w:eastAsia="ja-JP"/>
              </w:rPr>
              <w:t>(</w:t>
            </w:r>
            <w:r w:rsidR="0054189F" w:rsidRPr="0054189F">
              <w:rPr>
                <w:rFonts w:ascii="Consolas" w:eastAsia="Times New Roman" w:hAnsi="Consolas"/>
                <w:color w:val="0000FF"/>
                <w:sz w:val="18"/>
                <w:szCs w:val="18"/>
                <w:lang w:val="en-ID" w:eastAsia="ja-JP"/>
              </w:rPr>
              <w:t>FIREBASE_PROJECT_ID</w:t>
            </w:r>
            <w:r w:rsidR="0054189F" w:rsidRPr="0054189F">
              <w:rPr>
                <w:rFonts w:ascii="Consolas" w:eastAsia="Times New Roman" w:hAnsi="Consolas"/>
                <w:color w:val="3B3B3B"/>
                <w:sz w:val="18"/>
                <w:szCs w:val="18"/>
                <w:lang w:val="en-ID" w:eastAsia="ja-JP"/>
              </w:rPr>
              <w:t xml:space="preserve">), </w:t>
            </w:r>
          </w:p>
          <w:p w14:paraId="52523E33" w14:textId="1F2AC07F" w:rsidR="0054189F" w:rsidRPr="0054189F" w:rsidRDefault="00445C8B"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Pr>
                <w:rFonts w:ascii="Consolas" w:eastAsia="Times New Roman" w:hAnsi="Consolas"/>
                <w:color w:val="3B3B3B"/>
                <w:sz w:val="18"/>
                <w:szCs w:val="18"/>
                <w:lang w:val="en-ID" w:eastAsia="ja-JP"/>
              </w:rPr>
              <w:t xml:space="preserve">        </w:t>
            </w:r>
            <w:proofErr w:type="spellStart"/>
            <w:r w:rsidR="0054189F" w:rsidRPr="0054189F">
              <w:rPr>
                <w:rFonts w:ascii="Consolas" w:eastAsia="Times New Roman" w:hAnsi="Consolas"/>
                <w:color w:val="3B3B3B"/>
                <w:sz w:val="18"/>
                <w:szCs w:val="18"/>
                <w:lang w:val="en-ID" w:eastAsia="ja-JP"/>
              </w:rPr>
              <w:t>documentPath</w:t>
            </w:r>
            <w:proofErr w:type="spellEnd"/>
            <w:r w:rsidR="0054189F" w:rsidRPr="0054189F">
              <w:rPr>
                <w:rFonts w:ascii="Consolas" w:eastAsia="Times New Roman" w:hAnsi="Consolas"/>
                <w:color w:val="3B3B3B"/>
                <w:sz w:val="18"/>
                <w:szCs w:val="18"/>
                <w:lang w:val="en-ID" w:eastAsia="ja-JP"/>
              </w:rPr>
              <w:t xml:space="preserve">, </w:t>
            </w:r>
            <w:proofErr w:type="spellStart"/>
            <w:proofErr w:type="gramStart"/>
            <w:r w:rsidR="0054189F" w:rsidRPr="0054189F">
              <w:rPr>
                <w:rFonts w:ascii="Consolas" w:eastAsia="Times New Roman" w:hAnsi="Consolas"/>
                <w:color w:val="795E26"/>
                <w:sz w:val="18"/>
                <w:szCs w:val="18"/>
                <w:lang w:val="en-ID" w:eastAsia="ja-JP"/>
              </w:rPr>
              <w:t>DocumentMask</w:t>
            </w:r>
            <w:proofErr w:type="spellEnd"/>
            <w:r w:rsidR="0054189F" w:rsidRPr="0054189F">
              <w:rPr>
                <w:rFonts w:ascii="Consolas" w:eastAsia="Times New Roman" w:hAnsi="Consolas"/>
                <w:color w:val="3B3B3B"/>
                <w:sz w:val="18"/>
                <w:szCs w:val="18"/>
                <w:lang w:val="en-ID" w:eastAsia="ja-JP"/>
              </w:rPr>
              <w:t>(</w:t>
            </w:r>
            <w:proofErr w:type="gramEnd"/>
            <w:r w:rsidR="0054189F" w:rsidRPr="0054189F">
              <w:rPr>
                <w:rFonts w:ascii="Consolas" w:eastAsia="Times New Roman" w:hAnsi="Consolas"/>
                <w:color w:val="3B3B3B"/>
                <w:sz w:val="18"/>
                <w:szCs w:val="18"/>
                <w:lang w:val="en-ID" w:eastAsia="ja-JP"/>
              </w:rPr>
              <w:t>), doc);</w:t>
            </w:r>
          </w:p>
          <w:p w14:paraId="38291573"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
          <w:p w14:paraId="1B28BE56"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r w:rsidRPr="0054189F">
              <w:rPr>
                <w:rFonts w:ascii="Consolas" w:eastAsia="Times New Roman" w:hAnsi="Consolas"/>
                <w:color w:val="008000"/>
                <w:sz w:val="18"/>
                <w:szCs w:val="18"/>
                <w:lang w:val="en-ID" w:eastAsia="ja-JP"/>
              </w:rPr>
              <w:t>Tampilkan</w:t>
            </w:r>
            <w:proofErr w:type="spellEnd"/>
            <w:r w:rsidRPr="0054189F">
              <w:rPr>
                <w:rFonts w:ascii="Consolas" w:eastAsia="Times New Roman" w:hAnsi="Consolas"/>
                <w:color w:val="008000"/>
                <w:sz w:val="18"/>
                <w:szCs w:val="18"/>
                <w:lang w:val="en-ID" w:eastAsia="ja-JP"/>
              </w:rPr>
              <w:t xml:space="preserve"> payload </w:t>
            </w:r>
            <w:proofErr w:type="spellStart"/>
            <w:r w:rsidRPr="0054189F">
              <w:rPr>
                <w:rFonts w:ascii="Consolas" w:eastAsia="Times New Roman" w:hAnsi="Consolas"/>
                <w:color w:val="008000"/>
                <w:sz w:val="18"/>
                <w:szCs w:val="18"/>
                <w:lang w:val="en-ID" w:eastAsia="ja-JP"/>
              </w:rPr>
              <w:t>atau</w:t>
            </w:r>
            <w:proofErr w:type="spellEnd"/>
            <w:r w:rsidRPr="0054189F">
              <w:rPr>
                <w:rFonts w:ascii="Consolas" w:eastAsia="Times New Roman" w:hAnsi="Consolas"/>
                <w:color w:val="008000"/>
                <w:sz w:val="18"/>
                <w:szCs w:val="18"/>
                <w:lang w:val="en-ID" w:eastAsia="ja-JP"/>
              </w:rPr>
              <w:t xml:space="preserve"> error</w:t>
            </w:r>
          </w:p>
          <w:p w14:paraId="051AAFC1"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008000"/>
                <w:sz w:val="18"/>
                <w:szCs w:val="18"/>
                <w:lang w:val="en-ID" w:eastAsia="ja-JP"/>
              </w:rPr>
              <w:t xml:space="preserve">      // </w:t>
            </w:r>
            <w:proofErr w:type="spellStart"/>
            <w:proofErr w:type="gramStart"/>
            <w:r w:rsidRPr="0054189F">
              <w:rPr>
                <w:rFonts w:ascii="Consolas" w:eastAsia="Times New Roman" w:hAnsi="Consolas"/>
                <w:color w:val="008000"/>
                <w:sz w:val="18"/>
                <w:szCs w:val="18"/>
                <w:lang w:val="en-ID" w:eastAsia="ja-JP"/>
              </w:rPr>
              <w:t>printPayload</w:t>
            </w:r>
            <w:proofErr w:type="spellEnd"/>
            <w:r w:rsidRPr="0054189F">
              <w:rPr>
                <w:rFonts w:ascii="Consolas" w:eastAsia="Times New Roman" w:hAnsi="Consolas"/>
                <w:color w:val="008000"/>
                <w:sz w:val="18"/>
                <w:szCs w:val="18"/>
                <w:lang w:val="en-ID" w:eastAsia="ja-JP"/>
              </w:rPr>
              <w:t>(</w:t>
            </w:r>
            <w:proofErr w:type="spellStart"/>
            <w:proofErr w:type="gramEnd"/>
            <w:r w:rsidRPr="0054189F">
              <w:rPr>
                <w:rFonts w:ascii="Consolas" w:eastAsia="Times New Roman" w:hAnsi="Consolas"/>
                <w:color w:val="008000"/>
                <w:sz w:val="18"/>
                <w:szCs w:val="18"/>
                <w:lang w:val="en-ID" w:eastAsia="ja-JP"/>
              </w:rPr>
              <w:t>clientFirestore</w:t>
            </w:r>
            <w:proofErr w:type="spellEnd"/>
            <w:r w:rsidRPr="0054189F">
              <w:rPr>
                <w:rFonts w:ascii="Consolas" w:eastAsia="Times New Roman" w:hAnsi="Consolas"/>
                <w:color w:val="008000"/>
                <w:sz w:val="18"/>
                <w:szCs w:val="18"/>
                <w:lang w:val="en-ID" w:eastAsia="ja-JP"/>
              </w:rPr>
              <w:t>, payload);</w:t>
            </w:r>
          </w:p>
          <w:p w14:paraId="6BD52FAA"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xml:space="preserve">      </w:t>
            </w:r>
            <w:proofErr w:type="spellStart"/>
            <w:r w:rsidRPr="0054189F">
              <w:rPr>
                <w:rFonts w:ascii="Consolas" w:eastAsia="Times New Roman" w:hAnsi="Consolas"/>
                <w:color w:val="001080"/>
                <w:sz w:val="18"/>
                <w:szCs w:val="18"/>
                <w:lang w:val="en-ID" w:eastAsia="ja-JP"/>
              </w:rPr>
              <w:t>Serial</w:t>
            </w:r>
            <w:r w:rsidRPr="0054189F">
              <w:rPr>
                <w:rFonts w:ascii="Consolas" w:eastAsia="Times New Roman" w:hAnsi="Consolas"/>
                <w:color w:val="3B3B3B"/>
                <w:sz w:val="18"/>
                <w:szCs w:val="18"/>
                <w:lang w:val="en-ID" w:eastAsia="ja-JP"/>
              </w:rPr>
              <w:t>.</w:t>
            </w:r>
            <w:r w:rsidRPr="0054189F">
              <w:rPr>
                <w:rFonts w:ascii="Consolas" w:eastAsia="Times New Roman" w:hAnsi="Consolas"/>
                <w:color w:val="795E26"/>
                <w:sz w:val="18"/>
                <w:szCs w:val="18"/>
                <w:lang w:val="en-ID" w:eastAsia="ja-JP"/>
              </w:rPr>
              <w:t>println</w:t>
            </w:r>
            <w:proofErr w:type="spellEnd"/>
            <w:r w:rsidRPr="0054189F">
              <w:rPr>
                <w:rFonts w:ascii="Consolas" w:eastAsia="Times New Roman" w:hAnsi="Consolas"/>
                <w:color w:val="3B3B3B"/>
                <w:sz w:val="18"/>
                <w:szCs w:val="18"/>
                <w:lang w:val="en-ID" w:eastAsia="ja-JP"/>
              </w:rPr>
              <w:t>(</w:t>
            </w:r>
            <w:r w:rsidRPr="0054189F">
              <w:rPr>
                <w:rFonts w:ascii="Consolas" w:eastAsia="Times New Roman" w:hAnsi="Consolas"/>
                <w:color w:val="A31515"/>
                <w:sz w:val="18"/>
                <w:szCs w:val="18"/>
                <w:lang w:val="en-ID" w:eastAsia="ja-JP"/>
              </w:rPr>
              <w:t>" "</w:t>
            </w:r>
            <w:r w:rsidRPr="0054189F">
              <w:rPr>
                <w:rFonts w:ascii="Consolas" w:eastAsia="Times New Roman" w:hAnsi="Consolas"/>
                <w:color w:val="3B3B3B"/>
                <w:sz w:val="18"/>
                <w:szCs w:val="18"/>
                <w:lang w:val="en-ID" w:eastAsia="ja-JP"/>
              </w:rPr>
              <w:t>);</w:t>
            </w:r>
          </w:p>
          <w:p w14:paraId="6C928192"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w:t>
            </w:r>
          </w:p>
          <w:p w14:paraId="4B819EC5" w14:textId="77777777"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  }</w:t>
            </w:r>
          </w:p>
          <w:p w14:paraId="0AEC997C" w14:textId="52F68A8A" w:rsidR="0054189F" w:rsidRPr="0054189F" w:rsidRDefault="0054189F" w:rsidP="0054189F">
            <w:pPr>
              <w:shd w:val="clear" w:color="auto" w:fill="FFFFFF"/>
              <w:suppressAutoHyphens w:val="0"/>
              <w:spacing w:after="0" w:line="240" w:lineRule="auto"/>
              <w:rPr>
                <w:rFonts w:ascii="Consolas" w:eastAsia="Times New Roman" w:hAnsi="Consolas"/>
                <w:color w:val="3B3B3B"/>
                <w:sz w:val="18"/>
                <w:szCs w:val="18"/>
                <w:lang w:val="en-ID" w:eastAsia="ja-JP"/>
              </w:rPr>
            </w:pPr>
            <w:r w:rsidRPr="0054189F">
              <w:rPr>
                <w:rFonts w:ascii="Consolas" w:eastAsia="Times New Roman" w:hAnsi="Consolas"/>
                <w:color w:val="3B3B3B"/>
                <w:sz w:val="18"/>
                <w:szCs w:val="18"/>
                <w:lang w:val="en-ID" w:eastAsia="ja-JP"/>
              </w:rPr>
              <w:t>}</w:t>
            </w:r>
          </w:p>
        </w:tc>
      </w:tr>
    </w:tbl>
    <w:p w14:paraId="55B07846" w14:textId="7A03B552" w:rsidR="0054189F" w:rsidRDefault="00721683" w:rsidP="00721683">
      <w:pPr>
        <w:pStyle w:val="Caption"/>
      </w:pPr>
      <w:bookmarkStart w:id="27" w:name="_Ref186034777"/>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15</w:t>
      </w:r>
      <w:r w:rsidR="003E33A8">
        <w:fldChar w:fldCharType="end"/>
      </w:r>
      <w:bookmarkEnd w:id="27"/>
      <w:r>
        <w:t xml:space="preserve"> Kode Program </w:t>
      </w:r>
      <w:proofErr w:type="spellStart"/>
      <w:r>
        <w:t>Menyimpan</w:t>
      </w:r>
      <w:proofErr w:type="spellEnd"/>
      <w:r>
        <w:t xml:space="preserve"> </w:t>
      </w:r>
      <w:proofErr w:type="spellStart"/>
      <w:r>
        <w:t>Catatan</w:t>
      </w:r>
      <w:proofErr w:type="spellEnd"/>
      <w:r>
        <w:t xml:space="preserve"> </w:t>
      </w:r>
      <w:proofErr w:type="spellStart"/>
      <w:r>
        <w:t>Rekaman</w:t>
      </w:r>
      <w:proofErr w:type="spellEnd"/>
    </w:p>
    <w:p w14:paraId="69F8D9D2" w14:textId="77777777" w:rsidR="00E24978" w:rsidRPr="003C5A4D" w:rsidRDefault="00E24978" w:rsidP="00721683">
      <w:pPr>
        <w:pStyle w:val="paragraf"/>
        <w:ind w:firstLine="0"/>
      </w:pPr>
    </w:p>
    <w:p w14:paraId="1B8539D6" w14:textId="3FFE8D7C" w:rsidR="009019AB" w:rsidRDefault="009019AB" w:rsidP="009019AB">
      <w:pPr>
        <w:pStyle w:val="Heading3"/>
        <w:ind w:left="540"/>
      </w:pPr>
      <w:proofErr w:type="spellStart"/>
      <w:r>
        <w:t>Penggunaan</w:t>
      </w:r>
      <w:proofErr w:type="spellEnd"/>
      <w:r>
        <w:t xml:space="preserve"> Firebase</w:t>
      </w:r>
    </w:p>
    <w:p w14:paraId="238697EE" w14:textId="45B5E63E" w:rsidR="009019AB" w:rsidRDefault="00F012A6" w:rsidP="009019AB">
      <w:pPr>
        <w:pStyle w:val="paragraf"/>
      </w:pPr>
      <w:r>
        <w:t xml:space="preserve">Nilai sensor yang di </w:t>
      </w:r>
      <w:proofErr w:type="spellStart"/>
      <w:r>
        <w:t>dapat</w:t>
      </w:r>
      <w:proofErr w:type="spellEnd"/>
      <w:r>
        <w:t xml:space="preserve"> </w:t>
      </w:r>
      <w:proofErr w:type="spellStart"/>
      <w:r>
        <w:t>dari</w:t>
      </w:r>
      <w:proofErr w:type="spellEnd"/>
      <w:r>
        <w:t xml:space="preserve"> DHT11 </w:t>
      </w:r>
      <w:proofErr w:type="spellStart"/>
      <w:r>
        <w:t>akan</w:t>
      </w:r>
      <w:proofErr w:type="spellEnd"/>
      <w:r>
        <w:t xml:space="preserve"> </w:t>
      </w:r>
      <w:proofErr w:type="spellStart"/>
      <w:r>
        <w:t>diproses</w:t>
      </w:r>
      <w:proofErr w:type="spellEnd"/>
      <w:r>
        <w:t xml:space="preserve"> dan </w:t>
      </w:r>
      <w:proofErr w:type="spellStart"/>
      <w:r>
        <w:t>disimpan</w:t>
      </w:r>
      <w:proofErr w:type="spellEnd"/>
      <w:r>
        <w:t xml:space="preserve"> pada </w:t>
      </w:r>
      <w:r>
        <w:rPr>
          <w:i/>
          <w:iCs/>
        </w:rPr>
        <w:t>Firebase</w:t>
      </w:r>
      <w:r>
        <w:t xml:space="preserve">. Data </w:t>
      </w:r>
      <w:proofErr w:type="spellStart"/>
      <w:r>
        <w:t>hasil</w:t>
      </w:r>
      <w:proofErr w:type="spellEnd"/>
      <w:r>
        <w:t xml:space="preserve"> </w:t>
      </w:r>
      <w:proofErr w:type="spellStart"/>
      <w:r>
        <w:t>rekaman</w:t>
      </w:r>
      <w:proofErr w:type="spellEnd"/>
      <w:r>
        <w:t xml:space="preserve"> sensor </w:t>
      </w:r>
      <w:proofErr w:type="spellStart"/>
      <w:r>
        <w:t>akan</w:t>
      </w:r>
      <w:proofErr w:type="spellEnd"/>
      <w:r>
        <w:t xml:space="preserve"> </w:t>
      </w:r>
      <w:proofErr w:type="spellStart"/>
      <w:r>
        <w:t>diperbaharui</w:t>
      </w:r>
      <w:proofErr w:type="spellEnd"/>
      <w:r>
        <w:t xml:space="preserve"> </w:t>
      </w:r>
      <w:proofErr w:type="spellStart"/>
      <w:r>
        <w:t>setiap</w:t>
      </w:r>
      <w:proofErr w:type="spellEnd"/>
      <w:r>
        <w:t xml:space="preserve"> 1 </w:t>
      </w:r>
      <w:proofErr w:type="spellStart"/>
      <w:r>
        <w:t>detik</w:t>
      </w:r>
      <w:proofErr w:type="spellEnd"/>
      <w:r>
        <w:t xml:space="preserve"> dan </w:t>
      </w:r>
      <w:proofErr w:type="spellStart"/>
      <w:r>
        <w:t>disimpan</w:t>
      </w:r>
      <w:proofErr w:type="spellEnd"/>
      <w:r>
        <w:t xml:space="preserve"> </w:t>
      </w:r>
      <w:r>
        <w:lastRenderedPageBreak/>
        <w:t xml:space="preserve">pada </w:t>
      </w:r>
      <w:r>
        <w:rPr>
          <w:i/>
          <w:iCs/>
        </w:rPr>
        <w:t xml:space="preserve">Firebase Realtime Database </w:t>
      </w:r>
      <w:proofErr w:type="spellStart"/>
      <w:r>
        <w:t>untuk</w:t>
      </w:r>
      <w:proofErr w:type="spellEnd"/>
      <w:r>
        <w:t xml:space="preserve"> </w:t>
      </w:r>
      <w:proofErr w:type="spellStart"/>
      <w:r>
        <w:t>mengakses</w:t>
      </w:r>
      <w:proofErr w:type="spellEnd"/>
      <w:r>
        <w:t xml:space="preserve"> sensor </w:t>
      </w:r>
      <w:proofErr w:type="spellStart"/>
      <w:r>
        <w:t>secara</w:t>
      </w:r>
      <w:proofErr w:type="spellEnd"/>
      <w:r>
        <w:t xml:space="preserve"> </w:t>
      </w:r>
      <w:proofErr w:type="spellStart"/>
      <w:r>
        <w:rPr>
          <w:i/>
          <w:iCs/>
        </w:rPr>
        <w:t>realtime</w:t>
      </w:r>
      <w:proofErr w:type="spellEnd"/>
      <w:r>
        <w:t>/</w:t>
      </w:r>
      <w:r>
        <w:rPr>
          <w:i/>
          <w:iCs/>
        </w:rPr>
        <w:t>live</w:t>
      </w:r>
      <w:r>
        <w:t xml:space="preserve">. Data </w:t>
      </w:r>
      <w:proofErr w:type="spellStart"/>
      <w:r>
        <w:t>catatan</w:t>
      </w:r>
      <w:proofErr w:type="spellEnd"/>
      <w:r>
        <w:t xml:space="preserve"> </w:t>
      </w:r>
      <w:proofErr w:type="spellStart"/>
      <w:r>
        <w:t>rekaman</w:t>
      </w:r>
      <w:proofErr w:type="spellEnd"/>
      <w:r>
        <w:t xml:space="preserve"> sensor </w:t>
      </w:r>
      <w:proofErr w:type="spellStart"/>
      <w:r>
        <w:t>akan</w:t>
      </w:r>
      <w:proofErr w:type="spellEnd"/>
      <w:r>
        <w:t xml:space="preserve"> </w:t>
      </w:r>
      <w:proofErr w:type="spellStart"/>
      <w:r>
        <w:t>disimpan</w:t>
      </w:r>
      <w:proofErr w:type="spellEnd"/>
      <w:r>
        <w:t xml:space="preserve"> </w:t>
      </w:r>
      <w:proofErr w:type="spellStart"/>
      <w:r>
        <w:t>setiap</w:t>
      </w:r>
      <w:proofErr w:type="spellEnd"/>
      <w:r>
        <w:t xml:space="preserve"> 10 </w:t>
      </w:r>
      <w:proofErr w:type="spellStart"/>
      <w:r>
        <w:t>detik</w:t>
      </w:r>
      <w:proofErr w:type="spellEnd"/>
      <w:r>
        <w:t xml:space="preserve"> pada </w:t>
      </w:r>
      <w:r>
        <w:rPr>
          <w:i/>
          <w:iCs/>
        </w:rPr>
        <w:t xml:space="preserve">Firebase Cloud </w:t>
      </w:r>
      <w:proofErr w:type="spellStart"/>
      <w:r>
        <w:rPr>
          <w:i/>
          <w:iCs/>
        </w:rPr>
        <w:t>Firestore</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catatan</w:t>
      </w:r>
      <w:proofErr w:type="spellEnd"/>
      <w:r>
        <w:t xml:space="preserve"> </w:t>
      </w:r>
      <w:proofErr w:type="spellStart"/>
      <w:r>
        <w:t>rekaman</w:t>
      </w:r>
      <w:proofErr w:type="spellEnd"/>
      <w:r>
        <w:t xml:space="preserve"> sensor </w:t>
      </w:r>
      <w:proofErr w:type="spellStart"/>
      <w:r>
        <w:t>saat</w:t>
      </w:r>
      <w:proofErr w:type="spellEnd"/>
      <w:r>
        <w:t xml:space="preserve"> </w:t>
      </w:r>
      <w:proofErr w:type="spellStart"/>
      <w:r>
        <w:t>diperlukan</w:t>
      </w:r>
      <w:proofErr w:type="spellEnd"/>
      <w:r>
        <w:t xml:space="preserve">. </w:t>
      </w:r>
      <w:r>
        <w:rPr>
          <w:i/>
          <w:iCs/>
        </w:rPr>
        <w:t>Threshold</w:t>
      </w:r>
      <w:r>
        <w:t xml:space="preserve"> yang </w:t>
      </w:r>
      <w:proofErr w:type="spellStart"/>
      <w:r>
        <w:t>digunakan</w:t>
      </w:r>
      <w:proofErr w:type="spellEnd"/>
      <w:r>
        <w:t xml:space="preserve"> </w:t>
      </w:r>
      <w:proofErr w:type="spellStart"/>
      <w:r>
        <w:t>untuk</w:t>
      </w:r>
      <w:proofErr w:type="spellEnd"/>
      <w:r>
        <w:t xml:space="preserve"> </w:t>
      </w:r>
      <w:proofErr w:type="spellStart"/>
      <w:r>
        <w:t>membunyikan</w:t>
      </w:r>
      <w:proofErr w:type="spellEnd"/>
      <w:r>
        <w:t xml:space="preserve"> </w:t>
      </w:r>
      <w:r>
        <w:rPr>
          <w:i/>
          <w:iCs/>
        </w:rPr>
        <w:t>buzzer</w:t>
      </w:r>
      <w:r>
        <w:t xml:space="preserve"> juga </w:t>
      </w:r>
      <w:proofErr w:type="spellStart"/>
      <w:r>
        <w:t>disimpan</w:t>
      </w:r>
      <w:proofErr w:type="spellEnd"/>
      <w:r>
        <w:t xml:space="preserve"> pada </w:t>
      </w:r>
      <w:r>
        <w:rPr>
          <w:i/>
          <w:iCs/>
        </w:rPr>
        <w:t xml:space="preserve">Cloud </w:t>
      </w:r>
      <w:proofErr w:type="spellStart"/>
      <w:r>
        <w:rPr>
          <w:i/>
          <w:iCs/>
        </w:rPr>
        <w:t>Firestore</w:t>
      </w:r>
      <w:proofErr w:type="spellEnd"/>
      <w:r>
        <w:t xml:space="preserve"> dan </w:t>
      </w:r>
      <w:proofErr w:type="spellStart"/>
      <w:r>
        <w:t>dimuat</w:t>
      </w:r>
      <w:proofErr w:type="spellEnd"/>
      <w:r>
        <w:t xml:space="preserve"> </w:t>
      </w:r>
      <w:proofErr w:type="spellStart"/>
      <w:r>
        <w:t>ulang</w:t>
      </w:r>
      <w:proofErr w:type="spellEnd"/>
      <w:r>
        <w:t xml:space="preserve"> pada ESP8266 </w:t>
      </w:r>
      <w:proofErr w:type="spellStart"/>
      <w:r>
        <w:t>setiap</w:t>
      </w:r>
      <w:proofErr w:type="spellEnd"/>
      <w:r>
        <w:t xml:space="preserve"> 5 </w:t>
      </w:r>
      <w:proofErr w:type="spellStart"/>
      <w:r>
        <w:t>detik</w:t>
      </w:r>
      <w:proofErr w:type="spellEnd"/>
      <w:r>
        <w:t>.</w:t>
      </w:r>
    </w:p>
    <w:p w14:paraId="6E4EA2DA" w14:textId="5F27FAC9" w:rsidR="00F012A6" w:rsidRPr="00837AA5" w:rsidRDefault="00F012A6" w:rsidP="009019AB">
      <w:pPr>
        <w:pStyle w:val="paragraf"/>
      </w:pPr>
      <w:proofErr w:type="spellStart"/>
      <w:r>
        <w:t>Contoh</w:t>
      </w:r>
      <w:proofErr w:type="spellEnd"/>
      <w:r>
        <w:t xml:space="preserve"> </w:t>
      </w:r>
      <w:r>
        <w:rPr>
          <w:i/>
          <w:iCs/>
        </w:rPr>
        <w:t>live</w:t>
      </w:r>
      <w:r>
        <w:t xml:space="preserve"> </w:t>
      </w:r>
      <w:proofErr w:type="spellStart"/>
      <w:r>
        <w:t>rekaman</w:t>
      </w:r>
      <w:proofErr w:type="spellEnd"/>
      <w:r>
        <w:t xml:space="preserve"> sensor pada </w:t>
      </w:r>
      <w:r>
        <w:rPr>
          <w:i/>
          <w:iCs/>
        </w:rPr>
        <w:t>Firebase Realtime Database</w:t>
      </w:r>
      <w:r>
        <w:t xml:space="preserve"> </w:t>
      </w:r>
      <w:proofErr w:type="spellStart"/>
      <w:r>
        <w:t>dapat</w:t>
      </w:r>
      <w:proofErr w:type="spellEnd"/>
      <w:r>
        <w:t xml:space="preserve"> </w:t>
      </w:r>
      <w:proofErr w:type="spellStart"/>
      <w:r>
        <w:t>dilihat</w:t>
      </w:r>
      <w:proofErr w:type="spellEnd"/>
      <w:r>
        <w:t xml:space="preserve"> pada </w:t>
      </w:r>
      <w:r w:rsidR="00837AA5">
        <w:fldChar w:fldCharType="begin"/>
      </w:r>
      <w:r w:rsidR="00837AA5">
        <w:instrText xml:space="preserve"> REF _Ref186030325 \h </w:instrText>
      </w:r>
      <w:r w:rsidR="00837AA5">
        <w:fldChar w:fldCharType="separate"/>
      </w:r>
      <w:r w:rsidR="0047435D">
        <w:t xml:space="preserve">Gambar </w:t>
      </w:r>
      <w:r w:rsidR="0047435D">
        <w:rPr>
          <w:noProof/>
        </w:rPr>
        <w:t>3</w:t>
      </w:r>
      <w:r w:rsidR="0047435D">
        <w:t>.</w:t>
      </w:r>
      <w:r w:rsidR="0047435D">
        <w:rPr>
          <w:noProof/>
        </w:rPr>
        <w:t>10</w:t>
      </w:r>
      <w:r w:rsidR="00837AA5">
        <w:fldChar w:fldCharType="end"/>
      </w:r>
      <w:r>
        <w:t>.</w:t>
      </w:r>
      <w:r w:rsidR="00837AA5">
        <w:t xml:space="preserve"> </w:t>
      </w:r>
      <w:proofErr w:type="spellStart"/>
      <w:r w:rsidR="00837AA5">
        <w:t>Contoh</w:t>
      </w:r>
      <w:proofErr w:type="spellEnd"/>
      <w:r w:rsidR="00837AA5">
        <w:t xml:space="preserve"> </w:t>
      </w:r>
      <w:proofErr w:type="spellStart"/>
      <w:r w:rsidR="00837AA5">
        <w:t>catatan</w:t>
      </w:r>
      <w:proofErr w:type="spellEnd"/>
      <w:r w:rsidR="00837AA5">
        <w:t xml:space="preserve"> </w:t>
      </w:r>
      <w:proofErr w:type="spellStart"/>
      <w:r w:rsidR="00837AA5">
        <w:t>rekaman</w:t>
      </w:r>
      <w:proofErr w:type="spellEnd"/>
      <w:r w:rsidR="00837AA5">
        <w:t xml:space="preserve"> sensor pada </w:t>
      </w:r>
      <w:r w:rsidR="00837AA5">
        <w:rPr>
          <w:i/>
          <w:iCs/>
        </w:rPr>
        <w:t xml:space="preserve">Firebase Cloud </w:t>
      </w:r>
      <w:proofErr w:type="spellStart"/>
      <w:r w:rsidR="00837AA5">
        <w:rPr>
          <w:i/>
          <w:iCs/>
        </w:rPr>
        <w:t>Firestore</w:t>
      </w:r>
      <w:proofErr w:type="spellEnd"/>
      <w:r w:rsidR="00837AA5">
        <w:t xml:space="preserve"> </w:t>
      </w:r>
      <w:proofErr w:type="spellStart"/>
      <w:r w:rsidR="00837AA5">
        <w:t>dapat</w:t>
      </w:r>
      <w:proofErr w:type="spellEnd"/>
      <w:r w:rsidR="00837AA5">
        <w:t xml:space="preserve"> </w:t>
      </w:r>
      <w:proofErr w:type="spellStart"/>
      <w:r w:rsidR="00837AA5">
        <w:t>dilihat</w:t>
      </w:r>
      <w:proofErr w:type="spellEnd"/>
      <w:r w:rsidR="00837AA5">
        <w:t xml:space="preserve"> pada </w:t>
      </w:r>
      <w:r w:rsidR="00837AA5">
        <w:fldChar w:fldCharType="begin"/>
      </w:r>
      <w:r w:rsidR="00837AA5">
        <w:instrText xml:space="preserve"> REF _Ref186030353 \h </w:instrText>
      </w:r>
      <w:r w:rsidR="00837AA5">
        <w:fldChar w:fldCharType="separate"/>
      </w:r>
      <w:r w:rsidR="0047435D">
        <w:t xml:space="preserve">Gambar </w:t>
      </w:r>
      <w:r w:rsidR="0047435D">
        <w:rPr>
          <w:noProof/>
        </w:rPr>
        <w:t>3</w:t>
      </w:r>
      <w:r w:rsidR="0047435D">
        <w:t>.</w:t>
      </w:r>
      <w:r w:rsidR="0047435D">
        <w:rPr>
          <w:noProof/>
        </w:rPr>
        <w:t>11</w:t>
      </w:r>
      <w:r w:rsidR="00837AA5">
        <w:fldChar w:fldCharType="end"/>
      </w:r>
      <w:r w:rsidR="00837AA5">
        <w:t xml:space="preserve">. </w:t>
      </w:r>
      <w:proofErr w:type="spellStart"/>
      <w:r w:rsidR="00837AA5">
        <w:t>Contoh</w:t>
      </w:r>
      <w:proofErr w:type="spellEnd"/>
      <w:r w:rsidR="00837AA5">
        <w:t xml:space="preserve"> </w:t>
      </w:r>
      <w:r w:rsidR="00837AA5">
        <w:rPr>
          <w:i/>
          <w:iCs/>
        </w:rPr>
        <w:t>threshold</w:t>
      </w:r>
      <w:r w:rsidR="00837AA5">
        <w:t xml:space="preserve"> pada </w:t>
      </w:r>
      <w:r w:rsidR="00837AA5">
        <w:rPr>
          <w:i/>
          <w:iCs/>
        </w:rPr>
        <w:t xml:space="preserve">Firebase Cloud </w:t>
      </w:r>
      <w:proofErr w:type="spellStart"/>
      <w:r w:rsidR="00837AA5">
        <w:rPr>
          <w:i/>
          <w:iCs/>
        </w:rPr>
        <w:t>Firestore</w:t>
      </w:r>
      <w:proofErr w:type="spellEnd"/>
      <w:r w:rsidR="00837AA5">
        <w:t xml:space="preserve"> </w:t>
      </w:r>
      <w:proofErr w:type="spellStart"/>
      <w:r w:rsidR="00837AA5">
        <w:t>dapat</w:t>
      </w:r>
      <w:proofErr w:type="spellEnd"/>
      <w:r w:rsidR="00837AA5">
        <w:t xml:space="preserve"> </w:t>
      </w:r>
      <w:proofErr w:type="spellStart"/>
      <w:r w:rsidR="00837AA5">
        <w:t>dilihat</w:t>
      </w:r>
      <w:proofErr w:type="spellEnd"/>
      <w:r w:rsidR="00837AA5">
        <w:t xml:space="preserve"> pada </w:t>
      </w:r>
      <w:r w:rsidR="00837AA5">
        <w:fldChar w:fldCharType="begin"/>
      </w:r>
      <w:r w:rsidR="00837AA5">
        <w:instrText xml:space="preserve"> REF _Ref186030374 \h </w:instrText>
      </w:r>
      <w:r w:rsidR="00837AA5">
        <w:fldChar w:fldCharType="separate"/>
      </w:r>
      <w:r w:rsidR="0047435D">
        <w:t xml:space="preserve">Gambar </w:t>
      </w:r>
      <w:r w:rsidR="0047435D">
        <w:rPr>
          <w:noProof/>
        </w:rPr>
        <w:t>3</w:t>
      </w:r>
      <w:r w:rsidR="0047435D">
        <w:t>.</w:t>
      </w:r>
      <w:r w:rsidR="0047435D">
        <w:rPr>
          <w:noProof/>
        </w:rPr>
        <w:t>12</w:t>
      </w:r>
      <w:r w:rsidR="00837AA5">
        <w:fldChar w:fldCharType="end"/>
      </w:r>
      <w:r w:rsidR="00837AA5">
        <w:t>.</w:t>
      </w:r>
    </w:p>
    <w:p w14:paraId="6307808C" w14:textId="40CE5395" w:rsidR="00F012A6" w:rsidRDefault="00F012A6" w:rsidP="00F012A6">
      <w:pPr>
        <w:jc w:val="center"/>
      </w:pPr>
      <w:r w:rsidRPr="00F012A6">
        <w:rPr>
          <w:noProof/>
        </w:rPr>
        <w:drawing>
          <wp:inline distT="0" distB="0" distL="0" distR="0" wp14:anchorId="46695318" wp14:editId="32CD6CF1">
            <wp:extent cx="5039995" cy="2415540"/>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415540"/>
                    </a:xfrm>
                    <a:prstGeom prst="rect">
                      <a:avLst/>
                    </a:prstGeom>
                  </pic:spPr>
                </pic:pic>
              </a:graphicData>
            </a:graphic>
          </wp:inline>
        </w:drawing>
      </w:r>
    </w:p>
    <w:p w14:paraId="4894AE72" w14:textId="48F39E61" w:rsidR="00F012A6" w:rsidRPr="00837AA5" w:rsidRDefault="00F012A6" w:rsidP="00F012A6">
      <w:pPr>
        <w:pStyle w:val="Caption"/>
        <w:rPr>
          <w:i/>
          <w:iCs/>
        </w:rPr>
      </w:pPr>
      <w:bookmarkStart w:id="28" w:name="_Ref186030325"/>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16</w:t>
      </w:r>
      <w:r w:rsidR="003E33A8">
        <w:fldChar w:fldCharType="end"/>
      </w:r>
      <w:bookmarkEnd w:id="28"/>
      <w:r>
        <w:t xml:space="preserve"> </w:t>
      </w:r>
      <w:r w:rsidR="00837AA5">
        <w:rPr>
          <w:i/>
          <w:iCs/>
        </w:rPr>
        <w:t xml:space="preserve">Live </w:t>
      </w:r>
      <w:proofErr w:type="spellStart"/>
      <w:r w:rsidR="00837AA5">
        <w:t>Rekaman</w:t>
      </w:r>
      <w:proofErr w:type="spellEnd"/>
      <w:r w:rsidR="00837AA5">
        <w:t xml:space="preserve"> Sensor pada</w:t>
      </w:r>
      <w:r w:rsidR="00837AA5">
        <w:rPr>
          <w:i/>
          <w:iCs/>
        </w:rPr>
        <w:t xml:space="preserve"> Realtime Database</w:t>
      </w:r>
    </w:p>
    <w:p w14:paraId="7AAE5441" w14:textId="0CE341BE" w:rsidR="00F012A6" w:rsidRDefault="00F012A6" w:rsidP="009019AB">
      <w:pPr>
        <w:pStyle w:val="paragraf"/>
      </w:pPr>
    </w:p>
    <w:p w14:paraId="055DE0E1" w14:textId="357E3963" w:rsidR="00F012A6" w:rsidRDefault="00837AA5" w:rsidP="00837AA5">
      <w:pPr>
        <w:jc w:val="center"/>
      </w:pPr>
      <w:r w:rsidRPr="00837AA5">
        <w:rPr>
          <w:noProof/>
        </w:rPr>
        <w:lastRenderedPageBreak/>
        <w:drawing>
          <wp:inline distT="0" distB="0" distL="0" distR="0" wp14:anchorId="466C4808" wp14:editId="1ADE6F30">
            <wp:extent cx="5039995" cy="2415540"/>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415540"/>
                    </a:xfrm>
                    <a:prstGeom prst="rect">
                      <a:avLst/>
                    </a:prstGeom>
                  </pic:spPr>
                </pic:pic>
              </a:graphicData>
            </a:graphic>
          </wp:inline>
        </w:drawing>
      </w:r>
    </w:p>
    <w:p w14:paraId="068C5044" w14:textId="06DC0E79" w:rsidR="00F012A6" w:rsidRPr="00837AA5" w:rsidRDefault="00837AA5" w:rsidP="00837AA5">
      <w:pPr>
        <w:pStyle w:val="Caption"/>
        <w:rPr>
          <w:i/>
          <w:iCs/>
        </w:rPr>
      </w:pPr>
      <w:bookmarkStart w:id="29" w:name="_Ref186030353"/>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17</w:t>
      </w:r>
      <w:r w:rsidR="003E33A8">
        <w:fldChar w:fldCharType="end"/>
      </w:r>
      <w:bookmarkEnd w:id="29"/>
      <w:r>
        <w:t xml:space="preserve"> </w:t>
      </w:r>
      <w:proofErr w:type="spellStart"/>
      <w:r>
        <w:t>Catatan</w:t>
      </w:r>
      <w:proofErr w:type="spellEnd"/>
      <w:r>
        <w:t xml:space="preserve"> </w:t>
      </w:r>
      <w:proofErr w:type="spellStart"/>
      <w:r>
        <w:t>Rekaman</w:t>
      </w:r>
      <w:proofErr w:type="spellEnd"/>
      <w:r>
        <w:t xml:space="preserve"> Sensor pada </w:t>
      </w:r>
      <w:r>
        <w:rPr>
          <w:i/>
          <w:iCs/>
        </w:rPr>
        <w:t xml:space="preserve">Cloud </w:t>
      </w:r>
      <w:proofErr w:type="spellStart"/>
      <w:r>
        <w:rPr>
          <w:i/>
          <w:iCs/>
        </w:rPr>
        <w:t>Firestore</w:t>
      </w:r>
      <w:proofErr w:type="spellEnd"/>
    </w:p>
    <w:p w14:paraId="0636050E" w14:textId="708D26B4" w:rsidR="00837AA5" w:rsidRDefault="00837AA5" w:rsidP="009019AB">
      <w:pPr>
        <w:pStyle w:val="paragraf"/>
      </w:pPr>
    </w:p>
    <w:p w14:paraId="7212AAF8" w14:textId="0E64AA8D" w:rsidR="00837AA5" w:rsidRDefault="00837AA5" w:rsidP="00837AA5">
      <w:pPr>
        <w:jc w:val="center"/>
      </w:pPr>
      <w:r w:rsidRPr="00837AA5">
        <w:rPr>
          <w:noProof/>
        </w:rPr>
        <w:drawing>
          <wp:inline distT="0" distB="0" distL="0" distR="0" wp14:anchorId="46EF9D24" wp14:editId="217B9571">
            <wp:extent cx="5039995" cy="241554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415540"/>
                    </a:xfrm>
                    <a:prstGeom prst="rect">
                      <a:avLst/>
                    </a:prstGeom>
                  </pic:spPr>
                </pic:pic>
              </a:graphicData>
            </a:graphic>
          </wp:inline>
        </w:drawing>
      </w:r>
    </w:p>
    <w:p w14:paraId="1F89479D" w14:textId="7A92E81C" w:rsidR="00837AA5" w:rsidRPr="00837AA5" w:rsidRDefault="00837AA5" w:rsidP="00837AA5">
      <w:pPr>
        <w:pStyle w:val="Caption"/>
        <w:rPr>
          <w:i/>
          <w:iCs/>
        </w:rPr>
      </w:pPr>
      <w:bookmarkStart w:id="30" w:name="_Ref186030374"/>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18</w:t>
      </w:r>
      <w:r w:rsidR="003E33A8">
        <w:fldChar w:fldCharType="end"/>
      </w:r>
      <w:bookmarkEnd w:id="30"/>
      <w:r>
        <w:t xml:space="preserve"> </w:t>
      </w:r>
      <w:r>
        <w:rPr>
          <w:i/>
          <w:iCs/>
        </w:rPr>
        <w:t>Threshold</w:t>
      </w:r>
      <w:r>
        <w:t xml:space="preserve"> pada </w:t>
      </w:r>
      <w:r>
        <w:rPr>
          <w:i/>
          <w:iCs/>
        </w:rPr>
        <w:t xml:space="preserve">Cloud </w:t>
      </w:r>
      <w:proofErr w:type="spellStart"/>
      <w:r>
        <w:rPr>
          <w:i/>
          <w:iCs/>
        </w:rPr>
        <w:t>Firestore</w:t>
      </w:r>
      <w:proofErr w:type="spellEnd"/>
    </w:p>
    <w:p w14:paraId="5C88C4ED" w14:textId="77777777" w:rsidR="00837AA5" w:rsidRPr="00F012A6" w:rsidRDefault="00837AA5" w:rsidP="009019AB">
      <w:pPr>
        <w:pStyle w:val="paragraf"/>
      </w:pPr>
    </w:p>
    <w:p w14:paraId="1547DA65" w14:textId="598C8658" w:rsidR="009019AB" w:rsidRDefault="009019AB" w:rsidP="009019AB">
      <w:pPr>
        <w:pStyle w:val="Heading3"/>
        <w:ind w:left="540"/>
      </w:pPr>
      <w:r>
        <w:t xml:space="preserve">Pembangunan </w:t>
      </w:r>
      <w:proofErr w:type="spellStart"/>
      <w:r>
        <w:t>Aplikasi</w:t>
      </w:r>
      <w:proofErr w:type="spellEnd"/>
      <w:r>
        <w:t xml:space="preserve"> </w:t>
      </w:r>
      <w:proofErr w:type="spellStart"/>
      <w:r>
        <w:t>Berbasis</w:t>
      </w:r>
      <w:proofErr w:type="spellEnd"/>
      <w:r>
        <w:t xml:space="preserve"> Web</w:t>
      </w:r>
    </w:p>
    <w:p w14:paraId="7F0AC298" w14:textId="0671E886" w:rsidR="00721683" w:rsidRDefault="00EA483B" w:rsidP="00721683">
      <w:pPr>
        <w:pStyle w:val="paragraf"/>
      </w:pPr>
      <w:proofErr w:type="spellStart"/>
      <w:r>
        <w:t>Aplikasi</w:t>
      </w:r>
      <w:proofErr w:type="spellEnd"/>
      <w:r>
        <w:t xml:space="preserve"> </w:t>
      </w:r>
      <w:proofErr w:type="spellStart"/>
      <w:r>
        <w:t>berbasis</w:t>
      </w:r>
      <w:proofErr w:type="spellEnd"/>
      <w:r>
        <w:t xml:space="preserve"> web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hasil</w:t>
      </w:r>
      <w:proofErr w:type="spellEnd"/>
      <w:r>
        <w:t xml:space="preserve"> </w:t>
      </w:r>
      <w:proofErr w:type="spellStart"/>
      <w:r>
        <w:t>pengukuran</w:t>
      </w:r>
      <w:proofErr w:type="spellEnd"/>
      <w:r>
        <w:t xml:space="preserve"> </w:t>
      </w:r>
      <w:proofErr w:type="spellStart"/>
      <w:r>
        <w:t>dari</w:t>
      </w:r>
      <w:proofErr w:type="spellEnd"/>
      <w:r>
        <w:t xml:space="preserve"> sensor DHT, </w:t>
      </w:r>
      <w:proofErr w:type="spellStart"/>
      <w:r>
        <w:t>melihat</w:t>
      </w:r>
      <w:proofErr w:type="spellEnd"/>
      <w:r>
        <w:t xml:space="preserve"> </w:t>
      </w:r>
      <w:proofErr w:type="spellStart"/>
      <w:r>
        <w:t>catatan</w:t>
      </w:r>
      <w:proofErr w:type="spellEnd"/>
      <w:r>
        <w:t xml:space="preserve"> </w:t>
      </w:r>
      <w:proofErr w:type="spellStart"/>
      <w:r>
        <w:t>pengukuran</w:t>
      </w:r>
      <w:proofErr w:type="spellEnd"/>
      <w:r>
        <w:t xml:space="preserve"> </w:t>
      </w:r>
      <w:proofErr w:type="spellStart"/>
      <w:r>
        <w:t>lalu</w:t>
      </w:r>
      <w:proofErr w:type="spellEnd"/>
      <w:r>
        <w:t xml:space="preserve"> sensor, dan </w:t>
      </w:r>
      <w:proofErr w:type="spellStart"/>
      <w:r>
        <w:t>menyetel</w:t>
      </w:r>
      <w:proofErr w:type="spellEnd"/>
      <w:r>
        <w:t xml:space="preserve"> </w:t>
      </w:r>
      <w:r>
        <w:rPr>
          <w:i/>
          <w:iCs/>
        </w:rPr>
        <w:t>threshold</w:t>
      </w:r>
      <w:r>
        <w:t xml:space="preserve"> yang </w:t>
      </w:r>
      <w:proofErr w:type="spellStart"/>
      <w:r>
        <w:t>digunakan</w:t>
      </w:r>
      <w:proofErr w:type="spellEnd"/>
      <w:r>
        <w:t xml:space="preserve"> sensor </w:t>
      </w:r>
      <w:proofErr w:type="spellStart"/>
      <w:r>
        <w:t>untuk</w:t>
      </w:r>
      <w:proofErr w:type="spellEnd"/>
      <w:r>
        <w:t xml:space="preserve"> </w:t>
      </w:r>
      <w:proofErr w:type="spellStart"/>
      <w:r>
        <w:t>mengetahui</w:t>
      </w:r>
      <w:proofErr w:type="spellEnd"/>
      <w:r>
        <w:t xml:space="preserve"> </w:t>
      </w:r>
      <w:proofErr w:type="spellStart"/>
      <w:r>
        <w:t>kapan</w:t>
      </w:r>
      <w:proofErr w:type="spellEnd"/>
      <w:r>
        <w:t xml:space="preserve"> </w:t>
      </w:r>
      <w:proofErr w:type="spellStart"/>
      <w:r>
        <w:t>untuk</w:t>
      </w:r>
      <w:proofErr w:type="spellEnd"/>
      <w:r>
        <w:t xml:space="preserve"> </w:t>
      </w:r>
      <w:proofErr w:type="spellStart"/>
      <w:r>
        <w:t>berbunyi</w:t>
      </w:r>
      <w:proofErr w:type="spellEnd"/>
      <w:r>
        <w:t xml:space="preserve">. </w:t>
      </w:r>
      <w:proofErr w:type="spellStart"/>
      <w:r w:rsidR="00721683">
        <w:t>Aplikasi</w:t>
      </w:r>
      <w:proofErr w:type="spellEnd"/>
      <w:r w:rsidR="00721683">
        <w:t xml:space="preserve"> </w:t>
      </w:r>
      <w:proofErr w:type="spellStart"/>
      <w:r w:rsidR="00721683">
        <w:t>berbasis</w:t>
      </w:r>
      <w:proofErr w:type="spellEnd"/>
      <w:r w:rsidR="00721683">
        <w:t xml:space="preserve"> web </w:t>
      </w:r>
      <w:proofErr w:type="spellStart"/>
      <w:r w:rsidR="00721683">
        <w:t>bekerja</w:t>
      </w:r>
      <w:proofErr w:type="spellEnd"/>
      <w:r w:rsidR="00721683">
        <w:t xml:space="preserve"> </w:t>
      </w:r>
      <w:proofErr w:type="spellStart"/>
      <w:r w:rsidR="00721683">
        <w:t>dengan</w:t>
      </w:r>
      <w:proofErr w:type="spellEnd"/>
      <w:r w:rsidR="00721683">
        <w:t xml:space="preserve"> </w:t>
      </w:r>
      <w:proofErr w:type="spellStart"/>
      <w:r w:rsidR="00721683">
        <w:t>mengolah</w:t>
      </w:r>
      <w:proofErr w:type="spellEnd"/>
      <w:r w:rsidR="00721683">
        <w:t xml:space="preserve"> dan </w:t>
      </w:r>
      <w:proofErr w:type="spellStart"/>
      <w:r w:rsidR="00721683">
        <w:t>menampilkan</w:t>
      </w:r>
      <w:proofErr w:type="spellEnd"/>
      <w:r w:rsidR="00721683">
        <w:t xml:space="preserve"> data yang </w:t>
      </w:r>
      <w:proofErr w:type="spellStart"/>
      <w:r w:rsidR="00721683">
        <w:t>tersimpan</w:t>
      </w:r>
      <w:proofErr w:type="spellEnd"/>
      <w:r w:rsidR="00721683">
        <w:t xml:space="preserve"> pada </w:t>
      </w:r>
      <w:r w:rsidR="00721683" w:rsidRPr="00721683">
        <w:t>database</w:t>
      </w:r>
      <w:r w:rsidR="00721683">
        <w:t xml:space="preserve"> </w:t>
      </w:r>
      <w:r w:rsidR="00721683">
        <w:rPr>
          <w:i/>
          <w:iCs/>
        </w:rPr>
        <w:t xml:space="preserve">Firebase </w:t>
      </w:r>
      <w:proofErr w:type="spellStart"/>
      <w:r w:rsidR="00721683">
        <w:t>saat</w:t>
      </w:r>
      <w:proofErr w:type="spellEnd"/>
      <w:r w:rsidR="00721683">
        <w:t xml:space="preserve"> </w:t>
      </w:r>
      <w:proofErr w:type="spellStart"/>
      <w:r w:rsidR="00721683">
        <w:t>pengguna</w:t>
      </w:r>
      <w:proofErr w:type="spellEnd"/>
      <w:r w:rsidR="00721683">
        <w:t xml:space="preserve"> </w:t>
      </w:r>
      <w:proofErr w:type="spellStart"/>
      <w:r w:rsidR="00721683">
        <w:t>mengakses</w:t>
      </w:r>
      <w:proofErr w:type="spellEnd"/>
      <w:r w:rsidR="00721683">
        <w:t xml:space="preserve"> </w:t>
      </w:r>
      <w:proofErr w:type="spellStart"/>
      <w:r w:rsidR="00721683">
        <w:t>aplikasi</w:t>
      </w:r>
      <w:proofErr w:type="spellEnd"/>
      <w:r w:rsidR="00F715C7">
        <w:t xml:space="preserve"> pada </w:t>
      </w:r>
      <w:proofErr w:type="spellStart"/>
      <w:r w:rsidR="00F715C7" w:rsidRPr="00F715C7">
        <w:t>Github</w:t>
      </w:r>
      <w:proofErr w:type="spellEnd"/>
      <w:r w:rsidR="00F715C7">
        <w:t xml:space="preserve"> Pages </w:t>
      </w:r>
      <w:proofErr w:type="spellStart"/>
      <w:r w:rsidR="00F715C7">
        <w:t>lewat</w:t>
      </w:r>
      <w:proofErr w:type="spellEnd"/>
      <w:r w:rsidR="00F715C7">
        <w:t xml:space="preserve"> URL </w:t>
      </w:r>
      <w:hyperlink r:id="rId24" w:history="1">
        <w:r w:rsidR="00F715C7" w:rsidRPr="008D05FC">
          <w:rPr>
            <w:rStyle w:val="Hyperlink"/>
          </w:rPr>
          <w:t>https://roberika.github.io/iot-gui/</w:t>
        </w:r>
      </w:hyperlink>
      <w:r w:rsidR="00721683">
        <w:t>.</w:t>
      </w:r>
      <w:r w:rsidR="00721683">
        <w:rPr>
          <w:i/>
          <w:iCs/>
        </w:rPr>
        <w:t xml:space="preserve"> </w:t>
      </w:r>
      <w:proofErr w:type="spellStart"/>
      <w:r w:rsidR="00721683" w:rsidRPr="00721683">
        <w:t>Aplikasi</w:t>
      </w:r>
      <w:proofErr w:type="spellEnd"/>
      <w:r w:rsidR="00721683">
        <w:t xml:space="preserve"> </w:t>
      </w:r>
      <w:proofErr w:type="spellStart"/>
      <w:r w:rsidR="00721683">
        <w:t>berbasis</w:t>
      </w:r>
      <w:proofErr w:type="spellEnd"/>
      <w:r w:rsidR="00721683">
        <w:t xml:space="preserve"> web </w:t>
      </w:r>
      <w:proofErr w:type="spellStart"/>
      <w:r w:rsidR="00721683">
        <w:t>dibangun</w:t>
      </w:r>
      <w:proofErr w:type="spellEnd"/>
      <w:r w:rsidR="00721683">
        <w:t xml:space="preserve"> </w:t>
      </w:r>
      <w:proofErr w:type="spellStart"/>
      <w:r w:rsidR="00721683">
        <w:t>dengan</w:t>
      </w:r>
      <w:proofErr w:type="spellEnd"/>
      <w:r w:rsidR="00721683">
        <w:t xml:space="preserve"> </w:t>
      </w:r>
      <w:r w:rsidR="00721683">
        <w:rPr>
          <w:i/>
          <w:iCs/>
        </w:rPr>
        <w:t xml:space="preserve">framework </w:t>
      </w:r>
      <w:r w:rsidR="00721683">
        <w:t xml:space="preserve">JavaScript, ReactJS, </w:t>
      </w:r>
      <w:r w:rsidR="00721683">
        <w:rPr>
          <w:i/>
          <w:iCs/>
        </w:rPr>
        <w:t xml:space="preserve">framework </w:t>
      </w:r>
      <w:r w:rsidR="00721683">
        <w:t xml:space="preserve">CSS, Tailwind, dan </w:t>
      </w:r>
      <w:r w:rsidR="00721683">
        <w:rPr>
          <w:i/>
          <w:iCs/>
        </w:rPr>
        <w:t xml:space="preserve">build tool </w:t>
      </w:r>
      <w:proofErr w:type="spellStart"/>
      <w:r w:rsidR="00721683">
        <w:t>Vite</w:t>
      </w:r>
      <w:proofErr w:type="spellEnd"/>
      <w:r w:rsidR="00721683">
        <w:t>.</w:t>
      </w:r>
    </w:p>
    <w:p w14:paraId="5AF212ED" w14:textId="1F7A071B" w:rsidR="00EA483B" w:rsidRPr="00EA483B" w:rsidRDefault="00EA483B" w:rsidP="00721683">
      <w:pPr>
        <w:pStyle w:val="paragraf"/>
      </w:pPr>
      <w:r>
        <w:t xml:space="preserve">Halaman </w:t>
      </w:r>
      <w:r>
        <w:rPr>
          <w:i/>
          <w:iCs/>
        </w:rPr>
        <w:t>Live Monitoring</w:t>
      </w:r>
      <w:r>
        <w:t xml:space="preserve"> </w:t>
      </w:r>
      <w:proofErr w:type="spellStart"/>
      <w:r>
        <w:t>menampilkan</w:t>
      </w:r>
      <w:proofErr w:type="spellEnd"/>
      <w:r>
        <w:t xml:space="preserve"> </w:t>
      </w:r>
      <w:proofErr w:type="spellStart"/>
      <w:r>
        <w:t>apakah</w:t>
      </w:r>
      <w:proofErr w:type="spellEnd"/>
      <w:r>
        <w:t xml:space="preserve"> </w:t>
      </w:r>
      <w:proofErr w:type="spellStart"/>
      <w:r>
        <w:t>kelembaban</w:t>
      </w:r>
      <w:proofErr w:type="spellEnd"/>
      <w:r>
        <w:t xml:space="preserve"> dan </w:t>
      </w:r>
      <w:proofErr w:type="spellStart"/>
      <w:r>
        <w:t>suhu</w:t>
      </w:r>
      <w:proofErr w:type="spellEnd"/>
      <w:r>
        <w:t xml:space="preserve"> pada sensor </w:t>
      </w:r>
      <w:proofErr w:type="spellStart"/>
      <w:r>
        <w:t>melewati</w:t>
      </w:r>
      <w:proofErr w:type="spellEnd"/>
      <w:r>
        <w:t xml:space="preserve"> </w:t>
      </w:r>
      <w:r>
        <w:rPr>
          <w:i/>
          <w:iCs/>
        </w:rPr>
        <w:t>threshold</w:t>
      </w:r>
      <w:r>
        <w:t xml:space="preserve">, </w:t>
      </w:r>
      <w:proofErr w:type="spellStart"/>
      <w:r>
        <w:t>nilai</w:t>
      </w:r>
      <w:proofErr w:type="spellEnd"/>
      <w:r>
        <w:t xml:space="preserve"> </w:t>
      </w:r>
      <w:proofErr w:type="spellStart"/>
      <w:r>
        <w:rPr>
          <w:i/>
          <w:iCs/>
        </w:rPr>
        <w:t>realtime</w:t>
      </w:r>
      <w:proofErr w:type="spellEnd"/>
      <w:r>
        <w:t xml:space="preserve"> </w:t>
      </w:r>
      <w:proofErr w:type="spellStart"/>
      <w:r>
        <w:t>dari</w:t>
      </w:r>
      <w:proofErr w:type="spellEnd"/>
      <w:r>
        <w:t xml:space="preserve"> </w:t>
      </w:r>
      <w:proofErr w:type="spellStart"/>
      <w:r>
        <w:t>kelembaban</w:t>
      </w:r>
      <w:proofErr w:type="spellEnd"/>
      <w:r>
        <w:t xml:space="preserve"> dan </w:t>
      </w:r>
      <w:proofErr w:type="spellStart"/>
      <w:r>
        <w:t>suhu</w:t>
      </w:r>
      <w:proofErr w:type="spellEnd"/>
      <w:r>
        <w:t xml:space="preserve">, dan </w:t>
      </w:r>
      <w:proofErr w:type="spellStart"/>
      <w:r>
        <w:t>grafik</w:t>
      </w:r>
      <w:proofErr w:type="spellEnd"/>
      <w:r>
        <w:t xml:space="preserve"> </w:t>
      </w:r>
      <w:proofErr w:type="spellStart"/>
      <w:r>
        <w:t>berisi</w:t>
      </w:r>
      <w:proofErr w:type="spellEnd"/>
      <w:r>
        <w:t xml:space="preserve"> 10 </w:t>
      </w:r>
      <w:proofErr w:type="spellStart"/>
      <w:r>
        <w:t>catatan</w:t>
      </w:r>
      <w:proofErr w:type="spellEnd"/>
      <w:r>
        <w:t xml:space="preserve"> </w:t>
      </w:r>
      <w:proofErr w:type="spellStart"/>
      <w:r>
        <w:t>terakhir</w:t>
      </w:r>
      <w:proofErr w:type="spellEnd"/>
      <w:r>
        <w:t xml:space="preserve"> </w:t>
      </w:r>
      <w:proofErr w:type="spellStart"/>
      <w:r>
        <w:t>dalam</w:t>
      </w:r>
      <w:proofErr w:type="spellEnd"/>
      <w:r>
        <w:t xml:space="preserve"> </w:t>
      </w:r>
      <w:proofErr w:type="spellStart"/>
      <w:r>
        <w:t>jeda</w:t>
      </w:r>
      <w:proofErr w:type="spellEnd"/>
      <w:r>
        <w:t xml:space="preserve"> 1 </w:t>
      </w:r>
      <w:proofErr w:type="spellStart"/>
      <w:r>
        <w:t>menit</w:t>
      </w:r>
      <w:proofErr w:type="spellEnd"/>
      <w:r>
        <w:t xml:space="preserve"> </w:t>
      </w:r>
      <w:proofErr w:type="spellStart"/>
      <w:r>
        <w:t>untuk</w:t>
      </w:r>
      <w:proofErr w:type="spellEnd"/>
      <w:r>
        <w:t xml:space="preserve"> </w:t>
      </w:r>
      <w:proofErr w:type="spellStart"/>
      <w:r>
        <w:t>setiap</w:t>
      </w:r>
      <w:proofErr w:type="spellEnd"/>
      <w:r>
        <w:t xml:space="preserve"> sensor DHT11. </w:t>
      </w:r>
      <w:proofErr w:type="spellStart"/>
      <w:r>
        <w:t>Tampilan</w:t>
      </w:r>
      <w:proofErr w:type="spellEnd"/>
      <w:r>
        <w:t xml:space="preserve"> </w:t>
      </w:r>
      <w:proofErr w:type="spellStart"/>
      <w:r>
        <w:t>halaman</w:t>
      </w:r>
      <w:proofErr w:type="spellEnd"/>
      <w:r>
        <w:t xml:space="preserve"> </w:t>
      </w:r>
      <w:r>
        <w:rPr>
          <w:i/>
          <w:iCs/>
        </w:rPr>
        <w:t>Live Monitoring</w:t>
      </w:r>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_Ref186035674 \h </w:instrText>
      </w:r>
      <w:r>
        <w:fldChar w:fldCharType="separate"/>
      </w:r>
      <w:r>
        <w:t xml:space="preserve">Gambar </w:t>
      </w:r>
      <w:r>
        <w:rPr>
          <w:noProof/>
        </w:rPr>
        <w:t>3</w:t>
      </w:r>
      <w:r>
        <w:t>.</w:t>
      </w:r>
      <w:r>
        <w:rPr>
          <w:noProof/>
        </w:rPr>
        <w:t>19</w:t>
      </w:r>
      <w:r>
        <w:fldChar w:fldCharType="end"/>
      </w:r>
      <w:r>
        <w:t>.</w:t>
      </w:r>
    </w:p>
    <w:p w14:paraId="5E56C85E" w14:textId="26E3D6BD" w:rsidR="00EA483B" w:rsidRDefault="00C827A4" w:rsidP="00EA483B">
      <w:pPr>
        <w:jc w:val="center"/>
      </w:pPr>
      <w:r>
        <w:t xml:space="preserve">   </w:t>
      </w:r>
      <w:r w:rsidRPr="00C827A4">
        <w:rPr>
          <w:noProof/>
        </w:rPr>
        <w:drawing>
          <wp:inline distT="0" distB="0" distL="0" distR="0" wp14:anchorId="0DB1E34F" wp14:editId="77A05DA4">
            <wp:extent cx="5039995" cy="2415540"/>
            <wp:effectExtent l="0" t="0" r="825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415540"/>
                    </a:xfrm>
                    <a:prstGeom prst="rect">
                      <a:avLst/>
                    </a:prstGeom>
                  </pic:spPr>
                </pic:pic>
              </a:graphicData>
            </a:graphic>
          </wp:inline>
        </w:drawing>
      </w:r>
    </w:p>
    <w:p w14:paraId="502C4BFA" w14:textId="41B4234A" w:rsidR="00EA483B" w:rsidRPr="00EA483B" w:rsidRDefault="00EA483B" w:rsidP="00EA483B">
      <w:pPr>
        <w:pStyle w:val="Caption"/>
      </w:pPr>
      <w:bookmarkStart w:id="31" w:name="_Ref186035674"/>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19</w:t>
      </w:r>
      <w:r w:rsidR="003E33A8">
        <w:fldChar w:fldCharType="end"/>
      </w:r>
      <w:bookmarkEnd w:id="31"/>
      <w:r>
        <w:t xml:space="preserve"> Halaman </w:t>
      </w:r>
      <w:r>
        <w:rPr>
          <w:i/>
          <w:iCs/>
        </w:rPr>
        <w:t>Live Monitoring</w:t>
      </w:r>
    </w:p>
    <w:p w14:paraId="107B8C2C" w14:textId="6EBD2B81" w:rsidR="00EA483B" w:rsidRDefault="00EA483B" w:rsidP="00721683">
      <w:pPr>
        <w:pStyle w:val="paragraf"/>
      </w:pPr>
    </w:p>
    <w:p w14:paraId="6A3AE48E" w14:textId="43DB8A96" w:rsidR="00EA483B" w:rsidRPr="00EA483B" w:rsidRDefault="00EA483B" w:rsidP="00721683">
      <w:pPr>
        <w:pStyle w:val="paragraf"/>
      </w:pPr>
      <w:r>
        <w:t xml:space="preserve">Halaman </w:t>
      </w:r>
      <w:r>
        <w:rPr>
          <w:i/>
          <w:iCs/>
        </w:rPr>
        <w:t>Records</w:t>
      </w:r>
      <w:r>
        <w:t xml:space="preserve"> </w:t>
      </w:r>
      <w:proofErr w:type="spellStart"/>
      <w:r>
        <w:t>berisi</w:t>
      </w:r>
      <w:proofErr w:type="spellEnd"/>
      <w:r>
        <w:t xml:space="preserve"> </w:t>
      </w:r>
      <w:proofErr w:type="spellStart"/>
      <w:r>
        <w:t>catatan</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ditampilkan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tabel</w:t>
      </w:r>
      <w:proofErr w:type="spellEnd"/>
      <w:r>
        <w:t xml:space="preserve"> yang </w:t>
      </w:r>
      <w:proofErr w:type="spellStart"/>
      <w:r>
        <w:t>dapat</w:t>
      </w:r>
      <w:proofErr w:type="spellEnd"/>
      <w:r>
        <w:t xml:space="preserve"> </w:t>
      </w:r>
      <w:proofErr w:type="spellStart"/>
      <w:r>
        <w:t>disetel</w:t>
      </w:r>
      <w:proofErr w:type="spellEnd"/>
      <w:r>
        <w:t xml:space="preserve"> </w:t>
      </w:r>
      <w:proofErr w:type="spellStart"/>
      <w:r>
        <w:t>untuk</w:t>
      </w:r>
      <w:proofErr w:type="spellEnd"/>
      <w:r>
        <w:t xml:space="preserve"> </w:t>
      </w:r>
      <w:proofErr w:type="spellStart"/>
      <w:r>
        <w:t>memuat</w:t>
      </w:r>
      <w:proofErr w:type="spellEnd"/>
      <w:r>
        <w:t xml:space="preserve"> </w:t>
      </w:r>
      <w:proofErr w:type="spellStart"/>
      <w:r>
        <w:t>rekaman</w:t>
      </w:r>
      <w:proofErr w:type="spellEnd"/>
      <w:r>
        <w:t xml:space="preserve"> </w:t>
      </w:r>
      <w:proofErr w:type="spellStart"/>
      <w:r>
        <w:t>dari</w:t>
      </w:r>
      <w:proofErr w:type="spellEnd"/>
      <w:r>
        <w:t xml:space="preserve"> dan </w:t>
      </w:r>
      <w:proofErr w:type="spellStart"/>
      <w:r>
        <w:t>sampai</w:t>
      </w:r>
      <w:proofErr w:type="spellEnd"/>
      <w:r>
        <w:t xml:space="preserve"> </w:t>
      </w:r>
      <w:proofErr w:type="spellStart"/>
      <w:r>
        <w:t>tanggal</w:t>
      </w:r>
      <w:proofErr w:type="spellEnd"/>
      <w:r>
        <w:t xml:space="preserve"> </w:t>
      </w:r>
      <w:proofErr w:type="spellStart"/>
      <w:r>
        <w:t>berapa</w:t>
      </w:r>
      <w:proofErr w:type="spellEnd"/>
      <w:r>
        <w:t xml:space="preserve">. Halaman </w:t>
      </w:r>
      <w:r>
        <w:rPr>
          <w:i/>
          <w:iCs/>
        </w:rPr>
        <w:t>Records</w:t>
      </w:r>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_Ref186035817 \h </w:instrText>
      </w:r>
      <w:r>
        <w:fldChar w:fldCharType="separate"/>
      </w:r>
      <w:r>
        <w:t xml:space="preserve">Gambar </w:t>
      </w:r>
      <w:r>
        <w:rPr>
          <w:noProof/>
        </w:rPr>
        <w:t>3</w:t>
      </w:r>
      <w:r>
        <w:t>.</w:t>
      </w:r>
      <w:r>
        <w:rPr>
          <w:noProof/>
        </w:rPr>
        <w:t>20</w:t>
      </w:r>
      <w:r>
        <w:fldChar w:fldCharType="end"/>
      </w:r>
      <w:r>
        <w:t>.</w:t>
      </w:r>
    </w:p>
    <w:p w14:paraId="070E1BDC" w14:textId="46DA1C51" w:rsidR="00EA483B" w:rsidRDefault="00EA483B" w:rsidP="00EA483B">
      <w:pPr>
        <w:jc w:val="center"/>
      </w:pPr>
      <w:r w:rsidRPr="00EA483B">
        <w:rPr>
          <w:noProof/>
        </w:rPr>
        <w:lastRenderedPageBreak/>
        <w:drawing>
          <wp:inline distT="0" distB="0" distL="0" distR="0" wp14:anchorId="387D25AB" wp14:editId="0674F981">
            <wp:extent cx="5039995" cy="241554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415540"/>
                    </a:xfrm>
                    <a:prstGeom prst="rect">
                      <a:avLst/>
                    </a:prstGeom>
                  </pic:spPr>
                </pic:pic>
              </a:graphicData>
            </a:graphic>
          </wp:inline>
        </w:drawing>
      </w:r>
    </w:p>
    <w:p w14:paraId="16528715" w14:textId="42D3EA76" w:rsidR="00EA483B" w:rsidRPr="00EA483B" w:rsidRDefault="00EA483B" w:rsidP="00EA483B">
      <w:pPr>
        <w:pStyle w:val="Caption"/>
        <w:rPr>
          <w:i/>
          <w:iCs/>
        </w:rPr>
      </w:pPr>
      <w:bookmarkStart w:id="32" w:name="_Ref186035817"/>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20</w:t>
      </w:r>
      <w:r w:rsidR="003E33A8">
        <w:fldChar w:fldCharType="end"/>
      </w:r>
      <w:bookmarkEnd w:id="32"/>
      <w:r>
        <w:t xml:space="preserve"> Halaman </w:t>
      </w:r>
      <w:r>
        <w:rPr>
          <w:i/>
          <w:iCs/>
        </w:rPr>
        <w:t>Records</w:t>
      </w:r>
    </w:p>
    <w:p w14:paraId="7ADB2ACF" w14:textId="58606A0B" w:rsidR="00EA483B" w:rsidRDefault="00EA483B" w:rsidP="00721683">
      <w:pPr>
        <w:pStyle w:val="paragraf"/>
      </w:pPr>
    </w:p>
    <w:p w14:paraId="05D101C4" w14:textId="1C353830" w:rsidR="00EA483B" w:rsidRDefault="00EA483B" w:rsidP="00721683">
      <w:pPr>
        <w:pStyle w:val="paragraf"/>
      </w:pPr>
      <w:r>
        <w:t xml:space="preserve">Halaman </w:t>
      </w:r>
      <w:r>
        <w:rPr>
          <w:i/>
          <w:iCs/>
        </w:rPr>
        <w:t xml:space="preserve">Settings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w:t>
      </w:r>
      <w:r w:rsidR="00C827A4">
        <w:t>lihat</w:t>
      </w:r>
      <w:proofErr w:type="spellEnd"/>
      <w:r w:rsidR="00C827A4">
        <w:t xml:space="preserve"> dan </w:t>
      </w:r>
      <w:proofErr w:type="spellStart"/>
      <w:r w:rsidR="00C827A4">
        <w:t>menyetel</w:t>
      </w:r>
      <w:proofErr w:type="spellEnd"/>
      <w:r w:rsidR="00C827A4">
        <w:t xml:space="preserve"> </w:t>
      </w:r>
      <w:r w:rsidR="00C827A4">
        <w:rPr>
          <w:i/>
          <w:iCs/>
        </w:rPr>
        <w:t>threshold</w:t>
      </w:r>
      <w:r w:rsidR="00C827A4">
        <w:t xml:space="preserve"> yang </w:t>
      </w:r>
      <w:proofErr w:type="spellStart"/>
      <w:r w:rsidR="00C827A4">
        <w:t>digunakan</w:t>
      </w:r>
      <w:proofErr w:type="spellEnd"/>
      <w:r w:rsidR="00C827A4">
        <w:t xml:space="preserve"> oleh </w:t>
      </w:r>
      <w:proofErr w:type="spellStart"/>
      <w:r w:rsidR="00C827A4">
        <w:t>perangkat</w:t>
      </w:r>
      <w:proofErr w:type="spellEnd"/>
      <w:r w:rsidR="00C827A4">
        <w:t xml:space="preserve"> </w:t>
      </w:r>
      <w:proofErr w:type="spellStart"/>
      <w:r w:rsidR="00C827A4">
        <w:t>sebagai</w:t>
      </w:r>
      <w:proofErr w:type="spellEnd"/>
      <w:r w:rsidR="00C827A4">
        <w:t xml:space="preserve"> </w:t>
      </w:r>
      <w:proofErr w:type="spellStart"/>
      <w:r w:rsidR="00C827A4">
        <w:t>indikator</w:t>
      </w:r>
      <w:proofErr w:type="spellEnd"/>
      <w:r w:rsidR="00C827A4">
        <w:t xml:space="preserve"> </w:t>
      </w:r>
      <w:proofErr w:type="spellStart"/>
      <w:r w:rsidR="00C827A4">
        <w:t>untuk</w:t>
      </w:r>
      <w:proofErr w:type="spellEnd"/>
      <w:r w:rsidR="00C827A4">
        <w:t xml:space="preserve"> </w:t>
      </w:r>
      <w:proofErr w:type="spellStart"/>
      <w:r w:rsidR="00C827A4">
        <w:t>membunyikan</w:t>
      </w:r>
      <w:proofErr w:type="spellEnd"/>
      <w:r w:rsidR="00C827A4">
        <w:t xml:space="preserve"> </w:t>
      </w:r>
      <w:r w:rsidR="00C827A4">
        <w:rPr>
          <w:i/>
          <w:iCs/>
        </w:rPr>
        <w:t>buzzer</w:t>
      </w:r>
      <w:r w:rsidR="00C827A4">
        <w:t xml:space="preserve">. </w:t>
      </w:r>
      <w:proofErr w:type="spellStart"/>
      <w:r w:rsidR="00C827A4">
        <w:t>Tampilan</w:t>
      </w:r>
      <w:proofErr w:type="spellEnd"/>
      <w:r w:rsidR="00C827A4">
        <w:t xml:space="preserve"> </w:t>
      </w:r>
      <w:proofErr w:type="spellStart"/>
      <w:r w:rsidR="00C827A4">
        <w:t>halaman</w:t>
      </w:r>
      <w:proofErr w:type="spellEnd"/>
      <w:r w:rsidR="00C827A4">
        <w:t xml:space="preserve"> </w:t>
      </w:r>
      <w:r w:rsidR="00C827A4">
        <w:rPr>
          <w:i/>
          <w:iCs/>
        </w:rPr>
        <w:t>Settings</w:t>
      </w:r>
      <w:r w:rsidR="00C827A4">
        <w:t xml:space="preserve"> </w:t>
      </w:r>
      <w:proofErr w:type="spellStart"/>
      <w:r w:rsidR="00C827A4">
        <w:t>digambarkan</w:t>
      </w:r>
      <w:proofErr w:type="spellEnd"/>
      <w:r w:rsidR="00C827A4">
        <w:t xml:space="preserve"> pada </w:t>
      </w:r>
      <w:r w:rsidR="00C827A4">
        <w:fldChar w:fldCharType="begin"/>
      </w:r>
      <w:r w:rsidR="00C827A4">
        <w:instrText xml:space="preserve"> REF _Ref186036152 \h </w:instrText>
      </w:r>
      <w:r w:rsidR="00C827A4">
        <w:fldChar w:fldCharType="separate"/>
      </w:r>
      <w:r w:rsidR="00C827A4">
        <w:t xml:space="preserve">Gambar </w:t>
      </w:r>
      <w:r w:rsidR="00C827A4">
        <w:rPr>
          <w:noProof/>
        </w:rPr>
        <w:t>3</w:t>
      </w:r>
      <w:r w:rsidR="00C827A4">
        <w:t>.</w:t>
      </w:r>
      <w:r w:rsidR="00C827A4">
        <w:rPr>
          <w:noProof/>
        </w:rPr>
        <w:t>21</w:t>
      </w:r>
      <w:r w:rsidR="00C827A4">
        <w:fldChar w:fldCharType="end"/>
      </w:r>
      <w:r w:rsidR="00C827A4">
        <w:t>.</w:t>
      </w:r>
    </w:p>
    <w:p w14:paraId="01390A80" w14:textId="13805AF8" w:rsidR="00C827A4" w:rsidRPr="00C827A4" w:rsidRDefault="00C827A4" w:rsidP="00C827A4">
      <w:pPr>
        <w:jc w:val="center"/>
      </w:pPr>
      <w:r w:rsidRPr="00C827A4">
        <w:rPr>
          <w:noProof/>
        </w:rPr>
        <w:drawing>
          <wp:inline distT="0" distB="0" distL="0" distR="0" wp14:anchorId="3E2E89CD" wp14:editId="0CFA7B7C">
            <wp:extent cx="5039995" cy="2415540"/>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415540"/>
                    </a:xfrm>
                    <a:prstGeom prst="rect">
                      <a:avLst/>
                    </a:prstGeom>
                  </pic:spPr>
                </pic:pic>
              </a:graphicData>
            </a:graphic>
          </wp:inline>
        </w:drawing>
      </w:r>
    </w:p>
    <w:p w14:paraId="53AD9201" w14:textId="74585508" w:rsidR="00EA483B" w:rsidRPr="00C827A4" w:rsidRDefault="00C827A4" w:rsidP="00C827A4">
      <w:pPr>
        <w:pStyle w:val="Caption"/>
        <w:rPr>
          <w:i/>
          <w:iCs/>
        </w:rPr>
      </w:pPr>
      <w:bookmarkStart w:id="33" w:name="_Ref186036152"/>
      <w:r>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21</w:t>
      </w:r>
      <w:r w:rsidR="003E33A8">
        <w:fldChar w:fldCharType="end"/>
      </w:r>
      <w:bookmarkEnd w:id="33"/>
      <w:r>
        <w:t xml:space="preserve"> Halaman </w:t>
      </w:r>
      <w:r>
        <w:rPr>
          <w:i/>
          <w:iCs/>
        </w:rPr>
        <w:t>Settings</w:t>
      </w:r>
    </w:p>
    <w:p w14:paraId="1C3054B4" w14:textId="052E3AD6" w:rsidR="00EA483B" w:rsidRDefault="00EA483B" w:rsidP="00721683">
      <w:pPr>
        <w:pStyle w:val="paragraf"/>
      </w:pPr>
    </w:p>
    <w:p w14:paraId="5993D51E" w14:textId="18B17C25" w:rsidR="00EA483B" w:rsidRDefault="00887AAB" w:rsidP="00721683">
      <w:pPr>
        <w:pStyle w:val="paragraf"/>
      </w:pPr>
      <w:proofErr w:type="spellStart"/>
      <w:r>
        <w:t>Aplikasi</w:t>
      </w:r>
      <w:proofErr w:type="spellEnd"/>
      <w:r>
        <w:t xml:space="preserve"> </w:t>
      </w:r>
      <w:proofErr w:type="spellStart"/>
      <w:r>
        <w:t>berbasis</w:t>
      </w:r>
      <w:proofErr w:type="spellEnd"/>
      <w:r>
        <w:t xml:space="preserve"> web </w:t>
      </w:r>
      <w:proofErr w:type="spellStart"/>
      <w:r>
        <w:t>merupakan</w:t>
      </w:r>
      <w:proofErr w:type="spellEnd"/>
      <w:r>
        <w:t xml:space="preserve"> </w:t>
      </w:r>
      <w:proofErr w:type="spellStart"/>
      <w:r>
        <w:t>aplikasi</w:t>
      </w:r>
      <w:proofErr w:type="spellEnd"/>
      <w:r>
        <w:t xml:space="preserve"> </w:t>
      </w:r>
      <w:r>
        <w:rPr>
          <w:i/>
          <w:iCs/>
        </w:rPr>
        <w:t xml:space="preserve">Single Page Application </w:t>
      </w:r>
      <w:proofErr w:type="spellStart"/>
      <w:r>
        <w:t>mengikuti</w:t>
      </w:r>
      <w:proofErr w:type="spellEnd"/>
      <w:r>
        <w:t xml:space="preserve"> </w:t>
      </w:r>
      <w:proofErr w:type="spellStart"/>
      <w:r>
        <w:t>batasan</w:t>
      </w:r>
      <w:proofErr w:type="spellEnd"/>
      <w:r>
        <w:t xml:space="preserve"> </w:t>
      </w:r>
      <w:proofErr w:type="spellStart"/>
      <w:r>
        <w:t>dari</w:t>
      </w:r>
      <w:proofErr w:type="spellEnd"/>
      <w:r>
        <w:t xml:space="preserve"> </w:t>
      </w:r>
      <w:proofErr w:type="spellStart"/>
      <w:r>
        <w:t>Github</w:t>
      </w:r>
      <w:proofErr w:type="spellEnd"/>
      <w:r>
        <w:t xml:space="preserve"> </w:t>
      </w:r>
      <w:proofErr w:type="spellStart"/>
      <w:r>
        <w:t>untuk</w:t>
      </w:r>
      <w:proofErr w:type="spellEnd"/>
      <w:r>
        <w:t xml:space="preserve"> meng-</w:t>
      </w:r>
      <w:r>
        <w:rPr>
          <w:i/>
          <w:iCs/>
        </w:rPr>
        <w:t>host</w:t>
      </w:r>
      <w:r>
        <w:t xml:space="preserve"> </w:t>
      </w:r>
      <w:proofErr w:type="spellStart"/>
      <w:r>
        <w:t>aplikasi</w:t>
      </w:r>
      <w:proofErr w:type="spellEnd"/>
      <w:r>
        <w:t xml:space="preserve"> pada </w:t>
      </w:r>
      <w:proofErr w:type="spellStart"/>
      <w:r>
        <w:t>Github</w:t>
      </w:r>
      <w:proofErr w:type="spellEnd"/>
      <w:r>
        <w:t xml:space="preserve"> Pages. </w:t>
      </w:r>
      <w:proofErr w:type="spellStart"/>
      <w:r>
        <w:t>Aplikasi</w:t>
      </w:r>
      <w:proofErr w:type="spellEnd"/>
      <w:r>
        <w:t xml:space="preserve"> </w:t>
      </w:r>
      <w:proofErr w:type="spellStart"/>
      <w:r>
        <w:t>menggunakan</w:t>
      </w:r>
      <w:proofErr w:type="spellEnd"/>
      <w:r>
        <w:t xml:space="preserve"> </w:t>
      </w:r>
      <w:proofErr w:type="spellStart"/>
      <w:r>
        <w:t>pustaka</w:t>
      </w:r>
      <w:proofErr w:type="spellEnd"/>
      <w:r>
        <w:t xml:space="preserve"> </w:t>
      </w:r>
      <w:r>
        <w:rPr>
          <w:i/>
          <w:iCs/>
        </w:rPr>
        <w:t>Firebase</w:t>
      </w:r>
      <w:r>
        <w:t xml:space="preserve"> </w:t>
      </w:r>
      <w:proofErr w:type="spellStart"/>
      <w:r>
        <w:t>untuk</w:t>
      </w:r>
      <w:proofErr w:type="spellEnd"/>
      <w:r>
        <w:t xml:space="preserve"> </w:t>
      </w:r>
      <w:proofErr w:type="spellStart"/>
      <w:r>
        <w:t>mengambil</w:t>
      </w:r>
      <w:proofErr w:type="spellEnd"/>
      <w:r>
        <w:t xml:space="preserve"> dan </w:t>
      </w:r>
      <w:proofErr w:type="spellStart"/>
      <w:r>
        <w:t>mengolah</w:t>
      </w:r>
      <w:proofErr w:type="spellEnd"/>
      <w:r>
        <w:t xml:space="preserve"> data yang </w:t>
      </w:r>
      <w:proofErr w:type="spellStart"/>
      <w:r>
        <w:lastRenderedPageBreak/>
        <w:t>tersimpan</w:t>
      </w:r>
      <w:proofErr w:type="spellEnd"/>
      <w:r>
        <w:t xml:space="preserve"> pada </w:t>
      </w:r>
      <w:r>
        <w:rPr>
          <w:i/>
          <w:iCs/>
        </w:rPr>
        <w:t xml:space="preserve">Cloud </w:t>
      </w:r>
      <w:proofErr w:type="spellStart"/>
      <w:r>
        <w:rPr>
          <w:i/>
          <w:iCs/>
        </w:rPr>
        <w:t>Firestore</w:t>
      </w:r>
      <w:proofErr w:type="spellEnd"/>
      <w:r>
        <w:t xml:space="preserve"> dan </w:t>
      </w:r>
      <w:r>
        <w:rPr>
          <w:i/>
          <w:iCs/>
        </w:rPr>
        <w:t>Realtime Database</w:t>
      </w:r>
      <w:r>
        <w:t xml:space="preserve">. </w:t>
      </w:r>
      <w:r w:rsidR="00C827A4">
        <w:t xml:space="preserve">Kode program </w:t>
      </w:r>
      <w:proofErr w:type="spellStart"/>
      <w:r w:rsidR="00C827A4">
        <w:t>untuk</w:t>
      </w:r>
      <w:proofErr w:type="spellEnd"/>
      <w:r w:rsidR="00C827A4">
        <w:t xml:space="preserve"> </w:t>
      </w:r>
      <w:proofErr w:type="spellStart"/>
      <w:r w:rsidR="00C827A4">
        <w:t>aplikasi</w:t>
      </w:r>
      <w:proofErr w:type="spellEnd"/>
      <w:r w:rsidR="00C827A4">
        <w:t xml:space="preserve"> </w:t>
      </w:r>
      <w:proofErr w:type="spellStart"/>
      <w:r w:rsidR="00C827A4">
        <w:t>berbasis</w:t>
      </w:r>
      <w:proofErr w:type="spellEnd"/>
      <w:r w:rsidR="00C827A4">
        <w:t xml:space="preserve"> web </w:t>
      </w:r>
      <w:proofErr w:type="spellStart"/>
      <w:r w:rsidR="00C827A4">
        <w:t>dapat</w:t>
      </w:r>
      <w:proofErr w:type="spellEnd"/>
      <w:r w:rsidR="00C827A4">
        <w:t xml:space="preserve"> </w:t>
      </w:r>
      <w:proofErr w:type="spellStart"/>
      <w:r w:rsidR="00C827A4">
        <w:t>diakses</w:t>
      </w:r>
      <w:proofErr w:type="spellEnd"/>
      <w:r w:rsidR="00C827A4">
        <w:t xml:space="preserve"> </w:t>
      </w:r>
      <w:proofErr w:type="spellStart"/>
      <w:r w:rsidR="00C827A4">
        <w:t>melalui</w:t>
      </w:r>
      <w:proofErr w:type="spellEnd"/>
      <w:r w:rsidR="00C827A4">
        <w:t xml:space="preserve"> </w:t>
      </w:r>
      <w:proofErr w:type="spellStart"/>
      <w:r w:rsidR="00C827A4">
        <w:t>repositori</w:t>
      </w:r>
      <w:proofErr w:type="spellEnd"/>
      <w:r w:rsidR="00C827A4">
        <w:t xml:space="preserve"> </w:t>
      </w:r>
      <w:proofErr w:type="spellStart"/>
      <w:r w:rsidR="00C827A4">
        <w:t>Github</w:t>
      </w:r>
      <w:proofErr w:type="spellEnd"/>
      <w:r w:rsidR="00C827A4">
        <w:t xml:space="preserve"> pada URL </w:t>
      </w:r>
      <w:hyperlink r:id="rId28" w:history="1">
        <w:r w:rsidR="00C827A4" w:rsidRPr="008D05FC">
          <w:rPr>
            <w:rStyle w:val="Hyperlink"/>
          </w:rPr>
          <w:t>https://github.com/roberika/iot-gui</w:t>
        </w:r>
      </w:hyperlink>
      <w:r w:rsidR="00C827A4">
        <w:t xml:space="preserve">. </w:t>
      </w:r>
    </w:p>
    <w:p w14:paraId="6BF44D9D" w14:textId="68FD4C49" w:rsidR="00887AAB" w:rsidRDefault="00887AAB" w:rsidP="00721683">
      <w:pPr>
        <w:pStyle w:val="paragraf"/>
      </w:pPr>
      <w:r>
        <w:t xml:space="preserve">Halaman </w:t>
      </w:r>
      <w:r>
        <w:rPr>
          <w:i/>
          <w:iCs/>
        </w:rPr>
        <w:t>Live Monitoring</w:t>
      </w:r>
      <w:r>
        <w:t xml:space="preserve"> </w:t>
      </w:r>
      <w:proofErr w:type="spellStart"/>
      <w:r>
        <w:t>mengambil</w:t>
      </w:r>
      <w:proofErr w:type="spellEnd"/>
      <w:r>
        <w:t xml:space="preserve"> data 60 </w:t>
      </w:r>
      <w:proofErr w:type="spellStart"/>
      <w:r>
        <w:t>catatan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terakhir</w:t>
      </w:r>
      <w:proofErr w:type="spellEnd"/>
      <w:r>
        <w:t xml:space="preserve"> </w:t>
      </w:r>
      <w:proofErr w:type="spellStart"/>
      <w:r>
        <w:t>dari</w:t>
      </w:r>
      <w:proofErr w:type="spellEnd"/>
      <w:r>
        <w:t xml:space="preserve"> </w:t>
      </w:r>
      <w:r>
        <w:rPr>
          <w:i/>
          <w:iCs/>
        </w:rPr>
        <w:t xml:space="preserve">Cloud </w:t>
      </w:r>
      <w:proofErr w:type="spellStart"/>
      <w:r>
        <w:rPr>
          <w:i/>
          <w:iCs/>
        </w:rPr>
        <w:t>Firestore</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grafik</w:t>
      </w:r>
      <w:proofErr w:type="spellEnd"/>
      <w:r>
        <w:t xml:space="preserve"> </w:t>
      </w:r>
      <w:proofErr w:type="spellStart"/>
      <w:r>
        <w:t>pengukuran</w:t>
      </w:r>
      <w:proofErr w:type="spellEnd"/>
      <w:r>
        <w:t xml:space="preserve"> </w:t>
      </w:r>
      <w:proofErr w:type="spellStart"/>
      <w:r>
        <w:t>selama</w:t>
      </w:r>
      <w:proofErr w:type="spellEnd"/>
      <w:r>
        <w:t xml:space="preserve"> 10 </w:t>
      </w:r>
      <w:proofErr w:type="spellStart"/>
      <w:r>
        <w:t>menit</w:t>
      </w:r>
      <w:proofErr w:type="spellEnd"/>
      <w:r>
        <w:t xml:space="preserve"> </w:t>
      </w:r>
      <w:proofErr w:type="spellStart"/>
      <w:r>
        <w:t>terakhir</w:t>
      </w:r>
      <w:proofErr w:type="spellEnd"/>
      <w:r>
        <w:t xml:space="preserve"> dan </w:t>
      </w:r>
      <w:proofErr w:type="spellStart"/>
      <w:r>
        <w:t>mengamb</w:t>
      </w:r>
      <w:r w:rsidR="00325E19">
        <w:t>i</w:t>
      </w:r>
      <w:r>
        <w:t>l</w:t>
      </w:r>
      <w:proofErr w:type="spellEnd"/>
      <w:r>
        <w:t xml:space="preserve"> data </w:t>
      </w:r>
      <w:proofErr w:type="spellStart"/>
      <w:r>
        <w:t>pengukuran</w:t>
      </w:r>
      <w:proofErr w:type="spellEnd"/>
      <w:r>
        <w:t xml:space="preserve"> </w:t>
      </w:r>
      <w:r>
        <w:rPr>
          <w:i/>
          <w:iCs/>
        </w:rPr>
        <w:t>live</w:t>
      </w:r>
      <w:r>
        <w:t xml:space="preserve"> </w:t>
      </w:r>
      <w:proofErr w:type="spellStart"/>
      <w:r>
        <w:t>dari</w:t>
      </w:r>
      <w:proofErr w:type="spellEnd"/>
      <w:r>
        <w:t xml:space="preserve"> </w:t>
      </w:r>
      <w:r>
        <w:rPr>
          <w:i/>
          <w:iCs/>
        </w:rPr>
        <w:t>Realtime Database</w:t>
      </w:r>
      <w:r>
        <w:t xml:space="preserve"> </w:t>
      </w:r>
      <w:proofErr w:type="spellStart"/>
      <w:r>
        <w:t>untuk</w:t>
      </w:r>
      <w:proofErr w:type="spellEnd"/>
      <w:r>
        <w:t xml:space="preserve"> </w:t>
      </w:r>
      <w:proofErr w:type="spellStart"/>
      <w:r>
        <w:t>menampilkan</w:t>
      </w:r>
      <w:proofErr w:type="spellEnd"/>
      <w:r>
        <w:t xml:space="preserve"> status, </w:t>
      </w:r>
      <w:proofErr w:type="spellStart"/>
      <w:r>
        <w:t>kelembaban</w:t>
      </w:r>
      <w:proofErr w:type="spellEnd"/>
      <w:r>
        <w:t xml:space="preserve">, dan </w:t>
      </w:r>
      <w:proofErr w:type="spellStart"/>
      <w:r>
        <w:t>suhu</w:t>
      </w:r>
      <w:proofErr w:type="spellEnd"/>
      <w:r>
        <w:t xml:space="preserve"> </w:t>
      </w:r>
      <w:proofErr w:type="spellStart"/>
      <w:r>
        <w:t>dari</w:t>
      </w:r>
      <w:proofErr w:type="spellEnd"/>
      <w:r>
        <w:t xml:space="preserve"> masing-masing sensor DHT11. Kode program yang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fungsi</w:t>
      </w:r>
      <w:proofErr w:type="spellEnd"/>
      <w:r>
        <w:t xml:space="preserve"> </w:t>
      </w:r>
      <w:proofErr w:type="spellStart"/>
      <w:r>
        <w:t>in</w:t>
      </w:r>
      <w:r w:rsidR="00ED78EF">
        <w:t>i</w:t>
      </w:r>
      <w:proofErr w:type="spellEnd"/>
      <w:r>
        <w:t xml:space="preserve"> </w:t>
      </w:r>
      <w:proofErr w:type="spellStart"/>
      <w:r>
        <w:t>dilampirkan</w:t>
      </w:r>
      <w:proofErr w:type="spellEnd"/>
      <w:r>
        <w:t xml:space="preserve"> pada </w:t>
      </w:r>
      <w:r w:rsidR="00325E19">
        <w:fldChar w:fldCharType="begin"/>
      </w:r>
      <w:r w:rsidR="00325E19">
        <w:instrText xml:space="preserve"> REF _Ref186037167 \h </w:instrText>
      </w:r>
      <w:r w:rsidR="00325E19">
        <w:fldChar w:fldCharType="separate"/>
      </w:r>
      <w:r w:rsidR="00325E19">
        <w:t xml:space="preserve">Gambar </w:t>
      </w:r>
      <w:r w:rsidR="00325E19">
        <w:rPr>
          <w:noProof/>
        </w:rPr>
        <w:t>3</w:t>
      </w:r>
      <w:r w:rsidR="00325E19">
        <w:t>.</w:t>
      </w:r>
      <w:r w:rsidR="00325E19">
        <w:rPr>
          <w:noProof/>
        </w:rPr>
        <w:t>22</w:t>
      </w:r>
      <w:r w:rsidR="00325E19">
        <w:fldChar w:fldCharType="end"/>
      </w:r>
      <w:r w:rsidR="00325E19">
        <w:t xml:space="preserve"> dan </w:t>
      </w:r>
      <w:r w:rsidR="00325E19">
        <w:fldChar w:fldCharType="begin"/>
      </w:r>
      <w:r w:rsidR="00325E19">
        <w:instrText xml:space="preserve"> REF _Ref186037173 \h </w:instrText>
      </w:r>
      <w:r w:rsidR="00325E19">
        <w:fldChar w:fldCharType="separate"/>
      </w:r>
      <w:r w:rsidR="00325E19">
        <w:t xml:space="preserve">Gambar </w:t>
      </w:r>
      <w:r w:rsidR="00325E19">
        <w:rPr>
          <w:noProof/>
        </w:rPr>
        <w:t>3</w:t>
      </w:r>
      <w:r w:rsidR="00325E19">
        <w:t>.</w:t>
      </w:r>
      <w:r w:rsidR="00325E19">
        <w:rPr>
          <w:noProof/>
        </w:rPr>
        <w:t>23</w:t>
      </w:r>
      <w:r w:rsidR="00325E19">
        <w:fldChar w:fldCharType="end"/>
      </w:r>
      <w:r>
        <w:t xml:space="preserve">. </w:t>
      </w:r>
    </w:p>
    <w:tbl>
      <w:tblPr>
        <w:tblStyle w:val="TableGrid"/>
        <w:tblW w:w="0" w:type="auto"/>
        <w:tblCellMar>
          <w:top w:w="115" w:type="dxa"/>
          <w:bottom w:w="115" w:type="dxa"/>
        </w:tblCellMar>
        <w:tblLook w:val="04A0" w:firstRow="1" w:lastRow="0" w:firstColumn="1" w:lastColumn="0" w:noHBand="0" w:noVBand="1"/>
      </w:tblPr>
      <w:tblGrid>
        <w:gridCol w:w="7927"/>
      </w:tblGrid>
      <w:tr w:rsidR="00887AAB" w:rsidRPr="00887AAB" w14:paraId="0E41F492" w14:textId="77777777" w:rsidTr="00325E19">
        <w:tc>
          <w:tcPr>
            <w:tcW w:w="7927" w:type="dxa"/>
          </w:tcPr>
          <w:p w14:paraId="4FC8070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useEffect</w:t>
            </w:r>
            <w:proofErr w:type="spellEnd"/>
            <w:proofErr w:type="gram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useState</w:t>
            </w:r>
            <w:proofErr w:type="spellEnd"/>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'react'</w:t>
            </w:r>
          </w:p>
          <w:p w14:paraId="47C2B30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135A9CF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firestore</w:t>
            </w:r>
            <w:proofErr w:type="spellEnd"/>
            <w:proofErr w:type="gram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realtime</w:t>
            </w:r>
            <w:proofErr w:type="spellEnd"/>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'./Firebase'</w:t>
            </w:r>
            <w:r w:rsidRPr="00887AAB">
              <w:rPr>
                <w:rFonts w:ascii="Consolas" w:eastAsia="Times New Roman" w:hAnsi="Consolas"/>
                <w:color w:val="3B3B3B"/>
                <w:sz w:val="18"/>
                <w:szCs w:val="18"/>
                <w:lang w:val="en-ID" w:eastAsia="ja-JP"/>
              </w:rPr>
              <w:t>;</w:t>
            </w:r>
          </w:p>
          <w:p w14:paraId="1645450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doc</w:t>
            </w:r>
            <w:proofErr w:type="gram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getDoc</w:t>
            </w:r>
            <w:proofErr w:type="spellEnd"/>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'firebase/</w:t>
            </w:r>
            <w:proofErr w:type="spellStart"/>
            <w:r w:rsidRPr="00887AAB">
              <w:rPr>
                <w:rFonts w:ascii="Consolas" w:eastAsia="Times New Roman" w:hAnsi="Consolas"/>
                <w:color w:val="A31515"/>
                <w:sz w:val="18"/>
                <w:szCs w:val="18"/>
                <w:lang w:val="en-ID" w:eastAsia="ja-JP"/>
              </w:rPr>
              <w:t>firestore</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w:t>
            </w:r>
          </w:p>
          <w:p w14:paraId="7A76742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onValue</w:t>
            </w:r>
            <w:proofErr w:type="spellEnd"/>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ref</w:t>
            </w:r>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'firebase/database'</w:t>
            </w:r>
            <w:r w:rsidRPr="00887AAB">
              <w:rPr>
                <w:rFonts w:ascii="Consolas" w:eastAsia="Times New Roman" w:hAnsi="Consolas"/>
                <w:color w:val="3B3B3B"/>
                <w:sz w:val="18"/>
                <w:szCs w:val="18"/>
                <w:lang w:val="en-ID" w:eastAsia="ja-JP"/>
              </w:rPr>
              <w:t>;</w:t>
            </w:r>
          </w:p>
          <w:p w14:paraId="2D5244F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482BD6D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'./App.css'</w:t>
            </w:r>
          </w:p>
          <w:p w14:paraId="54DE21F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68CADAF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LiveChart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A31515"/>
                <w:sz w:val="18"/>
                <w:szCs w:val="18"/>
                <w:lang w:val="en-ID" w:eastAsia="ja-JP"/>
              </w:rPr>
              <w:t>'./</w:t>
            </w:r>
            <w:proofErr w:type="spellStart"/>
            <w:proofErr w:type="gramEnd"/>
            <w:r w:rsidRPr="00887AAB">
              <w:rPr>
                <w:rFonts w:ascii="Consolas" w:eastAsia="Times New Roman" w:hAnsi="Consolas"/>
                <w:color w:val="A31515"/>
                <w:sz w:val="18"/>
                <w:szCs w:val="18"/>
                <w:lang w:val="en-ID" w:eastAsia="ja-JP"/>
              </w:rPr>
              <w:t>LiveChart</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w:t>
            </w:r>
          </w:p>
          <w:p w14:paraId="493F6A2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20D8695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Units</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
          <w:p w14:paraId="294EA65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TEMPERATURE: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"°C"</w:t>
            </w:r>
            <w:r w:rsidRPr="00887AAB">
              <w:rPr>
                <w:rFonts w:ascii="Consolas" w:eastAsia="Times New Roman" w:hAnsi="Consolas"/>
                <w:color w:val="3B3B3B"/>
                <w:sz w:val="18"/>
                <w:szCs w:val="18"/>
                <w:lang w:val="en-ID" w:eastAsia="ja-JP"/>
              </w:rPr>
              <w:t>,</w:t>
            </w:r>
          </w:p>
          <w:p w14:paraId="494F5E9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HUMIDITY:</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w:t>
            </w:r>
          </w:p>
          <w:p w14:paraId="04ECE00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w:t>
            </w:r>
          </w:p>
          <w:p w14:paraId="0E5A910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437BA83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DHTID_LEFT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w:t>
            </w:r>
          </w:p>
          <w:p w14:paraId="79F22A6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DHTID_RIGHT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98658"/>
                <w:sz w:val="18"/>
                <w:szCs w:val="18"/>
                <w:lang w:val="en-ID" w:eastAsia="ja-JP"/>
              </w:rPr>
              <w:t>1</w:t>
            </w:r>
            <w:r w:rsidRPr="00887AAB">
              <w:rPr>
                <w:rFonts w:ascii="Consolas" w:eastAsia="Times New Roman" w:hAnsi="Consolas"/>
                <w:color w:val="3B3B3B"/>
                <w:sz w:val="18"/>
                <w:szCs w:val="18"/>
                <w:lang w:val="en-ID" w:eastAsia="ja-JP"/>
              </w:rPr>
              <w:t>;</w:t>
            </w:r>
          </w:p>
          <w:p w14:paraId="5A5200D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16F649B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FF"/>
                <w:sz w:val="18"/>
                <w:szCs w:val="18"/>
                <w:lang w:val="en-ID" w:eastAsia="ja-JP"/>
              </w:rPr>
              <w:t>function</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LiveMonitoring</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 {</w:t>
            </w:r>
          </w:p>
          <w:p w14:paraId="01779C2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leftDanger</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setLeftDanger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0000FF"/>
                <w:sz w:val="18"/>
                <w:szCs w:val="18"/>
                <w:lang w:val="en-ID" w:eastAsia="ja-JP"/>
              </w:rPr>
              <w:t>false</w:t>
            </w:r>
            <w:r w:rsidRPr="00887AAB">
              <w:rPr>
                <w:rFonts w:ascii="Consolas" w:eastAsia="Times New Roman" w:hAnsi="Consolas"/>
                <w:color w:val="3B3B3B"/>
                <w:sz w:val="18"/>
                <w:szCs w:val="18"/>
                <w:lang w:val="en-ID" w:eastAsia="ja-JP"/>
              </w:rPr>
              <w:t>);</w:t>
            </w:r>
          </w:p>
          <w:p w14:paraId="64AE120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rightDanger</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setRightDanger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0000FF"/>
                <w:sz w:val="18"/>
                <w:szCs w:val="18"/>
                <w:lang w:val="en-ID" w:eastAsia="ja-JP"/>
              </w:rPr>
              <w:t>false</w:t>
            </w:r>
            <w:r w:rsidRPr="00887AAB">
              <w:rPr>
                <w:rFonts w:ascii="Consolas" w:eastAsia="Times New Roman" w:hAnsi="Consolas"/>
                <w:color w:val="3B3B3B"/>
                <w:sz w:val="18"/>
                <w:szCs w:val="18"/>
                <w:lang w:val="en-ID" w:eastAsia="ja-JP"/>
              </w:rPr>
              <w:t>);</w:t>
            </w:r>
          </w:p>
          <w:p w14:paraId="04F6878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leftTemperature</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setLeftemperature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w:t>
            </w:r>
          </w:p>
          <w:p w14:paraId="00BA74C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leftHumidity</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setLeftHumidity</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w:t>
            </w:r>
          </w:p>
          <w:p w14:paraId="0C1EC04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rightTemperature</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setRightTemperature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w:t>
            </w:r>
          </w:p>
          <w:p w14:paraId="12C2157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rightHumidity</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setRightHumidity</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w:t>
            </w:r>
          </w:p>
          <w:p w14:paraId="3ABD6C4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0FEEAD6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setDanger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async</w:t>
            </w:r>
            <w:r w:rsidRPr="00887AAB">
              <w:rPr>
                <w:rFonts w:ascii="Consolas" w:eastAsia="Times New Roman" w:hAnsi="Consolas"/>
                <w:color w:val="3B3B3B"/>
                <w:sz w:val="18"/>
                <w:szCs w:val="18"/>
                <w:lang w:val="en-ID" w:eastAsia="ja-JP"/>
              </w:rPr>
              <w:t xml:space="preserve"> (</w:t>
            </w:r>
          </w:p>
          <w:p w14:paraId="52800C6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leftTemperature</w:t>
            </w:r>
            <w:proofErr w:type="spellEnd"/>
            <w:r w:rsidRPr="00887AAB">
              <w:rPr>
                <w:rFonts w:ascii="Consolas" w:eastAsia="Times New Roman" w:hAnsi="Consolas"/>
                <w:color w:val="3B3B3B"/>
                <w:sz w:val="18"/>
                <w:szCs w:val="18"/>
                <w:lang w:val="en-ID" w:eastAsia="ja-JP"/>
              </w:rPr>
              <w:t>,</w:t>
            </w:r>
          </w:p>
          <w:p w14:paraId="1568DB8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leftHumidity</w:t>
            </w:r>
            <w:proofErr w:type="spellEnd"/>
            <w:r w:rsidRPr="00887AAB">
              <w:rPr>
                <w:rFonts w:ascii="Consolas" w:eastAsia="Times New Roman" w:hAnsi="Consolas"/>
                <w:color w:val="3B3B3B"/>
                <w:sz w:val="18"/>
                <w:szCs w:val="18"/>
                <w:lang w:val="en-ID" w:eastAsia="ja-JP"/>
              </w:rPr>
              <w:t>,</w:t>
            </w:r>
          </w:p>
          <w:p w14:paraId="72B9C90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rightTemperature</w:t>
            </w:r>
            <w:proofErr w:type="spellEnd"/>
            <w:r w:rsidRPr="00887AAB">
              <w:rPr>
                <w:rFonts w:ascii="Consolas" w:eastAsia="Times New Roman" w:hAnsi="Consolas"/>
                <w:color w:val="3B3B3B"/>
                <w:sz w:val="18"/>
                <w:szCs w:val="18"/>
                <w:lang w:val="en-ID" w:eastAsia="ja-JP"/>
              </w:rPr>
              <w:t>,</w:t>
            </w:r>
          </w:p>
          <w:p w14:paraId="5C61808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rightHumidity</w:t>
            </w:r>
            <w:proofErr w:type="spellEnd"/>
          </w:p>
          <w:p w14:paraId="238CD8C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6D64BE9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thresholdRef</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795E26"/>
                <w:sz w:val="18"/>
                <w:szCs w:val="18"/>
                <w:lang w:val="en-ID" w:eastAsia="ja-JP"/>
              </w:rPr>
              <w:t>doc</w:t>
            </w:r>
            <w:r w:rsidRPr="00887AAB">
              <w:rPr>
                <w:rFonts w:ascii="Consolas" w:eastAsia="Times New Roman" w:hAnsi="Consolas"/>
                <w:color w:val="3B3B3B"/>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firestore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"thresholds"</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"threshold"</w:t>
            </w:r>
            <w:r w:rsidRPr="00887AAB">
              <w:rPr>
                <w:rFonts w:ascii="Consolas" w:eastAsia="Times New Roman" w:hAnsi="Consolas"/>
                <w:color w:val="3B3B3B"/>
                <w:sz w:val="18"/>
                <w:szCs w:val="18"/>
                <w:lang w:val="en-ID" w:eastAsia="ja-JP"/>
              </w:rPr>
              <w:t>);</w:t>
            </w:r>
          </w:p>
          <w:p w14:paraId="4CF10D4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thresholdSnapshot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await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getDoc</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thresholdRef</w:t>
            </w:r>
            <w:proofErr w:type="spellEnd"/>
            <w:r w:rsidRPr="00887AAB">
              <w:rPr>
                <w:rFonts w:ascii="Consolas" w:eastAsia="Times New Roman" w:hAnsi="Consolas"/>
                <w:color w:val="3B3B3B"/>
                <w:sz w:val="18"/>
                <w:szCs w:val="18"/>
                <w:lang w:val="en-ID" w:eastAsia="ja-JP"/>
              </w:rPr>
              <w:t>);</w:t>
            </w:r>
          </w:p>
          <w:p w14:paraId="56968BC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threshold</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thresholdSnapshot</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data</w:t>
            </w:r>
            <w:proofErr w:type="spellEnd"/>
            <w:r w:rsidRPr="00887AAB">
              <w:rPr>
                <w:rFonts w:ascii="Consolas" w:eastAsia="Times New Roman" w:hAnsi="Consolas"/>
                <w:color w:val="3B3B3B"/>
                <w:sz w:val="18"/>
                <w:szCs w:val="18"/>
                <w:lang w:val="en-ID" w:eastAsia="ja-JP"/>
              </w:rPr>
              <w:t>();</w:t>
            </w:r>
          </w:p>
          <w:p w14:paraId="687DDD6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3FA2F55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lastRenderedPageBreak/>
              <w:t xml:space="preserve">        </w:t>
            </w:r>
            <w:proofErr w:type="spellStart"/>
            <w:proofErr w:type="gramStart"/>
            <w:r w:rsidRPr="00887AAB">
              <w:rPr>
                <w:rFonts w:ascii="Consolas" w:eastAsia="Times New Roman" w:hAnsi="Consolas"/>
                <w:color w:val="795E26"/>
                <w:sz w:val="18"/>
                <w:szCs w:val="18"/>
                <w:lang w:val="en-ID" w:eastAsia="ja-JP"/>
              </w:rPr>
              <w:t>setLeftDanger</w:t>
            </w:r>
            <w:proofErr w:type="spellEnd"/>
            <w:r w:rsidRPr="00887AAB">
              <w:rPr>
                <w:rFonts w:ascii="Consolas" w:eastAsia="Times New Roman" w:hAnsi="Consolas"/>
                <w:color w:val="3B3B3B"/>
                <w:sz w:val="18"/>
                <w:szCs w:val="18"/>
                <w:lang w:val="en-ID" w:eastAsia="ja-JP"/>
              </w:rPr>
              <w:t>(</w:t>
            </w:r>
            <w:proofErr w:type="gramEnd"/>
          </w:p>
          <w:p w14:paraId="69AB8E7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roofErr w:type="spellStart"/>
            <w:proofErr w:type="gramStart"/>
            <w:r w:rsidRPr="00887AAB">
              <w:rPr>
                <w:rFonts w:ascii="Consolas" w:eastAsia="Times New Roman" w:hAnsi="Consolas"/>
                <w:color w:val="0070C1"/>
                <w:sz w:val="18"/>
                <w:szCs w:val="18"/>
                <w:lang w:val="en-ID" w:eastAsia="ja-JP"/>
              </w:rPr>
              <w:t>threshold</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leftTemperature</w:t>
            </w:r>
            <w:proofErr w:type="spellEnd"/>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&lt;=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leftTemperature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&amp;&amp;</w:t>
            </w:r>
          </w:p>
          <w:p w14:paraId="7584F5A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roofErr w:type="spellStart"/>
            <w:proofErr w:type="gramStart"/>
            <w:r w:rsidRPr="00887AAB">
              <w:rPr>
                <w:rFonts w:ascii="Consolas" w:eastAsia="Times New Roman" w:hAnsi="Consolas"/>
                <w:color w:val="0070C1"/>
                <w:sz w:val="18"/>
                <w:szCs w:val="18"/>
                <w:lang w:val="en-ID" w:eastAsia="ja-JP"/>
              </w:rPr>
              <w:t>threshold</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leftHumidity</w:t>
            </w:r>
            <w:proofErr w:type="spellEnd"/>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&lt;=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leftHumidity</w:t>
            </w:r>
            <w:proofErr w:type="spellEnd"/>
            <w:r w:rsidRPr="00887AAB">
              <w:rPr>
                <w:rFonts w:ascii="Consolas" w:eastAsia="Times New Roman" w:hAnsi="Consolas"/>
                <w:color w:val="3B3B3B"/>
                <w:sz w:val="18"/>
                <w:szCs w:val="18"/>
                <w:lang w:val="en-ID" w:eastAsia="ja-JP"/>
              </w:rPr>
              <w:t>)</w:t>
            </w:r>
          </w:p>
          <w:p w14:paraId="08D09E4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46559E0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setRightDanger</w:t>
            </w:r>
            <w:proofErr w:type="spellEnd"/>
            <w:r w:rsidRPr="00887AAB">
              <w:rPr>
                <w:rFonts w:ascii="Consolas" w:eastAsia="Times New Roman" w:hAnsi="Consolas"/>
                <w:color w:val="3B3B3B"/>
                <w:sz w:val="18"/>
                <w:szCs w:val="18"/>
                <w:lang w:val="en-ID" w:eastAsia="ja-JP"/>
              </w:rPr>
              <w:t>(</w:t>
            </w:r>
            <w:proofErr w:type="gramEnd"/>
          </w:p>
          <w:p w14:paraId="5D9D4DC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roofErr w:type="spellStart"/>
            <w:proofErr w:type="gramStart"/>
            <w:r w:rsidRPr="00887AAB">
              <w:rPr>
                <w:rFonts w:ascii="Consolas" w:eastAsia="Times New Roman" w:hAnsi="Consolas"/>
                <w:color w:val="0070C1"/>
                <w:sz w:val="18"/>
                <w:szCs w:val="18"/>
                <w:lang w:val="en-ID" w:eastAsia="ja-JP"/>
              </w:rPr>
              <w:t>threshold</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rightTemperature</w:t>
            </w:r>
            <w:proofErr w:type="spellEnd"/>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&lt;=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rightTemperature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&amp;&amp;</w:t>
            </w:r>
          </w:p>
          <w:p w14:paraId="76BD010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roofErr w:type="spellStart"/>
            <w:proofErr w:type="gramStart"/>
            <w:r w:rsidRPr="00887AAB">
              <w:rPr>
                <w:rFonts w:ascii="Consolas" w:eastAsia="Times New Roman" w:hAnsi="Consolas"/>
                <w:color w:val="0070C1"/>
                <w:sz w:val="18"/>
                <w:szCs w:val="18"/>
                <w:lang w:val="en-ID" w:eastAsia="ja-JP"/>
              </w:rPr>
              <w:t>threshold</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rightHumidity</w:t>
            </w:r>
            <w:proofErr w:type="spellEnd"/>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&lt;=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rightHumidity</w:t>
            </w:r>
            <w:proofErr w:type="spellEnd"/>
            <w:r w:rsidRPr="00887AAB">
              <w:rPr>
                <w:rFonts w:ascii="Consolas" w:eastAsia="Times New Roman" w:hAnsi="Consolas"/>
                <w:color w:val="3B3B3B"/>
                <w:sz w:val="18"/>
                <w:szCs w:val="18"/>
                <w:lang w:val="en-ID" w:eastAsia="ja-JP"/>
              </w:rPr>
              <w:t>)</w:t>
            </w:r>
          </w:p>
          <w:p w14:paraId="4BDDB63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13A5720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4D13E93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0FE6635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getDangerSide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147E706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if</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leftDanger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&amp;&amp;</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rightDanger</w:t>
            </w:r>
            <w:proofErr w:type="spellEnd"/>
            <w:r w:rsidRPr="00887AAB">
              <w:rPr>
                <w:rFonts w:ascii="Consolas" w:eastAsia="Times New Roman" w:hAnsi="Consolas"/>
                <w:color w:val="3B3B3B"/>
                <w:sz w:val="18"/>
                <w:szCs w:val="18"/>
                <w:lang w:val="en-ID" w:eastAsia="ja-JP"/>
              </w:rPr>
              <w:t>) {</w:t>
            </w:r>
          </w:p>
          <w:p w14:paraId="51A9F64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"Both"</w:t>
            </w:r>
          </w:p>
          <w:p w14:paraId="005AE99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3AC0759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if</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leftDanger</w:t>
            </w:r>
            <w:proofErr w:type="spellEnd"/>
            <w:r w:rsidRPr="00887AAB">
              <w:rPr>
                <w:rFonts w:ascii="Consolas" w:eastAsia="Times New Roman" w:hAnsi="Consolas"/>
                <w:color w:val="3B3B3B"/>
                <w:sz w:val="18"/>
                <w:szCs w:val="18"/>
                <w:lang w:val="en-ID" w:eastAsia="ja-JP"/>
              </w:rPr>
              <w:t>) {</w:t>
            </w:r>
          </w:p>
          <w:p w14:paraId="046AED2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"Left"</w:t>
            </w:r>
          </w:p>
          <w:p w14:paraId="1517EEB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522DD99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if</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rightDanger</w:t>
            </w:r>
            <w:proofErr w:type="spellEnd"/>
            <w:r w:rsidRPr="00887AAB">
              <w:rPr>
                <w:rFonts w:ascii="Consolas" w:eastAsia="Times New Roman" w:hAnsi="Consolas"/>
                <w:color w:val="3B3B3B"/>
                <w:sz w:val="18"/>
                <w:szCs w:val="18"/>
                <w:lang w:val="en-ID" w:eastAsia="ja-JP"/>
              </w:rPr>
              <w:t>) {</w:t>
            </w:r>
          </w:p>
          <w:p w14:paraId="440254E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"Right"</w:t>
            </w:r>
          </w:p>
          <w:p w14:paraId="287FAE8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4556787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"Safe"</w:t>
            </w:r>
          </w:p>
          <w:p w14:paraId="2158FCE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6DEBB55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069888A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useEffect</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24BF0B1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liveRef</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795E26"/>
                <w:sz w:val="18"/>
                <w:szCs w:val="18"/>
                <w:lang w:val="en-ID" w:eastAsia="ja-JP"/>
              </w:rPr>
              <w:t>ref</w:t>
            </w:r>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realtime</w:t>
            </w:r>
            <w:proofErr w:type="spellEnd"/>
            <w:r w:rsidRPr="00887AAB">
              <w:rPr>
                <w:rFonts w:ascii="Consolas" w:eastAsia="Times New Roman" w:hAnsi="Consolas"/>
                <w:color w:val="3B3B3B"/>
                <w:sz w:val="18"/>
                <w:szCs w:val="18"/>
                <w:lang w:val="en-ID" w:eastAsia="ja-JP"/>
              </w:rPr>
              <w:t>);</w:t>
            </w:r>
          </w:p>
          <w:p w14:paraId="50185EF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onValue</w:t>
            </w:r>
            <w:proofErr w:type="spellEnd"/>
            <w:r w:rsidRPr="00887AAB">
              <w:rPr>
                <w:rFonts w:ascii="Consolas" w:eastAsia="Times New Roman" w:hAnsi="Consolas"/>
                <w:color w:val="3B3B3B"/>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liveRef</w:t>
            </w:r>
            <w:proofErr w:type="spellEnd"/>
            <w:r w:rsidRPr="00887AAB">
              <w:rPr>
                <w:rFonts w:ascii="Consolas" w:eastAsia="Times New Roman" w:hAnsi="Consolas"/>
                <w:color w:val="3B3B3B"/>
                <w:sz w:val="18"/>
                <w:szCs w:val="18"/>
                <w:lang w:val="en-ID" w:eastAsia="ja-JP"/>
              </w:rPr>
              <w:t>, (</w:t>
            </w:r>
            <w:r w:rsidRPr="00887AAB">
              <w:rPr>
                <w:rFonts w:ascii="Consolas" w:eastAsia="Times New Roman" w:hAnsi="Consolas"/>
                <w:color w:val="001080"/>
                <w:sz w:val="18"/>
                <w:szCs w:val="18"/>
                <w:lang w:val="en-ID" w:eastAsia="ja-JP"/>
              </w:rPr>
              <w:t>snapshot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51FF469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newVal</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001080"/>
                <w:sz w:val="18"/>
                <w:szCs w:val="18"/>
                <w:lang w:val="en-ID" w:eastAsia="ja-JP"/>
              </w:rPr>
              <w:t>snapshot</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val</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w:t>
            </w:r>
          </w:p>
          <w:p w14:paraId="49444FD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newVal</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leftTemperature</w:t>
            </w:r>
            <w:proofErr w:type="spellEnd"/>
            <w:r w:rsidRPr="00887AAB">
              <w:rPr>
                <w:rFonts w:ascii="Consolas" w:eastAsia="Times New Roman" w:hAnsi="Consolas"/>
                <w:color w:val="3B3B3B"/>
                <w:sz w:val="18"/>
                <w:szCs w:val="18"/>
                <w:lang w:val="en-ID" w:eastAsia="ja-JP"/>
              </w:rPr>
              <w:t>;</w:t>
            </w:r>
          </w:p>
          <w:p w14:paraId="5CB8F44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leftHumidity</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newVal</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leftHumidity</w:t>
            </w:r>
            <w:proofErr w:type="spellEnd"/>
            <w:r w:rsidRPr="00887AAB">
              <w:rPr>
                <w:rFonts w:ascii="Consolas" w:eastAsia="Times New Roman" w:hAnsi="Consolas"/>
                <w:color w:val="3B3B3B"/>
                <w:sz w:val="18"/>
                <w:szCs w:val="18"/>
                <w:lang w:val="en-ID" w:eastAsia="ja-JP"/>
              </w:rPr>
              <w:t>;</w:t>
            </w:r>
          </w:p>
          <w:p w14:paraId="3E7F3E1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rightTemperature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newVal</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rightTemperature</w:t>
            </w:r>
            <w:proofErr w:type="spellEnd"/>
            <w:r w:rsidRPr="00887AAB">
              <w:rPr>
                <w:rFonts w:ascii="Consolas" w:eastAsia="Times New Roman" w:hAnsi="Consolas"/>
                <w:color w:val="3B3B3B"/>
                <w:sz w:val="18"/>
                <w:szCs w:val="18"/>
                <w:lang w:val="en-ID" w:eastAsia="ja-JP"/>
              </w:rPr>
              <w:t>;</w:t>
            </w:r>
          </w:p>
          <w:p w14:paraId="327D3E4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rightHumidity</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newVal</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rightHumidity</w:t>
            </w:r>
            <w:proofErr w:type="spellEnd"/>
            <w:r w:rsidRPr="00887AAB">
              <w:rPr>
                <w:rFonts w:ascii="Consolas" w:eastAsia="Times New Roman" w:hAnsi="Consolas"/>
                <w:color w:val="3B3B3B"/>
                <w:sz w:val="18"/>
                <w:szCs w:val="18"/>
                <w:lang w:val="en-ID" w:eastAsia="ja-JP"/>
              </w:rPr>
              <w:t>;</w:t>
            </w:r>
          </w:p>
          <w:p w14:paraId="09CB592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setLeftemperature</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leftTemperature</w:t>
            </w:r>
            <w:proofErr w:type="spellEnd"/>
            <w:r w:rsidRPr="00887AAB">
              <w:rPr>
                <w:rFonts w:ascii="Consolas" w:eastAsia="Times New Roman" w:hAnsi="Consolas"/>
                <w:color w:val="3B3B3B"/>
                <w:sz w:val="18"/>
                <w:szCs w:val="18"/>
                <w:lang w:val="en-ID" w:eastAsia="ja-JP"/>
              </w:rPr>
              <w:t>);</w:t>
            </w:r>
          </w:p>
          <w:p w14:paraId="5926FBF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setLeftHumidity</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leftHumidity</w:t>
            </w:r>
            <w:proofErr w:type="spellEnd"/>
            <w:r w:rsidRPr="00887AAB">
              <w:rPr>
                <w:rFonts w:ascii="Consolas" w:eastAsia="Times New Roman" w:hAnsi="Consolas"/>
                <w:color w:val="3B3B3B"/>
                <w:sz w:val="18"/>
                <w:szCs w:val="18"/>
                <w:lang w:val="en-ID" w:eastAsia="ja-JP"/>
              </w:rPr>
              <w:t>);</w:t>
            </w:r>
          </w:p>
          <w:p w14:paraId="479CF65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setRightTemperature</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rightTemperature</w:t>
            </w:r>
            <w:proofErr w:type="spellEnd"/>
            <w:r w:rsidRPr="00887AAB">
              <w:rPr>
                <w:rFonts w:ascii="Consolas" w:eastAsia="Times New Roman" w:hAnsi="Consolas"/>
                <w:color w:val="3B3B3B"/>
                <w:sz w:val="18"/>
                <w:szCs w:val="18"/>
                <w:lang w:val="en-ID" w:eastAsia="ja-JP"/>
              </w:rPr>
              <w:t>);</w:t>
            </w:r>
          </w:p>
          <w:p w14:paraId="6BA2551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setRightHumidity</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rightHumidity</w:t>
            </w:r>
            <w:proofErr w:type="spellEnd"/>
            <w:r w:rsidRPr="00887AAB">
              <w:rPr>
                <w:rFonts w:ascii="Consolas" w:eastAsia="Times New Roman" w:hAnsi="Consolas"/>
                <w:color w:val="3B3B3B"/>
                <w:sz w:val="18"/>
                <w:szCs w:val="18"/>
                <w:lang w:val="en-ID" w:eastAsia="ja-JP"/>
              </w:rPr>
              <w:t>);</w:t>
            </w:r>
          </w:p>
          <w:p w14:paraId="4DA85BF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setDanger</w:t>
            </w:r>
            <w:proofErr w:type="spellEnd"/>
            <w:r w:rsidRPr="00887AAB">
              <w:rPr>
                <w:rFonts w:ascii="Consolas" w:eastAsia="Times New Roman" w:hAnsi="Consolas"/>
                <w:color w:val="3B3B3B"/>
                <w:sz w:val="18"/>
                <w:szCs w:val="18"/>
                <w:lang w:val="en-ID" w:eastAsia="ja-JP"/>
              </w:rPr>
              <w:t>(</w:t>
            </w:r>
            <w:proofErr w:type="gramEnd"/>
          </w:p>
          <w:p w14:paraId="4EDD7E3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leftTemperature</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leftHumidity</w:t>
            </w:r>
            <w:proofErr w:type="spellEnd"/>
            <w:r w:rsidRPr="00887AAB">
              <w:rPr>
                <w:rFonts w:ascii="Consolas" w:eastAsia="Times New Roman" w:hAnsi="Consolas"/>
                <w:color w:val="3B3B3B"/>
                <w:sz w:val="18"/>
                <w:szCs w:val="18"/>
                <w:lang w:val="en-ID" w:eastAsia="ja-JP"/>
              </w:rPr>
              <w:t>,</w:t>
            </w:r>
          </w:p>
          <w:p w14:paraId="2240734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rightTemperature</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rightHumidity</w:t>
            </w:r>
            <w:proofErr w:type="spellEnd"/>
          </w:p>
          <w:p w14:paraId="1D9430F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5926F4A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4683A53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 [])</w:t>
            </w:r>
          </w:p>
          <w:p w14:paraId="4366424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4509EEC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
          <w:p w14:paraId="2919C5E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'live-monitoring'</w:t>
            </w:r>
            <w:r w:rsidRPr="00887AAB">
              <w:rPr>
                <w:rFonts w:ascii="Consolas" w:eastAsia="Times New Roman" w:hAnsi="Consolas"/>
                <w:color w:val="800000"/>
                <w:sz w:val="18"/>
                <w:szCs w:val="18"/>
                <w:lang w:val="en-ID" w:eastAsia="ja-JP"/>
              </w:rPr>
              <w:t>&gt;</w:t>
            </w:r>
          </w:p>
          <w:p w14:paraId="5CC9C33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'content-title'</w:t>
            </w:r>
            <w:r w:rsidRPr="00887AAB">
              <w:rPr>
                <w:rFonts w:ascii="Consolas" w:eastAsia="Times New Roman" w:hAnsi="Consolas"/>
                <w:color w:val="800000"/>
                <w:sz w:val="18"/>
                <w:szCs w:val="18"/>
                <w:lang w:val="en-ID" w:eastAsia="ja-JP"/>
              </w:rPr>
              <w:t>&gt;</w:t>
            </w:r>
          </w:p>
          <w:p w14:paraId="4353442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Live Sensor Monitoring</w:t>
            </w:r>
          </w:p>
          <w:p w14:paraId="6C6ACCA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&lt;/p&gt;</w:t>
            </w:r>
          </w:p>
          <w:p w14:paraId="583A3B3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gramEnd"/>
            <w:r w:rsidRPr="00887AAB">
              <w:rPr>
                <w:rFonts w:ascii="Consolas" w:eastAsia="Times New Roman" w:hAnsi="Consolas"/>
                <w:color w:val="A31515"/>
                <w:sz w:val="18"/>
                <w:szCs w:val="18"/>
                <w:lang w:val="en-ID" w:eastAsia="ja-JP"/>
              </w:rPr>
              <w:t>'card card-background live-measure-status '</w:t>
            </w:r>
            <w:r w:rsidRPr="00887AAB">
              <w:rPr>
                <w:rFonts w:ascii="Consolas" w:eastAsia="Times New Roman" w:hAnsi="Consolas"/>
                <w:color w:val="000000"/>
                <w:sz w:val="18"/>
                <w:szCs w:val="18"/>
                <w:lang w:val="en-ID" w:eastAsia="ja-JP"/>
              </w:rPr>
              <w:t xml:space="preserve"> +</w:t>
            </w:r>
          </w:p>
          <w:p w14:paraId="4CFECCA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00"/>
                <w:sz w:val="18"/>
                <w:szCs w:val="18"/>
                <w:lang w:val="en-ID" w:eastAsia="ja-JP"/>
              </w:rPr>
              <w:t>                ((</w:t>
            </w:r>
            <w:proofErr w:type="spellStart"/>
            <w:r w:rsidRPr="00887AAB">
              <w:rPr>
                <w:rFonts w:ascii="Consolas" w:eastAsia="Times New Roman" w:hAnsi="Consolas"/>
                <w:color w:val="0070C1"/>
                <w:sz w:val="18"/>
                <w:szCs w:val="18"/>
                <w:lang w:val="en-ID" w:eastAsia="ja-JP"/>
              </w:rPr>
              <w:t>leftDanger</w:t>
            </w:r>
            <w:proofErr w:type="spellEnd"/>
            <w:r w:rsidRPr="00887AAB">
              <w:rPr>
                <w:rFonts w:ascii="Consolas" w:eastAsia="Times New Roman" w:hAnsi="Consolas"/>
                <w:color w:val="000000"/>
                <w:sz w:val="18"/>
                <w:szCs w:val="18"/>
                <w:lang w:val="en-ID" w:eastAsia="ja-JP"/>
              </w:rPr>
              <w:t xml:space="preserve"> || </w:t>
            </w:r>
            <w:proofErr w:type="spellStart"/>
            <w:r w:rsidRPr="00887AAB">
              <w:rPr>
                <w:rFonts w:ascii="Consolas" w:eastAsia="Times New Roman" w:hAnsi="Consolas"/>
                <w:color w:val="0070C1"/>
                <w:sz w:val="18"/>
                <w:szCs w:val="18"/>
                <w:lang w:val="en-ID" w:eastAsia="ja-JP"/>
              </w:rPr>
              <w:t>rightDanger</w:t>
            </w:r>
            <w:proofErr w:type="spellEnd"/>
            <w:r w:rsidRPr="00887AAB">
              <w:rPr>
                <w:rFonts w:ascii="Consolas" w:eastAsia="Times New Roman" w:hAnsi="Consolas"/>
                <w:color w:val="000000"/>
                <w:sz w:val="18"/>
                <w:szCs w:val="18"/>
                <w:lang w:val="en-ID" w:eastAsia="ja-JP"/>
              </w:rPr>
              <w:t>)</w:t>
            </w:r>
          </w:p>
          <w:p w14:paraId="65FDFF6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00"/>
                <w:sz w:val="18"/>
                <w:szCs w:val="18"/>
                <w:lang w:val="en-ID" w:eastAsia="ja-JP"/>
              </w:rPr>
              <w:t xml:space="preserve">                    ? </w:t>
            </w:r>
            <w:r w:rsidRPr="00887AAB">
              <w:rPr>
                <w:rFonts w:ascii="Consolas" w:eastAsia="Times New Roman" w:hAnsi="Consolas"/>
                <w:color w:val="A31515"/>
                <w:sz w:val="18"/>
                <w:szCs w:val="18"/>
                <w:lang w:val="en-ID" w:eastAsia="ja-JP"/>
              </w:rPr>
              <w:t>"live-measure-danger</w:t>
            </w:r>
            <w:proofErr w:type="gramStart"/>
            <w:r w:rsidRPr="00887AAB">
              <w:rPr>
                <w:rFonts w:ascii="Consolas" w:eastAsia="Times New Roman" w:hAnsi="Consolas"/>
                <w:color w:val="A31515"/>
                <w:sz w:val="18"/>
                <w:szCs w:val="18"/>
                <w:lang w:val="en-ID" w:eastAsia="ja-JP"/>
              </w:rPr>
              <w:t>"</w:t>
            </w:r>
            <w:r w:rsidRPr="00887AAB">
              <w:rPr>
                <w:rFonts w:ascii="Consolas" w:eastAsia="Times New Roman" w:hAnsi="Consolas"/>
                <w:color w:val="000000"/>
                <w:sz w:val="18"/>
                <w:szCs w:val="18"/>
                <w:lang w:val="en-ID" w:eastAsia="ja-JP"/>
              </w:rPr>
              <w:t xml:space="preserve"> :</w:t>
            </w:r>
            <w:proofErr w:type="gramEnd"/>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A31515"/>
                <w:sz w:val="18"/>
                <w:szCs w:val="18"/>
                <w:lang w:val="en-ID" w:eastAsia="ja-JP"/>
              </w:rPr>
              <w:t>"live-measure-safe"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800000"/>
                <w:sz w:val="18"/>
                <w:szCs w:val="18"/>
                <w:lang w:val="en-ID" w:eastAsia="ja-JP"/>
              </w:rPr>
              <w:t>&gt;</w:t>
            </w:r>
          </w:p>
          <w:p w14:paraId="5C3CF3D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w:t>
            </w:r>
            <w:proofErr w:type="spellStart"/>
            <w:proofErr w:type="gramStart"/>
            <w:r w:rsidRPr="00887AAB">
              <w:rPr>
                <w:rFonts w:ascii="Consolas" w:eastAsia="Times New Roman" w:hAnsi="Consolas"/>
                <w:color w:val="795E26"/>
                <w:sz w:val="18"/>
                <w:szCs w:val="18"/>
                <w:lang w:val="en-ID" w:eastAsia="ja-JP"/>
              </w:rPr>
              <w:t>getDangerSide</w:t>
            </w:r>
            <w:proofErr w:type="spellEnd"/>
            <w:r w:rsidRPr="00887AAB">
              <w:rPr>
                <w:rFonts w:ascii="Consolas" w:eastAsia="Times New Roman" w:hAnsi="Consolas"/>
                <w:color w:val="000000"/>
                <w:sz w:val="18"/>
                <w:szCs w:val="18"/>
                <w:lang w:val="en-ID" w:eastAsia="ja-JP"/>
              </w:rPr>
              <w:t>(</w:t>
            </w:r>
            <w:proofErr w:type="gramEnd"/>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
          <w:p w14:paraId="2963EAA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792EF20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w:t>
            </w:r>
            <w:proofErr w:type="spellStart"/>
            <w:proofErr w:type="gramStart"/>
            <w:r w:rsidRPr="00887AAB">
              <w:rPr>
                <w:rFonts w:ascii="Consolas" w:eastAsia="Times New Roman" w:hAnsi="Consolas"/>
                <w:color w:val="A31515"/>
                <w:sz w:val="18"/>
                <w:szCs w:val="18"/>
                <w:lang w:val="en-ID" w:eastAsia="ja-JP"/>
              </w:rPr>
              <w:t>lg:content</w:t>
            </w:r>
            <w:proofErr w:type="spellEnd"/>
            <w:proofErr w:type="gramEnd"/>
            <w:r w:rsidRPr="00887AAB">
              <w:rPr>
                <w:rFonts w:ascii="Consolas" w:eastAsia="Times New Roman" w:hAnsi="Consolas"/>
                <w:color w:val="A31515"/>
                <w:sz w:val="18"/>
                <w:szCs w:val="18"/>
                <w:lang w:val="en-ID" w:eastAsia="ja-JP"/>
              </w:rPr>
              <w:t>'</w:t>
            </w:r>
            <w:r w:rsidRPr="00887AAB">
              <w:rPr>
                <w:rFonts w:ascii="Consolas" w:eastAsia="Times New Roman" w:hAnsi="Consolas"/>
                <w:color w:val="800000"/>
                <w:sz w:val="18"/>
                <w:szCs w:val="18"/>
                <w:lang w:val="en-ID" w:eastAsia="ja-JP"/>
              </w:rPr>
              <w:t>&gt;</w:t>
            </w:r>
          </w:p>
          <w:p w14:paraId="1908923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'grow'</w:t>
            </w:r>
            <w:r w:rsidRPr="00887AAB">
              <w:rPr>
                <w:rFonts w:ascii="Consolas" w:eastAsia="Times New Roman" w:hAnsi="Consolas"/>
                <w:color w:val="800000"/>
                <w:sz w:val="18"/>
                <w:szCs w:val="18"/>
                <w:lang w:val="en-ID" w:eastAsia="ja-JP"/>
              </w:rPr>
              <w:t>&gt;</w:t>
            </w:r>
          </w:p>
          <w:p w14:paraId="78DE62D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'card-unimportant card-title'</w:t>
            </w:r>
            <w:r w:rsidRPr="00887AAB">
              <w:rPr>
                <w:rFonts w:ascii="Consolas" w:eastAsia="Times New Roman" w:hAnsi="Consolas"/>
                <w:color w:val="800000"/>
                <w:sz w:val="18"/>
                <w:szCs w:val="18"/>
                <w:lang w:val="en-ID" w:eastAsia="ja-JP"/>
              </w:rPr>
              <w:t>&gt;</w:t>
            </w:r>
          </w:p>
          <w:p w14:paraId="068356B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&lt;p&gt;</w:t>
            </w:r>
            <w:r w:rsidRPr="00887AAB">
              <w:rPr>
                <w:rFonts w:ascii="Consolas" w:eastAsia="Times New Roman" w:hAnsi="Consolas"/>
                <w:color w:val="3B3B3B"/>
                <w:sz w:val="18"/>
                <w:szCs w:val="18"/>
                <w:lang w:val="en-ID" w:eastAsia="ja-JP"/>
              </w:rPr>
              <w:t>DHT Left</w:t>
            </w:r>
            <w:r w:rsidRPr="00887AAB">
              <w:rPr>
                <w:rFonts w:ascii="Consolas" w:eastAsia="Times New Roman" w:hAnsi="Consolas"/>
                <w:color w:val="800000"/>
                <w:sz w:val="18"/>
                <w:szCs w:val="18"/>
                <w:lang w:val="en-ID" w:eastAsia="ja-JP"/>
              </w:rPr>
              <w:t>&lt;/p&gt;</w:t>
            </w:r>
          </w:p>
          <w:p w14:paraId="77A22E0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23CBA47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'card card-background'</w:t>
            </w:r>
            <w:r w:rsidRPr="00887AAB">
              <w:rPr>
                <w:rFonts w:ascii="Consolas" w:eastAsia="Times New Roman" w:hAnsi="Consolas"/>
                <w:color w:val="800000"/>
                <w:sz w:val="18"/>
                <w:szCs w:val="18"/>
                <w:lang w:val="en-ID" w:eastAsia="ja-JP"/>
              </w:rPr>
              <w:t>&gt;</w:t>
            </w:r>
          </w:p>
          <w:p w14:paraId="5670795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'live-measure-row'</w:t>
            </w:r>
            <w:r w:rsidRPr="00887AAB">
              <w:rPr>
                <w:rFonts w:ascii="Consolas" w:eastAsia="Times New Roman" w:hAnsi="Consolas"/>
                <w:color w:val="800000"/>
                <w:sz w:val="18"/>
                <w:szCs w:val="18"/>
                <w:lang w:val="en-ID" w:eastAsia="ja-JP"/>
              </w:rPr>
              <w:t>&gt;</w:t>
            </w:r>
          </w:p>
          <w:p w14:paraId="33ECB75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lastRenderedPageBreak/>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LiveChart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dhtid</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0070C1"/>
                <w:sz w:val="18"/>
                <w:szCs w:val="18"/>
                <w:lang w:val="en-ID" w:eastAsia="ja-JP"/>
              </w:rPr>
              <w:t>DHTID_LEFT</w:t>
            </w:r>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1B42FE5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LiveMonitor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value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leftDanger</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7424391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LiveMeasure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unit</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TEMPERATURE</w:t>
            </w:r>
            <w:proofErr w:type="spellEnd"/>
            <w:r w:rsidRPr="00887AAB">
              <w:rPr>
                <w:rFonts w:ascii="Consolas" w:eastAsia="Times New Roman" w:hAnsi="Consolas"/>
                <w:color w:val="0000FF"/>
                <w:sz w:val="18"/>
                <w:szCs w:val="18"/>
                <w:lang w:val="en-ID" w:eastAsia="ja-JP"/>
              </w:rPr>
              <w:t>}</w:t>
            </w:r>
          </w:p>
          <w:p w14:paraId="2CAF910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value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leftTemperature</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665CB49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LiveMeasure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unit</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HUMIDITY</w:t>
            </w:r>
            <w:proofErr w:type="spellEnd"/>
            <w:r w:rsidRPr="00887AAB">
              <w:rPr>
                <w:rFonts w:ascii="Consolas" w:eastAsia="Times New Roman" w:hAnsi="Consolas"/>
                <w:color w:val="0000FF"/>
                <w:sz w:val="18"/>
                <w:szCs w:val="18"/>
                <w:lang w:val="en-ID" w:eastAsia="ja-JP"/>
              </w:rPr>
              <w:t>}</w:t>
            </w:r>
          </w:p>
          <w:p w14:paraId="0D89751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value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leftHumidity</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6D5D40C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2D8AFB3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47D36C0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14E4319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'grow'</w:t>
            </w:r>
            <w:r w:rsidRPr="00887AAB">
              <w:rPr>
                <w:rFonts w:ascii="Consolas" w:eastAsia="Times New Roman" w:hAnsi="Consolas"/>
                <w:color w:val="800000"/>
                <w:sz w:val="18"/>
                <w:szCs w:val="18"/>
                <w:lang w:val="en-ID" w:eastAsia="ja-JP"/>
              </w:rPr>
              <w:t>&gt;</w:t>
            </w:r>
          </w:p>
          <w:p w14:paraId="114F610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'card-unimportant card-title'</w:t>
            </w:r>
            <w:r w:rsidRPr="00887AAB">
              <w:rPr>
                <w:rFonts w:ascii="Consolas" w:eastAsia="Times New Roman" w:hAnsi="Consolas"/>
                <w:color w:val="800000"/>
                <w:sz w:val="18"/>
                <w:szCs w:val="18"/>
                <w:lang w:val="en-ID" w:eastAsia="ja-JP"/>
              </w:rPr>
              <w:t>&gt;</w:t>
            </w:r>
          </w:p>
          <w:p w14:paraId="2D49DDA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&lt;p&gt;</w:t>
            </w:r>
            <w:r w:rsidRPr="00887AAB">
              <w:rPr>
                <w:rFonts w:ascii="Consolas" w:eastAsia="Times New Roman" w:hAnsi="Consolas"/>
                <w:color w:val="3B3B3B"/>
                <w:sz w:val="18"/>
                <w:szCs w:val="18"/>
                <w:lang w:val="en-ID" w:eastAsia="ja-JP"/>
              </w:rPr>
              <w:t>DHT Right</w:t>
            </w:r>
            <w:r w:rsidRPr="00887AAB">
              <w:rPr>
                <w:rFonts w:ascii="Consolas" w:eastAsia="Times New Roman" w:hAnsi="Consolas"/>
                <w:color w:val="800000"/>
                <w:sz w:val="18"/>
                <w:szCs w:val="18"/>
                <w:lang w:val="en-ID" w:eastAsia="ja-JP"/>
              </w:rPr>
              <w:t>&lt;/p&gt;</w:t>
            </w:r>
          </w:p>
          <w:p w14:paraId="05C810A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6734969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'card card-background'</w:t>
            </w:r>
            <w:r w:rsidRPr="00887AAB">
              <w:rPr>
                <w:rFonts w:ascii="Consolas" w:eastAsia="Times New Roman" w:hAnsi="Consolas"/>
                <w:color w:val="800000"/>
                <w:sz w:val="18"/>
                <w:szCs w:val="18"/>
                <w:lang w:val="en-ID" w:eastAsia="ja-JP"/>
              </w:rPr>
              <w:t>&gt;</w:t>
            </w:r>
          </w:p>
          <w:p w14:paraId="6782CFB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'live-measure-row'</w:t>
            </w:r>
            <w:r w:rsidRPr="00887AAB">
              <w:rPr>
                <w:rFonts w:ascii="Consolas" w:eastAsia="Times New Roman" w:hAnsi="Consolas"/>
                <w:color w:val="800000"/>
                <w:sz w:val="18"/>
                <w:szCs w:val="18"/>
                <w:lang w:val="en-ID" w:eastAsia="ja-JP"/>
              </w:rPr>
              <w:t>&gt;</w:t>
            </w:r>
          </w:p>
          <w:p w14:paraId="2068632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LiveChart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dhtid</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0070C1"/>
                <w:sz w:val="18"/>
                <w:szCs w:val="18"/>
                <w:lang w:val="en-ID" w:eastAsia="ja-JP"/>
              </w:rPr>
              <w:t>DHTID_RIGHT</w:t>
            </w:r>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5FB15CD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LiveMonitor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value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rightDanger</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32434D0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LiveMeasure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unit</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TEMPERATURE</w:t>
            </w:r>
            <w:proofErr w:type="spellEnd"/>
            <w:r w:rsidRPr="00887AAB">
              <w:rPr>
                <w:rFonts w:ascii="Consolas" w:eastAsia="Times New Roman" w:hAnsi="Consolas"/>
                <w:color w:val="0000FF"/>
                <w:sz w:val="18"/>
                <w:szCs w:val="18"/>
                <w:lang w:val="en-ID" w:eastAsia="ja-JP"/>
              </w:rPr>
              <w:t>}</w:t>
            </w:r>
          </w:p>
          <w:p w14:paraId="5AEE730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value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rightTemperature</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08BFFF4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LiveMeasure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unit</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HUMIDITY</w:t>
            </w:r>
            <w:proofErr w:type="spellEnd"/>
            <w:r w:rsidRPr="00887AAB">
              <w:rPr>
                <w:rFonts w:ascii="Consolas" w:eastAsia="Times New Roman" w:hAnsi="Consolas"/>
                <w:color w:val="0000FF"/>
                <w:sz w:val="18"/>
                <w:szCs w:val="18"/>
                <w:lang w:val="en-ID" w:eastAsia="ja-JP"/>
              </w:rPr>
              <w:t>}</w:t>
            </w:r>
          </w:p>
          <w:p w14:paraId="48B12CE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value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r w:rsidRPr="00887AAB">
              <w:rPr>
                <w:rFonts w:ascii="Consolas" w:eastAsia="Times New Roman" w:hAnsi="Consolas"/>
                <w:color w:val="0070C1"/>
                <w:sz w:val="18"/>
                <w:szCs w:val="18"/>
                <w:lang w:val="en-ID" w:eastAsia="ja-JP"/>
              </w:rPr>
              <w:t>rightHumidity</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5015235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55F89C2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3D8AD00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115B197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6EECFFA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1517F16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5294A02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w:t>
            </w:r>
          </w:p>
          <w:p w14:paraId="2AD1110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3186DBA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FF"/>
                <w:sz w:val="18"/>
                <w:szCs w:val="18"/>
                <w:lang w:val="en-ID" w:eastAsia="ja-JP"/>
              </w:rPr>
              <w:t>function</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LiveMonitor</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value</w:t>
            </w:r>
            <w:r w:rsidRPr="00887AAB">
              <w:rPr>
                <w:rFonts w:ascii="Consolas" w:eastAsia="Times New Roman" w:hAnsi="Consolas"/>
                <w:color w:val="3B3B3B"/>
                <w:sz w:val="18"/>
                <w:szCs w:val="18"/>
                <w:lang w:val="en-ID" w:eastAsia="ja-JP"/>
              </w:rPr>
              <w:t xml:space="preserve"> }) {</w:t>
            </w:r>
          </w:p>
          <w:p w14:paraId="1DA4C87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
          <w:p w14:paraId="55AC602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gramEnd"/>
            <w:r w:rsidRPr="00887AAB">
              <w:rPr>
                <w:rFonts w:ascii="Consolas" w:eastAsia="Times New Roman" w:hAnsi="Consolas"/>
                <w:color w:val="A31515"/>
                <w:sz w:val="18"/>
                <w:szCs w:val="18"/>
                <w:lang w:val="en-ID" w:eastAsia="ja-JP"/>
              </w:rPr>
              <w:t>'live-measure-status '</w:t>
            </w:r>
            <w:r w:rsidRPr="00887AAB">
              <w:rPr>
                <w:rFonts w:ascii="Consolas" w:eastAsia="Times New Roman" w:hAnsi="Consolas"/>
                <w:color w:val="000000"/>
                <w:sz w:val="18"/>
                <w:szCs w:val="18"/>
                <w:lang w:val="en-ID" w:eastAsia="ja-JP"/>
              </w:rPr>
              <w:t xml:space="preserve"> +</w:t>
            </w:r>
          </w:p>
          <w:p w14:paraId="50F215A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00"/>
                <w:sz w:val="18"/>
                <w:szCs w:val="18"/>
                <w:lang w:val="en-ID" w:eastAsia="ja-JP"/>
              </w:rPr>
              <w:t>            (</w:t>
            </w:r>
            <w:proofErr w:type="gramStart"/>
            <w:r w:rsidRPr="00887AAB">
              <w:rPr>
                <w:rFonts w:ascii="Consolas" w:eastAsia="Times New Roman" w:hAnsi="Consolas"/>
                <w:color w:val="001080"/>
                <w:sz w:val="18"/>
                <w:szCs w:val="18"/>
                <w:lang w:val="en-ID" w:eastAsia="ja-JP"/>
              </w:rPr>
              <w:t>value</w:t>
            </w:r>
            <w:r w:rsidRPr="00887AAB">
              <w:rPr>
                <w:rFonts w:ascii="Consolas" w:eastAsia="Times New Roman" w:hAnsi="Consolas"/>
                <w:color w:val="000000"/>
                <w:sz w:val="18"/>
                <w:szCs w:val="18"/>
                <w:lang w:val="en-ID" w:eastAsia="ja-JP"/>
              </w:rPr>
              <w:t xml:space="preserve"> ?</w:t>
            </w:r>
            <w:proofErr w:type="gramEnd"/>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A31515"/>
                <w:sz w:val="18"/>
                <w:szCs w:val="18"/>
                <w:lang w:val="en-ID" w:eastAsia="ja-JP"/>
              </w:rPr>
              <w:t>"live-measure-danger</w:t>
            </w:r>
            <w:proofErr w:type="gramStart"/>
            <w:r w:rsidRPr="00887AAB">
              <w:rPr>
                <w:rFonts w:ascii="Consolas" w:eastAsia="Times New Roman" w:hAnsi="Consolas"/>
                <w:color w:val="A31515"/>
                <w:sz w:val="18"/>
                <w:szCs w:val="18"/>
                <w:lang w:val="en-ID" w:eastAsia="ja-JP"/>
              </w:rPr>
              <w:t>"</w:t>
            </w:r>
            <w:r w:rsidRPr="00887AAB">
              <w:rPr>
                <w:rFonts w:ascii="Consolas" w:eastAsia="Times New Roman" w:hAnsi="Consolas"/>
                <w:color w:val="000000"/>
                <w:sz w:val="18"/>
                <w:szCs w:val="18"/>
                <w:lang w:val="en-ID" w:eastAsia="ja-JP"/>
              </w:rPr>
              <w:t xml:space="preserve"> :</w:t>
            </w:r>
            <w:proofErr w:type="gramEnd"/>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A31515"/>
                <w:sz w:val="18"/>
                <w:szCs w:val="18"/>
                <w:lang w:val="en-ID" w:eastAsia="ja-JP"/>
              </w:rPr>
              <w:t>"live-measure-safe"</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800000"/>
                <w:sz w:val="18"/>
                <w:szCs w:val="18"/>
                <w:lang w:val="en-ID" w:eastAsia="ja-JP"/>
              </w:rPr>
              <w:t>&gt;</w:t>
            </w:r>
          </w:p>
          <w:p w14:paraId="7235A52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w:t>
            </w:r>
            <w:proofErr w:type="gramStart"/>
            <w:r w:rsidRPr="00887AAB">
              <w:rPr>
                <w:rFonts w:ascii="Consolas" w:eastAsia="Times New Roman" w:hAnsi="Consolas"/>
                <w:color w:val="001080"/>
                <w:sz w:val="18"/>
                <w:szCs w:val="18"/>
                <w:lang w:val="en-ID" w:eastAsia="ja-JP"/>
              </w:rPr>
              <w:t>value</w:t>
            </w:r>
            <w:r w:rsidRPr="00887AAB">
              <w:rPr>
                <w:rFonts w:ascii="Consolas" w:eastAsia="Times New Roman" w:hAnsi="Consolas"/>
                <w:color w:val="000000"/>
                <w:sz w:val="18"/>
                <w:szCs w:val="18"/>
                <w:lang w:val="en-ID" w:eastAsia="ja-JP"/>
              </w:rPr>
              <w:t xml:space="preserve"> ?</w:t>
            </w:r>
            <w:proofErr w:type="gramEnd"/>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A31515"/>
                <w:sz w:val="18"/>
                <w:szCs w:val="18"/>
                <w:lang w:val="en-ID" w:eastAsia="ja-JP"/>
              </w:rPr>
              <w:t>"Danger</w:t>
            </w:r>
            <w:proofErr w:type="gramStart"/>
            <w:r w:rsidRPr="00887AAB">
              <w:rPr>
                <w:rFonts w:ascii="Consolas" w:eastAsia="Times New Roman" w:hAnsi="Consolas"/>
                <w:color w:val="A31515"/>
                <w:sz w:val="18"/>
                <w:szCs w:val="18"/>
                <w:lang w:val="en-ID" w:eastAsia="ja-JP"/>
              </w:rPr>
              <w:t>"</w:t>
            </w:r>
            <w:r w:rsidRPr="00887AAB">
              <w:rPr>
                <w:rFonts w:ascii="Consolas" w:eastAsia="Times New Roman" w:hAnsi="Consolas"/>
                <w:color w:val="000000"/>
                <w:sz w:val="18"/>
                <w:szCs w:val="18"/>
                <w:lang w:val="en-ID" w:eastAsia="ja-JP"/>
              </w:rPr>
              <w:t xml:space="preserve"> :</w:t>
            </w:r>
            <w:proofErr w:type="gramEnd"/>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A31515"/>
                <w:sz w:val="18"/>
                <w:szCs w:val="18"/>
                <w:lang w:val="en-ID" w:eastAsia="ja-JP"/>
              </w:rPr>
              <w:t>"Safe"</w:t>
            </w:r>
            <w:r w:rsidRPr="00887AAB">
              <w:rPr>
                <w:rFonts w:ascii="Consolas" w:eastAsia="Times New Roman" w:hAnsi="Consolas"/>
                <w:color w:val="0000FF"/>
                <w:sz w:val="18"/>
                <w:szCs w:val="18"/>
                <w:lang w:val="en-ID" w:eastAsia="ja-JP"/>
              </w:rPr>
              <w:t>}</w:t>
            </w:r>
          </w:p>
          <w:p w14:paraId="0F0E6C5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&lt;/p&gt;</w:t>
            </w:r>
          </w:p>
          <w:p w14:paraId="375F1A0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5677336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w:t>
            </w:r>
          </w:p>
          <w:p w14:paraId="35FB9F4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11195A3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FF"/>
                <w:sz w:val="18"/>
                <w:szCs w:val="18"/>
                <w:lang w:val="en-ID" w:eastAsia="ja-JP"/>
              </w:rPr>
              <w:t>function</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LiveMeasure</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unit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value</w:t>
            </w:r>
            <w:r w:rsidRPr="00887AAB">
              <w:rPr>
                <w:rFonts w:ascii="Consolas" w:eastAsia="Times New Roman" w:hAnsi="Consolas"/>
                <w:color w:val="3B3B3B"/>
                <w:sz w:val="18"/>
                <w:szCs w:val="18"/>
                <w:lang w:val="en-ID" w:eastAsia="ja-JP"/>
              </w:rPr>
              <w:t xml:space="preserve"> }) {</w:t>
            </w:r>
          </w:p>
          <w:p w14:paraId="14A7463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
          <w:p w14:paraId="703CF84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w:t>
            </w:r>
            <w:proofErr w:type="spellStart"/>
            <w:proofErr w:type="gramStart"/>
            <w:r w:rsidRPr="00887AAB">
              <w:rPr>
                <w:rFonts w:ascii="Consolas" w:eastAsia="Times New Roman" w:hAnsi="Consolas"/>
                <w:color w:val="A31515"/>
                <w:sz w:val="18"/>
                <w:szCs w:val="18"/>
                <w:lang w:val="en-ID" w:eastAsia="ja-JP"/>
              </w:rPr>
              <w:t>sm:live</w:t>
            </w:r>
            <w:proofErr w:type="gramEnd"/>
            <w:r w:rsidRPr="00887AAB">
              <w:rPr>
                <w:rFonts w:ascii="Consolas" w:eastAsia="Times New Roman" w:hAnsi="Consolas"/>
                <w:color w:val="A31515"/>
                <w:sz w:val="18"/>
                <w:szCs w:val="18"/>
                <w:lang w:val="en-ID" w:eastAsia="ja-JP"/>
              </w:rPr>
              <w:t>-measure</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800000"/>
                <w:sz w:val="18"/>
                <w:szCs w:val="18"/>
                <w:lang w:val="en-ID" w:eastAsia="ja-JP"/>
              </w:rPr>
              <w:t>&gt;</w:t>
            </w:r>
          </w:p>
          <w:p w14:paraId="6E0DAF4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 xml:space="preserve">'ml-auto my-auto </w:t>
            </w:r>
            <w:proofErr w:type="spellStart"/>
            <w:r w:rsidRPr="00887AAB">
              <w:rPr>
                <w:rFonts w:ascii="Consolas" w:eastAsia="Times New Roman" w:hAnsi="Consolas"/>
                <w:color w:val="A31515"/>
                <w:sz w:val="18"/>
                <w:szCs w:val="18"/>
                <w:lang w:val="en-ID" w:eastAsia="ja-JP"/>
              </w:rPr>
              <w:t>sm:text-xl</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800000"/>
                <w:sz w:val="18"/>
                <w:szCs w:val="18"/>
                <w:lang w:val="en-ID" w:eastAsia="ja-JP"/>
              </w:rPr>
              <w:t>&gt;</w:t>
            </w:r>
          </w:p>
          <w:p w14:paraId="1E094D5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w:t>
            </w:r>
            <w:r w:rsidRPr="00887AAB">
              <w:rPr>
                <w:rFonts w:ascii="Consolas" w:eastAsia="Times New Roman" w:hAnsi="Consolas"/>
                <w:color w:val="001080"/>
                <w:sz w:val="18"/>
                <w:szCs w:val="18"/>
                <w:lang w:val="en-ID" w:eastAsia="ja-JP"/>
              </w:rPr>
              <w:t>unit</w:t>
            </w:r>
            <w:r w:rsidRPr="00887AAB">
              <w:rPr>
                <w:rFonts w:ascii="Consolas" w:eastAsia="Times New Roman" w:hAnsi="Consolas"/>
                <w:color w:val="000000"/>
                <w:sz w:val="18"/>
                <w:szCs w:val="18"/>
                <w:lang w:val="en-ID" w:eastAsia="ja-JP"/>
              </w:rPr>
              <w:t xml:space="preserve"> == </w:t>
            </w:r>
            <w:proofErr w:type="spellStart"/>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TEMPERATURE</w:t>
            </w:r>
            <w:proofErr w:type="spellEnd"/>
          </w:p>
          <w:p w14:paraId="65E9F99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00"/>
                <w:sz w:val="18"/>
                <w:szCs w:val="18"/>
                <w:lang w:val="en-ID" w:eastAsia="ja-JP"/>
              </w:rPr>
              <w:t xml:space="preserve">                    ? </w:t>
            </w:r>
            <w:r w:rsidRPr="00887AAB">
              <w:rPr>
                <w:rFonts w:ascii="Consolas" w:eastAsia="Times New Roman" w:hAnsi="Consolas"/>
                <w:color w:val="A31515"/>
                <w:sz w:val="18"/>
                <w:szCs w:val="18"/>
                <w:lang w:val="en-ID" w:eastAsia="ja-JP"/>
              </w:rPr>
              <w:t>"Temperature</w:t>
            </w:r>
            <w:proofErr w:type="gramStart"/>
            <w:r w:rsidRPr="00887AAB">
              <w:rPr>
                <w:rFonts w:ascii="Consolas" w:eastAsia="Times New Roman" w:hAnsi="Consolas"/>
                <w:color w:val="A31515"/>
                <w:sz w:val="18"/>
                <w:szCs w:val="18"/>
                <w:lang w:val="en-ID" w:eastAsia="ja-JP"/>
              </w:rPr>
              <w:t>"</w:t>
            </w:r>
            <w:r w:rsidRPr="00887AAB">
              <w:rPr>
                <w:rFonts w:ascii="Consolas" w:eastAsia="Times New Roman" w:hAnsi="Consolas"/>
                <w:color w:val="000000"/>
                <w:sz w:val="18"/>
                <w:szCs w:val="18"/>
                <w:lang w:val="en-ID" w:eastAsia="ja-JP"/>
              </w:rPr>
              <w:t xml:space="preserve"> :</w:t>
            </w:r>
            <w:proofErr w:type="gramEnd"/>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A31515"/>
                <w:sz w:val="18"/>
                <w:szCs w:val="18"/>
                <w:lang w:val="en-ID" w:eastAsia="ja-JP"/>
              </w:rPr>
              <w:t>"Humidity"</w:t>
            </w:r>
            <w:r w:rsidRPr="00887AAB">
              <w:rPr>
                <w:rFonts w:ascii="Consolas" w:eastAsia="Times New Roman" w:hAnsi="Consolas"/>
                <w:color w:val="0000FF"/>
                <w:sz w:val="18"/>
                <w:szCs w:val="18"/>
                <w:lang w:val="en-ID" w:eastAsia="ja-JP"/>
              </w:rPr>
              <w:t>}</w:t>
            </w:r>
          </w:p>
          <w:p w14:paraId="5C1A26D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&lt;/p&gt;</w:t>
            </w:r>
          </w:p>
          <w:p w14:paraId="7252183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'live-measure-units min-w-24'</w:t>
            </w:r>
            <w:r w:rsidRPr="00887AAB">
              <w:rPr>
                <w:rFonts w:ascii="Consolas" w:eastAsia="Times New Roman" w:hAnsi="Consolas"/>
                <w:color w:val="800000"/>
                <w:sz w:val="18"/>
                <w:szCs w:val="18"/>
                <w:lang w:val="en-ID" w:eastAsia="ja-JP"/>
              </w:rPr>
              <w:t>&gt;</w:t>
            </w:r>
          </w:p>
          <w:p w14:paraId="5278FD8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w:t>
            </w:r>
            <w:r w:rsidRPr="00887AAB">
              <w:rPr>
                <w:rFonts w:ascii="Consolas" w:eastAsia="Times New Roman" w:hAnsi="Consolas"/>
                <w:color w:val="001080"/>
                <w:sz w:val="18"/>
                <w:szCs w:val="18"/>
                <w:lang w:val="en-ID" w:eastAsia="ja-JP"/>
              </w:rPr>
              <w:t>value</w:t>
            </w:r>
            <w:r w:rsidRPr="00887AAB">
              <w:rPr>
                <w:rFonts w:ascii="Consolas" w:eastAsia="Times New Roman" w:hAnsi="Consolas"/>
                <w:color w:val="000000"/>
                <w:sz w:val="18"/>
                <w:szCs w:val="18"/>
                <w:lang w:val="en-ID" w:eastAsia="ja-JP"/>
              </w:rPr>
              <w:t xml:space="preserve"> + </w:t>
            </w:r>
            <w:r w:rsidRPr="00887AAB">
              <w:rPr>
                <w:rFonts w:ascii="Consolas" w:eastAsia="Times New Roman" w:hAnsi="Consolas"/>
                <w:color w:val="001080"/>
                <w:sz w:val="18"/>
                <w:szCs w:val="18"/>
                <w:lang w:val="en-ID" w:eastAsia="ja-JP"/>
              </w:rPr>
              <w:t>unit</w:t>
            </w:r>
            <w:r w:rsidRPr="00887AAB">
              <w:rPr>
                <w:rFonts w:ascii="Consolas" w:eastAsia="Times New Roman" w:hAnsi="Consolas"/>
                <w:color w:val="0000FF"/>
                <w:sz w:val="18"/>
                <w:szCs w:val="18"/>
                <w:lang w:val="en-ID" w:eastAsia="ja-JP"/>
              </w:rPr>
              <w:t>}</w:t>
            </w:r>
          </w:p>
          <w:p w14:paraId="06A4145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&lt;/p&gt;</w:t>
            </w:r>
          </w:p>
          <w:p w14:paraId="5FAC383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&lt;/div&gt;</w:t>
            </w:r>
          </w:p>
          <w:p w14:paraId="6CF4CF0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06B6F27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w:t>
            </w:r>
          </w:p>
          <w:p w14:paraId="3381B96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6AF9DA8B" w14:textId="592C92A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export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default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LiveMonitoring</w:t>
            </w:r>
            <w:proofErr w:type="spellEnd"/>
          </w:p>
        </w:tc>
      </w:tr>
    </w:tbl>
    <w:p w14:paraId="25ECCF06" w14:textId="27E586A3" w:rsidR="00887AAB" w:rsidRPr="00325E19" w:rsidRDefault="00325E19" w:rsidP="00325E19">
      <w:pPr>
        <w:pStyle w:val="Caption"/>
        <w:rPr>
          <w:i/>
          <w:iCs/>
        </w:rPr>
      </w:pPr>
      <w:bookmarkStart w:id="34" w:name="_Ref186037167"/>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22</w:t>
      </w:r>
      <w:r w:rsidR="003E33A8">
        <w:fldChar w:fldCharType="end"/>
      </w:r>
      <w:bookmarkEnd w:id="34"/>
      <w:r>
        <w:t xml:space="preserve"> Kode Program Halaman </w:t>
      </w:r>
      <w:r>
        <w:rPr>
          <w:i/>
          <w:iCs/>
        </w:rPr>
        <w:t>Live Monitoring</w:t>
      </w:r>
    </w:p>
    <w:p w14:paraId="77CC5AB7" w14:textId="77777777" w:rsidR="00325E19" w:rsidRDefault="00325E19" w:rsidP="00721683">
      <w:pPr>
        <w:pStyle w:val="paragraf"/>
      </w:pPr>
    </w:p>
    <w:tbl>
      <w:tblPr>
        <w:tblStyle w:val="TableGrid"/>
        <w:tblW w:w="0" w:type="auto"/>
        <w:tblCellMar>
          <w:top w:w="115" w:type="dxa"/>
          <w:bottom w:w="115" w:type="dxa"/>
        </w:tblCellMar>
        <w:tblLook w:val="04A0" w:firstRow="1" w:lastRow="0" w:firstColumn="1" w:lastColumn="0" w:noHBand="0" w:noVBand="1"/>
      </w:tblPr>
      <w:tblGrid>
        <w:gridCol w:w="7927"/>
      </w:tblGrid>
      <w:tr w:rsidR="00887AAB" w:rsidRPr="00887AAB" w14:paraId="17CC9761" w14:textId="77777777" w:rsidTr="00325E19">
        <w:tc>
          <w:tcPr>
            <w:tcW w:w="7927" w:type="dxa"/>
          </w:tcPr>
          <w:p w14:paraId="3A0EAFE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useEffect</w:t>
            </w:r>
            <w:proofErr w:type="spellEnd"/>
            <w:proofErr w:type="gram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useState</w:t>
            </w:r>
            <w:proofErr w:type="spellEnd"/>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'react'</w:t>
            </w:r>
          </w:p>
          <w:p w14:paraId="607ED28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7C60A72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firestore</w:t>
            </w:r>
            <w:proofErr w:type="spellEnd"/>
            <w:proofErr w:type="gramEnd"/>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'./Firebase'</w:t>
            </w:r>
            <w:r w:rsidRPr="00887AAB">
              <w:rPr>
                <w:rFonts w:ascii="Consolas" w:eastAsia="Times New Roman" w:hAnsi="Consolas"/>
                <w:color w:val="3B3B3B"/>
                <w:sz w:val="18"/>
                <w:szCs w:val="18"/>
                <w:lang w:val="en-ID" w:eastAsia="ja-JP"/>
              </w:rPr>
              <w:t>;</w:t>
            </w:r>
          </w:p>
          <w:p w14:paraId="22F8FF3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
          <w:p w14:paraId="4563096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collection</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getDocs</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limit</w:t>
            </w:r>
            <w:r w:rsidRPr="00887AAB">
              <w:rPr>
                <w:rFonts w:ascii="Consolas" w:eastAsia="Times New Roman" w:hAnsi="Consolas"/>
                <w:color w:val="3B3B3B"/>
                <w:sz w:val="18"/>
                <w:szCs w:val="18"/>
                <w:lang w:val="en-ID" w:eastAsia="ja-JP"/>
              </w:rPr>
              <w:t>,</w:t>
            </w:r>
          </w:p>
          <w:p w14:paraId="036C0E3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orderBy</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query</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001080"/>
                <w:sz w:val="18"/>
                <w:szCs w:val="18"/>
                <w:lang w:val="en-ID" w:eastAsia="ja-JP"/>
              </w:rPr>
              <w:t>where</w:t>
            </w:r>
            <w:proofErr w:type="gramEnd"/>
          </w:p>
          <w:p w14:paraId="6369C8A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'firebase/</w:t>
            </w:r>
            <w:proofErr w:type="spellStart"/>
            <w:r w:rsidRPr="00887AAB">
              <w:rPr>
                <w:rFonts w:ascii="Consolas" w:eastAsia="Times New Roman" w:hAnsi="Consolas"/>
                <w:color w:val="A31515"/>
                <w:sz w:val="18"/>
                <w:szCs w:val="18"/>
                <w:lang w:val="en-ID" w:eastAsia="ja-JP"/>
              </w:rPr>
              <w:t>firestore</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w:t>
            </w:r>
          </w:p>
          <w:p w14:paraId="6C44118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p>
          <w:p w14:paraId="0A62285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CartesianGrid</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Legend</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Line</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LineChart</w:t>
            </w:r>
            <w:proofErr w:type="spellEnd"/>
            <w:r w:rsidRPr="00887AAB">
              <w:rPr>
                <w:rFonts w:ascii="Consolas" w:eastAsia="Times New Roman" w:hAnsi="Consolas"/>
                <w:color w:val="3B3B3B"/>
                <w:sz w:val="18"/>
                <w:szCs w:val="18"/>
                <w:lang w:val="en-ID" w:eastAsia="ja-JP"/>
              </w:rPr>
              <w:t>,</w:t>
            </w:r>
          </w:p>
          <w:p w14:paraId="72B33F0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ResponsiveContainer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Tooltip</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XAxis</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YAxis</w:t>
            </w:r>
            <w:proofErr w:type="spellEnd"/>
          </w:p>
          <w:p w14:paraId="618658D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from</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'recharts'</w:t>
            </w:r>
            <w:r w:rsidRPr="00887AAB">
              <w:rPr>
                <w:rFonts w:ascii="Consolas" w:eastAsia="Times New Roman" w:hAnsi="Consolas"/>
                <w:color w:val="3B3B3B"/>
                <w:sz w:val="18"/>
                <w:szCs w:val="18"/>
                <w:lang w:val="en-ID" w:eastAsia="ja-JP"/>
              </w:rPr>
              <w:t>;</w:t>
            </w:r>
          </w:p>
          <w:p w14:paraId="7A0C2EC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406AE12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import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'./App.css'</w:t>
            </w:r>
          </w:p>
          <w:p w14:paraId="5F4D82B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3B9D957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Units</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
          <w:p w14:paraId="277C5D1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TEMPERATURE: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"°C"</w:t>
            </w:r>
            <w:r w:rsidRPr="00887AAB">
              <w:rPr>
                <w:rFonts w:ascii="Consolas" w:eastAsia="Times New Roman" w:hAnsi="Consolas"/>
                <w:color w:val="3B3B3B"/>
                <w:sz w:val="18"/>
                <w:szCs w:val="18"/>
                <w:lang w:val="en-ID" w:eastAsia="ja-JP"/>
              </w:rPr>
              <w:t>,</w:t>
            </w:r>
          </w:p>
          <w:p w14:paraId="690BE0D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HUMIDITY:</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w:t>
            </w:r>
          </w:p>
          <w:p w14:paraId="07BCAB3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w:t>
            </w:r>
          </w:p>
          <w:p w14:paraId="6C01F98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RECORDS_PER_PAGE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98658"/>
                <w:sz w:val="18"/>
                <w:szCs w:val="18"/>
                <w:lang w:val="en-ID" w:eastAsia="ja-JP"/>
              </w:rPr>
              <w:t>61</w:t>
            </w:r>
            <w:r w:rsidRPr="00887AAB">
              <w:rPr>
                <w:rFonts w:ascii="Consolas" w:eastAsia="Times New Roman" w:hAnsi="Consolas"/>
                <w:color w:val="3B3B3B"/>
                <w:sz w:val="18"/>
                <w:szCs w:val="18"/>
                <w:lang w:val="en-ID" w:eastAsia="ja-JP"/>
              </w:rPr>
              <w:t>;</w:t>
            </w:r>
          </w:p>
          <w:p w14:paraId="22CFB7D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15CCABA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0000FF"/>
                <w:sz w:val="18"/>
                <w:szCs w:val="18"/>
                <w:lang w:val="en-ID" w:eastAsia="ja-JP"/>
              </w:rPr>
              <w:t>function</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LiveChart</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dhtid</w:t>
            </w:r>
            <w:proofErr w:type="spellEnd"/>
            <w:r w:rsidRPr="00887AAB">
              <w:rPr>
                <w:rFonts w:ascii="Consolas" w:eastAsia="Times New Roman" w:hAnsi="Consolas"/>
                <w:color w:val="3B3B3B"/>
                <w:sz w:val="18"/>
                <w:szCs w:val="18"/>
                <w:lang w:val="en-ID" w:eastAsia="ja-JP"/>
              </w:rPr>
              <w:t xml:space="preserve"> }) {</w:t>
            </w:r>
          </w:p>
          <w:p w14:paraId="67E27C8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76D1780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getDate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timestamp</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5CF77F7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001080"/>
                <w:sz w:val="18"/>
                <w:szCs w:val="18"/>
                <w:lang w:val="en-ID" w:eastAsia="ja-JP"/>
              </w:rPr>
              <w:t>timestamp</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toDate</w:t>
            </w:r>
            <w:proofErr w:type="spellEnd"/>
            <w:proofErr w:type="gram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795E26"/>
                <w:sz w:val="18"/>
                <w:szCs w:val="18"/>
                <w:lang w:val="en-ID" w:eastAsia="ja-JP"/>
              </w:rPr>
              <w:t>toLocaleDateString</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en</w:t>
            </w:r>
            <w:proofErr w:type="spellEnd"/>
            <w:r w:rsidRPr="00887AAB">
              <w:rPr>
                <w:rFonts w:ascii="Consolas" w:eastAsia="Times New Roman" w:hAnsi="Consolas"/>
                <w:color w:val="A31515"/>
                <w:sz w:val="18"/>
                <w:szCs w:val="18"/>
                <w:lang w:val="en-ID" w:eastAsia="ja-JP"/>
              </w:rPr>
              <w:t>-GB"</w:t>
            </w:r>
            <w:r w:rsidRPr="00887AAB">
              <w:rPr>
                <w:rFonts w:ascii="Consolas" w:eastAsia="Times New Roman" w:hAnsi="Consolas"/>
                <w:color w:val="3B3B3B"/>
                <w:sz w:val="18"/>
                <w:szCs w:val="18"/>
                <w:lang w:val="en-ID" w:eastAsia="ja-JP"/>
              </w:rPr>
              <w:t>, {</w:t>
            </w:r>
          </w:p>
          <w:p w14:paraId="1DE1ABB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day:</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"2-digit"</w:t>
            </w:r>
            <w:r w:rsidRPr="00887AAB">
              <w:rPr>
                <w:rFonts w:ascii="Consolas" w:eastAsia="Times New Roman" w:hAnsi="Consolas"/>
                <w:color w:val="3B3B3B"/>
                <w:sz w:val="18"/>
                <w:szCs w:val="18"/>
                <w:lang w:val="en-ID" w:eastAsia="ja-JP"/>
              </w:rPr>
              <w:t>,</w:t>
            </w:r>
          </w:p>
          <w:p w14:paraId="7585106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month:</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"2-digit"</w:t>
            </w:r>
            <w:r w:rsidRPr="00887AAB">
              <w:rPr>
                <w:rFonts w:ascii="Consolas" w:eastAsia="Times New Roman" w:hAnsi="Consolas"/>
                <w:color w:val="3B3B3B"/>
                <w:sz w:val="18"/>
                <w:szCs w:val="18"/>
                <w:lang w:val="en-ID" w:eastAsia="ja-JP"/>
              </w:rPr>
              <w:t>,</w:t>
            </w:r>
          </w:p>
          <w:p w14:paraId="0CD3FEFE"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year:</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"numeric"</w:t>
            </w:r>
            <w:r w:rsidRPr="00887AAB">
              <w:rPr>
                <w:rFonts w:ascii="Consolas" w:eastAsia="Times New Roman" w:hAnsi="Consolas"/>
                <w:color w:val="3B3B3B"/>
                <w:sz w:val="18"/>
                <w:szCs w:val="18"/>
                <w:lang w:val="en-ID" w:eastAsia="ja-JP"/>
              </w:rPr>
              <w:t>,</w:t>
            </w:r>
          </w:p>
          <w:p w14:paraId="3BE9FE3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1ACA305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59AD417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66B52D1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getTime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timestamp</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4F90F59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001080"/>
                <w:sz w:val="18"/>
                <w:szCs w:val="18"/>
                <w:lang w:val="en-ID" w:eastAsia="ja-JP"/>
              </w:rPr>
              <w:t>timestamp</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toDate</w:t>
            </w:r>
            <w:proofErr w:type="spellEnd"/>
            <w:proofErr w:type="gram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795E26"/>
                <w:sz w:val="18"/>
                <w:szCs w:val="18"/>
                <w:lang w:val="en-ID" w:eastAsia="ja-JP"/>
              </w:rPr>
              <w:t>toLocaleTimeString</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en</w:t>
            </w:r>
            <w:proofErr w:type="spellEnd"/>
            <w:r w:rsidRPr="00887AAB">
              <w:rPr>
                <w:rFonts w:ascii="Consolas" w:eastAsia="Times New Roman" w:hAnsi="Consolas"/>
                <w:color w:val="A31515"/>
                <w:sz w:val="18"/>
                <w:szCs w:val="18"/>
                <w:lang w:val="en-ID" w:eastAsia="ja-JP"/>
              </w:rPr>
              <w:t>-GB"</w:t>
            </w:r>
            <w:r w:rsidRPr="00887AAB">
              <w:rPr>
                <w:rFonts w:ascii="Consolas" w:eastAsia="Times New Roman" w:hAnsi="Consolas"/>
                <w:color w:val="3B3B3B"/>
                <w:sz w:val="18"/>
                <w:szCs w:val="18"/>
                <w:lang w:val="en-ID" w:eastAsia="ja-JP"/>
              </w:rPr>
              <w:t>, {</w:t>
            </w:r>
          </w:p>
          <w:p w14:paraId="072BBC2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hour:</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"2-digit"</w:t>
            </w:r>
            <w:r w:rsidRPr="00887AAB">
              <w:rPr>
                <w:rFonts w:ascii="Consolas" w:eastAsia="Times New Roman" w:hAnsi="Consolas"/>
                <w:color w:val="3B3B3B"/>
                <w:sz w:val="18"/>
                <w:szCs w:val="18"/>
                <w:lang w:val="en-ID" w:eastAsia="ja-JP"/>
              </w:rPr>
              <w:t>,</w:t>
            </w:r>
          </w:p>
          <w:p w14:paraId="33DE643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minute: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"2-digit"</w:t>
            </w:r>
            <w:r w:rsidRPr="00887AAB">
              <w:rPr>
                <w:rFonts w:ascii="Consolas" w:eastAsia="Times New Roman" w:hAnsi="Consolas"/>
                <w:color w:val="3B3B3B"/>
                <w:sz w:val="18"/>
                <w:szCs w:val="18"/>
                <w:lang w:val="en-ID" w:eastAsia="ja-JP"/>
              </w:rPr>
              <w:t>,</w:t>
            </w:r>
          </w:p>
          <w:p w14:paraId="75B733F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second:</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"2-digit"</w:t>
            </w:r>
            <w:r w:rsidRPr="00887AAB">
              <w:rPr>
                <w:rFonts w:ascii="Consolas" w:eastAsia="Times New Roman" w:hAnsi="Consolas"/>
                <w:color w:val="3B3B3B"/>
                <w:sz w:val="18"/>
                <w:szCs w:val="18"/>
                <w:lang w:val="en-ID" w:eastAsia="ja-JP"/>
              </w:rPr>
              <w:t>,</w:t>
            </w:r>
          </w:p>
          <w:p w14:paraId="1052A95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4E36164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0C01DF8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3EE87B2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records</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setRecords</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useState</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0000FF"/>
                <w:sz w:val="18"/>
                <w:szCs w:val="18"/>
                <w:lang w:val="en-ID" w:eastAsia="ja-JP"/>
              </w:rPr>
              <w:t>null</w:t>
            </w:r>
            <w:r w:rsidRPr="00887AAB">
              <w:rPr>
                <w:rFonts w:ascii="Consolas" w:eastAsia="Times New Roman" w:hAnsi="Consolas"/>
                <w:color w:val="3B3B3B"/>
                <w:sz w:val="18"/>
                <w:szCs w:val="18"/>
                <w:lang w:val="en-ID" w:eastAsia="ja-JP"/>
              </w:rPr>
              <w:t>);</w:t>
            </w:r>
          </w:p>
          <w:p w14:paraId="77C8995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65AED40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loadData</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async</w:t>
            </w:r>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7F09DAE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querySnapshot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await</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getDocs</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795E26"/>
                <w:sz w:val="18"/>
                <w:szCs w:val="18"/>
                <w:lang w:val="en-ID" w:eastAsia="ja-JP"/>
              </w:rPr>
              <w:t>query</w:t>
            </w:r>
            <w:r w:rsidRPr="00887AAB">
              <w:rPr>
                <w:rFonts w:ascii="Consolas" w:eastAsia="Times New Roman" w:hAnsi="Consolas"/>
                <w:color w:val="3B3B3B"/>
                <w:sz w:val="18"/>
                <w:szCs w:val="18"/>
                <w:lang w:val="en-ID" w:eastAsia="ja-JP"/>
              </w:rPr>
              <w:t>(</w:t>
            </w:r>
          </w:p>
          <w:p w14:paraId="381FA42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795E26"/>
                <w:sz w:val="18"/>
                <w:szCs w:val="18"/>
                <w:lang w:val="en-ID" w:eastAsia="ja-JP"/>
              </w:rPr>
              <w:t>collection</w:t>
            </w:r>
            <w:r w:rsidRPr="00887AAB">
              <w:rPr>
                <w:rFonts w:ascii="Consolas" w:eastAsia="Times New Roman" w:hAnsi="Consolas"/>
                <w:color w:val="3B3B3B"/>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firestore</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"records"</w:t>
            </w:r>
            <w:r w:rsidRPr="00887AAB">
              <w:rPr>
                <w:rFonts w:ascii="Consolas" w:eastAsia="Times New Roman" w:hAnsi="Consolas"/>
                <w:color w:val="3B3B3B"/>
                <w:sz w:val="18"/>
                <w:szCs w:val="18"/>
                <w:lang w:val="en-ID" w:eastAsia="ja-JP"/>
              </w:rPr>
              <w:t>),</w:t>
            </w:r>
          </w:p>
          <w:p w14:paraId="30E8B2D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795E26"/>
                <w:sz w:val="18"/>
                <w:szCs w:val="18"/>
                <w:lang w:val="en-ID" w:eastAsia="ja-JP"/>
              </w:rPr>
              <w:t>where</w:t>
            </w:r>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dhtid</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dhtid</w:t>
            </w:r>
            <w:proofErr w:type="spellEnd"/>
            <w:r w:rsidRPr="00887AAB">
              <w:rPr>
                <w:rFonts w:ascii="Consolas" w:eastAsia="Times New Roman" w:hAnsi="Consolas"/>
                <w:color w:val="3B3B3B"/>
                <w:sz w:val="18"/>
                <w:szCs w:val="18"/>
                <w:lang w:val="en-ID" w:eastAsia="ja-JP"/>
              </w:rPr>
              <w:t>),</w:t>
            </w:r>
          </w:p>
          <w:p w14:paraId="6A220A6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orderBy</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A31515"/>
                <w:sz w:val="18"/>
                <w:szCs w:val="18"/>
                <w:lang w:val="en-ID" w:eastAsia="ja-JP"/>
              </w:rPr>
              <w:t>"timestamp"</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desc</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w:t>
            </w:r>
          </w:p>
          <w:p w14:paraId="36F59D2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795E26"/>
                <w:sz w:val="18"/>
                <w:szCs w:val="18"/>
                <w:lang w:val="en-ID" w:eastAsia="ja-JP"/>
              </w:rPr>
              <w:t>limit</w:t>
            </w:r>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0070C1"/>
                <w:sz w:val="18"/>
                <w:szCs w:val="18"/>
                <w:lang w:val="en-ID" w:eastAsia="ja-JP"/>
              </w:rPr>
              <w:t>RECORDS_PER_PAGE</w:t>
            </w:r>
            <w:r w:rsidRPr="00887AAB">
              <w:rPr>
                <w:rFonts w:ascii="Consolas" w:eastAsia="Times New Roman" w:hAnsi="Consolas"/>
                <w:color w:val="3B3B3B"/>
                <w:sz w:val="18"/>
                <w:szCs w:val="18"/>
                <w:lang w:val="en-ID" w:eastAsia="ja-JP"/>
              </w:rPr>
              <w:t>)</w:t>
            </w:r>
          </w:p>
          <w:p w14:paraId="079BDB6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013CFBA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setRecords</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70C1"/>
                <w:sz w:val="18"/>
                <w:szCs w:val="18"/>
                <w:lang w:val="en-ID" w:eastAsia="ja-JP"/>
              </w:rPr>
              <w:t>querySnapshot</w:t>
            </w:r>
            <w:proofErr w:type="spellEnd"/>
            <w:r w:rsidRPr="00887AAB">
              <w:rPr>
                <w:rFonts w:ascii="Consolas" w:eastAsia="Times New Roman" w:hAnsi="Consolas"/>
                <w:color w:val="3B3B3B"/>
                <w:sz w:val="18"/>
                <w:szCs w:val="18"/>
                <w:lang w:val="en-ID" w:eastAsia="ja-JP"/>
              </w:rPr>
              <w:t>);</w:t>
            </w:r>
          </w:p>
          <w:p w14:paraId="1B8DF09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2F544F1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506AF01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getData</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3189BCE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00FF"/>
                <w:sz w:val="18"/>
                <w:szCs w:val="18"/>
                <w:lang w:val="en-ID" w:eastAsia="ja-JP"/>
              </w:rPr>
              <w:t>const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70C1"/>
                <w:sz w:val="18"/>
                <w:szCs w:val="18"/>
                <w:lang w:val="en-ID" w:eastAsia="ja-JP"/>
              </w:rPr>
              <w:t>data</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0070C1"/>
                <w:sz w:val="18"/>
                <w:szCs w:val="18"/>
                <w:lang w:val="en-ID" w:eastAsia="ja-JP"/>
              </w:rPr>
              <w:t>records</w:t>
            </w:r>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proofErr w:type="gram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70C1"/>
                <w:sz w:val="18"/>
                <w:szCs w:val="18"/>
                <w:lang w:val="en-ID" w:eastAsia="ja-JP"/>
              </w:rPr>
              <w:t>records</w:t>
            </w:r>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docs</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map</w:t>
            </w:r>
            <w:proofErr w:type="spellEnd"/>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doc</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index</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0C207C3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if</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index</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98658"/>
                <w:sz w:val="18"/>
                <w:szCs w:val="18"/>
                <w:lang w:val="en-ID" w:eastAsia="ja-JP"/>
              </w:rPr>
              <w:t>6</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
          <w:p w14:paraId="554996A7"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dht</w:t>
            </w:r>
            <w:proofErr w:type="spellEnd"/>
            <w:r w:rsidRPr="00887AAB">
              <w:rPr>
                <w:rFonts w:ascii="Consolas" w:eastAsia="Times New Roman" w:hAnsi="Consolas"/>
                <w:color w:val="A31515"/>
                <w:sz w:val="18"/>
                <w:szCs w:val="18"/>
                <w:lang w:val="en-ID" w:eastAsia="ja-JP"/>
              </w:rPr>
              <w:t>"</w:t>
            </w:r>
            <w:r w:rsidRPr="00887AAB">
              <w:rPr>
                <w:rFonts w:ascii="Consolas" w:eastAsia="Times New Roman" w:hAnsi="Consolas"/>
                <w:color w:val="00108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dhtid</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proofErr w:type="gramStart"/>
            <w:r w:rsidRPr="00887AAB">
              <w:rPr>
                <w:rFonts w:ascii="Consolas" w:eastAsia="Times New Roman" w:hAnsi="Consolas"/>
                <w:color w:val="098658"/>
                <w:sz w:val="18"/>
                <w:szCs w:val="18"/>
                <w:lang w:val="en-ID" w:eastAsia="ja-JP"/>
              </w:rPr>
              <w:t>0</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"Left</w:t>
            </w:r>
            <w:proofErr w:type="gramStart"/>
            <w:r w:rsidRPr="00887AAB">
              <w:rPr>
                <w:rFonts w:ascii="Consolas" w:eastAsia="Times New Roman" w:hAnsi="Consolas"/>
                <w:color w:val="A31515"/>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"Right"</w:t>
            </w:r>
            <w:r w:rsidRPr="00887AAB">
              <w:rPr>
                <w:rFonts w:ascii="Consolas" w:eastAsia="Times New Roman" w:hAnsi="Consolas"/>
                <w:color w:val="3B3B3B"/>
                <w:sz w:val="18"/>
                <w:szCs w:val="18"/>
                <w:lang w:val="en-ID" w:eastAsia="ja-JP"/>
              </w:rPr>
              <w:t>,</w:t>
            </w:r>
          </w:p>
          <w:p w14:paraId="0325749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"humidity"</w:t>
            </w:r>
            <w:r w:rsidRPr="00887AAB">
              <w:rPr>
                <w:rFonts w:ascii="Consolas" w:eastAsia="Times New Roman" w:hAnsi="Consolas"/>
                <w:color w:val="00108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doc</w:t>
            </w:r>
            <w:r w:rsidRPr="00887AAB">
              <w:rPr>
                <w:rFonts w:ascii="Consolas" w:eastAsia="Times New Roman" w:hAnsi="Consolas"/>
                <w:color w:val="3B3B3B"/>
                <w:sz w:val="18"/>
                <w:szCs w:val="18"/>
                <w:lang w:val="en-ID" w:eastAsia="ja-JP"/>
              </w:rPr>
              <w:t>.</w:t>
            </w:r>
            <w:proofErr w:type="gramStart"/>
            <w:r w:rsidRPr="00887AAB">
              <w:rPr>
                <w:rFonts w:ascii="Consolas" w:eastAsia="Times New Roman" w:hAnsi="Consolas"/>
                <w:color w:val="795E26"/>
                <w:sz w:val="18"/>
                <w:szCs w:val="18"/>
                <w:lang w:val="en-ID" w:eastAsia="ja-JP"/>
              </w:rPr>
              <w:t>data</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humidity</w:t>
            </w:r>
            <w:r w:rsidRPr="00887AAB">
              <w:rPr>
                <w:rFonts w:ascii="Consolas" w:eastAsia="Times New Roman" w:hAnsi="Consolas"/>
                <w:color w:val="3B3B3B"/>
                <w:sz w:val="18"/>
                <w:szCs w:val="18"/>
                <w:lang w:val="en-ID" w:eastAsia="ja-JP"/>
              </w:rPr>
              <w:t>,</w:t>
            </w:r>
          </w:p>
          <w:p w14:paraId="4EF76CB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"temperature"</w:t>
            </w:r>
            <w:r w:rsidRPr="00887AAB">
              <w:rPr>
                <w:rFonts w:ascii="Consolas" w:eastAsia="Times New Roman" w:hAnsi="Consolas"/>
                <w:color w:val="00108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001080"/>
                <w:sz w:val="18"/>
                <w:szCs w:val="18"/>
                <w:lang w:val="en-ID" w:eastAsia="ja-JP"/>
              </w:rPr>
              <w:t>doc</w:t>
            </w:r>
            <w:r w:rsidRPr="00887AAB">
              <w:rPr>
                <w:rFonts w:ascii="Consolas" w:eastAsia="Times New Roman" w:hAnsi="Consolas"/>
                <w:color w:val="3B3B3B"/>
                <w:sz w:val="18"/>
                <w:szCs w:val="18"/>
                <w:lang w:val="en-ID" w:eastAsia="ja-JP"/>
              </w:rPr>
              <w:t>.</w:t>
            </w:r>
            <w:proofErr w:type="gramStart"/>
            <w:r w:rsidRPr="00887AAB">
              <w:rPr>
                <w:rFonts w:ascii="Consolas" w:eastAsia="Times New Roman" w:hAnsi="Consolas"/>
                <w:color w:val="795E26"/>
                <w:sz w:val="18"/>
                <w:szCs w:val="18"/>
                <w:lang w:val="en-ID" w:eastAsia="ja-JP"/>
              </w:rPr>
              <w:t>data</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temperature</w:t>
            </w:r>
            <w:r w:rsidRPr="00887AAB">
              <w:rPr>
                <w:rFonts w:ascii="Consolas" w:eastAsia="Times New Roman" w:hAnsi="Consolas"/>
                <w:color w:val="3B3B3B"/>
                <w:sz w:val="18"/>
                <w:szCs w:val="18"/>
                <w:lang w:val="en-ID" w:eastAsia="ja-JP"/>
              </w:rPr>
              <w:t>,</w:t>
            </w:r>
          </w:p>
          <w:p w14:paraId="0513C0B2"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"date"</w:t>
            </w:r>
            <w:r w:rsidRPr="00887AAB">
              <w:rPr>
                <w:rFonts w:ascii="Consolas" w:eastAsia="Times New Roman" w:hAnsi="Consolas"/>
                <w:color w:val="00108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getDate</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1080"/>
                <w:sz w:val="18"/>
                <w:szCs w:val="18"/>
                <w:lang w:val="en-ID" w:eastAsia="ja-JP"/>
              </w:rPr>
              <w:t>doc</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data</w:t>
            </w:r>
            <w:proofErr w:type="spellEnd"/>
            <w:r w:rsidRPr="00887AAB">
              <w:rPr>
                <w:rFonts w:ascii="Consolas" w:eastAsia="Times New Roman" w:hAnsi="Consolas"/>
                <w:color w:val="3B3B3B"/>
                <w:sz w:val="18"/>
                <w:szCs w:val="18"/>
                <w:lang w:val="en-ID" w:eastAsia="ja-JP"/>
              </w:rPr>
              <w:t>(</w:t>
            </w:r>
            <w:proofErr w:type="gramStart"/>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timestamp</w:t>
            </w:r>
            <w:proofErr w:type="gramEnd"/>
            <w:r w:rsidRPr="00887AAB">
              <w:rPr>
                <w:rFonts w:ascii="Consolas" w:eastAsia="Times New Roman" w:hAnsi="Consolas"/>
                <w:color w:val="3B3B3B"/>
                <w:sz w:val="18"/>
                <w:szCs w:val="18"/>
                <w:lang w:val="en-ID" w:eastAsia="ja-JP"/>
              </w:rPr>
              <w:t>),</w:t>
            </w:r>
          </w:p>
          <w:p w14:paraId="61D426F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31515"/>
                <w:sz w:val="18"/>
                <w:szCs w:val="18"/>
                <w:lang w:val="en-ID" w:eastAsia="ja-JP"/>
              </w:rPr>
              <w:t>"time"</w:t>
            </w:r>
            <w:r w:rsidRPr="00887AAB">
              <w:rPr>
                <w:rFonts w:ascii="Consolas" w:eastAsia="Times New Roman" w:hAnsi="Consolas"/>
                <w:color w:val="001080"/>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getTime</w:t>
            </w:r>
            <w:proofErr w:type="spellEnd"/>
            <w:r w:rsidRPr="00887AAB">
              <w:rPr>
                <w:rFonts w:ascii="Consolas" w:eastAsia="Times New Roman" w:hAnsi="Consolas"/>
                <w:color w:val="3B3B3B"/>
                <w:sz w:val="18"/>
                <w:szCs w:val="18"/>
                <w:lang w:val="en-ID" w:eastAsia="ja-JP"/>
              </w:rPr>
              <w:t>(</w:t>
            </w:r>
            <w:proofErr w:type="spellStart"/>
            <w:r w:rsidRPr="00887AAB">
              <w:rPr>
                <w:rFonts w:ascii="Consolas" w:eastAsia="Times New Roman" w:hAnsi="Consolas"/>
                <w:color w:val="001080"/>
                <w:sz w:val="18"/>
                <w:szCs w:val="18"/>
                <w:lang w:val="en-ID" w:eastAsia="ja-JP"/>
              </w:rPr>
              <w:t>doc</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data</w:t>
            </w:r>
            <w:proofErr w:type="spellEnd"/>
            <w:r w:rsidRPr="00887AAB">
              <w:rPr>
                <w:rFonts w:ascii="Consolas" w:eastAsia="Times New Roman" w:hAnsi="Consolas"/>
                <w:color w:val="3B3B3B"/>
                <w:sz w:val="18"/>
                <w:szCs w:val="18"/>
                <w:lang w:val="en-ID" w:eastAsia="ja-JP"/>
              </w:rPr>
              <w:t>(</w:t>
            </w:r>
            <w:proofErr w:type="gramStart"/>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timestamp</w:t>
            </w:r>
            <w:proofErr w:type="gramEnd"/>
            <w:r w:rsidRPr="00887AAB">
              <w:rPr>
                <w:rFonts w:ascii="Consolas" w:eastAsia="Times New Roman" w:hAnsi="Consolas"/>
                <w:color w:val="3B3B3B"/>
                <w:sz w:val="18"/>
                <w:szCs w:val="18"/>
                <w:lang w:val="en-ID" w:eastAsia="ja-JP"/>
              </w:rPr>
              <w:t>),</w:t>
            </w:r>
          </w:p>
          <w:p w14:paraId="22E76AF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2300013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null</w:t>
            </w:r>
            <w:r w:rsidRPr="00887AAB">
              <w:rPr>
                <w:rFonts w:ascii="Consolas" w:eastAsia="Times New Roman" w:hAnsi="Consolas"/>
                <w:color w:val="3B3B3B"/>
                <w:sz w:val="18"/>
                <w:szCs w:val="18"/>
                <w:lang w:val="en-ID" w:eastAsia="ja-JP"/>
              </w:rPr>
              <w:t>;</w:t>
            </w:r>
          </w:p>
          <w:p w14:paraId="523A7EC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lastRenderedPageBreak/>
              <w:t>        }</w:t>
            </w:r>
            <w:proofErr w:type="gramStart"/>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filter</w:t>
            </w:r>
            <w:proofErr w:type="gramEnd"/>
            <w:r w:rsidRPr="00887AAB">
              <w:rPr>
                <w:rFonts w:ascii="Consolas" w:eastAsia="Times New Roman" w:hAnsi="Consolas"/>
                <w:color w:val="3B3B3B"/>
                <w:sz w:val="18"/>
                <w:szCs w:val="18"/>
                <w:lang w:val="en-ID" w:eastAsia="ja-JP"/>
              </w:rPr>
              <w:t>((</w:t>
            </w:r>
            <w:r w:rsidRPr="00887AAB">
              <w:rPr>
                <w:rFonts w:ascii="Consolas" w:eastAsia="Times New Roman" w:hAnsi="Consolas"/>
                <w:color w:val="001080"/>
                <w:sz w:val="18"/>
                <w:szCs w:val="18"/>
                <w:lang w:val="en-ID" w:eastAsia="ja-JP"/>
              </w:rPr>
              <w:t>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1080"/>
                <w:sz w:val="18"/>
                <w:szCs w:val="18"/>
                <w:lang w:val="en-ID" w:eastAsia="ja-JP"/>
              </w:rPr>
              <w:t>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00"/>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null</w:t>
            </w:r>
            <w:r w:rsidRPr="00887AAB">
              <w:rPr>
                <w:rFonts w:ascii="Consolas" w:eastAsia="Times New Roman" w:hAnsi="Consolas"/>
                <w:color w:val="3B3B3B"/>
                <w:sz w:val="18"/>
                <w:szCs w:val="18"/>
                <w:lang w:val="en-ID" w:eastAsia="ja-JP"/>
              </w:rPr>
              <w:t>);</w:t>
            </w:r>
          </w:p>
          <w:p w14:paraId="291D96A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0070C1"/>
                <w:sz w:val="18"/>
                <w:szCs w:val="18"/>
                <w:lang w:val="en-ID" w:eastAsia="ja-JP"/>
              </w:rPr>
              <w:t>data</w:t>
            </w:r>
            <w:r w:rsidRPr="00887AAB">
              <w:rPr>
                <w:rFonts w:ascii="Consolas" w:eastAsia="Times New Roman" w:hAnsi="Consolas"/>
                <w:color w:val="3B3B3B"/>
                <w:sz w:val="18"/>
                <w:szCs w:val="18"/>
                <w:lang w:val="en-ID" w:eastAsia="ja-JP"/>
              </w:rPr>
              <w:t>.</w:t>
            </w:r>
            <w:r w:rsidRPr="00887AAB">
              <w:rPr>
                <w:rFonts w:ascii="Consolas" w:eastAsia="Times New Roman" w:hAnsi="Consolas"/>
                <w:color w:val="795E26"/>
                <w:sz w:val="18"/>
                <w:szCs w:val="18"/>
                <w:lang w:val="en-ID" w:eastAsia="ja-JP"/>
              </w:rPr>
              <w:t>reverse</w:t>
            </w:r>
            <w:proofErr w:type="spellEnd"/>
            <w:proofErr w:type="gramEnd"/>
            <w:r w:rsidRPr="00887AAB">
              <w:rPr>
                <w:rFonts w:ascii="Consolas" w:eastAsia="Times New Roman" w:hAnsi="Consolas"/>
                <w:color w:val="3B3B3B"/>
                <w:sz w:val="18"/>
                <w:szCs w:val="18"/>
                <w:lang w:val="en-ID" w:eastAsia="ja-JP"/>
              </w:rPr>
              <w:t>();</w:t>
            </w:r>
          </w:p>
          <w:p w14:paraId="6F29EED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36BBB9D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5AD4645C"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useEffect</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0000FF"/>
                <w:sz w:val="18"/>
                <w:szCs w:val="18"/>
                <w:lang w:val="en-ID" w:eastAsia="ja-JP"/>
              </w:rPr>
              <w:t>=&gt;</w:t>
            </w:r>
            <w:r w:rsidRPr="00887AAB">
              <w:rPr>
                <w:rFonts w:ascii="Consolas" w:eastAsia="Times New Roman" w:hAnsi="Consolas"/>
                <w:color w:val="3B3B3B"/>
                <w:sz w:val="18"/>
                <w:szCs w:val="18"/>
                <w:lang w:val="en-ID" w:eastAsia="ja-JP"/>
              </w:rPr>
              <w:t xml:space="preserve"> {</w:t>
            </w:r>
          </w:p>
          <w:p w14:paraId="211B0AA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proofErr w:type="gramStart"/>
            <w:r w:rsidRPr="00887AAB">
              <w:rPr>
                <w:rFonts w:ascii="Consolas" w:eastAsia="Times New Roman" w:hAnsi="Consolas"/>
                <w:color w:val="795E26"/>
                <w:sz w:val="18"/>
                <w:szCs w:val="18"/>
                <w:lang w:val="en-ID" w:eastAsia="ja-JP"/>
              </w:rPr>
              <w:t>loadData</w:t>
            </w:r>
            <w:proofErr w:type="spellEnd"/>
            <w:r w:rsidRPr="00887AAB">
              <w:rPr>
                <w:rFonts w:ascii="Consolas" w:eastAsia="Times New Roman" w:hAnsi="Consolas"/>
                <w:color w:val="3B3B3B"/>
                <w:sz w:val="18"/>
                <w:szCs w:val="18"/>
                <w:lang w:val="en-ID" w:eastAsia="ja-JP"/>
              </w:rPr>
              <w:t>(</w:t>
            </w:r>
            <w:proofErr w:type="gramEnd"/>
            <w:r w:rsidRPr="00887AAB">
              <w:rPr>
                <w:rFonts w:ascii="Consolas" w:eastAsia="Times New Roman" w:hAnsi="Consolas"/>
                <w:color w:val="3B3B3B"/>
                <w:sz w:val="18"/>
                <w:szCs w:val="18"/>
                <w:lang w:val="en-ID" w:eastAsia="ja-JP"/>
              </w:rPr>
              <w:t>);</w:t>
            </w:r>
          </w:p>
          <w:p w14:paraId="2575158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 [])</w:t>
            </w:r>
          </w:p>
          <w:p w14:paraId="17C7492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534E8C6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return</w:t>
            </w:r>
            <w:r w:rsidRPr="00887AAB">
              <w:rPr>
                <w:rFonts w:ascii="Consolas" w:eastAsia="Times New Roman" w:hAnsi="Consolas"/>
                <w:color w:val="3B3B3B"/>
                <w:sz w:val="18"/>
                <w:szCs w:val="18"/>
                <w:lang w:val="en-ID" w:eastAsia="ja-JP"/>
              </w:rPr>
              <w:t xml:space="preserve"> (</w:t>
            </w:r>
          </w:p>
          <w:p w14:paraId="076E05F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ResponsiveContainer</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width</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"99%"</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height</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gramEnd"/>
            <w:r w:rsidRPr="00887AAB">
              <w:rPr>
                <w:rFonts w:ascii="Consolas" w:eastAsia="Times New Roman" w:hAnsi="Consolas"/>
                <w:color w:val="098658"/>
                <w:sz w:val="18"/>
                <w:szCs w:val="18"/>
                <w:lang w:val="en-ID" w:eastAsia="ja-JP"/>
              </w:rPr>
              <w:t>200</w:t>
            </w:r>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className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"mx-auto"</w:t>
            </w:r>
            <w:r w:rsidRPr="00887AAB">
              <w:rPr>
                <w:rFonts w:ascii="Consolas" w:eastAsia="Times New Roman" w:hAnsi="Consolas"/>
                <w:color w:val="800000"/>
                <w:sz w:val="18"/>
                <w:szCs w:val="18"/>
                <w:lang w:val="en-ID" w:eastAsia="ja-JP"/>
              </w:rPr>
              <w:t>&gt;</w:t>
            </w:r>
          </w:p>
          <w:p w14:paraId="22E7C2C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LineChart</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data</w:t>
            </w:r>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proofErr w:type="gramStart"/>
            <w:r w:rsidRPr="00887AAB">
              <w:rPr>
                <w:rFonts w:ascii="Consolas" w:eastAsia="Times New Roman" w:hAnsi="Consolas"/>
                <w:color w:val="795E26"/>
                <w:sz w:val="18"/>
                <w:szCs w:val="18"/>
                <w:lang w:val="en-ID" w:eastAsia="ja-JP"/>
              </w:rPr>
              <w:t>getData</w:t>
            </w:r>
            <w:proofErr w:type="spellEnd"/>
            <w:r w:rsidRPr="00887AAB">
              <w:rPr>
                <w:rFonts w:ascii="Consolas" w:eastAsia="Times New Roman" w:hAnsi="Consolas"/>
                <w:color w:val="000000"/>
                <w:sz w:val="18"/>
                <w:szCs w:val="18"/>
                <w:lang w:val="en-ID" w:eastAsia="ja-JP"/>
              </w:rPr>
              <w:t>(</w:t>
            </w:r>
            <w:proofErr w:type="gramEnd"/>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syncId</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dht</w:t>
            </w:r>
            <w:proofErr w:type="spellEnd"/>
            <w:r w:rsidRPr="00887AAB">
              <w:rPr>
                <w:rFonts w:ascii="Consolas" w:eastAsia="Times New Roman" w:hAnsi="Consolas"/>
                <w:color w:val="A31515"/>
                <w:sz w:val="18"/>
                <w:szCs w:val="18"/>
                <w:lang w:val="en-ID" w:eastAsia="ja-JP"/>
              </w:rPr>
              <w:t>-records"</w:t>
            </w:r>
            <w:r w:rsidRPr="00887AAB">
              <w:rPr>
                <w:rFonts w:ascii="Consolas" w:eastAsia="Times New Roman" w:hAnsi="Consolas"/>
                <w:color w:val="0000FF"/>
                <w:sz w:val="18"/>
                <w:szCs w:val="18"/>
                <w:lang w:val="en-ID" w:eastAsia="ja-JP"/>
              </w:rPr>
              <w:t>}</w:t>
            </w:r>
          </w:p>
          <w:p w14:paraId="302905CB"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margin</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gramEnd"/>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01080"/>
                <w:sz w:val="18"/>
                <w:szCs w:val="18"/>
                <w:lang w:val="en-ID" w:eastAsia="ja-JP"/>
              </w:rPr>
              <w:t>top:</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98658"/>
                <w:sz w:val="18"/>
                <w:szCs w:val="18"/>
                <w:lang w:val="en-ID" w:eastAsia="ja-JP"/>
              </w:rPr>
              <w:t>5</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01080"/>
                <w:sz w:val="18"/>
                <w:szCs w:val="18"/>
                <w:lang w:val="en-ID" w:eastAsia="ja-JP"/>
              </w:rPr>
              <w:t>right:</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98658"/>
                <w:sz w:val="18"/>
                <w:szCs w:val="18"/>
                <w:lang w:val="en-ID" w:eastAsia="ja-JP"/>
              </w:rPr>
              <w:t>10</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01080"/>
                <w:sz w:val="18"/>
                <w:szCs w:val="18"/>
                <w:lang w:val="en-ID" w:eastAsia="ja-JP"/>
              </w:rPr>
              <w:t>left:</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98658"/>
                <w:sz w:val="18"/>
                <w:szCs w:val="18"/>
                <w:lang w:val="en-ID" w:eastAsia="ja-JP"/>
              </w:rPr>
              <w:t>5</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01080"/>
                <w:sz w:val="18"/>
                <w:szCs w:val="18"/>
                <w:lang w:val="en-ID" w:eastAsia="ja-JP"/>
              </w:rPr>
              <w:t>bottom:</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98658"/>
                <w:sz w:val="18"/>
                <w:szCs w:val="18"/>
                <w:lang w:val="en-ID" w:eastAsia="ja-JP"/>
              </w:rPr>
              <w:t>5</w:t>
            </w:r>
            <w:r w:rsidRPr="00887AAB">
              <w:rPr>
                <w:rFonts w:ascii="Consolas" w:eastAsia="Times New Roman" w:hAnsi="Consolas"/>
                <w:color w:val="000000"/>
                <w:sz w:val="18"/>
                <w:szCs w:val="18"/>
                <w:lang w:val="en-ID" w:eastAsia="ja-JP"/>
              </w:rPr>
              <w:t xml:space="preserve"> }</w:t>
            </w:r>
            <w:r w:rsidRPr="00887AAB">
              <w:rPr>
                <w:rFonts w:ascii="Consolas" w:eastAsia="Times New Roman" w:hAnsi="Consolas"/>
                <w:color w:val="0000FF"/>
                <w:sz w:val="18"/>
                <w:szCs w:val="18"/>
                <w:lang w:val="en-ID" w:eastAsia="ja-JP"/>
              </w:rPr>
              <w:t>}</w:t>
            </w:r>
            <w:r w:rsidRPr="00887AAB">
              <w:rPr>
                <w:rFonts w:ascii="Consolas" w:eastAsia="Times New Roman" w:hAnsi="Consolas"/>
                <w:color w:val="800000"/>
                <w:sz w:val="18"/>
                <w:szCs w:val="18"/>
                <w:lang w:val="en-ID" w:eastAsia="ja-JP"/>
              </w:rPr>
              <w:t>&gt;</w:t>
            </w:r>
          </w:p>
          <w:p w14:paraId="30D015F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CartesianGrid</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strokeDasharray</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"3 3"</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39E84B3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XAxis</w:t>
            </w:r>
            <w:proofErr w:type="spellEnd"/>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dataKey</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"time"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1F99B78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YAxis</w:t>
            </w:r>
            <w:proofErr w:type="spellEnd"/>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width</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gramEnd"/>
            <w:r w:rsidRPr="00887AAB">
              <w:rPr>
                <w:rFonts w:ascii="Consolas" w:eastAsia="Times New Roman" w:hAnsi="Consolas"/>
                <w:color w:val="098658"/>
                <w:sz w:val="18"/>
                <w:szCs w:val="18"/>
                <w:lang w:val="en-ID" w:eastAsia="ja-JP"/>
              </w:rPr>
              <w:t>20</w:t>
            </w:r>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67225AE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r w:rsidRPr="00887AAB">
              <w:rPr>
                <w:rFonts w:ascii="Consolas" w:eastAsia="Times New Roman" w:hAnsi="Consolas"/>
                <w:color w:val="267F99"/>
                <w:sz w:val="18"/>
                <w:szCs w:val="18"/>
                <w:lang w:val="en-ID" w:eastAsia="ja-JP"/>
              </w:rPr>
              <w:t>Tooltip</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2C065E35"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r w:rsidRPr="00887AAB">
              <w:rPr>
                <w:rFonts w:ascii="Consolas" w:eastAsia="Times New Roman" w:hAnsi="Consolas"/>
                <w:color w:val="267F99"/>
                <w:sz w:val="18"/>
                <w:szCs w:val="18"/>
                <w:lang w:val="en-ID" w:eastAsia="ja-JP"/>
              </w:rPr>
              <w:t>Legend</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0B58EEA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r w:rsidRPr="00887AAB">
              <w:rPr>
                <w:rFonts w:ascii="Consolas" w:eastAsia="Times New Roman" w:hAnsi="Consolas"/>
                <w:color w:val="267F99"/>
                <w:sz w:val="18"/>
                <w:szCs w:val="18"/>
                <w:lang w:val="en-ID" w:eastAsia="ja-JP"/>
              </w:rPr>
              <w:t>Line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name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"DHT"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type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"monotone"</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dataKey</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w:t>
            </w:r>
            <w:proofErr w:type="spellStart"/>
            <w:r w:rsidRPr="00887AAB">
              <w:rPr>
                <w:rFonts w:ascii="Consolas" w:eastAsia="Times New Roman" w:hAnsi="Consolas"/>
                <w:color w:val="A31515"/>
                <w:sz w:val="18"/>
                <w:szCs w:val="18"/>
                <w:lang w:val="en-ID" w:eastAsia="ja-JP"/>
              </w:rPr>
              <w:t>dht</w:t>
            </w:r>
            <w:proofErr w:type="spellEnd"/>
            <w:r w:rsidRPr="00887AAB">
              <w:rPr>
                <w:rFonts w:ascii="Consolas" w:eastAsia="Times New Roman" w:hAnsi="Consolas"/>
                <w:color w:val="A31515"/>
                <w:sz w:val="18"/>
                <w:szCs w:val="18"/>
                <w:lang w:val="en-ID" w:eastAsia="ja-JP"/>
              </w:rPr>
              <w:t>"</w:t>
            </w:r>
          </w:p>
          <w:p w14:paraId="6DC71BA8"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stroke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"#724892"</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legendType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'none'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hide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'true'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0A7CEA54"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r w:rsidRPr="00887AAB">
              <w:rPr>
                <w:rFonts w:ascii="Consolas" w:eastAsia="Times New Roman" w:hAnsi="Consolas"/>
                <w:color w:val="267F99"/>
                <w:sz w:val="18"/>
                <w:szCs w:val="18"/>
                <w:lang w:val="en-ID" w:eastAsia="ja-JP"/>
              </w:rPr>
              <w:t>Line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name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"Date"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type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"monotone"</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dataKey</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"date"</w:t>
            </w:r>
          </w:p>
          <w:p w14:paraId="75365A6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stroke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"#d66884"</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legendType</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'none'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hide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'true'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4136081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r w:rsidRPr="00887AAB">
              <w:rPr>
                <w:rFonts w:ascii="Consolas" w:eastAsia="Times New Roman" w:hAnsi="Consolas"/>
                <w:color w:val="267F99"/>
                <w:sz w:val="18"/>
                <w:szCs w:val="18"/>
                <w:lang w:val="en-ID" w:eastAsia="ja-JP"/>
              </w:rPr>
              <w:t>Line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name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"Humidity"</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type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"monotone"</w:t>
            </w:r>
          </w:p>
          <w:p w14:paraId="50E22876"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dataKey</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"humidity"</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stroke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"#8884d8"</w:t>
            </w:r>
          </w:p>
          <w:p w14:paraId="0F370E3D"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unit</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HUMIDITY</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4E29E5B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r w:rsidRPr="00887AAB">
              <w:rPr>
                <w:rFonts w:ascii="Consolas" w:eastAsia="Times New Roman" w:hAnsi="Consolas"/>
                <w:color w:val="267F99"/>
                <w:sz w:val="18"/>
                <w:szCs w:val="18"/>
                <w:lang w:val="en-ID" w:eastAsia="ja-JP"/>
              </w:rPr>
              <w:t>Line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name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"Temperature"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type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"monotone"</w:t>
            </w:r>
          </w:p>
          <w:p w14:paraId="385DA59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E50000"/>
                <w:sz w:val="18"/>
                <w:szCs w:val="18"/>
                <w:lang w:val="en-ID" w:eastAsia="ja-JP"/>
              </w:rPr>
              <w:t>dataKey</w:t>
            </w:r>
            <w:proofErr w:type="spellEnd"/>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"temperature"</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stroke</w:t>
            </w:r>
            <w:r w:rsidRPr="00887AAB">
              <w:rPr>
                <w:rFonts w:ascii="Consolas" w:eastAsia="Times New Roman" w:hAnsi="Consolas"/>
                <w:color w:val="000000"/>
                <w:sz w:val="18"/>
                <w:szCs w:val="18"/>
                <w:lang w:val="en-ID" w:eastAsia="ja-JP"/>
              </w:rPr>
              <w:t>=</w:t>
            </w:r>
            <w:r w:rsidRPr="00887AAB">
              <w:rPr>
                <w:rFonts w:ascii="Consolas" w:eastAsia="Times New Roman" w:hAnsi="Consolas"/>
                <w:color w:val="A31515"/>
                <w:sz w:val="18"/>
                <w:szCs w:val="18"/>
                <w:lang w:val="en-ID" w:eastAsia="ja-JP"/>
              </w:rPr>
              <w:t>"#82ca9d"</w:t>
            </w:r>
          </w:p>
          <w:p w14:paraId="7BA6A071"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E50000"/>
                <w:sz w:val="18"/>
                <w:szCs w:val="18"/>
                <w:lang w:val="en-ID" w:eastAsia="ja-JP"/>
              </w:rPr>
              <w:t>unit</w:t>
            </w:r>
            <w:proofErr w:type="gramStart"/>
            <w:r w:rsidRPr="00887AAB">
              <w:rPr>
                <w:rFonts w:ascii="Consolas" w:eastAsia="Times New Roman" w:hAnsi="Consolas"/>
                <w:color w:val="000000"/>
                <w:sz w:val="18"/>
                <w:szCs w:val="18"/>
                <w:lang w:val="en-ID" w:eastAsia="ja-JP"/>
              </w:rPr>
              <w:t>=</w:t>
            </w:r>
            <w:r w:rsidRPr="00887AAB">
              <w:rPr>
                <w:rFonts w:ascii="Consolas" w:eastAsia="Times New Roman" w:hAnsi="Consolas"/>
                <w:color w:val="0000FF"/>
                <w:sz w:val="18"/>
                <w:szCs w:val="18"/>
                <w:lang w:val="en-ID" w:eastAsia="ja-JP"/>
              </w:rPr>
              <w:t>{</w:t>
            </w:r>
            <w:proofErr w:type="spellStart"/>
            <w:proofErr w:type="gramEnd"/>
            <w:r w:rsidRPr="00887AAB">
              <w:rPr>
                <w:rFonts w:ascii="Consolas" w:eastAsia="Times New Roman" w:hAnsi="Consolas"/>
                <w:color w:val="0070C1"/>
                <w:sz w:val="18"/>
                <w:szCs w:val="18"/>
                <w:lang w:val="en-ID" w:eastAsia="ja-JP"/>
              </w:rPr>
              <w:t>Units</w:t>
            </w:r>
            <w:r w:rsidRPr="00887AAB">
              <w:rPr>
                <w:rFonts w:ascii="Consolas" w:eastAsia="Times New Roman" w:hAnsi="Consolas"/>
                <w:color w:val="000000"/>
                <w:sz w:val="18"/>
                <w:szCs w:val="18"/>
                <w:lang w:val="en-ID" w:eastAsia="ja-JP"/>
              </w:rPr>
              <w:t>.</w:t>
            </w:r>
            <w:r w:rsidRPr="00887AAB">
              <w:rPr>
                <w:rFonts w:ascii="Consolas" w:eastAsia="Times New Roman" w:hAnsi="Consolas"/>
                <w:color w:val="001080"/>
                <w:sz w:val="18"/>
                <w:szCs w:val="18"/>
                <w:lang w:val="en-ID" w:eastAsia="ja-JP"/>
              </w:rPr>
              <w:t>TEMPERATURE</w:t>
            </w:r>
            <w:proofErr w:type="spellEnd"/>
            <w:r w:rsidRPr="00887AAB">
              <w:rPr>
                <w:rFonts w:ascii="Consolas" w:eastAsia="Times New Roman" w:hAnsi="Consolas"/>
                <w:color w:val="0000FF"/>
                <w:sz w:val="18"/>
                <w:szCs w:val="18"/>
                <w:lang w:val="en-ID" w:eastAsia="ja-JP"/>
              </w:rPr>
              <w: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/&gt;</w:t>
            </w:r>
          </w:p>
          <w:p w14:paraId="4266024A"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LineChart</w:t>
            </w:r>
            <w:proofErr w:type="spellEnd"/>
            <w:r w:rsidRPr="00887AAB">
              <w:rPr>
                <w:rFonts w:ascii="Consolas" w:eastAsia="Times New Roman" w:hAnsi="Consolas"/>
                <w:color w:val="800000"/>
                <w:sz w:val="18"/>
                <w:szCs w:val="18"/>
                <w:lang w:val="en-ID" w:eastAsia="ja-JP"/>
              </w:rPr>
              <w:t>&gt;</w:t>
            </w:r>
          </w:p>
          <w:p w14:paraId="5E72B8CF"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800000"/>
                <w:sz w:val="18"/>
                <w:szCs w:val="18"/>
                <w:lang w:val="en-ID" w:eastAsia="ja-JP"/>
              </w:rPr>
              <w:t>&lt;/</w:t>
            </w:r>
            <w:proofErr w:type="spellStart"/>
            <w:r w:rsidRPr="00887AAB">
              <w:rPr>
                <w:rFonts w:ascii="Consolas" w:eastAsia="Times New Roman" w:hAnsi="Consolas"/>
                <w:color w:val="267F99"/>
                <w:sz w:val="18"/>
                <w:szCs w:val="18"/>
                <w:lang w:val="en-ID" w:eastAsia="ja-JP"/>
              </w:rPr>
              <w:t>ResponsiveContainer</w:t>
            </w:r>
            <w:proofErr w:type="spellEnd"/>
            <w:r w:rsidRPr="00887AAB">
              <w:rPr>
                <w:rFonts w:ascii="Consolas" w:eastAsia="Times New Roman" w:hAnsi="Consolas"/>
                <w:color w:val="800000"/>
                <w:sz w:val="18"/>
                <w:szCs w:val="18"/>
                <w:lang w:val="en-ID" w:eastAsia="ja-JP"/>
              </w:rPr>
              <w:t>&gt;</w:t>
            </w:r>
          </w:p>
          <w:p w14:paraId="7228B490"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    )</w:t>
            </w:r>
          </w:p>
          <w:p w14:paraId="1EA3F093"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3B3B3B"/>
                <w:sz w:val="18"/>
                <w:szCs w:val="18"/>
                <w:lang w:val="en-ID" w:eastAsia="ja-JP"/>
              </w:rPr>
              <w:t>}</w:t>
            </w:r>
          </w:p>
          <w:p w14:paraId="1250FF69" w14:textId="77777777"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p>
          <w:p w14:paraId="78455B4D" w14:textId="1FAB1A7F" w:rsidR="00887AAB" w:rsidRPr="00887AAB" w:rsidRDefault="00887AAB" w:rsidP="00887AAB">
            <w:pPr>
              <w:shd w:val="clear" w:color="auto" w:fill="FFFFFF"/>
              <w:suppressAutoHyphens w:val="0"/>
              <w:spacing w:after="0" w:line="240" w:lineRule="auto"/>
              <w:rPr>
                <w:rFonts w:ascii="Consolas" w:eastAsia="Times New Roman" w:hAnsi="Consolas"/>
                <w:color w:val="3B3B3B"/>
                <w:sz w:val="18"/>
                <w:szCs w:val="18"/>
                <w:lang w:val="en-ID" w:eastAsia="ja-JP"/>
              </w:rPr>
            </w:pPr>
            <w:r w:rsidRPr="00887AAB">
              <w:rPr>
                <w:rFonts w:ascii="Consolas" w:eastAsia="Times New Roman" w:hAnsi="Consolas"/>
                <w:color w:val="AF00DB"/>
                <w:sz w:val="18"/>
                <w:szCs w:val="18"/>
                <w:lang w:val="en-ID" w:eastAsia="ja-JP"/>
              </w:rPr>
              <w:t>export</w:t>
            </w:r>
            <w:r w:rsidRPr="00887AAB">
              <w:rPr>
                <w:rFonts w:ascii="Consolas" w:eastAsia="Times New Roman" w:hAnsi="Consolas"/>
                <w:color w:val="3B3B3B"/>
                <w:sz w:val="18"/>
                <w:szCs w:val="18"/>
                <w:lang w:val="en-ID" w:eastAsia="ja-JP"/>
              </w:rPr>
              <w:t xml:space="preserve"> </w:t>
            </w:r>
            <w:r w:rsidRPr="00887AAB">
              <w:rPr>
                <w:rFonts w:ascii="Consolas" w:eastAsia="Times New Roman" w:hAnsi="Consolas"/>
                <w:color w:val="AF00DB"/>
                <w:sz w:val="18"/>
                <w:szCs w:val="18"/>
                <w:lang w:val="en-ID" w:eastAsia="ja-JP"/>
              </w:rPr>
              <w:t>default</w:t>
            </w:r>
            <w:r w:rsidRPr="00887AAB">
              <w:rPr>
                <w:rFonts w:ascii="Consolas" w:eastAsia="Times New Roman" w:hAnsi="Consolas"/>
                <w:color w:val="3B3B3B"/>
                <w:sz w:val="18"/>
                <w:szCs w:val="18"/>
                <w:lang w:val="en-ID" w:eastAsia="ja-JP"/>
              </w:rPr>
              <w:t xml:space="preserve"> </w:t>
            </w:r>
            <w:proofErr w:type="spellStart"/>
            <w:r w:rsidRPr="00887AAB">
              <w:rPr>
                <w:rFonts w:ascii="Consolas" w:eastAsia="Times New Roman" w:hAnsi="Consolas"/>
                <w:color w:val="795E26"/>
                <w:sz w:val="18"/>
                <w:szCs w:val="18"/>
                <w:lang w:val="en-ID" w:eastAsia="ja-JP"/>
              </w:rPr>
              <w:t>LiveChart</w:t>
            </w:r>
            <w:proofErr w:type="spellEnd"/>
          </w:p>
        </w:tc>
      </w:tr>
    </w:tbl>
    <w:p w14:paraId="039917A9" w14:textId="6996B59F" w:rsidR="00887AAB" w:rsidRPr="00325E19" w:rsidRDefault="00325E19" w:rsidP="00325E19">
      <w:pPr>
        <w:pStyle w:val="Caption"/>
      </w:pPr>
      <w:bookmarkStart w:id="35" w:name="_Ref186037173"/>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23</w:t>
      </w:r>
      <w:r w:rsidR="003E33A8">
        <w:fldChar w:fldCharType="end"/>
      </w:r>
      <w:bookmarkEnd w:id="35"/>
      <w:r>
        <w:t xml:space="preserve"> Kode Program </w:t>
      </w:r>
      <w:proofErr w:type="spellStart"/>
      <w:r>
        <w:t>Grafik</w:t>
      </w:r>
      <w:proofErr w:type="spellEnd"/>
      <w:r>
        <w:t xml:space="preserve"> pada </w:t>
      </w:r>
      <w:r>
        <w:rPr>
          <w:i/>
          <w:iCs/>
        </w:rPr>
        <w:t>Live Monitoring</w:t>
      </w:r>
    </w:p>
    <w:p w14:paraId="1E5B61D5" w14:textId="32C4F8DA" w:rsidR="00887AAB" w:rsidRDefault="00887AAB" w:rsidP="00721683">
      <w:pPr>
        <w:pStyle w:val="paragraf"/>
      </w:pPr>
    </w:p>
    <w:p w14:paraId="57CC82C3" w14:textId="60BEA58C" w:rsidR="00325E19" w:rsidRDefault="00325E19" w:rsidP="00325E19">
      <w:pPr>
        <w:pStyle w:val="paragraf"/>
      </w:pPr>
      <w:r>
        <w:t xml:space="preserve">Halaman </w:t>
      </w:r>
      <w:r>
        <w:rPr>
          <w:i/>
          <w:iCs/>
        </w:rPr>
        <w:t xml:space="preserve">Records </w:t>
      </w:r>
      <w:proofErr w:type="spellStart"/>
      <w:r>
        <w:t>mengambil</w:t>
      </w:r>
      <w:proofErr w:type="spellEnd"/>
      <w:r>
        <w:t xml:space="preserve"> data 10 </w:t>
      </w:r>
      <w:proofErr w:type="spellStart"/>
      <w:r>
        <w:t>catatan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terakhir</w:t>
      </w:r>
      <w:proofErr w:type="spellEnd"/>
      <w:r>
        <w:t xml:space="preserve"> </w:t>
      </w:r>
      <w:proofErr w:type="spellStart"/>
      <w:r>
        <w:t>dari</w:t>
      </w:r>
      <w:proofErr w:type="spellEnd"/>
      <w:r>
        <w:t xml:space="preserve"> </w:t>
      </w:r>
      <w:r>
        <w:rPr>
          <w:i/>
          <w:iCs/>
        </w:rPr>
        <w:t xml:space="preserve">Cloud </w:t>
      </w:r>
      <w:proofErr w:type="spellStart"/>
      <w:r>
        <w:rPr>
          <w:i/>
          <w:iCs/>
        </w:rPr>
        <w:t>Firestore</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tabel</w:t>
      </w:r>
      <w:proofErr w:type="spellEnd"/>
      <w:r>
        <w:t xml:space="preserve"> </w:t>
      </w:r>
      <w:proofErr w:type="spellStart"/>
      <w:r>
        <w:t>catatan</w:t>
      </w:r>
      <w:proofErr w:type="spellEnd"/>
      <w:r>
        <w:t xml:space="preserve"> </w:t>
      </w:r>
      <w:proofErr w:type="spellStart"/>
      <w:r>
        <w:t>pengukuran</w:t>
      </w:r>
      <w:proofErr w:type="spellEnd"/>
      <w:r>
        <w:t xml:space="preserve">. </w:t>
      </w:r>
      <w:proofErr w:type="spellStart"/>
      <w:r>
        <w:t>Tabel</w:t>
      </w:r>
      <w:proofErr w:type="spellEnd"/>
      <w:r>
        <w:t xml:space="preserve"> juga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menyeleksi</w:t>
      </w:r>
      <w:proofErr w:type="spellEnd"/>
      <w:r>
        <w:t xml:space="preserve"> </w:t>
      </w:r>
      <w:proofErr w:type="spellStart"/>
      <w:r>
        <w:t>jangkauan</w:t>
      </w:r>
      <w:proofErr w:type="spellEnd"/>
      <w:r>
        <w:t xml:space="preserve"> </w:t>
      </w:r>
      <w:proofErr w:type="spellStart"/>
      <w:r>
        <w:t>waktu</w:t>
      </w:r>
      <w:proofErr w:type="spellEnd"/>
      <w:r>
        <w:t xml:space="preserve"> </w:t>
      </w:r>
      <w:proofErr w:type="spellStart"/>
      <w:r>
        <w:t>catatan</w:t>
      </w:r>
      <w:proofErr w:type="spellEnd"/>
      <w:r>
        <w:t xml:space="preserve"> yang </w:t>
      </w:r>
      <w:proofErr w:type="spellStart"/>
      <w:r>
        <w:t>akan</w:t>
      </w:r>
      <w:proofErr w:type="spellEnd"/>
      <w:r>
        <w:t xml:space="preserve"> </w:t>
      </w:r>
      <w:proofErr w:type="spellStart"/>
      <w:proofErr w:type="gramStart"/>
      <w:r>
        <w:t>dimuat</w:t>
      </w:r>
      <w:proofErr w:type="spellEnd"/>
      <w:r>
        <w:t xml:space="preserve">  pada</w:t>
      </w:r>
      <w:proofErr w:type="gramEnd"/>
      <w:r>
        <w:t xml:space="preserve"> </w:t>
      </w:r>
      <w:proofErr w:type="spellStart"/>
      <w:r>
        <w:t>tabel</w:t>
      </w:r>
      <w:proofErr w:type="spellEnd"/>
      <w:r>
        <w:t xml:space="preserve"> dan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menampilkan</w:t>
      </w:r>
      <w:proofErr w:type="spellEnd"/>
      <w:r>
        <w:t xml:space="preserve"> 10 data </w:t>
      </w:r>
      <w:proofErr w:type="spellStart"/>
      <w:r>
        <w:t>catatan</w:t>
      </w:r>
      <w:proofErr w:type="spellEnd"/>
      <w:r>
        <w:t xml:space="preserve"> </w:t>
      </w:r>
      <w:proofErr w:type="spellStart"/>
      <w:r>
        <w:t>selanjutnya</w:t>
      </w:r>
      <w:proofErr w:type="spellEnd"/>
      <w:r>
        <w:t xml:space="preserve"> </w:t>
      </w:r>
      <w:proofErr w:type="spellStart"/>
      <w:r>
        <w:t>dengan</w:t>
      </w:r>
      <w:proofErr w:type="spellEnd"/>
      <w:r>
        <w:t xml:space="preserve"> </w:t>
      </w:r>
      <w:proofErr w:type="spellStart"/>
      <w:r>
        <w:t>prinsip</w:t>
      </w:r>
      <w:proofErr w:type="spellEnd"/>
      <w:r>
        <w:t xml:space="preserve"> </w:t>
      </w:r>
      <w:r>
        <w:rPr>
          <w:i/>
          <w:iCs/>
        </w:rPr>
        <w:t>pagination</w:t>
      </w:r>
      <w:r>
        <w:t xml:space="preserve"> </w:t>
      </w:r>
      <w:proofErr w:type="spellStart"/>
      <w:r>
        <w:t>untuk</w:t>
      </w:r>
      <w:proofErr w:type="spellEnd"/>
      <w:r>
        <w:t xml:space="preserve"> </w:t>
      </w:r>
      <w:proofErr w:type="spellStart"/>
      <w:r>
        <w:t>tidak</w:t>
      </w:r>
      <w:proofErr w:type="spellEnd"/>
      <w:r>
        <w:t xml:space="preserve"> </w:t>
      </w:r>
      <w:proofErr w:type="spellStart"/>
      <w:r>
        <w:t>me</w:t>
      </w:r>
      <w:r w:rsidR="00ED78EF">
        <w:t>mberatkan</w:t>
      </w:r>
      <w:proofErr w:type="spellEnd"/>
      <w:r w:rsidR="00ED78EF">
        <w:t xml:space="preserve"> </w:t>
      </w:r>
      <w:r w:rsidR="00ED78EF">
        <w:rPr>
          <w:i/>
          <w:iCs/>
        </w:rPr>
        <w:t>database</w:t>
      </w:r>
      <w:r>
        <w:t xml:space="preserve">. Kode program yang </w:t>
      </w:r>
      <w:proofErr w:type="spellStart"/>
      <w:r>
        <w:t>digunakan</w:t>
      </w:r>
      <w:proofErr w:type="spellEnd"/>
      <w:r>
        <w:t xml:space="preserve"> </w:t>
      </w:r>
      <w:proofErr w:type="spellStart"/>
      <w:r>
        <w:t>untuk</w:t>
      </w:r>
      <w:proofErr w:type="spellEnd"/>
      <w:r>
        <w:t xml:space="preserve"> </w:t>
      </w:r>
      <w:proofErr w:type="spellStart"/>
      <w:r w:rsidR="00ED78EF">
        <w:t>membangun</w:t>
      </w:r>
      <w:proofErr w:type="spellEnd"/>
      <w:r w:rsidR="00ED78EF">
        <w:t xml:space="preserve"> </w:t>
      </w:r>
      <w:proofErr w:type="spellStart"/>
      <w:r w:rsidR="00ED78EF">
        <w:t>fitur</w:t>
      </w:r>
      <w:proofErr w:type="spellEnd"/>
      <w:r w:rsidR="00ED78EF">
        <w:t xml:space="preserve"> </w:t>
      </w:r>
      <w:proofErr w:type="spellStart"/>
      <w:r w:rsidR="00ED78EF">
        <w:t>ini</w:t>
      </w:r>
      <w:proofErr w:type="spellEnd"/>
      <w:r w:rsidR="00ED78EF">
        <w:t xml:space="preserve"> </w:t>
      </w:r>
      <w:proofErr w:type="spellStart"/>
      <w:r w:rsidR="00ED78EF">
        <w:t>dilampirkan</w:t>
      </w:r>
      <w:proofErr w:type="spellEnd"/>
      <w:r w:rsidR="00ED78EF">
        <w:t xml:space="preserve"> pada </w:t>
      </w:r>
      <w:r w:rsidR="00ED78EF">
        <w:fldChar w:fldCharType="begin"/>
      </w:r>
      <w:r w:rsidR="00ED78EF">
        <w:instrText xml:space="preserve"> REF _Ref186037772 \h </w:instrText>
      </w:r>
      <w:r w:rsidR="00ED78EF">
        <w:fldChar w:fldCharType="separate"/>
      </w:r>
      <w:r w:rsidR="00ED78EF">
        <w:t xml:space="preserve">Gambar </w:t>
      </w:r>
      <w:r w:rsidR="00ED78EF">
        <w:rPr>
          <w:noProof/>
        </w:rPr>
        <w:t>3</w:t>
      </w:r>
      <w:r w:rsidR="00ED78EF">
        <w:t>.</w:t>
      </w:r>
      <w:r w:rsidR="00ED78EF">
        <w:rPr>
          <w:noProof/>
        </w:rPr>
        <w:t>24</w:t>
      </w:r>
      <w:r w:rsidR="00ED78EF">
        <w:fldChar w:fldCharType="end"/>
      </w:r>
      <w:r w:rsidR="00ED78EF">
        <w:t xml:space="preserve"> dan </w:t>
      </w:r>
      <w:r w:rsidR="00ED78EF">
        <w:fldChar w:fldCharType="begin"/>
      </w:r>
      <w:r w:rsidR="00ED78EF">
        <w:instrText xml:space="preserve"> REF _Ref186037779 \h </w:instrText>
      </w:r>
      <w:r w:rsidR="00ED78EF">
        <w:fldChar w:fldCharType="separate"/>
      </w:r>
      <w:r w:rsidR="00ED78EF">
        <w:t xml:space="preserve">Gambar </w:t>
      </w:r>
      <w:r w:rsidR="00ED78EF">
        <w:rPr>
          <w:noProof/>
        </w:rPr>
        <w:t>3</w:t>
      </w:r>
      <w:r w:rsidR="00ED78EF">
        <w:t>.</w:t>
      </w:r>
      <w:r w:rsidR="00ED78EF">
        <w:rPr>
          <w:noProof/>
        </w:rPr>
        <w:t>25</w:t>
      </w:r>
      <w:r w:rsidR="00ED78EF">
        <w:fldChar w:fldCharType="end"/>
      </w:r>
      <w:r w:rsidR="00ED78EF">
        <w:t>.</w:t>
      </w:r>
    </w:p>
    <w:tbl>
      <w:tblPr>
        <w:tblStyle w:val="TableGrid"/>
        <w:tblW w:w="0" w:type="auto"/>
        <w:tblCellMar>
          <w:top w:w="115" w:type="dxa"/>
          <w:bottom w:w="115" w:type="dxa"/>
        </w:tblCellMar>
        <w:tblLook w:val="04A0" w:firstRow="1" w:lastRow="0" w:firstColumn="1" w:lastColumn="0" w:noHBand="0" w:noVBand="1"/>
      </w:tblPr>
      <w:tblGrid>
        <w:gridCol w:w="7927"/>
      </w:tblGrid>
      <w:tr w:rsidR="00325E19" w:rsidRPr="00325E19" w14:paraId="05E04465" w14:textId="77777777" w:rsidTr="00325E19">
        <w:tc>
          <w:tcPr>
            <w:tcW w:w="7927" w:type="dxa"/>
          </w:tcPr>
          <w:p w14:paraId="5BC3850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'./App.css'</w:t>
            </w:r>
          </w:p>
          <w:p w14:paraId="76D46EC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4EAAE2C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RecordsTable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A31515"/>
                <w:sz w:val="18"/>
                <w:szCs w:val="18"/>
                <w:lang w:val="en-ID" w:eastAsia="ja-JP"/>
              </w:rPr>
              <w:t>'./</w:t>
            </w:r>
            <w:proofErr w:type="spellStart"/>
            <w:proofErr w:type="gramEnd"/>
            <w:r w:rsidRPr="00325E19">
              <w:rPr>
                <w:rFonts w:ascii="Consolas" w:eastAsia="Times New Roman" w:hAnsi="Consolas"/>
                <w:color w:val="A31515"/>
                <w:sz w:val="18"/>
                <w:szCs w:val="18"/>
                <w:lang w:val="en-ID" w:eastAsia="ja-JP"/>
              </w:rPr>
              <w:t>RecordsTable</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0CCB749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443AAF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DHTID_LEFT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w:t>
            </w:r>
          </w:p>
          <w:p w14:paraId="6302290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DHTID_RIGHT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w:t>
            </w:r>
          </w:p>
          <w:p w14:paraId="64ED026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381215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FF"/>
                <w:sz w:val="18"/>
                <w:szCs w:val="18"/>
                <w:lang w:val="en-ID" w:eastAsia="ja-JP"/>
              </w:rPr>
              <w:t>function</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Records</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 {</w:t>
            </w:r>
          </w:p>
          <w:p w14:paraId="3BE9329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
          <w:p w14:paraId="7C45B96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w:t>
            </w:r>
            <w:r w:rsidRPr="00325E19">
              <w:rPr>
                <w:rFonts w:ascii="Consolas" w:eastAsia="Times New Roman" w:hAnsi="Consolas"/>
                <w:color w:val="800000"/>
                <w:sz w:val="18"/>
                <w:szCs w:val="18"/>
                <w:lang w:val="en-ID" w:eastAsia="ja-JP"/>
              </w:rPr>
              <w:t>&gt;</w:t>
            </w:r>
          </w:p>
          <w:p w14:paraId="19E7286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'content-title'</w:t>
            </w:r>
            <w:r w:rsidRPr="00325E19">
              <w:rPr>
                <w:rFonts w:ascii="Consolas" w:eastAsia="Times New Roman" w:hAnsi="Consolas"/>
                <w:color w:val="800000"/>
                <w:sz w:val="18"/>
                <w:szCs w:val="18"/>
                <w:lang w:val="en-ID" w:eastAsia="ja-JP"/>
              </w:rPr>
              <w:t>&gt;</w:t>
            </w:r>
          </w:p>
          <w:p w14:paraId="5406761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Measurement Records</w:t>
            </w:r>
          </w:p>
          <w:p w14:paraId="16ED862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&lt;/p&gt;</w:t>
            </w:r>
          </w:p>
          <w:p w14:paraId="313F932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w:t>
            </w:r>
            <w:proofErr w:type="spellStart"/>
            <w:proofErr w:type="gramStart"/>
            <w:r w:rsidRPr="00325E19">
              <w:rPr>
                <w:rFonts w:ascii="Consolas" w:eastAsia="Times New Roman" w:hAnsi="Consolas"/>
                <w:color w:val="A31515"/>
                <w:sz w:val="18"/>
                <w:szCs w:val="18"/>
                <w:lang w:val="en-ID" w:eastAsia="ja-JP"/>
              </w:rPr>
              <w:t>lg:content</w:t>
            </w:r>
            <w:proofErr w:type="spellEnd"/>
            <w:proofErr w:type="gram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p>
          <w:p w14:paraId="6EFD1FF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'grow'</w:t>
            </w:r>
            <w:r w:rsidRPr="00325E19">
              <w:rPr>
                <w:rFonts w:ascii="Consolas" w:eastAsia="Times New Roman" w:hAnsi="Consolas"/>
                <w:color w:val="800000"/>
                <w:sz w:val="18"/>
                <w:szCs w:val="18"/>
                <w:lang w:val="en-ID" w:eastAsia="ja-JP"/>
              </w:rPr>
              <w:t>&gt;</w:t>
            </w:r>
          </w:p>
          <w:p w14:paraId="7FC0875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'card-unimportant card-title'</w:t>
            </w:r>
            <w:r w:rsidRPr="00325E19">
              <w:rPr>
                <w:rFonts w:ascii="Consolas" w:eastAsia="Times New Roman" w:hAnsi="Consolas"/>
                <w:color w:val="800000"/>
                <w:sz w:val="18"/>
                <w:szCs w:val="18"/>
                <w:lang w:val="en-ID" w:eastAsia="ja-JP"/>
              </w:rPr>
              <w:t>&gt;</w:t>
            </w:r>
          </w:p>
          <w:p w14:paraId="1816215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&lt;p&gt;</w:t>
            </w:r>
            <w:r w:rsidRPr="00325E19">
              <w:rPr>
                <w:rFonts w:ascii="Consolas" w:eastAsia="Times New Roman" w:hAnsi="Consolas"/>
                <w:color w:val="3B3B3B"/>
                <w:sz w:val="18"/>
                <w:szCs w:val="18"/>
                <w:lang w:val="en-ID" w:eastAsia="ja-JP"/>
              </w:rPr>
              <w:t>DHT Left</w:t>
            </w:r>
            <w:r w:rsidRPr="00325E19">
              <w:rPr>
                <w:rFonts w:ascii="Consolas" w:eastAsia="Times New Roman" w:hAnsi="Consolas"/>
                <w:color w:val="800000"/>
                <w:sz w:val="18"/>
                <w:szCs w:val="18"/>
                <w:lang w:val="en-ID" w:eastAsia="ja-JP"/>
              </w:rPr>
              <w:t>&lt;/p&gt;</w:t>
            </w:r>
          </w:p>
          <w:p w14:paraId="240A4B7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39FD0E6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 card-background'</w:t>
            </w:r>
            <w:r w:rsidRPr="00325E19">
              <w:rPr>
                <w:rFonts w:ascii="Consolas" w:eastAsia="Times New Roman" w:hAnsi="Consolas"/>
                <w:color w:val="800000"/>
                <w:sz w:val="18"/>
                <w:szCs w:val="18"/>
                <w:lang w:val="en-ID" w:eastAsia="ja-JP"/>
              </w:rPr>
              <w:t>&gt;</w:t>
            </w:r>
          </w:p>
          <w:p w14:paraId="3C1E9C4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267F99"/>
                <w:sz w:val="18"/>
                <w:szCs w:val="18"/>
                <w:lang w:val="en-ID" w:eastAsia="ja-JP"/>
              </w:rPr>
              <w:t>RecordsTable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dhtid</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70C1"/>
                <w:sz w:val="18"/>
                <w:szCs w:val="18"/>
                <w:lang w:val="en-ID" w:eastAsia="ja-JP"/>
              </w:rPr>
              <w:t>DHTID_LEFT</w:t>
            </w:r>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7D5D0F6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7623C4B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553DAD0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'grow'</w:t>
            </w:r>
            <w:r w:rsidRPr="00325E19">
              <w:rPr>
                <w:rFonts w:ascii="Consolas" w:eastAsia="Times New Roman" w:hAnsi="Consolas"/>
                <w:color w:val="800000"/>
                <w:sz w:val="18"/>
                <w:szCs w:val="18"/>
                <w:lang w:val="en-ID" w:eastAsia="ja-JP"/>
              </w:rPr>
              <w:t>&gt;</w:t>
            </w:r>
          </w:p>
          <w:p w14:paraId="3A234FE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'card-unimportant card-title'</w:t>
            </w:r>
            <w:r w:rsidRPr="00325E19">
              <w:rPr>
                <w:rFonts w:ascii="Consolas" w:eastAsia="Times New Roman" w:hAnsi="Consolas"/>
                <w:color w:val="800000"/>
                <w:sz w:val="18"/>
                <w:szCs w:val="18"/>
                <w:lang w:val="en-ID" w:eastAsia="ja-JP"/>
              </w:rPr>
              <w:t>&gt;</w:t>
            </w:r>
          </w:p>
          <w:p w14:paraId="77BCA4B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&lt;p&gt;</w:t>
            </w:r>
            <w:r w:rsidRPr="00325E19">
              <w:rPr>
                <w:rFonts w:ascii="Consolas" w:eastAsia="Times New Roman" w:hAnsi="Consolas"/>
                <w:color w:val="3B3B3B"/>
                <w:sz w:val="18"/>
                <w:szCs w:val="18"/>
                <w:lang w:val="en-ID" w:eastAsia="ja-JP"/>
              </w:rPr>
              <w:t>DHT Right</w:t>
            </w:r>
            <w:r w:rsidRPr="00325E19">
              <w:rPr>
                <w:rFonts w:ascii="Consolas" w:eastAsia="Times New Roman" w:hAnsi="Consolas"/>
                <w:color w:val="800000"/>
                <w:sz w:val="18"/>
                <w:szCs w:val="18"/>
                <w:lang w:val="en-ID" w:eastAsia="ja-JP"/>
              </w:rPr>
              <w:t>&lt;/p&gt;</w:t>
            </w:r>
          </w:p>
          <w:p w14:paraId="1B07AD8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10985AE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 card-background'</w:t>
            </w:r>
            <w:r w:rsidRPr="00325E19">
              <w:rPr>
                <w:rFonts w:ascii="Consolas" w:eastAsia="Times New Roman" w:hAnsi="Consolas"/>
                <w:color w:val="800000"/>
                <w:sz w:val="18"/>
                <w:szCs w:val="18"/>
                <w:lang w:val="en-ID" w:eastAsia="ja-JP"/>
              </w:rPr>
              <w:t>&gt;</w:t>
            </w:r>
          </w:p>
          <w:p w14:paraId="3FE3068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267F99"/>
                <w:sz w:val="18"/>
                <w:szCs w:val="18"/>
                <w:lang w:val="en-ID" w:eastAsia="ja-JP"/>
              </w:rPr>
              <w:t>RecordsTable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dhtid</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70C1"/>
                <w:sz w:val="18"/>
                <w:szCs w:val="18"/>
                <w:lang w:val="en-ID" w:eastAsia="ja-JP"/>
              </w:rPr>
              <w:t>DHTID_RIGHT</w:t>
            </w:r>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037D9FD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0569C33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4571D83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3B8160C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6D6B344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44C123D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w:t>
            </w:r>
          </w:p>
          <w:p w14:paraId="4087E05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1D69FB74" w14:textId="3E20778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export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default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Records</w:t>
            </w:r>
          </w:p>
        </w:tc>
      </w:tr>
    </w:tbl>
    <w:p w14:paraId="15A6DD5A" w14:textId="0878683D" w:rsidR="00887AAB" w:rsidRPr="00325E19" w:rsidRDefault="00325E19" w:rsidP="00325E19">
      <w:pPr>
        <w:pStyle w:val="Caption"/>
      </w:pPr>
      <w:bookmarkStart w:id="36" w:name="_Ref186037772"/>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24</w:t>
      </w:r>
      <w:r w:rsidR="003E33A8">
        <w:fldChar w:fldCharType="end"/>
      </w:r>
      <w:bookmarkEnd w:id="36"/>
      <w:r>
        <w:t xml:space="preserve"> Kode Program Halaman </w:t>
      </w:r>
      <w:r>
        <w:rPr>
          <w:i/>
          <w:iCs/>
        </w:rPr>
        <w:t>Records</w:t>
      </w:r>
    </w:p>
    <w:p w14:paraId="6B81778A" w14:textId="60D3EC68" w:rsidR="00887AAB" w:rsidRDefault="00887AAB" w:rsidP="00721683">
      <w:pPr>
        <w:pStyle w:val="paragraf"/>
      </w:pPr>
    </w:p>
    <w:tbl>
      <w:tblPr>
        <w:tblStyle w:val="TableGrid"/>
        <w:tblW w:w="0" w:type="auto"/>
        <w:tblLook w:val="04A0" w:firstRow="1" w:lastRow="0" w:firstColumn="1" w:lastColumn="0" w:noHBand="0" w:noVBand="1"/>
      </w:tblPr>
      <w:tblGrid>
        <w:gridCol w:w="7927"/>
      </w:tblGrid>
      <w:tr w:rsidR="00325E19" w:rsidRPr="00325E19" w14:paraId="4EF922B5" w14:textId="77777777" w:rsidTr="00325E19">
        <w:tc>
          <w:tcPr>
            <w:tcW w:w="7927" w:type="dxa"/>
          </w:tcPr>
          <w:p w14:paraId="11B6C20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useEffect</w:t>
            </w:r>
            <w:proofErr w:type="spellEnd"/>
            <w:proofErr w:type="gram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useState</w:t>
            </w:r>
            <w:proofErr w:type="spellEnd"/>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'react'</w:t>
            </w:r>
          </w:p>
          <w:p w14:paraId="2B3EC1A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2197796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firestore</w:t>
            </w:r>
            <w:proofErr w:type="spellEnd"/>
            <w:proofErr w:type="gramEnd"/>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'./Firebase'</w:t>
            </w:r>
            <w:r w:rsidRPr="00325E19">
              <w:rPr>
                <w:rFonts w:ascii="Consolas" w:eastAsia="Times New Roman" w:hAnsi="Consolas"/>
                <w:color w:val="3B3B3B"/>
                <w:sz w:val="18"/>
                <w:szCs w:val="18"/>
                <w:lang w:val="en-ID" w:eastAsia="ja-JP"/>
              </w:rPr>
              <w:t>;</w:t>
            </w:r>
          </w:p>
          <w:p w14:paraId="4B1979E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
          <w:p w14:paraId="2B6654B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collection</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query</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001080"/>
                <w:sz w:val="18"/>
                <w:szCs w:val="18"/>
                <w:lang w:val="en-ID" w:eastAsia="ja-JP"/>
              </w:rPr>
              <w:t>where</w:t>
            </w:r>
            <w:proofErr w:type="gram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getDocs</w:t>
            </w:r>
            <w:proofErr w:type="spellEnd"/>
            <w:r w:rsidRPr="00325E19">
              <w:rPr>
                <w:rFonts w:ascii="Consolas" w:eastAsia="Times New Roman" w:hAnsi="Consolas"/>
                <w:color w:val="3B3B3B"/>
                <w:sz w:val="18"/>
                <w:szCs w:val="18"/>
                <w:lang w:val="en-ID" w:eastAsia="ja-JP"/>
              </w:rPr>
              <w:t>,</w:t>
            </w:r>
          </w:p>
          <w:p w14:paraId="0FCC69A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orderBy</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getCountFromServer</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limit</w:t>
            </w:r>
            <w:r w:rsidRPr="00325E19">
              <w:rPr>
                <w:rFonts w:ascii="Consolas" w:eastAsia="Times New Roman" w:hAnsi="Consolas"/>
                <w:color w:val="3B3B3B"/>
                <w:sz w:val="18"/>
                <w:szCs w:val="18"/>
                <w:lang w:val="en-ID" w:eastAsia="ja-JP"/>
              </w:rPr>
              <w:t>,</w:t>
            </w:r>
          </w:p>
          <w:p w14:paraId="2FFE644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startAfter</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endBefore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limitToLast</w:t>
            </w:r>
            <w:proofErr w:type="spellEnd"/>
          </w:p>
          <w:p w14:paraId="4D5A5A4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"firebase/</w:t>
            </w:r>
            <w:proofErr w:type="spellStart"/>
            <w:r w:rsidRPr="00325E19">
              <w:rPr>
                <w:rFonts w:ascii="Consolas" w:eastAsia="Times New Roman" w:hAnsi="Consolas"/>
                <w:color w:val="A31515"/>
                <w:sz w:val="18"/>
                <w:szCs w:val="18"/>
                <w:lang w:val="en-ID" w:eastAsia="ja-JP"/>
              </w:rPr>
              <w:t>firestore</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1E4719A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28AF37A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'./App.css'</w:t>
            </w:r>
          </w:p>
          <w:p w14:paraId="64F6559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593F230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RefreshIcon</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'./assets/refresh-</w:t>
            </w:r>
            <w:proofErr w:type="spellStart"/>
            <w:r w:rsidRPr="00325E19">
              <w:rPr>
                <w:rFonts w:ascii="Consolas" w:eastAsia="Times New Roman" w:hAnsi="Consolas"/>
                <w:color w:val="A31515"/>
                <w:sz w:val="18"/>
                <w:szCs w:val="18"/>
                <w:lang w:val="en-ID" w:eastAsia="ja-JP"/>
              </w:rPr>
              <w:t>icon.svg</w:t>
            </w:r>
            <w:proofErr w:type="spellEnd"/>
            <w:r w:rsidRPr="00325E19">
              <w:rPr>
                <w:rFonts w:ascii="Consolas" w:eastAsia="Times New Roman" w:hAnsi="Consolas"/>
                <w:color w:val="A31515"/>
                <w:sz w:val="18"/>
                <w:szCs w:val="18"/>
                <w:lang w:val="en-ID" w:eastAsia="ja-JP"/>
              </w:rPr>
              <w:t>'</w:t>
            </w:r>
          </w:p>
          <w:p w14:paraId="662EB55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PrevIcon</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'./assets/</w:t>
            </w:r>
            <w:proofErr w:type="spellStart"/>
            <w:r w:rsidRPr="00325E19">
              <w:rPr>
                <w:rFonts w:ascii="Consolas" w:eastAsia="Times New Roman" w:hAnsi="Consolas"/>
                <w:color w:val="A31515"/>
                <w:sz w:val="18"/>
                <w:szCs w:val="18"/>
                <w:lang w:val="en-ID" w:eastAsia="ja-JP"/>
              </w:rPr>
              <w:t>prev-icon.svg</w:t>
            </w:r>
            <w:proofErr w:type="spellEnd"/>
            <w:r w:rsidRPr="00325E19">
              <w:rPr>
                <w:rFonts w:ascii="Consolas" w:eastAsia="Times New Roman" w:hAnsi="Consolas"/>
                <w:color w:val="A31515"/>
                <w:sz w:val="18"/>
                <w:szCs w:val="18"/>
                <w:lang w:val="en-ID" w:eastAsia="ja-JP"/>
              </w:rPr>
              <w:t>'</w:t>
            </w:r>
          </w:p>
          <w:p w14:paraId="28EF3AC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NextIcon</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'./assets/next-</w:t>
            </w:r>
            <w:proofErr w:type="spellStart"/>
            <w:r w:rsidRPr="00325E19">
              <w:rPr>
                <w:rFonts w:ascii="Consolas" w:eastAsia="Times New Roman" w:hAnsi="Consolas"/>
                <w:color w:val="A31515"/>
                <w:sz w:val="18"/>
                <w:szCs w:val="18"/>
                <w:lang w:val="en-ID" w:eastAsia="ja-JP"/>
              </w:rPr>
              <w:t>icon.svg</w:t>
            </w:r>
            <w:proofErr w:type="spellEnd"/>
            <w:r w:rsidRPr="00325E19">
              <w:rPr>
                <w:rFonts w:ascii="Consolas" w:eastAsia="Times New Roman" w:hAnsi="Consolas"/>
                <w:color w:val="A31515"/>
                <w:sz w:val="18"/>
                <w:szCs w:val="18"/>
                <w:lang w:val="en-ID" w:eastAsia="ja-JP"/>
              </w:rPr>
              <w:t>'</w:t>
            </w:r>
          </w:p>
          <w:p w14:paraId="7CAF716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19F9A8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RECORDS_PER_PAGE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10</w:t>
            </w:r>
            <w:r w:rsidRPr="00325E19">
              <w:rPr>
                <w:rFonts w:ascii="Consolas" w:eastAsia="Times New Roman" w:hAnsi="Consolas"/>
                <w:color w:val="3B3B3B"/>
                <w:sz w:val="18"/>
                <w:szCs w:val="18"/>
                <w:lang w:val="en-ID" w:eastAsia="ja-JP"/>
              </w:rPr>
              <w:t>;</w:t>
            </w:r>
          </w:p>
          <w:p w14:paraId="12F8C40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6C84176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FF"/>
                <w:sz w:val="18"/>
                <w:szCs w:val="18"/>
                <w:lang w:val="en-ID" w:eastAsia="ja-JP"/>
              </w:rPr>
              <w:t>function</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RecordsTable</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dhtid</w:t>
            </w:r>
            <w:proofErr w:type="spellEnd"/>
            <w:r w:rsidRPr="00325E19">
              <w:rPr>
                <w:rFonts w:ascii="Consolas" w:eastAsia="Times New Roman" w:hAnsi="Consolas"/>
                <w:color w:val="3B3B3B"/>
                <w:sz w:val="18"/>
                <w:szCs w:val="18"/>
                <w:lang w:val="en-ID" w:eastAsia="ja-JP"/>
              </w:rPr>
              <w:t xml:space="preserve"> }) {</w:t>
            </w:r>
          </w:p>
          <w:p w14:paraId="2283B23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315917D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getToday</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41F4527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today</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new</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267F99"/>
                <w:sz w:val="18"/>
                <w:szCs w:val="18"/>
                <w:lang w:val="en-ID" w:eastAsia="ja-JP"/>
              </w:rPr>
              <w:t>Date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w:t>
            </w:r>
          </w:p>
          <w:p w14:paraId="550D9F3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70C1"/>
                <w:sz w:val="18"/>
                <w:szCs w:val="18"/>
                <w:lang w:val="en-ID" w:eastAsia="ja-JP"/>
              </w:rPr>
              <w:t>today</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toISOString</w:t>
            </w:r>
            <w:proofErr w:type="spellEnd"/>
            <w:proofErr w:type="gramEnd"/>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slice</w:t>
            </w:r>
            <w:r w:rsidRPr="00325E19">
              <w:rPr>
                <w:rFonts w:ascii="Consolas" w:eastAsia="Times New Roman" w:hAnsi="Consolas"/>
                <w:color w:val="3B3B3B"/>
                <w:sz w:val="18"/>
                <w:szCs w:val="18"/>
                <w:lang w:val="en-ID" w:eastAsia="ja-JP"/>
              </w:rPr>
              <w:t>(</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10</w:t>
            </w:r>
            <w:r w:rsidRPr="00325E19">
              <w:rPr>
                <w:rFonts w:ascii="Consolas" w:eastAsia="Times New Roman" w:hAnsi="Consolas"/>
                <w:color w:val="3B3B3B"/>
                <w:sz w:val="18"/>
                <w:szCs w:val="18"/>
                <w:lang w:val="en-ID" w:eastAsia="ja-JP"/>
              </w:rPr>
              <w:t>);</w:t>
            </w:r>
          </w:p>
          <w:p w14:paraId="06A2BD7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lastRenderedPageBreak/>
              <w:t>    }</w:t>
            </w:r>
          </w:p>
          <w:p w14:paraId="2C4BD4C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42DA50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getYesterday</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1620471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yesterday</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new</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267F99"/>
                <w:sz w:val="18"/>
                <w:szCs w:val="18"/>
                <w:lang w:val="en-ID" w:eastAsia="ja-JP"/>
              </w:rPr>
              <w:t>Date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w:t>
            </w:r>
          </w:p>
          <w:p w14:paraId="6F53556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70C1"/>
                <w:sz w:val="18"/>
                <w:szCs w:val="18"/>
                <w:lang w:val="en-ID" w:eastAsia="ja-JP"/>
              </w:rPr>
              <w:t>yesterday</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setDate</w:t>
            </w:r>
            <w:proofErr w:type="spellEnd"/>
            <w:proofErr w:type="gram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yesterday</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getDate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w:t>
            </w:r>
          </w:p>
          <w:p w14:paraId="6B01394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70C1"/>
                <w:sz w:val="18"/>
                <w:szCs w:val="18"/>
                <w:lang w:val="en-ID" w:eastAsia="ja-JP"/>
              </w:rPr>
              <w:t>yesterday</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toISOString</w:t>
            </w:r>
            <w:proofErr w:type="spellEnd"/>
            <w:proofErr w:type="gramEnd"/>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slice</w:t>
            </w:r>
            <w:r w:rsidRPr="00325E19">
              <w:rPr>
                <w:rFonts w:ascii="Consolas" w:eastAsia="Times New Roman" w:hAnsi="Consolas"/>
                <w:color w:val="3B3B3B"/>
                <w:sz w:val="18"/>
                <w:szCs w:val="18"/>
                <w:lang w:val="en-ID" w:eastAsia="ja-JP"/>
              </w:rPr>
              <w:t>(</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10</w:t>
            </w:r>
            <w:r w:rsidRPr="00325E19">
              <w:rPr>
                <w:rFonts w:ascii="Consolas" w:eastAsia="Times New Roman" w:hAnsi="Consolas"/>
                <w:color w:val="3B3B3B"/>
                <w:sz w:val="18"/>
                <w:szCs w:val="18"/>
                <w:lang w:val="en-ID" w:eastAsia="ja-JP"/>
              </w:rPr>
              <w:t>);</w:t>
            </w:r>
          </w:p>
          <w:p w14:paraId="28FF03E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5A44934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13D3AC2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records</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setRecords</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useState</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000FF"/>
                <w:sz w:val="18"/>
                <w:szCs w:val="18"/>
                <w:lang w:val="en-ID" w:eastAsia="ja-JP"/>
              </w:rPr>
              <w:t>null</w:t>
            </w:r>
            <w:r w:rsidRPr="00325E19">
              <w:rPr>
                <w:rFonts w:ascii="Consolas" w:eastAsia="Times New Roman" w:hAnsi="Consolas"/>
                <w:color w:val="3B3B3B"/>
                <w:sz w:val="18"/>
                <w:szCs w:val="18"/>
                <w:lang w:val="en-ID" w:eastAsia="ja-JP"/>
              </w:rPr>
              <w:t>);</w:t>
            </w:r>
          </w:p>
          <w:p w14:paraId="3A80B42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recordsCount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setRecordsCount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useState</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w:t>
            </w:r>
          </w:p>
          <w:p w14:paraId="768B2CE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setPage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useState</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w:t>
            </w:r>
          </w:p>
          <w:p w14:paraId="54468EB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setStartDate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useState</w:t>
            </w:r>
            <w:proofErr w:type="spellEnd"/>
            <w:r w:rsidRPr="00325E19">
              <w:rPr>
                <w:rFonts w:ascii="Consolas" w:eastAsia="Times New Roman" w:hAnsi="Consolas"/>
                <w:color w:val="3B3B3B"/>
                <w:sz w:val="18"/>
                <w:szCs w:val="18"/>
                <w:lang w:val="en-ID" w:eastAsia="ja-JP"/>
              </w:rPr>
              <w:t>(</w:t>
            </w:r>
            <w:proofErr w:type="spellStart"/>
            <w:proofErr w:type="gramStart"/>
            <w:r w:rsidRPr="00325E19">
              <w:rPr>
                <w:rFonts w:ascii="Consolas" w:eastAsia="Times New Roman" w:hAnsi="Consolas"/>
                <w:color w:val="795E26"/>
                <w:sz w:val="18"/>
                <w:szCs w:val="18"/>
                <w:lang w:val="en-ID" w:eastAsia="ja-JP"/>
              </w:rPr>
              <w:t>getYesterday</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w:t>
            </w:r>
          </w:p>
          <w:p w14:paraId="31DE7CA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setEndDate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useState</w:t>
            </w:r>
            <w:proofErr w:type="spellEnd"/>
            <w:r w:rsidRPr="00325E19">
              <w:rPr>
                <w:rFonts w:ascii="Consolas" w:eastAsia="Times New Roman" w:hAnsi="Consolas"/>
                <w:color w:val="3B3B3B"/>
                <w:sz w:val="18"/>
                <w:szCs w:val="18"/>
                <w:lang w:val="en-ID" w:eastAsia="ja-JP"/>
              </w:rPr>
              <w:t>(</w:t>
            </w:r>
            <w:proofErr w:type="spellStart"/>
            <w:proofErr w:type="gramStart"/>
            <w:r w:rsidRPr="00325E19">
              <w:rPr>
                <w:rFonts w:ascii="Consolas" w:eastAsia="Times New Roman" w:hAnsi="Consolas"/>
                <w:color w:val="795E26"/>
                <w:sz w:val="18"/>
                <w:szCs w:val="18"/>
                <w:lang w:val="en-ID" w:eastAsia="ja-JP"/>
              </w:rPr>
              <w:t>getToday</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w:t>
            </w:r>
          </w:p>
          <w:p w14:paraId="3F6172B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187A414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loadData</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async</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cursor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null</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forward</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true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25270B2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countSnapshot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await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getCountFromServer</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795E26"/>
                <w:sz w:val="18"/>
                <w:szCs w:val="18"/>
                <w:lang w:val="en-ID" w:eastAsia="ja-JP"/>
              </w:rPr>
              <w:t>query</w:t>
            </w:r>
            <w:r w:rsidRPr="00325E19">
              <w:rPr>
                <w:rFonts w:ascii="Consolas" w:eastAsia="Times New Roman" w:hAnsi="Consolas"/>
                <w:color w:val="3B3B3B"/>
                <w:sz w:val="18"/>
                <w:szCs w:val="18"/>
                <w:lang w:val="en-ID" w:eastAsia="ja-JP"/>
              </w:rPr>
              <w:t>(</w:t>
            </w:r>
          </w:p>
          <w:p w14:paraId="65E2854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collection</w:t>
            </w:r>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"records"</w:t>
            </w:r>
            <w:r w:rsidRPr="00325E19">
              <w:rPr>
                <w:rFonts w:ascii="Consolas" w:eastAsia="Times New Roman" w:hAnsi="Consolas"/>
                <w:color w:val="3B3B3B"/>
                <w:sz w:val="18"/>
                <w:szCs w:val="18"/>
                <w:lang w:val="en-ID" w:eastAsia="ja-JP"/>
              </w:rPr>
              <w:t>),</w:t>
            </w:r>
          </w:p>
          <w:p w14:paraId="3E2070B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dhtid</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dhtid</w:t>
            </w:r>
            <w:proofErr w:type="spellEnd"/>
            <w:r w:rsidRPr="00325E19">
              <w:rPr>
                <w:rFonts w:ascii="Consolas" w:eastAsia="Times New Roman" w:hAnsi="Consolas"/>
                <w:color w:val="3B3B3B"/>
                <w:sz w:val="18"/>
                <w:szCs w:val="18"/>
                <w:lang w:val="en-ID" w:eastAsia="ja-JP"/>
              </w:rPr>
              <w:t>),</w:t>
            </w:r>
          </w:p>
          <w:p w14:paraId="7D9076C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"&gt;="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3B3B3B"/>
                <w:sz w:val="18"/>
                <w:szCs w:val="18"/>
                <w:lang w:val="en-ID" w:eastAsia="ja-JP"/>
              </w:rPr>
              <w:t>)),</w:t>
            </w:r>
          </w:p>
          <w:p w14:paraId="2A2A159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"&lt;="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true</w:t>
            </w:r>
            <w:r w:rsidRPr="00325E19">
              <w:rPr>
                <w:rFonts w:ascii="Consolas" w:eastAsia="Times New Roman" w:hAnsi="Consolas"/>
                <w:color w:val="3B3B3B"/>
                <w:sz w:val="18"/>
                <w:szCs w:val="18"/>
                <w:lang w:val="en-ID" w:eastAsia="ja-JP"/>
              </w:rPr>
              <w:t>)),</w:t>
            </w:r>
          </w:p>
          <w:p w14:paraId="2B8A7B5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7AAAE21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setRecordsCount</w:t>
            </w:r>
            <w:proofErr w:type="spellEnd"/>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countSnapshot</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data</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count</w:t>
            </w:r>
            <w:r w:rsidRPr="00325E19">
              <w:rPr>
                <w:rFonts w:ascii="Consolas" w:eastAsia="Times New Roman" w:hAnsi="Consolas"/>
                <w:color w:val="3B3B3B"/>
                <w:sz w:val="18"/>
                <w:szCs w:val="18"/>
                <w:lang w:val="en-ID" w:eastAsia="ja-JP"/>
              </w:rPr>
              <w:t>);</w:t>
            </w:r>
          </w:p>
          <w:p w14:paraId="08B0879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74F643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let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querySnapshot</w:t>
            </w:r>
            <w:proofErr w:type="spellEnd"/>
            <w:r w:rsidRPr="00325E19">
              <w:rPr>
                <w:rFonts w:ascii="Consolas" w:eastAsia="Times New Roman" w:hAnsi="Consolas"/>
                <w:color w:val="3B3B3B"/>
                <w:sz w:val="18"/>
                <w:szCs w:val="18"/>
                <w:lang w:val="en-ID" w:eastAsia="ja-JP"/>
              </w:rPr>
              <w:t>;</w:t>
            </w:r>
          </w:p>
          <w:p w14:paraId="3BC50F3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if</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 {</w:t>
            </w:r>
          </w:p>
          <w:p w14:paraId="11E66EE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querySnapshot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await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getDocs</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795E26"/>
                <w:sz w:val="18"/>
                <w:szCs w:val="18"/>
                <w:lang w:val="en-ID" w:eastAsia="ja-JP"/>
              </w:rPr>
              <w:t>query</w:t>
            </w:r>
            <w:r w:rsidRPr="00325E19">
              <w:rPr>
                <w:rFonts w:ascii="Consolas" w:eastAsia="Times New Roman" w:hAnsi="Consolas"/>
                <w:color w:val="3B3B3B"/>
                <w:sz w:val="18"/>
                <w:szCs w:val="18"/>
                <w:lang w:val="en-ID" w:eastAsia="ja-JP"/>
              </w:rPr>
              <w:t>(</w:t>
            </w:r>
          </w:p>
          <w:p w14:paraId="5039624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collection</w:t>
            </w:r>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"records"</w:t>
            </w:r>
            <w:r w:rsidRPr="00325E19">
              <w:rPr>
                <w:rFonts w:ascii="Consolas" w:eastAsia="Times New Roman" w:hAnsi="Consolas"/>
                <w:color w:val="3B3B3B"/>
                <w:sz w:val="18"/>
                <w:szCs w:val="18"/>
                <w:lang w:val="en-ID" w:eastAsia="ja-JP"/>
              </w:rPr>
              <w:t>),</w:t>
            </w:r>
          </w:p>
          <w:p w14:paraId="447CB0E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dhtid</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dhtid</w:t>
            </w:r>
            <w:proofErr w:type="spellEnd"/>
            <w:r w:rsidRPr="00325E19">
              <w:rPr>
                <w:rFonts w:ascii="Consolas" w:eastAsia="Times New Roman" w:hAnsi="Consolas"/>
                <w:color w:val="3B3B3B"/>
                <w:sz w:val="18"/>
                <w:szCs w:val="18"/>
                <w:lang w:val="en-ID" w:eastAsia="ja-JP"/>
              </w:rPr>
              <w:t>),</w:t>
            </w:r>
          </w:p>
          <w:p w14:paraId="7E9CAAE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"&gt;="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3B3B3B"/>
                <w:sz w:val="18"/>
                <w:szCs w:val="18"/>
                <w:lang w:val="en-ID" w:eastAsia="ja-JP"/>
              </w:rPr>
              <w:t>)),</w:t>
            </w:r>
          </w:p>
          <w:p w14:paraId="5B56015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"&lt;="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true</w:t>
            </w:r>
            <w:r w:rsidRPr="00325E19">
              <w:rPr>
                <w:rFonts w:ascii="Consolas" w:eastAsia="Times New Roman" w:hAnsi="Consolas"/>
                <w:color w:val="3B3B3B"/>
                <w:sz w:val="18"/>
                <w:szCs w:val="18"/>
                <w:lang w:val="en-ID" w:eastAsia="ja-JP"/>
              </w:rPr>
              <w:t>)),</w:t>
            </w:r>
          </w:p>
          <w:p w14:paraId="0D7F40B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orderBy</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desc</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65E1ECC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limit</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0070C1"/>
                <w:sz w:val="18"/>
                <w:szCs w:val="18"/>
                <w:lang w:val="en-ID" w:eastAsia="ja-JP"/>
              </w:rPr>
              <w:t>RECORDS_PER_PAGE</w:t>
            </w:r>
            <w:r w:rsidRPr="00325E19">
              <w:rPr>
                <w:rFonts w:ascii="Consolas" w:eastAsia="Times New Roman" w:hAnsi="Consolas"/>
                <w:color w:val="3B3B3B"/>
                <w:sz w:val="18"/>
                <w:szCs w:val="18"/>
                <w:lang w:val="en-ID" w:eastAsia="ja-JP"/>
              </w:rPr>
              <w:t>)</w:t>
            </w:r>
          </w:p>
          <w:p w14:paraId="2745F27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4173034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else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if</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forward</w:t>
            </w:r>
            <w:r w:rsidRPr="00325E19">
              <w:rPr>
                <w:rFonts w:ascii="Consolas" w:eastAsia="Times New Roman" w:hAnsi="Consolas"/>
                <w:color w:val="3B3B3B"/>
                <w:sz w:val="18"/>
                <w:szCs w:val="18"/>
                <w:lang w:val="en-ID" w:eastAsia="ja-JP"/>
              </w:rPr>
              <w:t>) {</w:t>
            </w:r>
          </w:p>
          <w:p w14:paraId="7451FBB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querySnapshot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await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getDocs</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795E26"/>
                <w:sz w:val="18"/>
                <w:szCs w:val="18"/>
                <w:lang w:val="en-ID" w:eastAsia="ja-JP"/>
              </w:rPr>
              <w:t>query</w:t>
            </w:r>
            <w:r w:rsidRPr="00325E19">
              <w:rPr>
                <w:rFonts w:ascii="Consolas" w:eastAsia="Times New Roman" w:hAnsi="Consolas"/>
                <w:color w:val="3B3B3B"/>
                <w:sz w:val="18"/>
                <w:szCs w:val="18"/>
                <w:lang w:val="en-ID" w:eastAsia="ja-JP"/>
              </w:rPr>
              <w:t>(</w:t>
            </w:r>
          </w:p>
          <w:p w14:paraId="08332A9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collection</w:t>
            </w:r>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"records"</w:t>
            </w:r>
            <w:r w:rsidRPr="00325E19">
              <w:rPr>
                <w:rFonts w:ascii="Consolas" w:eastAsia="Times New Roman" w:hAnsi="Consolas"/>
                <w:color w:val="3B3B3B"/>
                <w:sz w:val="18"/>
                <w:szCs w:val="18"/>
                <w:lang w:val="en-ID" w:eastAsia="ja-JP"/>
              </w:rPr>
              <w:t>),</w:t>
            </w:r>
          </w:p>
          <w:p w14:paraId="2DF503C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dhtid</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dhtid</w:t>
            </w:r>
            <w:proofErr w:type="spellEnd"/>
            <w:r w:rsidRPr="00325E19">
              <w:rPr>
                <w:rFonts w:ascii="Consolas" w:eastAsia="Times New Roman" w:hAnsi="Consolas"/>
                <w:color w:val="3B3B3B"/>
                <w:sz w:val="18"/>
                <w:szCs w:val="18"/>
                <w:lang w:val="en-ID" w:eastAsia="ja-JP"/>
              </w:rPr>
              <w:t>),</w:t>
            </w:r>
          </w:p>
          <w:p w14:paraId="2B9E898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"&gt;="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3B3B3B"/>
                <w:sz w:val="18"/>
                <w:szCs w:val="18"/>
                <w:lang w:val="en-ID" w:eastAsia="ja-JP"/>
              </w:rPr>
              <w:t>)),</w:t>
            </w:r>
          </w:p>
          <w:p w14:paraId="7C0E447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"&lt;="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true</w:t>
            </w:r>
            <w:r w:rsidRPr="00325E19">
              <w:rPr>
                <w:rFonts w:ascii="Consolas" w:eastAsia="Times New Roman" w:hAnsi="Consolas"/>
                <w:color w:val="3B3B3B"/>
                <w:sz w:val="18"/>
                <w:szCs w:val="18"/>
                <w:lang w:val="en-ID" w:eastAsia="ja-JP"/>
              </w:rPr>
              <w:t>)),</w:t>
            </w:r>
          </w:p>
          <w:p w14:paraId="4A65C6A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orderBy</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desc</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3D82AF5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startAfter</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cursor</w:t>
            </w:r>
            <w:r w:rsidRPr="00325E19">
              <w:rPr>
                <w:rFonts w:ascii="Consolas" w:eastAsia="Times New Roman" w:hAnsi="Consolas"/>
                <w:color w:val="3B3B3B"/>
                <w:sz w:val="18"/>
                <w:szCs w:val="18"/>
                <w:lang w:val="en-ID" w:eastAsia="ja-JP"/>
              </w:rPr>
              <w:t>),</w:t>
            </w:r>
          </w:p>
          <w:p w14:paraId="598D58B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limit</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0070C1"/>
                <w:sz w:val="18"/>
                <w:szCs w:val="18"/>
                <w:lang w:val="en-ID" w:eastAsia="ja-JP"/>
              </w:rPr>
              <w:t>RECORDS_PER_PAGE</w:t>
            </w:r>
            <w:r w:rsidRPr="00325E19">
              <w:rPr>
                <w:rFonts w:ascii="Consolas" w:eastAsia="Times New Roman" w:hAnsi="Consolas"/>
                <w:color w:val="3B3B3B"/>
                <w:sz w:val="18"/>
                <w:szCs w:val="18"/>
                <w:lang w:val="en-ID" w:eastAsia="ja-JP"/>
              </w:rPr>
              <w:t>)</w:t>
            </w:r>
          </w:p>
          <w:p w14:paraId="1E90986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2C347FC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else</w:t>
            </w:r>
            <w:r w:rsidRPr="00325E19">
              <w:rPr>
                <w:rFonts w:ascii="Consolas" w:eastAsia="Times New Roman" w:hAnsi="Consolas"/>
                <w:color w:val="3B3B3B"/>
                <w:sz w:val="18"/>
                <w:szCs w:val="18"/>
                <w:lang w:val="en-ID" w:eastAsia="ja-JP"/>
              </w:rPr>
              <w:t xml:space="preserve"> {</w:t>
            </w:r>
          </w:p>
          <w:p w14:paraId="75173B5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querySnapshot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await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getDocs</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795E26"/>
                <w:sz w:val="18"/>
                <w:szCs w:val="18"/>
                <w:lang w:val="en-ID" w:eastAsia="ja-JP"/>
              </w:rPr>
              <w:t>query</w:t>
            </w:r>
            <w:r w:rsidRPr="00325E19">
              <w:rPr>
                <w:rFonts w:ascii="Consolas" w:eastAsia="Times New Roman" w:hAnsi="Consolas"/>
                <w:color w:val="3B3B3B"/>
                <w:sz w:val="18"/>
                <w:szCs w:val="18"/>
                <w:lang w:val="en-ID" w:eastAsia="ja-JP"/>
              </w:rPr>
              <w:t>(</w:t>
            </w:r>
          </w:p>
          <w:p w14:paraId="174BE24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collection</w:t>
            </w:r>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"records"</w:t>
            </w:r>
            <w:r w:rsidRPr="00325E19">
              <w:rPr>
                <w:rFonts w:ascii="Consolas" w:eastAsia="Times New Roman" w:hAnsi="Consolas"/>
                <w:color w:val="3B3B3B"/>
                <w:sz w:val="18"/>
                <w:szCs w:val="18"/>
                <w:lang w:val="en-ID" w:eastAsia="ja-JP"/>
              </w:rPr>
              <w:t>),</w:t>
            </w:r>
          </w:p>
          <w:p w14:paraId="553492D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dhtid</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dhtid</w:t>
            </w:r>
            <w:proofErr w:type="spellEnd"/>
            <w:r w:rsidRPr="00325E19">
              <w:rPr>
                <w:rFonts w:ascii="Consolas" w:eastAsia="Times New Roman" w:hAnsi="Consolas"/>
                <w:color w:val="3B3B3B"/>
                <w:sz w:val="18"/>
                <w:szCs w:val="18"/>
                <w:lang w:val="en-ID" w:eastAsia="ja-JP"/>
              </w:rPr>
              <w:t>),</w:t>
            </w:r>
          </w:p>
          <w:p w14:paraId="5CF1FBC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"&gt;="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3B3B3B"/>
                <w:sz w:val="18"/>
                <w:szCs w:val="18"/>
                <w:lang w:val="en-ID" w:eastAsia="ja-JP"/>
              </w:rPr>
              <w:t>)),</w:t>
            </w:r>
          </w:p>
          <w:p w14:paraId="4A55BC1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where</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"&lt;="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true</w:t>
            </w:r>
            <w:r w:rsidRPr="00325E19">
              <w:rPr>
                <w:rFonts w:ascii="Consolas" w:eastAsia="Times New Roman" w:hAnsi="Consolas"/>
                <w:color w:val="3B3B3B"/>
                <w:sz w:val="18"/>
                <w:szCs w:val="18"/>
                <w:lang w:val="en-ID" w:eastAsia="ja-JP"/>
              </w:rPr>
              <w:t>)),</w:t>
            </w:r>
          </w:p>
          <w:p w14:paraId="561CB4C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orderBy</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A31515"/>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desc</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2650705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endBefore</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cursor</w:t>
            </w:r>
            <w:r w:rsidRPr="00325E19">
              <w:rPr>
                <w:rFonts w:ascii="Consolas" w:eastAsia="Times New Roman" w:hAnsi="Consolas"/>
                <w:color w:val="3B3B3B"/>
                <w:sz w:val="18"/>
                <w:szCs w:val="18"/>
                <w:lang w:val="en-ID" w:eastAsia="ja-JP"/>
              </w:rPr>
              <w:t>),</w:t>
            </w:r>
          </w:p>
          <w:p w14:paraId="76F293F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limitToLast</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0070C1"/>
                <w:sz w:val="18"/>
                <w:szCs w:val="18"/>
                <w:lang w:val="en-ID" w:eastAsia="ja-JP"/>
              </w:rPr>
              <w:t>RECORDS_PER_PAGE</w:t>
            </w:r>
            <w:r w:rsidRPr="00325E19">
              <w:rPr>
                <w:rFonts w:ascii="Consolas" w:eastAsia="Times New Roman" w:hAnsi="Consolas"/>
                <w:color w:val="3B3B3B"/>
                <w:sz w:val="18"/>
                <w:szCs w:val="18"/>
                <w:lang w:val="en-ID" w:eastAsia="ja-JP"/>
              </w:rPr>
              <w:t>)</w:t>
            </w:r>
          </w:p>
          <w:p w14:paraId="53236D2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112060B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222A3E1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setRecords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1080"/>
                <w:sz w:val="18"/>
                <w:szCs w:val="18"/>
                <w:lang w:val="en-ID" w:eastAsia="ja-JP"/>
              </w:rPr>
              <w:t>querySnapshot</w:t>
            </w:r>
            <w:proofErr w:type="spellEnd"/>
            <w:r w:rsidRPr="00325E19">
              <w:rPr>
                <w:rFonts w:ascii="Consolas" w:eastAsia="Times New Roman" w:hAnsi="Consolas"/>
                <w:color w:val="3B3B3B"/>
                <w:sz w:val="18"/>
                <w:szCs w:val="18"/>
                <w:lang w:val="en-ID" w:eastAsia="ja-JP"/>
              </w:rPr>
              <w:t>);</w:t>
            </w:r>
          </w:p>
          <w:p w14:paraId="499DDA3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47CA521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37BC26D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nextPage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482A712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loadData</w:t>
            </w:r>
            <w:proofErr w:type="spellEnd"/>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records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docs</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records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docs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length</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true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w:t>
            </w:r>
          </w:p>
          <w:p w14:paraId="1F42B7D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setPage</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0070C1"/>
                <w:sz w:val="18"/>
                <w:szCs w:val="18"/>
                <w:lang w:val="en-ID" w:eastAsia="ja-JP"/>
              </w:rPr>
              <w:t>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w:t>
            </w:r>
          </w:p>
          <w:p w14:paraId="5D94479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lastRenderedPageBreak/>
              <w:t>    }</w:t>
            </w:r>
          </w:p>
          <w:p w14:paraId="1C8B4F7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27733E8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prevPage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0B32756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loadData</w:t>
            </w:r>
            <w:proofErr w:type="spellEnd"/>
            <w:r w:rsidRPr="00325E19">
              <w:rPr>
                <w:rFonts w:ascii="Consolas" w:eastAsia="Times New Roman" w:hAnsi="Consolas"/>
                <w:color w:val="3B3B3B"/>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records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docs</w:t>
            </w:r>
            <w:proofErr w:type="spellEnd"/>
            <w:proofErr w:type="gramEnd"/>
            <w:r w:rsidRPr="00325E19">
              <w:rPr>
                <w:rFonts w:ascii="Consolas" w:eastAsia="Times New Roman" w:hAnsi="Consolas"/>
                <w:color w:val="3B3B3B"/>
                <w:sz w:val="18"/>
                <w:szCs w:val="18"/>
                <w:lang w:val="en-ID" w:eastAsia="ja-JP"/>
              </w:rPr>
              <w:t>[</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w:t>
            </w:r>
          </w:p>
          <w:p w14:paraId="29CF627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setPage</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0070C1"/>
                <w:sz w:val="18"/>
                <w:szCs w:val="18"/>
                <w:lang w:val="en-ID" w:eastAsia="ja-JP"/>
              </w:rPr>
              <w:t>page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1</w:t>
            </w:r>
            <w:r w:rsidRPr="00325E19">
              <w:rPr>
                <w:rFonts w:ascii="Consolas" w:eastAsia="Times New Roman" w:hAnsi="Consolas"/>
                <w:color w:val="3B3B3B"/>
                <w:sz w:val="18"/>
                <w:szCs w:val="18"/>
                <w:lang w:val="en-ID" w:eastAsia="ja-JP"/>
              </w:rPr>
              <w:t>);</w:t>
            </w:r>
          </w:p>
          <w:p w14:paraId="140030F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66642CA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2C110AB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getRecords</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24D4A30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0070C1"/>
                <w:sz w:val="18"/>
                <w:szCs w:val="18"/>
                <w:lang w:val="en-ID" w:eastAsia="ja-JP"/>
              </w:rPr>
              <w:t>records</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records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docs</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map</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doc</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_</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doc</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data</w:t>
            </w:r>
            <w:proofErr w:type="spellEnd"/>
            <w:r w:rsidRPr="00325E19">
              <w:rPr>
                <w:rFonts w:ascii="Consolas" w:eastAsia="Times New Roman" w:hAnsi="Consolas"/>
                <w:color w:val="3B3B3B"/>
                <w:sz w:val="18"/>
                <w:szCs w:val="18"/>
                <w:lang w:val="en-ID" w:eastAsia="ja-JP"/>
              </w:rPr>
              <w:t>())</w:t>
            </w:r>
          </w:p>
          <w:p w14:paraId="0C7E7B1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6B44E26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4CAE09A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getDate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timestamp</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4BB4C76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1080"/>
                <w:sz w:val="18"/>
                <w:szCs w:val="18"/>
                <w:lang w:val="en-ID" w:eastAsia="ja-JP"/>
              </w:rPr>
              <w:t>timestamp</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toDate</w:t>
            </w:r>
            <w:proofErr w:type="spellEnd"/>
            <w:proofErr w:type="gram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795E26"/>
                <w:sz w:val="18"/>
                <w:szCs w:val="18"/>
                <w:lang w:val="en-ID" w:eastAsia="ja-JP"/>
              </w:rPr>
              <w:t>toLocaleDateString</w:t>
            </w:r>
            <w:proofErr w:type="spellEnd"/>
            <w:r w:rsidRPr="00325E19">
              <w:rPr>
                <w:rFonts w:ascii="Consolas" w:eastAsia="Times New Roman" w:hAnsi="Consolas"/>
                <w:color w:val="3B3B3B"/>
                <w:sz w:val="18"/>
                <w:szCs w:val="18"/>
                <w:lang w:val="en-ID" w:eastAsia="ja-JP"/>
              </w:rPr>
              <w:t>(</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en</w:t>
            </w:r>
            <w:proofErr w:type="spellEnd"/>
            <w:r w:rsidRPr="00325E19">
              <w:rPr>
                <w:rFonts w:ascii="Consolas" w:eastAsia="Times New Roman" w:hAnsi="Consolas"/>
                <w:color w:val="A31515"/>
                <w:sz w:val="18"/>
                <w:szCs w:val="18"/>
                <w:lang w:val="en-ID" w:eastAsia="ja-JP"/>
              </w:rPr>
              <w:t>-GB"</w:t>
            </w:r>
            <w:r w:rsidRPr="00325E19">
              <w:rPr>
                <w:rFonts w:ascii="Consolas" w:eastAsia="Times New Roman" w:hAnsi="Consolas"/>
                <w:color w:val="3B3B3B"/>
                <w:sz w:val="18"/>
                <w:szCs w:val="18"/>
                <w:lang w:val="en-ID" w:eastAsia="ja-JP"/>
              </w:rPr>
              <w:t>, {</w:t>
            </w:r>
          </w:p>
          <w:p w14:paraId="7152605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day:</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"2-digit"</w:t>
            </w:r>
            <w:r w:rsidRPr="00325E19">
              <w:rPr>
                <w:rFonts w:ascii="Consolas" w:eastAsia="Times New Roman" w:hAnsi="Consolas"/>
                <w:color w:val="3B3B3B"/>
                <w:sz w:val="18"/>
                <w:szCs w:val="18"/>
                <w:lang w:val="en-ID" w:eastAsia="ja-JP"/>
              </w:rPr>
              <w:t>,</w:t>
            </w:r>
          </w:p>
          <w:p w14:paraId="0046734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month:</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"2-digit"</w:t>
            </w:r>
            <w:r w:rsidRPr="00325E19">
              <w:rPr>
                <w:rFonts w:ascii="Consolas" w:eastAsia="Times New Roman" w:hAnsi="Consolas"/>
                <w:color w:val="3B3B3B"/>
                <w:sz w:val="18"/>
                <w:szCs w:val="18"/>
                <w:lang w:val="en-ID" w:eastAsia="ja-JP"/>
              </w:rPr>
              <w:t>,</w:t>
            </w:r>
          </w:p>
          <w:p w14:paraId="29C1088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year: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"numeric"</w:t>
            </w:r>
            <w:r w:rsidRPr="00325E19">
              <w:rPr>
                <w:rFonts w:ascii="Consolas" w:eastAsia="Times New Roman" w:hAnsi="Consolas"/>
                <w:color w:val="3B3B3B"/>
                <w:sz w:val="18"/>
                <w:szCs w:val="18"/>
                <w:lang w:val="en-ID" w:eastAsia="ja-JP"/>
              </w:rPr>
              <w:t>,</w:t>
            </w:r>
          </w:p>
          <w:p w14:paraId="6D71743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hour: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"2-digit"</w:t>
            </w:r>
            <w:r w:rsidRPr="00325E19">
              <w:rPr>
                <w:rFonts w:ascii="Consolas" w:eastAsia="Times New Roman" w:hAnsi="Consolas"/>
                <w:color w:val="3B3B3B"/>
                <w:sz w:val="18"/>
                <w:szCs w:val="18"/>
                <w:lang w:val="en-ID" w:eastAsia="ja-JP"/>
              </w:rPr>
              <w:t>,</w:t>
            </w:r>
          </w:p>
          <w:p w14:paraId="34855C2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minute: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"2-digit"</w:t>
            </w:r>
            <w:r w:rsidRPr="00325E19">
              <w:rPr>
                <w:rFonts w:ascii="Consolas" w:eastAsia="Times New Roman" w:hAnsi="Consolas"/>
                <w:color w:val="3B3B3B"/>
                <w:sz w:val="18"/>
                <w:szCs w:val="18"/>
                <w:lang w:val="en-ID" w:eastAsia="ja-JP"/>
              </w:rPr>
              <w:t>,</w:t>
            </w:r>
          </w:p>
          <w:p w14:paraId="7B2CC76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second:</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"2-digit"</w:t>
            </w:r>
            <w:r w:rsidRPr="00325E19">
              <w:rPr>
                <w:rFonts w:ascii="Consolas" w:eastAsia="Times New Roman" w:hAnsi="Consolas"/>
                <w:color w:val="3B3B3B"/>
                <w:sz w:val="18"/>
                <w:szCs w:val="18"/>
                <w:lang w:val="en-ID" w:eastAsia="ja-JP"/>
              </w:rPr>
              <w:t>,</w:t>
            </w:r>
          </w:p>
          <w:p w14:paraId="7FEA19E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52F06CF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6C91F70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36BFC96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getSeconds</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dateString</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end</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769F1F7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millis</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Math</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floor</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267F99"/>
                <w:sz w:val="18"/>
                <w:szCs w:val="18"/>
                <w:lang w:val="en-ID" w:eastAsia="ja-JP"/>
              </w:rPr>
              <w:t>Date</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parse</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1080"/>
                <w:sz w:val="18"/>
                <w:szCs w:val="18"/>
                <w:lang w:val="en-ID" w:eastAsia="ja-JP"/>
              </w:rPr>
              <w:t>dateString</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
          <w:p w14:paraId="5186A29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roofErr w:type="gramStart"/>
            <w:r w:rsidRPr="00325E19">
              <w:rPr>
                <w:rFonts w:ascii="Consolas" w:eastAsia="Times New Roman" w:hAnsi="Consolas"/>
                <w:color w:val="001080"/>
                <w:sz w:val="18"/>
                <w:szCs w:val="18"/>
                <w:lang w:val="en-ID" w:eastAsia="ja-JP"/>
              </w:rPr>
              <w:t>end</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098658"/>
                <w:sz w:val="18"/>
                <w:szCs w:val="18"/>
                <w:lang w:val="en-ID" w:eastAsia="ja-JP"/>
              </w:rPr>
              <w:t>86399999</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98658"/>
                <w:sz w:val="18"/>
                <w:szCs w:val="18"/>
                <w:lang w:val="en-ID" w:eastAsia="ja-JP"/>
              </w:rPr>
              <w:t>0</w:t>
            </w:r>
            <w:r w:rsidRPr="00325E19">
              <w:rPr>
                <w:rFonts w:ascii="Consolas" w:eastAsia="Times New Roman" w:hAnsi="Consolas"/>
                <w:color w:val="3B3B3B"/>
                <w:sz w:val="18"/>
                <w:szCs w:val="18"/>
                <w:lang w:val="en-ID" w:eastAsia="ja-JP"/>
              </w:rPr>
              <w:t>);</w:t>
            </w:r>
          </w:p>
          <w:p w14:paraId="3517979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new</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267F99"/>
                <w:sz w:val="18"/>
                <w:szCs w:val="18"/>
                <w:lang w:val="en-ID" w:eastAsia="ja-JP"/>
              </w:rPr>
              <w:t>Date</w:t>
            </w:r>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millis</w:t>
            </w:r>
            <w:proofErr w:type="spellEnd"/>
            <w:r w:rsidRPr="00325E19">
              <w:rPr>
                <w:rFonts w:ascii="Consolas" w:eastAsia="Times New Roman" w:hAnsi="Consolas"/>
                <w:color w:val="3B3B3B"/>
                <w:sz w:val="18"/>
                <w:szCs w:val="18"/>
                <w:lang w:val="en-ID" w:eastAsia="ja-JP"/>
              </w:rPr>
              <w:t>);</w:t>
            </w:r>
          </w:p>
          <w:p w14:paraId="651EC8C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6908729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0421334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useEffect</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08B9AAA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loadData</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w:t>
            </w:r>
          </w:p>
          <w:p w14:paraId="55D56DF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 [</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3B3B3B"/>
                <w:sz w:val="18"/>
                <w:szCs w:val="18"/>
                <w:lang w:val="en-ID" w:eastAsia="ja-JP"/>
              </w:rPr>
              <w:t>]);</w:t>
            </w:r>
          </w:p>
          <w:p w14:paraId="77E767C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0385241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
          <w:p w14:paraId="25C68EA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w:t>
            </w:r>
            <w:r w:rsidRPr="00325E19">
              <w:rPr>
                <w:rFonts w:ascii="Consolas" w:eastAsia="Times New Roman" w:hAnsi="Consolas"/>
                <w:color w:val="800000"/>
                <w:sz w:val="18"/>
                <w:szCs w:val="18"/>
                <w:lang w:val="en-ID" w:eastAsia="ja-JP"/>
              </w:rPr>
              <w:t>&gt;</w:t>
            </w:r>
          </w:p>
          <w:p w14:paraId="4D5B5FA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 card-emphasis bg-slate-200'</w:t>
            </w:r>
            <w:r w:rsidRPr="00325E19">
              <w:rPr>
                <w:rFonts w:ascii="Consolas" w:eastAsia="Times New Roman" w:hAnsi="Consolas"/>
                <w:color w:val="800000"/>
                <w:sz w:val="18"/>
                <w:szCs w:val="18"/>
                <w:lang w:val="en-ID" w:eastAsia="ja-JP"/>
              </w:rPr>
              <w:t>&gt;</w:t>
            </w:r>
          </w:p>
          <w:p w14:paraId="4571725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'flex flex-col </w:t>
            </w:r>
            <w:proofErr w:type="spellStart"/>
            <w:proofErr w:type="gramStart"/>
            <w:r w:rsidRPr="00325E19">
              <w:rPr>
                <w:rFonts w:ascii="Consolas" w:eastAsia="Times New Roman" w:hAnsi="Consolas"/>
                <w:color w:val="A31515"/>
                <w:sz w:val="18"/>
                <w:szCs w:val="18"/>
                <w:lang w:val="en-ID" w:eastAsia="ja-JP"/>
              </w:rPr>
              <w:t>sm:flex</w:t>
            </w:r>
            <w:proofErr w:type="gramEnd"/>
            <w:r w:rsidRPr="00325E19">
              <w:rPr>
                <w:rFonts w:ascii="Consolas" w:eastAsia="Times New Roman" w:hAnsi="Consolas"/>
                <w:color w:val="A31515"/>
                <w:sz w:val="18"/>
                <w:szCs w:val="18"/>
                <w:lang w:val="en-ID" w:eastAsia="ja-JP"/>
              </w:rPr>
              <w:t>-row</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p>
          <w:p w14:paraId="2C3C6A4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&lt;input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70C1"/>
                <w:sz w:val="18"/>
                <w:szCs w:val="18"/>
                <w:lang w:val="en-ID" w:eastAsia="ja-JP"/>
              </w:rPr>
              <w:t>startDate</w:t>
            </w:r>
            <w:proofErr w:type="spellEnd"/>
            <w:r w:rsidRPr="00325E19">
              <w:rPr>
                <w:rFonts w:ascii="Consolas" w:eastAsia="Times New Roman" w:hAnsi="Consolas"/>
                <w:color w:val="0000FF"/>
                <w:sz w:val="18"/>
                <w:szCs w:val="18"/>
                <w:lang w:val="en-ID" w:eastAsia="ja-JP"/>
              </w:rPr>
              <w:t>}</w:t>
            </w:r>
          </w:p>
          <w:p w14:paraId="24C68E4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'records-table-date'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'date'</w:t>
            </w:r>
          </w:p>
          <w:p w14:paraId="704DC54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e</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000000"/>
                <w:sz w:val="18"/>
                <w:szCs w:val="18"/>
                <w:lang w:val="en-ID" w:eastAsia="ja-JP"/>
              </w:rPr>
              <w:t xml:space="preserve"> </w:t>
            </w:r>
            <w:proofErr w:type="gramStart"/>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setStartDate</w:t>
            </w:r>
            <w:proofErr w:type="spellEnd"/>
            <w:proofErr w:type="gramEnd"/>
            <w:r w:rsidRPr="00325E19">
              <w:rPr>
                <w:rFonts w:ascii="Consolas" w:eastAsia="Times New Roman" w:hAnsi="Consolas"/>
                <w:color w:val="000000"/>
                <w:sz w:val="18"/>
                <w:szCs w:val="18"/>
                <w:lang w:val="en-ID" w:eastAsia="ja-JP"/>
              </w:rPr>
              <w:t>(</w:t>
            </w:r>
            <w:proofErr w:type="spellStart"/>
            <w:r w:rsidRPr="00325E19">
              <w:rPr>
                <w:rFonts w:ascii="Consolas" w:eastAsia="Times New Roman" w:hAnsi="Consolas"/>
                <w:color w:val="001080"/>
                <w:sz w:val="18"/>
                <w:szCs w:val="18"/>
                <w:lang w:val="en-ID" w:eastAsia="ja-JP"/>
              </w:rPr>
              <w:t>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target</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value</w:t>
            </w:r>
            <w:proofErr w:type="spellEnd"/>
            <w:r w:rsidRPr="00325E19">
              <w:rPr>
                <w:rFonts w:ascii="Consolas" w:eastAsia="Times New Roman" w:hAnsi="Consolas"/>
                <w:color w:val="000000"/>
                <w:sz w:val="18"/>
                <w:szCs w:val="18"/>
                <w:lang w:val="en-ID" w:eastAsia="ja-JP"/>
              </w:rPr>
              <w:t>) }</w:t>
            </w:r>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72966CE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&lt;/input&gt;</w:t>
            </w:r>
          </w:p>
          <w:p w14:paraId="0FDC4BE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'grow hidden </w:t>
            </w:r>
            <w:proofErr w:type="spellStart"/>
            <w:proofErr w:type="gramStart"/>
            <w:r w:rsidRPr="00325E19">
              <w:rPr>
                <w:rFonts w:ascii="Consolas" w:eastAsia="Times New Roman" w:hAnsi="Consolas"/>
                <w:color w:val="A31515"/>
                <w:sz w:val="18"/>
                <w:szCs w:val="18"/>
                <w:lang w:val="en-ID" w:eastAsia="ja-JP"/>
              </w:rPr>
              <w:t>sm:block</w:t>
            </w:r>
            <w:proofErr w:type="spellEnd"/>
            <w:proofErr w:type="gram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r w:rsidRPr="00325E19">
              <w:rPr>
                <w:rFonts w:ascii="Consolas" w:eastAsia="Times New Roman" w:hAnsi="Consolas"/>
                <w:color w:val="3B3B3B"/>
                <w:sz w:val="18"/>
                <w:szCs w:val="18"/>
                <w:lang w:val="en-ID" w:eastAsia="ja-JP"/>
              </w:rPr>
              <w:t>-</w:t>
            </w:r>
            <w:r w:rsidRPr="00325E19">
              <w:rPr>
                <w:rFonts w:ascii="Consolas" w:eastAsia="Times New Roman" w:hAnsi="Consolas"/>
                <w:color w:val="800000"/>
                <w:sz w:val="18"/>
                <w:szCs w:val="18"/>
                <w:lang w:val="en-ID" w:eastAsia="ja-JP"/>
              </w:rPr>
              <w:t>&lt;/p&gt;</w:t>
            </w:r>
          </w:p>
          <w:p w14:paraId="1158DE7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&lt;hr</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'bg-slate-300 h-0.5'</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195B7D9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&lt;input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70C1"/>
                <w:sz w:val="18"/>
                <w:szCs w:val="18"/>
                <w:lang w:val="en-ID" w:eastAsia="ja-JP"/>
              </w:rPr>
              <w:t>endDate</w:t>
            </w:r>
            <w:proofErr w:type="spellEnd"/>
            <w:r w:rsidRPr="00325E19">
              <w:rPr>
                <w:rFonts w:ascii="Consolas" w:eastAsia="Times New Roman" w:hAnsi="Consolas"/>
                <w:color w:val="0000FF"/>
                <w:sz w:val="18"/>
                <w:szCs w:val="18"/>
                <w:lang w:val="en-ID" w:eastAsia="ja-JP"/>
              </w:rPr>
              <w:t>}</w:t>
            </w:r>
          </w:p>
          <w:p w14:paraId="65EE7F3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'records-table-date'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'date'</w:t>
            </w:r>
          </w:p>
          <w:p w14:paraId="099468D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e</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000000"/>
                <w:sz w:val="18"/>
                <w:szCs w:val="18"/>
                <w:lang w:val="en-ID" w:eastAsia="ja-JP"/>
              </w:rPr>
              <w:t xml:space="preserve"> </w:t>
            </w:r>
            <w:proofErr w:type="gramStart"/>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setEndDate</w:t>
            </w:r>
            <w:proofErr w:type="spellEnd"/>
            <w:proofErr w:type="gramEnd"/>
            <w:r w:rsidRPr="00325E19">
              <w:rPr>
                <w:rFonts w:ascii="Consolas" w:eastAsia="Times New Roman" w:hAnsi="Consolas"/>
                <w:color w:val="000000"/>
                <w:sz w:val="18"/>
                <w:szCs w:val="18"/>
                <w:lang w:val="en-ID" w:eastAsia="ja-JP"/>
              </w:rPr>
              <w:t>(</w:t>
            </w:r>
            <w:proofErr w:type="spellStart"/>
            <w:r w:rsidRPr="00325E19">
              <w:rPr>
                <w:rFonts w:ascii="Consolas" w:eastAsia="Times New Roman" w:hAnsi="Consolas"/>
                <w:color w:val="001080"/>
                <w:sz w:val="18"/>
                <w:szCs w:val="18"/>
                <w:lang w:val="en-ID" w:eastAsia="ja-JP"/>
              </w:rPr>
              <w:t>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target</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value</w:t>
            </w:r>
            <w:proofErr w:type="spellEnd"/>
            <w:r w:rsidRPr="00325E19">
              <w:rPr>
                <w:rFonts w:ascii="Consolas" w:eastAsia="Times New Roman" w:hAnsi="Consolas"/>
                <w:color w:val="000000"/>
                <w:sz w:val="18"/>
                <w:szCs w:val="18"/>
                <w:lang w:val="en-ID" w:eastAsia="ja-JP"/>
              </w:rPr>
              <w:t>) }</w:t>
            </w:r>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1D8772A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&lt;/input&gt;</w:t>
            </w:r>
          </w:p>
          <w:p w14:paraId="7046230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4DBA530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00110AA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&lt;table&gt;</w:t>
            </w:r>
          </w:p>
          <w:p w14:paraId="28D2052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thead</w:t>
            </w:r>
            <w:proofErr w:type="spellEnd"/>
            <w:r w:rsidRPr="00325E19">
              <w:rPr>
                <w:rFonts w:ascii="Consolas" w:eastAsia="Times New Roman" w:hAnsi="Consolas"/>
                <w:color w:val="800000"/>
                <w:sz w:val="18"/>
                <w:szCs w:val="18"/>
                <w:lang w:val="en-ID" w:eastAsia="ja-JP"/>
              </w:rPr>
              <w:t>&gt;</w:t>
            </w:r>
          </w:p>
          <w:p w14:paraId="1C1C7F4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&lt;tr&gt;</w:t>
            </w:r>
          </w:p>
          <w:p w14:paraId="0C4B098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'hidden </w:t>
            </w:r>
            <w:proofErr w:type="spellStart"/>
            <w:proofErr w:type="gramStart"/>
            <w:r w:rsidRPr="00325E19">
              <w:rPr>
                <w:rFonts w:ascii="Consolas" w:eastAsia="Times New Roman" w:hAnsi="Consolas"/>
                <w:color w:val="A31515"/>
                <w:sz w:val="18"/>
                <w:szCs w:val="18"/>
                <w:lang w:val="en-ID" w:eastAsia="ja-JP"/>
              </w:rPr>
              <w:t>sm:table</w:t>
            </w:r>
            <w:proofErr w:type="gramEnd"/>
            <w:r w:rsidRPr="00325E19">
              <w:rPr>
                <w:rFonts w:ascii="Consolas" w:eastAsia="Times New Roman" w:hAnsi="Consolas"/>
                <w:color w:val="A31515"/>
                <w:sz w:val="18"/>
                <w:szCs w:val="18"/>
                <w:lang w:val="en-ID" w:eastAsia="ja-JP"/>
              </w:rPr>
              <w:t>-cell</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r w:rsidRPr="00325E19">
              <w:rPr>
                <w:rFonts w:ascii="Consolas" w:eastAsia="Times New Roman" w:hAnsi="Consolas"/>
                <w:color w:val="3B3B3B"/>
                <w:sz w:val="18"/>
                <w:szCs w:val="18"/>
                <w:lang w:val="en-ID" w:eastAsia="ja-JP"/>
              </w:rPr>
              <w:t>No.</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p>
          <w:p w14:paraId="35B85D6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r w:rsidRPr="00325E19">
              <w:rPr>
                <w:rFonts w:ascii="Consolas" w:eastAsia="Times New Roman" w:hAnsi="Consolas"/>
                <w:color w:val="3B3B3B"/>
                <w:sz w:val="18"/>
                <w:szCs w:val="18"/>
                <w:lang w:val="en-ID" w:eastAsia="ja-JP"/>
              </w:rPr>
              <w:t xml:space="preserve">Waktu </w:t>
            </w:r>
            <w:proofErr w:type="spellStart"/>
            <w:r w:rsidRPr="00325E19">
              <w:rPr>
                <w:rFonts w:ascii="Consolas" w:eastAsia="Times New Roman" w:hAnsi="Consolas"/>
                <w:color w:val="3B3B3B"/>
                <w:sz w:val="18"/>
                <w:szCs w:val="18"/>
                <w:lang w:val="en-ID" w:eastAsia="ja-JP"/>
              </w:rPr>
              <w:t>Pencatatan</w:t>
            </w:r>
            <w:proofErr w:type="spellEnd"/>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p>
          <w:p w14:paraId="7CE2F89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proofErr w:type="spellStart"/>
            <w:r w:rsidRPr="00325E19">
              <w:rPr>
                <w:rFonts w:ascii="Consolas" w:eastAsia="Times New Roman" w:hAnsi="Consolas"/>
                <w:color w:val="3B3B3B"/>
                <w:sz w:val="18"/>
                <w:szCs w:val="18"/>
                <w:lang w:val="en-ID" w:eastAsia="ja-JP"/>
              </w:rPr>
              <w:t>Suhu</w:t>
            </w:r>
            <w:proofErr w:type="spellEnd"/>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p>
          <w:p w14:paraId="2A6805C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proofErr w:type="spellStart"/>
            <w:r w:rsidRPr="00325E19">
              <w:rPr>
                <w:rFonts w:ascii="Consolas" w:eastAsia="Times New Roman" w:hAnsi="Consolas"/>
                <w:color w:val="3B3B3B"/>
                <w:sz w:val="18"/>
                <w:szCs w:val="18"/>
                <w:lang w:val="en-ID" w:eastAsia="ja-JP"/>
              </w:rPr>
              <w:t>Kelembapan</w:t>
            </w:r>
            <w:proofErr w:type="spellEnd"/>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w:t>
            </w:r>
            <w:proofErr w:type="spellEnd"/>
            <w:r w:rsidRPr="00325E19">
              <w:rPr>
                <w:rFonts w:ascii="Consolas" w:eastAsia="Times New Roman" w:hAnsi="Consolas"/>
                <w:color w:val="800000"/>
                <w:sz w:val="18"/>
                <w:szCs w:val="18"/>
                <w:lang w:val="en-ID" w:eastAsia="ja-JP"/>
              </w:rPr>
              <w:t>&gt;</w:t>
            </w:r>
          </w:p>
          <w:p w14:paraId="73B2C1C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&lt;/tr&gt;</w:t>
            </w:r>
          </w:p>
          <w:p w14:paraId="2BC05C9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thead</w:t>
            </w:r>
            <w:proofErr w:type="spellEnd"/>
            <w:r w:rsidRPr="00325E19">
              <w:rPr>
                <w:rFonts w:ascii="Consolas" w:eastAsia="Times New Roman" w:hAnsi="Consolas"/>
                <w:color w:val="800000"/>
                <w:sz w:val="18"/>
                <w:szCs w:val="18"/>
                <w:lang w:val="en-ID" w:eastAsia="ja-JP"/>
              </w:rPr>
              <w:t>&gt;</w:t>
            </w:r>
          </w:p>
          <w:p w14:paraId="0DABCA9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tbody</w:t>
            </w:r>
            <w:proofErr w:type="spellEnd"/>
            <w:r w:rsidRPr="00325E19">
              <w:rPr>
                <w:rFonts w:ascii="Consolas" w:eastAsia="Times New Roman" w:hAnsi="Consolas"/>
                <w:color w:val="800000"/>
                <w:sz w:val="18"/>
                <w:szCs w:val="18"/>
                <w:lang w:val="en-ID" w:eastAsia="ja-JP"/>
              </w:rPr>
              <w:t>&gt;</w:t>
            </w:r>
          </w:p>
          <w:p w14:paraId="1286F6B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795E26"/>
                <w:sz w:val="18"/>
                <w:szCs w:val="18"/>
                <w:lang w:val="en-ID" w:eastAsia="ja-JP"/>
              </w:rPr>
              <w:t>getRecords</w:t>
            </w:r>
            <w:proofErr w:type="spellEnd"/>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000000"/>
                <w:sz w:val="18"/>
                <w:szCs w:val="18"/>
                <w:lang w:val="en-ID" w:eastAsia="ja-JP"/>
              </w:rPr>
              <w:t>).</w:t>
            </w:r>
            <w:r w:rsidRPr="00325E19">
              <w:rPr>
                <w:rFonts w:ascii="Consolas" w:eastAsia="Times New Roman" w:hAnsi="Consolas"/>
                <w:color w:val="795E26"/>
                <w:sz w:val="18"/>
                <w:szCs w:val="18"/>
                <w:lang w:val="en-ID" w:eastAsia="ja-JP"/>
              </w:rPr>
              <w:t>map</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record</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1080"/>
                <w:sz w:val="18"/>
                <w:szCs w:val="18"/>
                <w:lang w:val="en-ID" w:eastAsia="ja-JP"/>
              </w:rPr>
              <w:t>index</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000000"/>
                <w:sz w:val="18"/>
                <w:szCs w:val="18"/>
                <w:lang w:val="en-ID" w:eastAsia="ja-JP"/>
              </w:rPr>
              <w:t xml:space="preserve"> {</w:t>
            </w:r>
          </w:p>
          <w:p w14:paraId="5EB4973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&lt;tr</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key</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1080"/>
                <w:sz w:val="18"/>
                <w:szCs w:val="18"/>
                <w:lang w:val="en-ID" w:eastAsia="ja-JP"/>
              </w:rPr>
              <w:t>index</w:t>
            </w:r>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511ACC3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lastRenderedPageBreak/>
              <w:t xml:space="preserve">                            </w:t>
            </w:r>
            <w:r w:rsidRPr="00325E19">
              <w:rPr>
                <w:rFonts w:ascii="Consolas" w:eastAsia="Times New Roman" w:hAnsi="Consolas"/>
                <w:color w:val="800000"/>
                <w:sz w:val="18"/>
                <w:szCs w:val="18"/>
                <w:lang w:val="en-ID" w:eastAsia="ja-JP"/>
              </w:rPr>
              <w:t>&lt;td</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'hidden </w:t>
            </w:r>
            <w:proofErr w:type="spellStart"/>
            <w:proofErr w:type="gramStart"/>
            <w:r w:rsidRPr="00325E19">
              <w:rPr>
                <w:rFonts w:ascii="Consolas" w:eastAsia="Times New Roman" w:hAnsi="Consolas"/>
                <w:color w:val="A31515"/>
                <w:sz w:val="18"/>
                <w:szCs w:val="18"/>
                <w:lang w:val="en-ID" w:eastAsia="ja-JP"/>
              </w:rPr>
              <w:t>sm:table</w:t>
            </w:r>
            <w:proofErr w:type="gramEnd"/>
            <w:r w:rsidRPr="00325E19">
              <w:rPr>
                <w:rFonts w:ascii="Consolas" w:eastAsia="Times New Roman" w:hAnsi="Consolas"/>
                <w:color w:val="A31515"/>
                <w:sz w:val="18"/>
                <w:szCs w:val="18"/>
                <w:lang w:val="en-ID" w:eastAsia="ja-JP"/>
              </w:rPr>
              <w:t>-cell</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p>
          <w:p w14:paraId="0C181CC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00FF"/>
                <w:sz w:val="18"/>
                <w:szCs w:val="18"/>
                <w:lang w:val="en-ID" w:eastAsia="ja-JP"/>
              </w:rPr>
              <w:t>{</w:t>
            </w:r>
            <w:r w:rsidRPr="00325E19">
              <w:rPr>
                <w:rFonts w:ascii="Consolas" w:eastAsia="Times New Roman" w:hAnsi="Consolas"/>
                <w:color w:val="001080"/>
                <w:sz w:val="18"/>
                <w:szCs w:val="18"/>
                <w:lang w:val="en-ID" w:eastAsia="ja-JP"/>
              </w:rPr>
              <w:t>index</w:t>
            </w:r>
            <w:r w:rsidRPr="00325E19">
              <w:rPr>
                <w:rFonts w:ascii="Consolas" w:eastAsia="Times New Roman" w:hAnsi="Consolas"/>
                <w:color w:val="000000"/>
                <w:sz w:val="18"/>
                <w:szCs w:val="18"/>
                <w:lang w:val="en-ID" w:eastAsia="ja-JP"/>
              </w:rPr>
              <w:t xml:space="preserve"> + (</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000000"/>
                <w:sz w:val="18"/>
                <w:szCs w:val="18"/>
                <w:lang w:val="en-ID" w:eastAsia="ja-JP"/>
              </w:rPr>
              <w:t xml:space="preserve"> * </w:t>
            </w:r>
            <w:r w:rsidRPr="00325E19">
              <w:rPr>
                <w:rFonts w:ascii="Consolas" w:eastAsia="Times New Roman" w:hAnsi="Consolas"/>
                <w:color w:val="0070C1"/>
                <w:sz w:val="18"/>
                <w:szCs w:val="18"/>
                <w:lang w:val="en-ID" w:eastAsia="ja-JP"/>
              </w:rPr>
              <w:t>RECORDS_PER_PAGE</w:t>
            </w:r>
            <w:r w:rsidRPr="00325E19">
              <w:rPr>
                <w:rFonts w:ascii="Consolas" w:eastAsia="Times New Roman" w:hAnsi="Consolas"/>
                <w:color w:val="000000"/>
                <w:sz w:val="18"/>
                <w:szCs w:val="18"/>
                <w:lang w:val="en-ID" w:eastAsia="ja-JP"/>
              </w:rPr>
              <w:t xml:space="preserve">) + </w:t>
            </w:r>
            <w:r w:rsidRPr="00325E19">
              <w:rPr>
                <w:rFonts w:ascii="Consolas" w:eastAsia="Times New Roman" w:hAnsi="Consolas"/>
                <w:color w:val="098658"/>
                <w:sz w:val="18"/>
                <w:szCs w:val="18"/>
                <w:lang w:val="en-ID" w:eastAsia="ja-JP"/>
              </w:rPr>
              <w:t>1</w:t>
            </w:r>
            <w:r w:rsidRPr="00325E19">
              <w:rPr>
                <w:rFonts w:ascii="Consolas" w:eastAsia="Times New Roman" w:hAnsi="Consolas"/>
                <w:color w:val="0000FF"/>
                <w:sz w:val="18"/>
                <w:szCs w:val="18"/>
                <w:lang w:val="en-ID" w:eastAsia="ja-JP"/>
              </w:rPr>
              <w:t>}</w:t>
            </w:r>
          </w:p>
          <w:p w14:paraId="1415329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&lt;/td&gt;</w:t>
            </w:r>
          </w:p>
          <w:p w14:paraId="0C41E5E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&lt;td&gt;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getDate</w:t>
            </w:r>
            <w:proofErr w:type="spellEnd"/>
            <w:r w:rsidRPr="00325E19">
              <w:rPr>
                <w:rFonts w:ascii="Consolas" w:eastAsia="Times New Roman" w:hAnsi="Consolas"/>
                <w:color w:val="000000"/>
                <w:sz w:val="18"/>
                <w:szCs w:val="18"/>
                <w:lang w:val="en-ID" w:eastAsia="ja-JP"/>
              </w:rPr>
              <w:t>(</w:t>
            </w:r>
            <w:proofErr w:type="spellStart"/>
            <w:proofErr w:type="gramStart"/>
            <w:r w:rsidRPr="00325E19">
              <w:rPr>
                <w:rFonts w:ascii="Consolas" w:eastAsia="Times New Roman" w:hAnsi="Consolas"/>
                <w:color w:val="001080"/>
                <w:sz w:val="18"/>
                <w:szCs w:val="18"/>
                <w:lang w:val="en-ID" w:eastAsia="ja-JP"/>
              </w:rPr>
              <w:t>record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timestamp</w:t>
            </w:r>
            <w:proofErr w:type="spellEnd"/>
            <w:proofErr w:type="gram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&lt;/td&gt;</w:t>
            </w:r>
          </w:p>
          <w:p w14:paraId="571E9B9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&lt;td&gt;</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001080"/>
                <w:sz w:val="18"/>
                <w:szCs w:val="18"/>
                <w:lang w:val="en-ID" w:eastAsia="ja-JP"/>
              </w:rPr>
              <w:t>record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temperature</w:t>
            </w:r>
            <w:proofErr w:type="spellEnd"/>
            <w:proofErr w:type="gramEnd"/>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&lt;/td&gt;</w:t>
            </w:r>
          </w:p>
          <w:p w14:paraId="4C44290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&lt;td&gt;</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001080"/>
                <w:sz w:val="18"/>
                <w:szCs w:val="18"/>
                <w:lang w:val="en-ID" w:eastAsia="ja-JP"/>
              </w:rPr>
              <w:t>record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humidity</w:t>
            </w:r>
            <w:proofErr w:type="spellEnd"/>
            <w:proofErr w:type="gramEnd"/>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&lt;/td&gt;</w:t>
            </w:r>
          </w:p>
          <w:p w14:paraId="6DE5DED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&lt;/tr&gt;</w:t>
            </w:r>
          </w:p>
          <w:p w14:paraId="26A2788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w:t>
            </w:r>
            <w:r w:rsidRPr="00325E19">
              <w:rPr>
                <w:rFonts w:ascii="Consolas" w:eastAsia="Times New Roman" w:hAnsi="Consolas"/>
                <w:color w:val="0000FF"/>
                <w:sz w:val="18"/>
                <w:szCs w:val="18"/>
                <w:lang w:val="en-ID" w:eastAsia="ja-JP"/>
              </w:rPr>
              <w:t>}</w:t>
            </w:r>
          </w:p>
          <w:p w14:paraId="41F7BE1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tbody</w:t>
            </w:r>
            <w:proofErr w:type="spellEnd"/>
            <w:r w:rsidRPr="00325E19">
              <w:rPr>
                <w:rFonts w:ascii="Consolas" w:eastAsia="Times New Roman" w:hAnsi="Consolas"/>
                <w:color w:val="800000"/>
                <w:sz w:val="18"/>
                <w:szCs w:val="18"/>
                <w:lang w:val="en-ID" w:eastAsia="ja-JP"/>
              </w:rPr>
              <w:t>&gt;</w:t>
            </w:r>
          </w:p>
          <w:p w14:paraId="5843944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&lt;/table&gt;</w:t>
            </w:r>
          </w:p>
          <w:p w14:paraId="339B41A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'flex px-4 pt-2'</w:t>
            </w:r>
            <w:r w:rsidRPr="00325E19">
              <w:rPr>
                <w:rFonts w:ascii="Consolas" w:eastAsia="Times New Roman" w:hAnsi="Consolas"/>
                <w:color w:val="800000"/>
                <w:sz w:val="18"/>
                <w:szCs w:val="18"/>
                <w:lang w:val="en-ID" w:eastAsia="ja-JP"/>
              </w:rPr>
              <w:t>&gt;</w:t>
            </w:r>
          </w:p>
          <w:p w14:paraId="66336F4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'flex-shrink pr-4 py-2 hidden </w:t>
            </w:r>
            <w:proofErr w:type="spellStart"/>
            <w:proofErr w:type="gramStart"/>
            <w:r w:rsidRPr="00325E19">
              <w:rPr>
                <w:rFonts w:ascii="Consolas" w:eastAsia="Times New Roman" w:hAnsi="Consolas"/>
                <w:color w:val="A31515"/>
                <w:sz w:val="18"/>
                <w:szCs w:val="18"/>
                <w:lang w:val="en-ID" w:eastAsia="ja-JP"/>
              </w:rPr>
              <w:t>sm:block</w:t>
            </w:r>
            <w:proofErr w:type="spellEnd"/>
            <w:proofErr w:type="gram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p>
          <w:p w14:paraId="5E41B49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Jumlah</w:t>
            </w:r>
            <w:proofErr w:type="spellEnd"/>
            <w:r w:rsidRPr="00325E19">
              <w:rPr>
                <w:rFonts w:ascii="Consolas" w:eastAsia="Times New Roman" w:hAnsi="Consolas"/>
                <w:color w:val="A31515"/>
                <w:sz w:val="18"/>
                <w:szCs w:val="18"/>
                <w:lang w:val="en-ID" w:eastAsia="ja-JP"/>
              </w:rPr>
              <w:t xml:space="preserve"> data: </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70C1"/>
                <w:sz w:val="18"/>
                <w:szCs w:val="18"/>
                <w:lang w:val="en-ID" w:eastAsia="ja-JP"/>
              </w:rPr>
              <w:t>recordsCount</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A31515"/>
                <w:sz w:val="18"/>
                <w:szCs w:val="18"/>
                <w:lang w:val="en-ID" w:eastAsia="ja-JP"/>
              </w:rPr>
              <w:t>`</w:t>
            </w:r>
            <w:r w:rsidRPr="00325E19">
              <w:rPr>
                <w:rFonts w:ascii="Consolas" w:eastAsia="Times New Roman" w:hAnsi="Consolas"/>
                <w:color w:val="0000FF"/>
                <w:sz w:val="18"/>
                <w:szCs w:val="18"/>
                <w:lang w:val="en-ID" w:eastAsia="ja-JP"/>
              </w:rPr>
              <w:t>}</w:t>
            </w:r>
          </w:p>
          <w:p w14:paraId="19B8DF1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64543D7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&lt;button</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'records-table-button'</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'button'</w:t>
            </w:r>
          </w:p>
          <w:p w14:paraId="0EC6E79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onClick</w:t>
            </w:r>
            <w:proofErr w:type="spellEnd"/>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gramEnd"/>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795E26"/>
                <w:sz w:val="18"/>
                <w:szCs w:val="18"/>
                <w:lang w:val="en-ID" w:eastAsia="ja-JP"/>
              </w:rPr>
              <w:t>loadData</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null</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0000FF"/>
                <w:sz w:val="18"/>
                <w:szCs w:val="18"/>
                <w:lang w:val="en-ID" w:eastAsia="ja-JP"/>
              </w:rPr>
              <w:t>false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7FAF017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img</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src</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RefreshIcon</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77D71C5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&lt;/button&gt;</w:t>
            </w:r>
          </w:p>
          <w:p w14:paraId="12685DE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'flex-grow'</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48E818D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000000"/>
                <w:sz w:val="18"/>
                <w:szCs w:val="18"/>
                <w:lang w:val="en-ID" w:eastAsia="ja-JP"/>
              </w:rPr>
              <w:t xml:space="preserve"> &gt; </w:t>
            </w:r>
            <w:proofErr w:type="gramStart"/>
            <w:r w:rsidRPr="00325E19">
              <w:rPr>
                <w:rFonts w:ascii="Consolas" w:eastAsia="Times New Roman" w:hAnsi="Consolas"/>
                <w:color w:val="098658"/>
                <w:sz w:val="18"/>
                <w:szCs w:val="18"/>
                <w:lang w:val="en-ID" w:eastAsia="ja-JP"/>
              </w:rPr>
              <w:t>0</w:t>
            </w:r>
            <w:r w:rsidRPr="00325E19">
              <w:rPr>
                <w:rFonts w:ascii="Consolas" w:eastAsia="Times New Roman" w:hAnsi="Consolas"/>
                <w:color w:val="000000"/>
                <w:sz w:val="18"/>
                <w:szCs w:val="18"/>
                <w:lang w:val="en-ID" w:eastAsia="ja-JP"/>
              </w:rPr>
              <w:t xml:space="preserve"> ?</w:t>
            </w:r>
            <w:proofErr w:type="gramEnd"/>
            <w:r w:rsidRPr="00325E19">
              <w:rPr>
                <w:rFonts w:ascii="Consolas" w:eastAsia="Times New Roman" w:hAnsi="Consolas"/>
                <w:color w:val="000000"/>
                <w:sz w:val="18"/>
                <w:szCs w:val="18"/>
                <w:lang w:val="en-ID" w:eastAsia="ja-JP"/>
              </w:rPr>
              <w:t xml:space="preserve"> (</w:t>
            </w:r>
          </w:p>
          <w:p w14:paraId="0B0E2F2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'records-table-button'</w:t>
            </w:r>
          </w:p>
          <w:p w14:paraId="3A348BD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'button'</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onClick</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prevPage</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0CE6982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img</w:t>
            </w:r>
            <w:proofErr w:type="spellEnd"/>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src</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PrevIcon</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/&gt;</w:t>
            </w:r>
          </w:p>
          <w:p w14:paraId="05687F4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&lt;/button&gt;</w:t>
            </w:r>
          </w:p>
          <w:p w14:paraId="14E71EC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 : (</w:t>
            </w:r>
          </w:p>
          <w:p w14:paraId="0194B8A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'records-table-button'</w:t>
            </w:r>
          </w:p>
          <w:p w14:paraId="417C718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'button'</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disabled</w:t>
            </w:r>
            <w:r w:rsidRPr="00325E19">
              <w:rPr>
                <w:rFonts w:ascii="Consolas" w:eastAsia="Times New Roman" w:hAnsi="Consolas"/>
                <w:color w:val="800000"/>
                <w:sz w:val="18"/>
                <w:szCs w:val="18"/>
                <w:lang w:val="en-ID" w:eastAsia="ja-JP"/>
              </w:rPr>
              <w:t>&gt;</w:t>
            </w:r>
          </w:p>
          <w:p w14:paraId="5E1CFF5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img</w:t>
            </w:r>
            <w:proofErr w:type="spellEnd"/>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'invisible'</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src</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PrevIcon</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/&gt;</w:t>
            </w:r>
          </w:p>
          <w:p w14:paraId="197DB9F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&lt;/button&gt;</w:t>
            </w:r>
          </w:p>
          <w:p w14:paraId="0753825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w:t>
            </w:r>
            <w:r w:rsidRPr="00325E19">
              <w:rPr>
                <w:rFonts w:ascii="Consolas" w:eastAsia="Times New Roman" w:hAnsi="Consolas"/>
                <w:color w:val="0000FF"/>
                <w:sz w:val="18"/>
                <w:szCs w:val="18"/>
                <w:lang w:val="en-ID" w:eastAsia="ja-JP"/>
              </w:rPr>
              <w:t>}</w:t>
            </w:r>
          </w:p>
          <w:p w14:paraId="29BBD5A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2600ABF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w:t>
            </w:r>
            <w:r w:rsidRPr="00325E19">
              <w:rPr>
                <w:rFonts w:ascii="Consolas" w:eastAsia="Times New Roman" w:hAnsi="Consolas"/>
                <w:color w:val="0070C1"/>
                <w:sz w:val="18"/>
                <w:szCs w:val="18"/>
                <w:lang w:val="en-ID" w:eastAsia="ja-JP"/>
              </w:rPr>
              <w:t>page</w:t>
            </w:r>
            <w:r w:rsidRPr="00325E19">
              <w:rPr>
                <w:rFonts w:ascii="Consolas" w:eastAsia="Times New Roman" w:hAnsi="Consolas"/>
                <w:color w:val="000000"/>
                <w:sz w:val="18"/>
                <w:szCs w:val="18"/>
                <w:lang w:val="en-ID" w:eastAsia="ja-JP"/>
              </w:rPr>
              <w:t xml:space="preserve"> + </w:t>
            </w:r>
            <w:r w:rsidRPr="00325E19">
              <w:rPr>
                <w:rFonts w:ascii="Consolas" w:eastAsia="Times New Roman" w:hAnsi="Consolas"/>
                <w:color w:val="098658"/>
                <w:sz w:val="18"/>
                <w:szCs w:val="18"/>
                <w:lang w:val="en-ID" w:eastAsia="ja-JP"/>
              </w:rPr>
              <w:t>1</w:t>
            </w:r>
            <w:r w:rsidRPr="00325E19">
              <w:rPr>
                <w:rFonts w:ascii="Consolas" w:eastAsia="Times New Roman" w:hAnsi="Consolas"/>
                <w:color w:val="000000"/>
                <w:sz w:val="18"/>
                <w:szCs w:val="18"/>
                <w:lang w:val="en-ID" w:eastAsia="ja-JP"/>
              </w:rPr>
              <w:t xml:space="preserve">) * </w:t>
            </w:r>
            <w:r w:rsidRPr="00325E19">
              <w:rPr>
                <w:rFonts w:ascii="Consolas" w:eastAsia="Times New Roman" w:hAnsi="Consolas"/>
                <w:color w:val="0070C1"/>
                <w:sz w:val="18"/>
                <w:szCs w:val="18"/>
                <w:lang w:val="en-ID" w:eastAsia="ja-JP"/>
              </w:rPr>
              <w:t>RECORDS_PER_PAGE</w:t>
            </w:r>
            <w:r w:rsidRPr="00325E19">
              <w:rPr>
                <w:rFonts w:ascii="Consolas" w:eastAsia="Times New Roman" w:hAnsi="Consolas"/>
                <w:color w:val="000000"/>
                <w:sz w:val="18"/>
                <w:szCs w:val="18"/>
                <w:lang w:val="en-ID" w:eastAsia="ja-JP"/>
              </w:rPr>
              <w:t xml:space="preserve"> &lt; </w:t>
            </w:r>
            <w:proofErr w:type="spellStart"/>
            <w:proofErr w:type="gramStart"/>
            <w:r w:rsidRPr="00325E19">
              <w:rPr>
                <w:rFonts w:ascii="Consolas" w:eastAsia="Times New Roman" w:hAnsi="Consolas"/>
                <w:color w:val="0070C1"/>
                <w:sz w:val="18"/>
                <w:szCs w:val="18"/>
                <w:lang w:val="en-ID" w:eastAsia="ja-JP"/>
              </w:rPr>
              <w:t>recordsCount</w:t>
            </w:r>
            <w:proofErr w:type="spellEnd"/>
            <w:r w:rsidRPr="00325E19">
              <w:rPr>
                <w:rFonts w:ascii="Consolas" w:eastAsia="Times New Roman" w:hAnsi="Consolas"/>
                <w:color w:val="000000"/>
                <w:sz w:val="18"/>
                <w:szCs w:val="18"/>
                <w:lang w:val="en-ID" w:eastAsia="ja-JP"/>
              </w:rPr>
              <w:t xml:space="preserve"> ?</w:t>
            </w:r>
            <w:proofErr w:type="gramEnd"/>
            <w:r w:rsidRPr="00325E19">
              <w:rPr>
                <w:rFonts w:ascii="Consolas" w:eastAsia="Times New Roman" w:hAnsi="Consolas"/>
                <w:color w:val="000000"/>
                <w:sz w:val="18"/>
                <w:szCs w:val="18"/>
                <w:lang w:val="en-ID" w:eastAsia="ja-JP"/>
              </w:rPr>
              <w:t xml:space="preserve"> (</w:t>
            </w:r>
          </w:p>
          <w:p w14:paraId="02D2922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'records-table-button'</w:t>
            </w:r>
          </w:p>
          <w:p w14:paraId="633CBC9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'button'</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onClick</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nextPage</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2C1B434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img</w:t>
            </w:r>
            <w:proofErr w:type="spellEnd"/>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src</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NextIcon</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/&gt;</w:t>
            </w:r>
          </w:p>
          <w:p w14:paraId="2CF0A62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&lt;/button&gt;</w:t>
            </w:r>
          </w:p>
          <w:p w14:paraId="2723ECB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 : (</w:t>
            </w:r>
          </w:p>
          <w:p w14:paraId="283CA5D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'records-table-button'</w:t>
            </w:r>
          </w:p>
          <w:p w14:paraId="39B3B50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'button'</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E50000"/>
                <w:sz w:val="18"/>
                <w:szCs w:val="18"/>
                <w:lang w:val="en-ID" w:eastAsia="ja-JP"/>
              </w:rPr>
              <w:t>disabled</w:t>
            </w:r>
            <w:r w:rsidRPr="00325E19">
              <w:rPr>
                <w:rFonts w:ascii="Consolas" w:eastAsia="Times New Roman" w:hAnsi="Consolas"/>
                <w:color w:val="800000"/>
                <w:sz w:val="18"/>
                <w:szCs w:val="18"/>
                <w:lang w:val="en-ID" w:eastAsia="ja-JP"/>
              </w:rPr>
              <w:t>&gt;</w:t>
            </w:r>
          </w:p>
          <w:p w14:paraId="3E357C2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800000"/>
                <w:sz w:val="18"/>
                <w:szCs w:val="18"/>
                <w:lang w:val="en-ID" w:eastAsia="ja-JP"/>
              </w:rPr>
              <w:t>img</w:t>
            </w:r>
            <w:proofErr w:type="spellEnd"/>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'invisible'</w:t>
            </w:r>
            <w:r w:rsidRPr="00325E19">
              <w:rPr>
                <w:rFonts w:ascii="Consolas" w:eastAsia="Times New Roman" w:hAnsi="Consolas"/>
                <w:color w:val="000000"/>
                <w:sz w:val="18"/>
                <w:szCs w:val="18"/>
                <w:lang w:val="en-ID" w:eastAsia="ja-JP"/>
              </w:rPr>
              <w:t xml:space="preserve"> </w:t>
            </w:r>
            <w:proofErr w:type="spellStart"/>
            <w:r w:rsidRPr="00325E19">
              <w:rPr>
                <w:rFonts w:ascii="Consolas" w:eastAsia="Times New Roman" w:hAnsi="Consolas"/>
                <w:color w:val="E50000"/>
                <w:sz w:val="18"/>
                <w:szCs w:val="18"/>
                <w:lang w:val="en-ID" w:eastAsia="ja-JP"/>
              </w:rPr>
              <w:t>src</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NextIcon</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/&gt;</w:t>
            </w:r>
          </w:p>
          <w:p w14:paraId="24E9BCF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xml:space="preserve">                    </w:t>
            </w:r>
            <w:r w:rsidRPr="00325E19">
              <w:rPr>
                <w:rFonts w:ascii="Consolas" w:eastAsia="Times New Roman" w:hAnsi="Consolas"/>
                <w:color w:val="800000"/>
                <w:sz w:val="18"/>
                <w:szCs w:val="18"/>
                <w:lang w:val="en-ID" w:eastAsia="ja-JP"/>
              </w:rPr>
              <w:t>&lt;/button&gt;</w:t>
            </w:r>
          </w:p>
          <w:p w14:paraId="36040C4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00"/>
                <w:sz w:val="18"/>
                <w:szCs w:val="18"/>
                <w:lang w:val="en-ID" w:eastAsia="ja-JP"/>
              </w:rPr>
              <w:t>                )</w:t>
            </w:r>
            <w:r w:rsidRPr="00325E19">
              <w:rPr>
                <w:rFonts w:ascii="Consolas" w:eastAsia="Times New Roman" w:hAnsi="Consolas"/>
                <w:color w:val="0000FF"/>
                <w:sz w:val="18"/>
                <w:szCs w:val="18"/>
                <w:lang w:val="en-ID" w:eastAsia="ja-JP"/>
              </w:rPr>
              <w:t>}</w:t>
            </w:r>
          </w:p>
          <w:p w14:paraId="5458D05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6E3EA3A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7419210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0314B7A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w:t>
            </w:r>
          </w:p>
          <w:p w14:paraId="4CD543E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5DA3390" w14:textId="211AF3C5"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export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default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RecordsTable</w:t>
            </w:r>
            <w:proofErr w:type="spellEnd"/>
          </w:p>
        </w:tc>
      </w:tr>
    </w:tbl>
    <w:p w14:paraId="3D21349D" w14:textId="4DB2DDFC" w:rsidR="00887AAB" w:rsidRPr="00325E19" w:rsidRDefault="00325E19" w:rsidP="00325E19">
      <w:pPr>
        <w:pStyle w:val="Caption"/>
      </w:pPr>
      <w:bookmarkStart w:id="37" w:name="_Ref186037779"/>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25</w:t>
      </w:r>
      <w:r w:rsidR="003E33A8">
        <w:fldChar w:fldCharType="end"/>
      </w:r>
      <w:bookmarkEnd w:id="37"/>
      <w:r>
        <w:t xml:space="preserve"> Kode Program </w:t>
      </w:r>
      <w:proofErr w:type="spellStart"/>
      <w:r>
        <w:t>Tabel</w:t>
      </w:r>
      <w:proofErr w:type="spellEnd"/>
      <w:r>
        <w:t xml:space="preserve"> pada </w:t>
      </w:r>
      <w:r>
        <w:rPr>
          <w:i/>
          <w:iCs/>
        </w:rPr>
        <w:t>Records</w:t>
      </w:r>
    </w:p>
    <w:p w14:paraId="29B6D298" w14:textId="65B9E609" w:rsidR="00887AAB" w:rsidRDefault="00887AAB" w:rsidP="00721683">
      <w:pPr>
        <w:pStyle w:val="paragraf"/>
      </w:pPr>
    </w:p>
    <w:p w14:paraId="27BAD8CA" w14:textId="5A2AA47E" w:rsidR="00887AAB" w:rsidRDefault="00ED78EF" w:rsidP="00ED78EF">
      <w:pPr>
        <w:pStyle w:val="paragraf"/>
      </w:pPr>
      <w:r>
        <w:t xml:space="preserve">Halaman </w:t>
      </w:r>
      <w:r>
        <w:rPr>
          <w:i/>
          <w:iCs/>
        </w:rPr>
        <w:t>Settings</w:t>
      </w:r>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menyetel</w:t>
      </w:r>
      <w:proofErr w:type="spellEnd"/>
      <w:r>
        <w:t xml:space="preserve"> </w:t>
      </w:r>
      <w:r>
        <w:rPr>
          <w:i/>
          <w:iCs/>
        </w:rPr>
        <w:t xml:space="preserve">threshold </w:t>
      </w:r>
      <w:proofErr w:type="spellStart"/>
      <w:r>
        <w:t>kelembaban</w:t>
      </w:r>
      <w:proofErr w:type="spellEnd"/>
      <w:r>
        <w:t xml:space="preserve"> dan </w:t>
      </w:r>
      <w:proofErr w:type="spellStart"/>
      <w:r>
        <w:t>suhu</w:t>
      </w:r>
      <w:proofErr w:type="spellEnd"/>
      <w:r>
        <w:t xml:space="preserve"> </w:t>
      </w:r>
      <w:proofErr w:type="spellStart"/>
      <w:r>
        <w:t>untuk</w:t>
      </w:r>
      <w:proofErr w:type="spellEnd"/>
      <w:r>
        <w:t xml:space="preserve"> masing-masing sensor DHT11. Kode program pada </w:t>
      </w:r>
      <w:proofErr w:type="spellStart"/>
      <w:r>
        <w:t>penyetelan</w:t>
      </w:r>
      <w:proofErr w:type="spellEnd"/>
      <w:r>
        <w:t xml:space="preserve"> </w:t>
      </w:r>
      <w:r>
        <w:rPr>
          <w:i/>
          <w:iCs/>
        </w:rPr>
        <w:t>threshold</w:t>
      </w:r>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_Ref186037873 \h </w:instrText>
      </w:r>
      <w:r>
        <w:fldChar w:fldCharType="separate"/>
      </w:r>
      <w:r>
        <w:t xml:space="preserve">Gambar </w:t>
      </w:r>
      <w:r>
        <w:rPr>
          <w:noProof/>
        </w:rPr>
        <w:t>3</w:t>
      </w:r>
      <w:r>
        <w:t>.</w:t>
      </w:r>
      <w:r>
        <w:rPr>
          <w:noProof/>
        </w:rPr>
        <w:t>26</w:t>
      </w:r>
      <w:r>
        <w:fldChar w:fldCharType="end"/>
      </w:r>
      <w:r>
        <w:t xml:space="preserve">. </w:t>
      </w:r>
    </w:p>
    <w:tbl>
      <w:tblPr>
        <w:tblStyle w:val="TableGrid"/>
        <w:tblW w:w="0" w:type="auto"/>
        <w:tblCellMar>
          <w:top w:w="115" w:type="dxa"/>
          <w:bottom w:w="115" w:type="dxa"/>
        </w:tblCellMar>
        <w:tblLook w:val="04A0" w:firstRow="1" w:lastRow="0" w:firstColumn="1" w:lastColumn="0" w:noHBand="0" w:noVBand="1"/>
      </w:tblPr>
      <w:tblGrid>
        <w:gridCol w:w="7927"/>
      </w:tblGrid>
      <w:tr w:rsidR="00325E19" w:rsidRPr="00325E19" w14:paraId="36A797D7" w14:textId="77777777" w:rsidTr="00325E19">
        <w:tc>
          <w:tcPr>
            <w:tcW w:w="7927" w:type="dxa"/>
          </w:tcPr>
          <w:p w14:paraId="5FC9B09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lastRenderedPageBreak/>
              <w:t>import</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useEffect</w:t>
            </w:r>
            <w:proofErr w:type="spellEnd"/>
            <w:proofErr w:type="gram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useState</w:t>
            </w:r>
            <w:proofErr w:type="spellEnd"/>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'react'</w:t>
            </w:r>
          </w:p>
          <w:p w14:paraId="57897AA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50346AE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firestore</w:t>
            </w:r>
            <w:proofErr w:type="spellEnd"/>
            <w:proofErr w:type="gramEnd"/>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'./Firebase'</w:t>
            </w:r>
            <w:r w:rsidRPr="00325E19">
              <w:rPr>
                <w:rFonts w:ascii="Consolas" w:eastAsia="Times New Roman" w:hAnsi="Consolas"/>
                <w:color w:val="3B3B3B"/>
                <w:sz w:val="18"/>
                <w:szCs w:val="18"/>
                <w:lang w:val="en-ID" w:eastAsia="ja-JP"/>
              </w:rPr>
              <w:t>;</w:t>
            </w:r>
          </w:p>
          <w:p w14:paraId="05F53BB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doc</w:t>
            </w:r>
            <w:proofErr w:type="gram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getDoc</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updateDoc</w:t>
            </w:r>
            <w:proofErr w:type="spellEnd"/>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AF00DB"/>
                <w:sz w:val="18"/>
                <w:szCs w:val="18"/>
                <w:lang w:val="en-ID" w:eastAsia="ja-JP"/>
              </w:rPr>
              <w:t>from</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"firebase/</w:t>
            </w:r>
            <w:proofErr w:type="spellStart"/>
            <w:r w:rsidRPr="00325E19">
              <w:rPr>
                <w:rFonts w:ascii="Consolas" w:eastAsia="Times New Roman" w:hAnsi="Consolas"/>
                <w:color w:val="A31515"/>
                <w:sz w:val="18"/>
                <w:szCs w:val="18"/>
                <w:lang w:val="en-ID" w:eastAsia="ja-JP"/>
              </w:rPr>
              <w:t>firestore</w:t>
            </w:r>
            <w:proofErr w:type="spellEnd"/>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2C01A11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558EE57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import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'./App.css'</w:t>
            </w:r>
          </w:p>
          <w:p w14:paraId="66062A2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158CC44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Units</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
          <w:p w14:paraId="5453DAD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TEMPERATURE: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"°C"</w:t>
            </w:r>
            <w:r w:rsidRPr="00325E19">
              <w:rPr>
                <w:rFonts w:ascii="Consolas" w:eastAsia="Times New Roman" w:hAnsi="Consolas"/>
                <w:color w:val="3B3B3B"/>
                <w:sz w:val="18"/>
                <w:szCs w:val="18"/>
                <w:lang w:val="en-ID" w:eastAsia="ja-JP"/>
              </w:rPr>
              <w:t>,</w:t>
            </w:r>
          </w:p>
          <w:p w14:paraId="3000847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HUMIDITY:</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w:t>
            </w:r>
          </w:p>
          <w:p w14:paraId="1EE7835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w:t>
            </w:r>
          </w:p>
          <w:p w14:paraId="32A6182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28F8E2C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Sensors</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
          <w:p w14:paraId="6F2029D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LEFT: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"0"</w:t>
            </w:r>
            <w:r w:rsidRPr="00325E19">
              <w:rPr>
                <w:rFonts w:ascii="Consolas" w:eastAsia="Times New Roman" w:hAnsi="Consolas"/>
                <w:color w:val="3B3B3B"/>
                <w:sz w:val="18"/>
                <w:szCs w:val="18"/>
                <w:lang w:val="en-ID" w:eastAsia="ja-JP"/>
              </w:rPr>
              <w:t>,</w:t>
            </w:r>
          </w:p>
          <w:p w14:paraId="3FF1A5C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RIGHT: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"1"</w:t>
            </w:r>
            <w:r w:rsidRPr="00325E19">
              <w:rPr>
                <w:rFonts w:ascii="Consolas" w:eastAsia="Times New Roman" w:hAnsi="Consolas"/>
                <w:color w:val="3B3B3B"/>
                <w:sz w:val="18"/>
                <w:szCs w:val="18"/>
                <w:lang w:val="en-ID" w:eastAsia="ja-JP"/>
              </w:rPr>
              <w:t>,</w:t>
            </w:r>
          </w:p>
          <w:p w14:paraId="34725FA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w:t>
            </w:r>
          </w:p>
          <w:p w14:paraId="22CC234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0C72D2B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FF"/>
                <w:sz w:val="18"/>
                <w:szCs w:val="18"/>
                <w:lang w:val="en-ID" w:eastAsia="ja-JP"/>
              </w:rPr>
              <w:t>function</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Settings</w:t>
            </w:r>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 {</w:t>
            </w:r>
          </w:p>
          <w:p w14:paraId="2C0B2BA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setThreshold</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useState</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w:t>
            </w:r>
          </w:p>
          <w:p w14:paraId="43963F5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leftTemperature</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'0'</w:t>
            </w:r>
            <w:r w:rsidRPr="00325E19">
              <w:rPr>
                <w:rFonts w:ascii="Consolas" w:eastAsia="Times New Roman" w:hAnsi="Consolas"/>
                <w:color w:val="3B3B3B"/>
                <w:sz w:val="18"/>
                <w:szCs w:val="18"/>
                <w:lang w:val="en-ID" w:eastAsia="ja-JP"/>
              </w:rPr>
              <w:t>,</w:t>
            </w:r>
          </w:p>
          <w:p w14:paraId="7609DE9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leftHumidity</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'0'</w:t>
            </w:r>
            <w:r w:rsidRPr="00325E19">
              <w:rPr>
                <w:rFonts w:ascii="Consolas" w:eastAsia="Times New Roman" w:hAnsi="Consolas"/>
                <w:color w:val="3B3B3B"/>
                <w:sz w:val="18"/>
                <w:szCs w:val="18"/>
                <w:lang w:val="en-ID" w:eastAsia="ja-JP"/>
              </w:rPr>
              <w:t>,</w:t>
            </w:r>
          </w:p>
          <w:p w14:paraId="73AD918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rightTemperature</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'0'</w:t>
            </w:r>
            <w:r w:rsidRPr="00325E19">
              <w:rPr>
                <w:rFonts w:ascii="Consolas" w:eastAsia="Times New Roman" w:hAnsi="Consolas"/>
                <w:color w:val="3B3B3B"/>
                <w:sz w:val="18"/>
                <w:szCs w:val="18"/>
                <w:lang w:val="en-ID" w:eastAsia="ja-JP"/>
              </w:rPr>
              <w:t>,</w:t>
            </w:r>
          </w:p>
          <w:p w14:paraId="64B51BA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rightHumidity</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'0'</w:t>
            </w:r>
            <w:r w:rsidRPr="00325E19">
              <w:rPr>
                <w:rFonts w:ascii="Consolas" w:eastAsia="Times New Roman" w:hAnsi="Consolas"/>
                <w:color w:val="3B3B3B"/>
                <w:sz w:val="18"/>
                <w:szCs w:val="18"/>
                <w:lang w:val="en-ID" w:eastAsia="ja-JP"/>
              </w:rPr>
              <w:t>,</w:t>
            </w:r>
          </w:p>
          <w:p w14:paraId="12F271E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7A090A3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47D951D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getThresholds</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async</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7724B28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thresholdRef</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doc</w:t>
            </w:r>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"thresholds"</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"threshold"</w:t>
            </w:r>
            <w:r w:rsidRPr="00325E19">
              <w:rPr>
                <w:rFonts w:ascii="Consolas" w:eastAsia="Times New Roman" w:hAnsi="Consolas"/>
                <w:color w:val="3B3B3B"/>
                <w:sz w:val="18"/>
                <w:szCs w:val="18"/>
                <w:lang w:val="en-ID" w:eastAsia="ja-JP"/>
              </w:rPr>
              <w:t>);</w:t>
            </w:r>
          </w:p>
          <w:p w14:paraId="55E23C6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thresholdSnapshot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await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getDoc</w:t>
            </w:r>
            <w:proofErr w:type="spellEnd"/>
            <w:r w:rsidRPr="00325E19">
              <w:rPr>
                <w:rFonts w:ascii="Consolas" w:eastAsia="Times New Roman" w:hAnsi="Consolas"/>
                <w:color w:val="3B3B3B"/>
                <w:sz w:val="18"/>
                <w:szCs w:val="18"/>
                <w:lang w:val="en-ID" w:eastAsia="ja-JP"/>
              </w:rPr>
              <w:t>(</w:t>
            </w:r>
            <w:proofErr w:type="spellStart"/>
            <w:r w:rsidRPr="00325E19">
              <w:rPr>
                <w:rFonts w:ascii="Consolas" w:eastAsia="Times New Roman" w:hAnsi="Consolas"/>
                <w:color w:val="0070C1"/>
                <w:sz w:val="18"/>
                <w:szCs w:val="18"/>
                <w:lang w:val="en-ID" w:eastAsia="ja-JP"/>
              </w:rPr>
              <w:t>thresholdRef</w:t>
            </w:r>
            <w:proofErr w:type="spellEnd"/>
            <w:r w:rsidRPr="00325E19">
              <w:rPr>
                <w:rFonts w:ascii="Consolas" w:eastAsia="Times New Roman" w:hAnsi="Consolas"/>
                <w:color w:val="3B3B3B"/>
                <w:sz w:val="18"/>
                <w:szCs w:val="18"/>
                <w:lang w:val="en-ID" w:eastAsia="ja-JP"/>
              </w:rPr>
              <w:t>);</w:t>
            </w:r>
          </w:p>
          <w:p w14:paraId="63337D4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setThreshold</w:t>
            </w:r>
            <w:proofErr w:type="spellEnd"/>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thresholdSnapshot</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data</w:t>
            </w:r>
            <w:proofErr w:type="spellEnd"/>
            <w:r w:rsidRPr="00325E19">
              <w:rPr>
                <w:rFonts w:ascii="Consolas" w:eastAsia="Times New Roman" w:hAnsi="Consolas"/>
                <w:color w:val="3B3B3B"/>
                <w:sz w:val="18"/>
                <w:szCs w:val="18"/>
                <w:lang w:val="en-ID" w:eastAsia="ja-JP"/>
              </w:rPr>
              <w:t>());</w:t>
            </w:r>
          </w:p>
          <w:p w14:paraId="495ADCE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3DDA1D6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3A7DAA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handleChange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097D174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setThreshold</w:t>
            </w:r>
            <w:proofErr w:type="spellEnd"/>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1080"/>
                <w:sz w:val="18"/>
                <w:szCs w:val="18"/>
                <w:lang w:val="en-ID" w:eastAsia="ja-JP"/>
              </w:rPr>
              <w:t>prev</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00"/>
                <w:sz w:val="18"/>
                <w:szCs w:val="18"/>
                <w:lang w:val="en-ID" w:eastAsia="ja-JP"/>
              </w:rPr>
              <w:t>...</w:t>
            </w:r>
            <w:proofErr w:type="spellStart"/>
            <w:r w:rsidRPr="00325E19">
              <w:rPr>
                <w:rFonts w:ascii="Consolas" w:eastAsia="Times New Roman" w:hAnsi="Consolas"/>
                <w:color w:val="001080"/>
                <w:sz w:val="18"/>
                <w:szCs w:val="18"/>
                <w:lang w:val="en-ID" w:eastAsia="ja-JP"/>
              </w:rPr>
              <w:t>prev</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[e.target.name]:</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e</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target</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value</w:t>
            </w:r>
            <w:proofErr w:type="spellEnd"/>
            <w:r w:rsidRPr="00325E19">
              <w:rPr>
                <w:rFonts w:ascii="Consolas" w:eastAsia="Times New Roman" w:hAnsi="Consolas"/>
                <w:color w:val="3B3B3B"/>
                <w:sz w:val="18"/>
                <w:szCs w:val="18"/>
                <w:lang w:val="en-ID" w:eastAsia="ja-JP"/>
              </w:rPr>
              <w:t xml:space="preserve"> }));</w:t>
            </w:r>
          </w:p>
          <w:p w14:paraId="1EF214E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4819625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10DDD3A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handleSubmit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async</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e</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290DB52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1080"/>
                <w:sz w:val="18"/>
                <w:szCs w:val="18"/>
                <w:lang w:val="en-ID" w:eastAsia="ja-JP"/>
              </w:rPr>
              <w:t>e</w:t>
            </w:r>
            <w:r w:rsidRPr="00325E19">
              <w:rPr>
                <w:rFonts w:ascii="Consolas" w:eastAsia="Times New Roman" w:hAnsi="Consolas"/>
                <w:color w:val="3B3B3B"/>
                <w:sz w:val="18"/>
                <w:szCs w:val="18"/>
                <w:lang w:val="en-ID" w:eastAsia="ja-JP"/>
              </w:rPr>
              <w:t>.</w:t>
            </w:r>
            <w:r w:rsidRPr="00325E19">
              <w:rPr>
                <w:rFonts w:ascii="Consolas" w:eastAsia="Times New Roman" w:hAnsi="Consolas"/>
                <w:color w:val="795E26"/>
                <w:sz w:val="18"/>
                <w:szCs w:val="18"/>
                <w:lang w:val="en-ID" w:eastAsia="ja-JP"/>
              </w:rPr>
              <w:t>preventDefault</w:t>
            </w:r>
            <w:proofErr w:type="spellEnd"/>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8000"/>
                <w:sz w:val="18"/>
                <w:szCs w:val="18"/>
                <w:lang w:val="en-ID" w:eastAsia="ja-JP"/>
              </w:rPr>
              <w:t>//Don't refresh the page</w:t>
            </w:r>
          </w:p>
          <w:p w14:paraId="0DEAE92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70C1"/>
                <w:sz w:val="18"/>
                <w:szCs w:val="18"/>
                <w:lang w:val="en-ID" w:eastAsia="ja-JP"/>
              </w:rPr>
              <w:t>thresholdRef</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gramStart"/>
            <w:r w:rsidRPr="00325E19">
              <w:rPr>
                <w:rFonts w:ascii="Consolas" w:eastAsia="Times New Roman" w:hAnsi="Consolas"/>
                <w:color w:val="795E26"/>
                <w:sz w:val="18"/>
                <w:szCs w:val="18"/>
                <w:lang w:val="en-ID" w:eastAsia="ja-JP"/>
              </w:rPr>
              <w:t>doc</w:t>
            </w:r>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firestore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"thresholds"</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"threshold"</w:t>
            </w:r>
            <w:r w:rsidRPr="00325E19">
              <w:rPr>
                <w:rFonts w:ascii="Consolas" w:eastAsia="Times New Roman" w:hAnsi="Consolas"/>
                <w:color w:val="3B3B3B"/>
                <w:sz w:val="18"/>
                <w:szCs w:val="18"/>
                <w:lang w:val="en-ID" w:eastAsia="ja-JP"/>
              </w:rPr>
              <w:t>);</w:t>
            </w:r>
          </w:p>
          <w:p w14:paraId="07FED35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await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updateDoc</w:t>
            </w:r>
            <w:proofErr w:type="spellEnd"/>
            <w:r w:rsidRPr="00325E19">
              <w:rPr>
                <w:rFonts w:ascii="Consolas" w:eastAsia="Times New Roman" w:hAnsi="Consolas"/>
                <w:color w:val="3B3B3B"/>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thresholdRef</w:t>
            </w:r>
            <w:proofErr w:type="spellEnd"/>
            <w:r w:rsidRPr="00325E19">
              <w:rPr>
                <w:rFonts w:ascii="Consolas" w:eastAsia="Times New Roman" w:hAnsi="Consolas"/>
                <w:color w:val="3B3B3B"/>
                <w:sz w:val="18"/>
                <w:szCs w:val="18"/>
                <w:lang w:val="en-ID" w:eastAsia="ja-JP"/>
              </w:rPr>
              <w:t>, {</w:t>
            </w:r>
          </w:p>
          <w:p w14:paraId="55FF3C9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leftTemperature</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parseFloat</w:t>
            </w:r>
            <w:proofErr w:type="spellEnd"/>
            <w:r w:rsidRPr="00325E19">
              <w:rPr>
                <w:rFonts w:ascii="Consolas" w:eastAsia="Times New Roman" w:hAnsi="Consolas"/>
                <w:color w:val="3B3B3B"/>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leftTemperature</w:t>
            </w:r>
            <w:proofErr w:type="spellEnd"/>
            <w:proofErr w:type="gramEnd"/>
            <w:r w:rsidRPr="00325E19">
              <w:rPr>
                <w:rFonts w:ascii="Consolas" w:eastAsia="Times New Roman" w:hAnsi="Consolas"/>
                <w:color w:val="3B3B3B"/>
                <w:sz w:val="18"/>
                <w:szCs w:val="18"/>
                <w:lang w:val="en-ID" w:eastAsia="ja-JP"/>
              </w:rPr>
              <w:t>),</w:t>
            </w:r>
          </w:p>
          <w:p w14:paraId="3BC5958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leftHumidity</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parseFloat</w:t>
            </w:r>
            <w:proofErr w:type="spellEnd"/>
            <w:r w:rsidRPr="00325E19">
              <w:rPr>
                <w:rFonts w:ascii="Consolas" w:eastAsia="Times New Roman" w:hAnsi="Consolas"/>
                <w:color w:val="3B3B3B"/>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leftHumidity</w:t>
            </w:r>
            <w:proofErr w:type="spellEnd"/>
            <w:proofErr w:type="gramEnd"/>
            <w:r w:rsidRPr="00325E19">
              <w:rPr>
                <w:rFonts w:ascii="Consolas" w:eastAsia="Times New Roman" w:hAnsi="Consolas"/>
                <w:color w:val="3B3B3B"/>
                <w:sz w:val="18"/>
                <w:szCs w:val="18"/>
                <w:lang w:val="en-ID" w:eastAsia="ja-JP"/>
              </w:rPr>
              <w:t>),</w:t>
            </w:r>
          </w:p>
          <w:p w14:paraId="26070A6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rightTemperature</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parseFloat</w:t>
            </w:r>
            <w:proofErr w:type="spellEnd"/>
            <w:r w:rsidRPr="00325E19">
              <w:rPr>
                <w:rFonts w:ascii="Consolas" w:eastAsia="Times New Roman" w:hAnsi="Consolas"/>
                <w:color w:val="3B3B3B"/>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rightTemperature</w:t>
            </w:r>
            <w:proofErr w:type="spellEnd"/>
            <w:proofErr w:type="gramEnd"/>
            <w:r w:rsidRPr="00325E19">
              <w:rPr>
                <w:rFonts w:ascii="Consolas" w:eastAsia="Times New Roman" w:hAnsi="Consolas"/>
                <w:color w:val="3B3B3B"/>
                <w:sz w:val="18"/>
                <w:szCs w:val="18"/>
                <w:lang w:val="en-ID" w:eastAsia="ja-JP"/>
              </w:rPr>
              <w:t>),</w:t>
            </w:r>
          </w:p>
          <w:p w14:paraId="7726020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rightHumidity</w:t>
            </w:r>
            <w:proofErr w:type="spellEnd"/>
            <w:r w:rsidRPr="00325E19">
              <w:rPr>
                <w:rFonts w:ascii="Consolas" w:eastAsia="Times New Roman" w:hAnsi="Consolas"/>
                <w:color w:val="00108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parseFloat</w:t>
            </w:r>
            <w:proofErr w:type="spellEnd"/>
            <w:r w:rsidRPr="00325E19">
              <w:rPr>
                <w:rFonts w:ascii="Consolas" w:eastAsia="Times New Roman" w:hAnsi="Consolas"/>
                <w:color w:val="3B3B3B"/>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rightHumidity</w:t>
            </w:r>
            <w:proofErr w:type="spellEnd"/>
            <w:proofErr w:type="gramEnd"/>
            <w:r w:rsidRPr="00325E19">
              <w:rPr>
                <w:rFonts w:ascii="Consolas" w:eastAsia="Times New Roman" w:hAnsi="Consolas"/>
                <w:color w:val="3B3B3B"/>
                <w:sz w:val="18"/>
                <w:szCs w:val="18"/>
                <w:lang w:val="en-ID" w:eastAsia="ja-JP"/>
              </w:rPr>
              <w:t>),</w:t>
            </w:r>
          </w:p>
          <w:p w14:paraId="0827C73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7913582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7628FC8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1D6D6BC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useEffect</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09CCF1A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getThresholds</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w:t>
            </w:r>
          </w:p>
          <w:p w14:paraId="165EB81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 []);</w:t>
            </w:r>
          </w:p>
          <w:p w14:paraId="4AC9BEF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38B118A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
          <w:p w14:paraId="7D0B743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'settings'</w:t>
            </w:r>
            <w:r w:rsidRPr="00325E19">
              <w:rPr>
                <w:rFonts w:ascii="Consolas" w:eastAsia="Times New Roman" w:hAnsi="Consolas"/>
                <w:color w:val="800000"/>
                <w:sz w:val="18"/>
                <w:szCs w:val="18"/>
                <w:lang w:val="en-ID" w:eastAsia="ja-JP"/>
              </w:rPr>
              <w:t>&gt;</w:t>
            </w:r>
          </w:p>
          <w:p w14:paraId="3B77437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'content-title'</w:t>
            </w:r>
            <w:r w:rsidRPr="00325E19">
              <w:rPr>
                <w:rFonts w:ascii="Consolas" w:eastAsia="Times New Roman" w:hAnsi="Consolas"/>
                <w:color w:val="800000"/>
                <w:sz w:val="18"/>
                <w:szCs w:val="18"/>
                <w:lang w:val="en-ID" w:eastAsia="ja-JP"/>
              </w:rPr>
              <w:t>&gt;</w:t>
            </w:r>
          </w:p>
          <w:p w14:paraId="6965120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Sensor Settings</w:t>
            </w:r>
          </w:p>
          <w:p w14:paraId="6570E3B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&lt;/p&gt;</w:t>
            </w:r>
          </w:p>
          <w:p w14:paraId="36DDC40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w:t>
            </w:r>
            <w:proofErr w:type="spellStart"/>
            <w:proofErr w:type="gramStart"/>
            <w:r w:rsidRPr="00325E19">
              <w:rPr>
                <w:rFonts w:ascii="Consolas" w:eastAsia="Times New Roman" w:hAnsi="Consolas"/>
                <w:color w:val="A31515"/>
                <w:sz w:val="18"/>
                <w:szCs w:val="18"/>
                <w:lang w:val="en-ID" w:eastAsia="ja-JP"/>
              </w:rPr>
              <w:t>lg:content</w:t>
            </w:r>
            <w:proofErr w:type="spellEnd"/>
            <w:proofErr w:type="gram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p>
          <w:p w14:paraId="74B5BF0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&lt;form</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'grow </w:t>
            </w:r>
            <w:proofErr w:type="gramStart"/>
            <w:r w:rsidRPr="00325E19">
              <w:rPr>
                <w:rFonts w:ascii="Consolas" w:eastAsia="Times New Roman" w:hAnsi="Consolas"/>
                <w:color w:val="A31515"/>
                <w:sz w:val="18"/>
                <w:szCs w:val="18"/>
                <w:lang w:val="en-ID" w:eastAsia="ja-JP"/>
              </w:rPr>
              <w:t>lg:grow</w:t>
            </w:r>
            <w:proofErr w:type="gramEnd"/>
            <w:r w:rsidRPr="00325E19">
              <w:rPr>
                <w:rFonts w:ascii="Consolas" w:eastAsia="Times New Roman" w:hAnsi="Consolas"/>
                <w:color w:val="A31515"/>
                <w:sz w:val="18"/>
                <w:szCs w:val="18"/>
                <w:lang w:val="en-ID" w:eastAsia="ja-JP"/>
              </w:rPr>
              <w:t xml:space="preserve">-0 </w:t>
            </w:r>
            <w:proofErr w:type="spellStart"/>
            <w:r w:rsidRPr="00325E19">
              <w:rPr>
                <w:rFonts w:ascii="Consolas" w:eastAsia="Times New Roman" w:hAnsi="Consolas"/>
                <w:color w:val="A31515"/>
                <w:sz w:val="18"/>
                <w:szCs w:val="18"/>
                <w:lang w:val="en-ID" w:eastAsia="ja-JP"/>
              </w:rPr>
              <w:t>lg:mx-auto</w:t>
            </w:r>
            <w:proofErr w:type="spellEnd"/>
            <w:r w:rsidRPr="00325E19">
              <w:rPr>
                <w:rFonts w:ascii="Consolas" w:eastAsia="Times New Roman" w:hAnsi="Consolas"/>
                <w:color w:val="A31515"/>
                <w:sz w:val="18"/>
                <w:szCs w:val="18"/>
                <w:lang w:val="en-ID" w:eastAsia="ja-JP"/>
              </w:rPr>
              <w:t>'</w:t>
            </w:r>
          </w:p>
          <w:p w14:paraId="7B6EF0E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onSubmit</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handleSubmit</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800000"/>
                <w:sz w:val="18"/>
                <w:szCs w:val="18"/>
                <w:lang w:val="en-ID" w:eastAsia="ja-JP"/>
              </w:rPr>
              <w:t>&gt;</w:t>
            </w:r>
          </w:p>
          <w:p w14:paraId="6A1D652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'card-unimportant card-title'</w:t>
            </w:r>
            <w:r w:rsidRPr="00325E19">
              <w:rPr>
                <w:rFonts w:ascii="Consolas" w:eastAsia="Times New Roman" w:hAnsi="Consolas"/>
                <w:color w:val="800000"/>
                <w:sz w:val="18"/>
                <w:szCs w:val="18"/>
                <w:lang w:val="en-ID" w:eastAsia="ja-JP"/>
              </w:rPr>
              <w:t>&gt;</w:t>
            </w:r>
          </w:p>
          <w:p w14:paraId="04BF484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lastRenderedPageBreak/>
              <w:t xml:space="preserve">                        </w:t>
            </w:r>
            <w:r w:rsidRPr="00325E19">
              <w:rPr>
                <w:rFonts w:ascii="Consolas" w:eastAsia="Times New Roman" w:hAnsi="Consolas"/>
                <w:color w:val="800000"/>
                <w:sz w:val="18"/>
                <w:szCs w:val="18"/>
                <w:lang w:val="en-ID" w:eastAsia="ja-JP"/>
              </w:rPr>
              <w:t>&lt;p&gt;</w:t>
            </w:r>
            <w:r w:rsidRPr="00325E19">
              <w:rPr>
                <w:rFonts w:ascii="Consolas" w:eastAsia="Times New Roman" w:hAnsi="Consolas"/>
                <w:color w:val="3B3B3B"/>
                <w:sz w:val="18"/>
                <w:szCs w:val="18"/>
                <w:lang w:val="en-ID" w:eastAsia="ja-JP"/>
              </w:rPr>
              <w:t>Threshold</w:t>
            </w:r>
            <w:r w:rsidRPr="00325E19">
              <w:rPr>
                <w:rFonts w:ascii="Consolas" w:eastAsia="Times New Roman" w:hAnsi="Consolas"/>
                <w:color w:val="800000"/>
                <w:sz w:val="18"/>
                <w:szCs w:val="18"/>
                <w:lang w:val="en-ID" w:eastAsia="ja-JP"/>
              </w:rPr>
              <w:t>&lt;/p&gt;</w:t>
            </w:r>
          </w:p>
          <w:p w14:paraId="394509A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28907CE0"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'card card-background'</w:t>
            </w:r>
            <w:r w:rsidRPr="00325E19">
              <w:rPr>
                <w:rFonts w:ascii="Consolas" w:eastAsia="Times New Roman" w:hAnsi="Consolas"/>
                <w:color w:val="800000"/>
                <w:sz w:val="18"/>
                <w:szCs w:val="18"/>
                <w:lang w:val="en-ID" w:eastAsia="ja-JP"/>
              </w:rPr>
              <w:t>&gt;</w:t>
            </w:r>
          </w:p>
          <w:p w14:paraId="4A13671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267F99"/>
                <w:sz w:val="18"/>
                <w:szCs w:val="18"/>
                <w:lang w:val="en-ID" w:eastAsia="ja-JP"/>
              </w:rPr>
              <w:t>SettingsThreshold</w:t>
            </w:r>
            <w:proofErr w:type="spellEnd"/>
          </w:p>
          <w:p w14:paraId="6567467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sensor</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Sensors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LEFT</w:t>
            </w:r>
            <w:proofErr w:type="spellEnd"/>
            <w:r w:rsidRPr="00325E19">
              <w:rPr>
                <w:rFonts w:ascii="Consolas" w:eastAsia="Times New Roman" w:hAnsi="Consolas"/>
                <w:color w:val="0000FF"/>
                <w:sz w:val="18"/>
                <w:szCs w:val="18"/>
                <w:lang w:val="en-ID" w:eastAsia="ja-JP"/>
              </w:rPr>
              <w:t>}</w:t>
            </w:r>
          </w:p>
          <w:p w14:paraId="4606D39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unit</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Units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TEMPERATURE</w:t>
            </w:r>
            <w:proofErr w:type="spellEnd"/>
            <w:r w:rsidRPr="00325E19">
              <w:rPr>
                <w:rFonts w:ascii="Consolas" w:eastAsia="Times New Roman" w:hAnsi="Consolas"/>
                <w:color w:val="0000FF"/>
                <w:sz w:val="18"/>
                <w:szCs w:val="18"/>
                <w:lang w:val="en-ID" w:eastAsia="ja-JP"/>
              </w:rPr>
              <w:t>}</w:t>
            </w:r>
          </w:p>
          <w:p w14:paraId="0EEF2C1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leftTemperature</w:t>
            </w:r>
            <w:proofErr w:type="spellEnd"/>
            <w:proofErr w:type="gramEnd"/>
            <w:r w:rsidRPr="00325E19">
              <w:rPr>
                <w:rFonts w:ascii="Consolas" w:eastAsia="Times New Roman" w:hAnsi="Consolas"/>
                <w:color w:val="0000FF"/>
                <w:sz w:val="18"/>
                <w:szCs w:val="18"/>
                <w:lang w:val="en-ID" w:eastAsia="ja-JP"/>
              </w:rPr>
              <w:t>}</w:t>
            </w:r>
          </w:p>
          <w:p w14:paraId="087AE34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handleChange</w:t>
            </w:r>
            <w:proofErr w:type="spellEnd"/>
            <w:r w:rsidRPr="00325E19">
              <w:rPr>
                <w:rFonts w:ascii="Consolas" w:eastAsia="Times New Roman" w:hAnsi="Consolas"/>
                <w:color w:val="0000FF"/>
                <w:sz w:val="18"/>
                <w:szCs w:val="18"/>
                <w:lang w:val="en-ID" w:eastAsia="ja-JP"/>
              </w:rPr>
              <w:t>}</w:t>
            </w:r>
          </w:p>
          <w:p w14:paraId="6D6D860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1DBBFB6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267F99"/>
                <w:sz w:val="18"/>
                <w:szCs w:val="18"/>
                <w:lang w:val="en-ID" w:eastAsia="ja-JP"/>
              </w:rPr>
              <w:t>SettingsThreshold</w:t>
            </w:r>
            <w:proofErr w:type="spellEnd"/>
          </w:p>
          <w:p w14:paraId="4FA8B39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sensor</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Sensors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LEFT</w:t>
            </w:r>
            <w:proofErr w:type="spellEnd"/>
            <w:r w:rsidRPr="00325E19">
              <w:rPr>
                <w:rFonts w:ascii="Consolas" w:eastAsia="Times New Roman" w:hAnsi="Consolas"/>
                <w:color w:val="0000FF"/>
                <w:sz w:val="18"/>
                <w:szCs w:val="18"/>
                <w:lang w:val="en-ID" w:eastAsia="ja-JP"/>
              </w:rPr>
              <w:t>}</w:t>
            </w:r>
          </w:p>
          <w:p w14:paraId="15FEE73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unit</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Units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HUMIDITY</w:t>
            </w:r>
            <w:proofErr w:type="spellEnd"/>
            <w:r w:rsidRPr="00325E19">
              <w:rPr>
                <w:rFonts w:ascii="Consolas" w:eastAsia="Times New Roman" w:hAnsi="Consolas"/>
                <w:color w:val="0000FF"/>
                <w:sz w:val="18"/>
                <w:szCs w:val="18"/>
                <w:lang w:val="en-ID" w:eastAsia="ja-JP"/>
              </w:rPr>
              <w:t>}</w:t>
            </w:r>
          </w:p>
          <w:p w14:paraId="6EF94C1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leftHumidity</w:t>
            </w:r>
            <w:proofErr w:type="spellEnd"/>
            <w:proofErr w:type="gramEnd"/>
            <w:r w:rsidRPr="00325E19">
              <w:rPr>
                <w:rFonts w:ascii="Consolas" w:eastAsia="Times New Roman" w:hAnsi="Consolas"/>
                <w:color w:val="0000FF"/>
                <w:sz w:val="18"/>
                <w:szCs w:val="18"/>
                <w:lang w:val="en-ID" w:eastAsia="ja-JP"/>
              </w:rPr>
              <w:t>}</w:t>
            </w:r>
          </w:p>
          <w:p w14:paraId="6CE9457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handleChange</w:t>
            </w:r>
            <w:proofErr w:type="spellEnd"/>
            <w:r w:rsidRPr="00325E19">
              <w:rPr>
                <w:rFonts w:ascii="Consolas" w:eastAsia="Times New Roman" w:hAnsi="Consolas"/>
                <w:color w:val="0000FF"/>
                <w:sz w:val="18"/>
                <w:szCs w:val="18"/>
                <w:lang w:val="en-ID" w:eastAsia="ja-JP"/>
              </w:rPr>
              <w:t>}</w:t>
            </w:r>
          </w:p>
          <w:p w14:paraId="4C1B56D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4FDEC01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267F99"/>
                <w:sz w:val="18"/>
                <w:szCs w:val="18"/>
                <w:lang w:val="en-ID" w:eastAsia="ja-JP"/>
              </w:rPr>
              <w:t>SettingsThreshold</w:t>
            </w:r>
            <w:proofErr w:type="spellEnd"/>
          </w:p>
          <w:p w14:paraId="2F7BC0E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sensor</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Sensors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RIGHT</w:t>
            </w:r>
            <w:proofErr w:type="spellEnd"/>
            <w:r w:rsidRPr="00325E19">
              <w:rPr>
                <w:rFonts w:ascii="Consolas" w:eastAsia="Times New Roman" w:hAnsi="Consolas"/>
                <w:color w:val="0000FF"/>
                <w:sz w:val="18"/>
                <w:szCs w:val="18"/>
                <w:lang w:val="en-ID" w:eastAsia="ja-JP"/>
              </w:rPr>
              <w:t>}</w:t>
            </w:r>
          </w:p>
          <w:p w14:paraId="39A3CDC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unit</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Units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TEMPERATURE</w:t>
            </w:r>
            <w:proofErr w:type="spellEnd"/>
            <w:r w:rsidRPr="00325E19">
              <w:rPr>
                <w:rFonts w:ascii="Consolas" w:eastAsia="Times New Roman" w:hAnsi="Consolas"/>
                <w:color w:val="0000FF"/>
                <w:sz w:val="18"/>
                <w:szCs w:val="18"/>
                <w:lang w:val="en-ID" w:eastAsia="ja-JP"/>
              </w:rPr>
              <w:t>}</w:t>
            </w:r>
          </w:p>
          <w:p w14:paraId="5C1B560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rightTemperature</w:t>
            </w:r>
            <w:proofErr w:type="spellEnd"/>
            <w:proofErr w:type="gramEnd"/>
            <w:r w:rsidRPr="00325E19">
              <w:rPr>
                <w:rFonts w:ascii="Consolas" w:eastAsia="Times New Roman" w:hAnsi="Consolas"/>
                <w:color w:val="0000FF"/>
                <w:sz w:val="18"/>
                <w:szCs w:val="18"/>
                <w:lang w:val="en-ID" w:eastAsia="ja-JP"/>
              </w:rPr>
              <w:t>}</w:t>
            </w:r>
          </w:p>
          <w:p w14:paraId="1FBFACC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handleChange</w:t>
            </w:r>
            <w:proofErr w:type="spellEnd"/>
            <w:r w:rsidRPr="00325E19">
              <w:rPr>
                <w:rFonts w:ascii="Consolas" w:eastAsia="Times New Roman" w:hAnsi="Consolas"/>
                <w:color w:val="0000FF"/>
                <w:sz w:val="18"/>
                <w:szCs w:val="18"/>
                <w:lang w:val="en-ID" w:eastAsia="ja-JP"/>
              </w:rPr>
              <w:t>}</w:t>
            </w:r>
          </w:p>
          <w:p w14:paraId="1754E3A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2EAF4E5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w:t>
            </w:r>
            <w:proofErr w:type="spellStart"/>
            <w:r w:rsidRPr="00325E19">
              <w:rPr>
                <w:rFonts w:ascii="Consolas" w:eastAsia="Times New Roman" w:hAnsi="Consolas"/>
                <w:color w:val="267F99"/>
                <w:sz w:val="18"/>
                <w:szCs w:val="18"/>
                <w:lang w:val="en-ID" w:eastAsia="ja-JP"/>
              </w:rPr>
              <w:t>SettingsThreshold</w:t>
            </w:r>
            <w:proofErr w:type="spellEnd"/>
          </w:p>
          <w:p w14:paraId="165C7DE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sensor</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Sensors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RIGHT</w:t>
            </w:r>
            <w:proofErr w:type="spellEnd"/>
            <w:r w:rsidRPr="00325E19">
              <w:rPr>
                <w:rFonts w:ascii="Consolas" w:eastAsia="Times New Roman" w:hAnsi="Consolas"/>
                <w:color w:val="0000FF"/>
                <w:sz w:val="18"/>
                <w:szCs w:val="18"/>
                <w:lang w:val="en-ID" w:eastAsia="ja-JP"/>
              </w:rPr>
              <w:t>}</w:t>
            </w:r>
          </w:p>
          <w:p w14:paraId="7556BFC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unit</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End"/>
            <w:r w:rsidRPr="00325E19">
              <w:rPr>
                <w:rFonts w:ascii="Consolas" w:eastAsia="Times New Roman" w:hAnsi="Consolas"/>
                <w:color w:val="0070C1"/>
                <w:sz w:val="18"/>
                <w:szCs w:val="18"/>
                <w:lang w:val="en-ID" w:eastAsia="ja-JP"/>
              </w:rPr>
              <w:t>Units</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HUMIDITY</w:t>
            </w:r>
            <w:proofErr w:type="spellEnd"/>
            <w:r w:rsidRPr="00325E19">
              <w:rPr>
                <w:rFonts w:ascii="Consolas" w:eastAsia="Times New Roman" w:hAnsi="Consolas"/>
                <w:color w:val="0000FF"/>
                <w:sz w:val="18"/>
                <w:szCs w:val="18"/>
                <w:lang w:val="en-ID" w:eastAsia="ja-JP"/>
              </w:rPr>
              <w:t>}</w:t>
            </w:r>
          </w:p>
          <w:p w14:paraId="1C087D0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0070C1"/>
                <w:sz w:val="18"/>
                <w:szCs w:val="18"/>
                <w:lang w:val="en-ID" w:eastAsia="ja-JP"/>
              </w:rPr>
              <w:t>threshold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1080"/>
                <w:sz w:val="18"/>
                <w:szCs w:val="18"/>
                <w:lang w:val="en-ID" w:eastAsia="ja-JP"/>
              </w:rPr>
              <w:t>rightHumidity</w:t>
            </w:r>
            <w:proofErr w:type="spellEnd"/>
            <w:proofErr w:type="gramEnd"/>
            <w:r w:rsidRPr="00325E19">
              <w:rPr>
                <w:rFonts w:ascii="Consolas" w:eastAsia="Times New Roman" w:hAnsi="Consolas"/>
                <w:color w:val="0000FF"/>
                <w:sz w:val="18"/>
                <w:szCs w:val="18"/>
                <w:lang w:val="en-ID" w:eastAsia="ja-JP"/>
              </w:rPr>
              <w:t>}</w:t>
            </w:r>
          </w:p>
          <w:p w14:paraId="0CB23F7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handleChange</w:t>
            </w:r>
            <w:proofErr w:type="spellEnd"/>
            <w:r w:rsidRPr="00325E19">
              <w:rPr>
                <w:rFonts w:ascii="Consolas" w:eastAsia="Times New Roman" w:hAnsi="Consolas"/>
                <w:color w:val="0000FF"/>
                <w:sz w:val="18"/>
                <w:szCs w:val="18"/>
                <w:lang w:val="en-ID" w:eastAsia="ja-JP"/>
              </w:rPr>
              <w:t>}</w:t>
            </w:r>
          </w:p>
          <w:p w14:paraId="2D3915E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020A848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'w-full'</w:t>
            </w:r>
            <w:r w:rsidRPr="00325E19">
              <w:rPr>
                <w:rFonts w:ascii="Consolas" w:eastAsia="Times New Roman" w:hAnsi="Consolas"/>
                <w:color w:val="800000"/>
                <w:sz w:val="18"/>
                <w:szCs w:val="18"/>
                <w:lang w:val="en-ID" w:eastAsia="ja-JP"/>
              </w:rPr>
              <w:t>&gt;</w:t>
            </w:r>
          </w:p>
          <w:p w14:paraId="688A222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&lt;button</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'card </w:t>
            </w:r>
          </w:p>
          <w:p w14:paraId="164E05F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31515"/>
                <w:sz w:val="18"/>
                <w:szCs w:val="18"/>
                <w:lang w:val="en-ID" w:eastAsia="ja-JP"/>
              </w:rPr>
              <w:t xml:space="preserve">                            card-emphasis block ml-auto </w:t>
            </w:r>
          </w:p>
          <w:p w14:paraId="4A47E1F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31515"/>
                <w:sz w:val="18"/>
                <w:szCs w:val="18"/>
                <w:lang w:val="en-ID" w:eastAsia="ja-JP"/>
              </w:rPr>
              <w:t>                            bg-yellow-200 focus:bg-green-200'</w:t>
            </w:r>
            <w:r w:rsidRPr="00325E19">
              <w:rPr>
                <w:rFonts w:ascii="Consolas" w:eastAsia="Times New Roman" w:hAnsi="Consolas"/>
                <w:color w:val="800000"/>
                <w:sz w:val="18"/>
                <w:szCs w:val="18"/>
                <w:lang w:val="en-ID" w:eastAsia="ja-JP"/>
              </w:rPr>
              <w:t>&gt;</w:t>
            </w:r>
          </w:p>
          <w:p w14:paraId="42B4CFF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Save</w:t>
            </w:r>
          </w:p>
          <w:p w14:paraId="2D9C288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&lt;/button&gt;</w:t>
            </w:r>
          </w:p>
          <w:p w14:paraId="5ACA9F8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2A57B10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012F13F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&lt;/form&gt;</w:t>
            </w:r>
          </w:p>
          <w:p w14:paraId="061E9E77"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5FB1EEA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481C930D"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0B423E4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w:t>
            </w:r>
          </w:p>
          <w:p w14:paraId="075BFA7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6EA57F4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0000FF"/>
                <w:sz w:val="18"/>
                <w:szCs w:val="18"/>
                <w:lang w:val="en-ID" w:eastAsia="ja-JP"/>
              </w:rPr>
              <w:t>function</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795E26"/>
                <w:sz w:val="18"/>
                <w:szCs w:val="18"/>
                <w:lang w:val="en-ID" w:eastAsia="ja-JP"/>
              </w:rPr>
              <w:t>SettingsThreshold</w:t>
            </w:r>
            <w:proofErr w:type="spellEnd"/>
            <w:r w:rsidRPr="00325E19">
              <w:rPr>
                <w:rFonts w:ascii="Consolas" w:eastAsia="Times New Roman" w:hAnsi="Consolas"/>
                <w:color w:val="3B3B3B"/>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sensor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unit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1080"/>
                <w:sz w:val="18"/>
                <w:szCs w:val="18"/>
                <w:lang w:val="en-ID" w:eastAsia="ja-JP"/>
              </w:rPr>
              <w:t>value</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1080"/>
                <w:sz w:val="18"/>
                <w:szCs w:val="18"/>
                <w:lang w:val="en-ID" w:eastAsia="ja-JP"/>
              </w:rPr>
              <w:t>onChange</w:t>
            </w:r>
            <w:proofErr w:type="spellEnd"/>
            <w:r w:rsidRPr="00325E19">
              <w:rPr>
                <w:rFonts w:ascii="Consolas" w:eastAsia="Times New Roman" w:hAnsi="Consolas"/>
                <w:color w:val="3B3B3B"/>
                <w:sz w:val="18"/>
                <w:szCs w:val="18"/>
                <w:lang w:val="en-ID" w:eastAsia="ja-JP"/>
              </w:rPr>
              <w:t xml:space="preserve"> }) {</w:t>
            </w:r>
          </w:p>
          <w:p w14:paraId="5E118A68"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getName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61F7A51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
          <w:p w14:paraId="7485B0C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r w:rsidRPr="00325E19">
              <w:rPr>
                <w:rFonts w:ascii="Consolas" w:eastAsia="Times New Roman" w:hAnsi="Consolas"/>
                <w:color w:val="001080"/>
                <w:sz w:val="18"/>
                <w:szCs w:val="18"/>
                <w:lang w:val="en-ID" w:eastAsia="ja-JP"/>
              </w:rPr>
              <w:t>sensor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70C1"/>
                <w:sz w:val="18"/>
                <w:szCs w:val="18"/>
                <w:lang w:val="en-ID" w:eastAsia="ja-JP"/>
              </w:rPr>
              <w:t>Sensors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LEFT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"left</w:t>
            </w:r>
            <w:proofErr w:type="gramStart"/>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"right"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
          <w:p w14:paraId="47DCD14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r w:rsidRPr="00325E19">
              <w:rPr>
                <w:rFonts w:ascii="Consolas" w:eastAsia="Times New Roman" w:hAnsi="Consolas"/>
                <w:color w:val="001080"/>
                <w:sz w:val="18"/>
                <w:szCs w:val="18"/>
                <w:lang w:val="en-ID" w:eastAsia="ja-JP"/>
              </w:rPr>
              <w:t>unit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70C1"/>
                <w:sz w:val="18"/>
                <w:szCs w:val="18"/>
                <w:lang w:val="en-ID" w:eastAsia="ja-JP"/>
              </w:rPr>
              <w:t>Units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TEMPERATURE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"Temperature</w:t>
            </w:r>
            <w:proofErr w:type="gramStart"/>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"Humidity"</w:t>
            </w:r>
            <w:r w:rsidRPr="00325E19">
              <w:rPr>
                <w:rFonts w:ascii="Consolas" w:eastAsia="Times New Roman" w:hAnsi="Consolas"/>
                <w:color w:val="3B3B3B"/>
                <w:sz w:val="18"/>
                <w:szCs w:val="18"/>
                <w:lang w:val="en-ID" w:eastAsia="ja-JP"/>
              </w:rPr>
              <w:t>)</w:t>
            </w:r>
          </w:p>
          <w:p w14:paraId="7D55C07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5DC6C65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2DB2E6C5"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434BE92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0000FF"/>
                <w:sz w:val="18"/>
                <w:szCs w:val="18"/>
                <w:lang w:val="en-ID" w:eastAsia="ja-JP"/>
              </w:rPr>
              <w:t>const</w:t>
            </w:r>
            <w:proofErr w:type="spellEnd"/>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795E26"/>
                <w:sz w:val="18"/>
                <w:szCs w:val="18"/>
                <w:lang w:val="en-ID" w:eastAsia="ja-JP"/>
              </w:rPr>
              <w:t>getLabel</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 </w:t>
            </w:r>
            <w:r w:rsidRPr="00325E19">
              <w:rPr>
                <w:rFonts w:ascii="Consolas" w:eastAsia="Times New Roman" w:hAnsi="Consolas"/>
                <w:color w:val="0000FF"/>
                <w:sz w:val="18"/>
                <w:szCs w:val="18"/>
                <w:lang w:val="en-ID" w:eastAsia="ja-JP"/>
              </w:rPr>
              <w:t>=&gt;</w:t>
            </w:r>
            <w:r w:rsidRPr="00325E19">
              <w:rPr>
                <w:rFonts w:ascii="Consolas" w:eastAsia="Times New Roman" w:hAnsi="Consolas"/>
                <w:color w:val="3B3B3B"/>
                <w:sz w:val="18"/>
                <w:szCs w:val="18"/>
                <w:lang w:val="en-ID" w:eastAsia="ja-JP"/>
              </w:rPr>
              <w:t xml:space="preserve"> {</w:t>
            </w:r>
          </w:p>
          <w:p w14:paraId="523BA7D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
          <w:p w14:paraId="55A227C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r w:rsidRPr="00325E19">
              <w:rPr>
                <w:rFonts w:ascii="Consolas" w:eastAsia="Times New Roman" w:hAnsi="Consolas"/>
                <w:color w:val="001080"/>
                <w:sz w:val="18"/>
                <w:szCs w:val="18"/>
                <w:lang w:val="en-ID" w:eastAsia="ja-JP"/>
              </w:rPr>
              <w:t>sensor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70C1"/>
                <w:sz w:val="18"/>
                <w:szCs w:val="18"/>
                <w:lang w:val="en-ID" w:eastAsia="ja-JP"/>
              </w:rPr>
              <w:t>Sensors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LEFT</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"Left</w:t>
            </w:r>
            <w:proofErr w:type="gramStart"/>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"Right"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 "</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
          <w:p w14:paraId="48DC431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r w:rsidRPr="00325E19">
              <w:rPr>
                <w:rFonts w:ascii="Consolas" w:eastAsia="Times New Roman" w:hAnsi="Consolas"/>
                <w:color w:val="001080"/>
                <w:sz w:val="18"/>
                <w:szCs w:val="18"/>
                <w:lang w:val="en-ID" w:eastAsia="ja-JP"/>
              </w:rPr>
              <w:t>unit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r w:rsidRPr="00325E19">
              <w:rPr>
                <w:rFonts w:ascii="Consolas" w:eastAsia="Times New Roman" w:hAnsi="Consolas"/>
                <w:color w:val="3B3B3B"/>
                <w:sz w:val="18"/>
                <w:szCs w:val="18"/>
                <w:lang w:val="en-ID" w:eastAsia="ja-JP"/>
              </w:rPr>
              <w:t xml:space="preserve"> </w:t>
            </w:r>
            <w:proofErr w:type="spellStart"/>
            <w:proofErr w:type="gramStart"/>
            <w:r w:rsidRPr="00325E19">
              <w:rPr>
                <w:rFonts w:ascii="Consolas" w:eastAsia="Times New Roman" w:hAnsi="Consolas"/>
                <w:color w:val="0070C1"/>
                <w:sz w:val="18"/>
                <w:szCs w:val="18"/>
                <w:lang w:val="en-ID" w:eastAsia="ja-JP"/>
              </w:rPr>
              <w:t>Units</w:t>
            </w:r>
            <w:r w:rsidRPr="00325E19">
              <w:rPr>
                <w:rFonts w:ascii="Consolas" w:eastAsia="Times New Roman" w:hAnsi="Consolas"/>
                <w:color w:val="3B3B3B"/>
                <w:sz w:val="18"/>
                <w:szCs w:val="18"/>
                <w:lang w:val="en-ID" w:eastAsia="ja-JP"/>
              </w:rPr>
              <w:t>.</w:t>
            </w:r>
            <w:r w:rsidRPr="00325E19">
              <w:rPr>
                <w:rFonts w:ascii="Consolas" w:eastAsia="Times New Roman" w:hAnsi="Consolas"/>
                <w:color w:val="001080"/>
                <w:sz w:val="18"/>
                <w:szCs w:val="18"/>
                <w:lang w:val="en-ID" w:eastAsia="ja-JP"/>
              </w:rPr>
              <w:t>TEMPERATURE</w:t>
            </w:r>
            <w:proofErr w:type="spell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"Temperature</w:t>
            </w:r>
            <w:proofErr w:type="gramStart"/>
            <w:r w:rsidRPr="00325E19">
              <w:rPr>
                <w:rFonts w:ascii="Consolas" w:eastAsia="Times New Roman" w:hAnsi="Consolas"/>
                <w:color w:val="A31515"/>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31515"/>
                <w:sz w:val="18"/>
                <w:szCs w:val="18"/>
                <w:lang w:val="en-ID" w:eastAsia="ja-JP"/>
              </w:rPr>
              <w:t>"Humidity"</w:t>
            </w:r>
            <w:r w:rsidRPr="00325E19">
              <w:rPr>
                <w:rFonts w:ascii="Consolas" w:eastAsia="Times New Roman" w:hAnsi="Consolas"/>
                <w:color w:val="3B3B3B"/>
                <w:sz w:val="18"/>
                <w:szCs w:val="18"/>
                <w:lang w:val="en-ID" w:eastAsia="ja-JP"/>
              </w:rPr>
              <w:t>)</w:t>
            </w:r>
          </w:p>
          <w:p w14:paraId="4506049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12EA389F"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3E8AEE9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72F03E51"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return</w:t>
            </w:r>
            <w:r w:rsidRPr="00325E19">
              <w:rPr>
                <w:rFonts w:ascii="Consolas" w:eastAsia="Times New Roman" w:hAnsi="Consolas"/>
                <w:color w:val="3B3B3B"/>
                <w:sz w:val="18"/>
                <w:szCs w:val="18"/>
                <w:lang w:val="en-ID" w:eastAsia="ja-JP"/>
              </w:rPr>
              <w:t xml:space="preserve"> (</w:t>
            </w:r>
          </w:p>
          <w:p w14:paraId="0593A85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w:t>
            </w:r>
            <w:proofErr w:type="spellStart"/>
            <w:proofErr w:type="gramStart"/>
            <w:r w:rsidRPr="00325E19">
              <w:rPr>
                <w:rFonts w:ascii="Consolas" w:eastAsia="Times New Roman" w:hAnsi="Consolas"/>
                <w:color w:val="A31515"/>
                <w:sz w:val="18"/>
                <w:szCs w:val="18"/>
                <w:lang w:val="en-ID" w:eastAsia="ja-JP"/>
              </w:rPr>
              <w:t>sm:threshold</w:t>
            </w:r>
            <w:proofErr w:type="spellEnd"/>
            <w:proofErr w:type="gramEnd"/>
            <w:r w:rsidRPr="00325E19">
              <w:rPr>
                <w:rFonts w:ascii="Consolas" w:eastAsia="Times New Roman" w:hAnsi="Consolas"/>
                <w:color w:val="A31515"/>
                <w:sz w:val="18"/>
                <w:szCs w:val="18"/>
                <w:lang w:val="en-ID" w:eastAsia="ja-JP"/>
              </w:rPr>
              <w:t>'</w:t>
            </w:r>
            <w:r w:rsidRPr="00325E19">
              <w:rPr>
                <w:rFonts w:ascii="Consolas" w:eastAsia="Times New Roman" w:hAnsi="Consolas"/>
                <w:color w:val="800000"/>
                <w:sz w:val="18"/>
                <w:szCs w:val="18"/>
                <w:lang w:val="en-ID" w:eastAsia="ja-JP"/>
              </w:rPr>
              <w:t>&gt;</w:t>
            </w:r>
          </w:p>
          <w:p w14:paraId="0CAE798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&lt;label</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htmlFor</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795E26"/>
                <w:sz w:val="18"/>
                <w:szCs w:val="18"/>
                <w:lang w:val="en-ID" w:eastAsia="ja-JP"/>
              </w:rPr>
              <w:t>getName</w:t>
            </w:r>
            <w:proofErr w:type="spellEnd"/>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
          <w:p w14:paraId="1C7850E3"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lastRenderedPageBreak/>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w:t>
            </w:r>
            <w:proofErr w:type="spellStart"/>
            <w:r w:rsidRPr="00325E19">
              <w:rPr>
                <w:rFonts w:ascii="Consolas" w:eastAsia="Times New Roman" w:hAnsi="Consolas"/>
                <w:color w:val="A31515"/>
                <w:sz w:val="18"/>
                <w:szCs w:val="18"/>
                <w:lang w:val="en-ID" w:eastAsia="ja-JP"/>
              </w:rPr>
              <w:t>mr</w:t>
            </w:r>
            <w:proofErr w:type="spellEnd"/>
            <w:r w:rsidRPr="00325E19">
              <w:rPr>
                <w:rFonts w:ascii="Consolas" w:eastAsia="Times New Roman" w:hAnsi="Consolas"/>
                <w:color w:val="A31515"/>
                <w:sz w:val="18"/>
                <w:szCs w:val="18"/>
                <w:lang w:val="en-ID" w:eastAsia="ja-JP"/>
              </w:rPr>
              <w:t xml:space="preserve">-auto my-auto </w:t>
            </w:r>
            <w:proofErr w:type="spellStart"/>
            <w:r w:rsidRPr="00325E19">
              <w:rPr>
                <w:rFonts w:ascii="Consolas" w:eastAsia="Times New Roman" w:hAnsi="Consolas"/>
                <w:color w:val="A31515"/>
                <w:sz w:val="18"/>
                <w:szCs w:val="18"/>
                <w:lang w:val="en-ID" w:eastAsia="ja-JP"/>
              </w:rPr>
              <w:t>sm:text-xl</w:t>
            </w:r>
            <w:proofErr w:type="spellEnd"/>
            <w:r w:rsidRPr="00325E19">
              <w:rPr>
                <w:rFonts w:ascii="Consolas" w:eastAsia="Times New Roman" w:hAnsi="Consolas"/>
                <w:color w:val="A31515"/>
                <w:sz w:val="18"/>
                <w:szCs w:val="18"/>
                <w:lang w:val="en-ID" w:eastAsia="ja-JP"/>
              </w:rPr>
              <w:t xml:space="preserve"> smcol-span-1'</w:t>
            </w:r>
            <w:r w:rsidRPr="00325E19">
              <w:rPr>
                <w:rFonts w:ascii="Consolas" w:eastAsia="Times New Roman" w:hAnsi="Consolas"/>
                <w:color w:val="800000"/>
                <w:sz w:val="18"/>
                <w:szCs w:val="18"/>
                <w:lang w:val="en-ID" w:eastAsia="ja-JP"/>
              </w:rPr>
              <w:t>&gt;</w:t>
            </w:r>
          </w:p>
          <w:p w14:paraId="4EC3D41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795E26"/>
                <w:sz w:val="18"/>
                <w:szCs w:val="18"/>
                <w:lang w:val="en-ID" w:eastAsia="ja-JP"/>
              </w:rPr>
              <w:t>getLabel</w:t>
            </w:r>
            <w:proofErr w:type="spellEnd"/>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
          <w:p w14:paraId="49ABE54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&lt;/label&gt;</w:t>
            </w:r>
          </w:p>
          <w:p w14:paraId="6287786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'flex </w:t>
            </w:r>
            <w:proofErr w:type="gramStart"/>
            <w:r w:rsidRPr="00325E19">
              <w:rPr>
                <w:rFonts w:ascii="Consolas" w:eastAsia="Times New Roman" w:hAnsi="Consolas"/>
                <w:color w:val="A31515"/>
                <w:sz w:val="18"/>
                <w:szCs w:val="18"/>
                <w:lang w:val="en-ID" w:eastAsia="ja-JP"/>
              </w:rPr>
              <w:t>sm:col</w:t>
            </w:r>
            <w:proofErr w:type="gramEnd"/>
            <w:r w:rsidRPr="00325E19">
              <w:rPr>
                <w:rFonts w:ascii="Consolas" w:eastAsia="Times New Roman" w:hAnsi="Consolas"/>
                <w:color w:val="A31515"/>
                <w:sz w:val="18"/>
                <w:szCs w:val="18"/>
                <w:lang w:val="en-ID" w:eastAsia="ja-JP"/>
              </w:rPr>
              <w:t>-span-2 my-auto'</w:t>
            </w:r>
            <w:r w:rsidRPr="00325E19">
              <w:rPr>
                <w:rFonts w:ascii="Consolas" w:eastAsia="Times New Roman" w:hAnsi="Consolas"/>
                <w:color w:val="800000"/>
                <w:sz w:val="18"/>
                <w:szCs w:val="18"/>
                <w:lang w:val="en-ID" w:eastAsia="ja-JP"/>
              </w:rPr>
              <w:t>&gt;</w:t>
            </w:r>
          </w:p>
          <w:p w14:paraId="02222C2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&lt;input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type</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'number'</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step</w:t>
            </w:r>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"0.1"</w:t>
            </w:r>
          </w:p>
          <w:p w14:paraId="7404CB3A"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id</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proofErr w:type="gramStart"/>
            <w:r w:rsidRPr="00325E19">
              <w:rPr>
                <w:rFonts w:ascii="Consolas" w:eastAsia="Times New Roman" w:hAnsi="Consolas"/>
                <w:color w:val="795E26"/>
                <w:sz w:val="18"/>
                <w:szCs w:val="18"/>
                <w:lang w:val="en-ID" w:eastAsia="ja-JP"/>
              </w:rPr>
              <w:t>getName</w:t>
            </w:r>
            <w:proofErr w:type="spellEnd"/>
            <w:r w:rsidRPr="00325E19">
              <w:rPr>
                <w:rFonts w:ascii="Consolas" w:eastAsia="Times New Roman" w:hAnsi="Consolas"/>
                <w:color w:val="000000"/>
                <w:sz w:val="18"/>
                <w:szCs w:val="18"/>
                <w:lang w:val="en-ID" w:eastAsia="ja-JP"/>
              </w:rPr>
              <w:t>(</w:t>
            </w:r>
            <w:proofErr w:type="gram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name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795E26"/>
                <w:sz w:val="18"/>
                <w:szCs w:val="18"/>
                <w:lang w:val="en-ID" w:eastAsia="ja-JP"/>
              </w:rPr>
              <w:t>getName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value</w:t>
            </w:r>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r w:rsidRPr="00325E19">
              <w:rPr>
                <w:rFonts w:ascii="Consolas" w:eastAsia="Times New Roman" w:hAnsi="Consolas"/>
                <w:color w:val="001080"/>
                <w:sz w:val="18"/>
                <w:szCs w:val="18"/>
                <w:lang w:val="en-ID" w:eastAsia="ja-JP"/>
              </w:rPr>
              <w:t>value</w:t>
            </w:r>
            <w:r w:rsidRPr="00325E19">
              <w:rPr>
                <w:rFonts w:ascii="Consolas" w:eastAsia="Times New Roman" w:hAnsi="Consolas"/>
                <w:color w:val="0000FF"/>
                <w:sz w:val="18"/>
                <w:szCs w:val="18"/>
                <w:lang w:val="en-ID" w:eastAsia="ja-JP"/>
              </w:rPr>
              <w:t>}</w:t>
            </w:r>
          </w:p>
          <w:p w14:paraId="76F561F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 xml:space="preserve">'threshold-units grow w-24 </w:t>
            </w:r>
            <w:proofErr w:type="spellStart"/>
            <w:r w:rsidRPr="00325E19">
              <w:rPr>
                <w:rFonts w:ascii="Consolas" w:eastAsia="Times New Roman" w:hAnsi="Consolas"/>
                <w:color w:val="A31515"/>
                <w:sz w:val="18"/>
                <w:szCs w:val="18"/>
                <w:lang w:val="en-ID" w:eastAsia="ja-JP"/>
              </w:rPr>
              <w:t>sm:text-right</w:t>
            </w:r>
            <w:proofErr w:type="spellEnd"/>
            <w:r w:rsidRPr="00325E19">
              <w:rPr>
                <w:rFonts w:ascii="Consolas" w:eastAsia="Times New Roman" w:hAnsi="Consolas"/>
                <w:color w:val="A31515"/>
                <w:sz w:val="18"/>
                <w:szCs w:val="18"/>
                <w:lang w:val="en-ID" w:eastAsia="ja-JP"/>
              </w:rPr>
              <w:t>'</w:t>
            </w:r>
          </w:p>
          <w:p w14:paraId="3EBC0EE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onChange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spellStart"/>
            <w:r w:rsidRPr="00325E19">
              <w:rPr>
                <w:rFonts w:ascii="Consolas" w:eastAsia="Times New Roman" w:hAnsi="Consolas"/>
                <w:color w:val="001080"/>
                <w:sz w:val="18"/>
                <w:szCs w:val="18"/>
                <w:lang w:val="en-ID" w:eastAsia="ja-JP"/>
              </w:rPr>
              <w:t>onChange</w:t>
            </w:r>
            <w:proofErr w:type="spellEnd"/>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size</w:t>
            </w:r>
            <w:proofErr w:type="gramStart"/>
            <w:r w:rsidRPr="00325E19">
              <w:rPr>
                <w:rFonts w:ascii="Consolas" w:eastAsia="Times New Roman" w:hAnsi="Consolas"/>
                <w:color w:val="000000"/>
                <w:sz w:val="18"/>
                <w:szCs w:val="18"/>
                <w:lang w:val="en-ID" w:eastAsia="ja-JP"/>
              </w:rPr>
              <w:t>=</w:t>
            </w:r>
            <w:r w:rsidRPr="00325E19">
              <w:rPr>
                <w:rFonts w:ascii="Consolas" w:eastAsia="Times New Roman" w:hAnsi="Consolas"/>
                <w:color w:val="0000FF"/>
                <w:sz w:val="18"/>
                <w:szCs w:val="18"/>
                <w:lang w:val="en-ID" w:eastAsia="ja-JP"/>
              </w:rPr>
              <w:t>{</w:t>
            </w:r>
            <w:proofErr w:type="gramEnd"/>
            <w:r w:rsidRPr="00325E19">
              <w:rPr>
                <w:rFonts w:ascii="Consolas" w:eastAsia="Times New Roman" w:hAnsi="Consolas"/>
                <w:color w:val="098658"/>
                <w:sz w:val="18"/>
                <w:szCs w:val="18"/>
                <w:lang w:val="en-ID" w:eastAsia="ja-JP"/>
              </w:rPr>
              <w:t>0</w:t>
            </w:r>
            <w:r w:rsidRPr="00325E19">
              <w:rPr>
                <w:rFonts w:ascii="Consolas" w:eastAsia="Times New Roman" w:hAnsi="Consolas"/>
                <w:color w:val="0000FF"/>
                <w:sz w:val="18"/>
                <w:szCs w:val="18"/>
                <w:lang w:val="en-ID" w:eastAsia="ja-JP"/>
              </w:rPr>
              <w: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E50000"/>
                <w:sz w:val="18"/>
                <w:szCs w:val="18"/>
                <w:lang w:val="en-ID" w:eastAsia="ja-JP"/>
              </w:rPr>
              <w:t>required</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/&gt;</w:t>
            </w:r>
          </w:p>
          <w:p w14:paraId="4F93B8F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w:t>
            </w:r>
            <w:r w:rsidRPr="00325E19">
              <w:rPr>
                <w:rFonts w:ascii="Consolas" w:eastAsia="Times New Roman" w:hAnsi="Consolas"/>
                <w:color w:val="3B3B3B"/>
                <w:sz w:val="18"/>
                <w:szCs w:val="18"/>
                <w:lang w:val="en-ID" w:eastAsia="ja-JP"/>
              </w:rPr>
              <w:t xml:space="preserve"> </w:t>
            </w:r>
            <w:proofErr w:type="spellStart"/>
            <w:r w:rsidRPr="00325E19">
              <w:rPr>
                <w:rFonts w:ascii="Consolas" w:eastAsia="Times New Roman" w:hAnsi="Consolas"/>
                <w:color w:val="E50000"/>
                <w:sz w:val="18"/>
                <w:szCs w:val="18"/>
                <w:lang w:val="en-ID" w:eastAsia="ja-JP"/>
              </w:rPr>
              <w:t>className</w:t>
            </w:r>
            <w:proofErr w:type="spellEnd"/>
            <w:r w:rsidRPr="00325E19">
              <w:rPr>
                <w:rFonts w:ascii="Consolas" w:eastAsia="Times New Roman" w:hAnsi="Consolas"/>
                <w:color w:val="000000"/>
                <w:sz w:val="18"/>
                <w:szCs w:val="18"/>
                <w:lang w:val="en-ID" w:eastAsia="ja-JP"/>
              </w:rPr>
              <w:t>=</w:t>
            </w:r>
            <w:r w:rsidRPr="00325E19">
              <w:rPr>
                <w:rFonts w:ascii="Consolas" w:eastAsia="Times New Roman" w:hAnsi="Consolas"/>
                <w:color w:val="A31515"/>
                <w:sz w:val="18"/>
                <w:szCs w:val="18"/>
                <w:lang w:val="en-ID" w:eastAsia="ja-JP"/>
              </w:rPr>
              <w:t>'threshold-units'</w:t>
            </w:r>
            <w:r w:rsidRPr="00325E19">
              <w:rPr>
                <w:rFonts w:ascii="Consolas" w:eastAsia="Times New Roman" w:hAnsi="Consolas"/>
                <w:color w:val="800000"/>
                <w:sz w:val="18"/>
                <w:szCs w:val="18"/>
                <w:lang w:val="en-ID" w:eastAsia="ja-JP"/>
              </w:rPr>
              <w:t>&gt;</w:t>
            </w:r>
          </w:p>
          <w:p w14:paraId="712B8C6E"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0000FF"/>
                <w:sz w:val="18"/>
                <w:szCs w:val="18"/>
                <w:lang w:val="en-ID" w:eastAsia="ja-JP"/>
              </w:rPr>
              <w:t>{</w:t>
            </w:r>
            <w:r w:rsidRPr="00325E19">
              <w:rPr>
                <w:rFonts w:ascii="Consolas" w:eastAsia="Times New Roman" w:hAnsi="Consolas"/>
                <w:color w:val="001080"/>
                <w:sz w:val="18"/>
                <w:szCs w:val="18"/>
                <w:lang w:val="en-ID" w:eastAsia="ja-JP"/>
              </w:rPr>
              <w:t>unit</w:t>
            </w:r>
            <w:r w:rsidRPr="00325E19">
              <w:rPr>
                <w:rFonts w:ascii="Consolas" w:eastAsia="Times New Roman" w:hAnsi="Consolas"/>
                <w:color w:val="0000FF"/>
                <w:sz w:val="18"/>
                <w:szCs w:val="18"/>
                <w:lang w:val="en-ID" w:eastAsia="ja-JP"/>
              </w:rPr>
              <w:t>}</w:t>
            </w:r>
          </w:p>
          <w:p w14:paraId="2EB75AB6"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&lt;/p&gt;</w:t>
            </w:r>
          </w:p>
          <w:p w14:paraId="4B1FD09B"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1E92B802"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800000"/>
                <w:sz w:val="18"/>
                <w:szCs w:val="18"/>
                <w:lang w:val="en-ID" w:eastAsia="ja-JP"/>
              </w:rPr>
              <w:t>&lt;/div&gt;</w:t>
            </w:r>
          </w:p>
          <w:p w14:paraId="7DA9D534"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    )</w:t>
            </w:r>
          </w:p>
          <w:p w14:paraId="776519BC"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3B3B3B"/>
                <w:sz w:val="18"/>
                <w:szCs w:val="18"/>
                <w:lang w:val="en-ID" w:eastAsia="ja-JP"/>
              </w:rPr>
              <w:t>}</w:t>
            </w:r>
          </w:p>
          <w:p w14:paraId="7C992639" w14:textId="77777777"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p>
          <w:p w14:paraId="5C229B2B" w14:textId="60DD9E21" w:rsidR="00325E19" w:rsidRPr="00325E19" w:rsidRDefault="00325E19" w:rsidP="00325E19">
            <w:pPr>
              <w:shd w:val="clear" w:color="auto" w:fill="FFFFFF"/>
              <w:suppressAutoHyphens w:val="0"/>
              <w:spacing w:after="0" w:line="240" w:lineRule="auto"/>
              <w:rPr>
                <w:rFonts w:ascii="Consolas" w:eastAsia="Times New Roman" w:hAnsi="Consolas"/>
                <w:color w:val="3B3B3B"/>
                <w:sz w:val="18"/>
                <w:szCs w:val="18"/>
                <w:lang w:val="en-ID" w:eastAsia="ja-JP"/>
              </w:rPr>
            </w:pPr>
            <w:r w:rsidRPr="00325E19">
              <w:rPr>
                <w:rFonts w:ascii="Consolas" w:eastAsia="Times New Roman" w:hAnsi="Consolas"/>
                <w:color w:val="AF00DB"/>
                <w:sz w:val="18"/>
                <w:szCs w:val="18"/>
                <w:lang w:val="en-ID" w:eastAsia="ja-JP"/>
              </w:rPr>
              <w:t>export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AF00DB"/>
                <w:sz w:val="18"/>
                <w:szCs w:val="18"/>
                <w:lang w:val="en-ID" w:eastAsia="ja-JP"/>
              </w:rPr>
              <w:t>default</w:t>
            </w:r>
            <w:r w:rsidRPr="00325E19">
              <w:rPr>
                <w:rFonts w:ascii="Consolas" w:eastAsia="Times New Roman" w:hAnsi="Consolas"/>
                <w:color w:val="3B3B3B"/>
                <w:sz w:val="18"/>
                <w:szCs w:val="18"/>
                <w:lang w:val="en-ID" w:eastAsia="ja-JP"/>
              </w:rPr>
              <w:t xml:space="preserve"> </w:t>
            </w:r>
            <w:r w:rsidRPr="00325E19">
              <w:rPr>
                <w:rFonts w:ascii="Consolas" w:eastAsia="Times New Roman" w:hAnsi="Consolas"/>
                <w:color w:val="795E26"/>
                <w:sz w:val="18"/>
                <w:szCs w:val="18"/>
                <w:lang w:val="en-ID" w:eastAsia="ja-JP"/>
              </w:rPr>
              <w:t>Settings</w:t>
            </w:r>
          </w:p>
        </w:tc>
      </w:tr>
    </w:tbl>
    <w:p w14:paraId="4F295A16" w14:textId="5A45D312" w:rsidR="00325E19" w:rsidRPr="00ED78EF" w:rsidRDefault="00ED78EF" w:rsidP="00ED78EF">
      <w:pPr>
        <w:pStyle w:val="Caption"/>
        <w:rPr>
          <w:i/>
          <w:iCs/>
        </w:rPr>
      </w:pPr>
      <w:bookmarkStart w:id="38" w:name="_Ref186037873"/>
      <w:r>
        <w:lastRenderedPageBreak/>
        <w:t xml:space="preserve">Gambar </w:t>
      </w:r>
      <w:r w:rsidR="003E33A8">
        <w:fldChar w:fldCharType="begin"/>
      </w:r>
      <w:r w:rsidR="003E33A8">
        <w:instrText xml:space="preserve"> STYLEREF 1 \s </w:instrText>
      </w:r>
      <w:r w:rsidR="003E33A8">
        <w:fldChar w:fldCharType="separate"/>
      </w:r>
      <w:r w:rsidR="003E33A8">
        <w:rPr>
          <w:noProof/>
        </w:rPr>
        <w:t>3</w:t>
      </w:r>
      <w:r w:rsidR="003E33A8">
        <w:fldChar w:fldCharType="end"/>
      </w:r>
      <w:r w:rsidR="003E33A8">
        <w:t>.</w:t>
      </w:r>
      <w:r w:rsidR="003E33A8">
        <w:fldChar w:fldCharType="begin"/>
      </w:r>
      <w:r w:rsidR="003E33A8">
        <w:instrText xml:space="preserve"> SEQ Gambar \* ARABIC \s 1 </w:instrText>
      </w:r>
      <w:r w:rsidR="003E33A8">
        <w:fldChar w:fldCharType="separate"/>
      </w:r>
      <w:r w:rsidR="003E33A8">
        <w:rPr>
          <w:noProof/>
        </w:rPr>
        <w:t>26</w:t>
      </w:r>
      <w:r w:rsidR="003E33A8">
        <w:fldChar w:fldCharType="end"/>
      </w:r>
      <w:bookmarkEnd w:id="38"/>
      <w:r>
        <w:t xml:space="preserve"> Kode Program Halaman </w:t>
      </w:r>
      <w:r>
        <w:rPr>
          <w:i/>
          <w:iCs/>
        </w:rPr>
        <w:t>Settings</w:t>
      </w:r>
    </w:p>
    <w:p w14:paraId="722181AC" w14:textId="68E77C23" w:rsidR="005D5BE6" w:rsidRDefault="009019AB">
      <w:pPr>
        <w:pStyle w:val="Heading2"/>
        <w:rPr>
          <w:lang w:val="id-ID"/>
        </w:rPr>
      </w:pPr>
      <w:r>
        <w:t xml:space="preserve">Cara </w:t>
      </w:r>
      <w:proofErr w:type="spellStart"/>
      <w:r>
        <w:t>Kerja</w:t>
      </w:r>
      <w:proofErr w:type="spellEnd"/>
      <w:r>
        <w:t xml:space="preserve"> </w:t>
      </w:r>
      <w:proofErr w:type="spellStart"/>
      <w:r>
        <w:t>Perangkat</w:t>
      </w:r>
      <w:proofErr w:type="spellEnd"/>
    </w:p>
    <w:p w14:paraId="51910274" w14:textId="1973856D" w:rsidR="00ED78EF" w:rsidRDefault="003E33A8" w:rsidP="00ED78EF">
      <w:pPr>
        <w:pStyle w:val="paragraf"/>
      </w:pPr>
      <w:proofErr w:type="spellStart"/>
      <w:r>
        <w:t>Sistem</w:t>
      </w:r>
      <w:proofErr w:type="spellEnd"/>
      <w:r>
        <w:t xml:space="preserve"> </w:t>
      </w:r>
      <w:proofErr w:type="spellStart"/>
      <w:r>
        <w:t>pemantauan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ruangan</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pertama</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mengukur</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melalui</w:t>
      </w:r>
      <w:proofErr w:type="spellEnd"/>
      <w:r>
        <w:t xml:space="preserve"> sensor DHT11 </w:t>
      </w:r>
      <w:proofErr w:type="spellStart"/>
      <w:r>
        <w:t>lalu</w:t>
      </w:r>
      <w:proofErr w:type="spellEnd"/>
      <w:r>
        <w:t xml:space="preserve"> </w:t>
      </w:r>
      <w:proofErr w:type="spellStart"/>
      <w:r>
        <w:t>kemudian</w:t>
      </w:r>
      <w:proofErr w:type="spellEnd"/>
      <w:r>
        <w:t xml:space="preserve"> </w:t>
      </w:r>
      <w:proofErr w:type="spellStart"/>
      <w:r>
        <w:t>mengelolanya</w:t>
      </w:r>
      <w:proofErr w:type="spellEnd"/>
      <w:r>
        <w:t xml:space="preserve"> </w:t>
      </w:r>
      <w:proofErr w:type="spellStart"/>
      <w:r>
        <w:t>untuk</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digunakan</w:t>
      </w:r>
      <w:proofErr w:type="spellEnd"/>
      <w:r>
        <w:t xml:space="preserve"> dan </w:t>
      </w:r>
      <w:proofErr w:type="spellStart"/>
      <w:r>
        <w:t>disimpan</w:t>
      </w:r>
      <w:proofErr w:type="spellEnd"/>
      <w:r>
        <w:t xml:space="preserve">. </w:t>
      </w:r>
      <w:proofErr w:type="spellStart"/>
      <w:r>
        <w:t>Perangkat</w:t>
      </w:r>
      <w:proofErr w:type="spellEnd"/>
      <w:r>
        <w:t xml:space="preserve"> </w:t>
      </w:r>
      <w:proofErr w:type="spellStart"/>
      <w:r>
        <w:t>lalu</w:t>
      </w:r>
      <w:proofErr w:type="spellEnd"/>
      <w:r>
        <w:t xml:space="preserve"> </w:t>
      </w:r>
      <w:proofErr w:type="spellStart"/>
      <w:r>
        <w:t>mengirimkan</w:t>
      </w:r>
      <w:proofErr w:type="spellEnd"/>
      <w:r>
        <w:t xml:space="preserve"> data </w:t>
      </w:r>
      <w:proofErr w:type="spellStart"/>
      <w:r>
        <w:t>pengukuran</w:t>
      </w:r>
      <w:proofErr w:type="spellEnd"/>
      <w:r>
        <w:t xml:space="preserve"> </w:t>
      </w:r>
      <w:proofErr w:type="spellStart"/>
      <w:r>
        <w:t>ke</w:t>
      </w:r>
      <w:proofErr w:type="spellEnd"/>
      <w:r>
        <w:t xml:space="preserve"> </w:t>
      </w:r>
      <w:proofErr w:type="spellStart"/>
      <w:r>
        <w:t>layanan</w:t>
      </w:r>
      <w:proofErr w:type="spellEnd"/>
      <w:r>
        <w:t xml:space="preserve"> </w:t>
      </w:r>
      <w:r>
        <w:rPr>
          <w:i/>
          <w:iCs/>
        </w:rPr>
        <w:t>database</w:t>
      </w:r>
      <w:r>
        <w:t xml:space="preserve"> </w:t>
      </w:r>
      <w:r>
        <w:rPr>
          <w:i/>
          <w:iCs/>
        </w:rPr>
        <w:t>Firebase</w:t>
      </w:r>
      <w:r>
        <w:t xml:space="preserve"> </w:t>
      </w:r>
      <w:proofErr w:type="spellStart"/>
      <w:r>
        <w:t>sehingga</w:t>
      </w:r>
      <w:proofErr w:type="spellEnd"/>
      <w:r>
        <w:t xml:space="preserve"> </w:t>
      </w:r>
      <w:proofErr w:type="spellStart"/>
      <w:r>
        <w:t>dapat</w:t>
      </w:r>
      <w:proofErr w:type="spellEnd"/>
      <w:r>
        <w:t xml:space="preserve"> </w:t>
      </w:r>
      <w:proofErr w:type="spellStart"/>
      <w:r>
        <w:t>diakses</w:t>
      </w:r>
      <w:proofErr w:type="spellEnd"/>
      <w:r>
        <w:t xml:space="preserve"> oleh </w:t>
      </w:r>
      <w:proofErr w:type="spellStart"/>
      <w:r>
        <w:t>aplikasi</w:t>
      </w:r>
      <w:proofErr w:type="spellEnd"/>
      <w:r>
        <w:t xml:space="preserve"> </w:t>
      </w:r>
      <w:proofErr w:type="spellStart"/>
      <w:r>
        <w:t>berbasis</w:t>
      </w:r>
      <w:proofErr w:type="spellEnd"/>
      <w:r>
        <w:t xml:space="preserve"> web </w:t>
      </w:r>
      <w:proofErr w:type="spellStart"/>
      <w:r>
        <w:t>saat</w:t>
      </w:r>
      <w:proofErr w:type="spellEnd"/>
      <w:r>
        <w:t xml:space="preserve"> </w:t>
      </w:r>
      <w:proofErr w:type="spellStart"/>
      <w:r>
        <w:t>diperlukan</w:t>
      </w:r>
      <w:proofErr w:type="spellEnd"/>
      <w:r>
        <w:t xml:space="preserve"> </w:t>
      </w:r>
      <w:proofErr w:type="spellStart"/>
      <w:r>
        <w:t>pengguna</w:t>
      </w:r>
      <w:proofErr w:type="spellEnd"/>
      <w:r>
        <w:t xml:space="preserve">. </w:t>
      </w:r>
      <w:proofErr w:type="spellStart"/>
      <w:r>
        <w:t>Saat</w:t>
      </w:r>
      <w:proofErr w:type="spellEnd"/>
      <w:r>
        <w:t xml:space="preserve"> </w:t>
      </w:r>
      <w:proofErr w:type="spellStart"/>
      <w:r>
        <w:t>aplikasi</w:t>
      </w:r>
      <w:proofErr w:type="spellEnd"/>
      <w:r>
        <w:t xml:space="preserve"> </w:t>
      </w:r>
      <w:proofErr w:type="spellStart"/>
      <w:r>
        <w:t>berbasis</w:t>
      </w:r>
      <w:proofErr w:type="spellEnd"/>
      <w:r>
        <w:t xml:space="preserve"> web </w:t>
      </w:r>
      <w:proofErr w:type="spellStart"/>
      <w:r>
        <w:t>digunakan</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memuat</w:t>
      </w:r>
      <w:proofErr w:type="spellEnd"/>
      <w:r>
        <w:t xml:space="preserve"> dan </w:t>
      </w:r>
      <w:proofErr w:type="spellStart"/>
      <w:r>
        <w:t>menampilkan</w:t>
      </w:r>
      <w:proofErr w:type="spellEnd"/>
      <w:r>
        <w:t xml:space="preserve"> </w:t>
      </w:r>
      <w:proofErr w:type="spellStart"/>
      <w:r>
        <w:t>hasil</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r>
        <w:t xml:space="preserve"> oleh sensor</w:t>
      </w:r>
      <w:r w:rsidR="006E0A83">
        <w:t>.</w:t>
      </w:r>
      <w:r>
        <w:t xml:space="preserve"> Alur </w:t>
      </w:r>
      <w:proofErr w:type="spellStart"/>
      <w:r>
        <w:t>penggunaan</w:t>
      </w:r>
      <w:proofErr w:type="spellEnd"/>
      <w:r>
        <w:t xml:space="preserve"> </w:t>
      </w:r>
      <w:proofErr w:type="spellStart"/>
      <w:r>
        <w:t>sistem</w:t>
      </w:r>
      <w:proofErr w:type="spellEnd"/>
      <w:r>
        <w:t xml:space="preserve"> </w:t>
      </w:r>
      <w:proofErr w:type="spellStart"/>
      <w:r>
        <w:t>pemantauan</w:t>
      </w:r>
      <w:proofErr w:type="spellEnd"/>
      <w:r>
        <w:t xml:space="preserve"> </w:t>
      </w:r>
      <w:proofErr w:type="spellStart"/>
      <w:r>
        <w:t>digambarkan</w:t>
      </w:r>
      <w:proofErr w:type="spellEnd"/>
      <w:r>
        <w:t xml:space="preserve"> pada </w:t>
      </w:r>
      <w:r>
        <w:fldChar w:fldCharType="begin"/>
      </w:r>
      <w:r>
        <w:instrText xml:space="preserve"> REF _Ref186039404 \h </w:instrText>
      </w:r>
      <w:r>
        <w:fldChar w:fldCharType="separate"/>
      </w:r>
      <w:r>
        <w:t xml:space="preserve">Gambar </w:t>
      </w:r>
      <w:r>
        <w:rPr>
          <w:noProof/>
        </w:rPr>
        <w:t>3</w:t>
      </w:r>
      <w:r>
        <w:t>.</w:t>
      </w:r>
      <w:r>
        <w:rPr>
          <w:noProof/>
        </w:rPr>
        <w:t>27</w:t>
      </w:r>
      <w:r>
        <w:fldChar w:fldCharType="end"/>
      </w:r>
      <w:r>
        <w:t>.</w:t>
      </w:r>
    </w:p>
    <w:p w14:paraId="07A17B21" w14:textId="6C6FB9C5" w:rsidR="003E33A8" w:rsidRDefault="003E33A8" w:rsidP="003E33A8">
      <w:pPr>
        <w:jc w:val="center"/>
      </w:pPr>
      <w:r>
        <w:rPr>
          <w:noProof/>
        </w:rPr>
        <w:lastRenderedPageBreak/>
        <w:drawing>
          <wp:inline distT="0" distB="0" distL="0" distR="0" wp14:anchorId="23BAB249" wp14:editId="70CB8140">
            <wp:extent cx="4572000" cy="214661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146610"/>
                    </a:xfrm>
                    <a:prstGeom prst="rect">
                      <a:avLst/>
                    </a:prstGeom>
                    <a:noFill/>
                    <a:ln>
                      <a:noFill/>
                    </a:ln>
                  </pic:spPr>
                </pic:pic>
              </a:graphicData>
            </a:graphic>
          </wp:inline>
        </w:drawing>
      </w:r>
    </w:p>
    <w:p w14:paraId="0B72CCD2" w14:textId="393DAD2C" w:rsidR="003E33A8" w:rsidRDefault="003E33A8" w:rsidP="003E33A8">
      <w:pPr>
        <w:pStyle w:val="Caption"/>
      </w:pPr>
      <w:bookmarkStart w:id="39" w:name="_Ref186039404"/>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27</w:t>
      </w:r>
      <w:r>
        <w:fldChar w:fldCharType="end"/>
      </w:r>
      <w:bookmarkEnd w:id="39"/>
      <w:r>
        <w:t xml:space="preserve"> Alur </w:t>
      </w:r>
      <w:proofErr w:type="spellStart"/>
      <w:r>
        <w:t>Penggunaan</w:t>
      </w:r>
      <w:proofErr w:type="spellEnd"/>
      <w:r>
        <w:t xml:space="preserve"> </w:t>
      </w:r>
      <w:proofErr w:type="spellStart"/>
      <w:r>
        <w:t>Sistem</w:t>
      </w:r>
      <w:proofErr w:type="spellEnd"/>
    </w:p>
    <w:p w14:paraId="0E294AFA" w14:textId="612E1210" w:rsidR="003E33A8" w:rsidRDefault="003E33A8" w:rsidP="003E33A8"/>
    <w:p w14:paraId="3F77E753" w14:textId="04940544" w:rsidR="003E33A8" w:rsidRPr="00911E45" w:rsidRDefault="00911E45" w:rsidP="003E33A8">
      <w:pPr>
        <w:pStyle w:val="paragraf"/>
      </w:pPr>
      <w:proofErr w:type="spellStart"/>
      <w:r>
        <w:t>Perangkat</w:t>
      </w:r>
      <w:proofErr w:type="spellEnd"/>
      <w:r>
        <w:t xml:space="preserve"> </w:t>
      </w:r>
      <w:proofErr w:type="spellStart"/>
      <w:r>
        <w:t>keras</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pertama</w:t>
      </w:r>
      <w:proofErr w:type="spellEnd"/>
      <w:r>
        <w:t xml:space="preserve"> </w:t>
      </w:r>
      <w:proofErr w:type="spellStart"/>
      <w:r>
        <w:t>mengecek</w:t>
      </w:r>
      <w:proofErr w:type="spellEnd"/>
      <w:r>
        <w:t xml:space="preserve"> dan </w:t>
      </w:r>
      <w:proofErr w:type="spellStart"/>
      <w:r>
        <w:t>memperbaharui</w:t>
      </w:r>
      <w:proofErr w:type="spellEnd"/>
      <w:r>
        <w:t xml:space="preserve"> </w:t>
      </w:r>
      <w:proofErr w:type="spellStart"/>
      <w:r>
        <w:t>otentikasi</w:t>
      </w:r>
      <w:proofErr w:type="spellEnd"/>
      <w:r>
        <w:t xml:space="preserve">. </w:t>
      </w:r>
      <w:proofErr w:type="spellStart"/>
      <w:r>
        <w:t>Setiap</w:t>
      </w:r>
      <w:proofErr w:type="spellEnd"/>
      <w:r>
        <w:t xml:space="preserve"> 5 </w:t>
      </w:r>
      <w:proofErr w:type="spellStart"/>
      <w:r>
        <w:t>detik</w:t>
      </w:r>
      <w:proofErr w:type="spellEnd"/>
      <w:r>
        <w:t xml:space="preserve">, </w:t>
      </w:r>
      <w:proofErr w:type="spellStart"/>
      <w:r>
        <w:t>perangkat</w:t>
      </w:r>
      <w:proofErr w:type="spellEnd"/>
      <w:r>
        <w:t xml:space="preserve"> </w:t>
      </w:r>
      <w:proofErr w:type="spellStart"/>
      <w:r>
        <w:t>akan</w:t>
      </w:r>
      <w:proofErr w:type="spellEnd"/>
      <w:r>
        <w:t xml:space="preserve"> </w:t>
      </w:r>
      <w:proofErr w:type="spellStart"/>
      <w:r>
        <w:t>memuat</w:t>
      </w:r>
      <w:proofErr w:type="spellEnd"/>
      <w:r>
        <w:t xml:space="preserve"> </w:t>
      </w:r>
      <w:r>
        <w:rPr>
          <w:i/>
          <w:iCs/>
        </w:rPr>
        <w:t>threshold</w:t>
      </w:r>
      <w:r>
        <w:t xml:space="preserve"> </w:t>
      </w:r>
      <w:proofErr w:type="spellStart"/>
      <w:r>
        <w:t>untuk</w:t>
      </w:r>
      <w:proofErr w:type="spellEnd"/>
      <w:r>
        <w:t xml:space="preserve"> </w:t>
      </w:r>
      <w:r>
        <w:rPr>
          <w:i/>
          <w:iCs/>
        </w:rPr>
        <w:t>buzzer</w:t>
      </w:r>
      <w:r>
        <w:t xml:space="preserve"> </w:t>
      </w:r>
      <w:proofErr w:type="spellStart"/>
      <w:r>
        <w:t>dari</w:t>
      </w:r>
      <w:proofErr w:type="spellEnd"/>
      <w:r>
        <w:t xml:space="preserve"> </w:t>
      </w:r>
      <w:r>
        <w:rPr>
          <w:i/>
          <w:iCs/>
        </w:rPr>
        <w:t>Cloud</w:t>
      </w:r>
      <w:r>
        <w:t xml:space="preserve"> </w:t>
      </w:r>
      <w:proofErr w:type="spellStart"/>
      <w:r>
        <w:rPr>
          <w:i/>
          <w:iCs/>
        </w:rPr>
        <w:t>Firestore</w:t>
      </w:r>
      <w:proofErr w:type="spellEnd"/>
      <w:r>
        <w:t xml:space="preserve">. </w:t>
      </w:r>
      <w:proofErr w:type="spellStart"/>
      <w:r>
        <w:t>Setiap</w:t>
      </w:r>
      <w:proofErr w:type="spellEnd"/>
      <w:r>
        <w:t xml:space="preserve"> 1 </w:t>
      </w:r>
      <w:proofErr w:type="spellStart"/>
      <w:r>
        <w:t>detik</w:t>
      </w:r>
      <w:proofErr w:type="spellEnd"/>
      <w:r>
        <w:t xml:space="preserve"> </w:t>
      </w:r>
      <w:proofErr w:type="spellStart"/>
      <w:r>
        <w:t>perangkat</w:t>
      </w:r>
      <w:proofErr w:type="spellEnd"/>
      <w:r>
        <w:t xml:space="preserve"> </w:t>
      </w:r>
      <w:proofErr w:type="spellStart"/>
      <w:r>
        <w:t>akan</w:t>
      </w:r>
      <w:proofErr w:type="spellEnd"/>
      <w:r>
        <w:t xml:space="preserve"> </w:t>
      </w:r>
      <w:proofErr w:type="spellStart"/>
      <w:r>
        <w:t>membaca</w:t>
      </w:r>
      <w:proofErr w:type="spellEnd"/>
      <w:r>
        <w:t xml:space="preserve"> </w:t>
      </w:r>
      <w:proofErr w:type="spellStart"/>
      <w:r>
        <w:t>kelembaban</w:t>
      </w:r>
      <w:proofErr w:type="spellEnd"/>
      <w:r>
        <w:t xml:space="preserve"> dan </w:t>
      </w:r>
      <w:proofErr w:type="spellStart"/>
      <w:r>
        <w:t>suhu</w:t>
      </w:r>
      <w:proofErr w:type="spellEnd"/>
      <w:r>
        <w:t xml:space="preserve"> pada sensor DHT11, </w:t>
      </w:r>
      <w:proofErr w:type="spellStart"/>
      <w:r>
        <w:t>memutuskan</w:t>
      </w:r>
      <w:proofErr w:type="spellEnd"/>
      <w:r>
        <w:t xml:space="preserve"> </w:t>
      </w:r>
      <w:proofErr w:type="spellStart"/>
      <w:r>
        <w:t>untuk</w:t>
      </w:r>
      <w:proofErr w:type="spellEnd"/>
      <w:r>
        <w:t xml:space="preserve"> </w:t>
      </w:r>
      <w:proofErr w:type="spellStart"/>
      <w:r>
        <w:t>membunyikan</w:t>
      </w:r>
      <w:proofErr w:type="spellEnd"/>
      <w:r>
        <w:t xml:space="preserve"> </w:t>
      </w:r>
      <w:proofErr w:type="spellStart"/>
      <w:r>
        <w:t>atau</w:t>
      </w:r>
      <w:proofErr w:type="spellEnd"/>
      <w:r>
        <w:t xml:space="preserve"> </w:t>
      </w:r>
      <w:proofErr w:type="spellStart"/>
      <w:r>
        <w:t>mematikan</w:t>
      </w:r>
      <w:proofErr w:type="spellEnd"/>
      <w:r>
        <w:t xml:space="preserve"> </w:t>
      </w:r>
      <w:r>
        <w:rPr>
          <w:i/>
          <w:iCs/>
        </w:rPr>
        <w:t>buzzer</w:t>
      </w:r>
      <w:r>
        <w:t xml:space="preserve"> </w:t>
      </w:r>
      <w:proofErr w:type="spellStart"/>
      <w:r>
        <w:t>berdasakan</w:t>
      </w:r>
      <w:proofErr w:type="spellEnd"/>
      <w:r>
        <w:t xml:space="preserve"> </w:t>
      </w:r>
      <w:proofErr w:type="spellStart"/>
      <w:r>
        <w:t>apakah</w:t>
      </w:r>
      <w:proofErr w:type="spellEnd"/>
      <w:r>
        <w:t xml:space="preserve"> </w:t>
      </w:r>
      <w:proofErr w:type="spellStart"/>
      <w:r>
        <w:t>pengukuran</w:t>
      </w:r>
      <w:proofErr w:type="spellEnd"/>
      <w:r>
        <w:t xml:space="preserve"> masing-masing sensor </w:t>
      </w:r>
      <w:proofErr w:type="spellStart"/>
      <w:r>
        <w:t>melebihi</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r>
        <w:rPr>
          <w:i/>
          <w:iCs/>
        </w:rPr>
        <w:t>threshold</w:t>
      </w:r>
      <w:r>
        <w:t xml:space="preserve">, </w:t>
      </w:r>
      <w:proofErr w:type="spellStart"/>
      <w:r>
        <w:t>lalu</w:t>
      </w:r>
      <w:proofErr w:type="spellEnd"/>
      <w:r>
        <w:t xml:space="preserve"> </w:t>
      </w:r>
      <w:proofErr w:type="spellStart"/>
      <w:r>
        <w:t>memperbaharui</w:t>
      </w:r>
      <w:proofErr w:type="spellEnd"/>
      <w:r>
        <w:t xml:space="preserve"> </w:t>
      </w:r>
      <w:proofErr w:type="spellStart"/>
      <w:r>
        <w:t>nilai</w:t>
      </w:r>
      <w:proofErr w:type="spellEnd"/>
      <w:r>
        <w:t xml:space="preserve"> </w:t>
      </w:r>
      <w:proofErr w:type="spellStart"/>
      <w:r>
        <w:t>pengukuran</w:t>
      </w:r>
      <w:proofErr w:type="spellEnd"/>
      <w:r>
        <w:t xml:space="preserve"> yang </w:t>
      </w:r>
      <w:proofErr w:type="spellStart"/>
      <w:r>
        <w:t>tersimpan</w:t>
      </w:r>
      <w:proofErr w:type="spellEnd"/>
      <w:r>
        <w:t xml:space="preserve"> pada </w:t>
      </w:r>
      <w:r>
        <w:rPr>
          <w:i/>
          <w:iCs/>
        </w:rPr>
        <w:t>Realtime Database</w:t>
      </w:r>
      <w:r>
        <w:t xml:space="preserve">. </w:t>
      </w:r>
      <w:proofErr w:type="spellStart"/>
      <w:r>
        <w:t>Setiap</w:t>
      </w:r>
      <w:proofErr w:type="spellEnd"/>
      <w:r>
        <w:t xml:space="preserve"> 10 </w:t>
      </w:r>
      <w:proofErr w:type="spellStart"/>
      <w:r>
        <w:t>detik</w:t>
      </w:r>
      <w:proofErr w:type="spellEnd"/>
      <w:r>
        <w:t xml:space="preserve"> </w:t>
      </w:r>
      <w:proofErr w:type="spellStart"/>
      <w:r>
        <w:t>perangkat</w:t>
      </w:r>
      <w:proofErr w:type="spellEnd"/>
      <w:r>
        <w:t xml:space="preserve"> </w:t>
      </w:r>
      <w:proofErr w:type="spellStart"/>
      <w:r>
        <w:t>akan</w:t>
      </w:r>
      <w:proofErr w:type="spellEnd"/>
      <w:r>
        <w:t xml:space="preserve"> </w:t>
      </w:r>
      <w:proofErr w:type="spellStart"/>
      <w:r>
        <w:t>menyimpan</w:t>
      </w:r>
      <w:proofErr w:type="spellEnd"/>
      <w:r>
        <w:t xml:space="preserve"> </w:t>
      </w:r>
      <w:proofErr w:type="spellStart"/>
      <w:r>
        <w:t>catatan</w:t>
      </w:r>
      <w:proofErr w:type="spellEnd"/>
      <w:r>
        <w:t xml:space="preserve"> </w:t>
      </w:r>
      <w:proofErr w:type="spellStart"/>
      <w:r>
        <w:t>hasil</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ke</w:t>
      </w:r>
      <w:proofErr w:type="spellEnd"/>
      <w:r>
        <w:t xml:space="preserve"> </w:t>
      </w:r>
      <w:r>
        <w:rPr>
          <w:i/>
          <w:iCs/>
        </w:rPr>
        <w:t xml:space="preserve">Cloud </w:t>
      </w:r>
      <w:proofErr w:type="spellStart"/>
      <w:r>
        <w:rPr>
          <w:i/>
          <w:iCs/>
        </w:rPr>
        <w:t>Firestore</w:t>
      </w:r>
      <w:proofErr w:type="spellEnd"/>
      <w:r>
        <w:t xml:space="preserve">. Setelah </w:t>
      </w:r>
      <w:proofErr w:type="spellStart"/>
      <w:r>
        <w:t>itu</w:t>
      </w:r>
      <w:proofErr w:type="spellEnd"/>
      <w:r>
        <w:t xml:space="preserve"> </w:t>
      </w:r>
      <w:proofErr w:type="spellStart"/>
      <w:r>
        <w:t>perangkat</w:t>
      </w:r>
      <w:proofErr w:type="spellEnd"/>
      <w:r>
        <w:t xml:space="preserve"> </w:t>
      </w:r>
      <w:proofErr w:type="spellStart"/>
      <w:r>
        <w:t>akan</w:t>
      </w:r>
      <w:proofErr w:type="spellEnd"/>
      <w:r>
        <w:t xml:space="preserve"> </w:t>
      </w:r>
      <w:proofErr w:type="spellStart"/>
      <w:r>
        <w:t>kembali</w:t>
      </w:r>
      <w:proofErr w:type="spellEnd"/>
      <w:r>
        <w:t xml:space="preserve"> </w:t>
      </w:r>
      <w:proofErr w:type="spellStart"/>
      <w:r>
        <w:t>ke</w:t>
      </w:r>
      <w:proofErr w:type="spellEnd"/>
      <w:r>
        <w:t xml:space="preserve"> </w:t>
      </w:r>
      <w:proofErr w:type="spellStart"/>
      <w:r>
        <w:t>awal</w:t>
      </w:r>
      <w:proofErr w:type="spellEnd"/>
      <w:r>
        <w:t xml:space="preserve"> </w:t>
      </w:r>
      <w:proofErr w:type="spellStart"/>
      <w:r>
        <w:t>perulangan</w:t>
      </w:r>
      <w:proofErr w:type="spellEnd"/>
      <w:r>
        <w:t xml:space="preserve"> </w:t>
      </w:r>
      <w:proofErr w:type="spellStart"/>
      <w:r>
        <w:t>dimulai</w:t>
      </w:r>
      <w:proofErr w:type="spellEnd"/>
      <w:r>
        <w:t xml:space="preserve"> </w:t>
      </w:r>
      <w:proofErr w:type="spellStart"/>
      <w:r>
        <w:t>dari</w:t>
      </w:r>
      <w:proofErr w:type="spellEnd"/>
      <w:r>
        <w:t xml:space="preserve"> </w:t>
      </w:r>
      <w:proofErr w:type="spellStart"/>
      <w:r>
        <w:t>mengecek</w:t>
      </w:r>
      <w:proofErr w:type="spellEnd"/>
      <w:r>
        <w:t xml:space="preserve"> dan </w:t>
      </w:r>
      <w:proofErr w:type="spellStart"/>
      <w:r>
        <w:t>memperbaharui</w:t>
      </w:r>
      <w:proofErr w:type="spellEnd"/>
      <w:r>
        <w:t xml:space="preserve"> </w:t>
      </w:r>
      <w:proofErr w:type="spellStart"/>
      <w:r>
        <w:t>otentikasi</w:t>
      </w:r>
      <w:proofErr w:type="spellEnd"/>
      <w:r>
        <w:t xml:space="preserve"> </w:t>
      </w:r>
      <w:proofErr w:type="spellStart"/>
      <w:r>
        <w:t>jika</w:t>
      </w:r>
      <w:proofErr w:type="spellEnd"/>
      <w:r>
        <w:t xml:space="preserve"> token yang </w:t>
      </w:r>
      <w:proofErr w:type="spellStart"/>
      <w:r>
        <w:t>diberikan</w:t>
      </w:r>
      <w:proofErr w:type="spellEnd"/>
      <w:r>
        <w:t xml:space="preserve"> </w:t>
      </w:r>
      <w:proofErr w:type="spellStart"/>
      <w:r>
        <w:t>telah</w:t>
      </w:r>
      <w:proofErr w:type="spellEnd"/>
      <w:r>
        <w:t xml:space="preserve"> </w:t>
      </w:r>
      <w:r>
        <w:rPr>
          <w:i/>
          <w:iCs/>
        </w:rPr>
        <w:t>expired</w:t>
      </w:r>
      <w:r>
        <w:t xml:space="preserve">. Alur </w:t>
      </w:r>
      <w:proofErr w:type="spellStart"/>
      <w:r>
        <w:t>kerja</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diilustrasikan</w:t>
      </w:r>
      <w:proofErr w:type="spellEnd"/>
      <w:r>
        <w:t xml:space="preserve"> pada </w:t>
      </w:r>
      <w:r>
        <w:fldChar w:fldCharType="begin"/>
      </w:r>
      <w:r>
        <w:instrText xml:space="preserve"> REF _Ref186039688 \h </w:instrText>
      </w:r>
      <w:r>
        <w:fldChar w:fldCharType="separate"/>
      </w:r>
      <w:r>
        <w:t xml:space="preserve">Gambar </w:t>
      </w:r>
      <w:r>
        <w:rPr>
          <w:noProof/>
        </w:rPr>
        <w:t>3</w:t>
      </w:r>
      <w:r>
        <w:t>.</w:t>
      </w:r>
      <w:r>
        <w:rPr>
          <w:noProof/>
        </w:rPr>
        <w:t>28</w:t>
      </w:r>
      <w:r>
        <w:fldChar w:fldCharType="end"/>
      </w:r>
      <w:r>
        <w:t>.</w:t>
      </w:r>
    </w:p>
    <w:p w14:paraId="22F0540A" w14:textId="60F24535" w:rsidR="00ED78EF" w:rsidRDefault="00ED78EF" w:rsidP="00ED78EF">
      <w:pPr>
        <w:suppressAutoHyphens w:val="0"/>
        <w:spacing w:after="160" w:line="259" w:lineRule="auto"/>
        <w:jc w:val="center"/>
      </w:pPr>
      <w:r>
        <w:rPr>
          <w:noProof/>
        </w:rPr>
        <w:lastRenderedPageBreak/>
        <w:drawing>
          <wp:inline distT="0" distB="0" distL="0" distR="0" wp14:anchorId="0688C377" wp14:editId="155353D4">
            <wp:extent cx="4389120" cy="479724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9120" cy="4797244"/>
                    </a:xfrm>
                    <a:prstGeom prst="rect">
                      <a:avLst/>
                    </a:prstGeom>
                    <a:noFill/>
                    <a:ln>
                      <a:noFill/>
                    </a:ln>
                  </pic:spPr>
                </pic:pic>
              </a:graphicData>
            </a:graphic>
          </wp:inline>
        </w:drawing>
      </w:r>
    </w:p>
    <w:p w14:paraId="1827894E" w14:textId="73E52808" w:rsidR="00ED78EF" w:rsidRDefault="003E33A8" w:rsidP="003E33A8">
      <w:pPr>
        <w:pStyle w:val="Caption"/>
      </w:pPr>
      <w:bookmarkStart w:id="40" w:name="_Ref186039688"/>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28</w:t>
      </w:r>
      <w:r>
        <w:fldChar w:fldCharType="end"/>
      </w:r>
      <w:bookmarkEnd w:id="40"/>
      <w:r>
        <w:t xml:space="preserve"> Alur </w:t>
      </w:r>
      <w:proofErr w:type="spellStart"/>
      <w:r>
        <w:t>Kerja</w:t>
      </w:r>
      <w:proofErr w:type="spellEnd"/>
      <w:r>
        <w:t xml:space="preserve"> </w:t>
      </w:r>
      <w:proofErr w:type="spellStart"/>
      <w:r>
        <w:t>Perangkat</w:t>
      </w:r>
      <w:proofErr w:type="spellEnd"/>
      <w:r>
        <w:t xml:space="preserve"> </w:t>
      </w:r>
      <w:proofErr w:type="spellStart"/>
      <w:r>
        <w:t>Keras</w:t>
      </w:r>
      <w:proofErr w:type="spellEnd"/>
    </w:p>
    <w:p w14:paraId="3A68548A" w14:textId="78D4D620" w:rsidR="009019AB" w:rsidRDefault="009019AB" w:rsidP="00ED78EF">
      <w:pPr>
        <w:pStyle w:val="paragraf"/>
        <w:rPr>
          <w:rFonts w:eastAsia="Times New Roman"/>
          <w:lang w:val="id-ID"/>
        </w:rPr>
      </w:pPr>
      <w:r>
        <w:br w:type="page"/>
      </w:r>
    </w:p>
    <w:bookmarkEnd w:id="9"/>
    <w:p w14:paraId="1EE915F8" w14:textId="2723B285" w:rsidR="005D5BE6" w:rsidRPr="00A737C8" w:rsidRDefault="00A737C8" w:rsidP="00245B63">
      <w:pPr>
        <w:pStyle w:val="Heading1"/>
        <w:ind w:left="0" w:firstLine="0"/>
      </w:pPr>
      <w:r>
        <w:lastRenderedPageBreak/>
        <w:br/>
      </w:r>
      <w:r w:rsidR="009019AB">
        <w:t>HASIL PENGUJIAN</w:t>
      </w:r>
    </w:p>
    <w:p w14:paraId="6A5F1861" w14:textId="4BC32C54" w:rsidR="005D5BE6" w:rsidRPr="001D7110" w:rsidRDefault="006E0A83" w:rsidP="001D7110">
      <w:pPr>
        <w:spacing w:after="0" w:line="480" w:lineRule="auto"/>
        <w:ind w:firstLine="709"/>
        <w:jc w:val="both"/>
      </w:pPr>
      <w:bookmarkStart w:id="41" w:name="_Hlk532877819"/>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w:t>
      </w:r>
      <w:proofErr w:type="spellEnd"/>
      <w:r>
        <w:rPr>
          <w:szCs w:val="24"/>
        </w:rPr>
        <w:t>.</w:t>
      </w:r>
    </w:p>
    <w:p w14:paraId="3F6822B4" w14:textId="78799202" w:rsidR="005D5BE6" w:rsidRDefault="009019AB">
      <w:pPr>
        <w:pStyle w:val="Heading2"/>
        <w:rPr>
          <w:lang w:val="id-ID"/>
        </w:rPr>
      </w:pPr>
      <w:r>
        <w:t xml:space="preserve">Hasil </w:t>
      </w:r>
      <w:proofErr w:type="spellStart"/>
      <w:r>
        <w:t>Pengujian</w:t>
      </w:r>
      <w:proofErr w:type="spellEnd"/>
    </w:p>
    <w:p w14:paraId="72B35604" w14:textId="7E38A410" w:rsidR="00605B3A" w:rsidRDefault="00605B3A" w:rsidP="00605B3A">
      <w:pPr>
        <w:pStyle w:val="paragraf"/>
      </w:pPr>
      <w:proofErr w:type="spellStart"/>
      <w:r>
        <w:t>Pengujian</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implementasi</w:t>
      </w:r>
      <w:proofErr w:type="spellEnd"/>
      <w:r>
        <w:t xml:space="preserve"> </w:t>
      </w:r>
      <w:proofErr w:type="spellStart"/>
      <w:r>
        <w:t>perangkat</w:t>
      </w:r>
      <w:proofErr w:type="spellEnd"/>
      <w:r>
        <w:t xml:space="preserve"> </w:t>
      </w:r>
      <w:proofErr w:type="spellStart"/>
      <w:r>
        <w:t>pemantauan</w:t>
      </w:r>
      <w:proofErr w:type="spellEnd"/>
      <w:r>
        <w:t xml:space="preserve"> </w:t>
      </w:r>
      <w:proofErr w:type="spellStart"/>
      <w:r>
        <w:t>kelembaban</w:t>
      </w:r>
      <w:proofErr w:type="spellEnd"/>
      <w:r>
        <w:t xml:space="preserve"> dan </w:t>
      </w:r>
      <w:proofErr w:type="spellStart"/>
      <w:r>
        <w:t>suhu</w:t>
      </w:r>
      <w:proofErr w:type="spellEnd"/>
      <w:r>
        <w:t xml:space="preserve"> </w:t>
      </w:r>
      <w:proofErr w:type="spellStart"/>
      <w:r>
        <w:t>ruangan</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perancangan</w:t>
      </w:r>
      <w:proofErr w:type="spellEnd"/>
      <w:r>
        <w:t xml:space="preserve">. Hasil </w:t>
      </w:r>
      <w:proofErr w:type="spellStart"/>
      <w:r>
        <w:t>pengujian</w:t>
      </w:r>
      <w:proofErr w:type="spellEnd"/>
      <w:r>
        <w:t xml:space="preserve"> </w:t>
      </w:r>
      <w:proofErr w:type="spellStart"/>
      <w:r>
        <w:t>tertera</w:t>
      </w:r>
      <w:proofErr w:type="spellEnd"/>
      <w:r>
        <w:t xml:space="preserve"> pada </w:t>
      </w:r>
      <w:r w:rsidR="003B61E4">
        <w:fldChar w:fldCharType="begin"/>
      </w:r>
      <w:r w:rsidR="003B61E4">
        <w:instrText xml:space="preserve"> REF _Ref186043933 \h </w:instrText>
      </w:r>
      <w:r w:rsidR="003B61E4">
        <w:fldChar w:fldCharType="separate"/>
      </w:r>
      <w:proofErr w:type="spellStart"/>
      <w:r w:rsidR="003B61E4">
        <w:t>Tabel</w:t>
      </w:r>
      <w:proofErr w:type="spellEnd"/>
      <w:r w:rsidR="003B61E4">
        <w:t xml:space="preserve"> </w:t>
      </w:r>
      <w:r w:rsidR="003B61E4">
        <w:rPr>
          <w:noProof/>
        </w:rPr>
        <w:t>4</w:t>
      </w:r>
      <w:r w:rsidR="003B61E4">
        <w:t>.</w:t>
      </w:r>
      <w:r w:rsidR="003B61E4">
        <w:rPr>
          <w:noProof/>
        </w:rPr>
        <w:t>1</w:t>
      </w:r>
      <w:r w:rsidR="003B61E4">
        <w:fldChar w:fldCharType="end"/>
      </w:r>
      <w:r>
        <w:t>.</w:t>
      </w:r>
    </w:p>
    <w:p w14:paraId="4D7FDC17" w14:textId="608D9C63" w:rsidR="00605B3A" w:rsidRDefault="00605B3A" w:rsidP="00605B3A">
      <w:pPr>
        <w:pStyle w:val="Caption"/>
      </w:pPr>
      <w:bookmarkStart w:id="42" w:name="_Ref186043933"/>
      <w:proofErr w:type="spellStart"/>
      <w:r>
        <w:t>Tabel</w:t>
      </w:r>
      <w:proofErr w:type="spellEnd"/>
      <w:r>
        <w:t xml:space="preserve"> </w:t>
      </w:r>
      <w:r w:rsidR="003B61E4">
        <w:fldChar w:fldCharType="begin"/>
      </w:r>
      <w:r w:rsidR="003B61E4">
        <w:instrText xml:space="preserve"> STYLEREF 1 \s </w:instrText>
      </w:r>
      <w:r w:rsidR="003B61E4">
        <w:fldChar w:fldCharType="separate"/>
      </w:r>
      <w:r w:rsidR="003B61E4">
        <w:rPr>
          <w:noProof/>
        </w:rPr>
        <w:t>4</w:t>
      </w:r>
      <w:r w:rsidR="003B61E4">
        <w:fldChar w:fldCharType="end"/>
      </w:r>
      <w:r w:rsidR="003B61E4">
        <w:t>.</w:t>
      </w:r>
      <w:r w:rsidR="003B61E4">
        <w:fldChar w:fldCharType="begin"/>
      </w:r>
      <w:r w:rsidR="003B61E4">
        <w:instrText xml:space="preserve"> SEQ Tabel \* ARABIC \s 1 </w:instrText>
      </w:r>
      <w:r w:rsidR="003B61E4">
        <w:fldChar w:fldCharType="separate"/>
      </w:r>
      <w:r w:rsidR="003B61E4">
        <w:rPr>
          <w:noProof/>
        </w:rPr>
        <w:t>1</w:t>
      </w:r>
      <w:r w:rsidR="003B61E4">
        <w:fldChar w:fldCharType="end"/>
      </w:r>
      <w:bookmarkEnd w:id="42"/>
      <w:r>
        <w:t xml:space="preserve"> Hasil </w:t>
      </w:r>
      <w:proofErr w:type="spellStart"/>
      <w:r>
        <w:t>Pengujian</w:t>
      </w:r>
      <w:proofErr w:type="spellEnd"/>
      <w:r>
        <w:t xml:space="preserve"> </w:t>
      </w:r>
      <w:proofErr w:type="spellStart"/>
      <w:r>
        <w:t>Perangkat</w:t>
      </w:r>
      <w:proofErr w:type="spellEnd"/>
    </w:p>
    <w:p w14:paraId="13B452CC" w14:textId="1CE76165" w:rsidR="00605B3A" w:rsidRDefault="00605B3A" w:rsidP="00605B3A">
      <w:pPr>
        <w:pStyle w:val="paragraf"/>
      </w:pPr>
    </w:p>
    <w:tbl>
      <w:tblPr>
        <w:tblStyle w:val="TableGrid"/>
        <w:tblW w:w="0" w:type="auto"/>
        <w:tblLook w:val="04A0" w:firstRow="1" w:lastRow="0" w:firstColumn="1" w:lastColumn="0" w:noHBand="0" w:noVBand="1"/>
      </w:tblPr>
      <w:tblGrid>
        <w:gridCol w:w="535"/>
        <w:gridCol w:w="1800"/>
        <w:gridCol w:w="2003"/>
        <w:gridCol w:w="2003"/>
        <w:gridCol w:w="1586"/>
      </w:tblGrid>
      <w:tr w:rsidR="00605B3A" w:rsidRPr="00221BC9" w14:paraId="1638636B" w14:textId="77777777" w:rsidTr="00605B3A">
        <w:trPr>
          <w:cantSplit/>
          <w:tblHeader/>
        </w:trPr>
        <w:tc>
          <w:tcPr>
            <w:tcW w:w="535" w:type="dxa"/>
            <w:vAlign w:val="center"/>
          </w:tcPr>
          <w:p w14:paraId="1367BB12" w14:textId="5C2752E5" w:rsidR="00605B3A" w:rsidRPr="00221BC9" w:rsidRDefault="00605B3A" w:rsidP="00605B3A">
            <w:pPr>
              <w:pStyle w:val="paragraf"/>
              <w:spacing w:line="240" w:lineRule="auto"/>
              <w:ind w:firstLine="0"/>
              <w:jc w:val="center"/>
              <w:rPr>
                <w:rFonts w:ascii="Times New Roman" w:hAnsi="Times New Roman"/>
                <w:b/>
                <w:bCs/>
              </w:rPr>
            </w:pPr>
            <w:r w:rsidRPr="00221BC9">
              <w:rPr>
                <w:rFonts w:ascii="Times New Roman" w:hAnsi="Times New Roman"/>
                <w:b/>
                <w:bCs/>
              </w:rPr>
              <w:t>No</w:t>
            </w:r>
          </w:p>
        </w:tc>
        <w:tc>
          <w:tcPr>
            <w:tcW w:w="1800" w:type="dxa"/>
            <w:vAlign w:val="center"/>
          </w:tcPr>
          <w:p w14:paraId="0D8058C4" w14:textId="1F70EAF3" w:rsidR="00605B3A" w:rsidRPr="00221BC9" w:rsidRDefault="00605B3A" w:rsidP="00605B3A">
            <w:pPr>
              <w:pStyle w:val="paragraf"/>
              <w:spacing w:line="240" w:lineRule="auto"/>
              <w:ind w:firstLine="0"/>
              <w:jc w:val="center"/>
              <w:rPr>
                <w:rFonts w:ascii="Times New Roman" w:hAnsi="Times New Roman"/>
                <w:b/>
                <w:bCs/>
              </w:rPr>
            </w:pPr>
            <w:proofErr w:type="spellStart"/>
            <w:r w:rsidRPr="00221BC9">
              <w:rPr>
                <w:rFonts w:ascii="Times New Roman" w:hAnsi="Times New Roman"/>
                <w:b/>
                <w:bCs/>
              </w:rPr>
              <w:t>Pengujian</w:t>
            </w:r>
            <w:proofErr w:type="spellEnd"/>
          </w:p>
        </w:tc>
        <w:tc>
          <w:tcPr>
            <w:tcW w:w="2003" w:type="dxa"/>
            <w:vAlign w:val="center"/>
          </w:tcPr>
          <w:p w14:paraId="0FDA05A9" w14:textId="28133982" w:rsidR="00605B3A" w:rsidRPr="00221BC9" w:rsidRDefault="00605B3A" w:rsidP="00605B3A">
            <w:pPr>
              <w:pStyle w:val="paragraf"/>
              <w:spacing w:line="240" w:lineRule="auto"/>
              <w:ind w:firstLine="0"/>
              <w:jc w:val="center"/>
              <w:rPr>
                <w:rFonts w:ascii="Times New Roman" w:hAnsi="Times New Roman"/>
                <w:b/>
                <w:bCs/>
              </w:rPr>
            </w:pPr>
            <w:r w:rsidRPr="00221BC9">
              <w:rPr>
                <w:rFonts w:ascii="Times New Roman" w:hAnsi="Times New Roman"/>
                <w:b/>
                <w:bCs/>
              </w:rPr>
              <w:t xml:space="preserve">Hasil yang </w:t>
            </w:r>
            <w:proofErr w:type="spellStart"/>
            <w:r w:rsidRPr="00221BC9">
              <w:rPr>
                <w:rFonts w:ascii="Times New Roman" w:hAnsi="Times New Roman"/>
                <w:b/>
                <w:bCs/>
              </w:rPr>
              <w:t>Diharapkan</w:t>
            </w:r>
            <w:proofErr w:type="spellEnd"/>
          </w:p>
        </w:tc>
        <w:tc>
          <w:tcPr>
            <w:tcW w:w="2003" w:type="dxa"/>
            <w:vAlign w:val="center"/>
          </w:tcPr>
          <w:p w14:paraId="3A17EF8C" w14:textId="6DCA850E" w:rsidR="00605B3A" w:rsidRPr="00221BC9" w:rsidRDefault="00605B3A" w:rsidP="00605B3A">
            <w:pPr>
              <w:pStyle w:val="paragraf"/>
              <w:spacing w:line="240" w:lineRule="auto"/>
              <w:ind w:firstLine="0"/>
              <w:jc w:val="center"/>
              <w:rPr>
                <w:rFonts w:ascii="Times New Roman" w:hAnsi="Times New Roman"/>
                <w:b/>
                <w:bCs/>
              </w:rPr>
            </w:pPr>
            <w:r w:rsidRPr="00221BC9">
              <w:rPr>
                <w:rFonts w:ascii="Times New Roman" w:hAnsi="Times New Roman"/>
                <w:b/>
                <w:bCs/>
              </w:rPr>
              <w:t xml:space="preserve">Hasil </w:t>
            </w:r>
            <w:proofErr w:type="spellStart"/>
            <w:r w:rsidRPr="00221BC9">
              <w:rPr>
                <w:rFonts w:ascii="Times New Roman" w:hAnsi="Times New Roman"/>
                <w:b/>
                <w:bCs/>
              </w:rPr>
              <w:t>Pengujian</w:t>
            </w:r>
            <w:proofErr w:type="spellEnd"/>
          </w:p>
        </w:tc>
        <w:tc>
          <w:tcPr>
            <w:tcW w:w="1586" w:type="dxa"/>
            <w:vAlign w:val="center"/>
          </w:tcPr>
          <w:p w14:paraId="434DAED1" w14:textId="07A7B6DD" w:rsidR="00605B3A" w:rsidRPr="00221BC9" w:rsidRDefault="00605B3A" w:rsidP="00605B3A">
            <w:pPr>
              <w:pStyle w:val="paragraf"/>
              <w:spacing w:line="240" w:lineRule="auto"/>
              <w:ind w:firstLine="0"/>
              <w:jc w:val="center"/>
              <w:rPr>
                <w:rFonts w:ascii="Times New Roman" w:hAnsi="Times New Roman"/>
                <w:b/>
                <w:bCs/>
              </w:rPr>
            </w:pPr>
            <w:proofErr w:type="spellStart"/>
            <w:r w:rsidRPr="00221BC9">
              <w:rPr>
                <w:rFonts w:ascii="Times New Roman" w:hAnsi="Times New Roman"/>
                <w:b/>
                <w:bCs/>
              </w:rPr>
              <w:t>Keterangan</w:t>
            </w:r>
            <w:proofErr w:type="spellEnd"/>
          </w:p>
        </w:tc>
      </w:tr>
      <w:tr w:rsidR="00605B3A" w:rsidRPr="00221BC9" w14:paraId="356057C9" w14:textId="77777777" w:rsidTr="00221BC9">
        <w:trPr>
          <w:cantSplit/>
        </w:trPr>
        <w:tc>
          <w:tcPr>
            <w:tcW w:w="535" w:type="dxa"/>
          </w:tcPr>
          <w:p w14:paraId="0C4AAB09" w14:textId="33DD8153" w:rsidR="00605B3A" w:rsidRPr="00221BC9" w:rsidRDefault="00605B3A" w:rsidP="00605B3A">
            <w:pPr>
              <w:pStyle w:val="paragraf"/>
              <w:spacing w:line="240" w:lineRule="auto"/>
              <w:ind w:firstLine="0"/>
              <w:jc w:val="center"/>
              <w:rPr>
                <w:rFonts w:ascii="Times New Roman" w:hAnsi="Times New Roman"/>
              </w:rPr>
            </w:pPr>
            <w:r w:rsidRPr="00221BC9">
              <w:rPr>
                <w:rFonts w:ascii="Times New Roman" w:hAnsi="Times New Roman"/>
              </w:rPr>
              <w:t>1</w:t>
            </w:r>
          </w:p>
        </w:tc>
        <w:tc>
          <w:tcPr>
            <w:tcW w:w="1800" w:type="dxa"/>
          </w:tcPr>
          <w:p w14:paraId="27901D5C" w14:textId="1BC9CCA4" w:rsidR="00605B3A" w:rsidRPr="00221BC9" w:rsidRDefault="00605B3A" w:rsidP="00605B3A">
            <w:pPr>
              <w:pStyle w:val="paragraf"/>
              <w:spacing w:line="240" w:lineRule="auto"/>
              <w:ind w:firstLine="0"/>
              <w:rPr>
                <w:rFonts w:ascii="Times New Roman" w:hAnsi="Times New Roman"/>
              </w:rPr>
            </w:pPr>
            <w:proofErr w:type="spellStart"/>
            <w:r w:rsidRPr="00221BC9">
              <w:rPr>
                <w:rFonts w:ascii="Times New Roman" w:hAnsi="Times New Roman"/>
              </w:rPr>
              <w:t>Mengukur</w:t>
            </w:r>
            <w:proofErr w:type="spellEnd"/>
            <w:r w:rsidRPr="00221BC9">
              <w:rPr>
                <w:rFonts w:ascii="Times New Roman" w:hAnsi="Times New Roman"/>
              </w:rPr>
              <w:t xml:space="preserve"> </w:t>
            </w:r>
            <w:proofErr w:type="spellStart"/>
            <w:r w:rsidRPr="00221BC9">
              <w:rPr>
                <w:rFonts w:ascii="Times New Roman" w:hAnsi="Times New Roman"/>
              </w:rPr>
              <w:t>tingkat</w:t>
            </w:r>
            <w:proofErr w:type="spellEnd"/>
            <w:r w:rsidRPr="00221BC9">
              <w:rPr>
                <w:rFonts w:ascii="Times New Roman" w:hAnsi="Times New Roman"/>
              </w:rPr>
              <w:t xml:space="preserve"> </w:t>
            </w:r>
            <w:proofErr w:type="spellStart"/>
            <w:r w:rsidRPr="00221BC9">
              <w:rPr>
                <w:rFonts w:ascii="Times New Roman" w:hAnsi="Times New Roman"/>
              </w:rPr>
              <w:t>kelembaban</w:t>
            </w:r>
            <w:proofErr w:type="spellEnd"/>
            <w:r w:rsidRPr="00221BC9">
              <w:rPr>
                <w:rFonts w:ascii="Times New Roman" w:hAnsi="Times New Roman"/>
              </w:rPr>
              <w:t xml:space="preserve"> dan </w:t>
            </w:r>
            <w:proofErr w:type="spellStart"/>
            <w:r w:rsidRPr="00221BC9">
              <w:rPr>
                <w:rFonts w:ascii="Times New Roman" w:hAnsi="Times New Roman"/>
              </w:rPr>
              <w:t>suhu</w:t>
            </w:r>
            <w:proofErr w:type="spellEnd"/>
            <w:r w:rsidRPr="00221BC9">
              <w:rPr>
                <w:rFonts w:ascii="Times New Roman" w:hAnsi="Times New Roman"/>
              </w:rPr>
              <w:t xml:space="preserve"> </w:t>
            </w:r>
            <w:proofErr w:type="spellStart"/>
            <w:r w:rsidRPr="00221BC9">
              <w:rPr>
                <w:rFonts w:ascii="Times New Roman" w:hAnsi="Times New Roman"/>
              </w:rPr>
              <w:t>dengan</w:t>
            </w:r>
            <w:proofErr w:type="spellEnd"/>
            <w:r w:rsidRPr="00221BC9">
              <w:rPr>
                <w:rFonts w:ascii="Times New Roman" w:hAnsi="Times New Roman"/>
              </w:rPr>
              <w:t xml:space="preserve"> sensor DHT11 </w:t>
            </w:r>
            <w:proofErr w:type="spellStart"/>
            <w:r w:rsidRPr="00221BC9">
              <w:rPr>
                <w:rFonts w:ascii="Times New Roman" w:hAnsi="Times New Roman"/>
              </w:rPr>
              <w:t>sebelah</w:t>
            </w:r>
            <w:proofErr w:type="spellEnd"/>
            <w:r w:rsidRPr="00221BC9">
              <w:rPr>
                <w:rFonts w:ascii="Times New Roman" w:hAnsi="Times New Roman"/>
              </w:rPr>
              <w:t xml:space="preserve"> </w:t>
            </w:r>
            <w:proofErr w:type="spellStart"/>
            <w:r w:rsidRPr="00221BC9">
              <w:rPr>
                <w:rFonts w:ascii="Times New Roman" w:hAnsi="Times New Roman"/>
              </w:rPr>
              <w:t>kiri</w:t>
            </w:r>
            <w:proofErr w:type="spellEnd"/>
          </w:p>
        </w:tc>
        <w:tc>
          <w:tcPr>
            <w:tcW w:w="2003" w:type="dxa"/>
          </w:tcPr>
          <w:p w14:paraId="5EC328E3" w14:textId="6D2EAC12" w:rsidR="00605B3A" w:rsidRPr="00221BC9" w:rsidRDefault="00221BC9" w:rsidP="00605B3A">
            <w:pPr>
              <w:pStyle w:val="paragraf"/>
              <w:spacing w:line="240" w:lineRule="auto"/>
              <w:ind w:firstLine="0"/>
              <w:rPr>
                <w:rFonts w:ascii="Times New Roman" w:hAnsi="Times New Roman"/>
              </w:rPr>
            </w:pPr>
            <w:proofErr w:type="spellStart"/>
            <w:r>
              <w:rPr>
                <w:rFonts w:ascii="Times New Roman" w:hAnsi="Times New Roman"/>
              </w:rPr>
              <w:t>Mendapatkan</w:t>
            </w:r>
            <w:proofErr w:type="spellEnd"/>
            <w:r>
              <w:rPr>
                <w:rFonts w:ascii="Times New Roman" w:hAnsi="Times New Roman"/>
              </w:rPr>
              <w:t xml:space="preserve"> </w:t>
            </w:r>
            <w:proofErr w:type="spellStart"/>
            <w:r>
              <w:rPr>
                <w:rFonts w:ascii="Times New Roman" w:hAnsi="Times New Roman"/>
              </w:rPr>
              <w:t>nilai</w:t>
            </w:r>
            <w:proofErr w:type="spellEnd"/>
            <w:r>
              <w:rPr>
                <w:rFonts w:ascii="Times New Roman" w:hAnsi="Times New Roman"/>
              </w:rPr>
              <w:t xml:space="preserve"> </w:t>
            </w:r>
            <w:proofErr w:type="spellStart"/>
            <w:r>
              <w:rPr>
                <w:rFonts w:ascii="Times New Roman" w:hAnsi="Times New Roman"/>
              </w:rPr>
              <w:t>tingkat</w:t>
            </w:r>
            <w:proofErr w:type="spellEnd"/>
            <w:r>
              <w:rPr>
                <w:rFonts w:ascii="Times New Roman" w:hAnsi="Times New Roman"/>
              </w:rPr>
              <w:t xml:space="preserve"> </w:t>
            </w:r>
            <w:proofErr w:type="spellStart"/>
            <w:r>
              <w:rPr>
                <w:rFonts w:ascii="Times New Roman" w:hAnsi="Times New Roman"/>
              </w:rPr>
              <w:t>kelembaban</w:t>
            </w:r>
            <w:proofErr w:type="spellEnd"/>
            <w:r>
              <w:rPr>
                <w:rFonts w:ascii="Times New Roman" w:hAnsi="Times New Roman"/>
              </w:rPr>
              <w:t xml:space="preserve"> dan </w:t>
            </w:r>
            <w:proofErr w:type="spellStart"/>
            <w:r>
              <w:rPr>
                <w:rFonts w:ascii="Times New Roman" w:hAnsi="Times New Roman"/>
              </w:rPr>
              <w:t>suhu</w:t>
            </w:r>
            <w:proofErr w:type="spellEnd"/>
            <w:r>
              <w:rPr>
                <w:rFonts w:ascii="Times New Roman" w:hAnsi="Times New Roman"/>
              </w:rPr>
              <w:t xml:space="preserve">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sensor DHT11 </w:t>
            </w:r>
            <w:proofErr w:type="spellStart"/>
            <w:r>
              <w:rPr>
                <w:rFonts w:ascii="Times New Roman" w:hAnsi="Times New Roman"/>
              </w:rPr>
              <w:t>sebelah</w:t>
            </w:r>
            <w:proofErr w:type="spellEnd"/>
            <w:r>
              <w:rPr>
                <w:rFonts w:ascii="Times New Roman" w:hAnsi="Times New Roman"/>
              </w:rPr>
              <w:t xml:space="preserve"> </w:t>
            </w:r>
            <w:proofErr w:type="spellStart"/>
            <w:r>
              <w:rPr>
                <w:rFonts w:ascii="Times New Roman" w:hAnsi="Times New Roman"/>
              </w:rPr>
              <w:t>kiri</w:t>
            </w:r>
            <w:proofErr w:type="spellEnd"/>
          </w:p>
        </w:tc>
        <w:tc>
          <w:tcPr>
            <w:tcW w:w="2003" w:type="dxa"/>
          </w:tcPr>
          <w:p w14:paraId="00047DD6" w14:textId="25F035C2" w:rsidR="00605B3A" w:rsidRPr="00221BC9" w:rsidRDefault="00221BC9" w:rsidP="00605B3A">
            <w:pPr>
              <w:pStyle w:val="paragraf"/>
              <w:spacing w:line="240" w:lineRule="auto"/>
              <w:ind w:firstLine="0"/>
              <w:rPr>
                <w:rFonts w:ascii="Times New Roman" w:hAnsi="Times New Roman"/>
              </w:rPr>
            </w:pPr>
            <w:proofErr w:type="spellStart"/>
            <w:r>
              <w:rPr>
                <w:rFonts w:ascii="Times New Roman" w:hAnsi="Times New Roman"/>
              </w:rPr>
              <w:t>Mendapatkan</w:t>
            </w:r>
            <w:proofErr w:type="spellEnd"/>
            <w:r>
              <w:rPr>
                <w:rFonts w:ascii="Times New Roman" w:hAnsi="Times New Roman"/>
              </w:rPr>
              <w:t xml:space="preserve"> </w:t>
            </w:r>
            <w:proofErr w:type="spellStart"/>
            <w:r>
              <w:rPr>
                <w:rFonts w:ascii="Times New Roman" w:hAnsi="Times New Roman"/>
              </w:rPr>
              <w:t>nilai</w:t>
            </w:r>
            <w:proofErr w:type="spellEnd"/>
            <w:r>
              <w:rPr>
                <w:rFonts w:ascii="Times New Roman" w:hAnsi="Times New Roman"/>
              </w:rPr>
              <w:t xml:space="preserve"> </w:t>
            </w:r>
            <w:proofErr w:type="spellStart"/>
            <w:r>
              <w:rPr>
                <w:rFonts w:ascii="Times New Roman" w:hAnsi="Times New Roman"/>
              </w:rPr>
              <w:t>tingkat</w:t>
            </w:r>
            <w:proofErr w:type="spellEnd"/>
            <w:r>
              <w:rPr>
                <w:rFonts w:ascii="Times New Roman" w:hAnsi="Times New Roman"/>
              </w:rPr>
              <w:t xml:space="preserve"> </w:t>
            </w:r>
            <w:proofErr w:type="spellStart"/>
            <w:r>
              <w:rPr>
                <w:rFonts w:ascii="Times New Roman" w:hAnsi="Times New Roman"/>
              </w:rPr>
              <w:t>kelembaban</w:t>
            </w:r>
            <w:proofErr w:type="spellEnd"/>
            <w:r>
              <w:rPr>
                <w:rFonts w:ascii="Times New Roman" w:hAnsi="Times New Roman"/>
              </w:rPr>
              <w:t xml:space="preserve"> dan </w:t>
            </w:r>
            <w:proofErr w:type="spellStart"/>
            <w:r>
              <w:rPr>
                <w:rFonts w:ascii="Times New Roman" w:hAnsi="Times New Roman"/>
              </w:rPr>
              <w:t>suhu</w:t>
            </w:r>
            <w:proofErr w:type="spellEnd"/>
            <w:r>
              <w:rPr>
                <w:rFonts w:ascii="Times New Roman" w:hAnsi="Times New Roman"/>
              </w:rPr>
              <w:t xml:space="preserve">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sensor DHT11 </w:t>
            </w:r>
            <w:proofErr w:type="spellStart"/>
            <w:r>
              <w:rPr>
                <w:rFonts w:ascii="Times New Roman" w:hAnsi="Times New Roman"/>
              </w:rPr>
              <w:t>sebelah</w:t>
            </w:r>
            <w:proofErr w:type="spellEnd"/>
            <w:r>
              <w:rPr>
                <w:rFonts w:ascii="Times New Roman" w:hAnsi="Times New Roman"/>
              </w:rPr>
              <w:t xml:space="preserve"> </w:t>
            </w:r>
            <w:proofErr w:type="spellStart"/>
            <w:r>
              <w:rPr>
                <w:rFonts w:ascii="Times New Roman" w:hAnsi="Times New Roman"/>
              </w:rPr>
              <w:t>kiri</w:t>
            </w:r>
            <w:proofErr w:type="spellEnd"/>
          </w:p>
        </w:tc>
        <w:tc>
          <w:tcPr>
            <w:tcW w:w="1586" w:type="dxa"/>
          </w:tcPr>
          <w:p w14:paraId="475C2766" w14:textId="7E0AB844"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605B3A" w:rsidRPr="00221BC9" w14:paraId="5E1721B0" w14:textId="77777777" w:rsidTr="00221BC9">
        <w:trPr>
          <w:cantSplit/>
        </w:trPr>
        <w:tc>
          <w:tcPr>
            <w:tcW w:w="535" w:type="dxa"/>
          </w:tcPr>
          <w:p w14:paraId="4C1498A7" w14:textId="53B70A4B" w:rsidR="00605B3A" w:rsidRPr="00221BC9" w:rsidRDefault="00605B3A" w:rsidP="00605B3A">
            <w:pPr>
              <w:pStyle w:val="paragraf"/>
              <w:spacing w:line="240" w:lineRule="auto"/>
              <w:ind w:firstLine="0"/>
              <w:jc w:val="center"/>
              <w:rPr>
                <w:rFonts w:ascii="Times New Roman" w:hAnsi="Times New Roman"/>
              </w:rPr>
            </w:pPr>
            <w:r w:rsidRPr="00221BC9">
              <w:rPr>
                <w:rFonts w:ascii="Times New Roman" w:hAnsi="Times New Roman"/>
              </w:rPr>
              <w:t>2</w:t>
            </w:r>
          </w:p>
        </w:tc>
        <w:tc>
          <w:tcPr>
            <w:tcW w:w="1800" w:type="dxa"/>
          </w:tcPr>
          <w:p w14:paraId="4D312851" w14:textId="02E9D342" w:rsidR="00605B3A" w:rsidRPr="00221BC9" w:rsidRDefault="00221BC9" w:rsidP="00605B3A">
            <w:pPr>
              <w:pStyle w:val="paragraf"/>
              <w:spacing w:line="240" w:lineRule="auto"/>
              <w:ind w:firstLine="0"/>
              <w:rPr>
                <w:rFonts w:ascii="Times New Roman" w:hAnsi="Times New Roman"/>
              </w:rPr>
            </w:pPr>
            <w:proofErr w:type="spellStart"/>
            <w:r w:rsidRPr="00221BC9">
              <w:rPr>
                <w:rFonts w:ascii="Times New Roman" w:hAnsi="Times New Roman"/>
              </w:rPr>
              <w:t>Mengukur</w:t>
            </w:r>
            <w:proofErr w:type="spellEnd"/>
            <w:r w:rsidRPr="00221BC9">
              <w:rPr>
                <w:rFonts w:ascii="Times New Roman" w:hAnsi="Times New Roman"/>
              </w:rPr>
              <w:t xml:space="preserve"> </w:t>
            </w:r>
            <w:proofErr w:type="spellStart"/>
            <w:r w:rsidRPr="00221BC9">
              <w:rPr>
                <w:rFonts w:ascii="Times New Roman" w:hAnsi="Times New Roman"/>
              </w:rPr>
              <w:t>tingkat</w:t>
            </w:r>
            <w:proofErr w:type="spellEnd"/>
            <w:r w:rsidRPr="00221BC9">
              <w:rPr>
                <w:rFonts w:ascii="Times New Roman" w:hAnsi="Times New Roman"/>
              </w:rPr>
              <w:t xml:space="preserve"> </w:t>
            </w:r>
            <w:proofErr w:type="spellStart"/>
            <w:r w:rsidRPr="00221BC9">
              <w:rPr>
                <w:rFonts w:ascii="Times New Roman" w:hAnsi="Times New Roman"/>
              </w:rPr>
              <w:t>kelembaban</w:t>
            </w:r>
            <w:proofErr w:type="spellEnd"/>
            <w:r w:rsidRPr="00221BC9">
              <w:rPr>
                <w:rFonts w:ascii="Times New Roman" w:hAnsi="Times New Roman"/>
              </w:rPr>
              <w:t xml:space="preserve"> dan </w:t>
            </w:r>
            <w:proofErr w:type="spellStart"/>
            <w:r w:rsidRPr="00221BC9">
              <w:rPr>
                <w:rFonts w:ascii="Times New Roman" w:hAnsi="Times New Roman"/>
              </w:rPr>
              <w:t>suhu</w:t>
            </w:r>
            <w:proofErr w:type="spellEnd"/>
            <w:r w:rsidRPr="00221BC9">
              <w:rPr>
                <w:rFonts w:ascii="Times New Roman" w:hAnsi="Times New Roman"/>
              </w:rPr>
              <w:t xml:space="preserve"> </w:t>
            </w:r>
            <w:proofErr w:type="spellStart"/>
            <w:r w:rsidRPr="00221BC9">
              <w:rPr>
                <w:rFonts w:ascii="Times New Roman" w:hAnsi="Times New Roman"/>
              </w:rPr>
              <w:t>dengan</w:t>
            </w:r>
            <w:proofErr w:type="spellEnd"/>
            <w:r w:rsidRPr="00221BC9">
              <w:rPr>
                <w:rFonts w:ascii="Times New Roman" w:hAnsi="Times New Roman"/>
              </w:rPr>
              <w:t xml:space="preserve"> sensor DHT11 </w:t>
            </w:r>
            <w:proofErr w:type="spellStart"/>
            <w:r w:rsidRPr="00221BC9">
              <w:rPr>
                <w:rFonts w:ascii="Times New Roman" w:hAnsi="Times New Roman"/>
              </w:rPr>
              <w:t>sebelah</w:t>
            </w:r>
            <w:proofErr w:type="spellEnd"/>
            <w:r w:rsidRPr="00221BC9">
              <w:rPr>
                <w:rFonts w:ascii="Times New Roman" w:hAnsi="Times New Roman"/>
              </w:rPr>
              <w:t xml:space="preserve"> </w:t>
            </w:r>
            <w:proofErr w:type="spellStart"/>
            <w:r w:rsidRPr="00221BC9">
              <w:rPr>
                <w:rFonts w:ascii="Times New Roman" w:hAnsi="Times New Roman"/>
              </w:rPr>
              <w:t>kanan</w:t>
            </w:r>
            <w:proofErr w:type="spellEnd"/>
          </w:p>
        </w:tc>
        <w:tc>
          <w:tcPr>
            <w:tcW w:w="2003" w:type="dxa"/>
          </w:tcPr>
          <w:p w14:paraId="71E4899C" w14:textId="53CDDD3C" w:rsidR="00605B3A" w:rsidRPr="00221BC9" w:rsidRDefault="00221BC9" w:rsidP="00605B3A">
            <w:pPr>
              <w:pStyle w:val="paragraf"/>
              <w:spacing w:line="240" w:lineRule="auto"/>
              <w:ind w:firstLine="0"/>
              <w:rPr>
                <w:rFonts w:ascii="Times New Roman" w:hAnsi="Times New Roman"/>
              </w:rPr>
            </w:pPr>
            <w:proofErr w:type="spellStart"/>
            <w:r>
              <w:rPr>
                <w:rFonts w:ascii="Times New Roman" w:hAnsi="Times New Roman"/>
              </w:rPr>
              <w:t>Mendapatkan</w:t>
            </w:r>
            <w:proofErr w:type="spellEnd"/>
            <w:r>
              <w:rPr>
                <w:rFonts w:ascii="Times New Roman" w:hAnsi="Times New Roman"/>
              </w:rPr>
              <w:t xml:space="preserve"> </w:t>
            </w:r>
            <w:proofErr w:type="spellStart"/>
            <w:r>
              <w:rPr>
                <w:rFonts w:ascii="Times New Roman" w:hAnsi="Times New Roman"/>
              </w:rPr>
              <w:t>nilai</w:t>
            </w:r>
            <w:proofErr w:type="spellEnd"/>
            <w:r>
              <w:rPr>
                <w:rFonts w:ascii="Times New Roman" w:hAnsi="Times New Roman"/>
              </w:rPr>
              <w:t xml:space="preserve"> </w:t>
            </w:r>
            <w:proofErr w:type="spellStart"/>
            <w:r>
              <w:rPr>
                <w:rFonts w:ascii="Times New Roman" w:hAnsi="Times New Roman"/>
              </w:rPr>
              <w:t>tingkat</w:t>
            </w:r>
            <w:proofErr w:type="spellEnd"/>
            <w:r>
              <w:rPr>
                <w:rFonts w:ascii="Times New Roman" w:hAnsi="Times New Roman"/>
              </w:rPr>
              <w:t xml:space="preserve"> </w:t>
            </w:r>
            <w:proofErr w:type="spellStart"/>
            <w:r>
              <w:rPr>
                <w:rFonts w:ascii="Times New Roman" w:hAnsi="Times New Roman"/>
              </w:rPr>
              <w:t>kelembaban</w:t>
            </w:r>
            <w:proofErr w:type="spellEnd"/>
            <w:r>
              <w:rPr>
                <w:rFonts w:ascii="Times New Roman" w:hAnsi="Times New Roman"/>
              </w:rPr>
              <w:t xml:space="preserve"> dan </w:t>
            </w:r>
            <w:proofErr w:type="spellStart"/>
            <w:r>
              <w:rPr>
                <w:rFonts w:ascii="Times New Roman" w:hAnsi="Times New Roman"/>
              </w:rPr>
              <w:t>suhu</w:t>
            </w:r>
            <w:proofErr w:type="spellEnd"/>
            <w:r>
              <w:rPr>
                <w:rFonts w:ascii="Times New Roman" w:hAnsi="Times New Roman"/>
              </w:rPr>
              <w:t xml:space="preserve">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sensor DHT11 </w:t>
            </w:r>
            <w:proofErr w:type="spellStart"/>
            <w:r>
              <w:rPr>
                <w:rFonts w:ascii="Times New Roman" w:hAnsi="Times New Roman"/>
              </w:rPr>
              <w:t>sebelah</w:t>
            </w:r>
            <w:proofErr w:type="spellEnd"/>
            <w:r>
              <w:rPr>
                <w:rFonts w:ascii="Times New Roman" w:hAnsi="Times New Roman"/>
              </w:rPr>
              <w:t xml:space="preserve"> </w:t>
            </w:r>
            <w:proofErr w:type="spellStart"/>
            <w:r>
              <w:rPr>
                <w:rFonts w:ascii="Times New Roman" w:hAnsi="Times New Roman"/>
              </w:rPr>
              <w:t>kanan</w:t>
            </w:r>
            <w:proofErr w:type="spellEnd"/>
          </w:p>
        </w:tc>
        <w:tc>
          <w:tcPr>
            <w:tcW w:w="2003" w:type="dxa"/>
          </w:tcPr>
          <w:p w14:paraId="67800BDF" w14:textId="72871DE4" w:rsidR="00605B3A" w:rsidRPr="00221BC9" w:rsidRDefault="00221BC9" w:rsidP="00605B3A">
            <w:pPr>
              <w:pStyle w:val="paragraf"/>
              <w:spacing w:line="240" w:lineRule="auto"/>
              <w:ind w:firstLine="0"/>
              <w:rPr>
                <w:rFonts w:ascii="Times New Roman" w:hAnsi="Times New Roman"/>
              </w:rPr>
            </w:pPr>
            <w:proofErr w:type="spellStart"/>
            <w:r>
              <w:rPr>
                <w:rFonts w:ascii="Times New Roman" w:hAnsi="Times New Roman"/>
              </w:rPr>
              <w:t>Mendapatkan</w:t>
            </w:r>
            <w:proofErr w:type="spellEnd"/>
            <w:r>
              <w:rPr>
                <w:rFonts w:ascii="Times New Roman" w:hAnsi="Times New Roman"/>
              </w:rPr>
              <w:t xml:space="preserve"> </w:t>
            </w:r>
            <w:proofErr w:type="spellStart"/>
            <w:r>
              <w:rPr>
                <w:rFonts w:ascii="Times New Roman" w:hAnsi="Times New Roman"/>
              </w:rPr>
              <w:t>nilai</w:t>
            </w:r>
            <w:proofErr w:type="spellEnd"/>
            <w:r>
              <w:rPr>
                <w:rFonts w:ascii="Times New Roman" w:hAnsi="Times New Roman"/>
              </w:rPr>
              <w:t xml:space="preserve"> </w:t>
            </w:r>
            <w:proofErr w:type="spellStart"/>
            <w:r>
              <w:rPr>
                <w:rFonts w:ascii="Times New Roman" w:hAnsi="Times New Roman"/>
              </w:rPr>
              <w:t>tingkat</w:t>
            </w:r>
            <w:proofErr w:type="spellEnd"/>
            <w:r>
              <w:rPr>
                <w:rFonts w:ascii="Times New Roman" w:hAnsi="Times New Roman"/>
              </w:rPr>
              <w:t xml:space="preserve"> </w:t>
            </w:r>
            <w:proofErr w:type="spellStart"/>
            <w:r>
              <w:rPr>
                <w:rFonts w:ascii="Times New Roman" w:hAnsi="Times New Roman"/>
              </w:rPr>
              <w:t>kelembaban</w:t>
            </w:r>
            <w:proofErr w:type="spellEnd"/>
            <w:r>
              <w:rPr>
                <w:rFonts w:ascii="Times New Roman" w:hAnsi="Times New Roman"/>
              </w:rPr>
              <w:t xml:space="preserve"> dan </w:t>
            </w:r>
            <w:proofErr w:type="spellStart"/>
            <w:r>
              <w:rPr>
                <w:rFonts w:ascii="Times New Roman" w:hAnsi="Times New Roman"/>
              </w:rPr>
              <w:t>suhu</w:t>
            </w:r>
            <w:proofErr w:type="spellEnd"/>
            <w:r>
              <w:rPr>
                <w:rFonts w:ascii="Times New Roman" w:hAnsi="Times New Roman"/>
              </w:rPr>
              <w:t xml:space="preserve">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sensor DHT11 </w:t>
            </w:r>
            <w:proofErr w:type="spellStart"/>
            <w:r>
              <w:rPr>
                <w:rFonts w:ascii="Times New Roman" w:hAnsi="Times New Roman"/>
              </w:rPr>
              <w:t>sebelah</w:t>
            </w:r>
            <w:proofErr w:type="spellEnd"/>
            <w:r>
              <w:rPr>
                <w:rFonts w:ascii="Times New Roman" w:hAnsi="Times New Roman"/>
              </w:rPr>
              <w:t xml:space="preserve"> </w:t>
            </w:r>
            <w:proofErr w:type="spellStart"/>
            <w:r>
              <w:rPr>
                <w:rFonts w:ascii="Times New Roman" w:hAnsi="Times New Roman"/>
              </w:rPr>
              <w:t>kanan</w:t>
            </w:r>
            <w:proofErr w:type="spellEnd"/>
          </w:p>
        </w:tc>
        <w:tc>
          <w:tcPr>
            <w:tcW w:w="1586" w:type="dxa"/>
          </w:tcPr>
          <w:p w14:paraId="365460ED" w14:textId="50EFB245"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605B3A" w:rsidRPr="00221BC9" w14:paraId="6A8C1A73" w14:textId="77777777" w:rsidTr="00221BC9">
        <w:trPr>
          <w:cantSplit/>
        </w:trPr>
        <w:tc>
          <w:tcPr>
            <w:tcW w:w="535" w:type="dxa"/>
          </w:tcPr>
          <w:p w14:paraId="3874429E" w14:textId="3012C17A" w:rsidR="00605B3A" w:rsidRPr="00221BC9" w:rsidRDefault="00605B3A" w:rsidP="00605B3A">
            <w:pPr>
              <w:pStyle w:val="paragraf"/>
              <w:spacing w:line="240" w:lineRule="auto"/>
              <w:ind w:firstLine="0"/>
              <w:jc w:val="center"/>
              <w:rPr>
                <w:rFonts w:ascii="Times New Roman" w:hAnsi="Times New Roman"/>
              </w:rPr>
            </w:pPr>
            <w:r w:rsidRPr="00221BC9">
              <w:rPr>
                <w:rFonts w:ascii="Times New Roman" w:hAnsi="Times New Roman"/>
              </w:rPr>
              <w:t>3</w:t>
            </w:r>
          </w:p>
        </w:tc>
        <w:tc>
          <w:tcPr>
            <w:tcW w:w="1800" w:type="dxa"/>
          </w:tcPr>
          <w:p w14:paraId="5F2C6D88" w14:textId="34A62AA3" w:rsidR="00605B3A" w:rsidRPr="00221BC9" w:rsidRDefault="00221BC9" w:rsidP="00605B3A">
            <w:pPr>
              <w:pStyle w:val="paragraf"/>
              <w:spacing w:line="240" w:lineRule="auto"/>
              <w:ind w:firstLine="0"/>
              <w:rPr>
                <w:rFonts w:ascii="Times New Roman" w:hAnsi="Times New Roman"/>
              </w:rPr>
            </w:pPr>
            <w:proofErr w:type="spellStart"/>
            <w:r w:rsidRPr="00221BC9">
              <w:rPr>
                <w:rFonts w:ascii="Times New Roman" w:hAnsi="Times New Roman"/>
              </w:rPr>
              <w:t>Konek</w:t>
            </w:r>
            <w:r>
              <w:rPr>
                <w:rFonts w:ascii="Times New Roman" w:hAnsi="Times New Roman"/>
              </w:rPr>
              <w:t>si</w:t>
            </w:r>
            <w:proofErr w:type="spellEnd"/>
            <w:r>
              <w:rPr>
                <w:rFonts w:ascii="Times New Roman" w:hAnsi="Times New Roman"/>
              </w:rPr>
              <w:t xml:space="preserve"> </w:t>
            </w:r>
            <w:r>
              <w:rPr>
                <w:rFonts w:ascii="Times New Roman" w:hAnsi="Times New Roman"/>
                <w:i/>
                <w:iCs/>
              </w:rPr>
              <w:t>Wi-Fi</w:t>
            </w:r>
            <w:r>
              <w:rPr>
                <w:rFonts w:ascii="Times New Roman" w:hAnsi="Times New Roman"/>
              </w:rPr>
              <w:t xml:space="preserve"> ESP8266</w:t>
            </w:r>
          </w:p>
        </w:tc>
        <w:tc>
          <w:tcPr>
            <w:tcW w:w="2003" w:type="dxa"/>
          </w:tcPr>
          <w:p w14:paraId="4672D4D8" w14:textId="06B96E9A" w:rsidR="00605B3A"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ESP8266 </w:t>
            </w:r>
            <w:proofErr w:type="spellStart"/>
            <w:r>
              <w:rPr>
                <w:rFonts w:ascii="Times New Roman" w:hAnsi="Times New Roman"/>
              </w:rPr>
              <w:t>terhubung</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w:t>
            </w:r>
            <w:r>
              <w:rPr>
                <w:rFonts w:ascii="Times New Roman" w:hAnsi="Times New Roman"/>
                <w:i/>
                <w:iCs/>
              </w:rPr>
              <w:t>Wi-Fi</w:t>
            </w:r>
          </w:p>
        </w:tc>
        <w:tc>
          <w:tcPr>
            <w:tcW w:w="2003" w:type="dxa"/>
          </w:tcPr>
          <w:p w14:paraId="3E5C4586" w14:textId="6B234183" w:rsidR="00605B3A"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ESP8266 </w:t>
            </w:r>
            <w:proofErr w:type="spellStart"/>
            <w:r>
              <w:rPr>
                <w:rFonts w:ascii="Times New Roman" w:hAnsi="Times New Roman"/>
              </w:rPr>
              <w:t>terhubung</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w:t>
            </w:r>
            <w:r>
              <w:rPr>
                <w:rFonts w:ascii="Times New Roman" w:hAnsi="Times New Roman"/>
                <w:i/>
                <w:iCs/>
              </w:rPr>
              <w:t>Wi-Fi</w:t>
            </w:r>
          </w:p>
        </w:tc>
        <w:tc>
          <w:tcPr>
            <w:tcW w:w="1586" w:type="dxa"/>
          </w:tcPr>
          <w:p w14:paraId="74E40476" w14:textId="324FBE9D"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605B3A" w:rsidRPr="00221BC9" w14:paraId="244F2D22" w14:textId="77777777" w:rsidTr="00221BC9">
        <w:trPr>
          <w:cantSplit/>
        </w:trPr>
        <w:tc>
          <w:tcPr>
            <w:tcW w:w="535" w:type="dxa"/>
          </w:tcPr>
          <w:p w14:paraId="1BDFAA16" w14:textId="5A95442E" w:rsidR="00605B3A" w:rsidRPr="00221BC9" w:rsidRDefault="00605B3A" w:rsidP="00605B3A">
            <w:pPr>
              <w:pStyle w:val="paragraf"/>
              <w:spacing w:line="240" w:lineRule="auto"/>
              <w:ind w:firstLine="0"/>
              <w:jc w:val="center"/>
              <w:rPr>
                <w:rFonts w:ascii="Times New Roman" w:hAnsi="Times New Roman"/>
              </w:rPr>
            </w:pPr>
            <w:r w:rsidRPr="00221BC9">
              <w:rPr>
                <w:rFonts w:ascii="Times New Roman" w:hAnsi="Times New Roman"/>
              </w:rPr>
              <w:lastRenderedPageBreak/>
              <w:t>4</w:t>
            </w:r>
          </w:p>
        </w:tc>
        <w:tc>
          <w:tcPr>
            <w:tcW w:w="1800" w:type="dxa"/>
          </w:tcPr>
          <w:p w14:paraId="6E8CCE94" w14:textId="604ADE58" w:rsidR="00605B3A" w:rsidRPr="00221BC9" w:rsidRDefault="00221BC9" w:rsidP="00605B3A">
            <w:pPr>
              <w:pStyle w:val="paragraf"/>
              <w:spacing w:line="240" w:lineRule="auto"/>
              <w:ind w:firstLine="0"/>
              <w:rPr>
                <w:rFonts w:ascii="Times New Roman" w:hAnsi="Times New Roman"/>
                <w:i/>
                <w:iCs/>
              </w:rPr>
            </w:pPr>
            <w:proofErr w:type="spellStart"/>
            <w:r>
              <w:rPr>
                <w:rFonts w:ascii="Times New Roman" w:hAnsi="Times New Roman"/>
              </w:rPr>
              <w:t>Memperbaharui</w:t>
            </w:r>
            <w:proofErr w:type="spellEnd"/>
            <w:r>
              <w:rPr>
                <w:rFonts w:ascii="Times New Roman" w:hAnsi="Times New Roman"/>
              </w:rPr>
              <w:t xml:space="preserve"> data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w:t>
            </w:r>
            <w:r>
              <w:rPr>
                <w:rFonts w:ascii="Times New Roman" w:hAnsi="Times New Roman"/>
                <w:i/>
                <w:iCs/>
              </w:rPr>
              <w:t>Realtime Database</w:t>
            </w:r>
          </w:p>
        </w:tc>
        <w:tc>
          <w:tcPr>
            <w:tcW w:w="2003" w:type="dxa"/>
          </w:tcPr>
          <w:p w14:paraId="2ADDF3A3" w14:textId="0AE763B3" w:rsidR="00605B3A"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Data sensor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diperbaharui</w:t>
            </w:r>
            <w:proofErr w:type="spellEnd"/>
            <w:r>
              <w:rPr>
                <w:rFonts w:ascii="Times New Roman" w:hAnsi="Times New Roman"/>
              </w:rPr>
              <w:t xml:space="preserve"> pada </w:t>
            </w:r>
            <w:r>
              <w:rPr>
                <w:rFonts w:ascii="Times New Roman" w:hAnsi="Times New Roman"/>
                <w:i/>
                <w:iCs/>
              </w:rPr>
              <w:t>Realtime Database</w:t>
            </w:r>
          </w:p>
        </w:tc>
        <w:tc>
          <w:tcPr>
            <w:tcW w:w="2003" w:type="dxa"/>
          </w:tcPr>
          <w:p w14:paraId="1FD86F09" w14:textId="4C2ED2B7" w:rsidR="00605B3A"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Data sensor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diperbaharui</w:t>
            </w:r>
            <w:proofErr w:type="spellEnd"/>
            <w:r>
              <w:rPr>
                <w:rFonts w:ascii="Times New Roman" w:hAnsi="Times New Roman"/>
              </w:rPr>
              <w:t xml:space="preserve"> pada </w:t>
            </w:r>
            <w:r>
              <w:rPr>
                <w:rFonts w:ascii="Times New Roman" w:hAnsi="Times New Roman"/>
                <w:i/>
                <w:iCs/>
              </w:rPr>
              <w:t>Realtime Database</w:t>
            </w:r>
          </w:p>
        </w:tc>
        <w:tc>
          <w:tcPr>
            <w:tcW w:w="1586" w:type="dxa"/>
          </w:tcPr>
          <w:p w14:paraId="4D28764C" w14:textId="385068F9"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605B3A" w:rsidRPr="00221BC9" w14:paraId="5BBA4AED" w14:textId="77777777" w:rsidTr="00221BC9">
        <w:trPr>
          <w:cantSplit/>
        </w:trPr>
        <w:tc>
          <w:tcPr>
            <w:tcW w:w="535" w:type="dxa"/>
          </w:tcPr>
          <w:p w14:paraId="0C833DEF" w14:textId="2B6570E7" w:rsidR="00605B3A" w:rsidRPr="00221BC9" w:rsidRDefault="00605B3A" w:rsidP="00605B3A">
            <w:pPr>
              <w:pStyle w:val="paragraf"/>
              <w:spacing w:line="240" w:lineRule="auto"/>
              <w:ind w:firstLine="0"/>
              <w:jc w:val="center"/>
              <w:rPr>
                <w:rFonts w:ascii="Times New Roman" w:hAnsi="Times New Roman"/>
              </w:rPr>
            </w:pPr>
            <w:r w:rsidRPr="00221BC9">
              <w:rPr>
                <w:rFonts w:ascii="Times New Roman" w:hAnsi="Times New Roman"/>
              </w:rPr>
              <w:t>5</w:t>
            </w:r>
          </w:p>
        </w:tc>
        <w:tc>
          <w:tcPr>
            <w:tcW w:w="1800" w:type="dxa"/>
          </w:tcPr>
          <w:p w14:paraId="21EB9F5E" w14:textId="5BB8CFC0" w:rsidR="00605B3A" w:rsidRPr="00221BC9" w:rsidRDefault="00221BC9" w:rsidP="00605B3A">
            <w:pPr>
              <w:pStyle w:val="paragraf"/>
              <w:spacing w:line="240" w:lineRule="auto"/>
              <w:ind w:firstLine="0"/>
              <w:rPr>
                <w:rFonts w:ascii="Times New Roman" w:hAnsi="Times New Roman"/>
                <w:i/>
                <w:iCs/>
              </w:rPr>
            </w:pPr>
            <w:proofErr w:type="spellStart"/>
            <w:r>
              <w:rPr>
                <w:rFonts w:ascii="Times New Roman" w:hAnsi="Times New Roman"/>
              </w:rPr>
              <w:t>Menambah</w:t>
            </w:r>
            <w:proofErr w:type="spellEnd"/>
            <w:r>
              <w:rPr>
                <w:rFonts w:ascii="Times New Roman" w:hAnsi="Times New Roman"/>
              </w:rPr>
              <w:t xml:space="preserve"> data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w:t>
            </w:r>
            <w:r>
              <w:rPr>
                <w:rFonts w:ascii="Times New Roman" w:hAnsi="Times New Roman"/>
                <w:i/>
                <w:iCs/>
              </w:rPr>
              <w:t xml:space="preserve">Cloud </w:t>
            </w:r>
            <w:proofErr w:type="spellStart"/>
            <w:r>
              <w:rPr>
                <w:rFonts w:ascii="Times New Roman" w:hAnsi="Times New Roman"/>
                <w:i/>
                <w:iCs/>
              </w:rPr>
              <w:t>Firestore</w:t>
            </w:r>
            <w:proofErr w:type="spellEnd"/>
          </w:p>
        </w:tc>
        <w:tc>
          <w:tcPr>
            <w:tcW w:w="2003" w:type="dxa"/>
          </w:tcPr>
          <w:p w14:paraId="674D8CB2" w14:textId="2C87AE11" w:rsidR="00605B3A" w:rsidRPr="00221BC9" w:rsidRDefault="00221BC9" w:rsidP="00605B3A">
            <w:pPr>
              <w:pStyle w:val="paragraf"/>
              <w:spacing w:line="240" w:lineRule="auto"/>
              <w:ind w:firstLine="0"/>
              <w:rPr>
                <w:rFonts w:ascii="Times New Roman" w:hAnsi="Times New Roman"/>
                <w:i/>
                <w:iCs/>
              </w:rPr>
            </w:pPr>
            <w:r>
              <w:rPr>
                <w:rFonts w:ascii="Times New Roman" w:hAnsi="Times New Roman"/>
              </w:rPr>
              <w:t xml:space="preserve">Data sensor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ditambah</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w:t>
            </w:r>
            <w:r>
              <w:rPr>
                <w:rFonts w:ascii="Times New Roman" w:hAnsi="Times New Roman"/>
                <w:i/>
                <w:iCs/>
              </w:rPr>
              <w:t xml:space="preserve">Cloud </w:t>
            </w:r>
            <w:proofErr w:type="spellStart"/>
            <w:r>
              <w:rPr>
                <w:rFonts w:ascii="Times New Roman" w:hAnsi="Times New Roman"/>
                <w:i/>
                <w:iCs/>
              </w:rPr>
              <w:t>Firestore</w:t>
            </w:r>
            <w:proofErr w:type="spellEnd"/>
          </w:p>
        </w:tc>
        <w:tc>
          <w:tcPr>
            <w:tcW w:w="2003" w:type="dxa"/>
          </w:tcPr>
          <w:p w14:paraId="251B87AB" w14:textId="2239FCA2" w:rsidR="00605B3A"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Data sensor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ditambah</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w:t>
            </w:r>
            <w:r>
              <w:rPr>
                <w:rFonts w:ascii="Times New Roman" w:hAnsi="Times New Roman"/>
                <w:i/>
                <w:iCs/>
              </w:rPr>
              <w:t xml:space="preserve">Cloud </w:t>
            </w:r>
            <w:proofErr w:type="spellStart"/>
            <w:r>
              <w:rPr>
                <w:rFonts w:ascii="Times New Roman" w:hAnsi="Times New Roman"/>
                <w:i/>
                <w:iCs/>
              </w:rPr>
              <w:t>Firestore</w:t>
            </w:r>
            <w:proofErr w:type="spellEnd"/>
          </w:p>
        </w:tc>
        <w:tc>
          <w:tcPr>
            <w:tcW w:w="1586" w:type="dxa"/>
          </w:tcPr>
          <w:p w14:paraId="2C308064" w14:textId="7FD7ED6C"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605B3A" w:rsidRPr="00221BC9" w14:paraId="4DC39F35" w14:textId="77777777" w:rsidTr="00221BC9">
        <w:trPr>
          <w:cantSplit/>
        </w:trPr>
        <w:tc>
          <w:tcPr>
            <w:tcW w:w="535" w:type="dxa"/>
          </w:tcPr>
          <w:p w14:paraId="14D954B2" w14:textId="6DA91FBD" w:rsidR="00605B3A" w:rsidRPr="00221BC9" w:rsidRDefault="00605B3A" w:rsidP="00605B3A">
            <w:pPr>
              <w:pStyle w:val="paragraf"/>
              <w:spacing w:line="240" w:lineRule="auto"/>
              <w:ind w:firstLine="0"/>
              <w:jc w:val="center"/>
              <w:rPr>
                <w:rFonts w:ascii="Times New Roman" w:hAnsi="Times New Roman"/>
              </w:rPr>
            </w:pPr>
            <w:r w:rsidRPr="00221BC9">
              <w:rPr>
                <w:rFonts w:ascii="Times New Roman" w:hAnsi="Times New Roman"/>
              </w:rPr>
              <w:t>6</w:t>
            </w:r>
          </w:p>
        </w:tc>
        <w:tc>
          <w:tcPr>
            <w:tcW w:w="1800" w:type="dxa"/>
          </w:tcPr>
          <w:p w14:paraId="7092E809" w14:textId="64D273D6" w:rsidR="00605B3A" w:rsidRPr="00221BC9" w:rsidRDefault="00221BC9" w:rsidP="00605B3A">
            <w:pPr>
              <w:pStyle w:val="paragraf"/>
              <w:spacing w:line="240" w:lineRule="auto"/>
              <w:ind w:firstLine="0"/>
              <w:rPr>
                <w:rFonts w:ascii="Times New Roman" w:hAnsi="Times New Roman"/>
              </w:rPr>
            </w:pPr>
            <w:proofErr w:type="spellStart"/>
            <w:r>
              <w:rPr>
                <w:rFonts w:ascii="Times New Roman" w:hAnsi="Times New Roman"/>
              </w:rPr>
              <w:t>Memuat</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r>
              <w:rPr>
                <w:rFonts w:ascii="Times New Roman" w:hAnsi="Times New Roman"/>
                <w:i/>
                <w:iCs/>
              </w:rPr>
              <w:t xml:space="preserve">Cloud </w:t>
            </w:r>
            <w:proofErr w:type="spellStart"/>
            <w:r>
              <w:rPr>
                <w:rFonts w:ascii="Times New Roman" w:hAnsi="Times New Roman"/>
                <w:i/>
                <w:iCs/>
              </w:rPr>
              <w:t>Firestore</w:t>
            </w:r>
            <w:proofErr w:type="spellEnd"/>
          </w:p>
        </w:tc>
        <w:tc>
          <w:tcPr>
            <w:tcW w:w="2003" w:type="dxa"/>
          </w:tcPr>
          <w:p w14:paraId="4EDC8406" w14:textId="75FB8AC8" w:rsidR="00605B3A" w:rsidRPr="00221BC9" w:rsidRDefault="00221BC9" w:rsidP="00605B3A">
            <w:pPr>
              <w:pStyle w:val="paragraf"/>
              <w:spacing w:line="240" w:lineRule="auto"/>
              <w:ind w:firstLine="0"/>
              <w:rPr>
                <w:rFonts w:ascii="Times New Roman" w:hAnsi="Times New Roman"/>
              </w:rPr>
            </w:pPr>
            <w:r>
              <w:rPr>
                <w:rFonts w:ascii="Times New Roman" w:hAnsi="Times New Roman"/>
                <w:i/>
                <w:iCs/>
              </w:rPr>
              <w:t>Threshold</w:t>
            </w:r>
            <w:r>
              <w:rPr>
                <w:rFonts w:ascii="Times New Roman" w:hAnsi="Times New Roman"/>
              </w:rPr>
              <w:t xml:space="preserve"> pada </w:t>
            </w:r>
            <w:r>
              <w:rPr>
                <w:rFonts w:ascii="Times New Roman" w:hAnsi="Times New Roman"/>
                <w:i/>
                <w:iCs/>
              </w:rPr>
              <w:t xml:space="preserve">Cloud </w:t>
            </w:r>
            <w:proofErr w:type="spellStart"/>
            <w:r>
              <w:rPr>
                <w:rFonts w:ascii="Times New Roman" w:hAnsi="Times New Roman"/>
                <w:i/>
                <w:iCs/>
              </w:rPr>
              <w:t>Firestore</w:t>
            </w:r>
            <w:proofErr w:type="spellEnd"/>
            <w:r>
              <w:rPr>
                <w:rFonts w:ascii="Times New Roman" w:hAnsi="Times New Roman"/>
              </w:rPr>
              <w:t xml:space="preserv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dimuat</w:t>
            </w:r>
            <w:proofErr w:type="spellEnd"/>
            <w:r>
              <w:rPr>
                <w:rFonts w:ascii="Times New Roman" w:hAnsi="Times New Roman"/>
              </w:rPr>
              <w:t xml:space="preserve"> pada ESP8266</w:t>
            </w:r>
          </w:p>
        </w:tc>
        <w:tc>
          <w:tcPr>
            <w:tcW w:w="2003" w:type="dxa"/>
          </w:tcPr>
          <w:p w14:paraId="7CC1C39A" w14:textId="0639E49E" w:rsidR="00605B3A" w:rsidRPr="00221BC9" w:rsidRDefault="00221BC9" w:rsidP="00605B3A">
            <w:pPr>
              <w:pStyle w:val="paragraf"/>
              <w:spacing w:line="240" w:lineRule="auto"/>
              <w:ind w:firstLine="0"/>
              <w:rPr>
                <w:rFonts w:ascii="Times New Roman" w:hAnsi="Times New Roman"/>
              </w:rPr>
            </w:pPr>
            <w:r>
              <w:rPr>
                <w:rFonts w:ascii="Times New Roman" w:hAnsi="Times New Roman"/>
                <w:i/>
                <w:iCs/>
              </w:rPr>
              <w:t>Threshold</w:t>
            </w:r>
            <w:r>
              <w:rPr>
                <w:rFonts w:ascii="Times New Roman" w:hAnsi="Times New Roman"/>
              </w:rPr>
              <w:t xml:space="preserve"> pada </w:t>
            </w:r>
            <w:r>
              <w:rPr>
                <w:rFonts w:ascii="Times New Roman" w:hAnsi="Times New Roman"/>
                <w:i/>
                <w:iCs/>
              </w:rPr>
              <w:t xml:space="preserve">Cloud </w:t>
            </w:r>
            <w:proofErr w:type="spellStart"/>
            <w:r>
              <w:rPr>
                <w:rFonts w:ascii="Times New Roman" w:hAnsi="Times New Roman"/>
                <w:i/>
                <w:iCs/>
              </w:rPr>
              <w:t>Firestore</w:t>
            </w:r>
            <w:proofErr w:type="spellEnd"/>
            <w:r>
              <w:rPr>
                <w:rFonts w:ascii="Times New Roman" w:hAnsi="Times New Roman"/>
              </w:rPr>
              <w:t xml:space="preserv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dimuat</w:t>
            </w:r>
            <w:proofErr w:type="spellEnd"/>
            <w:r>
              <w:rPr>
                <w:rFonts w:ascii="Times New Roman" w:hAnsi="Times New Roman"/>
              </w:rPr>
              <w:t xml:space="preserve"> pada ESP8266</w:t>
            </w:r>
          </w:p>
        </w:tc>
        <w:tc>
          <w:tcPr>
            <w:tcW w:w="1586" w:type="dxa"/>
          </w:tcPr>
          <w:p w14:paraId="3079DA97" w14:textId="19BC47B1"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31101AEA" w14:textId="77777777" w:rsidTr="00605B3A">
        <w:trPr>
          <w:cantSplit/>
        </w:trPr>
        <w:tc>
          <w:tcPr>
            <w:tcW w:w="535" w:type="dxa"/>
          </w:tcPr>
          <w:p w14:paraId="48CA15F4" w14:textId="4434447B"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7</w:t>
            </w:r>
          </w:p>
        </w:tc>
        <w:tc>
          <w:tcPr>
            <w:tcW w:w="1800" w:type="dxa"/>
          </w:tcPr>
          <w:p w14:paraId="0BB90C75" w14:textId="380B62A9" w:rsidR="00221BC9" w:rsidRPr="0077123B" w:rsidRDefault="0077123B" w:rsidP="00605B3A">
            <w:pPr>
              <w:pStyle w:val="paragraf"/>
              <w:spacing w:line="240" w:lineRule="auto"/>
              <w:ind w:firstLine="0"/>
              <w:rPr>
                <w:rFonts w:ascii="Times New Roman" w:hAnsi="Times New Roman"/>
              </w:rPr>
            </w:pPr>
            <w:proofErr w:type="spellStart"/>
            <w:r>
              <w:rPr>
                <w:rFonts w:ascii="Times New Roman" w:hAnsi="Times New Roman"/>
              </w:rPr>
              <w:t>Membunyikan</w:t>
            </w:r>
            <w:proofErr w:type="spellEnd"/>
            <w:r>
              <w:rPr>
                <w:rFonts w:ascii="Times New Roman" w:hAnsi="Times New Roman"/>
              </w:rPr>
              <w:t xml:space="preserve"> </w:t>
            </w:r>
            <w:r>
              <w:rPr>
                <w:rFonts w:ascii="Times New Roman" w:hAnsi="Times New Roman"/>
                <w:i/>
                <w:iCs/>
              </w:rPr>
              <w:t xml:space="preserve">buzzer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melewati</w:t>
            </w:r>
            <w:proofErr w:type="spellEnd"/>
            <w:r>
              <w:rPr>
                <w:rFonts w:ascii="Times New Roman" w:hAnsi="Times New Roman"/>
              </w:rPr>
              <w:t xml:space="preserve"> </w:t>
            </w:r>
            <w:r>
              <w:rPr>
                <w:rFonts w:ascii="Times New Roman" w:hAnsi="Times New Roman"/>
                <w:i/>
                <w:iCs/>
              </w:rPr>
              <w:t>threshold</w:t>
            </w:r>
          </w:p>
        </w:tc>
        <w:tc>
          <w:tcPr>
            <w:tcW w:w="2003" w:type="dxa"/>
          </w:tcPr>
          <w:p w14:paraId="551F9DAC" w14:textId="1FD52A29" w:rsidR="00221BC9" w:rsidRPr="0077123B" w:rsidRDefault="0077123B" w:rsidP="00605B3A">
            <w:pPr>
              <w:pStyle w:val="paragraf"/>
              <w:spacing w:line="240" w:lineRule="auto"/>
              <w:ind w:firstLine="0"/>
              <w:rPr>
                <w:rFonts w:ascii="Times New Roman" w:hAnsi="Times New Roman"/>
              </w:rPr>
            </w:pPr>
            <w:r>
              <w:rPr>
                <w:rFonts w:ascii="Times New Roman" w:hAnsi="Times New Roman"/>
                <w:i/>
                <w:iCs/>
              </w:rPr>
              <w:t>Buzzer</w:t>
            </w:r>
            <w:r>
              <w:rPr>
                <w:rFonts w:ascii="Times New Roman" w:hAnsi="Times New Roman"/>
              </w:rPr>
              <w:t xml:space="preserve"> </w:t>
            </w:r>
            <w:proofErr w:type="spellStart"/>
            <w:r>
              <w:rPr>
                <w:rFonts w:ascii="Times New Roman" w:hAnsi="Times New Roman"/>
              </w:rPr>
              <w:t>berbunyi</w:t>
            </w:r>
            <w:proofErr w:type="spellEnd"/>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salah </w:t>
            </w:r>
            <w:proofErr w:type="spellStart"/>
            <w:r>
              <w:rPr>
                <w:rFonts w:ascii="Times New Roman" w:hAnsi="Times New Roman"/>
              </w:rPr>
              <w:t>satu</w:t>
            </w:r>
            <w:proofErr w:type="spellEnd"/>
            <w:r>
              <w:rPr>
                <w:rFonts w:ascii="Times New Roman" w:hAnsi="Times New Roman"/>
              </w:rPr>
              <w:t xml:space="preserve"> sensor </w:t>
            </w:r>
            <w:proofErr w:type="spellStart"/>
            <w:r>
              <w:rPr>
                <w:rFonts w:ascii="Times New Roman" w:hAnsi="Times New Roman"/>
              </w:rPr>
              <w:t>lebih</w:t>
            </w:r>
            <w:proofErr w:type="spellEnd"/>
            <w:r>
              <w:rPr>
                <w:rFonts w:ascii="Times New Roman" w:hAnsi="Times New Roman"/>
              </w:rPr>
              <w:t xml:space="preserve"> </w:t>
            </w:r>
            <w:r>
              <w:rPr>
                <w:rFonts w:ascii="Times New Roman" w:hAnsi="Times New Roman"/>
                <w:i/>
                <w:iCs/>
              </w:rPr>
              <w:t>threshold</w:t>
            </w:r>
          </w:p>
        </w:tc>
        <w:tc>
          <w:tcPr>
            <w:tcW w:w="2003" w:type="dxa"/>
          </w:tcPr>
          <w:p w14:paraId="38F0C007" w14:textId="24D9DEA4" w:rsidR="00221BC9" w:rsidRPr="00221BC9" w:rsidRDefault="0077123B" w:rsidP="00605B3A">
            <w:pPr>
              <w:pStyle w:val="paragraf"/>
              <w:spacing w:line="240" w:lineRule="auto"/>
              <w:ind w:firstLine="0"/>
              <w:rPr>
                <w:rFonts w:ascii="Times New Roman" w:hAnsi="Times New Roman"/>
              </w:rPr>
            </w:pPr>
            <w:r>
              <w:rPr>
                <w:rFonts w:ascii="Times New Roman" w:hAnsi="Times New Roman"/>
                <w:i/>
                <w:iCs/>
              </w:rPr>
              <w:t>Buzzer</w:t>
            </w:r>
            <w:r>
              <w:rPr>
                <w:rFonts w:ascii="Times New Roman" w:hAnsi="Times New Roman"/>
              </w:rPr>
              <w:t xml:space="preserve"> </w:t>
            </w:r>
            <w:proofErr w:type="spellStart"/>
            <w:r>
              <w:rPr>
                <w:rFonts w:ascii="Times New Roman" w:hAnsi="Times New Roman"/>
              </w:rPr>
              <w:t>berbunyi</w:t>
            </w:r>
            <w:proofErr w:type="spellEnd"/>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salah </w:t>
            </w:r>
            <w:proofErr w:type="spellStart"/>
            <w:r>
              <w:rPr>
                <w:rFonts w:ascii="Times New Roman" w:hAnsi="Times New Roman"/>
              </w:rPr>
              <w:t>satu</w:t>
            </w:r>
            <w:proofErr w:type="spellEnd"/>
            <w:r>
              <w:rPr>
                <w:rFonts w:ascii="Times New Roman" w:hAnsi="Times New Roman"/>
              </w:rPr>
              <w:t xml:space="preserve"> sensor </w:t>
            </w:r>
            <w:proofErr w:type="spellStart"/>
            <w:r>
              <w:rPr>
                <w:rFonts w:ascii="Times New Roman" w:hAnsi="Times New Roman"/>
              </w:rPr>
              <w:t>lebih</w:t>
            </w:r>
            <w:proofErr w:type="spellEnd"/>
            <w:r>
              <w:rPr>
                <w:rFonts w:ascii="Times New Roman" w:hAnsi="Times New Roman"/>
              </w:rPr>
              <w:t xml:space="preserve"> </w:t>
            </w:r>
            <w:r>
              <w:rPr>
                <w:rFonts w:ascii="Times New Roman" w:hAnsi="Times New Roman"/>
                <w:i/>
                <w:iCs/>
              </w:rPr>
              <w:t>threshold</w:t>
            </w:r>
          </w:p>
        </w:tc>
        <w:tc>
          <w:tcPr>
            <w:tcW w:w="1586" w:type="dxa"/>
          </w:tcPr>
          <w:p w14:paraId="07039FA4" w14:textId="11224E41"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22D93D7B" w14:textId="77777777" w:rsidTr="00605B3A">
        <w:trPr>
          <w:cantSplit/>
        </w:trPr>
        <w:tc>
          <w:tcPr>
            <w:tcW w:w="535" w:type="dxa"/>
          </w:tcPr>
          <w:p w14:paraId="50A790B8" w14:textId="2433EF0A"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8</w:t>
            </w:r>
          </w:p>
        </w:tc>
        <w:tc>
          <w:tcPr>
            <w:tcW w:w="1800" w:type="dxa"/>
          </w:tcPr>
          <w:p w14:paraId="4767C8AC" w14:textId="6AF0FA0E" w:rsidR="00221BC9" w:rsidRPr="0077123B" w:rsidRDefault="0077123B" w:rsidP="00605B3A">
            <w:pPr>
              <w:pStyle w:val="paragraf"/>
              <w:spacing w:line="240" w:lineRule="auto"/>
              <w:ind w:firstLine="0"/>
              <w:rPr>
                <w:rFonts w:ascii="Times New Roman" w:hAnsi="Times New Roman"/>
                <w:i/>
                <w:iCs/>
              </w:rPr>
            </w:pPr>
            <w:proofErr w:type="spellStart"/>
            <w:r>
              <w:rPr>
                <w:rFonts w:ascii="Times New Roman" w:hAnsi="Times New Roman"/>
              </w:rPr>
              <w:t>Mematikan</w:t>
            </w:r>
            <w:proofErr w:type="spellEnd"/>
            <w:r>
              <w:rPr>
                <w:rFonts w:ascii="Times New Roman" w:hAnsi="Times New Roman"/>
              </w:rPr>
              <w:t xml:space="preserve"> </w:t>
            </w:r>
            <w:r>
              <w:rPr>
                <w:rFonts w:ascii="Times New Roman" w:hAnsi="Times New Roman"/>
                <w:i/>
                <w:iCs/>
              </w:rPr>
              <w:t>buzzer</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kurang</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r>
              <w:rPr>
                <w:rFonts w:ascii="Times New Roman" w:hAnsi="Times New Roman"/>
                <w:i/>
                <w:iCs/>
              </w:rPr>
              <w:t>threshold</w:t>
            </w:r>
          </w:p>
        </w:tc>
        <w:tc>
          <w:tcPr>
            <w:tcW w:w="2003" w:type="dxa"/>
          </w:tcPr>
          <w:p w14:paraId="738A428D" w14:textId="15A9BABB" w:rsidR="00221BC9" w:rsidRPr="00221BC9" w:rsidRDefault="0077123B" w:rsidP="00605B3A">
            <w:pPr>
              <w:pStyle w:val="paragraf"/>
              <w:spacing w:line="240" w:lineRule="auto"/>
              <w:ind w:firstLine="0"/>
              <w:rPr>
                <w:rFonts w:ascii="Times New Roman" w:hAnsi="Times New Roman"/>
              </w:rPr>
            </w:pPr>
            <w:r>
              <w:rPr>
                <w:rFonts w:ascii="Times New Roman" w:hAnsi="Times New Roman"/>
                <w:i/>
                <w:iCs/>
              </w:rPr>
              <w:t>Buzzer</w:t>
            </w:r>
            <w:r>
              <w:rPr>
                <w:rFonts w:ascii="Times New Roman" w:hAnsi="Times New Roman"/>
              </w:rPr>
              <w:t xml:space="preserve"> </w:t>
            </w:r>
            <w:proofErr w:type="spellStart"/>
            <w:r>
              <w:rPr>
                <w:rFonts w:ascii="Times New Roman" w:hAnsi="Times New Roman"/>
              </w:rPr>
              <w:t>berhenti</w:t>
            </w:r>
            <w:proofErr w:type="spellEnd"/>
            <w:r>
              <w:rPr>
                <w:rFonts w:ascii="Times New Roman" w:hAnsi="Times New Roman"/>
              </w:rPr>
              <w:t xml:space="preserve"> </w:t>
            </w:r>
            <w:proofErr w:type="spellStart"/>
            <w:r>
              <w:rPr>
                <w:rFonts w:ascii="Times New Roman" w:hAnsi="Times New Roman"/>
              </w:rPr>
              <w:t>berbunyi</w:t>
            </w:r>
            <w:proofErr w:type="spellEnd"/>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kedua</w:t>
            </w:r>
            <w:proofErr w:type="spellEnd"/>
            <w:r>
              <w:rPr>
                <w:rFonts w:ascii="Times New Roman" w:hAnsi="Times New Roman"/>
              </w:rPr>
              <w:t xml:space="preserve"> sensor </w:t>
            </w:r>
            <w:proofErr w:type="spellStart"/>
            <w:r>
              <w:rPr>
                <w:rFonts w:ascii="Times New Roman" w:hAnsi="Times New Roman"/>
              </w:rPr>
              <w:t>kurang</w:t>
            </w:r>
            <w:proofErr w:type="spellEnd"/>
            <w:r>
              <w:rPr>
                <w:rFonts w:ascii="Times New Roman" w:hAnsi="Times New Roman"/>
              </w:rPr>
              <w:t xml:space="preserve"> </w:t>
            </w:r>
            <w:r>
              <w:rPr>
                <w:rFonts w:ascii="Times New Roman" w:hAnsi="Times New Roman"/>
                <w:i/>
                <w:iCs/>
              </w:rPr>
              <w:t>threshold</w:t>
            </w:r>
          </w:p>
        </w:tc>
        <w:tc>
          <w:tcPr>
            <w:tcW w:w="2003" w:type="dxa"/>
          </w:tcPr>
          <w:p w14:paraId="1A2813C9" w14:textId="0B41A911" w:rsidR="00221BC9" w:rsidRPr="00221BC9" w:rsidRDefault="0077123B" w:rsidP="00605B3A">
            <w:pPr>
              <w:pStyle w:val="paragraf"/>
              <w:spacing w:line="240" w:lineRule="auto"/>
              <w:ind w:firstLine="0"/>
              <w:rPr>
                <w:rFonts w:ascii="Times New Roman" w:hAnsi="Times New Roman"/>
              </w:rPr>
            </w:pPr>
            <w:r>
              <w:rPr>
                <w:rFonts w:ascii="Times New Roman" w:hAnsi="Times New Roman"/>
                <w:i/>
                <w:iCs/>
              </w:rPr>
              <w:t>Buzzer</w:t>
            </w:r>
            <w:r>
              <w:rPr>
                <w:rFonts w:ascii="Times New Roman" w:hAnsi="Times New Roman"/>
              </w:rPr>
              <w:t xml:space="preserve"> </w:t>
            </w:r>
            <w:proofErr w:type="spellStart"/>
            <w:r>
              <w:rPr>
                <w:rFonts w:ascii="Times New Roman" w:hAnsi="Times New Roman"/>
              </w:rPr>
              <w:t>berhenti</w:t>
            </w:r>
            <w:proofErr w:type="spellEnd"/>
            <w:r>
              <w:rPr>
                <w:rFonts w:ascii="Times New Roman" w:hAnsi="Times New Roman"/>
              </w:rPr>
              <w:t xml:space="preserve"> </w:t>
            </w:r>
            <w:proofErr w:type="spellStart"/>
            <w:r>
              <w:rPr>
                <w:rFonts w:ascii="Times New Roman" w:hAnsi="Times New Roman"/>
              </w:rPr>
              <w:t>berbunyi</w:t>
            </w:r>
            <w:proofErr w:type="spellEnd"/>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kedua</w:t>
            </w:r>
            <w:proofErr w:type="spellEnd"/>
            <w:r>
              <w:rPr>
                <w:rFonts w:ascii="Times New Roman" w:hAnsi="Times New Roman"/>
              </w:rPr>
              <w:t xml:space="preserve"> sensor </w:t>
            </w:r>
            <w:proofErr w:type="spellStart"/>
            <w:r>
              <w:rPr>
                <w:rFonts w:ascii="Times New Roman" w:hAnsi="Times New Roman"/>
              </w:rPr>
              <w:t>kurang</w:t>
            </w:r>
            <w:proofErr w:type="spellEnd"/>
            <w:r>
              <w:rPr>
                <w:rFonts w:ascii="Times New Roman" w:hAnsi="Times New Roman"/>
              </w:rPr>
              <w:t xml:space="preserve"> </w:t>
            </w:r>
            <w:r>
              <w:rPr>
                <w:rFonts w:ascii="Times New Roman" w:hAnsi="Times New Roman"/>
                <w:i/>
                <w:iCs/>
              </w:rPr>
              <w:t>threshold</w:t>
            </w:r>
          </w:p>
        </w:tc>
        <w:tc>
          <w:tcPr>
            <w:tcW w:w="1586" w:type="dxa"/>
          </w:tcPr>
          <w:p w14:paraId="0E8BC38A" w14:textId="6C20DFBD"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605B3A" w:rsidRPr="00221BC9" w14:paraId="462269D3" w14:textId="77777777" w:rsidTr="00605B3A">
        <w:trPr>
          <w:cantSplit/>
        </w:trPr>
        <w:tc>
          <w:tcPr>
            <w:tcW w:w="535" w:type="dxa"/>
          </w:tcPr>
          <w:p w14:paraId="64BF919D" w14:textId="208C4BC5" w:rsidR="00605B3A" w:rsidRPr="00221BC9" w:rsidRDefault="00221BC9" w:rsidP="00605B3A">
            <w:pPr>
              <w:pStyle w:val="paragraf"/>
              <w:spacing w:line="240" w:lineRule="auto"/>
              <w:ind w:firstLine="0"/>
              <w:jc w:val="center"/>
              <w:rPr>
                <w:rFonts w:ascii="Times New Roman" w:hAnsi="Times New Roman"/>
              </w:rPr>
            </w:pPr>
            <w:r>
              <w:rPr>
                <w:rFonts w:ascii="Times New Roman" w:hAnsi="Times New Roman"/>
              </w:rPr>
              <w:t>9</w:t>
            </w:r>
          </w:p>
        </w:tc>
        <w:tc>
          <w:tcPr>
            <w:tcW w:w="1800" w:type="dxa"/>
          </w:tcPr>
          <w:p w14:paraId="24421A50" w14:textId="455FB24F" w:rsidR="00605B3A"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memuat</w:t>
            </w:r>
            <w:proofErr w:type="spellEnd"/>
            <w:r>
              <w:rPr>
                <w:rFonts w:ascii="Times New Roman" w:hAnsi="Times New Roman"/>
              </w:rPr>
              <w:t xml:space="preserve"> data </w:t>
            </w:r>
            <w:proofErr w:type="spellStart"/>
            <w:r>
              <w:rPr>
                <w:rFonts w:ascii="Times New Roman" w:hAnsi="Times New Roman"/>
              </w:rPr>
              <w:t>pengukuran</w:t>
            </w:r>
            <w:proofErr w:type="spellEnd"/>
            <w:r>
              <w:rPr>
                <w:rFonts w:ascii="Times New Roman" w:hAnsi="Times New Roman"/>
              </w:rPr>
              <w:t xml:space="preserve"> sensor DHT11 </w:t>
            </w:r>
            <w:proofErr w:type="spellStart"/>
            <w:r>
              <w:rPr>
                <w:rFonts w:ascii="Times New Roman" w:hAnsi="Times New Roman"/>
              </w:rPr>
              <w:t>sebelah</w:t>
            </w:r>
            <w:proofErr w:type="spellEnd"/>
            <w:r>
              <w:rPr>
                <w:rFonts w:ascii="Times New Roman" w:hAnsi="Times New Roman"/>
              </w:rPr>
              <w:t xml:space="preserve"> </w:t>
            </w:r>
            <w:proofErr w:type="spellStart"/>
            <w:r>
              <w:rPr>
                <w:rFonts w:ascii="Times New Roman" w:hAnsi="Times New Roman"/>
              </w:rPr>
              <w:t>kiri</w:t>
            </w:r>
            <w:proofErr w:type="spellEnd"/>
          </w:p>
        </w:tc>
        <w:tc>
          <w:tcPr>
            <w:tcW w:w="2003" w:type="dxa"/>
          </w:tcPr>
          <w:p w14:paraId="16F84695" w14:textId="7B560B31" w:rsidR="00605B3A"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w:t>
            </w:r>
            <w:proofErr w:type="spellStart"/>
            <w:r>
              <w:rPr>
                <w:rFonts w:ascii="Times New Roman" w:hAnsi="Times New Roman"/>
              </w:rPr>
              <w:t>pengukuran</w:t>
            </w:r>
            <w:proofErr w:type="spellEnd"/>
            <w:r>
              <w:rPr>
                <w:rFonts w:ascii="Times New Roman" w:hAnsi="Times New Roman"/>
              </w:rPr>
              <w:t xml:space="preserve"> sensor </w:t>
            </w:r>
            <w:proofErr w:type="spellStart"/>
            <w:r>
              <w:rPr>
                <w:rFonts w:ascii="Times New Roman" w:hAnsi="Times New Roman"/>
              </w:rPr>
              <w:t>kiri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2003" w:type="dxa"/>
          </w:tcPr>
          <w:p w14:paraId="4DB87B99" w14:textId="3F2222C1" w:rsidR="00605B3A"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w:t>
            </w:r>
            <w:proofErr w:type="spellStart"/>
            <w:r>
              <w:rPr>
                <w:rFonts w:ascii="Times New Roman" w:hAnsi="Times New Roman"/>
              </w:rPr>
              <w:t>pengukuran</w:t>
            </w:r>
            <w:proofErr w:type="spellEnd"/>
            <w:r>
              <w:rPr>
                <w:rFonts w:ascii="Times New Roman" w:hAnsi="Times New Roman"/>
              </w:rPr>
              <w:t xml:space="preserve"> sensor </w:t>
            </w:r>
            <w:proofErr w:type="spellStart"/>
            <w:r>
              <w:rPr>
                <w:rFonts w:ascii="Times New Roman" w:hAnsi="Times New Roman"/>
              </w:rPr>
              <w:t>kiri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1586" w:type="dxa"/>
          </w:tcPr>
          <w:p w14:paraId="396A82A3" w14:textId="671703BA" w:rsidR="00605B3A"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68C4F38E" w14:textId="77777777" w:rsidTr="00605B3A">
        <w:trPr>
          <w:cantSplit/>
        </w:trPr>
        <w:tc>
          <w:tcPr>
            <w:tcW w:w="535" w:type="dxa"/>
          </w:tcPr>
          <w:p w14:paraId="454EC8A7" w14:textId="3E6283CB"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10</w:t>
            </w:r>
          </w:p>
        </w:tc>
        <w:tc>
          <w:tcPr>
            <w:tcW w:w="1800" w:type="dxa"/>
          </w:tcPr>
          <w:p w14:paraId="7A7495B1" w14:textId="782A4A7A"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memuat</w:t>
            </w:r>
            <w:proofErr w:type="spellEnd"/>
            <w:r>
              <w:rPr>
                <w:rFonts w:ascii="Times New Roman" w:hAnsi="Times New Roman"/>
              </w:rPr>
              <w:t xml:space="preserve"> data </w:t>
            </w:r>
            <w:proofErr w:type="spellStart"/>
            <w:r>
              <w:rPr>
                <w:rFonts w:ascii="Times New Roman" w:hAnsi="Times New Roman"/>
              </w:rPr>
              <w:t>pengukuran</w:t>
            </w:r>
            <w:proofErr w:type="spellEnd"/>
            <w:r>
              <w:rPr>
                <w:rFonts w:ascii="Times New Roman" w:hAnsi="Times New Roman"/>
              </w:rPr>
              <w:t xml:space="preserve"> sensor DHT11 </w:t>
            </w:r>
            <w:proofErr w:type="spellStart"/>
            <w:r>
              <w:rPr>
                <w:rFonts w:ascii="Times New Roman" w:hAnsi="Times New Roman"/>
              </w:rPr>
              <w:t>sebelah</w:t>
            </w:r>
            <w:proofErr w:type="spellEnd"/>
            <w:r>
              <w:rPr>
                <w:rFonts w:ascii="Times New Roman" w:hAnsi="Times New Roman"/>
              </w:rPr>
              <w:t xml:space="preserve"> </w:t>
            </w:r>
            <w:proofErr w:type="spellStart"/>
            <w:r>
              <w:rPr>
                <w:rFonts w:ascii="Times New Roman" w:hAnsi="Times New Roman"/>
              </w:rPr>
              <w:t>kanan</w:t>
            </w:r>
            <w:proofErr w:type="spellEnd"/>
          </w:p>
        </w:tc>
        <w:tc>
          <w:tcPr>
            <w:tcW w:w="2003" w:type="dxa"/>
          </w:tcPr>
          <w:p w14:paraId="659F9E23" w14:textId="4B80DAAB" w:rsidR="00221BC9"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w:t>
            </w:r>
            <w:proofErr w:type="spellStart"/>
            <w:r>
              <w:rPr>
                <w:rFonts w:ascii="Times New Roman" w:hAnsi="Times New Roman"/>
              </w:rPr>
              <w:t>pengukuran</w:t>
            </w:r>
            <w:proofErr w:type="spellEnd"/>
            <w:r>
              <w:rPr>
                <w:rFonts w:ascii="Times New Roman" w:hAnsi="Times New Roman"/>
              </w:rPr>
              <w:t xml:space="preserve"> sensor </w:t>
            </w:r>
            <w:proofErr w:type="spellStart"/>
            <w:r>
              <w:rPr>
                <w:rFonts w:ascii="Times New Roman" w:hAnsi="Times New Roman"/>
              </w:rPr>
              <w:t>kanan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2003" w:type="dxa"/>
          </w:tcPr>
          <w:p w14:paraId="378281DA" w14:textId="4F3668A4" w:rsidR="00221BC9"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w:t>
            </w:r>
            <w:proofErr w:type="spellStart"/>
            <w:r>
              <w:rPr>
                <w:rFonts w:ascii="Times New Roman" w:hAnsi="Times New Roman"/>
              </w:rPr>
              <w:t>pengukuran</w:t>
            </w:r>
            <w:proofErr w:type="spellEnd"/>
            <w:r>
              <w:rPr>
                <w:rFonts w:ascii="Times New Roman" w:hAnsi="Times New Roman"/>
              </w:rPr>
              <w:t xml:space="preserve"> sensor </w:t>
            </w:r>
            <w:proofErr w:type="spellStart"/>
            <w:r>
              <w:rPr>
                <w:rFonts w:ascii="Times New Roman" w:hAnsi="Times New Roman"/>
              </w:rPr>
              <w:t>kanan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1586" w:type="dxa"/>
          </w:tcPr>
          <w:p w14:paraId="24BC5992" w14:textId="78F6D9C6"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2FC67E9E" w14:textId="77777777" w:rsidTr="00605B3A">
        <w:trPr>
          <w:cantSplit/>
        </w:trPr>
        <w:tc>
          <w:tcPr>
            <w:tcW w:w="535" w:type="dxa"/>
          </w:tcPr>
          <w:p w14:paraId="66C06D4B" w14:textId="0B4D83CA" w:rsidR="00221BC9" w:rsidRPr="00221BC9" w:rsidRDefault="0077123B" w:rsidP="00605B3A">
            <w:pPr>
              <w:pStyle w:val="paragraf"/>
              <w:spacing w:line="240" w:lineRule="auto"/>
              <w:ind w:firstLine="0"/>
              <w:jc w:val="center"/>
              <w:rPr>
                <w:rFonts w:ascii="Times New Roman" w:hAnsi="Times New Roman"/>
              </w:rPr>
            </w:pPr>
            <w:r>
              <w:rPr>
                <w:rFonts w:ascii="Times New Roman" w:hAnsi="Times New Roman"/>
              </w:rPr>
              <w:t>11</w:t>
            </w:r>
          </w:p>
        </w:tc>
        <w:tc>
          <w:tcPr>
            <w:tcW w:w="1800" w:type="dxa"/>
          </w:tcPr>
          <w:p w14:paraId="7F2DC6DC" w14:textId="628364E5" w:rsidR="00221BC9" w:rsidRPr="00221BC9" w:rsidRDefault="00221BC9" w:rsidP="00605B3A">
            <w:pPr>
              <w:pStyle w:val="paragraf"/>
              <w:spacing w:line="240" w:lineRule="auto"/>
              <w:ind w:firstLine="0"/>
              <w:rPr>
                <w:rFonts w:ascii="Times New Roman" w:hAnsi="Times New Roman"/>
                <w:i/>
                <w:iCs/>
              </w:rPr>
            </w:pPr>
            <w:r>
              <w:rPr>
                <w:rFonts w:ascii="Times New Roman" w:hAnsi="Times New Roman"/>
              </w:rPr>
              <w:t xml:space="preserve">Web </w:t>
            </w:r>
            <w:proofErr w:type="spellStart"/>
            <w:r>
              <w:rPr>
                <w:rFonts w:ascii="Times New Roman" w:hAnsi="Times New Roman"/>
              </w:rPr>
              <w:t>memuat</w:t>
            </w:r>
            <w:proofErr w:type="spellEnd"/>
            <w:r>
              <w:rPr>
                <w:rFonts w:ascii="Times New Roman" w:hAnsi="Times New Roman"/>
              </w:rPr>
              <w:t xml:space="preserve"> data </w:t>
            </w:r>
            <w:proofErr w:type="spellStart"/>
            <w:r>
              <w:rPr>
                <w:rFonts w:ascii="Times New Roman" w:hAnsi="Times New Roman"/>
              </w:rPr>
              <w:t>dari</w:t>
            </w:r>
            <w:proofErr w:type="spellEnd"/>
            <w:r>
              <w:rPr>
                <w:rFonts w:ascii="Times New Roman" w:hAnsi="Times New Roman"/>
              </w:rPr>
              <w:t xml:space="preserve"> </w:t>
            </w:r>
            <w:r>
              <w:rPr>
                <w:rFonts w:ascii="Times New Roman" w:hAnsi="Times New Roman"/>
                <w:i/>
                <w:iCs/>
              </w:rPr>
              <w:t>Realtime Database</w:t>
            </w:r>
          </w:p>
        </w:tc>
        <w:tc>
          <w:tcPr>
            <w:tcW w:w="2003" w:type="dxa"/>
          </w:tcPr>
          <w:p w14:paraId="1A32E65A" w14:textId="081E9C17" w:rsidR="00221BC9" w:rsidRPr="0077123B" w:rsidRDefault="0077123B" w:rsidP="00605B3A">
            <w:pPr>
              <w:pStyle w:val="paragraf"/>
              <w:spacing w:line="240" w:lineRule="auto"/>
              <w:ind w:firstLine="0"/>
              <w:rPr>
                <w:rFonts w:ascii="Times New Roman" w:hAnsi="Times New Roman"/>
              </w:rPr>
            </w:pPr>
            <w:r>
              <w:rPr>
                <w:rFonts w:ascii="Times New Roman" w:hAnsi="Times New Roman"/>
              </w:rPr>
              <w:t xml:space="preserve">Data pada </w:t>
            </w:r>
            <w:r>
              <w:rPr>
                <w:rFonts w:ascii="Times New Roman" w:hAnsi="Times New Roman"/>
                <w:i/>
                <w:iCs/>
              </w:rPr>
              <w:t>Realtime Database</w:t>
            </w:r>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2003" w:type="dxa"/>
          </w:tcPr>
          <w:p w14:paraId="2DBBCB0F" w14:textId="4C255777" w:rsidR="00221BC9"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pada </w:t>
            </w:r>
            <w:r>
              <w:rPr>
                <w:rFonts w:ascii="Times New Roman" w:hAnsi="Times New Roman"/>
                <w:i/>
                <w:iCs/>
              </w:rPr>
              <w:t>Realtime Database</w:t>
            </w:r>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1586" w:type="dxa"/>
          </w:tcPr>
          <w:p w14:paraId="1869D96A" w14:textId="310D6DA7"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5ADB9D6A" w14:textId="77777777" w:rsidTr="00605B3A">
        <w:trPr>
          <w:cantSplit/>
        </w:trPr>
        <w:tc>
          <w:tcPr>
            <w:tcW w:w="535" w:type="dxa"/>
          </w:tcPr>
          <w:p w14:paraId="6CF43555" w14:textId="33C4BEB8"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1</w:t>
            </w:r>
            <w:r w:rsidR="0077123B">
              <w:rPr>
                <w:rFonts w:ascii="Times New Roman" w:hAnsi="Times New Roman"/>
              </w:rPr>
              <w:t>2</w:t>
            </w:r>
          </w:p>
        </w:tc>
        <w:tc>
          <w:tcPr>
            <w:tcW w:w="1800" w:type="dxa"/>
          </w:tcPr>
          <w:p w14:paraId="6FAEF816" w14:textId="52FD6F95"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menampilkan</w:t>
            </w:r>
            <w:proofErr w:type="spellEnd"/>
            <w:r>
              <w:rPr>
                <w:rFonts w:ascii="Times New Roman" w:hAnsi="Times New Roman"/>
              </w:rPr>
              <w:t xml:space="preserve"> data </w:t>
            </w:r>
            <w:proofErr w:type="spellStart"/>
            <w:r>
              <w:rPr>
                <w:rFonts w:ascii="Times New Roman" w:hAnsi="Times New Roman"/>
              </w:rPr>
              <w:t>pengukuran</w:t>
            </w:r>
            <w:proofErr w:type="spellEnd"/>
            <w:r>
              <w:rPr>
                <w:rFonts w:ascii="Times New Roman" w:hAnsi="Times New Roman"/>
              </w:rPr>
              <w:t xml:space="preserve"> sensor </w:t>
            </w:r>
          </w:p>
        </w:tc>
        <w:tc>
          <w:tcPr>
            <w:tcW w:w="2003" w:type="dxa"/>
          </w:tcPr>
          <w:p w14:paraId="267047B9" w14:textId="559B1E88" w:rsidR="00221BC9" w:rsidRPr="0077123B" w:rsidRDefault="0077123B" w:rsidP="00605B3A">
            <w:pPr>
              <w:pStyle w:val="paragraf"/>
              <w:spacing w:line="240" w:lineRule="auto"/>
              <w:ind w:firstLine="0"/>
              <w:rPr>
                <w:rFonts w:ascii="Times New Roman" w:hAnsi="Times New Roman"/>
                <w:i/>
                <w:iCs/>
              </w:rPr>
            </w:pP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kelembaban</w:t>
            </w:r>
            <w:proofErr w:type="spellEnd"/>
            <w:r>
              <w:rPr>
                <w:rFonts w:ascii="Times New Roman" w:hAnsi="Times New Roman"/>
              </w:rPr>
              <w:t xml:space="preserve"> dan </w:t>
            </w:r>
            <w:proofErr w:type="spellStart"/>
            <w:r>
              <w:rPr>
                <w:rFonts w:ascii="Times New Roman" w:hAnsi="Times New Roman"/>
              </w:rPr>
              <w:t>suhu</w:t>
            </w:r>
            <w:proofErr w:type="spellEnd"/>
            <w:r>
              <w:rPr>
                <w:rFonts w:ascii="Times New Roman" w:hAnsi="Times New Roman"/>
              </w:rPr>
              <w:t xml:space="preserve"> yang </w:t>
            </w:r>
            <w:proofErr w:type="spellStart"/>
            <w:r>
              <w:rPr>
                <w:rFonts w:ascii="Times New Roman" w:hAnsi="Times New Roman"/>
              </w:rPr>
              <w:t>tersimpan</w:t>
            </w:r>
            <w:proofErr w:type="spellEnd"/>
            <w:r>
              <w:rPr>
                <w:rFonts w:ascii="Times New Roman" w:hAnsi="Times New Roman"/>
              </w:rPr>
              <w:t xml:space="preserve"> pada </w:t>
            </w:r>
            <w:r>
              <w:rPr>
                <w:rFonts w:ascii="Times New Roman" w:hAnsi="Times New Roman"/>
                <w:i/>
                <w:iCs/>
              </w:rPr>
              <w:t>Realtime Database</w:t>
            </w:r>
          </w:p>
        </w:tc>
        <w:tc>
          <w:tcPr>
            <w:tcW w:w="2003" w:type="dxa"/>
          </w:tcPr>
          <w:p w14:paraId="3C7C550E" w14:textId="07052718" w:rsidR="00221BC9" w:rsidRPr="0077123B" w:rsidRDefault="0077123B"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kelembaban</w:t>
            </w:r>
            <w:proofErr w:type="spellEnd"/>
            <w:r>
              <w:rPr>
                <w:rFonts w:ascii="Times New Roman" w:hAnsi="Times New Roman"/>
              </w:rPr>
              <w:t xml:space="preserve"> dan </w:t>
            </w:r>
            <w:proofErr w:type="spellStart"/>
            <w:r>
              <w:rPr>
                <w:rFonts w:ascii="Times New Roman" w:hAnsi="Times New Roman"/>
              </w:rPr>
              <w:t>suhu</w:t>
            </w:r>
            <w:proofErr w:type="spellEnd"/>
            <w:r>
              <w:rPr>
                <w:rFonts w:ascii="Times New Roman" w:hAnsi="Times New Roman"/>
              </w:rPr>
              <w:t xml:space="preserve"> yang </w:t>
            </w:r>
            <w:proofErr w:type="spellStart"/>
            <w:r>
              <w:rPr>
                <w:rFonts w:ascii="Times New Roman" w:hAnsi="Times New Roman"/>
              </w:rPr>
              <w:t>tersimpan</w:t>
            </w:r>
            <w:proofErr w:type="spellEnd"/>
            <w:r>
              <w:rPr>
                <w:rFonts w:ascii="Times New Roman" w:hAnsi="Times New Roman"/>
              </w:rPr>
              <w:t xml:space="preserve"> pada </w:t>
            </w:r>
            <w:r>
              <w:rPr>
                <w:rFonts w:ascii="Times New Roman" w:hAnsi="Times New Roman"/>
                <w:i/>
                <w:iCs/>
              </w:rPr>
              <w:t>Realtime Database</w:t>
            </w:r>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w:t>
            </w:r>
            <w:proofErr w:type="spellStart"/>
            <w:r>
              <w:rPr>
                <w:rFonts w:ascii="Times New Roman" w:hAnsi="Times New Roman"/>
              </w:rPr>
              <w:t>sisi</w:t>
            </w:r>
            <w:proofErr w:type="spellEnd"/>
            <w:r>
              <w:rPr>
                <w:rFonts w:ascii="Times New Roman" w:hAnsi="Times New Roman"/>
              </w:rPr>
              <w:t xml:space="preserve"> </w:t>
            </w:r>
            <w:proofErr w:type="spellStart"/>
            <w:r>
              <w:rPr>
                <w:rFonts w:ascii="Times New Roman" w:hAnsi="Times New Roman"/>
              </w:rPr>
              <w:t>bersama</w:t>
            </w:r>
            <w:proofErr w:type="spellEnd"/>
            <w:r>
              <w:rPr>
                <w:rFonts w:ascii="Times New Roman" w:hAnsi="Times New Roman"/>
              </w:rPr>
              <w:t xml:space="preserve"> </w:t>
            </w:r>
            <w:proofErr w:type="spellStart"/>
            <w:r>
              <w:rPr>
                <w:rFonts w:ascii="Times New Roman" w:hAnsi="Times New Roman"/>
              </w:rPr>
              <w:t>satuan</w:t>
            </w:r>
            <w:proofErr w:type="spellEnd"/>
            <w:r>
              <w:rPr>
                <w:rFonts w:ascii="Times New Roman" w:hAnsi="Times New Roman"/>
              </w:rPr>
              <w:t xml:space="preserve"> </w:t>
            </w:r>
            <w:proofErr w:type="spellStart"/>
            <w:r>
              <w:rPr>
                <w:rFonts w:ascii="Times New Roman" w:hAnsi="Times New Roman"/>
              </w:rPr>
              <w:t>unitnya</w:t>
            </w:r>
            <w:proofErr w:type="spellEnd"/>
            <w:r>
              <w:rPr>
                <w:rFonts w:ascii="Times New Roman" w:hAnsi="Times New Roman"/>
              </w:rPr>
              <w:t>.</w:t>
            </w:r>
          </w:p>
        </w:tc>
        <w:tc>
          <w:tcPr>
            <w:tcW w:w="1586" w:type="dxa"/>
          </w:tcPr>
          <w:p w14:paraId="08D7D38E" w14:textId="6B3468B9"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223C523C" w14:textId="77777777" w:rsidTr="00605B3A">
        <w:trPr>
          <w:cantSplit/>
        </w:trPr>
        <w:tc>
          <w:tcPr>
            <w:tcW w:w="535" w:type="dxa"/>
          </w:tcPr>
          <w:p w14:paraId="3632D981" w14:textId="219D49BD"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lastRenderedPageBreak/>
              <w:t>1</w:t>
            </w:r>
            <w:r w:rsidR="0077123B">
              <w:rPr>
                <w:rFonts w:ascii="Times New Roman" w:hAnsi="Times New Roman"/>
              </w:rPr>
              <w:t>3</w:t>
            </w:r>
          </w:p>
        </w:tc>
        <w:tc>
          <w:tcPr>
            <w:tcW w:w="1800" w:type="dxa"/>
          </w:tcPr>
          <w:p w14:paraId="57CEF637" w14:textId="784B59DD"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menampilkan</w:t>
            </w:r>
            <w:proofErr w:type="spellEnd"/>
            <w:r>
              <w:rPr>
                <w:rFonts w:ascii="Times New Roman" w:hAnsi="Times New Roman"/>
              </w:rPr>
              <w:t xml:space="preserve"> status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berdasarkan</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dan </w:t>
            </w:r>
            <w:r>
              <w:rPr>
                <w:rFonts w:ascii="Times New Roman" w:hAnsi="Times New Roman"/>
                <w:i/>
                <w:iCs/>
              </w:rPr>
              <w:t>threshold</w:t>
            </w:r>
          </w:p>
        </w:tc>
        <w:tc>
          <w:tcPr>
            <w:tcW w:w="2003" w:type="dxa"/>
          </w:tcPr>
          <w:p w14:paraId="39C87958" w14:textId="24808A3C" w:rsidR="00221BC9" w:rsidRPr="0077123B" w:rsidRDefault="0077123B" w:rsidP="00605B3A">
            <w:pPr>
              <w:pStyle w:val="paragraf"/>
              <w:spacing w:line="240" w:lineRule="auto"/>
              <w:ind w:firstLine="0"/>
              <w:rPr>
                <w:rFonts w:ascii="Times New Roman" w:hAnsi="Times New Roman"/>
                <w:i/>
                <w:iCs/>
              </w:rPr>
            </w:pPr>
            <w:proofErr w:type="spellStart"/>
            <w:r>
              <w:rPr>
                <w:rFonts w:ascii="Times New Roman" w:hAnsi="Times New Roman"/>
              </w:rPr>
              <w:t>Menampilkan</w:t>
            </w:r>
            <w:proofErr w:type="spellEnd"/>
            <w:r>
              <w:rPr>
                <w:rFonts w:ascii="Times New Roman" w:hAnsi="Times New Roman"/>
              </w:rPr>
              <w:t xml:space="preserve"> status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w:t>
            </w:r>
            <w:r w:rsidRPr="0077123B">
              <w:rPr>
                <w:rFonts w:ascii="Times New Roman" w:hAnsi="Times New Roman"/>
                <w:i/>
                <w:iCs/>
              </w:rPr>
              <w:t>Safe</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melebihi</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dan “</w:t>
            </w:r>
            <w:r w:rsidRPr="0077123B">
              <w:rPr>
                <w:rFonts w:ascii="Times New Roman" w:hAnsi="Times New Roman"/>
                <w:i/>
                <w:iCs/>
              </w:rPr>
              <w:t>Danger</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melebihi</w:t>
            </w:r>
            <w:proofErr w:type="spellEnd"/>
            <w:r>
              <w:rPr>
                <w:rFonts w:ascii="Times New Roman" w:hAnsi="Times New Roman"/>
              </w:rPr>
              <w:t xml:space="preserve"> </w:t>
            </w:r>
            <w:r>
              <w:rPr>
                <w:rFonts w:ascii="Times New Roman" w:hAnsi="Times New Roman"/>
                <w:i/>
                <w:iCs/>
              </w:rPr>
              <w:t>threshold</w:t>
            </w:r>
          </w:p>
        </w:tc>
        <w:tc>
          <w:tcPr>
            <w:tcW w:w="2003" w:type="dxa"/>
          </w:tcPr>
          <w:p w14:paraId="5AE3E4E2" w14:textId="09B15E0A" w:rsidR="00221BC9" w:rsidRPr="0077123B" w:rsidRDefault="0077123B"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status </w:t>
            </w:r>
            <w:proofErr w:type="spellStart"/>
            <w:r>
              <w:rPr>
                <w:rFonts w:ascii="Times New Roman" w:hAnsi="Times New Roman"/>
              </w:rPr>
              <w:t>ruangan</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w:t>
            </w:r>
            <w:r w:rsidRPr="0077123B">
              <w:rPr>
                <w:rFonts w:ascii="Times New Roman" w:hAnsi="Times New Roman"/>
                <w:i/>
                <w:iCs/>
              </w:rPr>
              <w:t>Safe</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melebihi</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dan “</w:t>
            </w:r>
            <w:r w:rsidRPr="0077123B">
              <w:rPr>
                <w:rFonts w:ascii="Times New Roman" w:hAnsi="Times New Roman"/>
                <w:i/>
                <w:iCs/>
              </w:rPr>
              <w:t>Danger</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melebihi</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r w:rsidRPr="0077123B">
              <w:rPr>
                <w:rFonts w:ascii="Times New Roman" w:hAnsi="Times New Roman"/>
                <w:i/>
                <w:iCs/>
              </w:rPr>
              <w:t>overal</w:t>
            </w:r>
            <w:r>
              <w:rPr>
                <w:rFonts w:ascii="Times New Roman" w:hAnsi="Times New Roman"/>
                <w:i/>
                <w:iCs/>
              </w:rPr>
              <w:t>l</w:t>
            </w:r>
            <w:r>
              <w:rPr>
                <w:rFonts w:ascii="Times New Roman" w:hAnsi="Times New Roman"/>
              </w:rPr>
              <w:t xml:space="preserve"> status yang </w:t>
            </w:r>
            <w:proofErr w:type="spellStart"/>
            <w:r>
              <w:rPr>
                <w:rFonts w:ascii="Times New Roman" w:hAnsi="Times New Roman"/>
              </w:rPr>
              <w:t>menampilkan</w:t>
            </w:r>
            <w:proofErr w:type="spellEnd"/>
            <w:r>
              <w:rPr>
                <w:rFonts w:ascii="Times New Roman" w:hAnsi="Times New Roman"/>
              </w:rPr>
              <w:t xml:space="preserve"> “</w:t>
            </w:r>
            <w:r w:rsidRPr="0077123B">
              <w:rPr>
                <w:rFonts w:ascii="Times New Roman" w:hAnsi="Times New Roman"/>
                <w:i/>
                <w:iCs/>
              </w:rPr>
              <w:t>Safe</w:t>
            </w:r>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keduanya</w:t>
            </w:r>
            <w:proofErr w:type="spellEnd"/>
            <w:r>
              <w:rPr>
                <w:rFonts w:ascii="Times New Roman" w:hAnsi="Times New Roman"/>
              </w:rPr>
              <w:t xml:space="preserve"> “</w:t>
            </w:r>
            <w:r w:rsidRPr="0077123B">
              <w:rPr>
                <w:rFonts w:ascii="Times New Roman" w:hAnsi="Times New Roman"/>
                <w:i/>
                <w:iCs/>
              </w:rPr>
              <w:t>Safe</w:t>
            </w:r>
            <w:r>
              <w:rPr>
                <w:rFonts w:ascii="Times New Roman" w:hAnsi="Times New Roman"/>
              </w:rPr>
              <w:t>” dan “</w:t>
            </w:r>
            <w:r w:rsidRPr="0077123B">
              <w:rPr>
                <w:rFonts w:ascii="Times New Roman" w:hAnsi="Times New Roman"/>
                <w:i/>
                <w:iCs/>
              </w:rPr>
              <w:t>Danger</w:t>
            </w:r>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salah </w:t>
            </w:r>
            <w:proofErr w:type="spellStart"/>
            <w:r>
              <w:rPr>
                <w:rFonts w:ascii="Times New Roman" w:hAnsi="Times New Roman"/>
              </w:rPr>
              <w:t>satunya</w:t>
            </w:r>
            <w:proofErr w:type="spellEnd"/>
            <w:r>
              <w:rPr>
                <w:rFonts w:ascii="Times New Roman" w:hAnsi="Times New Roman"/>
              </w:rPr>
              <w:t xml:space="preserve"> “</w:t>
            </w:r>
            <w:r>
              <w:rPr>
                <w:rFonts w:ascii="Times New Roman" w:hAnsi="Times New Roman"/>
                <w:i/>
                <w:iCs/>
              </w:rPr>
              <w:t>Danger</w:t>
            </w:r>
            <w:r>
              <w:rPr>
                <w:rFonts w:ascii="Times New Roman" w:hAnsi="Times New Roman"/>
              </w:rPr>
              <w:t>”</w:t>
            </w:r>
          </w:p>
        </w:tc>
        <w:tc>
          <w:tcPr>
            <w:tcW w:w="1586" w:type="dxa"/>
          </w:tcPr>
          <w:p w14:paraId="73D0899D" w14:textId="54A25EDE"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7ED3F9DE" w14:textId="77777777" w:rsidTr="00605B3A">
        <w:trPr>
          <w:cantSplit/>
        </w:trPr>
        <w:tc>
          <w:tcPr>
            <w:tcW w:w="535" w:type="dxa"/>
          </w:tcPr>
          <w:p w14:paraId="7F2B878F" w14:textId="0CB61311"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1</w:t>
            </w:r>
            <w:r w:rsidR="0077123B">
              <w:rPr>
                <w:rFonts w:ascii="Times New Roman" w:hAnsi="Times New Roman"/>
              </w:rPr>
              <w:t>4</w:t>
            </w:r>
          </w:p>
        </w:tc>
        <w:tc>
          <w:tcPr>
            <w:tcW w:w="1800" w:type="dxa"/>
          </w:tcPr>
          <w:p w14:paraId="43FC68E4" w14:textId="271FE564"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memuat</w:t>
            </w:r>
            <w:proofErr w:type="spellEnd"/>
            <w:r>
              <w:rPr>
                <w:rFonts w:ascii="Times New Roman" w:hAnsi="Times New Roman"/>
              </w:rPr>
              <w:t xml:space="preserve"> data </w:t>
            </w:r>
            <w:proofErr w:type="spellStart"/>
            <w:r>
              <w:rPr>
                <w:rFonts w:ascii="Times New Roman" w:hAnsi="Times New Roman"/>
              </w:rPr>
              <w:t>dari</w:t>
            </w:r>
            <w:proofErr w:type="spellEnd"/>
            <w:r>
              <w:rPr>
                <w:rFonts w:ascii="Times New Roman" w:hAnsi="Times New Roman"/>
              </w:rPr>
              <w:t xml:space="preserve"> </w:t>
            </w:r>
            <w:r>
              <w:rPr>
                <w:rFonts w:ascii="Times New Roman" w:hAnsi="Times New Roman"/>
                <w:i/>
                <w:iCs/>
              </w:rPr>
              <w:t xml:space="preserve">Cloud </w:t>
            </w:r>
            <w:proofErr w:type="spellStart"/>
            <w:r>
              <w:rPr>
                <w:rFonts w:ascii="Times New Roman" w:hAnsi="Times New Roman"/>
                <w:i/>
                <w:iCs/>
              </w:rPr>
              <w:t>Firestore</w:t>
            </w:r>
            <w:proofErr w:type="spellEnd"/>
          </w:p>
        </w:tc>
        <w:tc>
          <w:tcPr>
            <w:tcW w:w="2003" w:type="dxa"/>
          </w:tcPr>
          <w:p w14:paraId="4550DB0E" w14:textId="03BF4336" w:rsidR="00221BC9"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pada </w:t>
            </w:r>
            <w:r>
              <w:rPr>
                <w:rFonts w:ascii="Times New Roman" w:hAnsi="Times New Roman"/>
                <w:i/>
                <w:iCs/>
              </w:rPr>
              <w:t xml:space="preserve">Cloud </w:t>
            </w:r>
            <w:proofErr w:type="spellStart"/>
            <w:r>
              <w:rPr>
                <w:rFonts w:ascii="Times New Roman" w:hAnsi="Times New Roman"/>
                <w:i/>
                <w:iCs/>
              </w:rPr>
              <w:t>Firestore</w:t>
            </w:r>
            <w:proofErr w:type="spellEnd"/>
            <w:r>
              <w:rPr>
                <w:rFonts w:ascii="Times New Roman" w:hAnsi="Times New Roman"/>
                <w:i/>
                <w:iCs/>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2003" w:type="dxa"/>
          </w:tcPr>
          <w:p w14:paraId="49F074F6" w14:textId="00346B90" w:rsidR="00221BC9" w:rsidRPr="00221BC9" w:rsidRDefault="0077123B" w:rsidP="00605B3A">
            <w:pPr>
              <w:pStyle w:val="paragraf"/>
              <w:spacing w:line="240" w:lineRule="auto"/>
              <w:ind w:firstLine="0"/>
              <w:rPr>
                <w:rFonts w:ascii="Times New Roman" w:hAnsi="Times New Roman"/>
              </w:rPr>
            </w:pPr>
            <w:r>
              <w:rPr>
                <w:rFonts w:ascii="Times New Roman" w:hAnsi="Times New Roman"/>
              </w:rPr>
              <w:t xml:space="preserve">Data pada </w:t>
            </w:r>
            <w:r>
              <w:rPr>
                <w:rFonts w:ascii="Times New Roman" w:hAnsi="Times New Roman"/>
                <w:i/>
                <w:iCs/>
              </w:rPr>
              <w:t xml:space="preserve">Cloud </w:t>
            </w:r>
            <w:proofErr w:type="spellStart"/>
            <w:r>
              <w:rPr>
                <w:rFonts w:ascii="Times New Roman" w:hAnsi="Times New Roman"/>
                <w:i/>
                <w:iCs/>
              </w:rPr>
              <w:t>Firestore</w:t>
            </w:r>
            <w:proofErr w:type="spellEnd"/>
            <w:r>
              <w:rPr>
                <w:rFonts w:ascii="Times New Roman" w:hAnsi="Times New Roman"/>
                <w:i/>
                <w:iCs/>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diakses</w:t>
            </w:r>
            <w:proofErr w:type="spellEnd"/>
            <w:r>
              <w:rPr>
                <w:rFonts w:ascii="Times New Roman" w:hAnsi="Times New Roman"/>
              </w:rPr>
              <w:t xml:space="preserve"> oleh </w:t>
            </w:r>
            <w:proofErr w:type="spellStart"/>
            <w:r>
              <w:rPr>
                <w:rFonts w:ascii="Times New Roman" w:hAnsi="Times New Roman"/>
              </w:rPr>
              <w:t>aplikasi</w:t>
            </w:r>
            <w:proofErr w:type="spellEnd"/>
            <w:r>
              <w:rPr>
                <w:rFonts w:ascii="Times New Roman" w:hAnsi="Times New Roman"/>
              </w:rPr>
              <w:t xml:space="preserve"> web</w:t>
            </w:r>
          </w:p>
        </w:tc>
        <w:tc>
          <w:tcPr>
            <w:tcW w:w="1586" w:type="dxa"/>
          </w:tcPr>
          <w:p w14:paraId="28C3E925" w14:textId="741E4695"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4A2DDEC4" w14:textId="77777777" w:rsidTr="00605B3A">
        <w:trPr>
          <w:cantSplit/>
        </w:trPr>
        <w:tc>
          <w:tcPr>
            <w:tcW w:w="535" w:type="dxa"/>
          </w:tcPr>
          <w:p w14:paraId="2525BA27" w14:textId="49AEE7B0"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1</w:t>
            </w:r>
            <w:r w:rsidR="0077123B">
              <w:rPr>
                <w:rFonts w:ascii="Times New Roman" w:hAnsi="Times New Roman"/>
              </w:rPr>
              <w:t>5</w:t>
            </w:r>
          </w:p>
        </w:tc>
        <w:tc>
          <w:tcPr>
            <w:tcW w:w="1800" w:type="dxa"/>
          </w:tcPr>
          <w:p w14:paraId="3363316D" w14:textId="5A592AF8"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pengukuran</w:t>
            </w:r>
            <w:proofErr w:type="spellEnd"/>
          </w:p>
        </w:tc>
        <w:tc>
          <w:tcPr>
            <w:tcW w:w="2003" w:type="dxa"/>
          </w:tcPr>
          <w:p w14:paraId="7F6BF278" w14:textId="1A68FB60" w:rsidR="00221BC9" w:rsidRPr="00221BC9" w:rsidRDefault="0077123B"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w:t>
            </w:r>
            <w:proofErr w:type="spellStart"/>
            <w:r>
              <w:rPr>
                <w:rFonts w:ascii="Times New Roman" w:hAnsi="Times New Roman"/>
              </w:rPr>
              <w:t>beberapa</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w:t>
            </w:r>
            <w:proofErr w:type="spellStart"/>
            <w:r>
              <w:rPr>
                <w:rFonts w:ascii="Times New Roman" w:hAnsi="Times New Roman"/>
              </w:rPr>
              <w:t>terakhir</w:t>
            </w:r>
            <w:proofErr w:type="spellEnd"/>
          </w:p>
        </w:tc>
        <w:tc>
          <w:tcPr>
            <w:tcW w:w="2003" w:type="dxa"/>
          </w:tcPr>
          <w:p w14:paraId="6B41D78F" w14:textId="0503A84C" w:rsidR="00221BC9" w:rsidRPr="00221BC9" w:rsidRDefault="0077123B"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grafik</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10 </w:t>
            </w:r>
            <w:proofErr w:type="spellStart"/>
            <w:r>
              <w:rPr>
                <w:rFonts w:ascii="Times New Roman" w:hAnsi="Times New Roman"/>
              </w:rPr>
              <w:t>catatan</w:t>
            </w:r>
            <w:proofErr w:type="spellEnd"/>
            <w:r>
              <w:rPr>
                <w:rFonts w:ascii="Times New Roman" w:hAnsi="Times New Roman"/>
              </w:rPr>
              <w:t xml:space="preserve"> </w:t>
            </w:r>
            <w:proofErr w:type="spellStart"/>
            <w:r>
              <w:rPr>
                <w:rFonts w:ascii="Times New Roman" w:hAnsi="Times New Roman"/>
              </w:rPr>
              <w:t>terakhir</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jeda</w:t>
            </w:r>
            <w:proofErr w:type="spellEnd"/>
            <w:r>
              <w:rPr>
                <w:rFonts w:ascii="Times New Roman" w:hAnsi="Times New Roman"/>
              </w:rPr>
              <w:t xml:space="preserve"> 1 </w:t>
            </w:r>
            <w:proofErr w:type="spellStart"/>
            <w:r>
              <w:rPr>
                <w:rFonts w:ascii="Times New Roman" w:hAnsi="Times New Roman"/>
              </w:rPr>
              <w:t>menit</w:t>
            </w:r>
            <w:proofErr w:type="spellEnd"/>
            <w:r>
              <w:rPr>
                <w:rFonts w:ascii="Times New Roman" w:hAnsi="Times New Roman"/>
              </w:rPr>
              <w:t xml:space="preserve"> </w:t>
            </w:r>
            <w:proofErr w:type="spellStart"/>
            <w:r>
              <w:rPr>
                <w:rFonts w:ascii="Times New Roman" w:hAnsi="Times New Roman"/>
              </w:rPr>
              <w:t>antar</w:t>
            </w:r>
            <w:proofErr w:type="spellEnd"/>
            <w:r>
              <w:rPr>
                <w:rFonts w:ascii="Times New Roman" w:hAnsi="Times New Roman"/>
              </w:rPr>
              <w:t xml:space="preserve"> </w:t>
            </w:r>
            <w:proofErr w:type="spellStart"/>
            <w:r>
              <w:rPr>
                <w:rFonts w:ascii="Times New Roman" w:hAnsi="Times New Roman"/>
              </w:rPr>
              <w:t>catatan</w:t>
            </w:r>
            <w:proofErr w:type="spellEnd"/>
          </w:p>
        </w:tc>
        <w:tc>
          <w:tcPr>
            <w:tcW w:w="1586" w:type="dxa"/>
          </w:tcPr>
          <w:p w14:paraId="57F76D6D" w14:textId="4886BD76"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6F5C9DEE" w14:textId="77777777" w:rsidTr="00605B3A">
        <w:trPr>
          <w:cantSplit/>
        </w:trPr>
        <w:tc>
          <w:tcPr>
            <w:tcW w:w="535" w:type="dxa"/>
          </w:tcPr>
          <w:p w14:paraId="220B1CFF" w14:textId="21C9B4EB"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1</w:t>
            </w:r>
            <w:r w:rsidR="0077123B">
              <w:rPr>
                <w:rFonts w:ascii="Times New Roman" w:hAnsi="Times New Roman"/>
              </w:rPr>
              <w:t>6</w:t>
            </w:r>
          </w:p>
        </w:tc>
        <w:tc>
          <w:tcPr>
            <w:tcW w:w="1800" w:type="dxa"/>
          </w:tcPr>
          <w:p w14:paraId="1F641A16" w14:textId="63193D7F"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tabel</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w:t>
            </w:r>
            <w:proofErr w:type="spellStart"/>
            <w:r>
              <w:rPr>
                <w:rFonts w:ascii="Times New Roman" w:hAnsi="Times New Roman"/>
              </w:rPr>
              <w:t>pengukuran</w:t>
            </w:r>
            <w:proofErr w:type="spellEnd"/>
          </w:p>
        </w:tc>
        <w:tc>
          <w:tcPr>
            <w:tcW w:w="2003" w:type="dxa"/>
          </w:tcPr>
          <w:p w14:paraId="5E49815A" w14:textId="11EBE0F8" w:rsidR="00221BC9" w:rsidRPr="00221BC9" w:rsidRDefault="0077123B"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tabel</w:t>
            </w:r>
            <w:proofErr w:type="spellEnd"/>
            <w:r w:rsidR="003B61E4">
              <w:rPr>
                <w:rFonts w:ascii="Times New Roman" w:hAnsi="Times New Roman"/>
              </w:rPr>
              <w:t xml:space="preserve"> </w:t>
            </w:r>
            <w:proofErr w:type="spellStart"/>
            <w:r w:rsidR="003B61E4">
              <w:rPr>
                <w:rFonts w:ascii="Times New Roman" w:hAnsi="Times New Roman"/>
              </w:rPr>
              <w:t>catatan</w:t>
            </w:r>
            <w:proofErr w:type="spellEnd"/>
            <w:r w:rsidR="003B61E4">
              <w:rPr>
                <w:rFonts w:ascii="Times New Roman" w:hAnsi="Times New Roman"/>
              </w:rPr>
              <w:t xml:space="preserve"> </w:t>
            </w:r>
            <w:proofErr w:type="spellStart"/>
            <w:r w:rsidR="003B61E4">
              <w:rPr>
                <w:rFonts w:ascii="Times New Roman" w:hAnsi="Times New Roman"/>
              </w:rPr>
              <w:t>pengukuran</w:t>
            </w:r>
            <w:proofErr w:type="spellEnd"/>
            <w:r w:rsidR="003B61E4">
              <w:rPr>
                <w:rFonts w:ascii="Times New Roman" w:hAnsi="Times New Roman"/>
              </w:rPr>
              <w:t xml:space="preserve"> sensor</w:t>
            </w:r>
          </w:p>
        </w:tc>
        <w:tc>
          <w:tcPr>
            <w:tcW w:w="2003" w:type="dxa"/>
          </w:tcPr>
          <w:p w14:paraId="44F43ED9" w14:textId="6CF5A1FB" w:rsidR="00221BC9" w:rsidRPr="003B61E4" w:rsidRDefault="003B61E4"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tabel</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w:t>
            </w:r>
            <w:proofErr w:type="spellStart"/>
            <w:r>
              <w:rPr>
                <w:rFonts w:ascii="Times New Roman" w:hAnsi="Times New Roman"/>
              </w:rPr>
              <w:t>pengukuran</w:t>
            </w:r>
            <w:proofErr w:type="spellEnd"/>
            <w:r>
              <w:rPr>
                <w:rFonts w:ascii="Times New Roman" w:hAnsi="Times New Roman"/>
              </w:rPr>
              <w:t xml:space="preserve"> sensor yang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fitur</w:t>
            </w:r>
            <w:proofErr w:type="spellEnd"/>
            <w:r>
              <w:rPr>
                <w:rFonts w:ascii="Times New Roman" w:hAnsi="Times New Roman"/>
              </w:rPr>
              <w:t xml:space="preserve"> </w:t>
            </w:r>
            <w:r>
              <w:rPr>
                <w:rFonts w:ascii="Times New Roman" w:hAnsi="Times New Roman"/>
                <w:i/>
                <w:iCs/>
              </w:rPr>
              <w:t>pagination</w:t>
            </w:r>
            <w:r>
              <w:rPr>
                <w:rFonts w:ascii="Times New Roman" w:hAnsi="Times New Roman"/>
              </w:rPr>
              <w:t xml:space="preserve"> 10 </w:t>
            </w:r>
            <w:proofErr w:type="spellStart"/>
            <w:r>
              <w:rPr>
                <w:rFonts w:ascii="Times New Roman" w:hAnsi="Times New Roman"/>
              </w:rPr>
              <w:t>catatan</w:t>
            </w:r>
            <w:proofErr w:type="spellEnd"/>
            <w:r>
              <w:rPr>
                <w:rFonts w:ascii="Times New Roman" w:hAnsi="Times New Roman"/>
              </w:rPr>
              <w:t xml:space="preserve"> per </w:t>
            </w:r>
            <w:r>
              <w:rPr>
                <w:rFonts w:ascii="Times New Roman" w:hAnsi="Times New Roman"/>
                <w:i/>
                <w:iCs/>
              </w:rPr>
              <w:t>page</w:t>
            </w:r>
            <w:r>
              <w:rPr>
                <w:rFonts w:ascii="Times New Roman" w:hAnsi="Times New Roman"/>
              </w:rPr>
              <w:t xml:space="preserve"> dan </w:t>
            </w:r>
            <w:r>
              <w:rPr>
                <w:rFonts w:ascii="Times New Roman" w:hAnsi="Times New Roman"/>
                <w:i/>
                <w:iCs/>
              </w:rPr>
              <w:t>filter</w:t>
            </w:r>
            <w:r>
              <w:rPr>
                <w:rFonts w:ascii="Times New Roman" w:hAnsi="Times New Roman"/>
              </w:rPr>
              <w:t xml:space="preserve"> </w:t>
            </w:r>
            <w:proofErr w:type="spellStart"/>
            <w:r>
              <w:rPr>
                <w:rFonts w:ascii="Times New Roman" w:hAnsi="Times New Roman"/>
              </w:rPr>
              <w:t>berdasarkan</w:t>
            </w:r>
            <w:proofErr w:type="spellEnd"/>
            <w:r>
              <w:rPr>
                <w:rFonts w:ascii="Times New Roman" w:hAnsi="Times New Roman"/>
              </w:rPr>
              <w:t xml:space="preserve"> </w:t>
            </w:r>
            <w:proofErr w:type="spellStart"/>
            <w:r>
              <w:rPr>
                <w:rFonts w:ascii="Times New Roman" w:hAnsi="Times New Roman"/>
              </w:rPr>
              <w:t>rentang</w:t>
            </w:r>
            <w:proofErr w:type="spellEnd"/>
            <w:r>
              <w:rPr>
                <w:rFonts w:ascii="Times New Roman" w:hAnsi="Times New Roman"/>
              </w:rPr>
              <w:t xml:space="preserve"> </w:t>
            </w:r>
            <w:proofErr w:type="spellStart"/>
            <w:r>
              <w:rPr>
                <w:rFonts w:ascii="Times New Roman" w:hAnsi="Times New Roman"/>
              </w:rPr>
              <w:t>waktu</w:t>
            </w:r>
            <w:proofErr w:type="spellEnd"/>
          </w:p>
        </w:tc>
        <w:tc>
          <w:tcPr>
            <w:tcW w:w="1586" w:type="dxa"/>
          </w:tcPr>
          <w:p w14:paraId="691BECE9" w14:textId="741F311B"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3E28286D" w14:textId="77777777" w:rsidTr="00605B3A">
        <w:trPr>
          <w:cantSplit/>
        </w:trPr>
        <w:tc>
          <w:tcPr>
            <w:tcW w:w="535" w:type="dxa"/>
          </w:tcPr>
          <w:p w14:paraId="4F2393E5" w14:textId="5A9E526F"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t>1</w:t>
            </w:r>
            <w:r w:rsidR="0077123B">
              <w:rPr>
                <w:rFonts w:ascii="Times New Roman" w:hAnsi="Times New Roman"/>
              </w:rPr>
              <w:t>7</w:t>
            </w:r>
          </w:p>
        </w:tc>
        <w:tc>
          <w:tcPr>
            <w:tcW w:w="1800" w:type="dxa"/>
          </w:tcPr>
          <w:p w14:paraId="22ED8957" w14:textId="73A1C602"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Pr>
                <w:rFonts w:ascii="Times New Roman" w:hAnsi="Times New Roman"/>
              </w:rPr>
              <w:t>menampilkan</w:t>
            </w:r>
            <w:proofErr w:type="spellEnd"/>
            <w:r>
              <w:rPr>
                <w:rFonts w:ascii="Times New Roman" w:hAnsi="Times New Roman"/>
              </w:rPr>
              <w:t xml:space="preserve"> </w:t>
            </w:r>
            <w:proofErr w:type="spellStart"/>
            <w:r>
              <w:rPr>
                <w:rFonts w:ascii="Times New Roman" w:hAnsi="Times New Roman"/>
              </w:rPr>
              <w:t>setelan</w:t>
            </w:r>
            <w:proofErr w:type="spellEnd"/>
            <w:r>
              <w:rPr>
                <w:rFonts w:ascii="Times New Roman" w:hAnsi="Times New Roman"/>
              </w:rPr>
              <w:t xml:space="preserve"> </w:t>
            </w:r>
            <w:r>
              <w:rPr>
                <w:rFonts w:ascii="Times New Roman" w:hAnsi="Times New Roman"/>
                <w:i/>
                <w:iCs/>
              </w:rPr>
              <w:t>threshold</w:t>
            </w:r>
          </w:p>
        </w:tc>
        <w:tc>
          <w:tcPr>
            <w:tcW w:w="2003" w:type="dxa"/>
          </w:tcPr>
          <w:p w14:paraId="0DBA9D95" w14:textId="4977C6E2" w:rsidR="00221BC9" w:rsidRPr="003B61E4" w:rsidRDefault="003B61E4"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perangkat</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membunyikan</w:t>
            </w:r>
            <w:proofErr w:type="spellEnd"/>
            <w:r>
              <w:rPr>
                <w:rFonts w:ascii="Times New Roman" w:hAnsi="Times New Roman"/>
              </w:rPr>
              <w:t xml:space="preserve"> </w:t>
            </w:r>
            <w:r>
              <w:rPr>
                <w:rFonts w:ascii="Times New Roman" w:hAnsi="Times New Roman"/>
                <w:i/>
                <w:iCs/>
              </w:rPr>
              <w:t>buzzer</w:t>
            </w:r>
          </w:p>
        </w:tc>
        <w:tc>
          <w:tcPr>
            <w:tcW w:w="2003" w:type="dxa"/>
          </w:tcPr>
          <w:p w14:paraId="4B3C21D6" w14:textId="78479B55" w:rsidR="00221BC9" w:rsidRPr="00221BC9" w:rsidRDefault="003B61E4" w:rsidP="00605B3A">
            <w:pPr>
              <w:pStyle w:val="paragraf"/>
              <w:spacing w:line="240" w:lineRule="auto"/>
              <w:ind w:firstLine="0"/>
              <w:rPr>
                <w:rFonts w:ascii="Times New Roman" w:hAnsi="Times New Roman"/>
              </w:rPr>
            </w:pPr>
            <w:proofErr w:type="spellStart"/>
            <w:r>
              <w:rPr>
                <w:rFonts w:ascii="Times New Roman" w:hAnsi="Times New Roman"/>
              </w:rPr>
              <w:t>Menampilkan</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perangkat</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membunyikan</w:t>
            </w:r>
            <w:proofErr w:type="spellEnd"/>
            <w:r>
              <w:rPr>
                <w:rFonts w:ascii="Times New Roman" w:hAnsi="Times New Roman"/>
              </w:rPr>
              <w:t xml:space="preserve"> </w:t>
            </w:r>
            <w:r>
              <w:rPr>
                <w:rFonts w:ascii="Times New Roman" w:hAnsi="Times New Roman"/>
                <w:i/>
                <w:iCs/>
              </w:rPr>
              <w:t>buzzer</w:t>
            </w:r>
          </w:p>
        </w:tc>
        <w:tc>
          <w:tcPr>
            <w:tcW w:w="1586" w:type="dxa"/>
          </w:tcPr>
          <w:p w14:paraId="5CEAFE3C" w14:textId="6BABBF75"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r w:rsidR="00221BC9" w:rsidRPr="00221BC9" w14:paraId="5B2D7367" w14:textId="77777777" w:rsidTr="00605B3A">
        <w:trPr>
          <w:cantSplit/>
        </w:trPr>
        <w:tc>
          <w:tcPr>
            <w:tcW w:w="535" w:type="dxa"/>
          </w:tcPr>
          <w:p w14:paraId="25A3B544" w14:textId="1061F8E2" w:rsidR="00221BC9" w:rsidRPr="00221BC9" w:rsidRDefault="00221BC9" w:rsidP="00605B3A">
            <w:pPr>
              <w:pStyle w:val="paragraf"/>
              <w:spacing w:line="240" w:lineRule="auto"/>
              <w:ind w:firstLine="0"/>
              <w:jc w:val="center"/>
              <w:rPr>
                <w:rFonts w:ascii="Times New Roman" w:hAnsi="Times New Roman"/>
              </w:rPr>
            </w:pPr>
            <w:r>
              <w:rPr>
                <w:rFonts w:ascii="Times New Roman" w:hAnsi="Times New Roman"/>
              </w:rPr>
              <w:lastRenderedPageBreak/>
              <w:t>1</w:t>
            </w:r>
            <w:r w:rsidR="0077123B">
              <w:rPr>
                <w:rFonts w:ascii="Times New Roman" w:hAnsi="Times New Roman"/>
              </w:rPr>
              <w:t>8</w:t>
            </w:r>
          </w:p>
        </w:tc>
        <w:tc>
          <w:tcPr>
            <w:tcW w:w="1800" w:type="dxa"/>
          </w:tcPr>
          <w:p w14:paraId="146DB91D" w14:textId="6DD3EFED" w:rsidR="00221BC9" w:rsidRPr="00221BC9" w:rsidRDefault="00221BC9" w:rsidP="00605B3A">
            <w:pPr>
              <w:pStyle w:val="paragraf"/>
              <w:spacing w:line="240" w:lineRule="auto"/>
              <w:ind w:firstLine="0"/>
              <w:rPr>
                <w:rFonts w:ascii="Times New Roman" w:hAnsi="Times New Roman"/>
              </w:rPr>
            </w:pPr>
            <w:r>
              <w:rPr>
                <w:rFonts w:ascii="Times New Roman" w:hAnsi="Times New Roman"/>
              </w:rPr>
              <w:t xml:space="preserve">Web </w:t>
            </w:r>
            <w:proofErr w:type="spellStart"/>
            <w:r w:rsidR="003B61E4">
              <w:rPr>
                <w:rFonts w:ascii="Times New Roman" w:hAnsi="Times New Roman"/>
              </w:rPr>
              <w:t>mampu</w:t>
            </w:r>
            <w:proofErr w:type="spellEnd"/>
            <w:r w:rsidR="003B61E4">
              <w:rPr>
                <w:rFonts w:ascii="Times New Roman" w:hAnsi="Times New Roman"/>
              </w:rPr>
              <w:t xml:space="preserve"> </w:t>
            </w:r>
            <w:proofErr w:type="spellStart"/>
            <w:r>
              <w:rPr>
                <w:rFonts w:ascii="Times New Roman" w:hAnsi="Times New Roman"/>
              </w:rPr>
              <w:t>mengubah</w:t>
            </w:r>
            <w:proofErr w:type="spellEnd"/>
            <w:r>
              <w:rPr>
                <w:rFonts w:ascii="Times New Roman" w:hAnsi="Times New Roman"/>
              </w:rPr>
              <w:t xml:space="preserve"> </w:t>
            </w:r>
            <w:proofErr w:type="spellStart"/>
            <w:r>
              <w:rPr>
                <w:rFonts w:ascii="Times New Roman" w:hAnsi="Times New Roman"/>
              </w:rPr>
              <w:t>setelan</w:t>
            </w:r>
            <w:proofErr w:type="spellEnd"/>
            <w:r>
              <w:rPr>
                <w:rFonts w:ascii="Times New Roman" w:hAnsi="Times New Roman"/>
              </w:rPr>
              <w:t xml:space="preserve"> </w:t>
            </w:r>
            <w:r>
              <w:rPr>
                <w:rFonts w:ascii="Times New Roman" w:hAnsi="Times New Roman"/>
                <w:i/>
                <w:iCs/>
              </w:rPr>
              <w:t>threshold</w:t>
            </w:r>
          </w:p>
        </w:tc>
        <w:tc>
          <w:tcPr>
            <w:tcW w:w="2003" w:type="dxa"/>
          </w:tcPr>
          <w:p w14:paraId="506344FB" w14:textId="706FF86A" w:rsidR="00221BC9" w:rsidRPr="00221BC9" w:rsidRDefault="003B61E4" w:rsidP="00605B3A">
            <w:pPr>
              <w:pStyle w:val="paragraf"/>
              <w:spacing w:line="240" w:lineRule="auto"/>
              <w:ind w:firstLine="0"/>
              <w:rPr>
                <w:rFonts w:ascii="Times New Roman" w:hAnsi="Times New Roman"/>
              </w:rPr>
            </w:pP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mengubah</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perangkat</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membunyikan</w:t>
            </w:r>
            <w:proofErr w:type="spellEnd"/>
            <w:r>
              <w:rPr>
                <w:rFonts w:ascii="Times New Roman" w:hAnsi="Times New Roman"/>
              </w:rPr>
              <w:t xml:space="preserve"> </w:t>
            </w:r>
            <w:r>
              <w:rPr>
                <w:rFonts w:ascii="Times New Roman" w:hAnsi="Times New Roman"/>
                <w:i/>
                <w:iCs/>
              </w:rPr>
              <w:t>buzzer</w:t>
            </w:r>
          </w:p>
        </w:tc>
        <w:tc>
          <w:tcPr>
            <w:tcW w:w="2003" w:type="dxa"/>
          </w:tcPr>
          <w:p w14:paraId="0B5A3AE9" w14:textId="6E304C8C" w:rsidR="00221BC9" w:rsidRPr="00221BC9" w:rsidRDefault="003B61E4" w:rsidP="00605B3A">
            <w:pPr>
              <w:pStyle w:val="paragraf"/>
              <w:spacing w:line="240" w:lineRule="auto"/>
              <w:ind w:firstLine="0"/>
              <w:rPr>
                <w:rFonts w:ascii="Times New Roman" w:hAnsi="Times New Roman"/>
              </w:rPr>
            </w:pP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mengubah</w:t>
            </w:r>
            <w:proofErr w:type="spellEnd"/>
            <w:r>
              <w:rPr>
                <w:rFonts w:ascii="Times New Roman" w:hAnsi="Times New Roman"/>
              </w:rPr>
              <w:t xml:space="preserve"> </w:t>
            </w:r>
            <w:r>
              <w:rPr>
                <w:rFonts w:ascii="Times New Roman" w:hAnsi="Times New Roman"/>
                <w:i/>
                <w:iCs/>
              </w:rPr>
              <w:t>threshold</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perangkat</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membunyikan</w:t>
            </w:r>
            <w:proofErr w:type="spellEnd"/>
            <w:r>
              <w:rPr>
                <w:rFonts w:ascii="Times New Roman" w:hAnsi="Times New Roman"/>
              </w:rPr>
              <w:t xml:space="preserve"> </w:t>
            </w:r>
            <w:r>
              <w:rPr>
                <w:rFonts w:ascii="Times New Roman" w:hAnsi="Times New Roman"/>
                <w:i/>
                <w:iCs/>
              </w:rPr>
              <w:t>buzzer</w:t>
            </w:r>
          </w:p>
        </w:tc>
        <w:tc>
          <w:tcPr>
            <w:tcW w:w="1586" w:type="dxa"/>
          </w:tcPr>
          <w:p w14:paraId="1F92BB70" w14:textId="36DCE603" w:rsidR="00221BC9" w:rsidRPr="00221BC9" w:rsidRDefault="00221BC9" w:rsidP="00221BC9">
            <w:pPr>
              <w:pStyle w:val="paragraf"/>
              <w:spacing w:line="240" w:lineRule="auto"/>
              <w:ind w:firstLine="0"/>
              <w:jc w:val="center"/>
              <w:rPr>
                <w:rFonts w:ascii="Times New Roman" w:hAnsi="Times New Roman"/>
              </w:rPr>
            </w:pPr>
            <w:r w:rsidRPr="00221BC9">
              <w:rPr>
                <w:rFonts w:ascii="Times New Roman" w:hAnsi="Times New Roman"/>
              </w:rPr>
              <w:t>Berhasil</w:t>
            </w:r>
          </w:p>
        </w:tc>
      </w:tr>
    </w:tbl>
    <w:p w14:paraId="739013FD" w14:textId="77777777" w:rsidR="00605B3A" w:rsidRDefault="00605B3A" w:rsidP="0077123B">
      <w:pPr>
        <w:pStyle w:val="paragraf"/>
        <w:ind w:firstLine="0"/>
      </w:pPr>
    </w:p>
    <w:p w14:paraId="65974C01" w14:textId="6267D3C0" w:rsidR="005D5BE6" w:rsidRPr="00D72409" w:rsidRDefault="00D72409" w:rsidP="00605B3A">
      <w:pPr>
        <w:pStyle w:val="paragraf"/>
      </w:pPr>
      <w:proofErr w:type="spellStart"/>
      <w:r>
        <w:t>Dilampirkan</w:t>
      </w:r>
      <w:proofErr w:type="spellEnd"/>
      <w:r>
        <w:t xml:space="preserve"> pada </w:t>
      </w:r>
      <w:r>
        <w:fldChar w:fldCharType="begin"/>
      </w:r>
      <w:r>
        <w:instrText xml:space="preserve"> REF _Ref186044474 \h </w:instrText>
      </w:r>
      <w:r>
        <w:fldChar w:fldCharType="separate"/>
      </w:r>
      <w:proofErr w:type="spellStart"/>
      <w:r>
        <w:t>Tabel</w:t>
      </w:r>
      <w:proofErr w:type="spellEnd"/>
      <w:r>
        <w:t xml:space="preserve"> </w:t>
      </w:r>
      <w:r>
        <w:rPr>
          <w:noProof/>
        </w:rPr>
        <w:t>4</w:t>
      </w:r>
      <w:r>
        <w:t>.</w:t>
      </w:r>
      <w:r>
        <w:rPr>
          <w:noProof/>
        </w:rPr>
        <w:t>2</w:t>
      </w:r>
      <w:r>
        <w:fldChar w:fldCharType="end"/>
      </w:r>
      <w:r>
        <w:t xml:space="preserve"> </w:t>
      </w:r>
      <w:proofErr w:type="spellStart"/>
      <w:r>
        <w:t>hasil</w:t>
      </w:r>
      <w:proofErr w:type="spellEnd"/>
      <w:r>
        <w:t xml:space="preserve"> uji </w:t>
      </w:r>
      <w:proofErr w:type="spellStart"/>
      <w:r>
        <w:t>coba</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r w:rsidR="004051E8">
        <w:t xml:space="preserve"> yang </w:t>
      </w:r>
      <w:proofErr w:type="spellStart"/>
      <w:r w:rsidR="004051E8">
        <w:t>dilakukan</w:t>
      </w:r>
      <w:proofErr w:type="spellEnd"/>
      <w:r w:rsidR="004051E8">
        <w:t xml:space="preserve"> </w:t>
      </w:r>
      <w:proofErr w:type="spellStart"/>
      <w:r w:rsidR="004051E8">
        <w:t>selama</w:t>
      </w:r>
      <w:proofErr w:type="spellEnd"/>
      <w:r w:rsidR="004051E8">
        <w:t xml:space="preserve"> 2 jam </w:t>
      </w:r>
      <w:proofErr w:type="spellStart"/>
      <w:r w:rsidR="004051E8">
        <w:t>dari</w:t>
      </w:r>
      <w:proofErr w:type="spellEnd"/>
      <w:r w:rsidR="004051E8">
        <w:t xml:space="preserve"> jam 09:25 – 11:15 WIB</w:t>
      </w:r>
      <w:r>
        <w:t xml:space="preserve">. </w:t>
      </w:r>
      <w:r w:rsidR="004051E8">
        <w:t xml:space="preserve">Uji </w:t>
      </w:r>
      <w:proofErr w:type="spellStart"/>
      <w:r w:rsidR="004051E8">
        <w:t>coba</w:t>
      </w:r>
      <w:proofErr w:type="spellEnd"/>
      <w:r w:rsidR="004051E8">
        <w:t xml:space="preserve"> </w:t>
      </w:r>
      <w:proofErr w:type="spellStart"/>
      <w:r w:rsidR="004051E8">
        <w:t>mengukur</w:t>
      </w:r>
      <w:proofErr w:type="spellEnd"/>
      <w:r w:rsidR="004051E8">
        <w:t xml:space="preserve"> </w:t>
      </w:r>
      <w:proofErr w:type="spellStart"/>
      <w:r w:rsidR="004051E8">
        <w:t>kelembaban</w:t>
      </w:r>
      <w:proofErr w:type="spellEnd"/>
      <w:r w:rsidR="004051E8">
        <w:t xml:space="preserve"> dan </w:t>
      </w:r>
      <w:proofErr w:type="spellStart"/>
      <w:r w:rsidR="004051E8">
        <w:t>suhu</w:t>
      </w:r>
      <w:proofErr w:type="spellEnd"/>
      <w:r w:rsidR="004051E8">
        <w:t xml:space="preserve"> </w:t>
      </w:r>
      <w:proofErr w:type="spellStart"/>
      <w:r w:rsidR="004051E8">
        <w:t>setiap</w:t>
      </w:r>
      <w:proofErr w:type="spellEnd"/>
      <w:r w:rsidR="004051E8">
        <w:t xml:space="preserve"> 10 </w:t>
      </w:r>
      <w:proofErr w:type="spellStart"/>
      <w:r w:rsidR="004051E8">
        <w:t>detik</w:t>
      </w:r>
      <w:proofErr w:type="spellEnd"/>
      <w:r w:rsidR="004051E8">
        <w:t xml:space="preserve"> dan </w:t>
      </w:r>
      <w:proofErr w:type="spellStart"/>
      <w:r w:rsidR="004051E8">
        <w:t>menghitung</w:t>
      </w:r>
      <w:proofErr w:type="spellEnd"/>
      <w:r w:rsidR="004051E8">
        <w:t xml:space="preserve"> rata-rata </w:t>
      </w:r>
      <w:proofErr w:type="spellStart"/>
      <w:r w:rsidR="004051E8">
        <w:t>setiap</w:t>
      </w:r>
      <w:proofErr w:type="spellEnd"/>
      <w:r w:rsidR="004051E8">
        <w:t xml:space="preserve"> 60 </w:t>
      </w:r>
      <w:proofErr w:type="spellStart"/>
      <w:r w:rsidR="004051E8">
        <w:t>catatan</w:t>
      </w:r>
      <w:proofErr w:type="spellEnd"/>
      <w:r w:rsidR="004051E8">
        <w:t xml:space="preserve"> </w:t>
      </w:r>
      <w:proofErr w:type="spellStart"/>
      <w:r w:rsidR="004051E8">
        <w:t>atau</w:t>
      </w:r>
      <w:proofErr w:type="spellEnd"/>
      <w:r w:rsidR="004051E8">
        <w:t xml:space="preserve"> </w:t>
      </w:r>
      <w:proofErr w:type="spellStart"/>
      <w:r w:rsidR="004051E8">
        <w:t>dalam</w:t>
      </w:r>
      <w:proofErr w:type="spellEnd"/>
      <w:r w:rsidR="004051E8">
        <w:t xml:space="preserve"> </w:t>
      </w:r>
      <w:proofErr w:type="spellStart"/>
      <w:r w:rsidR="004051E8">
        <w:t>periode</w:t>
      </w:r>
      <w:proofErr w:type="spellEnd"/>
      <w:r w:rsidR="004051E8">
        <w:t xml:space="preserve"> 10 </w:t>
      </w:r>
      <w:proofErr w:type="spellStart"/>
      <w:r w:rsidR="004051E8">
        <w:t>menit</w:t>
      </w:r>
      <w:proofErr w:type="spellEnd"/>
      <w:r w:rsidR="004051E8">
        <w:t>.</w:t>
      </w:r>
    </w:p>
    <w:p w14:paraId="13DB45C7" w14:textId="68FE522F" w:rsidR="003B61E4" w:rsidRDefault="003B61E4" w:rsidP="003B61E4">
      <w:pPr>
        <w:pStyle w:val="Caption"/>
        <w:rPr>
          <w:lang w:val="id-ID"/>
        </w:rPr>
      </w:pPr>
      <w:bookmarkStart w:id="43" w:name="_Ref186044474"/>
      <w:proofErr w:type="spellStart"/>
      <w:r>
        <w:t>Tabel</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2</w:t>
      </w:r>
      <w:r>
        <w:fldChar w:fldCharType="end"/>
      </w:r>
      <w:bookmarkEnd w:id="43"/>
      <w:r>
        <w:t xml:space="preserve"> Uji </w:t>
      </w:r>
      <w:proofErr w:type="spellStart"/>
      <w:r>
        <w:t>Coba</w:t>
      </w:r>
      <w:proofErr w:type="spellEnd"/>
      <w:r>
        <w:t xml:space="preserve"> </w:t>
      </w:r>
      <w:proofErr w:type="spellStart"/>
      <w:r>
        <w:t>Pengukuran</w:t>
      </w:r>
      <w:proofErr w:type="spellEnd"/>
      <w:r>
        <w:t xml:space="preserve"> </w:t>
      </w:r>
      <w:proofErr w:type="spellStart"/>
      <w:r>
        <w:t>Kelembaban</w:t>
      </w:r>
      <w:proofErr w:type="spellEnd"/>
      <w:r>
        <w:t xml:space="preserve"> dan </w:t>
      </w:r>
      <w:proofErr w:type="spellStart"/>
      <w:r>
        <w:t>Suhu</w:t>
      </w:r>
      <w:proofErr w:type="spellEnd"/>
    </w:p>
    <w:p w14:paraId="1012C4F9" w14:textId="77777777" w:rsidR="003B61E4" w:rsidRDefault="003B61E4" w:rsidP="003B61E4">
      <w:pPr>
        <w:pStyle w:val="paragraf"/>
        <w:rPr>
          <w:lang w:val="id-ID"/>
        </w:rPr>
      </w:pPr>
    </w:p>
    <w:tbl>
      <w:tblPr>
        <w:tblStyle w:val="TableGrid"/>
        <w:tblW w:w="4000" w:type="pct"/>
        <w:jc w:val="center"/>
        <w:tblLook w:val="04A0" w:firstRow="1" w:lastRow="0" w:firstColumn="1" w:lastColumn="0" w:noHBand="0" w:noVBand="1"/>
      </w:tblPr>
      <w:tblGrid>
        <w:gridCol w:w="1336"/>
        <w:gridCol w:w="830"/>
        <w:gridCol w:w="1673"/>
        <w:gridCol w:w="830"/>
        <w:gridCol w:w="1673"/>
      </w:tblGrid>
      <w:tr w:rsidR="00D72409" w:rsidRPr="003B61E4" w14:paraId="16264C09" w14:textId="77777777" w:rsidTr="004051E8">
        <w:trPr>
          <w:cantSplit/>
          <w:tblHeader/>
          <w:jc w:val="center"/>
        </w:trPr>
        <w:tc>
          <w:tcPr>
            <w:tcW w:w="0" w:type="auto"/>
            <w:vMerge w:val="restart"/>
            <w:vAlign w:val="center"/>
          </w:tcPr>
          <w:p w14:paraId="43C99C60" w14:textId="4DB30BEE" w:rsidR="00D72409" w:rsidRPr="003B61E4" w:rsidRDefault="004051E8" w:rsidP="003B61E4">
            <w:pPr>
              <w:pStyle w:val="paragraf"/>
              <w:spacing w:line="276" w:lineRule="auto"/>
              <w:ind w:firstLine="0"/>
              <w:jc w:val="center"/>
              <w:rPr>
                <w:rFonts w:ascii="Times New Roman" w:hAnsi="Times New Roman"/>
                <w:b/>
                <w:bCs/>
                <w:color w:val="1E293B"/>
              </w:rPr>
            </w:pPr>
            <w:r>
              <w:rPr>
                <w:rFonts w:ascii="Times New Roman" w:hAnsi="Times New Roman"/>
                <w:b/>
                <w:bCs/>
                <w:color w:val="1E293B"/>
              </w:rPr>
              <w:t>Jam</w:t>
            </w:r>
          </w:p>
        </w:tc>
        <w:tc>
          <w:tcPr>
            <w:tcW w:w="0" w:type="auto"/>
            <w:gridSpan w:val="2"/>
            <w:vAlign w:val="center"/>
          </w:tcPr>
          <w:p w14:paraId="242DE1EE" w14:textId="602A8525" w:rsidR="00D72409" w:rsidRPr="003B61E4" w:rsidRDefault="00D72409" w:rsidP="003B61E4">
            <w:pPr>
              <w:pStyle w:val="paragraf"/>
              <w:spacing w:line="276" w:lineRule="auto"/>
              <w:ind w:firstLine="0"/>
              <w:jc w:val="center"/>
              <w:rPr>
                <w:rFonts w:ascii="Times New Roman" w:hAnsi="Times New Roman"/>
                <w:b/>
                <w:bCs/>
                <w:color w:val="1E293B"/>
              </w:rPr>
            </w:pPr>
            <w:r>
              <w:rPr>
                <w:rFonts w:ascii="Times New Roman" w:hAnsi="Times New Roman"/>
                <w:b/>
                <w:bCs/>
                <w:color w:val="1E293B"/>
              </w:rPr>
              <w:t>DHT Kiri</w:t>
            </w:r>
          </w:p>
        </w:tc>
        <w:tc>
          <w:tcPr>
            <w:tcW w:w="0" w:type="auto"/>
            <w:gridSpan w:val="2"/>
            <w:vAlign w:val="center"/>
          </w:tcPr>
          <w:p w14:paraId="500976FB" w14:textId="42A4711F" w:rsidR="00D72409" w:rsidRPr="003B61E4" w:rsidRDefault="00D72409" w:rsidP="003B61E4">
            <w:pPr>
              <w:pStyle w:val="paragraf"/>
              <w:spacing w:line="276" w:lineRule="auto"/>
              <w:ind w:firstLine="0"/>
              <w:jc w:val="center"/>
              <w:rPr>
                <w:rFonts w:ascii="Times New Roman" w:hAnsi="Times New Roman"/>
                <w:b/>
                <w:bCs/>
                <w:color w:val="1E293B"/>
              </w:rPr>
            </w:pPr>
            <w:r>
              <w:rPr>
                <w:rFonts w:ascii="Times New Roman" w:hAnsi="Times New Roman"/>
                <w:b/>
                <w:bCs/>
                <w:color w:val="1E293B"/>
              </w:rPr>
              <w:t xml:space="preserve">DHT </w:t>
            </w:r>
            <w:proofErr w:type="spellStart"/>
            <w:r>
              <w:rPr>
                <w:rFonts w:ascii="Times New Roman" w:hAnsi="Times New Roman"/>
                <w:b/>
                <w:bCs/>
                <w:color w:val="1E293B"/>
              </w:rPr>
              <w:t>Kanan</w:t>
            </w:r>
            <w:proofErr w:type="spellEnd"/>
          </w:p>
        </w:tc>
      </w:tr>
      <w:tr w:rsidR="004051E8" w:rsidRPr="003B61E4" w14:paraId="5C9E3A5C" w14:textId="7EDB1B32" w:rsidTr="004051E8">
        <w:trPr>
          <w:cantSplit/>
          <w:tblHeader/>
          <w:jc w:val="center"/>
        </w:trPr>
        <w:tc>
          <w:tcPr>
            <w:tcW w:w="0" w:type="auto"/>
            <w:vMerge/>
            <w:vAlign w:val="center"/>
          </w:tcPr>
          <w:p w14:paraId="20366A84" w14:textId="3D0A234C" w:rsidR="00D72409" w:rsidRPr="003B61E4" w:rsidRDefault="00D72409" w:rsidP="003B61E4">
            <w:pPr>
              <w:pStyle w:val="paragraf"/>
              <w:spacing w:line="276" w:lineRule="auto"/>
              <w:ind w:firstLine="0"/>
              <w:jc w:val="center"/>
              <w:rPr>
                <w:rFonts w:ascii="Times New Roman" w:hAnsi="Times New Roman"/>
                <w:lang w:val="id-ID"/>
              </w:rPr>
            </w:pPr>
          </w:p>
        </w:tc>
        <w:tc>
          <w:tcPr>
            <w:tcW w:w="0" w:type="auto"/>
            <w:vAlign w:val="center"/>
          </w:tcPr>
          <w:p w14:paraId="5874509C" w14:textId="319F4DE6" w:rsidR="00D72409" w:rsidRPr="003B61E4" w:rsidRDefault="00D72409" w:rsidP="003B61E4">
            <w:pPr>
              <w:pStyle w:val="paragraf"/>
              <w:spacing w:line="276" w:lineRule="auto"/>
              <w:ind w:firstLine="0"/>
              <w:jc w:val="center"/>
              <w:rPr>
                <w:rFonts w:ascii="Times New Roman" w:hAnsi="Times New Roman"/>
                <w:lang w:val="id-ID"/>
              </w:rPr>
            </w:pPr>
            <w:proofErr w:type="spellStart"/>
            <w:r w:rsidRPr="003B61E4">
              <w:rPr>
                <w:rFonts w:ascii="Times New Roman" w:hAnsi="Times New Roman"/>
                <w:b/>
                <w:bCs/>
                <w:color w:val="1E293B"/>
              </w:rPr>
              <w:t>Suhu</w:t>
            </w:r>
            <w:proofErr w:type="spellEnd"/>
          </w:p>
        </w:tc>
        <w:tc>
          <w:tcPr>
            <w:tcW w:w="0" w:type="auto"/>
            <w:vAlign w:val="center"/>
          </w:tcPr>
          <w:p w14:paraId="01455A1A" w14:textId="78346A39" w:rsidR="00D72409" w:rsidRPr="003B61E4" w:rsidRDefault="00D72409" w:rsidP="003B61E4">
            <w:pPr>
              <w:pStyle w:val="paragraf"/>
              <w:spacing w:line="276" w:lineRule="auto"/>
              <w:ind w:firstLine="0"/>
              <w:jc w:val="center"/>
              <w:rPr>
                <w:rFonts w:ascii="Times New Roman" w:hAnsi="Times New Roman"/>
                <w:lang w:val="id-ID"/>
              </w:rPr>
            </w:pPr>
            <w:proofErr w:type="spellStart"/>
            <w:r w:rsidRPr="003B61E4">
              <w:rPr>
                <w:rFonts w:ascii="Times New Roman" w:hAnsi="Times New Roman"/>
                <w:b/>
                <w:bCs/>
                <w:color w:val="1E293B"/>
              </w:rPr>
              <w:t>Kelembaban</w:t>
            </w:r>
            <w:proofErr w:type="spellEnd"/>
          </w:p>
        </w:tc>
        <w:tc>
          <w:tcPr>
            <w:tcW w:w="0" w:type="auto"/>
            <w:vAlign w:val="center"/>
          </w:tcPr>
          <w:p w14:paraId="36AF4ABF" w14:textId="3865512A" w:rsidR="00D72409" w:rsidRPr="003B61E4" w:rsidRDefault="00D72409" w:rsidP="003B61E4">
            <w:pPr>
              <w:pStyle w:val="paragraf"/>
              <w:spacing w:line="276" w:lineRule="auto"/>
              <w:ind w:firstLine="0"/>
              <w:jc w:val="center"/>
              <w:rPr>
                <w:rFonts w:ascii="Times New Roman" w:hAnsi="Times New Roman"/>
                <w:b/>
                <w:bCs/>
                <w:color w:val="1E293B"/>
              </w:rPr>
            </w:pPr>
            <w:proofErr w:type="spellStart"/>
            <w:r w:rsidRPr="003B61E4">
              <w:rPr>
                <w:rFonts w:ascii="Times New Roman" w:hAnsi="Times New Roman"/>
                <w:b/>
                <w:bCs/>
                <w:color w:val="1E293B"/>
              </w:rPr>
              <w:t>Suhu</w:t>
            </w:r>
            <w:proofErr w:type="spellEnd"/>
          </w:p>
        </w:tc>
        <w:tc>
          <w:tcPr>
            <w:tcW w:w="0" w:type="auto"/>
            <w:vAlign w:val="center"/>
          </w:tcPr>
          <w:p w14:paraId="7DD35C6C" w14:textId="48ACC4BF" w:rsidR="00D72409" w:rsidRPr="003B61E4" w:rsidRDefault="00D72409" w:rsidP="003B61E4">
            <w:pPr>
              <w:pStyle w:val="paragraf"/>
              <w:spacing w:line="276" w:lineRule="auto"/>
              <w:ind w:firstLine="0"/>
              <w:jc w:val="center"/>
              <w:rPr>
                <w:rFonts w:ascii="Times New Roman" w:hAnsi="Times New Roman"/>
                <w:b/>
                <w:bCs/>
                <w:color w:val="1E293B"/>
              </w:rPr>
            </w:pPr>
            <w:proofErr w:type="spellStart"/>
            <w:r w:rsidRPr="003B61E4">
              <w:rPr>
                <w:rFonts w:ascii="Times New Roman" w:hAnsi="Times New Roman"/>
                <w:b/>
                <w:bCs/>
                <w:color w:val="1E293B"/>
              </w:rPr>
              <w:t>Kelembaban</w:t>
            </w:r>
            <w:proofErr w:type="spellEnd"/>
          </w:p>
        </w:tc>
      </w:tr>
      <w:tr w:rsidR="004051E8" w:rsidRPr="003B61E4" w14:paraId="2BA8CE31" w14:textId="308D8FAD" w:rsidTr="001670E5">
        <w:trPr>
          <w:cantSplit/>
          <w:jc w:val="center"/>
        </w:trPr>
        <w:tc>
          <w:tcPr>
            <w:tcW w:w="0" w:type="auto"/>
          </w:tcPr>
          <w:p w14:paraId="3D31CDFD" w14:textId="2A522030" w:rsidR="004051E8" w:rsidRPr="004051E8" w:rsidRDefault="004051E8" w:rsidP="004051E8">
            <w:pPr>
              <w:pStyle w:val="paragraf"/>
              <w:spacing w:line="276" w:lineRule="auto"/>
              <w:ind w:firstLine="0"/>
              <w:jc w:val="center"/>
              <w:rPr>
                <w:rFonts w:ascii="Times New Roman" w:hAnsi="Times New Roman"/>
                <w:lang w:val="id-ID"/>
              </w:rPr>
            </w:pPr>
            <w:r>
              <w:rPr>
                <w:rFonts w:ascii="Times New Roman" w:hAnsi="Times New Roman"/>
              </w:rPr>
              <w:t>0</w:t>
            </w:r>
            <w:r w:rsidRPr="004051E8">
              <w:rPr>
                <w:rFonts w:ascii="Times New Roman" w:hAnsi="Times New Roman"/>
              </w:rPr>
              <w:t>9:25</w:t>
            </w:r>
          </w:p>
        </w:tc>
        <w:tc>
          <w:tcPr>
            <w:tcW w:w="0" w:type="auto"/>
          </w:tcPr>
          <w:p w14:paraId="4927A19C" w14:textId="168AE53C"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27.51</w:t>
            </w:r>
          </w:p>
        </w:tc>
        <w:tc>
          <w:tcPr>
            <w:tcW w:w="0" w:type="auto"/>
          </w:tcPr>
          <w:p w14:paraId="106FCA19" w14:textId="44743C8F"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67.93</w:t>
            </w:r>
          </w:p>
        </w:tc>
        <w:tc>
          <w:tcPr>
            <w:tcW w:w="0" w:type="auto"/>
          </w:tcPr>
          <w:p w14:paraId="41CD9DD0" w14:textId="5E3CBAA2"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082C16B9" w14:textId="179431BD"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w:t>
            </w:r>
          </w:p>
        </w:tc>
      </w:tr>
      <w:tr w:rsidR="004051E8" w:rsidRPr="003B61E4" w14:paraId="02FF8A59" w14:textId="1E7068BD" w:rsidTr="001670E5">
        <w:trPr>
          <w:cantSplit/>
          <w:jc w:val="center"/>
        </w:trPr>
        <w:tc>
          <w:tcPr>
            <w:tcW w:w="0" w:type="auto"/>
          </w:tcPr>
          <w:p w14:paraId="05FAEE9E" w14:textId="2BA99F4A" w:rsidR="004051E8" w:rsidRPr="004051E8" w:rsidRDefault="004051E8" w:rsidP="004051E8">
            <w:pPr>
              <w:pStyle w:val="paragraf"/>
              <w:spacing w:line="276" w:lineRule="auto"/>
              <w:ind w:firstLine="0"/>
              <w:jc w:val="center"/>
              <w:rPr>
                <w:rFonts w:ascii="Times New Roman" w:hAnsi="Times New Roman"/>
                <w:lang w:val="id-ID"/>
              </w:rPr>
            </w:pPr>
            <w:r>
              <w:rPr>
                <w:rFonts w:ascii="Times New Roman" w:hAnsi="Times New Roman"/>
              </w:rPr>
              <w:t>0</w:t>
            </w:r>
            <w:r w:rsidRPr="004051E8">
              <w:rPr>
                <w:rFonts w:ascii="Times New Roman" w:hAnsi="Times New Roman"/>
              </w:rPr>
              <w:t>9:35</w:t>
            </w:r>
          </w:p>
        </w:tc>
        <w:tc>
          <w:tcPr>
            <w:tcW w:w="0" w:type="auto"/>
          </w:tcPr>
          <w:p w14:paraId="640F7928" w14:textId="1618DAF9"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27.6</w:t>
            </w:r>
          </w:p>
        </w:tc>
        <w:tc>
          <w:tcPr>
            <w:tcW w:w="0" w:type="auto"/>
          </w:tcPr>
          <w:p w14:paraId="40A7DE14" w14:textId="438A693E"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67.48</w:t>
            </w:r>
          </w:p>
        </w:tc>
        <w:tc>
          <w:tcPr>
            <w:tcW w:w="0" w:type="auto"/>
          </w:tcPr>
          <w:p w14:paraId="596ED09B" w14:textId="4ABA9A6E"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0B45C21F" w14:textId="25A37547"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w:t>
            </w:r>
          </w:p>
        </w:tc>
      </w:tr>
      <w:tr w:rsidR="004051E8" w:rsidRPr="003B61E4" w14:paraId="2EF2A567" w14:textId="0E34E3C0" w:rsidTr="001670E5">
        <w:trPr>
          <w:cantSplit/>
          <w:jc w:val="center"/>
        </w:trPr>
        <w:tc>
          <w:tcPr>
            <w:tcW w:w="0" w:type="auto"/>
          </w:tcPr>
          <w:p w14:paraId="206B2D15" w14:textId="2550A929" w:rsidR="004051E8" w:rsidRPr="004051E8" w:rsidRDefault="004051E8" w:rsidP="004051E8">
            <w:pPr>
              <w:pStyle w:val="paragraf"/>
              <w:spacing w:line="276" w:lineRule="auto"/>
              <w:ind w:firstLine="0"/>
              <w:jc w:val="center"/>
              <w:rPr>
                <w:rFonts w:ascii="Times New Roman" w:hAnsi="Times New Roman"/>
                <w:lang w:val="id-ID"/>
              </w:rPr>
            </w:pPr>
            <w:r>
              <w:rPr>
                <w:rFonts w:ascii="Times New Roman" w:hAnsi="Times New Roman"/>
              </w:rPr>
              <w:t>0</w:t>
            </w:r>
            <w:r w:rsidRPr="004051E8">
              <w:rPr>
                <w:rFonts w:ascii="Times New Roman" w:hAnsi="Times New Roman"/>
              </w:rPr>
              <w:t>9:45</w:t>
            </w:r>
          </w:p>
        </w:tc>
        <w:tc>
          <w:tcPr>
            <w:tcW w:w="0" w:type="auto"/>
          </w:tcPr>
          <w:p w14:paraId="766FE48B" w14:textId="071C072A"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27.56</w:t>
            </w:r>
          </w:p>
        </w:tc>
        <w:tc>
          <w:tcPr>
            <w:tcW w:w="0" w:type="auto"/>
          </w:tcPr>
          <w:p w14:paraId="3D9F9A63" w14:textId="433A5419"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67.9</w:t>
            </w:r>
          </w:p>
        </w:tc>
        <w:tc>
          <w:tcPr>
            <w:tcW w:w="0" w:type="auto"/>
          </w:tcPr>
          <w:p w14:paraId="1E11F0FA" w14:textId="697DD397"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31567173" w14:textId="6128964A"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61.85</w:t>
            </w:r>
          </w:p>
        </w:tc>
      </w:tr>
      <w:tr w:rsidR="004051E8" w:rsidRPr="003B61E4" w14:paraId="5DFF944C" w14:textId="5C4B1F51" w:rsidTr="001670E5">
        <w:trPr>
          <w:cantSplit/>
          <w:jc w:val="center"/>
        </w:trPr>
        <w:tc>
          <w:tcPr>
            <w:tcW w:w="0" w:type="auto"/>
          </w:tcPr>
          <w:p w14:paraId="2DC0274D" w14:textId="2276441E" w:rsidR="004051E8" w:rsidRPr="004051E8" w:rsidRDefault="004051E8" w:rsidP="004051E8">
            <w:pPr>
              <w:pStyle w:val="paragraf"/>
              <w:spacing w:line="276" w:lineRule="auto"/>
              <w:ind w:firstLine="0"/>
              <w:jc w:val="center"/>
              <w:rPr>
                <w:rFonts w:ascii="Times New Roman" w:hAnsi="Times New Roman"/>
                <w:lang w:val="id-ID"/>
              </w:rPr>
            </w:pPr>
            <w:r>
              <w:rPr>
                <w:rFonts w:ascii="Times New Roman" w:hAnsi="Times New Roman"/>
              </w:rPr>
              <w:t>0</w:t>
            </w:r>
            <w:r w:rsidRPr="004051E8">
              <w:rPr>
                <w:rFonts w:ascii="Times New Roman" w:hAnsi="Times New Roman"/>
              </w:rPr>
              <w:t>9:55</w:t>
            </w:r>
          </w:p>
        </w:tc>
        <w:tc>
          <w:tcPr>
            <w:tcW w:w="0" w:type="auto"/>
          </w:tcPr>
          <w:p w14:paraId="726C5E5B" w14:textId="519BF004"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27.6</w:t>
            </w:r>
          </w:p>
        </w:tc>
        <w:tc>
          <w:tcPr>
            <w:tcW w:w="0" w:type="auto"/>
          </w:tcPr>
          <w:p w14:paraId="426CAB97" w14:textId="319546F4"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67.9</w:t>
            </w:r>
          </w:p>
        </w:tc>
        <w:tc>
          <w:tcPr>
            <w:tcW w:w="0" w:type="auto"/>
          </w:tcPr>
          <w:p w14:paraId="48FD5EC3" w14:textId="2DD08272"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3B292DBD" w14:textId="497D1E30"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61.9</w:t>
            </w:r>
          </w:p>
        </w:tc>
      </w:tr>
      <w:tr w:rsidR="004051E8" w:rsidRPr="003B61E4" w14:paraId="6415259A" w14:textId="35CC8FC4" w:rsidTr="001670E5">
        <w:trPr>
          <w:cantSplit/>
          <w:jc w:val="center"/>
        </w:trPr>
        <w:tc>
          <w:tcPr>
            <w:tcW w:w="0" w:type="auto"/>
          </w:tcPr>
          <w:p w14:paraId="30E91CA6" w14:textId="5E33502C"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10:05</w:t>
            </w:r>
          </w:p>
        </w:tc>
        <w:tc>
          <w:tcPr>
            <w:tcW w:w="0" w:type="auto"/>
          </w:tcPr>
          <w:p w14:paraId="747DBD7A" w14:textId="5E84347E"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27.6</w:t>
            </w:r>
          </w:p>
        </w:tc>
        <w:tc>
          <w:tcPr>
            <w:tcW w:w="0" w:type="auto"/>
          </w:tcPr>
          <w:p w14:paraId="16DAD474" w14:textId="49BA8365"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67.85</w:t>
            </w:r>
          </w:p>
        </w:tc>
        <w:tc>
          <w:tcPr>
            <w:tcW w:w="0" w:type="auto"/>
          </w:tcPr>
          <w:p w14:paraId="03B41F75" w14:textId="6DAAE7C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30278965" w14:textId="7D7C27D6"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62</w:t>
            </w:r>
          </w:p>
        </w:tc>
      </w:tr>
      <w:tr w:rsidR="004051E8" w:rsidRPr="003B61E4" w14:paraId="4B02854F" w14:textId="77CEC2E0" w:rsidTr="001670E5">
        <w:trPr>
          <w:cantSplit/>
          <w:jc w:val="center"/>
        </w:trPr>
        <w:tc>
          <w:tcPr>
            <w:tcW w:w="0" w:type="auto"/>
          </w:tcPr>
          <w:p w14:paraId="1A507F61" w14:textId="70BE1FDE"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10:15</w:t>
            </w:r>
          </w:p>
        </w:tc>
        <w:tc>
          <w:tcPr>
            <w:tcW w:w="0" w:type="auto"/>
          </w:tcPr>
          <w:p w14:paraId="5B864C21" w14:textId="58AE5103"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27.6</w:t>
            </w:r>
          </w:p>
        </w:tc>
        <w:tc>
          <w:tcPr>
            <w:tcW w:w="0" w:type="auto"/>
          </w:tcPr>
          <w:p w14:paraId="4A2365BB" w14:textId="2C4AB65D"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68</w:t>
            </w:r>
          </w:p>
        </w:tc>
        <w:tc>
          <w:tcPr>
            <w:tcW w:w="0" w:type="auto"/>
          </w:tcPr>
          <w:p w14:paraId="52170DC0" w14:textId="254FA73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27.79</w:t>
            </w:r>
          </w:p>
        </w:tc>
        <w:tc>
          <w:tcPr>
            <w:tcW w:w="0" w:type="auto"/>
          </w:tcPr>
          <w:p w14:paraId="59775AB0" w14:textId="4F74F7F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61.58</w:t>
            </w:r>
          </w:p>
        </w:tc>
      </w:tr>
      <w:tr w:rsidR="004051E8" w:rsidRPr="003B61E4" w14:paraId="188367C7" w14:textId="52DEE6E8" w:rsidTr="001670E5">
        <w:trPr>
          <w:cantSplit/>
          <w:jc w:val="center"/>
        </w:trPr>
        <w:tc>
          <w:tcPr>
            <w:tcW w:w="0" w:type="auto"/>
          </w:tcPr>
          <w:p w14:paraId="3AC10164" w14:textId="766D92E1"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10:25</w:t>
            </w:r>
          </w:p>
        </w:tc>
        <w:tc>
          <w:tcPr>
            <w:tcW w:w="0" w:type="auto"/>
          </w:tcPr>
          <w:p w14:paraId="70EAD071" w14:textId="386D1493"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27.6</w:t>
            </w:r>
          </w:p>
        </w:tc>
        <w:tc>
          <w:tcPr>
            <w:tcW w:w="0" w:type="auto"/>
          </w:tcPr>
          <w:p w14:paraId="7B4B72E3" w14:textId="65D2AA38" w:rsidR="004051E8" w:rsidRPr="004051E8" w:rsidRDefault="004051E8" w:rsidP="004051E8">
            <w:pPr>
              <w:pStyle w:val="paragraf"/>
              <w:spacing w:line="276" w:lineRule="auto"/>
              <w:ind w:firstLine="0"/>
              <w:jc w:val="center"/>
              <w:rPr>
                <w:rFonts w:ascii="Times New Roman" w:hAnsi="Times New Roman"/>
                <w:lang w:val="id-ID"/>
              </w:rPr>
            </w:pPr>
            <w:r w:rsidRPr="004051E8">
              <w:rPr>
                <w:rFonts w:ascii="Times New Roman" w:hAnsi="Times New Roman"/>
              </w:rPr>
              <w:t>68.03</w:t>
            </w:r>
          </w:p>
        </w:tc>
        <w:tc>
          <w:tcPr>
            <w:tcW w:w="0" w:type="auto"/>
          </w:tcPr>
          <w:p w14:paraId="4C4D2B5F" w14:textId="6BE29A7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28</w:t>
            </w:r>
          </w:p>
        </w:tc>
        <w:tc>
          <w:tcPr>
            <w:tcW w:w="0" w:type="auto"/>
          </w:tcPr>
          <w:p w14:paraId="4785B43A" w14:textId="784AFA66"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w:t>
            </w:r>
          </w:p>
        </w:tc>
      </w:tr>
      <w:tr w:rsidR="004051E8" w:rsidRPr="003B61E4" w14:paraId="28E75CB9" w14:textId="77777777" w:rsidTr="001670E5">
        <w:trPr>
          <w:cantSplit/>
          <w:jc w:val="center"/>
        </w:trPr>
        <w:tc>
          <w:tcPr>
            <w:tcW w:w="0" w:type="auto"/>
          </w:tcPr>
          <w:p w14:paraId="393560AF" w14:textId="78C09A72"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10:35</w:t>
            </w:r>
          </w:p>
        </w:tc>
        <w:tc>
          <w:tcPr>
            <w:tcW w:w="0" w:type="auto"/>
          </w:tcPr>
          <w:p w14:paraId="347512E9" w14:textId="545CFBA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0A634BCA" w14:textId="4ABE524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68.87</w:t>
            </w:r>
          </w:p>
        </w:tc>
        <w:tc>
          <w:tcPr>
            <w:tcW w:w="0" w:type="auto"/>
          </w:tcPr>
          <w:p w14:paraId="1E5F4160" w14:textId="5CC7272B"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28</w:t>
            </w:r>
          </w:p>
        </w:tc>
        <w:tc>
          <w:tcPr>
            <w:tcW w:w="0" w:type="auto"/>
          </w:tcPr>
          <w:p w14:paraId="475BD42B" w14:textId="48150DE9"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61.55</w:t>
            </w:r>
          </w:p>
        </w:tc>
      </w:tr>
      <w:tr w:rsidR="004051E8" w:rsidRPr="003B61E4" w14:paraId="1D45AB7A" w14:textId="77777777" w:rsidTr="001670E5">
        <w:trPr>
          <w:cantSplit/>
          <w:jc w:val="center"/>
        </w:trPr>
        <w:tc>
          <w:tcPr>
            <w:tcW w:w="0" w:type="auto"/>
          </w:tcPr>
          <w:p w14:paraId="4EDCFCA6" w14:textId="6B13344D"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10:45</w:t>
            </w:r>
          </w:p>
        </w:tc>
        <w:tc>
          <w:tcPr>
            <w:tcW w:w="0" w:type="auto"/>
          </w:tcPr>
          <w:p w14:paraId="26CB6CCC" w14:textId="1E6DFA16"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27.6</w:t>
            </w:r>
          </w:p>
        </w:tc>
        <w:tc>
          <w:tcPr>
            <w:tcW w:w="0" w:type="auto"/>
          </w:tcPr>
          <w:p w14:paraId="65199058" w14:textId="6DBC02DB"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69</w:t>
            </w:r>
          </w:p>
        </w:tc>
        <w:tc>
          <w:tcPr>
            <w:tcW w:w="0" w:type="auto"/>
          </w:tcPr>
          <w:p w14:paraId="20C36FB0" w14:textId="3951A797"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28</w:t>
            </w:r>
          </w:p>
        </w:tc>
        <w:tc>
          <w:tcPr>
            <w:tcW w:w="0" w:type="auto"/>
          </w:tcPr>
          <w:p w14:paraId="04A0861D" w14:textId="1E150943"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62</w:t>
            </w:r>
          </w:p>
        </w:tc>
      </w:tr>
      <w:tr w:rsidR="004051E8" w:rsidRPr="003B61E4" w14:paraId="5FAE51A5" w14:textId="77777777" w:rsidTr="001670E5">
        <w:trPr>
          <w:cantSplit/>
          <w:jc w:val="center"/>
        </w:trPr>
        <w:tc>
          <w:tcPr>
            <w:tcW w:w="0" w:type="auto"/>
          </w:tcPr>
          <w:p w14:paraId="14D02FDB" w14:textId="2F4CC19C"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10:55</w:t>
            </w:r>
          </w:p>
        </w:tc>
        <w:tc>
          <w:tcPr>
            <w:tcW w:w="0" w:type="auto"/>
          </w:tcPr>
          <w:p w14:paraId="56806E52" w14:textId="20BADB66"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27.7</w:t>
            </w:r>
          </w:p>
        </w:tc>
        <w:tc>
          <w:tcPr>
            <w:tcW w:w="0" w:type="auto"/>
          </w:tcPr>
          <w:p w14:paraId="18152A91" w14:textId="29D8F265"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68.88</w:t>
            </w:r>
          </w:p>
        </w:tc>
        <w:tc>
          <w:tcPr>
            <w:tcW w:w="0" w:type="auto"/>
          </w:tcPr>
          <w:p w14:paraId="7F0EA9EE" w14:textId="2DCDF6F0"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28</w:t>
            </w:r>
          </w:p>
        </w:tc>
        <w:tc>
          <w:tcPr>
            <w:tcW w:w="0" w:type="auto"/>
          </w:tcPr>
          <w:p w14:paraId="709A0492" w14:textId="453620FE"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62</w:t>
            </w:r>
          </w:p>
        </w:tc>
      </w:tr>
      <w:tr w:rsidR="004051E8" w:rsidRPr="003B61E4" w14:paraId="74AFA156" w14:textId="77777777" w:rsidTr="001670E5">
        <w:trPr>
          <w:cantSplit/>
          <w:jc w:val="center"/>
        </w:trPr>
        <w:tc>
          <w:tcPr>
            <w:tcW w:w="0" w:type="auto"/>
          </w:tcPr>
          <w:p w14:paraId="3D7F037A" w14:textId="37E71228"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11:05</w:t>
            </w:r>
          </w:p>
        </w:tc>
        <w:tc>
          <w:tcPr>
            <w:tcW w:w="0" w:type="auto"/>
          </w:tcPr>
          <w:p w14:paraId="613EB5F8" w14:textId="27532CD7"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27.71</w:t>
            </w:r>
          </w:p>
        </w:tc>
        <w:tc>
          <w:tcPr>
            <w:tcW w:w="0" w:type="auto"/>
          </w:tcPr>
          <w:p w14:paraId="3DD7C6CE" w14:textId="460B1828"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68.37</w:t>
            </w:r>
          </w:p>
        </w:tc>
        <w:tc>
          <w:tcPr>
            <w:tcW w:w="0" w:type="auto"/>
          </w:tcPr>
          <w:p w14:paraId="19F2B344" w14:textId="54156252"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28</w:t>
            </w:r>
          </w:p>
        </w:tc>
        <w:tc>
          <w:tcPr>
            <w:tcW w:w="0" w:type="auto"/>
          </w:tcPr>
          <w:p w14:paraId="0ED3F6CC" w14:textId="1D0F3EF8"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61.73</w:t>
            </w:r>
          </w:p>
        </w:tc>
      </w:tr>
      <w:tr w:rsidR="004051E8" w:rsidRPr="003B61E4" w14:paraId="24FD9F05" w14:textId="77777777" w:rsidTr="001670E5">
        <w:trPr>
          <w:cantSplit/>
          <w:jc w:val="center"/>
        </w:trPr>
        <w:tc>
          <w:tcPr>
            <w:tcW w:w="0" w:type="auto"/>
          </w:tcPr>
          <w:p w14:paraId="10CD470C" w14:textId="3A1303F3"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11:15</w:t>
            </w:r>
          </w:p>
        </w:tc>
        <w:tc>
          <w:tcPr>
            <w:tcW w:w="0" w:type="auto"/>
          </w:tcPr>
          <w:p w14:paraId="4F193772" w14:textId="290B7867"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27.94</w:t>
            </w:r>
          </w:p>
        </w:tc>
        <w:tc>
          <w:tcPr>
            <w:tcW w:w="0" w:type="auto"/>
          </w:tcPr>
          <w:p w14:paraId="1570F918" w14:textId="5E934C41"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68.2</w:t>
            </w:r>
          </w:p>
        </w:tc>
        <w:tc>
          <w:tcPr>
            <w:tcW w:w="0" w:type="auto"/>
          </w:tcPr>
          <w:p w14:paraId="2A10B7AE" w14:textId="02FB29BF"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28</w:t>
            </w:r>
          </w:p>
        </w:tc>
        <w:tc>
          <w:tcPr>
            <w:tcW w:w="0" w:type="auto"/>
          </w:tcPr>
          <w:p w14:paraId="5E635D42" w14:textId="75BB37A1" w:rsidR="004051E8" w:rsidRPr="004051E8" w:rsidRDefault="004051E8" w:rsidP="004051E8">
            <w:pPr>
              <w:pStyle w:val="paragraf"/>
              <w:spacing w:line="276" w:lineRule="auto"/>
              <w:ind w:firstLine="0"/>
              <w:jc w:val="center"/>
              <w:rPr>
                <w:rFonts w:ascii="Times New Roman" w:hAnsi="Times New Roman"/>
                <w:color w:val="1E293B"/>
              </w:rPr>
            </w:pPr>
            <w:r w:rsidRPr="004051E8">
              <w:rPr>
                <w:rFonts w:ascii="Times New Roman" w:hAnsi="Times New Roman"/>
              </w:rPr>
              <w:t>61.88</w:t>
            </w:r>
          </w:p>
        </w:tc>
      </w:tr>
      <w:tr w:rsidR="004051E8" w:rsidRPr="003B61E4" w14:paraId="7AEEDEBD" w14:textId="77777777" w:rsidTr="004051E8">
        <w:trPr>
          <w:cantSplit/>
          <w:jc w:val="center"/>
        </w:trPr>
        <w:tc>
          <w:tcPr>
            <w:tcW w:w="0" w:type="auto"/>
            <w:vAlign w:val="center"/>
          </w:tcPr>
          <w:p w14:paraId="6AACFB44" w14:textId="0CE27C34" w:rsidR="004051E8" w:rsidRPr="004051E8" w:rsidRDefault="004051E8" w:rsidP="00D72409">
            <w:pPr>
              <w:pStyle w:val="paragraf"/>
              <w:spacing w:line="276" w:lineRule="auto"/>
              <w:ind w:firstLine="0"/>
              <w:jc w:val="center"/>
              <w:rPr>
                <w:rFonts w:ascii="Times New Roman" w:hAnsi="Times New Roman"/>
                <w:b/>
                <w:bCs/>
                <w:color w:val="1E293B"/>
              </w:rPr>
            </w:pPr>
            <w:r w:rsidRPr="004051E8">
              <w:rPr>
                <w:rFonts w:ascii="Times New Roman" w:hAnsi="Times New Roman"/>
                <w:b/>
                <w:bCs/>
                <w:color w:val="1E293B"/>
              </w:rPr>
              <w:t>Rata-rata</w:t>
            </w:r>
          </w:p>
        </w:tc>
        <w:tc>
          <w:tcPr>
            <w:tcW w:w="0" w:type="auto"/>
            <w:vAlign w:val="center"/>
          </w:tcPr>
          <w:p w14:paraId="09305D96" w14:textId="16A52F8E" w:rsidR="004051E8" w:rsidRPr="004051E8" w:rsidRDefault="004051E8" w:rsidP="00D72409">
            <w:pPr>
              <w:pStyle w:val="paragraf"/>
              <w:spacing w:line="276" w:lineRule="auto"/>
              <w:ind w:firstLine="0"/>
              <w:jc w:val="center"/>
              <w:rPr>
                <w:rFonts w:ascii="Times New Roman" w:hAnsi="Times New Roman"/>
                <w:b/>
                <w:bCs/>
                <w:color w:val="1E293B"/>
              </w:rPr>
            </w:pPr>
            <w:r w:rsidRPr="004051E8">
              <w:rPr>
                <w:rFonts w:ascii="Times New Roman" w:hAnsi="Times New Roman"/>
                <w:b/>
                <w:bCs/>
                <w:color w:val="1E293B"/>
              </w:rPr>
              <w:t>27.64</w:t>
            </w:r>
          </w:p>
        </w:tc>
        <w:tc>
          <w:tcPr>
            <w:tcW w:w="0" w:type="auto"/>
            <w:vAlign w:val="center"/>
          </w:tcPr>
          <w:p w14:paraId="1F82FCF7" w14:textId="27341A0E" w:rsidR="004051E8" w:rsidRPr="004051E8" w:rsidRDefault="004051E8" w:rsidP="00D72409">
            <w:pPr>
              <w:pStyle w:val="paragraf"/>
              <w:spacing w:line="276" w:lineRule="auto"/>
              <w:ind w:firstLine="0"/>
              <w:jc w:val="center"/>
              <w:rPr>
                <w:rFonts w:ascii="Times New Roman" w:hAnsi="Times New Roman"/>
                <w:b/>
                <w:bCs/>
                <w:color w:val="1E293B"/>
              </w:rPr>
            </w:pPr>
            <w:r w:rsidRPr="004051E8">
              <w:rPr>
                <w:rFonts w:ascii="Times New Roman" w:hAnsi="Times New Roman"/>
                <w:b/>
                <w:bCs/>
                <w:color w:val="1E293B"/>
              </w:rPr>
              <w:t>68.20</w:t>
            </w:r>
          </w:p>
        </w:tc>
        <w:tc>
          <w:tcPr>
            <w:tcW w:w="0" w:type="auto"/>
            <w:vAlign w:val="center"/>
          </w:tcPr>
          <w:p w14:paraId="7F2F4F6A" w14:textId="15504D63" w:rsidR="004051E8" w:rsidRPr="004051E8" w:rsidRDefault="004051E8" w:rsidP="00D72409">
            <w:pPr>
              <w:pStyle w:val="paragraf"/>
              <w:spacing w:line="276" w:lineRule="auto"/>
              <w:ind w:firstLine="0"/>
              <w:jc w:val="center"/>
              <w:rPr>
                <w:rFonts w:ascii="Times New Roman" w:hAnsi="Times New Roman"/>
                <w:b/>
                <w:bCs/>
                <w:color w:val="1E293B"/>
              </w:rPr>
            </w:pPr>
            <w:r w:rsidRPr="004051E8">
              <w:rPr>
                <w:rFonts w:ascii="Times New Roman" w:hAnsi="Times New Roman"/>
                <w:b/>
                <w:bCs/>
                <w:color w:val="1E293B"/>
              </w:rPr>
              <w:t>27.82</w:t>
            </w:r>
          </w:p>
        </w:tc>
        <w:tc>
          <w:tcPr>
            <w:tcW w:w="0" w:type="auto"/>
            <w:vAlign w:val="center"/>
          </w:tcPr>
          <w:p w14:paraId="5506A4D8" w14:textId="099197BC" w:rsidR="004051E8" w:rsidRPr="004051E8" w:rsidRDefault="004051E8" w:rsidP="00D72409">
            <w:pPr>
              <w:pStyle w:val="paragraf"/>
              <w:spacing w:line="276" w:lineRule="auto"/>
              <w:ind w:firstLine="0"/>
              <w:jc w:val="center"/>
              <w:rPr>
                <w:rFonts w:ascii="Times New Roman" w:hAnsi="Times New Roman"/>
                <w:b/>
                <w:bCs/>
                <w:color w:val="1E293B"/>
              </w:rPr>
            </w:pPr>
            <w:r w:rsidRPr="004051E8">
              <w:rPr>
                <w:rFonts w:ascii="Times New Roman" w:hAnsi="Times New Roman"/>
                <w:b/>
                <w:bCs/>
                <w:color w:val="1E293B"/>
              </w:rPr>
              <w:t>61.63</w:t>
            </w:r>
          </w:p>
        </w:tc>
      </w:tr>
    </w:tbl>
    <w:p w14:paraId="3DAB72C8" w14:textId="77777777" w:rsidR="003B61E4" w:rsidRDefault="003B61E4" w:rsidP="003B61E4">
      <w:pPr>
        <w:pStyle w:val="paragraf"/>
        <w:rPr>
          <w:lang w:val="id-ID"/>
        </w:rPr>
      </w:pPr>
    </w:p>
    <w:p w14:paraId="784BB84C" w14:textId="3FC21638" w:rsidR="00605B3A" w:rsidRDefault="00605B3A" w:rsidP="003B61E4">
      <w:pPr>
        <w:pStyle w:val="paragraf"/>
        <w:rPr>
          <w:lang w:val="id-ID"/>
        </w:rPr>
      </w:pPr>
      <w:r>
        <w:rPr>
          <w:lang w:val="id-ID"/>
        </w:rPr>
        <w:br w:type="page"/>
      </w:r>
    </w:p>
    <w:p w14:paraId="2F07EE21" w14:textId="0F34B051" w:rsidR="005D5BE6" w:rsidRPr="00A737C8" w:rsidRDefault="00A737C8" w:rsidP="00A737C8">
      <w:pPr>
        <w:pStyle w:val="Heading1"/>
        <w:ind w:left="0" w:firstLine="0"/>
      </w:pPr>
      <w:bookmarkStart w:id="44" w:name="_BAB_5"/>
      <w:bookmarkEnd w:id="41"/>
      <w:bookmarkEnd w:id="44"/>
      <w:r>
        <w:lastRenderedPageBreak/>
        <w:br/>
      </w:r>
      <w:bookmarkStart w:id="45" w:name="_Toc142127379"/>
      <w:r w:rsidR="006E0A83" w:rsidRPr="00A737C8">
        <w:t>PENUTUP</w:t>
      </w:r>
      <w:bookmarkEnd w:id="45"/>
    </w:p>
    <w:p w14:paraId="0241DCC4" w14:textId="77777777" w:rsidR="005D5BE6" w:rsidRDefault="006E0A83">
      <w:pPr>
        <w:pStyle w:val="Heading2"/>
      </w:pPr>
      <w:bookmarkStart w:id="46" w:name="_Toc142127380"/>
      <w:r>
        <w:rPr>
          <w:lang w:val="id-ID"/>
        </w:rPr>
        <w:t>Kesimpulan</w:t>
      </w:r>
      <w:bookmarkEnd w:id="46"/>
    </w:p>
    <w:p w14:paraId="33BEFBAF" w14:textId="77777777" w:rsidR="005D5BE6" w:rsidRDefault="006E0A83">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w:t>
      </w:r>
      <w:r>
        <w:rPr>
          <w:szCs w:val="24"/>
          <w:lang w:val="en-US"/>
        </w:rPr>
        <w:t>:</w:t>
      </w:r>
    </w:p>
    <w:p w14:paraId="40CA300F" w14:textId="77777777" w:rsidR="005D5BE6" w:rsidRDefault="006E0A83">
      <w:pPr>
        <w:pStyle w:val="ListParagraph"/>
        <w:numPr>
          <w:ilvl w:val="0"/>
          <w:numId w:val="34"/>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t>.</w:t>
      </w:r>
    </w:p>
    <w:p w14:paraId="20D01530" w14:textId="4627B96D" w:rsidR="005D5BE6" w:rsidRDefault="006E0A83" w:rsidP="001158B8">
      <w:pPr>
        <w:pStyle w:val="ListParagraph"/>
        <w:numPr>
          <w:ilvl w:val="0"/>
          <w:numId w:val="34"/>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rPr>
          <w:szCs w:val="24"/>
        </w:rPr>
        <w:t>.</w:t>
      </w:r>
    </w:p>
    <w:p w14:paraId="69C9926D" w14:textId="77777777" w:rsidR="005D5BE6" w:rsidRDefault="006E0A83">
      <w:pPr>
        <w:pStyle w:val="Heading2"/>
      </w:pPr>
      <w:bookmarkStart w:id="47" w:name="_Toc142127381"/>
      <w:r>
        <w:rPr>
          <w:lang w:val="id-ID"/>
        </w:rPr>
        <w:t>Saran</w:t>
      </w:r>
      <w:bookmarkEnd w:id="47"/>
    </w:p>
    <w:p w14:paraId="75033E14" w14:textId="77777777" w:rsidR="005D5BE6" w:rsidRDefault="006E0A83">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w:t>
      </w:r>
      <w:r>
        <w:rPr>
          <w:szCs w:val="24"/>
        </w:rPr>
        <w:t>:</w:t>
      </w:r>
    </w:p>
    <w:p w14:paraId="18718758" w14:textId="77777777" w:rsidR="005D5BE6" w:rsidRDefault="006E0A83">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w:t>
      </w:r>
      <w:r>
        <w:rPr>
          <w:szCs w:val="24"/>
        </w:rPr>
        <w:t>.</w:t>
      </w:r>
    </w:p>
    <w:p w14:paraId="5661FB08" w14:textId="77777777" w:rsidR="005D5BE6" w:rsidRDefault="006E0A83">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t xml:space="preserve">Lorem ipsum dolor sit amet, consectetur adipiscing elit, sed do eiusmod tempor incididunt ut labore et dolore magna aliqua. Ut enim ad minim veniam, quis </w:t>
      </w:r>
      <w:r>
        <w:rPr>
          <w:color w:val="000000"/>
          <w:szCs w:val="24"/>
          <w:shd w:val="clear" w:color="auto" w:fill="FFFFFF"/>
        </w:rPr>
        <w:lastRenderedPageBreak/>
        <w:t>nostrud exercitation ullamco laboris nisi ut aliquip ex ea commodo consequat. Duis aute irure dolor Lorem ipsum dolor sit amet, consectetur adipiscing</w:t>
      </w:r>
      <w:r>
        <w:rPr>
          <w:szCs w:val="24"/>
        </w:rPr>
        <w:t>.</w:t>
      </w:r>
    </w:p>
    <w:p w14:paraId="07E8475D" w14:textId="77777777" w:rsidR="005D5BE6" w:rsidRDefault="006E0A83">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w:t>
      </w:r>
      <w:r>
        <w:rPr>
          <w:szCs w:val="24"/>
        </w:rPr>
        <w:t>.</w:t>
      </w:r>
    </w:p>
    <w:p w14:paraId="75066C03" w14:textId="77777777" w:rsidR="005D5BE6" w:rsidRDefault="006E0A83">
      <w:pPr>
        <w:pStyle w:val="ListParagraph"/>
        <w:numPr>
          <w:ilvl w:val="0"/>
          <w:numId w:val="35"/>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w:t>
      </w:r>
      <w:r>
        <w:rPr>
          <w:szCs w:val="24"/>
        </w:rPr>
        <w:t>.</w:t>
      </w:r>
    </w:p>
    <w:p w14:paraId="126A95E5" w14:textId="77777777" w:rsidR="005D5BE6" w:rsidRDefault="005D5BE6">
      <w:pPr>
        <w:sectPr w:rsidR="005D5BE6" w:rsidSect="006D4C90">
          <w:headerReference w:type="even" r:id="rId31"/>
          <w:headerReference w:type="default" r:id="rId32"/>
          <w:footerReference w:type="even" r:id="rId33"/>
          <w:footerReference w:type="default" r:id="rId34"/>
          <w:headerReference w:type="first" r:id="rId35"/>
          <w:footerReference w:type="first" r:id="rId36"/>
          <w:pgSz w:w="11906" w:h="16838" w:code="9"/>
          <w:pgMar w:top="2268" w:right="1701" w:bottom="1701" w:left="2268" w:header="1417" w:footer="850" w:gutter="0"/>
          <w:cols w:space="720"/>
          <w:titlePg/>
          <w:docGrid w:linePitch="360"/>
        </w:sectPr>
      </w:pPr>
    </w:p>
    <w:p w14:paraId="47B954D3" w14:textId="073AE5DC" w:rsidR="005D5BE6" w:rsidRDefault="009019AB">
      <w:pPr>
        <w:pStyle w:val="Quote"/>
      </w:pPr>
      <w:r>
        <w:lastRenderedPageBreak/>
        <w:t>REFERENSI</w:t>
      </w:r>
    </w:p>
    <w:p w14:paraId="75EB60EA" w14:textId="77777777" w:rsidR="00D40AF1" w:rsidRDefault="00D40AF1" w:rsidP="00D40AF1"/>
    <w:p w14:paraId="13FD5994" w14:textId="77777777" w:rsidR="00B87E0D" w:rsidRDefault="00B87E0D" w:rsidP="00B87E0D">
      <w:r>
        <w:t>[1] https://media.neliti.com/media/publications/283803-internet-of-things-iot-sistem-pengendali-c98bdddd.pdf</w:t>
      </w:r>
    </w:p>
    <w:p w14:paraId="79623471" w14:textId="77777777" w:rsidR="00B87E0D" w:rsidRDefault="00B87E0D" w:rsidP="00B87E0D">
      <w:r>
        <w:t>[2] https://www.depokpos.com/2022/12/gandeng-tuya-telkom-kembangkan-ekosistem-smart-home-di-indonesia/</w:t>
      </w:r>
    </w:p>
    <w:p w14:paraId="4782BD4D" w14:textId="77777777" w:rsidR="00B87E0D" w:rsidRDefault="00B87E0D" w:rsidP="00B87E0D">
      <w:r>
        <w:t>[3] https://www.bps.go.id/id/statistics-table/2/ODQ5IzI=/persentase-rumah-tangga-menurut-provinsi-dan-status-kepemilikan-rumah-milik-sendiri.html</w:t>
      </w:r>
    </w:p>
    <w:p w14:paraId="7DA4FC53" w14:textId="77777777" w:rsidR="00B87E0D" w:rsidRDefault="00B87E0D" w:rsidP="00B87E0D">
      <w:r>
        <w:t>[4] https://jurnal.unprimdn.ac.id/index.php/JUTIKOMP/article/view/1676/2994</w:t>
      </w:r>
    </w:p>
    <w:p w14:paraId="3D70F5B0" w14:textId="77777777" w:rsidR="00B87E0D" w:rsidRDefault="00B87E0D" w:rsidP="00B87E0D">
      <w:r>
        <w:t>[5] http://eprints.poltekkesjogja.ac.id/6080/4/Chapter%20II.pdf</w:t>
      </w:r>
    </w:p>
    <w:p w14:paraId="318E2C64" w14:textId="77777777" w:rsidR="00B87E0D" w:rsidRDefault="00B87E0D" w:rsidP="00B87E0D">
      <w:r>
        <w:t xml:space="preserve">[6] S. </w:t>
      </w:r>
      <w:proofErr w:type="spellStart"/>
      <w:r>
        <w:t>Anam</w:t>
      </w:r>
      <w:proofErr w:type="spellEnd"/>
      <w:r>
        <w:t xml:space="preserve"> et al., “</w:t>
      </w:r>
      <w:proofErr w:type="spellStart"/>
      <w:r>
        <w:t>Rancang</w:t>
      </w:r>
      <w:proofErr w:type="spellEnd"/>
      <w:r>
        <w:t xml:space="preserve"> </w:t>
      </w:r>
      <w:proofErr w:type="spellStart"/>
      <w:r>
        <w:t>Bangun</w:t>
      </w:r>
      <w:proofErr w:type="spellEnd"/>
      <w:r>
        <w:t xml:space="preserve"> </w:t>
      </w:r>
      <w:proofErr w:type="spellStart"/>
      <w:r>
        <w:t>Sistem</w:t>
      </w:r>
      <w:proofErr w:type="spellEnd"/>
      <w:r>
        <w:t xml:space="preserve"> </w:t>
      </w:r>
      <w:proofErr w:type="spellStart"/>
      <w:r>
        <w:t>Deteksi</w:t>
      </w:r>
      <w:proofErr w:type="spellEnd"/>
      <w:r>
        <w:t xml:space="preserve"> dan </w:t>
      </w:r>
      <w:proofErr w:type="spellStart"/>
      <w:r>
        <w:t>Pemadam</w:t>
      </w:r>
      <w:proofErr w:type="spellEnd"/>
      <w:r>
        <w:t xml:space="preserve"> </w:t>
      </w:r>
      <w:proofErr w:type="spellStart"/>
      <w:r>
        <w:t>Kebakaran</w:t>
      </w:r>
      <w:proofErr w:type="spellEnd"/>
      <w:r>
        <w:t xml:space="preserve"> pada Smart Home </w:t>
      </w:r>
      <w:proofErr w:type="spellStart"/>
      <w:r>
        <w:t>Menggunakan</w:t>
      </w:r>
      <w:proofErr w:type="spellEnd"/>
      <w:r>
        <w:t xml:space="preserve"> </w:t>
      </w:r>
      <w:proofErr w:type="spellStart"/>
      <w:r>
        <w:t>Metode</w:t>
      </w:r>
      <w:proofErr w:type="spellEnd"/>
      <w:r>
        <w:t xml:space="preserve"> Fuzzy,” pp. 9–16.</w:t>
      </w:r>
    </w:p>
    <w:p w14:paraId="3649CECC" w14:textId="77777777" w:rsidR="00B87E0D" w:rsidRDefault="00B87E0D" w:rsidP="00B87E0D">
      <w:r>
        <w:t xml:space="preserve">[7] David Lilley, “Three Minutes from Ignition to Inferno: It’s not Unusual in Fires,” </w:t>
      </w:r>
      <w:proofErr w:type="spellStart"/>
      <w:r>
        <w:t>Aerosp</w:t>
      </w:r>
      <w:proofErr w:type="spellEnd"/>
      <w:r>
        <w:t>. Res. Cent., 2012, [Online]. Available: https://arc.aiaa.org/doi/10.2514/6.2003-6052</w:t>
      </w:r>
    </w:p>
    <w:p w14:paraId="488F331D" w14:textId="77777777" w:rsidR="00B87E0D" w:rsidRDefault="00B87E0D" w:rsidP="00B87E0D">
      <w:r>
        <w:t>[8] https://ejournal.um-sorong.ac.id/index.php/jiki/article/download/3044/1636/12421</w:t>
      </w:r>
    </w:p>
    <w:p w14:paraId="38A8B28E" w14:textId="77777777" w:rsidR="00B87E0D" w:rsidRDefault="00B87E0D" w:rsidP="00B87E0D">
      <w:r>
        <w:t xml:space="preserve">[9] McKinsey. The Internet of Things: Mapping </w:t>
      </w:r>
      <w:proofErr w:type="gramStart"/>
      <w:r>
        <w:t>The</w:t>
      </w:r>
      <w:proofErr w:type="gramEnd"/>
      <w:r>
        <w:t xml:space="preserve"> Value Beyond The Hype. [Internet]. McKinsey Global Institute; 2015. 127 </w:t>
      </w:r>
      <w:proofErr w:type="spellStart"/>
      <w:r>
        <w:t>hlm</w:t>
      </w:r>
      <w:proofErr w:type="spellEnd"/>
      <w:r>
        <w:t xml:space="preserve">. </w:t>
      </w:r>
      <w:proofErr w:type="spellStart"/>
      <w:r>
        <w:t>Tersedia</w:t>
      </w:r>
      <w:proofErr w:type="spellEnd"/>
      <w:r>
        <w:t xml:space="preserve"> pada: https://www.mckinsey.com/~/media/McKinsey/Industries/Technology%20Media%20and %20Telecommunications/High%20Tech/Our%20Insights/The%20Internet%20of%20Thi ngs%20The%20value%20of%20digitizing%20the%20physical%20world/Unlocking_the _potential_of_the_Internet_of_Things_Executive_summary.pdf</w:t>
      </w:r>
    </w:p>
    <w:p w14:paraId="3AD6D551" w14:textId="77777777" w:rsidR="00B87E0D" w:rsidRDefault="00B87E0D" w:rsidP="00B87E0D">
      <w:r>
        <w:t xml:space="preserve">[10] </w:t>
      </w:r>
      <w:proofErr w:type="spellStart"/>
      <w:r>
        <w:t>Waher</w:t>
      </w:r>
      <w:proofErr w:type="spellEnd"/>
      <w:r>
        <w:t xml:space="preserve"> P. Mastering Internet of Things: Design and Create Your Own IoT Applications Using Raspberry Pi 3. </w:t>
      </w:r>
      <w:proofErr w:type="spellStart"/>
      <w:r>
        <w:t>Packt</w:t>
      </w:r>
      <w:proofErr w:type="spellEnd"/>
      <w:r>
        <w:t xml:space="preserve"> Publishing; 2018.</w:t>
      </w:r>
    </w:p>
    <w:p w14:paraId="5EC25532" w14:textId="77777777" w:rsidR="00B87E0D" w:rsidRDefault="00B87E0D" w:rsidP="00B87E0D">
      <w:r>
        <w:t>[11] https://jurnal.mdp.ac.id/index.php/jatisi/article/download/2383/1000/</w:t>
      </w:r>
    </w:p>
    <w:p w14:paraId="604B5806" w14:textId="77777777" w:rsidR="00B87E0D" w:rsidRDefault="00B87E0D" w:rsidP="00B87E0D">
      <w:r>
        <w:t>[12] https://journal.unnes.ac.id/nju/index.php/jte/article/download/3548/3351</w:t>
      </w:r>
    </w:p>
    <w:p w14:paraId="457CB77F" w14:textId="77777777" w:rsidR="00B87E0D" w:rsidRDefault="00B87E0D" w:rsidP="00B87E0D">
      <w:r>
        <w:lastRenderedPageBreak/>
        <w:t>[13] https://jurnal.politeknik-kebumen.ac.id/E-KOMTEK/article/download/404/206/</w:t>
      </w:r>
    </w:p>
    <w:p w14:paraId="5C984A64" w14:textId="77777777" w:rsidR="00B87E0D" w:rsidRDefault="00B87E0D" w:rsidP="00B87E0D">
      <w:r>
        <w:t>[14] https://jurnal.publikasi-untagcirebon.ac.id/index.php/mestro/article/view/466/310</w:t>
      </w:r>
    </w:p>
    <w:p w14:paraId="596AD490" w14:textId="77777777" w:rsidR="00B87E0D" w:rsidRDefault="00B87E0D" w:rsidP="00B87E0D">
      <w:r>
        <w:t>[15] https://journal.satriajaya.com/index.php/nje/article/view/20/12</w:t>
      </w:r>
    </w:p>
    <w:p w14:paraId="72698A47" w14:textId="77777777" w:rsidR="00B87E0D" w:rsidRDefault="00B87E0D" w:rsidP="00B87E0D">
      <w:r>
        <w:t>[16] https://tekkom.upi.edu/2023/01/apa-itu-internet-of-things-nodemcu-esp8266/</w:t>
      </w:r>
    </w:p>
    <w:p w14:paraId="55EAAA32" w14:textId="77777777" w:rsidR="00B87E0D" w:rsidRDefault="00B87E0D" w:rsidP="00B87E0D">
      <w:r>
        <w:t xml:space="preserve">[17] https://eprints.utdi.ac.id/4913/3/3_143310004_BAB_II.pdf </w:t>
      </w:r>
    </w:p>
    <w:p w14:paraId="2690294A" w14:textId="77777777" w:rsidR="00B87E0D" w:rsidRDefault="00B87E0D" w:rsidP="00B87E0D">
      <w:r>
        <w:t>[18] https://loginov-rocks.medium.com/quick-start-with-nodemcu-v3-esp8266-arduino-ecosystem-and-platformio-ide-b8415bf9a038</w:t>
      </w:r>
    </w:p>
    <w:p w14:paraId="038CCFA8" w14:textId="77777777" w:rsidR="00B87E0D" w:rsidRDefault="00B87E0D" w:rsidP="00B87E0D">
      <w:r>
        <w:t>[</w:t>
      </w:r>
      <w:proofErr w:type="gramStart"/>
      <w:r>
        <w:t>19]https://bisa.ai/portofolio/detail/MzA4Nw</w:t>
      </w:r>
      <w:proofErr w:type="gramEnd"/>
    </w:p>
    <w:p w14:paraId="4C07165B" w14:textId="77777777" w:rsidR="00B87E0D" w:rsidRDefault="00B87E0D" w:rsidP="00B87E0D">
      <w:r>
        <w:t>[</w:t>
      </w:r>
      <w:proofErr w:type="gramStart"/>
      <w:r>
        <w:t>20]https://id.scribd.com/document/676342815/Percobaan-ESP32-Sensor-DHT-11</w:t>
      </w:r>
      <w:proofErr w:type="gramEnd"/>
    </w:p>
    <w:p w14:paraId="46F16EFC" w14:textId="77777777" w:rsidR="00B87E0D" w:rsidRDefault="00B87E0D" w:rsidP="00B87E0D">
      <w:r>
        <w:t>[</w:t>
      </w:r>
      <w:proofErr w:type="gramStart"/>
      <w:r>
        <w:t>21]https://iotkece.com/cara-kerja-sensor-dht11-sensor-suhu-dan-kelembaban/#google_vignette</w:t>
      </w:r>
      <w:proofErr w:type="gramEnd"/>
    </w:p>
    <w:p w14:paraId="373B8FCA" w14:textId="77777777" w:rsidR="00B87E0D" w:rsidRDefault="00B87E0D" w:rsidP="00B87E0D">
      <w:r>
        <w:t>[</w:t>
      </w:r>
      <w:proofErr w:type="gramStart"/>
      <w:r>
        <w:t>22]https://te.eng.uho.ac.id/virtualab/manager/buzzer.html</w:t>
      </w:r>
      <w:proofErr w:type="gramEnd"/>
    </w:p>
    <w:p w14:paraId="030814D9" w14:textId="77777777" w:rsidR="00B87E0D" w:rsidRDefault="00B87E0D" w:rsidP="00B87E0D">
      <w:r>
        <w:t>[</w:t>
      </w:r>
      <w:proofErr w:type="gramStart"/>
      <w:r>
        <w:t>23]https://jurnal.usbypkp.ac.id/index.php/infotronik/article/download/453/278</w:t>
      </w:r>
      <w:proofErr w:type="gramEnd"/>
    </w:p>
    <w:p w14:paraId="681481DA" w14:textId="77777777" w:rsidR="00B87E0D" w:rsidRDefault="00B87E0D" w:rsidP="00B87E0D">
      <w:r>
        <w:t>[</w:t>
      </w:r>
      <w:proofErr w:type="gramStart"/>
      <w:r>
        <w:t>24]https://www.arduinoindonesia.id/2022/11/pengertian-jenis-dan-cara-kerja-kabel-jumper-arduino.html</w:t>
      </w:r>
      <w:proofErr w:type="gramEnd"/>
    </w:p>
    <w:p w14:paraId="75C66ACD" w14:textId="77777777" w:rsidR="00B87E0D" w:rsidRDefault="00B87E0D" w:rsidP="00B87E0D">
      <w:r>
        <w:t>[</w:t>
      </w:r>
      <w:proofErr w:type="gramStart"/>
      <w:r>
        <w:t>25]https://kumparan.com/berita-update/definisi-kabel-jumper-beserta-fungsi-dan-jenisnya-21ERiC1PFiD</w:t>
      </w:r>
      <w:proofErr w:type="gramEnd"/>
    </w:p>
    <w:p w14:paraId="57FC2CD0" w14:textId="77777777" w:rsidR="00B87E0D" w:rsidRDefault="00B87E0D" w:rsidP="00B87E0D">
      <w:r>
        <w:t>[</w:t>
      </w:r>
      <w:proofErr w:type="gramStart"/>
      <w:r>
        <w:t>26]https://id.kbs-connector.com/news/what-is-usb-cable-46819198.html</w:t>
      </w:r>
      <w:proofErr w:type="gramEnd"/>
    </w:p>
    <w:p w14:paraId="00500899" w14:textId="77777777" w:rsidR="00B87E0D" w:rsidRDefault="00B87E0D" w:rsidP="00B87E0D">
      <w:r>
        <w:t>[</w:t>
      </w:r>
      <w:proofErr w:type="gramStart"/>
      <w:r>
        <w:t>27]https://www.researchgate.net/publication/359428900_Powerbank_Laptop_Portable_sebagai_Sumber_Energi_Mobile/fulltext/637e3fe637878b3e87d5c3f5/Powerbank-Laptop-Portable-sebagai-Sumber-Energi-Mobile.pdf</w:t>
      </w:r>
      <w:proofErr w:type="gramEnd"/>
    </w:p>
    <w:p w14:paraId="196691AD" w14:textId="77777777" w:rsidR="00B87E0D" w:rsidRDefault="00B87E0D" w:rsidP="00B87E0D">
      <w:r>
        <w:t>[</w:t>
      </w:r>
      <w:proofErr w:type="gramStart"/>
      <w:r>
        <w:t>28]https://e-journal.stmiklombok.ac.id/index.php/misi/article/download/529/157/2281#:~:text=2.7.&amp;text=Visual%20Studio%20Code%20(VS%20Code,Go%2C%20Java%2C%20dst</w:t>
      </w:r>
      <w:proofErr w:type="gramEnd"/>
      <w:r>
        <w:t>).</w:t>
      </w:r>
    </w:p>
    <w:p w14:paraId="0EEF6741" w14:textId="77777777" w:rsidR="00B87E0D" w:rsidRDefault="00B87E0D" w:rsidP="00B87E0D">
      <w:r>
        <w:t>[</w:t>
      </w:r>
      <w:proofErr w:type="gramStart"/>
      <w:r>
        <w:t>29]https://marketplace.visualstudio.com/items?itemName=platformio.platformio-ide</w:t>
      </w:r>
      <w:proofErr w:type="gramEnd"/>
    </w:p>
    <w:p w14:paraId="1158DC73" w14:textId="77777777" w:rsidR="00B87E0D" w:rsidRDefault="00B87E0D" w:rsidP="00B87E0D">
      <w:r>
        <w:lastRenderedPageBreak/>
        <w:t>[</w:t>
      </w:r>
      <w:proofErr w:type="gramStart"/>
      <w:r>
        <w:t>30]https://jurnal.dinamika.ac.id/index.php/jcone/article/download/3420/1894</w:t>
      </w:r>
      <w:proofErr w:type="gramEnd"/>
    </w:p>
    <w:p w14:paraId="190DD76A" w14:textId="77777777" w:rsidR="00B87E0D" w:rsidRDefault="00B87E0D" w:rsidP="00B87E0D">
      <w:r>
        <w:t>[</w:t>
      </w:r>
      <w:proofErr w:type="gramStart"/>
      <w:r>
        <w:t>31]https://firebase.google.com/products/</w:t>
      </w:r>
      <w:proofErr w:type="gramEnd"/>
      <w:r>
        <w:t>.</w:t>
      </w:r>
    </w:p>
    <w:p w14:paraId="430DCCEA" w14:textId="77777777" w:rsidR="00B87E0D" w:rsidRDefault="00B87E0D" w:rsidP="00B87E0D">
      <w:r>
        <w:t>[</w:t>
      </w:r>
      <w:proofErr w:type="gramStart"/>
      <w:r>
        <w:t>32]https://blowstack.com/blog/what-is-firebase-and-how-to-use-it-with-web-apps</w:t>
      </w:r>
      <w:proofErr w:type="gramEnd"/>
    </w:p>
    <w:p w14:paraId="037AFD04" w14:textId="77777777" w:rsidR="00B87E0D" w:rsidRDefault="00B87E0D" w:rsidP="00B87E0D">
      <w:r>
        <w:t>[</w:t>
      </w:r>
      <w:proofErr w:type="gramStart"/>
      <w:r>
        <w:t>33]S.</w:t>
      </w:r>
      <w:proofErr w:type="gramEnd"/>
      <w:r>
        <w:t xml:space="preserve"> Aggarwal, “Modern Web-Development using ReactJS,” </w:t>
      </w:r>
    </w:p>
    <w:p w14:paraId="20493D80" w14:textId="77777777" w:rsidR="00B87E0D" w:rsidRDefault="00B87E0D" w:rsidP="00B87E0D">
      <w:r>
        <w:t xml:space="preserve">International Journal of Recent Research Aspects, vol. 5, pp. </w:t>
      </w:r>
    </w:p>
    <w:p w14:paraId="34C91012" w14:textId="77777777" w:rsidR="00B87E0D" w:rsidRDefault="00B87E0D" w:rsidP="00B87E0D">
      <w:r>
        <w:t>133–137, 2018</w:t>
      </w:r>
    </w:p>
    <w:p w14:paraId="207A61B3" w14:textId="77777777" w:rsidR="00B87E0D" w:rsidRDefault="00B87E0D" w:rsidP="00B87E0D">
      <w:r>
        <w:t>[</w:t>
      </w:r>
      <w:proofErr w:type="gramStart"/>
      <w:r>
        <w:t>34]https://journal.uii.ac.id/AUTOMATA/article/view/19532/11569</w:t>
      </w:r>
      <w:proofErr w:type="gramEnd"/>
    </w:p>
    <w:p w14:paraId="1202DDBB" w14:textId="77777777" w:rsidR="00B87E0D" w:rsidRDefault="00B87E0D" w:rsidP="00B87E0D">
      <w:r>
        <w:t>[</w:t>
      </w:r>
      <w:proofErr w:type="gramStart"/>
      <w:r>
        <w:t>35]https://journal.uii.ac.id/AUTOMATA/article/download/19443/11544/54661</w:t>
      </w:r>
      <w:proofErr w:type="gramEnd"/>
    </w:p>
    <w:p w14:paraId="13011046" w14:textId="77777777" w:rsidR="00B87E0D" w:rsidRDefault="00B87E0D" w:rsidP="00B87E0D">
      <w:r>
        <w:t>[36]</w:t>
      </w:r>
    </w:p>
    <w:p w14:paraId="2ADA0FE5" w14:textId="77777777" w:rsidR="00B87E0D" w:rsidRDefault="00B87E0D" w:rsidP="00B87E0D">
      <w:r>
        <w:t>[37]</w:t>
      </w:r>
    </w:p>
    <w:p w14:paraId="0AA07C17" w14:textId="77777777" w:rsidR="00B87E0D" w:rsidRDefault="00B87E0D" w:rsidP="00B87E0D">
      <w:r>
        <w:t>[38]</w:t>
      </w:r>
    </w:p>
    <w:p w14:paraId="49C5452A" w14:textId="77777777" w:rsidR="00B87E0D" w:rsidRDefault="00B87E0D" w:rsidP="00B87E0D">
      <w:r>
        <w:t>[39]</w:t>
      </w:r>
    </w:p>
    <w:p w14:paraId="2FFB28B0" w14:textId="77777777" w:rsidR="00B87E0D" w:rsidRDefault="00B87E0D" w:rsidP="00B87E0D">
      <w:r>
        <w:t>[40]</w:t>
      </w:r>
    </w:p>
    <w:p w14:paraId="5C61CD06" w14:textId="25761D67" w:rsidR="004573B0" w:rsidRDefault="004573B0" w:rsidP="00D40AF1"/>
    <w:p w14:paraId="3F52BFE6" w14:textId="6498BF55" w:rsidR="004573B0" w:rsidRDefault="004573B0" w:rsidP="00D40AF1"/>
    <w:p w14:paraId="52F1057B" w14:textId="036C2537" w:rsidR="004573B0" w:rsidRDefault="004573B0" w:rsidP="00D40AF1"/>
    <w:p w14:paraId="66DC672D" w14:textId="77777777" w:rsidR="004573B0" w:rsidRPr="00D40AF1" w:rsidRDefault="004573B0" w:rsidP="00D40AF1"/>
    <w:p w14:paraId="4A18FD21" w14:textId="77777777" w:rsidR="005D5BE6" w:rsidRDefault="006E0A83">
      <w:pPr>
        <w:widowControl w:val="0"/>
        <w:autoSpaceDE w:val="0"/>
        <w:autoSpaceDN w:val="0"/>
        <w:adjustRightInd w:val="0"/>
        <w:spacing w:after="0" w:line="240" w:lineRule="auto"/>
        <w:ind w:left="480" w:hanging="480"/>
        <w:jc w:val="both"/>
        <w:rPr>
          <w:szCs w:val="24"/>
        </w:rPr>
      </w:pPr>
      <w:r>
        <w:fldChar w:fldCharType="begin" w:fldLock="1"/>
      </w:r>
      <w:r>
        <w:instrText xml:space="preserve">ADDIN Mendeley Bibliography CSL_BIBLIOGRAPHY </w:instrText>
      </w:r>
      <w:r>
        <w:fldChar w:fldCharType="separate"/>
      </w:r>
      <w:r>
        <w:rPr>
          <w:szCs w:val="24"/>
        </w:rPr>
        <w:t xml:space="preserve">Abdelhalim, E. A., &amp; El Khayat, G. A. (2016). A utilization-based genetic algorithm for solving the university timetabling problem (UGA). </w:t>
      </w:r>
      <w:r>
        <w:rPr>
          <w:i/>
          <w:iCs/>
          <w:szCs w:val="24"/>
        </w:rPr>
        <w:t>Alexandria Engineering Journal</w:t>
      </w:r>
      <w:r>
        <w:rPr>
          <w:szCs w:val="24"/>
        </w:rPr>
        <w:t xml:space="preserve">, </w:t>
      </w:r>
      <w:r>
        <w:rPr>
          <w:i/>
          <w:iCs/>
          <w:szCs w:val="24"/>
        </w:rPr>
        <w:t>55</w:t>
      </w:r>
      <w:r>
        <w:rPr>
          <w:szCs w:val="24"/>
        </w:rPr>
        <w:t>(2), 1395–1409. https://doi.org/10.1016/j.aej.2016.02.017</w:t>
      </w:r>
    </w:p>
    <w:p w14:paraId="3BB3BD83" w14:textId="77777777" w:rsidR="005D5BE6" w:rsidRDefault="005D5BE6">
      <w:pPr>
        <w:widowControl w:val="0"/>
        <w:autoSpaceDE w:val="0"/>
        <w:autoSpaceDN w:val="0"/>
        <w:adjustRightInd w:val="0"/>
        <w:spacing w:after="0" w:line="240" w:lineRule="auto"/>
        <w:ind w:left="480" w:hanging="480"/>
        <w:jc w:val="both"/>
        <w:rPr>
          <w:szCs w:val="24"/>
        </w:rPr>
      </w:pPr>
    </w:p>
    <w:p w14:paraId="797A0FAC"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Akkan, C., &amp; Gülcü, A. (2018). A bi-criteria hybrid genetic algorithm with robustness objective for the course timetabling problem. </w:t>
      </w:r>
      <w:r>
        <w:rPr>
          <w:i/>
          <w:iCs/>
          <w:szCs w:val="24"/>
        </w:rPr>
        <w:t>Computers and Operations Research</w:t>
      </w:r>
      <w:r>
        <w:rPr>
          <w:szCs w:val="24"/>
        </w:rPr>
        <w:t xml:space="preserve">, </w:t>
      </w:r>
      <w:r>
        <w:rPr>
          <w:i/>
          <w:iCs/>
          <w:szCs w:val="24"/>
        </w:rPr>
        <w:t>90</w:t>
      </w:r>
      <w:r>
        <w:rPr>
          <w:szCs w:val="24"/>
        </w:rPr>
        <w:t>, 22–32. https://doi.org/10.1016/j.cor.2017.09.007</w:t>
      </w:r>
    </w:p>
    <w:p w14:paraId="5AB82574" w14:textId="77777777" w:rsidR="005D5BE6" w:rsidRDefault="005D5BE6">
      <w:pPr>
        <w:widowControl w:val="0"/>
        <w:autoSpaceDE w:val="0"/>
        <w:autoSpaceDN w:val="0"/>
        <w:adjustRightInd w:val="0"/>
        <w:spacing w:after="0" w:line="240" w:lineRule="auto"/>
        <w:ind w:left="480" w:hanging="480"/>
        <w:jc w:val="both"/>
        <w:rPr>
          <w:szCs w:val="24"/>
        </w:rPr>
      </w:pPr>
    </w:p>
    <w:p w14:paraId="6581C99A"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de Oliveira, L. L., Freitas, A. A., &amp; Tinós, R. (2018). Multi-objective genetic algorithms in the study of the genetic code’s adaptability. </w:t>
      </w:r>
      <w:r>
        <w:rPr>
          <w:i/>
          <w:iCs/>
          <w:szCs w:val="24"/>
        </w:rPr>
        <w:t>Information Sciences</w:t>
      </w:r>
      <w:r>
        <w:rPr>
          <w:szCs w:val="24"/>
        </w:rPr>
        <w:t xml:space="preserve">, </w:t>
      </w:r>
      <w:r>
        <w:rPr>
          <w:i/>
          <w:iCs/>
          <w:szCs w:val="24"/>
        </w:rPr>
        <w:t>425</w:t>
      </w:r>
      <w:r>
        <w:rPr>
          <w:szCs w:val="24"/>
        </w:rPr>
        <w:t>, 48–61. https://doi.org/10.1016/j.ins.2017.10.022</w:t>
      </w:r>
    </w:p>
    <w:p w14:paraId="3F1FF974" w14:textId="77777777" w:rsidR="005D5BE6" w:rsidRDefault="005D5BE6">
      <w:pPr>
        <w:widowControl w:val="0"/>
        <w:autoSpaceDE w:val="0"/>
        <w:autoSpaceDN w:val="0"/>
        <w:adjustRightInd w:val="0"/>
        <w:spacing w:after="0" w:line="240" w:lineRule="auto"/>
        <w:ind w:left="480" w:hanging="480"/>
        <w:jc w:val="both"/>
        <w:rPr>
          <w:szCs w:val="24"/>
        </w:rPr>
      </w:pPr>
    </w:p>
    <w:p w14:paraId="48B1AF2E"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Febrita, R. E., &amp; Mahmudy, W. F. (2017). Modified genetic algorithm for high </w:t>
      </w:r>
      <w:r>
        <w:rPr>
          <w:szCs w:val="24"/>
        </w:rPr>
        <w:lastRenderedPageBreak/>
        <w:t xml:space="preserve">school time-table scheduling with fuzzy time window. </w:t>
      </w:r>
      <w:r>
        <w:rPr>
          <w:i/>
          <w:iCs/>
          <w:szCs w:val="24"/>
        </w:rPr>
        <w:t>International Conference on Sustainable Information Engineering and Technology</w:t>
      </w:r>
      <w:r>
        <w:rPr>
          <w:szCs w:val="24"/>
        </w:rPr>
        <w:t>, 88–92.</w:t>
      </w:r>
    </w:p>
    <w:p w14:paraId="639A61F5" w14:textId="77777777" w:rsidR="005D5BE6" w:rsidRDefault="005D5BE6">
      <w:pPr>
        <w:widowControl w:val="0"/>
        <w:autoSpaceDE w:val="0"/>
        <w:autoSpaceDN w:val="0"/>
        <w:adjustRightInd w:val="0"/>
        <w:spacing w:after="0" w:line="240" w:lineRule="auto"/>
        <w:ind w:left="480" w:hanging="480"/>
        <w:jc w:val="both"/>
        <w:rPr>
          <w:szCs w:val="24"/>
        </w:rPr>
      </w:pPr>
    </w:p>
    <w:p w14:paraId="34ACE393"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Gao, S., &amp; Silva, C. W. De. (2016). A modified estimation distribution algorithm based on extreme elitism. </w:t>
      </w:r>
      <w:r>
        <w:rPr>
          <w:i/>
          <w:iCs/>
          <w:szCs w:val="24"/>
        </w:rPr>
        <w:t>BioSystems</w:t>
      </w:r>
      <w:r>
        <w:rPr>
          <w:szCs w:val="24"/>
        </w:rPr>
        <w:t xml:space="preserve">, </w:t>
      </w:r>
      <w:r>
        <w:rPr>
          <w:i/>
          <w:iCs/>
          <w:szCs w:val="24"/>
        </w:rPr>
        <w:t>150</w:t>
      </w:r>
      <w:r>
        <w:rPr>
          <w:szCs w:val="24"/>
        </w:rPr>
        <w:t>, 149–166. https://doi.org/10.1016/j.biosystems.2016.10.001</w:t>
      </w:r>
    </w:p>
    <w:p w14:paraId="67A343A2" w14:textId="77777777" w:rsidR="005D5BE6" w:rsidRDefault="005D5BE6">
      <w:pPr>
        <w:widowControl w:val="0"/>
        <w:autoSpaceDE w:val="0"/>
        <w:autoSpaceDN w:val="0"/>
        <w:adjustRightInd w:val="0"/>
        <w:spacing w:after="0" w:line="240" w:lineRule="auto"/>
        <w:ind w:left="480" w:hanging="480"/>
        <w:jc w:val="both"/>
        <w:rPr>
          <w:szCs w:val="24"/>
        </w:rPr>
      </w:pPr>
    </w:p>
    <w:p w14:paraId="7D6697C2"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Ghasemi, E., Moradi, P., &amp; Fathi, M. (2015). Integrating ABC with genetic grouping for university course timetabling problem. </w:t>
      </w:r>
      <w:r>
        <w:rPr>
          <w:i/>
          <w:iCs/>
          <w:szCs w:val="24"/>
        </w:rPr>
        <w:t>2015 5th International Conference on Computer and Knowledge Engineering (lCCKE)</w:t>
      </w:r>
      <w:r>
        <w:rPr>
          <w:szCs w:val="24"/>
        </w:rPr>
        <w:t>, 24–29.</w:t>
      </w:r>
    </w:p>
    <w:p w14:paraId="63D8DB9F" w14:textId="77777777" w:rsidR="005D5BE6" w:rsidRDefault="005D5BE6">
      <w:pPr>
        <w:widowControl w:val="0"/>
        <w:autoSpaceDE w:val="0"/>
        <w:autoSpaceDN w:val="0"/>
        <w:adjustRightInd w:val="0"/>
        <w:spacing w:after="0" w:line="240" w:lineRule="auto"/>
        <w:ind w:left="480" w:hanging="480"/>
        <w:jc w:val="both"/>
        <w:rPr>
          <w:szCs w:val="24"/>
        </w:rPr>
      </w:pPr>
    </w:p>
    <w:p w14:paraId="116E3D34"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Jafari-Marandi, R., &amp; Smith, B. K. (2017). Fluid genetic algorithm (FGA). </w:t>
      </w:r>
      <w:r>
        <w:rPr>
          <w:i/>
          <w:iCs/>
          <w:szCs w:val="24"/>
        </w:rPr>
        <w:t>Journal of Computational Design and Engineering</w:t>
      </w:r>
      <w:r>
        <w:rPr>
          <w:szCs w:val="24"/>
        </w:rPr>
        <w:t xml:space="preserve">, </w:t>
      </w:r>
      <w:r>
        <w:rPr>
          <w:i/>
          <w:iCs/>
          <w:szCs w:val="24"/>
        </w:rPr>
        <w:t>4</w:t>
      </w:r>
      <w:r>
        <w:rPr>
          <w:szCs w:val="24"/>
        </w:rPr>
        <w:t>(2), 158–167. https://doi.org/10.1016/j.jcde.2017.03.001</w:t>
      </w:r>
    </w:p>
    <w:p w14:paraId="4D2EB095" w14:textId="77777777" w:rsidR="005D5BE6" w:rsidRDefault="005D5BE6">
      <w:pPr>
        <w:widowControl w:val="0"/>
        <w:autoSpaceDE w:val="0"/>
        <w:autoSpaceDN w:val="0"/>
        <w:adjustRightInd w:val="0"/>
        <w:spacing w:after="0" w:line="240" w:lineRule="auto"/>
        <w:ind w:left="480" w:hanging="480"/>
        <w:jc w:val="both"/>
        <w:rPr>
          <w:szCs w:val="24"/>
        </w:rPr>
      </w:pPr>
    </w:p>
    <w:p w14:paraId="133922EB"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Lei, Y., Shi, J., &amp; Yan, Z. (2018). A memetic algorithm based on MOEA/D for the examination timetabling problem. </w:t>
      </w:r>
      <w:r>
        <w:rPr>
          <w:i/>
          <w:iCs/>
          <w:szCs w:val="24"/>
        </w:rPr>
        <w:t>Soft Computing</w:t>
      </w:r>
      <w:r>
        <w:rPr>
          <w:szCs w:val="24"/>
        </w:rPr>
        <w:t xml:space="preserve">, </w:t>
      </w:r>
      <w:r>
        <w:rPr>
          <w:i/>
          <w:iCs/>
          <w:szCs w:val="24"/>
        </w:rPr>
        <w:t>22</w:t>
      </w:r>
      <w:r>
        <w:rPr>
          <w:szCs w:val="24"/>
        </w:rPr>
        <w:t>(5), 1511–1523. https://doi.org/10.1007/s00500-017-2886-y</w:t>
      </w:r>
    </w:p>
    <w:p w14:paraId="11FD3C3C" w14:textId="77777777" w:rsidR="005D5BE6" w:rsidRDefault="005D5BE6">
      <w:pPr>
        <w:widowControl w:val="0"/>
        <w:autoSpaceDE w:val="0"/>
        <w:autoSpaceDN w:val="0"/>
        <w:adjustRightInd w:val="0"/>
        <w:spacing w:after="0" w:line="240" w:lineRule="auto"/>
        <w:ind w:left="480" w:hanging="480"/>
        <w:jc w:val="both"/>
        <w:rPr>
          <w:szCs w:val="24"/>
        </w:rPr>
      </w:pPr>
    </w:p>
    <w:p w14:paraId="3AFC7961"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Lewis, R., &amp; Thompson, J. (2014). Analysing the effects of solution space connectivity with an effective metaheuristic for the course timetabling problem. </w:t>
      </w:r>
      <w:r>
        <w:rPr>
          <w:i/>
          <w:iCs/>
          <w:szCs w:val="24"/>
        </w:rPr>
        <w:t>European Journal of Operational Research</w:t>
      </w:r>
      <w:r>
        <w:rPr>
          <w:szCs w:val="24"/>
        </w:rPr>
        <w:t xml:space="preserve">, </w:t>
      </w:r>
      <w:r>
        <w:rPr>
          <w:i/>
          <w:iCs/>
          <w:szCs w:val="24"/>
        </w:rPr>
        <w:t>240</w:t>
      </w:r>
      <w:r>
        <w:rPr>
          <w:szCs w:val="24"/>
        </w:rPr>
        <w:t>(3), 637–648. https://doi.org/10.1016/j.ejor.2014.07.041</w:t>
      </w:r>
    </w:p>
    <w:p w14:paraId="02C93ED5" w14:textId="77777777" w:rsidR="005D5BE6" w:rsidRDefault="005D5BE6">
      <w:pPr>
        <w:widowControl w:val="0"/>
        <w:autoSpaceDE w:val="0"/>
        <w:autoSpaceDN w:val="0"/>
        <w:adjustRightInd w:val="0"/>
        <w:spacing w:after="0" w:line="240" w:lineRule="auto"/>
        <w:ind w:left="480" w:hanging="480"/>
        <w:jc w:val="both"/>
        <w:rPr>
          <w:szCs w:val="24"/>
        </w:rPr>
      </w:pPr>
    </w:p>
    <w:p w14:paraId="7D7C1484"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Liu, W., Zhu, H., Wang, Y., Zhou, S., Bai, Y., &amp; Zhao, C. (2013). Topology optimization of support structure of telescope skin based on bit-matrix representation NSGA-II. </w:t>
      </w:r>
      <w:r>
        <w:rPr>
          <w:i/>
          <w:iCs/>
          <w:szCs w:val="24"/>
        </w:rPr>
        <w:t>Chinese Journal of Aeronautics</w:t>
      </w:r>
      <w:r>
        <w:rPr>
          <w:szCs w:val="24"/>
        </w:rPr>
        <w:t xml:space="preserve">, </w:t>
      </w:r>
      <w:r>
        <w:rPr>
          <w:i/>
          <w:iCs/>
          <w:szCs w:val="24"/>
        </w:rPr>
        <w:t>26</w:t>
      </w:r>
      <w:r>
        <w:rPr>
          <w:szCs w:val="24"/>
        </w:rPr>
        <w:t>(6), 1422–1429. https://doi.org/10.1016/j.cja.2013.07.046</w:t>
      </w:r>
    </w:p>
    <w:p w14:paraId="1C2C136E" w14:textId="77777777" w:rsidR="005D5BE6" w:rsidRDefault="005D5BE6">
      <w:pPr>
        <w:widowControl w:val="0"/>
        <w:autoSpaceDE w:val="0"/>
        <w:autoSpaceDN w:val="0"/>
        <w:adjustRightInd w:val="0"/>
        <w:spacing w:after="0" w:line="240" w:lineRule="auto"/>
        <w:ind w:left="480" w:hanging="480"/>
        <w:jc w:val="both"/>
        <w:rPr>
          <w:szCs w:val="24"/>
        </w:rPr>
      </w:pPr>
    </w:p>
    <w:p w14:paraId="61F216BC"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Mahiba, A. A., &amp; Durai, C. A. D. (2012). Genetic algorithm with search bank strategies for university course timetabling problem. </w:t>
      </w:r>
      <w:r>
        <w:rPr>
          <w:i/>
          <w:iCs/>
          <w:szCs w:val="24"/>
        </w:rPr>
        <w:t>Procedia Engineering</w:t>
      </w:r>
      <w:r>
        <w:rPr>
          <w:szCs w:val="24"/>
        </w:rPr>
        <w:t xml:space="preserve">, </w:t>
      </w:r>
      <w:r>
        <w:rPr>
          <w:i/>
          <w:iCs/>
          <w:szCs w:val="24"/>
        </w:rPr>
        <w:t>38</w:t>
      </w:r>
      <w:r>
        <w:rPr>
          <w:szCs w:val="24"/>
        </w:rPr>
        <w:t>, 253–263. https://doi.org/10.1016/j.proeng.2012.06.033</w:t>
      </w:r>
    </w:p>
    <w:p w14:paraId="1F5F17D8" w14:textId="77777777" w:rsidR="005D5BE6" w:rsidRDefault="005D5BE6">
      <w:pPr>
        <w:widowControl w:val="0"/>
        <w:autoSpaceDE w:val="0"/>
        <w:autoSpaceDN w:val="0"/>
        <w:adjustRightInd w:val="0"/>
        <w:spacing w:after="0" w:line="240" w:lineRule="auto"/>
        <w:ind w:left="480" w:hanging="480"/>
        <w:jc w:val="both"/>
        <w:rPr>
          <w:szCs w:val="24"/>
        </w:rPr>
      </w:pPr>
    </w:p>
    <w:p w14:paraId="1E228260"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Parera, S., Sukmana, H. T., &amp; Wardhani, L. K. (2016). Application of genetic algorithm for class scheduling (case study: faculty of science and technology UIN Jakarta). </w:t>
      </w:r>
      <w:r>
        <w:rPr>
          <w:i/>
          <w:iCs/>
          <w:szCs w:val="24"/>
        </w:rPr>
        <w:t>2016 4th International Conference on Cyber and IT Service Management</w:t>
      </w:r>
      <w:r>
        <w:rPr>
          <w:szCs w:val="24"/>
        </w:rPr>
        <w:t>, 1–5. https://doi.org/10.1109/CITSM.2016.7577525</w:t>
      </w:r>
    </w:p>
    <w:p w14:paraId="2CF06C9A" w14:textId="77777777" w:rsidR="005D5BE6" w:rsidRDefault="005D5BE6">
      <w:pPr>
        <w:widowControl w:val="0"/>
        <w:autoSpaceDE w:val="0"/>
        <w:autoSpaceDN w:val="0"/>
        <w:adjustRightInd w:val="0"/>
        <w:spacing w:after="0" w:line="240" w:lineRule="auto"/>
        <w:ind w:left="480" w:hanging="480"/>
        <w:jc w:val="both"/>
        <w:rPr>
          <w:szCs w:val="24"/>
        </w:rPr>
      </w:pPr>
    </w:p>
    <w:p w14:paraId="1E830D9D" w14:textId="77777777" w:rsidR="005D5BE6" w:rsidRDefault="006E0A83">
      <w:pPr>
        <w:widowControl w:val="0"/>
        <w:autoSpaceDE w:val="0"/>
        <w:autoSpaceDN w:val="0"/>
        <w:adjustRightInd w:val="0"/>
        <w:spacing w:after="0" w:line="240" w:lineRule="auto"/>
        <w:ind w:left="480" w:hanging="480"/>
        <w:jc w:val="both"/>
      </w:pPr>
      <w:r>
        <w:rPr>
          <w:szCs w:val="24"/>
        </w:rPr>
        <w:t xml:space="preserve">Yousef, A. H., Salama, C., Jad, M. Y., El-gafy, T., Matar, M., &amp; Habashi, S. S. (2016). A GPU based genetic algorithm solution for the timetabling problem. </w:t>
      </w:r>
      <w:r>
        <w:rPr>
          <w:i/>
          <w:iCs/>
          <w:szCs w:val="24"/>
        </w:rPr>
        <w:t>2016 11th International Conference on Computer Engineering &amp; Systems (ICCES)</w:t>
      </w:r>
      <w:r>
        <w:rPr>
          <w:szCs w:val="24"/>
        </w:rPr>
        <w:t>, 103–109. https://doi.org/10.1109/ICCES.2016.7821982</w:t>
      </w:r>
    </w:p>
    <w:p w14:paraId="24AE0652" w14:textId="77777777" w:rsidR="005D5BE6" w:rsidRDefault="006E0A83">
      <w:pPr>
        <w:pStyle w:val="ListParagraph"/>
      </w:pPr>
      <w:r>
        <w:fldChar w:fldCharType="end"/>
      </w:r>
    </w:p>
    <w:p w14:paraId="433539CD" w14:textId="77777777" w:rsidR="00EC126A" w:rsidRDefault="00EC126A">
      <w:pPr>
        <w:pStyle w:val="ListParagraph"/>
      </w:pPr>
    </w:p>
    <w:p w14:paraId="6BF74849" w14:textId="05F892F8" w:rsidR="00EC126A" w:rsidRDefault="00EC126A">
      <w:pPr>
        <w:pStyle w:val="ListParagraph"/>
      </w:pPr>
    </w:p>
    <w:p w14:paraId="2C2AE16D" w14:textId="5ED220D3" w:rsidR="00361404" w:rsidRDefault="00361404">
      <w:pPr>
        <w:pStyle w:val="ListParagraph"/>
      </w:pPr>
    </w:p>
    <w:p w14:paraId="20E5FA60" w14:textId="3A8FC2D1" w:rsidR="00940371" w:rsidRDefault="00940371" w:rsidP="00940371">
      <w:pPr>
        <w:pStyle w:val="Quote"/>
      </w:pPr>
      <w:r>
        <w:lastRenderedPageBreak/>
        <w:t>REFERENSI</w:t>
      </w:r>
    </w:p>
    <w:p w14:paraId="07BAA397" w14:textId="50F1AB52" w:rsidR="004843F0" w:rsidRPr="004843F0" w:rsidRDefault="00940371" w:rsidP="00940371">
      <w:pPr>
        <w:tabs>
          <w:tab w:val="left" w:pos="1008"/>
        </w:tabs>
      </w:pPr>
      <w:r>
        <w:tab/>
      </w:r>
      <w:r>
        <w:rPr>
          <w:noProof/>
        </w:rPr>
        <w:drawing>
          <wp:inline distT="0" distB="0" distL="0" distR="0" wp14:anchorId="79209757" wp14:editId="0A857F0A">
            <wp:extent cx="5039995" cy="37801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3780155"/>
                    </a:xfrm>
                    <a:prstGeom prst="rect">
                      <a:avLst/>
                    </a:prstGeom>
                    <a:noFill/>
                    <a:ln>
                      <a:noFill/>
                    </a:ln>
                  </pic:spPr>
                </pic:pic>
              </a:graphicData>
            </a:graphic>
          </wp:inline>
        </w:drawing>
      </w:r>
      <w:r>
        <w:rPr>
          <w:noProof/>
        </w:rPr>
        <w:lastRenderedPageBreak/>
        <w:drawing>
          <wp:inline distT="0" distB="0" distL="0" distR="0" wp14:anchorId="725AEE05" wp14:editId="7C67B2C5">
            <wp:extent cx="5039995" cy="378015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3780155"/>
                    </a:xfrm>
                    <a:prstGeom prst="rect">
                      <a:avLst/>
                    </a:prstGeom>
                    <a:noFill/>
                    <a:ln>
                      <a:noFill/>
                    </a:ln>
                  </pic:spPr>
                </pic:pic>
              </a:graphicData>
            </a:graphic>
          </wp:inline>
        </w:drawing>
      </w:r>
      <w:r>
        <w:rPr>
          <w:noProof/>
        </w:rPr>
        <w:drawing>
          <wp:inline distT="0" distB="0" distL="0" distR="0" wp14:anchorId="256A3B1E" wp14:editId="67445788">
            <wp:extent cx="5039995" cy="378015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3780155"/>
                    </a:xfrm>
                    <a:prstGeom prst="rect">
                      <a:avLst/>
                    </a:prstGeom>
                    <a:noFill/>
                    <a:ln>
                      <a:noFill/>
                    </a:ln>
                  </pic:spPr>
                </pic:pic>
              </a:graphicData>
            </a:graphic>
          </wp:inline>
        </w:drawing>
      </w:r>
      <w:r>
        <w:rPr>
          <w:noProof/>
        </w:rPr>
        <w:lastRenderedPageBreak/>
        <w:drawing>
          <wp:inline distT="0" distB="0" distL="0" distR="0" wp14:anchorId="776AA6C4" wp14:editId="50F1829A">
            <wp:extent cx="5039995" cy="378015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3780155"/>
                    </a:xfrm>
                    <a:prstGeom prst="rect">
                      <a:avLst/>
                    </a:prstGeom>
                    <a:noFill/>
                    <a:ln>
                      <a:noFill/>
                    </a:ln>
                  </pic:spPr>
                </pic:pic>
              </a:graphicData>
            </a:graphic>
          </wp:inline>
        </w:drawing>
      </w:r>
      <w:r>
        <w:rPr>
          <w:noProof/>
        </w:rPr>
        <w:drawing>
          <wp:inline distT="0" distB="0" distL="0" distR="0" wp14:anchorId="518CA83C" wp14:editId="0AED63B5">
            <wp:extent cx="5039995" cy="37801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3780155"/>
                    </a:xfrm>
                    <a:prstGeom prst="rect">
                      <a:avLst/>
                    </a:prstGeom>
                    <a:noFill/>
                    <a:ln>
                      <a:noFill/>
                    </a:ln>
                  </pic:spPr>
                </pic:pic>
              </a:graphicData>
            </a:graphic>
          </wp:inline>
        </w:drawing>
      </w:r>
    </w:p>
    <w:p w14:paraId="6EEB8C9E" w14:textId="5D7E7718" w:rsidR="00361404" w:rsidRDefault="00361404">
      <w:pPr>
        <w:pStyle w:val="ListParagraph"/>
      </w:pPr>
    </w:p>
    <w:p w14:paraId="57ABAA8F" w14:textId="6FBB1DCB" w:rsidR="00361404" w:rsidRDefault="00361404">
      <w:pPr>
        <w:pStyle w:val="ListParagraph"/>
      </w:pPr>
    </w:p>
    <w:p w14:paraId="7872D986" w14:textId="690FCF5B" w:rsidR="00361404" w:rsidRDefault="00361404">
      <w:pPr>
        <w:pStyle w:val="ListParagraph"/>
      </w:pPr>
    </w:p>
    <w:p w14:paraId="1E92C2A2" w14:textId="7F417BE4" w:rsidR="00361404" w:rsidRDefault="00361404">
      <w:pPr>
        <w:pStyle w:val="ListParagraph"/>
      </w:pPr>
    </w:p>
    <w:p w14:paraId="0E3ADF21" w14:textId="038EADDD" w:rsidR="00361404" w:rsidRDefault="00361404">
      <w:pPr>
        <w:pStyle w:val="ListParagraph"/>
      </w:pPr>
    </w:p>
    <w:p w14:paraId="13B0A598" w14:textId="7ACD756F" w:rsidR="00361404" w:rsidRDefault="00361404">
      <w:pPr>
        <w:pStyle w:val="ListParagraph"/>
      </w:pPr>
    </w:p>
    <w:p w14:paraId="0D31C828" w14:textId="0F6BE59F" w:rsidR="00E33E65" w:rsidRDefault="00E33E65" w:rsidP="009019AB">
      <w:pPr>
        <w:pStyle w:val="Heading1"/>
        <w:numPr>
          <w:ilvl w:val="0"/>
          <w:numId w:val="0"/>
        </w:numPr>
        <w:jc w:val="left"/>
        <w:sectPr w:rsidR="00E33E65" w:rsidSect="004843F0">
          <w:headerReference w:type="even" r:id="rId42"/>
          <w:headerReference w:type="default" r:id="rId43"/>
          <w:footerReference w:type="even" r:id="rId44"/>
          <w:footerReference w:type="default" r:id="rId45"/>
          <w:headerReference w:type="first" r:id="rId46"/>
          <w:footerReference w:type="first" r:id="rId47"/>
          <w:pgSz w:w="11906" w:h="16838" w:code="9"/>
          <w:pgMar w:top="2268" w:right="1701" w:bottom="1701" w:left="2268" w:header="1417" w:footer="850" w:gutter="0"/>
          <w:cols w:space="720"/>
          <w:titlePg/>
          <w:docGrid w:linePitch="360"/>
        </w:sectPr>
      </w:pPr>
    </w:p>
    <w:p w14:paraId="2784BAD6" w14:textId="77777777" w:rsidR="00D40781" w:rsidRPr="00CB2675" w:rsidRDefault="00D40781" w:rsidP="009019AB">
      <w:pPr>
        <w:pStyle w:val="paragraf"/>
        <w:rPr>
          <w:lang w:val="id-ID"/>
        </w:rPr>
      </w:pPr>
    </w:p>
    <w:sectPr w:rsidR="00D40781" w:rsidRPr="00CB2675" w:rsidSect="004843F0">
      <w:pgSz w:w="11906" w:h="16838" w:code="9"/>
      <w:pgMar w:top="2268" w:right="1701" w:bottom="1701" w:left="2268" w:header="1417" w:footer="8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E98AA" w14:textId="77777777" w:rsidR="008F02EF" w:rsidRDefault="008F02EF">
      <w:pPr>
        <w:spacing w:after="0" w:line="240" w:lineRule="auto"/>
      </w:pPr>
      <w:r>
        <w:separator/>
      </w:r>
    </w:p>
  </w:endnote>
  <w:endnote w:type="continuationSeparator" w:id="0">
    <w:p w14:paraId="2813A9F8" w14:textId="77777777" w:rsidR="008F02EF" w:rsidRDefault="008F0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Calibri"/>
    <w:charset w:val="01"/>
    <w:family w:val="auto"/>
    <w:pitch w:val="default"/>
  </w:font>
  <w:font w:name="Liberation Sans">
    <w:altName w:val="Arial"/>
    <w:charset w:val="01"/>
    <w:family w:val="swiss"/>
    <w:pitch w:val="default"/>
  </w:font>
  <w:font w:name="Noto Sans CJK SC Regular">
    <w:altName w:val="Calibri"/>
    <w:charset w:val="01"/>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A7D99" w14:textId="0FBB53CA" w:rsidR="001C41E4" w:rsidRDefault="001C41E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22613" w14:textId="77777777" w:rsidR="001C41E4" w:rsidRDefault="001C41E4">
    <w:pPr>
      <w:pStyle w:val="Footer"/>
      <w:jc w:val="center"/>
    </w:pPr>
    <w:r>
      <w:rPr>
        <w:szCs w:val="24"/>
      </w:rPr>
      <w:fldChar w:fldCharType="begin"/>
    </w:r>
    <w:r>
      <w:rPr>
        <w:szCs w:val="24"/>
      </w:rPr>
      <w:instrText xml:space="preserve"> PAGE </w:instrText>
    </w:r>
    <w:r>
      <w:rPr>
        <w:szCs w:val="24"/>
      </w:rPr>
      <w:fldChar w:fldCharType="separate"/>
    </w:r>
    <w:r>
      <w:rPr>
        <w:noProof/>
        <w:szCs w:val="24"/>
      </w:rPr>
      <w:t>vi</w:t>
    </w:r>
    <w:r>
      <w:rPr>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2EAB4" w14:textId="77777777" w:rsidR="001C41E4" w:rsidRDefault="001C41E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7A18D" w14:textId="77777777" w:rsidR="001C41E4" w:rsidRDefault="001C41E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22EB" w14:textId="5DB4A890" w:rsidR="001C41E4" w:rsidRDefault="001C41E4">
    <w:pPr>
      <w:pStyle w:val="Footer"/>
      <w:jc w:val="center"/>
    </w:pPr>
    <w:r>
      <w:rPr>
        <w:szCs w:val="24"/>
      </w:rPr>
      <w:fldChar w:fldCharType="begin"/>
    </w:r>
    <w:r>
      <w:rPr>
        <w:szCs w:val="24"/>
      </w:rPr>
      <w:instrText xml:space="preserve"> PAGE </w:instrText>
    </w:r>
    <w:r>
      <w:rPr>
        <w:szCs w:val="24"/>
      </w:rPr>
      <w:fldChar w:fldCharType="separate"/>
    </w:r>
    <w:r>
      <w:rPr>
        <w:noProof/>
        <w:szCs w:val="24"/>
      </w:rPr>
      <w:t>50</w:t>
    </w:r>
    <w:r>
      <w:rPr>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35EB2" w14:textId="77777777" w:rsidR="001C41E4" w:rsidRDefault="001C41E4"/>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793FF" w14:textId="72A9C03D" w:rsidR="001C41E4" w:rsidRDefault="008F02EF">
    <w:pPr>
      <w:pStyle w:val="Footer"/>
      <w:jc w:val="center"/>
    </w:pPr>
    <w:sdt>
      <w:sdtPr>
        <w:id w:val="-510534717"/>
        <w:docPartObj>
          <w:docPartGallery w:val="Page Numbers (Bottom of Page)"/>
          <w:docPartUnique/>
        </w:docPartObj>
      </w:sdtPr>
      <w:sdtEndPr>
        <w:rPr>
          <w:noProof/>
        </w:rPr>
      </w:sdtEndPr>
      <w:sdtContent/>
    </w:sdt>
  </w:p>
  <w:p w14:paraId="1A80B34C" w14:textId="77777777" w:rsidR="001C41E4" w:rsidRDefault="001C41E4">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214033"/>
      <w:docPartObj>
        <w:docPartGallery w:val="Page Numbers (Bottom of Page)"/>
        <w:docPartUnique/>
      </w:docPartObj>
    </w:sdtPr>
    <w:sdtEndPr>
      <w:rPr>
        <w:noProof/>
      </w:rPr>
    </w:sdtEndPr>
    <w:sdtContent>
      <w:p w14:paraId="0AE74891" w14:textId="6174CA5D" w:rsidR="001C41E4" w:rsidRDefault="008F02EF">
        <w:pPr>
          <w:pStyle w:val="Footer"/>
          <w:jc w:val="center"/>
        </w:pPr>
      </w:p>
    </w:sdtContent>
  </w:sdt>
  <w:p w14:paraId="49A72D09" w14:textId="77777777" w:rsidR="001C41E4" w:rsidRDefault="001C41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AE2EE" w14:textId="77777777" w:rsidR="008F02EF" w:rsidRDefault="008F02EF">
      <w:pPr>
        <w:spacing w:after="0" w:line="240" w:lineRule="auto"/>
      </w:pPr>
      <w:r>
        <w:separator/>
      </w:r>
    </w:p>
  </w:footnote>
  <w:footnote w:type="continuationSeparator" w:id="0">
    <w:p w14:paraId="3277AAF5" w14:textId="77777777" w:rsidR="008F02EF" w:rsidRDefault="008F0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5027D" w14:textId="77777777" w:rsidR="001C41E4" w:rsidRDefault="001C41E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16FE6" w14:textId="7D898D76" w:rsidR="001C41E4" w:rsidRDefault="001C41E4">
    <w:pPr>
      <w:pStyle w:val="Header"/>
      <w:jc w:val="right"/>
    </w:pPr>
    <w:r>
      <w:rPr>
        <w:szCs w:val="24"/>
      </w:rPr>
      <w:fldChar w:fldCharType="begin"/>
    </w:r>
    <w:r>
      <w:rPr>
        <w:szCs w:val="24"/>
      </w:rPr>
      <w:instrText xml:space="preserve"> PAGE </w:instrText>
    </w:r>
    <w:r>
      <w:rPr>
        <w:szCs w:val="24"/>
      </w:rPr>
      <w:fldChar w:fldCharType="separate"/>
    </w:r>
    <w:r>
      <w:rPr>
        <w:noProof/>
        <w:szCs w:val="24"/>
      </w:rPr>
      <w:t>51</w:t>
    </w:r>
    <w:r>
      <w:rPr>
        <w:szCs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E3FA8" w14:textId="77777777" w:rsidR="001C41E4" w:rsidRDefault="001C41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8B704" w14:textId="77777777" w:rsidR="001C41E4" w:rsidRDefault="001C41E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35271" w14:textId="6C5096D7" w:rsidR="001C41E4" w:rsidRDefault="001C41E4">
    <w:pPr>
      <w:pStyle w:val="Header"/>
      <w:jc w:val="right"/>
    </w:pPr>
  </w:p>
  <w:p w14:paraId="77302CCE" w14:textId="77777777" w:rsidR="001C41E4" w:rsidRDefault="001C41E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27E07" w14:textId="77777777" w:rsidR="001C41E4" w:rsidRDefault="001C41E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singleLevel"/>
    <w:tmpl w:val="842E59EE"/>
    <w:lvl w:ilvl="0">
      <w:start w:val="1"/>
      <w:numFmt w:val="decimal"/>
      <w:lvlText w:val="%1."/>
      <w:lvlJc w:val="left"/>
      <w:pPr>
        <w:tabs>
          <w:tab w:val="left" w:pos="-1276"/>
        </w:tabs>
        <w:ind w:left="360" w:hanging="360"/>
      </w:pPr>
      <w:rPr>
        <w:rFonts w:ascii="Times New Roman" w:hAnsi="Times New Roman" w:cs="Times New Roman" w:hint="default"/>
        <w:i w:val="0"/>
        <w:iCs/>
        <w:sz w:val="24"/>
        <w:szCs w:val="24"/>
      </w:rPr>
    </w:lvl>
  </w:abstractNum>
  <w:abstractNum w:abstractNumId="1" w15:restartNumberingAfterBreak="0">
    <w:nsid w:val="00000009"/>
    <w:multiLevelType w:val="singleLevel"/>
    <w:tmpl w:val="00000009"/>
    <w:lvl w:ilvl="0">
      <w:start w:val="1"/>
      <w:numFmt w:val="decimal"/>
      <w:lvlText w:val="%1."/>
      <w:lvlJc w:val="left"/>
      <w:pPr>
        <w:tabs>
          <w:tab w:val="left" w:pos="0"/>
        </w:tabs>
        <w:ind w:left="1260" w:hanging="360"/>
      </w:pPr>
      <w:rPr>
        <w:rFonts w:ascii="Times New Roman" w:hAnsi="Times New Roman" w:cs="Times New Roman" w:hint="default"/>
        <w:b w:val="0"/>
        <w:sz w:val="24"/>
        <w:szCs w:val="24"/>
        <w:lang w:val="id-ID" w:eastAsia="id-ID"/>
      </w:rPr>
    </w:lvl>
  </w:abstractNum>
  <w:abstractNum w:abstractNumId="2" w15:restartNumberingAfterBreak="0">
    <w:nsid w:val="0000000A"/>
    <w:multiLevelType w:val="singleLevel"/>
    <w:tmpl w:val="0000000A"/>
    <w:lvl w:ilvl="0">
      <w:start w:val="1"/>
      <w:numFmt w:val="decimal"/>
      <w:lvlText w:val="%1."/>
      <w:lvlJc w:val="left"/>
      <w:pPr>
        <w:tabs>
          <w:tab w:val="left" w:pos="0"/>
        </w:tabs>
        <w:ind w:left="5956" w:hanging="360"/>
      </w:pPr>
      <w:rPr>
        <w:rFonts w:ascii="Times New Roman" w:hAnsi="Times New Roman" w:cs="Times New Roman"/>
        <w:sz w:val="24"/>
        <w:szCs w:val="24"/>
        <w:lang w:val="en-US"/>
      </w:rPr>
    </w:lvl>
  </w:abstractNum>
  <w:abstractNum w:abstractNumId="3" w15:restartNumberingAfterBreak="0">
    <w:nsid w:val="0000000D"/>
    <w:multiLevelType w:val="multilevel"/>
    <w:tmpl w:val="0000000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decimal"/>
      <w:lvlText w:val="%3."/>
      <w:lvlJc w:val="left"/>
      <w:pPr>
        <w:tabs>
          <w:tab w:val="left" w:pos="0"/>
        </w:tabs>
        <w:ind w:left="2160" w:hanging="360"/>
      </w:pPr>
      <w:rPr>
        <w:rFonts w:ascii="Times New Roman" w:hAnsi="Times New Roman" w:cs="Times New Roman" w:hint="default"/>
        <w:b w:val="0"/>
        <w:i/>
        <w:sz w:val="24"/>
        <w:szCs w:val="24"/>
        <w:lang w:val="en-US"/>
      </w:rPr>
    </w:lvl>
    <w:lvl w:ilvl="3">
      <w:start w:val="15"/>
      <w:numFmt w:val="bullet"/>
      <w:lvlText w:val="-"/>
      <w:lvlJc w:val="left"/>
      <w:pPr>
        <w:tabs>
          <w:tab w:val="left" w:pos="0"/>
        </w:tabs>
        <w:ind w:left="2880" w:hanging="360"/>
      </w:pPr>
      <w:rPr>
        <w:rFonts w:ascii="Times New Roman" w:hAnsi="Times New Roman" w:cs="Times New Roman" w:hint="default"/>
        <w:sz w:val="24"/>
        <w:szCs w:val="24"/>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0000000F"/>
    <w:multiLevelType w:val="singleLevel"/>
    <w:tmpl w:val="0000000F"/>
    <w:lvl w:ilvl="0">
      <w:start w:val="1"/>
      <w:numFmt w:val="decimal"/>
      <w:lvlText w:val="%1."/>
      <w:lvlJc w:val="left"/>
      <w:pPr>
        <w:tabs>
          <w:tab w:val="left" w:pos="0"/>
        </w:tabs>
        <w:ind w:left="720" w:hanging="360"/>
      </w:pPr>
      <w:rPr>
        <w:rFonts w:ascii="Times New Roman" w:hAnsi="Times New Roman" w:cs="Times New Roman" w:hint="default"/>
        <w:sz w:val="24"/>
        <w:szCs w:val="24"/>
        <w:lang w:val="en-US"/>
      </w:rPr>
    </w:lvl>
  </w:abstractNum>
  <w:abstractNum w:abstractNumId="5" w15:restartNumberingAfterBreak="0">
    <w:nsid w:val="00000015"/>
    <w:multiLevelType w:val="singleLevel"/>
    <w:tmpl w:val="00000015"/>
    <w:lvl w:ilvl="0">
      <w:start w:val="1"/>
      <w:numFmt w:val="decimal"/>
      <w:lvlText w:val="%1."/>
      <w:lvlJc w:val="left"/>
      <w:pPr>
        <w:tabs>
          <w:tab w:val="left" w:pos="0"/>
        </w:tabs>
        <w:ind w:left="2345" w:hanging="360"/>
      </w:pPr>
      <w:rPr>
        <w:rFonts w:ascii="Times New Roman" w:hAnsi="Times New Roman" w:cs="Times New Roman" w:hint="default"/>
        <w:i w:val="0"/>
        <w:sz w:val="24"/>
        <w:szCs w:val="24"/>
      </w:rPr>
    </w:lvl>
  </w:abstractNum>
  <w:abstractNum w:abstractNumId="6" w15:restartNumberingAfterBreak="0">
    <w:nsid w:val="00000025"/>
    <w:multiLevelType w:val="singleLevel"/>
    <w:tmpl w:val="00000025"/>
    <w:lvl w:ilvl="0">
      <w:start w:val="1"/>
      <w:numFmt w:val="decimal"/>
      <w:lvlText w:val="%1."/>
      <w:lvlJc w:val="left"/>
      <w:pPr>
        <w:tabs>
          <w:tab w:val="left" w:pos="0"/>
        </w:tabs>
        <w:ind w:left="5956" w:hanging="360"/>
      </w:pPr>
      <w:rPr>
        <w:rFonts w:ascii="Times New Roman" w:hAnsi="Times New Roman" w:cs="Times New Roman" w:hint="default"/>
        <w:sz w:val="24"/>
        <w:szCs w:val="24"/>
        <w:lang w:val="en-US"/>
      </w:rPr>
    </w:lvl>
  </w:abstractNum>
  <w:abstractNum w:abstractNumId="7" w15:restartNumberingAfterBreak="0">
    <w:nsid w:val="00000027"/>
    <w:multiLevelType w:val="multilevel"/>
    <w:tmpl w:val="00000027"/>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lowerRoman"/>
      <w:lvlText w:val="%3."/>
      <w:lvlJc w:val="righ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8" w15:restartNumberingAfterBreak="0">
    <w:nsid w:val="00000029"/>
    <w:multiLevelType w:val="multilevel"/>
    <w:tmpl w:val="4B7C6038"/>
    <w:lvl w:ilvl="0">
      <w:start w:val="1"/>
      <w:numFmt w:val="decimal"/>
      <w:pStyle w:val="Heading1"/>
      <w:lvlText w:val="BAB %1"/>
      <w:lvlJc w:val="left"/>
      <w:pPr>
        <w:tabs>
          <w:tab w:val="left" w:pos="3687"/>
        </w:tabs>
        <w:ind w:left="4047" w:hanging="360"/>
      </w:pPr>
      <w:rPr>
        <w:b/>
        <w:sz w:val="24"/>
        <w:szCs w:val="24"/>
        <w:lang w:val="zh-CN" w:bidi="zh-CN"/>
      </w:rPr>
    </w:lvl>
    <w:lvl w:ilvl="1">
      <w:start w:val="1"/>
      <w:numFmt w:val="decimal"/>
      <w:pStyle w:val="Heading2"/>
      <w:lvlText w:val="%1.%2"/>
      <w:lvlJc w:val="left"/>
      <w:pPr>
        <w:tabs>
          <w:tab w:val="left" w:pos="284"/>
        </w:tabs>
        <w:ind w:left="644" w:hanging="360"/>
      </w:pPr>
    </w:lvl>
    <w:lvl w:ilvl="2">
      <w:start w:val="1"/>
      <w:numFmt w:val="decimal"/>
      <w:pStyle w:val="Heading3"/>
      <w:lvlText w:val="%1.%2.%3"/>
      <w:lvlJc w:val="left"/>
      <w:pPr>
        <w:tabs>
          <w:tab w:val="left" w:pos="0"/>
        </w:tabs>
        <w:ind w:left="720" w:hanging="720"/>
      </w:pPr>
      <w:rPr>
        <w:rFonts w:cs="Times New Roman" w:hint="default"/>
      </w:rPr>
    </w:lvl>
    <w:lvl w:ilvl="3">
      <w:start w:val="1"/>
      <w:numFmt w:val="decimal"/>
      <w:pStyle w:val="Heading4"/>
      <w:lvlText w:val="%1.%2.%3.%4"/>
      <w:lvlJc w:val="left"/>
      <w:pPr>
        <w:tabs>
          <w:tab w:val="left" w:pos="0"/>
        </w:tabs>
        <w:ind w:left="720" w:hanging="720"/>
      </w:pPr>
      <w:rPr>
        <w:rFonts w:cs="Times New Roman" w:hint="default"/>
      </w:r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9" w15:restartNumberingAfterBreak="0">
    <w:nsid w:val="01E02FEE"/>
    <w:multiLevelType w:val="multilevel"/>
    <w:tmpl w:val="01E02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2477E54"/>
    <w:multiLevelType w:val="hybridMultilevel"/>
    <w:tmpl w:val="CD76BCDA"/>
    <w:lvl w:ilvl="0" w:tplc="F10CFDD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0D3890"/>
    <w:multiLevelType w:val="multilevel"/>
    <w:tmpl w:val="0E0D3890"/>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2" w15:restartNumberingAfterBreak="0">
    <w:nsid w:val="0EBC78D6"/>
    <w:multiLevelType w:val="multilevel"/>
    <w:tmpl w:val="0EBC78D6"/>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3" w15:restartNumberingAfterBreak="0">
    <w:nsid w:val="155C11FF"/>
    <w:multiLevelType w:val="multilevel"/>
    <w:tmpl w:val="155C11FF"/>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4" w15:restartNumberingAfterBreak="0">
    <w:nsid w:val="16921A1E"/>
    <w:multiLevelType w:val="hybridMultilevel"/>
    <w:tmpl w:val="2384E0AC"/>
    <w:lvl w:ilvl="0" w:tplc="66C87F18">
      <w:numFmt w:val="bullet"/>
      <w:lvlText w:val="-"/>
      <w:lvlJc w:val="left"/>
      <w:pPr>
        <w:ind w:left="720" w:hanging="360"/>
      </w:pPr>
      <w:rPr>
        <w:rFonts w:ascii="Calibri" w:eastAsia="Calibr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16F619EF"/>
    <w:multiLevelType w:val="multilevel"/>
    <w:tmpl w:val="16F619E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83C5BC8"/>
    <w:multiLevelType w:val="hybridMultilevel"/>
    <w:tmpl w:val="066A86AC"/>
    <w:lvl w:ilvl="0" w:tplc="4552F192">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7" w15:restartNumberingAfterBreak="0">
    <w:nsid w:val="239A72DD"/>
    <w:multiLevelType w:val="multilevel"/>
    <w:tmpl w:val="239A72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4521A56"/>
    <w:multiLevelType w:val="multilevel"/>
    <w:tmpl w:val="24521A56"/>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decimal"/>
      <w:lvlText w:val="%3."/>
      <w:lvlJc w:val="lef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19" w15:restartNumberingAfterBreak="0">
    <w:nsid w:val="2908499E"/>
    <w:multiLevelType w:val="multilevel"/>
    <w:tmpl w:val="2908499E"/>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0" w15:restartNumberingAfterBreak="0">
    <w:nsid w:val="2AA065D6"/>
    <w:multiLevelType w:val="multilevel"/>
    <w:tmpl w:val="2AA065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2F935E4D"/>
    <w:multiLevelType w:val="hybridMultilevel"/>
    <w:tmpl w:val="F8F0C214"/>
    <w:lvl w:ilvl="0" w:tplc="2C5E634E">
      <w:start w:val="1"/>
      <w:numFmt w:val="upperLetter"/>
      <w:lvlText w:val="%1."/>
      <w:lvlJc w:val="left"/>
      <w:pPr>
        <w:ind w:left="1428" w:hanging="360"/>
      </w:pPr>
      <w:rPr>
        <w:b/>
        <w:bCs/>
      </w:rPr>
    </w:lvl>
    <w:lvl w:ilvl="1" w:tplc="38090019" w:tentative="1">
      <w:start w:val="1"/>
      <w:numFmt w:val="lowerLetter"/>
      <w:lvlText w:val="%2."/>
      <w:lvlJc w:val="left"/>
      <w:pPr>
        <w:ind w:left="2148" w:hanging="360"/>
      </w:pPr>
    </w:lvl>
    <w:lvl w:ilvl="2" w:tplc="3809001B" w:tentative="1">
      <w:start w:val="1"/>
      <w:numFmt w:val="lowerRoman"/>
      <w:lvlText w:val="%3."/>
      <w:lvlJc w:val="right"/>
      <w:pPr>
        <w:ind w:left="2868" w:hanging="180"/>
      </w:pPr>
    </w:lvl>
    <w:lvl w:ilvl="3" w:tplc="3809000F" w:tentative="1">
      <w:start w:val="1"/>
      <w:numFmt w:val="decimal"/>
      <w:lvlText w:val="%4."/>
      <w:lvlJc w:val="left"/>
      <w:pPr>
        <w:ind w:left="3588" w:hanging="360"/>
      </w:pPr>
    </w:lvl>
    <w:lvl w:ilvl="4" w:tplc="38090019" w:tentative="1">
      <w:start w:val="1"/>
      <w:numFmt w:val="lowerLetter"/>
      <w:lvlText w:val="%5."/>
      <w:lvlJc w:val="left"/>
      <w:pPr>
        <w:ind w:left="4308" w:hanging="360"/>
      </w:pPr>
    </w:lvl>
    <w:lvl w:ilvl="5" w:tplc="3809001B" w:tentative="1">
      <w:start w:val="1"/>
      <w:numFmt w:val="lowerRoman"/>
      <w:lvlText w:val="%6."/>
      <w:lvlJc w:val="right"/>
      <w:pPr>
        <w:ind w:left="5028" w:hanging="180"/>
      </w:pPr>
    </w:lvl>
    <w:lvl w:ilvl="6" w:tplc="3809000F" w:tentative="1">
      <w:start w:val="1"/>
      <w:numFmt w:val="decimal"/>
      <w:lvlText w:val="%7."/>
      <w:lvlJc w:val="left"/>
      <w:pPr>
        <w:ind w:left="5748" w:hanging="360"/>
      </w:pPr>
    </w:lvl>
    <w:lvl w:ilvl="7" w:tplc="38090019" w:tentative="1">
      <w:start w:val="1"/>
      <w:numFmt w:val="lowerLetter"/>
      <w:lvlText w:val="%8."/>
      <w:lvlJc w:val="left"/>
      <w:pPr>
        <w:ind w:left="6468" w:hanging="360"/>
      </w:pPr>
    </w:lvl>
    <w:lvl w:ilvl="8" w:tplc="3809001B" w:tentative="1">
      <w:start w:val="1"/>
      <w:numFmt w:val="lowerRoman"/>
      <w:lvlText w:val="%9."/>
      <w:lvlJc w:val="right"/>
      <w:pPr>
        <w:ind w:left="7188" w:hanging="180"/>
      </w:pPr>
    </w:lvl>
  </w:abstractNum>
  <w:abstractNum w:abstractNumId="22" w15:restartNumberingAfterBreak="0">
    <w:nsid w:val="31164A8B"/>
    <w:multiLevelType w:val="multilevel"/>
    <w:tmpl w:val="31164A8B"/>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3" w15:restartNumberingAfterBreak="0">
    <w:nsid w:val="311811FB"/>
    <w:multiLevelType w:val="multilevel"/>
    <w:tmpl w:val="311811FB"/>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decimal"/>
      <w:lvlText w:val="%3."/>
      <w:lvlJc w:val="lef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24" w15:restartNumberingAfterBreak="0">
    <w:nsid w:val="3BC8274A"/>
    <w:multiLevelType w:val="multilevel"/>
    <w:tmpl w:val="3BC827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0804140"/>
    <w:multiLevelType w:val="multilevel"/>
    <w:tmpl w:val="408041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BF41F84"/>
    <w:multiLevelType w:val="multilevel"/>
    <w:tmpl w:val="4BF41F84"/>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7" w15:restartNumberingAfterBreak="0">
    <w:nsid w:val="4EB36E02"/>
    <w:multiLevelType w:val="multilevel"/>
    <w:tmpl w:val="4EB36E02"/>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8" w15:restartNumberingAfterBreak="0">
    <w:nsid w:val="4EEC6671"/>
    <w:multiLevelType w:val="multilevel"/>
    <w:tmpl w:val="4EEC667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0812155"/>
    <w:multiLevelType w:val="multilevel"/>
    <w:tmpl w:val="50812155"/>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0" w15:restartNumberingAfterBreak="0">
    <w:nsid w:val="50A6394E"/>
    <w:multiLevelType w:val="multilevel"/>
    <w:tmpl w:val="50A639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A314E75"/>
    <w:multiLevelType w:val="multilevel"/>
    <w:tmpl w:val="5A314E75"/>
    <w:lvl w:ilvl="0">
      <w:start w:val="1"/>
      <w:numFmt w:val="lowerLetter"/>
      <w:lvlText w:val="%1."/>
      <w:lvlJc w:val="left"/>
      <w:pPr>
        <w:ind w:left="2421" w:hanging="360"/>
      </w:pPr>
      <w:rPr>
        <w:sz w:val="24"/>
        <w:szCs w:val="24"/>
      </w:r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32" w15:restartNumberingAfterBreak="0">
    <w:nsid w:val="5A91355F"/>
    <w:multiLevelType w:val="multilevel"/>
    <w:tmpl w:val="5A91355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E470D4E"/>
    <w:multiLevelType w:val="hybridMultilevel"/>
    <w:tmpl w:val="3A3A172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61BD6284"/>
    <w:multiLevelType w:val="multilevel"/>
    <w:tmpl w:val="61BD62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1D6290C"/>
    <w:multiLevelType w:val="multilevel"/>
    <w:tmpl w:val="61D6290C"/>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6" w15:restartNumberingAfterBreak="0">
    <w:nsid w:val="6A0E7368"/>
    <w:multiLevelType w:val="hybridMultilevel"/>
    <w:tmpl w:val="C6869FD4"/>
    <w:lvl w:ilvl="0" w:tplc="9228875E">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4D702F"/>
    <w:multiLevelType w:val="multilevel"/>
    <w:tmpl w:val="0421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F740CA1"/>
    <w:multiLevelType w:val="multilevel"/>
    <w:tmpl w:val="6F740CA1"/>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70CA5812"/>
    <w:multiLevelType w:val="multilevel"/>
    <w:tmpl w:val="70CA58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2E45BE0"/>
    <w:multiLevelType w:val="hybridMultilevel"/>
    <w:tmpl w:val="B470D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217456"/>
    <w:multiLevelType w:val="multilevel"/>
    <w:tmpl w:val="74217456"/>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42" w15:restartNumberingAfterBreak="0">
    <w:nsid w:val="756329C4"/>
    <w:multiLevelType w:val="multilevel"/>
    <w:tmpl w:val="756329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A8F0A61"/>
    <w:multiLevelType w:val="hybridMultilevel"/>
    <w:tmpl w:val="43126D72"/>
    <w:lvl w:ilvl="0" w:tplc="44F6E8A8">
      <w:start w:val="1"/>
      <w:numFmt w:val="upperLetter"/>
      <w:lvlText w:val="%1."/>
      <w:lvlJc w:val="left"/>
      <w:pPr>
        <w:ind w:left="1287" w:hanging="360"/>
      </w:pPr>
      <w:rPr>
        <w:b/>
        <w:bCs/>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4" w15:restartNumberingAfterBreak="0">
    <w:nsid w:val="7ADE7594"/>
    <w:multiLevelType w:val="multilevel"/>
    <w:tmpl w:val="7ADE75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C186750"/>
    <w:multiLevelType w:val="multilevel"/>
    <w:tmpl w:val="7C1867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CC7325E"/>
    <w:multiLevelType w:val="multilevel"/>
    <w:tmpl w:val="7CC7325E"/>
    <w:lvl w:ilvl="0">
      <w:start w:val="1"/>
      <w:numFmt w:val="lowerLetter"/>
      <w:lvlText w:val="%1."/>
      <w:lvlJc w:val="left"/>
      <w:pPr>
        <w:ind w:left="2421" w:hanging="360"/>
      </w:pPr>
      <w:rPr>
        <w:sz w:val="24"/>
        <w:szCs w:val="24"/>
      </w:r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47" w15:restartNumberingAfterBreak="0">
    <w:nsid w:val="7CC979DE"/>
    <w:multiLevelType w:val="multilevel"/>
    <w:tmpl w:val="7CC979DE"/>
    <w:lvl w:ilvl="0">
      <w:start w:val="1"/>
      <w:numFmt w:val="lowerLetter"/>
      <w:lvlText w:val="%1."/>
      <w:lvlJc w:val="left"/>
      <w:pPr>
        <w:ind w:left="2421" w:hanging="360"/>
      </w:p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num w:numId="1">
    <w:abstractNumId w:val="8"/>
  </w:num>
  <w:num w:numId="2">
    <w:abstractNumId w:val="4"/>
  </w:num>
  <w:num w:numId="3">
    <w:abstractNumId w:val="7"/>
  </w:num>
  <w:num w:numId="4">
    <w:abstractNumId w:val="23"/>
  </w:num>
  <w:num w:numId="5">
    <w:abstractNumId w:val="18"/>
  </w:num>
  <w:num w:numId="6">
    <w:abstractNumId w:val="0"/>
  </w:num>
  <w:num w:numId="7">
    <w:abstractNumId w:val="22"/>
  </w:num>
  <w:num w:numId="8">
    <w:abstractNumId w:val="41"/>
  </w:num>
  <w:num w:numId="9">
    <w:abstractNumId w:val="38"/>
  </w:num>
  <w:num w:numId="10">
    <w:abstractNumId w:val="17"/>
  </w:num>
  <w:num w:numId="11">
    <w:abstractNumId w:val="44"/>
  </w:num>
  <w:num w:numId="12">
    <w:abstractNumId w:val="34"/>
  </w:num>
  <w:num w:numId="13">
    <w:abstractNumId w:val="20"/>
  </w:num>
  <w:num w:numId="14">
    <w:abstractNumId w:val="39"/>
  </w:num>
  <w:num w:numId="15">
    <w:abstractNumId w:val="32"/>
  </w:num>
  <w:num w:numId="16">
    <w:abstractNumId w:val="30"/>
  </w:num>
  <w:num w:numId="17">
    <w:abstractNumId w:val="42"/>
  </w:num>
  <w:num w:numId="18">
    <w:abstractNumId w:val="24"/>
  </w:num>
  <w:num w:numId="19">
    <w:abstractNumId w:val="25"/>
  </w:num>
  <w:num w:numId="20">
    <w:abstractNumId w:val="28"/>
  </w:num>
  <w:num w:numId="21">
    <w:abstractNumId w:val="5"/>
  </w:num>
  <w:num w:numId="22">
    <w:abstractNumId w:val="11"/>
  </w:num>
  <w:num w:numId="23">
    <w:abstractNumId w:val="35"/>
  </w:num>
  <w:num w:numId="24">
    <w:abstractNumId w:val="45"/>
  </w:num>
  <w:num w:numId="25">
    <w:abstractNumId w:val="26"/>
  </w:num>
  <w:num w:numId="26">
    <w:abstractNumId w:val="29"/>
  </w:num>
  <w:num w:numId="27">
    <w:abstractNumId w:val="47"/>
  </w:num>
  <w:num w:numId="28">
    <w:abstractNumId w:val="27"/>
  </w:num>
  <w:num w:numId="29">
    <w:abstractNumId w:val="19"/>
  </w:num>
  <w:num w:numId="30">
    <w:abstractNumId w:val="13"/>
  </w:num>
  <w:num w:numId="31">
    <w:abstractNumId w:val="12"/>
  </w:num>
  <w:num w:numId="32">
    <w:abstractNumId w:val="31"/>
  </w:num>
  <w:num w:numId="33">
    <w:abstractNumId w:val="46"/>
  </w:num>
  <w:num w:numId="34">
    <w:abstractNumId w:val="6"/>
  </w:num>
  <w:num w:numId="35">
    <w:abstractNumId w:val="2"/>
  </w:num>
  <w:num w:numId="36">
    <w:abstractNumId w:val="1"/>
  </w:num>
  <w:num w:numId="37">
    <w:abstractNumId w:val="15"/>
  </w:num>
  <w:num w:numId="38">
    <w:abstractNumId w:val="9"/>
  </w:num>
  <w:num w:numId="39">
    <w:abstractNumId w:val="3"/>
  </w:num>
  <w:num w:numId="40">
    <w:abstractNumId w:val="37"/>
  </w:num>
  <w:num w:numId="41">
    <w:abstractNumId w:val="40"/>
  </w:num>
  <w:num w:numId="42">
    <w:abstractNumId w:val="36"/>
  </w:num>
  <w:num w:numId="43">
    <w:abstractNumId w:val="10"/>
  </w:num>
  <w:num w:numId="44">
    <w:abstractNumId w:val="16"/>
  </w:num>
  <w:num w:numId="45">
    <w:abstractNumId w:val="14"/>
  </w:num>
  <w:num w:numId="46">
    <w:abstractNumId w:val="21"/>
  </w:num>
  <w:num w:numId="47">
    <w:abstractNumId w:val="43"/>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hideSpelling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087"/>
    <w:rsid w:val="00001C3D"/>
    <w:rsid w:val="00005FE3"/>
    <w:rsid w:val="00015CFE"/>
    <w:rsid w:val="00016165"/>
    <w:rsid w:val="00016875"/>
    <w:rsid w:val="00022178"/>
    <w:rsid w:val="00022991"/>
    <w:rsid w:val="00026EC3"/>
    <w:rsid w:val="000372A5"/>
    <w:rsid w:val="00037467"/>
    <w:rsid w:val="00042BB0"/>
    <w:rsid w:val="00052C2E"/>
    <w:rsid w:val="00055B66"/>
    <w:rsid w:val="00056E80"/>
    <w:rsid w:val="00062B9D"/>
    <w:rsid w:val="00067742"/>
    <w:rsid w:val="000746BD"/>
    <w:rsid w:val="00083B1C"/>
    <w:rsid w:val="000A577E"/>
    <w:rsid w:val="000A7607"/>
    <w:rsid w:val="000B2C12"/>
    <w:rsid w:val="000B2FCA"/>
    <w:rsid w:val="000B4E84"/>
    <w:rsid w:val="000C1BFE"/>
    <w:rsid w:val="000C4EF5"/>
    <w:rsid w:val="000D3765"/>
    <w:rsid w:val="000D5C89"/>
    <w:rsid w:val="000F2699"/>
    <w:rsid w:val="000F5A54"/>
    <w:rsid w:val="000F6E11"/>
    <w:rsid w:val="000F7D36"/>
    <w:rsid w:val="00107883"/>
    <w:rsid w:val="00114CF9"/>
    <w:rsid w:val="001158B8"/>
    <w:rsid w:val="00121B8E"/>
    <w:rsid w:val="001272EB"/>
    <w:rsid w:val="00131F10"/>
    <w:rsid w:val="00136690"/>
    <w:rsid w:val="00145897"/>
    <w:rsid w:val="00146496"/>
    <w:rsid w:val="00146BBA"/>
    <w:rsid w:val="00147FEF"/>
    <w:rsid w:val="00161CB8"/>
    <w:rsid w:val="00164361"/>
    <w:rsid w:val="00164B53"/>
    <w:rsid w:val="001677A6"/>
    <w:rsid w:val="00180C94"/>
    <w:rsid w:val="00183665"/>
    <w:rsid w:val="001902AA"/>
    <w:rsid w:val="00190756"/>
    <w:rsid w:val="0019544F"/>
    <w:rsid w:val="00197DB0"/>
    <w:rsid w:val="001B7087"/>
    <w:rsid w:val="001B7796"/>
    <w:rsid w:val="001C1777"/>
    <w:rsid w:val="001C41E4"/>
    <w:rsid w:val="001C5016"/>
    <w:rsid w:val="001C6DBC"/>
    <w:rsid w:val="001D7110"/>
    <w:rsid w:val="001E540B"/>
    <w:rsid w:val="001E7A75"/>
    <w:rsid w:val="001E7AC0"/>
    <w:rsid w:val="002104F3"/>
    <w:rsid w:val="00217E68"/>
    <w:rsid w:val="00221BC9"/>
    <w:rsid w:val="002247A5"/>
    <w:rsid w:val="002259FA"/>
    <w:rsid w:val="00233AA9"/>
    <w:rsid w:val="00242AA1"/>
    <w:rsid w:val="002457F4"/>
    <w:rsid w:val="00245B63"/>
    <w:rsid w:val="0025292F"/>
    <w:rsid w:val="00256665"/>
    <w:rsid w:val="0025746C"/>
    <w:rsid w:val="00266D2C"/>
    <w:rsid w:val="00266F55"/>
    <w:rsid w:val="00273774"/>
    <w:rsid w:val="00274C51"/>
    <w:rsid w:val="002A58EA"/>
    <w:rsid w:val="002A5A9F"/>
    <w:rsid w:val="002A7316"/>
    <w:rsid w:val="002A764A"/>
    <w:rsid w:val="002B267B"/>
    <w:rsid w:val="002C1FF6"/>
    <w:rsid w:val="002D75F9"/>
    <w:rsid w:val="002D7DA5"/>
    <w:rsid w:val="002E3E67"/>
    <w:rsid w:val="002F6250"/>
    <w:rsid w:val="00305F63"/>
    <w:rsid w:val="00312C64"/>
    <w:rsid w:val="00314BBB"/>
    <w:rsid w:val="003167AE"/>
    <w:rsid w:val="00325E19"/>
    <w:rsid w:val="0032717B"/>
    <w:rsid w:val="003403B0"/>
    <w:rsid w:val="00344425"/>
    <w:rsid w:val="003468B6"/>
    <w:rsid w:val="00361247"/>
    <w:rsid w:val="00361404"/>
    <w:rsid w:val="0036211E"/>
    <w:rsid w:val="00373113"/>
    <w:rsid w:val="00374579"/>
    <w:rsid w:val="00375426"/>
    <w:rsid w:val="003766C9"/>
    <w:rsid w:val="003909F0"/>
    <w:rsid w:val="00390BB4"/>
    <w:rsid w:val="003930CA"/>
    <w:rsid w:val="00393BA6"/>
    <w:rsid w:val="00394205"/>
    <w:rsid w:val="003A2B06"/>
    <w:rsid w:val="003A5A1E"/>
    <w:rsid w:val="003A63FF"/>
    <w:rsid w:val="003B0088"/>
    <w:rsid w:val="003B3AB4"/>
    <w:rsid w:val="003B61E4"/>
    <w:rsid w:val="003B62BC"/>
    <w:rsid w:val="003C45B8"/>
    <w:rsid w:val="003C5A4D"/>
    <w:rsid w:val="003D78B8"/>
    <w:rsid w:val="003E13AC"/>
    <w:rsid w:val="003E33A8"/>
    <w:rsid w:val="003E51C8"/>
    <w:rsid w:val="003E779A"/>
    <w:rsid w:val="00402BBA"/>
    <w:rsid w:val="004051E8"/>
    <w:rsid w:val="00405E91"/>
    <w:rsid w:val="00406149"/>
    <w:rsid w:val="0040645F"/>
    <w:rsid w:val="00411076"/>
    <w:rsid w:val="004142FF"/>
    <w:rsid w:val="0042442A"/>
    <w:rsid w:val="00445C8B"/>
    <w:rsid w:val="00454694"/>
    <w:rsid w:val="004573B0"/>
    <w:rsid w:val="00470757"/>
    <w:rsid w:val="00470E10"/>
    <w:rsid w:val="0047435D"/>
    <w:rsid w:val="00480707"/>
    <w:rsid w:val="00481280"/>
    <w:rsid w:val="004823CF"/>
    <w:rsid w:val="004843F0"/>
    <w:rsid w:val="00486AC6"/>
    <w:rsid w:val="0048729C"/>
    <w:rsid w:val="004A4DF2"/>
    <w:rsid w:val="004A5160"/>
    <w:rsid w:val="004B58D7"/>
    <w:rsid w:val="004B71D3"/>
    <w:rsid w:val="004B790F"/>
    <w:rsid w:val="004C69C1"/>
    <w:rsid w:val="004C7166"/>
    <w:rsid w:val="004D0D0D"/>
    <w:rsid w:val="004D4B3E"/>
    <w:rsid w:val="004E7F16"/>
    <w:rsid w:val="0051203B"/>
    <w:rsid w:val="005235D8"/>
    <w:rsid w:val="00523DA3"/>
    <w:rsid w:val="00527BDB"/>
    <w:rsid w:val="00536D87"/>
    <w:rsid w:val="00537453"/>
    <w:rsid w:val="005408D6"/>
    <w:rsid w:val="00540EDE"/>
    <w:rsid w:val="0054189F"/>
    <w:rsid w:val="005520E6"/>
    <w:rsid w:val="00557AE2"/>
    <w:rsid w:val="005605C4"/>
    <w:rsid w:val="00567E5B"/>
    <w:rsid w:val="005726B6"/>
    <w:rsid w:val="005818B5"/>
    <w:rsid w:val="005845EF"/>
    <w:rsid w:val="00591118"/>
    <w:rsid w:val="005A4C97"/>
    <w:rsid w:val="005A675A"/>
    <w:rsid w:val="005B1B84"/>
    <w:rsid w:val="005B5883"/>
    <w:rsid w:val="005C3068"/>
    <w:rsid w:val="005D1B7F"/>
    <w:rsid w:val="005D5BE6"/>
    <w:rsid w:val="005E291B"/>
    <w:rsid w:val="005E2C44"/>
    <w:rsid w:val="005E5EF1"/>
    <w:rsid w:val="005F5995"/>
    <w:rsid w:val="00605B3A"/>
    <w:rsid w:val="00610B7A"/>
    <w:rsid w:val="00621264"/>
    <w:rsid w:val="006250FF"/>
    <w:rsid w:val="00627537"/>
    <w:rsid w:val="006416CF"/>
    <w:rsid w:val="00673270"/>
    <w:rsid w:val="00673E73"/>
    <w:rsid w:val="00683885"/>
    <w:rsid w:val="00685F26"/>
    <w:rsid w:val="006922FA"/>
    <w:rsid w:val="00696767"/>
    <w:rsid w:val="006A396D"/>
    <w:rsid w:val="006A49B4"/>
    <w:rsid w:val="006B0B3A"/>
    <w:rsid w:val="006D1EF7"/>
    <w:rsid w:val="006D2652"/>
    <w:rsid w:val="006D4C90"/>
    <w:rsid w:val="006E0A83"/>
    <w:rsid w:val="006E2F97"/>
    <w:rsid w:val="006E44C2"/>
    <w:rsid w:val="006F1C28"/>
    <w:rsid w:val="006F27D9"/>
    <w:rsid w:val="006F4678"/>
    <w:rsid w:val="006F7245"/>
    <w:rsid w:val="00702C34"/>
    <w:rsid w:val="00707437"/>
    <w:rsid w:val="00707F75"/>
    <w:rsid w:val="007102D4"/>
    <w:rsid w:val="00714D61"/>
    <w:rsid w:val="00716F9D"/>
    <w:rsid w:val="00721683"/>
    <w:rsid w:val="0072202B"/>
    <w:rsid w:val="00723FCF"/>
    <w:rsid w:val="00727D3B"/>
    <w:rsid w:val="007318CA"/>
    <w:rsid w:val="0075411C"/>
    <w:rsid w:val="00754C03"/>
    <w:rsid w:val="00770571"/>
    <w:rsid w:val="0077123B"/>
    <w:rsid w:val="007765C7"/>
    <w:rsid w:val="0077720B"/>
    <w:rsid w:val="007831D6"/>
    <w:rsid w:val="007913AD"/>
    <w:rsid w:val="0079176C"/>
    <w:rsid w:val="007A3568"/>
    <w:rsid w:val="007A6119"/>
    <w:rsid w:val="007B696E"/>
    <w:rsid w:val="007B7699"/>
    <w:rsid w:val="007C1115"/>
    <w:rsid w:val="007C4A49"/>
    <w:rsid w:val="007C73AB"/>
    <w:rsid w:val="007E5148"/>
    <w:rsid w:val="0080318D"/>
    <w:rsid w:val="00807397"/>
    <w:rsid w:val="0081073C"/>
    <w:rsid w:val="0081311C"/>
    <w:rsid w:val="0081626F"/>
    <w:rsid w:val="00821748"/>
    <w:rsid w:val="00822564"/>
    <w:rsid w:val="00833C49"/>
    <w:rsid w:val="00835B2D"/>
    <w:rsid w:val="00837AA5"/>
    <w:rsid w:val="00850D07"/>
    <w:rsid w:val="0085265F"/>
    <w:rsid w:val="008657D2"/>
    <w:rsid w:val="008779BE"/>
    <w:rsid w:val="00877EE2"/>
    <w:rsid w:val="0088525C"/>
    <w:rsid w:val="00887AAB"/>
    <w:rsid w:val="008A20DA"/>
    <w:rsid w:val="008A2F23"/>
    <w:rsid w:val="008A3000"/>
    <w:rsid w:val="008A3C40"/>
    <w:rsid w:val="008B16A2"/>
    <w:rsid w:val="008C77A8"/>
    <w:rsid w:val="008D1322"/>
    <w:rsid w:val="008F02EF"/>
    <w:rsid w:val="008F03F2"/>
    <w:rsid w:val="008F1388"/>
    <w:rsid w:val="009019AB"/>
    <w:rsid w:val="0090418A"/>
    <w:rsid w:val="00904386"/>
    <w:rsid w:val="00907D3D"/>
    <w:rsid w:val="00911E45"/>
    <w:rsid w:val="0091647D"/>
    <w:rsid w:val="00916E2D"/>
    <w:rsid w:val="009275BA"/>
    <w:rsid w:val="00927C59"/>
    <w:rsid w:val="009303FD"/>
    <w:rsid w:val="00936DB7"/>
    <w:rsid w:val="00940371"/>
    <w:rsid w:val="009410C3"/>
    <w:rsid w:val="00945E2B"/>
    <w:rsid w:val="0094663C"/>
    <w:rsid w:val="00952615"/>
    <w:rsid w:val="00952720"/>
    <w:rsid w:val="00961E9E"/>
    <w:rsid w:val="00983021"/>
    <w:rsid w:val="00992B5F"/>
    <w:rsid w:val="009A2604"/>
    <w:rsid w:val="009A4505"/>
    <w:rsid w:val="009A5825"/>
    <w:rsid w:val="009A6BB9"/>
    <w:rsid w:val="009B2996"/>
    <w:rsid w:val="009C3EFB"/>
    <w:rsid w:val="009C52EB"/>
    <w:rsid w:val="009C623D"/>
    <w:rsid w:val="009C6CF6"/>
    <w:rsid w:val="009D1064"/>
    <w:rsid w:val="009F7168"/>
    <w:rsid w:val="00A02341"/>
    <w:rsid w:val="00A05714"/>
    <w:rsid w:val="00A07B88"/>
    <w:rsid w:val="00A10658"/>
    <w:rsid w:val="00A12012"/>
    <w:rsid w:val="00A30ED7"/>
    <w:rsid w:val="00A40B72"/>
    <w:rsid w:val="00A40FBF"/>
    <w:rsid w:val="00A4389A"/>
    <w:rsid w:val="00A445F7"/>
    <w:rsid w:val="00A44660"/>
    <w:rsid w:val="00A55CEC"/>
    <w:rsid w:val="00A57487"/>
    <w:rsid w:val="00A62357"/>
    <w:rsid w:val="00A737C8"/>
    <w:rsid w:val="00A7579B"/>
    <w:rsid w:val="00A80668"/>
    <w:rsid w:val="00A857A2"/>
    <w:rsid w:val="00AA7D01"/>
    <w:rsid w:val="00AB21E5"/>
    <w:rsid w:val="00AB3662"/>
    <w:rsid w:val="00AC7C22"/>
    <w:rsid w:val="00AD0919"/>
    <w:rsid w:val="00AE11A5"/>
    <w:rsid w:val="00AE2514"/>
    <w:rsid w:val="00AE346E"/>
    <w:rsid w:val="00AF0297"/>
    <w:rsid w:val="00B02758"/>
    <w:rsid w:val="00B031E6"/>
    <w:rsid w:val="00B04A5B"/>
    <w:rsid w:val="00B10D80"/>
    <w:rsid w:val="00B23140"/>
    <w:rsid w:val="00B366AE"/>
    <w:rsid w:val="00B4066E"/>
    <w:rsid w:val="00B4509E"/>
    <w:rsid w:val="00B4555B"/>
    <w:rsid w:val="00B54C5F"/>
    <w:rsid w:val="00B57484"/>
    <w:rsid w:val="00B62F0A"/>
    <w:rsid w:val="00B6505B"/>
    <w:rsid w:val="00B7052D"/>
    <w:rsid w:val="00B7177F"/>
    <w:rsid w:val="00B742E5"/>
    <w:rsid w:val="00B755A1"/>
    <w:rsid w:val="00B820B2"/>
    <w:rsid w:val="00B86871"/>
    <w:rsid w:val="00B87E0D"/>
    <w:rsid w:val="00B92B3E"/>
    <w:rsid w:val="00B931A6"/>
    <w:rsid w:val="00B95DB0"/>
    <w:rsid w:val="00BA08DD"/>
    <w:rsid w:val="00BA7B63"/>
    <w:rsid w:val="00BB2229"/>
    <w:rsid w:val="00BB6796"/>
    <w:rsid w:val="00BB794A"/>
    <w:rsid w:val="00BC113C"/>
    <w:rsid w:val="00BC7322"/>
    <w:rsid w:val="00BF5345"/>
    <w:rsid w:val="00BF54E3"/>
    <w:rsid w:val="00C041A5"/>
    <w:rsid w:val="00C12B28"/>
    <w:rsid w:val="00C3099D"/>
    <w:rsid w:val="00C36D2F"/>
    <w:rsid w:val="00C402F5"/>
    <w:rsid w:val="00C42F1D"/>
    <w:rsid w:val="00C457FC"/>
    <w:rsid w:val="00C504A0"/>
    <w:rsid w:val="00C523D3"/>
    <w:rsid w:val="00C52805"/>
    <w:rsid w:val="00C60461"/>
    <w:rsid w:val="00C66C92"/>
    <w:rsid w:val="00C70DAC"/>
    <w:rsid w:val="00C74B4A"/>
    <w:rsid w:val="00C77598"/>
    <w:rsid w:val="00C813A3"/>
    <w:rsid w:val="00C827A4"/>
    <w:rsid w:val="00C831FC"/>
    <w:rsid w:val="00C94413"/>
    <w:rsid w:val="00C970B6"/>
    <w:rsid w:val="00CA3056"/>
    <w:rsid w:val="00CB2675"/>
    <w:rsid w:val="00CB2E8B"/>
    <w:rsid w:val="00CB3217"/>
    <w:rsid w:val="00CB7939"/>
    <w:rsid w:val="00CC3330"/>
    <w:rsid w:val="00CD06C2"/>
    <w:rsid w:val="00CD20F9"/>
    <w:rsid w:val="00CD2B33"/>
    <w:rsid w:val="00CD6097"/>
    <w:rsid w:val="00CE4201"/>
    <w:rsid w:val="00CE6AD0"/>
    <w:rsid w:val="00CF0F62"/>
    <w:rsid w:val="00D001C0"/>
    <w:rsid w:val="00D10CE9"/>
    <w:rsid w:val="00D13FDF"/>
    <w:rsid w:val="00D27BF7"/>
    <w:rsid w:val="00D33DA0"/>
    <w:rsid w:val="00D340CD"/>
    <w:rsid w:val="00D40781"/>
    <w:rsid w:val="00D40AF1"/>
    <w:rsid w:val="00D40E52"/>
    <w:rsid w:val="00D42B5F"/>
    <w:rsid w:val="00D43435"/>
    <w:rsid w:val="00D46E60"/>
    <w:rsid w:val="00D536EC"/>
    <w:rsid w:val="00D55ED6"/>
    <w:rsid w:val="00D57BBD"/>
    <w:rsid w:val="00D617E4"/>
    <w:rsid w:val="00D6317D"/>
    <w:rsid w:val="00D72409"/>
    <w:rsid w:val="00D845F7"/>
    <w:rsid w:val="00D92E07"/>
    <w:rsid w:val="00D94C88"/>
    <w:rsid w:val="00DA2E59"/>
    <w:rsid w:val="00DB41ED"/>
    <w:rsid w:val="00DB778B"/>
    <w:rsid w:val="00DC5911"/>
    <w:rsid w:val="00DC673E"/>
    <w:rsid w:val="00DD17FE"/>
    <w:rsid w:val="00DD7174"/>
    <w:rsid w:val="00DE0DAA"/>
    <w:rsid w:val="00DE3468"/>
    <w:rsid w:val="00DE4569"/>
    <w:rsid w:val="00DE4DBB"/>
    <w:rsid w:val="00DE6C2A"/>
    <w:rsid w:val="00DF24BD"/>
    <w:rsid w:val="00DF267F"/>
    <w:rsid w:val="00E004B1"/>
    <w:rsid w:val="00E035B5"/>
    <w:rsid w:val="00E0372B"/>
    <w:rsid w:val="00E16578"/>
    <w:rsid w:val="00E1783B"/>
    <w:rsid w:val="00E24978"/>
    <w:rsid w:val="00E30D6D"/>
    <w:rsid w:val="00E33E65"/>
    <w:rsid w:val="00E420AB"/>
    <w:rsid w:val="00E430B7"/>
    <w:rsid w:val="00E449AF"/>
    <w:rsid w:val="00E450D6"/>
    <w:rsid w:val="00E53429"/>
    <w:rsid w:val="00E56120"/>
    <w:rsid w:val="00E62CEB"/>
    <w:rsid w:val="00E6765C"/>
    <w:rsid w:val="00E85543"/>
    <w:rsid w:val="00E8555D"/>
    <w:rsid w:val="00E91A05"/>
    <w:rsid w:val="00E94737"/>
    <w:rsid w:val="00EA088F"/>
    <w:rsid w:val="00EA170B"/>
    <w:rsid w:val="00EA2E1A"/>
    <w:rsid w:val="00EA483B"/>
    <w:rsid w:val="00EA752A"/>
    <w:rsid w:val="00EB0502"/>
    <w:rsid w:val="00EC126A"/>
    <w:rsid w:val="00ED6E6E"/>
    <w:rsid w:val="00ED78EF"/>
    <w:rsid w:val="00EE4367"/>
    <w:rsid w:val="00EE5C8C"/>
    <w:rsid w:val="00EF0900"/>
    <w:rsid w:val="00EF540F"/>
    <w:rsid w:val="00F012A6"/>
    <w:rsid w:val="00F02E59"/>
    <w:rsid w:val="00F137F7"/>
    <w:rsid w:val="00F152AD"/>
    <w:rsid w:val="00F16368"/>
    <w:rsid w:val="00F1782E"/>
    <w:rsid w:val="00F241AF"/>
    <w:rsid w:val="00F3043B"/>
    <w:rsid w:val="00F36BFE"/>
    <w:rsid w:val="00F430AD"/>
    <w:rsid w:val="00F45872"/>
    <w:rsid w:val="00F55A2D"/>
    <w:rsid w:val="00F56A64"/>
    <w:rsid w:val="00F60BA1"/>
    <w:rsid w:val="00F715C7"/>
    <w:rsid w:val="00F72EAB"/>
    <w:rsid w:val="00F7445F"/>
    <w:rsid w:val="00F76BC2"/>
    <w:rsid w:val="00F77C8E"/>
    <w:rsid w:val="00F90B1C"/>
    <w:rsid w:val="00F90E17"/>
    <w:rsid w:val="00F910F5"/>
    <w:rsid w:val="00F9711C"/>
    <w:rsid w:val="00FA0CD3"/>
    <w:rsid w:val="00FA1B7C"/>
    <w:rsid w:val="00FA1E06"/>
    <w:rsid w:val="00FA4520"/>
    <w:rsid w:val="00FA7DE8"/>
    <w:rsid w:val="00FC25D8"/>
    <w:rsid w:val="00FD3912"/>
    <w:rsid w:val="00FD4E9F"/>
    <w:rsid w:val="00FE25BE"/>
    <w:rsid w:val="00FE3F50"/>
    <w:rsid w:val="00FF107A"/>
    <w:rsid w:val="00FF4A46"/>
    <w:rsid w:val="033B0507"/>
    <w:rsid w:val="23EF5849"/>
    <w:rsid w:val="266C32D5"/>
    <w:rsid w:val="2735587E"/>
    <w:rsid w:val="2C4D7027"/>
    <w:rsid w:val="37B34E31"/>
    <w:rsid w:val="52937168"/>
    <w:rsid w:val="545D6A19"/>
    <w:rsid w:val="59892632"/>
    <w:rsid w:val="7A456C97"/>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oNotEmbedSmartTags/>
  <w:decimalSymbol w:val=","/>
  <w:listSeparator w:val=";"/>
  <w14:docId w14:val="3E23D775"/>
  <w15:docId w15:val="{139A3204-5FA1-4E66-AA3F-CDECADC3C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A1E"/>
    <w:pPr>
      <w:suppressAutoHyphens/>
      <w:spacing w:after="200" w:line="276" w:lineRule="auto"/>
    </w:pPr>
    <w:rPr>
      <w:rFonts w:eastAsia="Calibri"/>
      <w:sz w:val="24"/>
      <w:szCs w:val="22"/>
      <w:lang w:val="en-US" w:eastAsia="zh-CN"/>
    </w:rPr>
  </w:style>
  <w:style w:type="paragraph" w:styleId="Heading1">
    <w:name w:val="heading 1"/>
    <w:basedOn w:val="Normal"/>
    <w:next w:val="BodyText"/>
    <w:link w:val="Heading1Char1"/>
    <w:qFormat/>
    <w:rsid w:val="00245B63"/>
    <w:pPr>
      <w:keepNext/>
      <w:keepLines/>
      <w:numPr>
        <w:numId w:val="1"/>
      </w:numPr>
      <w:tabs>
        <w:tab w:val="clear" w:pos="3687"/>
        <w:tab w:val="left" w:pos="0"/>
      </w:tabs>
      <w:spacing w:after="960" w:line="480" w:lineRule="auto"/>
      <w:ind w:left="357" w:hanging="357"/>
      <w:jc w:val="center"/>
      <w:outlineLvl w:val="0"/>
    </w:pPr>
    <w:rPr>
      <w:rFonts w:eastAsia="Times New Roman"/>
      <w:b/>
      <w:szCs w:val="24"/>
    </w:rPr>
  </w:style>
  <w:style w:type="paragraph" w:styleId="Heading2">
    <w:name w:val="heading 2"/>
    <w:aliases w:val="Heading 2 (SUBBAB)"/>
    <w:basedOn w:val="Normal"/>
    <w:next w:val="Normal"/>
    <w:qFormat/>
    <w:rsid w:val="003A5A1E"/>
    <w:pPr>
      <w:keepNext/>
      <w:keepLines/>
      <w:numPr>
        <w:ilvl w:val="1"/>
        <w:numId w:val="1"/>
      </w:numPr>
      <w:spacing w:before="480" w:after="0" w:line="480" w:lineRule="auto"/>
      <w:ind w:left="425" w:hanging="425"/>
      <w:outlineLvl w:val="1"/>
    </w:pPr>
    <w:rPr>
      <w:rFonts w:eastAsia="Times New Roman"/>
      <w:b/>
      <w:szCs w:val="24"/>
    </w:rPr>
  </w:style>
  <w:style w:type="paragraph" w:styleId="Heading3">
    <w:name w:val="heading 3"/>
    <w:basedOn w:val="Normal"/>
    <w:next w:val="BodyText"/>
    <w:qFormat/>
    <w:pPr>
      <w:numPr>
        <w:ilvl w:val="2"/>
        <w:numId w:val="1"/>
      </w:numPr>
      <w:spacing w:after="0" w:line="480" w:lineRule="auto"/>
      <w:ind w:left="993" w:hanging="567"/>
      <w:outlineLvl w:val="2"/>
    </w:pPr>
    <w:rPr>
      <w:rFonts w:eastAsia="Times New Roman"/>
      <w:b/>
      <w:bCs/>
      <w:szCs w:val="24"/>
    </w:rPr>
  </w:style>
  <w:style w:type="paragraph" w:styleId="Heading4">
    <w:name w:val="heading 4"/>
    <w:basedOn w:val="Normal"/>
    <w:next w:val="Normal"/>
    <w:qFormat/>
    <w:pPr>
      <w:keepNext/>
      <w:numPr>
        <w:ilvl w:val="3"/>
        <w:numId w:val="1"/>
      </w:numPr>
      <w:spacing w:after="0" w:line="480" w:lineRule="auto"/>
      <w:ind w:left="1701" w:firstLine="0"/>
      <w:outlineLvl w:val="3"/>
    </w:pPr>
    <w:rPr>
      <w:rFonts w:eastAsia="Times New Roman"/>
      <w:b/>
      <w:bCs/>
      <w:szCs w:val="24"/>
    </w:rPr>
  </w:style>
  <w:style w:type="paragraph" w:styleId="Heading5">
    <w:name w:val="heading 5"/>
    <w:basedOn w:val="Normal"/>
    <w:next w:val="Normal"/>
    <w:qFormat/>
    <w:pPr>
      <w:spacing w:before="240" w:after="60"/>
      <w:outlineLvl w:val="4"/>
    </w:pPr>
    <w:rPr>
      <w:rFonts w:eastAsia="Times New Roman"/>
      <w:b/>
      <w:bCs/>
      <w:i/>
      <w:iCs/>
      <w:sz w:val="26"/>
      <w:szCs w:val="26"/>
    </w:rPr>
  </w:style>
  <w:style w:type="paragraph" w:styleId="Heading6">
    <w:name w:val="heading 6"/>
    <w:basedOn w:val="Normal"/>
    <w:next w:val="Normal"/>
    <w:qFormat/>
    <w:pPr>
      <w:spacing w:before="240" w:after="60"/>
      <w:outlineLvl w:val="5"/>
    </w:pPr>
    <w:rPr>
      <w:rFonts w:eastAsia="Times New Roman"/>
      <w:b/>
      <w:bCs/>
    </w:rPr>
  </w:style>
  <w:style w:type="paragraph" w:styleId="Heading7">
    <w:name w:val="heading 7"/>
    <w:basedOn w:val="Normal"/>
    <w:next w:val="Normal"/>
    <w:qFormat/>
    <w:pPr>
      <w:spacing w:before="240" w:after="60"/>
      <w:outlineLvl w:val="6"/>
    </w:pPr>
    <w:rPr>
      <w:rFonts w:eastAsia="Times New Roman"/>
      <w:szCs w:val="24"/>
    </w:rPr>
  </w:style>
  <w:style w:type="paragraph" w:styleId="Heading8">
    <w:name w:val="heading 8"/>
    <w:basedOn w:val="Normal"/>
    <w:next w:val="Normal"/>
    <w:qFormat/>
    <w:pPr>
      <w:spacing w:before="240" w:after="60"/>
      <w:outlineLvl w:val="7"/>
    </w:pPr>
    <w:rPr>
      <w:rFonts w:eastAsia="Times New Roman"/>
      <w:i/>
      <w:iCs/>
      <w:szCs w:val="24"/>
    </w:rPr>
  </w:style>
  <w:style w:type="paragraph" w:styleId="Heading9">
    <w:name w:val="heading 9"/>
    <w:basedOn w:val="Normal"/>
    <w:next w:val="Normal"/>
    <w:qFormat/>
    <w:pPr>
      <w:spacing w:before="240" w:after="60"/>
      <w:outlineLvl w:val="8"/>
    </w:pPr>
    <w:rPr>
      <w:rFonts w:ascii="Calibri Light" w:eastAsia="Times New Roman" w:hAnsi="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40" w:line="288" w:lineRule="auto"/>
    </w:pPr>
  </w:style>
  <w:style w:type="paragraph" w:styleId="BalloonText">
    <w:name w:val="Balloon Text"/>
    <w:basedOn w:val="Normal"/>
    <w:pPr>
      <w:spacing w:after="0" w:line="240" w:lineRule="auto"/>
    </w:pPr>
    <w:rPr>
      <w:rFonts w:ascii="Segoe UI" w:hAnsi="Segoe UI" w:cs="Segoe UI"/>
      <w:sz w:val="18"/>
      <w:szCs w:val="18"/>
    </w:rPr>
  </w:style>
  <w:style w:type="paragraph" w:styleId="Caption">
    <w:name w:val="caption"/>
    <w:basedOn w:val="Normal"/>
    <w:next w:val="Normal"/>
    <w:qFormat/>
    <w:pPr>
      <w:spacing w:after="0" w:line="240" w:lineRule="auto"/>
      <w:jc w:val="center"/>
    </w:pPr>
    <w:rPr>
      <w:b/>
      <w:bCs/>
      <w:szCs w:val="24"/>
    </w:rPr>
  </w:style>
  <w:style w:type="paragraph" w:styleId="EndnoteText">
    <w:name w:val="endnote text"/>
    <w:basedOn w:val="Normal"/>
    <w:link w:val="EndnoteTextChar"/>
    <w:uiPriority w:val="99"/>
    <w:semiHidden/>
    <w:unhideWhenUsed/>
    <w:rPr>
      <w:sz w:val="20"/>
      <w:szCs w:val="20"/>
    </w:rPr>
  </w:style>
  <w:style w:type="paragraph" w:styleId="Footer">
    <w:name w:val="footer"/>
    <w:basedOn w:val="Normal"/>
    <w:uiPriority w:val="99"/>
    <w:qFormat/>
    <w:pPr>
      <w:tabs>
        <w:tab w:val="center" w:pos="4680"/>
        <w:tab w:val="right" w:pos="9360"/>
      </w:tabs>
      <w:spacing w:after="0" w:line="240" w:lineRule="auto"/>
    </w:pPr>
  </w:style>
  <w:style w:type="paragraph" w:styleId="Header">
    <w:name w:val="header"/>
    <w:basedOn w:val="Normal"/>
    <w:uiPriority w:val="99"/>
    <w:qFormat/>
    <w:pPr>
      <w:tabs>
        <w:tab w:val="center" w:pos="4680"/>
        <w:tab w:val="right" w:pos="9360"/>
      </w:tabs>
      <w:spacing w:after="0" w:line="240" w:lineRule="auto"/>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rPr>
  </w:style>
  <w:style w:type="paragraph" w:styleId="List">
    <w:name w:val="List"/>
    <w:basedOn w:val="BodyText"/>
    <w:rPr>
      <w:rFonts w:cs="FreeSans"/>
    </w:rPr>
  </w:style>
  <w:style w:type="paragraph" w:styleId="NormalWeb">
    <w:name w:val="Normal (Web)"/>
    <w:basedOn w:val="Normal"/>
    <w:uiPriority w:val="99"/>
    <w:pPr>
      <w:spacing w:before="280" w:after="280" w:line="240" w:lineRule="auto"/>
    </w:pPr>
    <w:rPr>
      <w:rFonts w:eastAsia="Times New Roman"/>
      <w:szCs w:val="24"/>
    </w:rPr>
  </w:style>
  <w:style w:type="paragraph" w:styleId="TableofFigures">
    <w:name w:val="table of figures"/>
    <w:basedOn w:val="Normal"/>
    <w:next w:val="Normal"/>
    <w:uiPriority w:val="99"/>
    <w:rsid w:val="001272EB"/>
    <w:pPr>
      <w:spacing w:after="0" w:line="240" w:lineRule="auto"/>
    </w:pPr>
  </w:style>
  <w:style w:type="paragraph" w:styleId="TOC1">
    <w:name w:val="toc 1"/>
    <w:basedOn w:val="Normal"/>
    <w:next w:val="Pustaka1"/>
    <w:uiPriority w:val="39"/>
    <w:rsid w:val="00DE0DAA"/>
    <w:pPr>
      <w:tabs>
        <w:tab w:val="left" w:pos="794"/>
        <w:tab w:val="right" w:leader="dot" w:pos="8261"/>
      </w:tabs>
      <w:spacing w:before="120" w:after="0" w:line="240" w:lineRule="auto"/>
      <w:ind w:right="510"/>
      <w:jc w:val="both"/>
    </w:pPr>
    <w:rPr>
      <w:b/>
      <w:lang w:val="id-ID" w:eastAsia="id-ID"/>
    </w:rPr>
  </w:style>
  <w:style w:type="paragraph" w:customStyle="1" w:styleId="Pustaka1">
    <w:name w:val="Pustaka1"/>
    <w:basedOn w:val="TOC1"/>
    <w:rPr>
      <w:b w:val="0"/>
      <w:szCs w:val="24"/>
    </w:rPr>
  </w:style>
  <w:style w:type="paragraph" w:styleId="TOC2">
    <w:name w:val="toc 2"/>
    <w:basedOn w:val="Pustaka2"/>
    <w:next w:val="Pustaka2"/>
    <w:uiPriority w:val="39"/>
    <w:rsid w:val="00DE0DAA"/>
    <w:pPr>
      <w:tabs>
        <w:tab w:val="left" w:pos="1134"/>
      </w:tabs>
      <w:spacing w:before="0"/>
      <w:ind w:left="709"/>
    </w:pPr>
  </w:style>
  <w:style w:type="paragraph" w:customStyle="1" w:styleId="Pustaka2">
    <w:name w:val="Pustaka2"/>
    <w:basedOn w:val="Pustaka1"/>
  </w:style>
  <w:style w:type="paragraph" w:styleId="TOC3">
    <w:name w:val="toc 3"/>
    <w:basedOn w:val="Pustaka3"/>
    <w:next w:val="Pustaka3"/>
    <w:uiPriority w:val="39"/>
    <w:pPr>
      <w:tabs>
        <w:tab w:val="left" w:pos="1843"/>
        <w:tab w:val="left" w:pos="1954"/>
      </w:tabs>
      <w:ind w:left="1843" w:hanging="709"/>
    </w:pPr>
  </w:style>
  <w:style w:type="paragraph" w:customStyle="1" w:styleId="Pustaka3">
    <w:name w:val="Pustaka3"/>
    <w:basedOn w:val="Pustaka2"/>
  </w:style>
  <w:style w:type="paragraph" w:styleId="TOC4">
    <w:name w:val="toc 4"/>
    <w:basedOn w:val="Normal"/>
    <w:next w:val="Normal"/>
    <w:uiPriority w:val="39"/>
    <w:semiHidden/>
    <w:unhideWhenUsed/>
    <w:pPr>
      <w:spacing w:after="100"/>
      <w:ind w:left="660"/>
    </w:pPr>
  </w:style>
  <w:style w:type="character" w:styleId="Emphasis">
    <w:name w:val="Emphasis"/>
    <w:uiPriority w:val="20"/>
    <w:qFormat/>
    <w:rPr>
      <w:i/>
      <w:iCs/>
    </w:rPr>
  </w:style>
  <w:style w:type="character" w:styleId="EndnoteReference">
    <w:name w:val="endnote reference"/>
    <w:uiPriority w:val="99"/>
    <w:semiHidden/>
    <w:unhideWhenUsed/>
    <w:rPr>
      <w:vertAlign w:val="superscript"/>
    </w:rPr>
  </w:style>
  <w:style w:type="character" w:styleId="FollowedHyperlink">
    <w:name w:val="FollowedHyperlink"/>
    <w:uiPriority w:val="99"/>
    <w:rPr>
      <w:color w:val="954F72"/>
      <w:u w:val="single"/>
    </w:rPr>
  </w:style>
  <w:style w:type="character" w:styleId="Hyperlink">
    <w:name w:val="Hyperlink"/>
    <w:uiPriority w:val="99"/>
    <w:rPr>
      <w:color w:val="0563C1"/>
      <w:u w:val="single"/>
    </w:rPr>
  </w:style>
  <w:style w:type="character" w:styleId="Strong">
    <w:name w:val="Strong"/>
    <w:uiPriority w:val="22"/>
    <w:qFormat/>
    <w:rPr>
      <w:b/>
      <w:bCs/>
    </w:rPr>
  </w:style>
  <w:style w:type="table" w:styleId="TableGrid">
    <w:name w:val="Table Grid"/>
    <w:basedOn w:val="TableNormal"/>
    <w:uiPriority w:val="39"/>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1z0">
    <w:name w:val="WW8Num1z0"/>
    <w:rPr>
      <w:rFonts w:ascii="Times New Roman" w:hAnsi="Times New Roman" w:cs="Times New Roman" w:hint="default"/>
      <w:sz w:val="24"/>
      <w:szCs w:val="24"/>
      <w:lang w:val="en-US"/>
    </w:rPr>
  </w:style>
  <w:style w:type="character" w:customStyle="1" w:styleId="WW8Num1z1">
    <w:name w:val="WW8Num1z1"/>
  </w:style>
  <w:style w:type="character" w:customStyle="1" w:styleId="WW8Num1z2">
    <w:name w:val="WW8Num1z2"/>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Times New Roman" w:hAnsi="Times New Roman" w:cs="Times New Roman"/>
      <w:sz w:val="24"/>
      <w:szCs w:val="24"/>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Times New Roman" w:hAnsi="Times New Roman" w:cs="Times New Roman"/>
      <w:sz w:val="24"/>
      <w:szCs w:val="24"/>
    </w:rPr>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style>
  <w:style w:type="character" w:customStyle="1" w:styleId="WW8Num4z6">
    <w:name w:val="WW8Num4z6"/>
    <w:qFormat/>
  </w:style>
  <w:style w:type="character" w:customStyle="1" w:styleId="WW8Num4z7">
    <w:name w:val="WW8Num4z7"/>
    <w:qFormat/>
  </w:style>
  <w:style w:type="character" w:customStyle="1" w:styleId="WW8Num4z8">
    <w:name w:val="WW8Num4z8"/>
  </w:style>
  <w:style w:type="character" w:customStyle="1" w:styleId="WW8Num5z0">
    <w:name w:val="WW8Num5z0"/>
    <w:rPr>
      <w:rFonts w:ascii="Times New Roman" w:hAnsi="Times New Roman" w:cs="Times New Roman" w:hint="default"/>
      <w:i/>
      <w:sz w:val="24"/>
      <w:szCs w:val="24"/>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Times New Roman" w:hAnsi="Times New Roman" w:cs="Times New Roman"/>
      <w:sz w:val="24"/>
      <w:szCs w:val="24"/>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Times New Roman" w:hAnsi="Times New Roman" w:cs="Times New Roman" w:hint="default"/>
      <w:sz w:val="18"/>
      <w:szCs w:val="18"/>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Times New Roman" w:hAnsi="Times New Roman" w:cs="Times New Roman"/>
      <w:sz w:val="24"/>
      <w:szCs w:val="24"/>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Times New Roman" w:hAnsi="Times New Roman" w:cs="Times New Roman" w:hint="default"/>
      <w:sz w:val="24"/>
      <w:szCs w:val="24"/>
      <w:lang w:val="id-ID" w:eastAsia="id-ID"/>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Times New Roman" w:hAnsi="Times New Roman" w:cs="Times New Roman"/>
      <w:sz w:val="24"/>
      <w:szCs w:val="24"/>
      <w:lang w:val="en-US"/>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Times New Roman" w:hAnsi="Times New Roman" w:cs="Times New Roman"/>
      <w:sz w:val="24"/>
      <w:szCs w:val="24"/>
      <w:lang w:val="id-ID"/>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Times New Roman" w:hAnsi="Times New Roman" w:cs="Times New Roman" w:hint="default"/>
      <w:sz w:val="24"/>
      <w:szCs w:val="24"/>
      <w:lang w:val="id-ID" w:eastAsia="id-ID"/>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Symbol" w:hAnsi="Symbol" w:cs="Symbol" w:hint="default"/>
      <w:sz w:val="20"/>
    </w:rPr>
  </w:style>
  <w:style w:type="character" w:customStyle="1" w:styleId="WW8Num13z1">
    <w:name w:val="WW8Num13z1"/>
    <w:rPr>
      <w:rFonts w:ascii="Courier New" w:hAnsi="Courier New" w:cs="Courier New" w:hint="default"/>
      <w:sz w:val="20"/>
    </w:rPr>
  </w:style>
  <w:style w:type="character" w:customStyle="1" w:styleId="WW8Num13z2">
    <w:name w:val="WW8Num13z2"/>
    <w:rPr>
      <w:rFonts w:ascii="Times New Roman" w:hAnsi="Times New Roman" w:cs="Times New Roman" w:hint="default"/>
      <w:i/>
      <w:sz w:val="24"/>
      <w:szCs w:val="24"/>
      <w:lang w:val="en-US"/>
    </w:rPr>
  </w:style>
  <w:style w:type="character" w:customStyle="1" w:styleId="WW8Num13z3">
    <w:name w:val="WW8Num13z3"/>
    <w:rPr>
      <w:rFonts w:ascii="Times New Roman" w:eastAsia="Calibri" w:hAnsi="Times New Roman" w:cs="Times New Roman" w:hint="default"/>
      <w:sz w:val="24"/>
      <w:szCs w:val="24"/>
    </w:rPr>
  </w:style>
  <w:style w:type="character" w:customStyle="1" w:styleId="WW8Num13z4">
    <w:name w:val="WW8Num13z4"/>
    <w:rPr>
      <w:rFonts w:ascii="Wingdings" w:hAnsi="Wingdings" w:cs="Wingdings" w:hint="default"/>
      <w:sz w:val="20"/>
    </w:rPr>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Times New Roman" w:hAnsi="Times New Roman" w:cs="Times New Roman" w:hint="default"/>
      <w:sz w:val="24"/>
      <w:szCs w:val="24"/>
      <w:lang w:val="en-US"/>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Times New Roman" w:hAnsi="Times New Roman" w:cs="Times New Roman" w:hint="default"/>
      <w:sz w:val="24"/>
      <w:szCs w:val="24"/>
      <w:lang w:val="en-US"/>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cs="Times New Roman"/>
    </w:rPr>
  </w:style>
  <w:style w:type="character" w:customStyle="1" w:styleId="WW8Num18z0">
    <w:name w:val="WW8Num18z0"/>
    <w:rPr>
      <w:rFonts w:ascii="Times New Roman" w:hAnsi="Times New Roman" w:cs="Times New Roman"/>
      <w:sz w:val="24"/>
      <w:szCs w:val="24"/>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sz w:val="24"/>
      <w:szCs w:val="24"/>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Times New Roman" w:hAnsi="Times New Roman" w:cs="Times New Roman" w:hint="default"/>
      <w:sz w:val="24"/>
      <w:szCs w:val="24"/>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Times New Roman" w:hAnsi="Times New Roman" w:cs="Times New Roman"/>
      <w:sz w:val="24"/>
      <w:szCs w:val="24"/>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rPr>
  </w:style>
  <w:style w:type="character" w:customStyle="1" w:styleId="WW8Num25z1">
    <w:name w:val="WW8Num25z1"/>
  </w:style>
  <w:style w:type="character" w:customStyle="1" w:styleId="WW8Num25z2">
    <w:name w:val="WW8Num25z2"/>
  </w:style>
  <w:style w:type="character" w:customStyle="1" w:styleId="WW8Num25z3">
    <w:name w:val="WW8Num25z3"/>
    <w:qFormat/>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Times New Roman" w:hAnsi="Times New Roman" w:cs="Times New Roman" w:hint="default"/>
      <w:sz w:val="18"/>
      <w:szCs w:val="18"/>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Times New Roman" w:hAnsi="Times New Roman" w:cs="Times New Roman"/>
      <w:sz w:val="24"/>
      <w:szCs w:val="24"/>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rFonts w:ascii="Times New Roman" w:hAnsi="Times New Roman" w:cs="Times New Roman"/>
      <w:sz w:val="24"/>
      <w:szCs w:val="24"/>
    </w:rPr>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Times New Roman" w:hAnsi="Times New Roman" w:cs="Times New Roman" w:hint="default"/>
      <w:sz w:val="24"/>
      <w:szCs w:val="24"/>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Times New Roman" w:hAnsi="Times New Roman" w:cs="Times New Roman"/>
      <w:sz w:val="24"/>
      <w:szCs w:val="24"/>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Times New Roman" w:hAnsi="Times New Roman" w:cs="Times New Roman"/>
      <w:sz w:val="24"/>
      <w:szCs w:val="24"/>
    </w:rPr>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rPr>
      <w:rFonts w:ascii="Times New Roman" w:hAnsi="Times New Roman" w:cs="Times New Roman" w:hint="default"/>
      <w:color w:val="000000"/>
      <w:spacing w:val="0"/>
      <w:kern w:val="1"/>
      <w:position w:val="0"/>
      <w:sz w:val="24"/>
      <w:szCs w:val="24"/>
      <w:u w:val="none"/>
      <w:vertAlign w:val="baseline"/>
      <w14:shadow w14:blurRad="0" w14:dist="0" w14:dir="0" w14:sx="0" w14:sy="0" w14:kx="0" w14:ky="0" w14:algn="none">
        <w14:srgbClr w14:val="000000"/>
      </w14:shadow>
    </w:rPr>
  </w:style>
  <w:style w:type="character" w:customStyle="1" w:styleId="WW8Num35z1">
    <w:name w:val="WW8Num35z1"/>
    <w:rPr>
      <w:rFonts w:cs="Times New Roman" w:hint="default"/>
    </w:rPr>
  </w:style>
  <w:style w:type="character" w:customStyle="1" w:styleId="WW8Num36z0">
    <w:name w:val="WW8Num36z0"/>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rFonts w:hint="default"/>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rPr>
      <w:rFonts w:hint="default"/>
    </w:rPr>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rFonts w:ascii="Symbol" w:hAnsi="Symbol" w:cs="Symbol" w:hint="default"/>
      <w:sz w:val="20"/>
    </w:rPr>
  </w:style>
  <w:style w:type="character" w:customStyle="1" w:styleId="WW8Num39z1">
    <w:name w:val="WW8Num39z1"/>
    <w:rPr>
      <w:rFonts w:ascii="Courier New" w:hAnsi="Courier New" w:cs="Courier New" w:hint="default"/>
      <w:sz w:val="20"/>
    </w:rPr>
  </w:style>
  <w:style w:type="character" w:customStyle="1" w:styleId="WW8Num39z2">
    <w:name w:val="WW8Num39z2"/>
    <w:rPr>
      <w:rFonts w:ascii="Times New Roman" w:hAnsi="Times New Roman" w:cs="Times New Roman" w:hint="default"/>
      <w:i/>
      <w:sz w:val="24"/>
      <w:szCs w:val="24"/>
    </w:rPr>
  </w:style>
  <w:style w:type="character" w:customStyle="1" w:styleId="WW8Num39z3">
    <w:name w:val="WW8Num39z3"/>
    <w:rPr>
      <w:rFonts w:ascii="Wingdings" w:hAnsi="Wingdings" w:cs="Wingdings" w:hint="default"/>
      <w:sz w:val="20"/>
    </w:rPr>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rPr>
      <w:rFonts w:hint="default"/>
    </w:rPr>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rPr>
      <w:rFonts w:hint="default"/>
    </w:rPr>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Times New Roman" w:hAnsi="Times New Roman" w:cs="Times New Roman" w:hint="default"/>
      <w:sz w:val="24"/>
      <w:szCs w:val="24"/>
      <w:lang w:val="en-US"/>
    </w:rPr>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b/>
      <w:sz w:val="24"/>
      <w:szCs w:val="24"/>
      <w:lang w:val="zh-CN" w:bidi="zh-CN"/>
    </w:rPr>
  </w:style>
  <w:style w:type="character" w:customStyle="1" w:styleId="WW8Num45z1">
    <w:name w:val="WW8Num45z1"/>
    <w:rPr>
      <w:rFonts w:cs="Times New Roman" w:hint="default"/>
    </w:rPr>
  </w:style>
  <w:style w:type="character" w:customStyle="1" w:styleId="WW8Num45z2">
    <w:name w:val="WW8Num45z2"/>
    <w:rPr>
      <w:rFonts w:cs="Times New Roman" w:hint="default"/>
    </w:rPr>
  </w:style>
  <w:style w:type="character" w:customStyle="1" w:styleId="WW8Num46z0">
    <w:name w:val="WW8Num46z0"/>
    <w:rPr>
      <w:rFonts w:ascii="Symbol" w:hAnsi="Symbol" w:cs="Symbol" w:hint="default"/>
      <w:sz w:val="20"/>
    </w:rPr>
  </w:style>
  <w:style w:type="character" w:customStyle="1" w:styleId="WW8Num46z1">
    <w:name w:val="WW8Num46z1"/>
    <w:rPr>
      <w:rFonts w:ascii="Courier New" w:hAnsi="Courier New" w:cs="Courier New" w:hint="default"/>
      <w:sz w:val="20"/>
    </w:rPr>
  </w:style>
  <w:style w:type="character" w:customStyle="1" w:styleId="WW8Num46z2">
    <w:name w:val="WW8Num46z2"/>
    <w:rPr>
      <w:rFonts w:ascii="Times New Roman" w:hAnsi="Times New Roman" w:cs="Times New Roman" w:hint="default"/>
      <w:sz w:val="24"/>
      <w:szCs w:val="24"/>
    </w:rPr>
  </w:style>
  <w:style w:type="character" w:customStyle="1" w:styleId="WW8Num46z3">
    <w:name w:val="WW8Num46z3"/>
    <w:rPr>
      <w:rFonts w:ascii="Wingdings" w:hAnsi="Wingdings" w:cs="Wingdings" w:hint="default"/>
      <w:sz w:val="20"/>
    </w:rPr>
  </w:style>
  <w:style w:type="character" w:customStyle="1" w:styleId="WW8Num47z0">
    <w:name w:val="WW8Num47z0"/>
    <w:rPr>
      <w:rFonts w:ascii="Times New Roman" w:hAnsi="Times New Roman" w:cs="Times New Roman"/>
      <w:sz w:val="24"/>
      <w:szCs w:val="24"/>
      <w:lang w:val="en-US"/>
    </w:rPr>
  </w:style>
  <w:style w:type="character" w:customStyle="1" w:styleId="WW8Num47z1">
    <w:name w:val="WW8Num47z1"/>
  </w:style>
  <w:style w:type="character" w:customStyle="1" w:styleId="WW8Num47z2">
    <w:name w:val="WW8Num47z2"/>
  </w:style>
  <w:style w:type="character" w:customStyle="1" w:styleId="WW8Num47z3">
    <w:name w:val="WW8Num47z3"/>
    <w:rPr>
      <w:rFonts w:ascii="Times New Roman" w:hAnsi="Times New Roman" w:cs="Times New Roman"/>
      <w:sz w:val="24"/>
      <w:szCs w:val="24"/>
    </w:rPr>
  </w:style>
  <w:style w:type="character" w:customStyle="1" w:styleId="WW8Num47z4">
    <w:name w:val="WW8Num47z4"/>
  </w:style>
  <w:style w:type="character" w:customStyle="1" w:styleId="WW8Num47z5">
    <w:name w:val="WW8Num47z5"/>
  </w:style>
  <w:style w:type="character" w:customStyle="1" w:styleId="WW8Num47z6">
    <w:name w:val="WW8Num47z6"/>
    <w:rPr>
      <w:rFonts w:ascii="Times New Roman" w:hAnsi="Times New Roman" w:cs="Times New Roman" w:hint="default"/>
      <w:sz w:val="24"/>
      <w:szCs w:val="24"/>
    </w:rPr>
  </w:style>
  <w:style w:type="character" w:customStyle="1" w:styleId="WW8Num47z7">
    <w:name w:val="WW8Num47z7"/>
  </w:style>
  <w:style w:type="character" w:customStyle="1" w:styleId="WW8Num47z8">
    <w:name w:val="WW8Num47z8"/>
  </w:style>
  <w:style w:type="character" w:customStyle="1" w:styleId="WW8Num48z0">
    <w:name w:val="WW8Num48z0"/>
    <w:rPr>
      <w:rFonts w:ascii="Times New Roman" w:hAnsi="Times New Roman" w:cs="Times New Roman"/>
      <w:sz w:val="24"/>
      <w:szCs w:val="24"/>
    </w:rPr>
  </w:style>
  <w:style w:type="character" w:customStyle="1" w:styleId="WW8Num48z1">
    <w:name w:val="WW8Num48z1"/>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Heading2Char">
    <w:name w:val="Heading 2 Char"/>
    <w:rPr>
      <w:rFonts w:ascii="Times New Roman" w:eastAsia="Times New Roman" w:hAnsi="Times New Roman" w:cs="Times New Roman"/>
      <w:b/>
      <w:sz w:val="24"/>
      <w:szCs w:val="24"/>
    </w:rPr>
  </w:style>
  <w:style w:type="character" w:customStyle="1" w:styleId="Heading3Char">
    <w:name w:val="Heading 3 Char"/>
    <w:rPr>
      <w:rFonts w:ascii="Times New Roman" w:eastAsia="Times New Roman" w:hAnsi="Times New Roman" w:cs="Times New Roman"/>
      <w:b/>
      <w:bCs/>
      <w:sz w:val="24"/>
      <w:szCs w:val="24"/>
    </w:rPr>
  </w:style>
  <w:style w:type="character" w:customStyle="1" w:styleId="tgc">
    <w:name w:val="_tgc"/>
    <w:basedOn w:val="DefaultParagraphFont"/>
  </w:style>
  <w:style w:type="character" w:customStyle="1" w:styleId="apple-converted-space">
    <w:name w:val="apple-converted-space"/>
    <w:basedOn w:val="DefaultParagraphFont"/>
  </w:style>
  <w:style w:type="character" w:customStyle="1" w:styleId="mw-headline">
    <w:name w:val="mw-headline"/>
    <w:basedOn w:val="DefaultParagraphFont"/>
  </w:style>
  <w:style w:type="character" w:customStyle="1" w:styleId="highlight">
    <w:name w:val="highlight"/>
    <w:basedOn w:val="DefaultParagraphFont"/>
  </w:style>
  <w:style w:type="character" w:customStyle="1" w:styleId="it">
    <w:name w:val="it"/>
    <w:basedOn w:val="DefaultParagraphFont"/>
  </w:style>
  <w:style w:type="character" w:customStyle="1" w:styleId="HeaderChar">
    <w:name w:val="Header Char"/>
    <w:uiPriority w:val="99"/>
    <w:rPr>
      <w:rFonts w:ascii="Calibri" w:eastAsia="Calibri" w:hAnsi="Calibri" w:cs="Times New Roman"/>
    </w:rPr>
  </w:style>
  <w:style w:type="character" w:customStyle="1" w:styleId="FooterChar">
    <w:name w:val="Footer Char"/>
    <w:uiPriority w:val="99"/>
    <w:rPr>
      <w:rFonts w:ascii="Calibri" w:eastAsia="Calibri" w:hAnsi="Calibri" w:cs="Times New Roman"/>
    </w:rPr>
  </w:style>
  <w:style w:type="character" w:customStyle="1" w:styleId="Heading1Char">
    <w:name w:val="Heading 1 Char"/>
    <w:rPr>
      <w:rFonts w:ascii="Times New Roman" w:eastAsia="Times New Roman" w:hAnsi="Times New Roman" w:cs="Times New Roman"/>
      <w:b/>
      <w:sz w:val="24"/>
      <w:szCs w:val="24"/>
    </w:rPr>
  </w:style>
  <w:style w:type="character" w:customStyle="1" w:styleId="Heading4Char">
    <w:name w:val="Heading 4 Char"/>
    <w:rPr>
      <w:rFonts w:ascii="Times New Roman" w:eastAsia="Times New Roman" w:hAnsi="Times New Roman" w:cs="Times New Roman"/>
      <w:b/>
      <w:bCs/>
      <w:sz w:val="24"/>
      <w:szCs w:val="24"/>
    </w:rPr>
  </w:style>
  <w:style w:type="character" w:customStyle="1" w:styleId="BalloonTextChar">
    <w:name w:val="Balloon Text Char"/>
    <w:rPr>
      <w:rFonts w:ascii="Segoe UI" w:hAnsi="Segoe UI" w:cs="Segoe UI"/>
      <w:sz w:val="18"/>
      <w:szCs w:val="1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rFonts w:ascii="Calibri" w:eastAsia="Times New Roman" w:hAnsi="Calibri" w:cs="Times New Roman"/>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libri Light" w:eastAsia="Times New Roman" w:hAnsi="Calibri Light" w:cs="Times New Roman"/>
      <w:sz w:val="22"/>
      <w:szCs w:val="22"/>
    </w:rPr>
  </w:style>
  <w:style w:type="character" w:customStyle="1" w:styleId="SubtleEmphasis1">
    <w:name w:val="Subtle Emphasis1"/>
    <w:qFormat/>
  </w:style>
  <w:style w:type="character" w:customStyle="1" w:styleId="QuoteChar">
    <w:name w:val="Quote Char"/>
    <w:rPr>
      <w:rFonts w:ascii="Times New Roman" w:eastAsia="Times New Roman" w:hAnsi="Times New Roman" w:cs="Times New Roman"/>
      <w:b/>
      <w:sz w:val="24"/>
      <w:szCs w:val="24"/>
      <w:lang w:val="en-US"/>
    </w:rPr>
  </w:style>
  <w:style w:type="character" w:customStyle="1" w:styleId="st">
    <w:name w:val="st"/>
  </w:style>
  <w:style w:type="character" w:customStyle="1" w:styleId="TOC1Char">
    <w:name w:val="TOC 1 Char"/>
    <w:rPr>
      <w:rFonts w:ascii="Times New Roman" w:hAnsi="Times New Roman" w:cs="Times New Roman"/>
      <w:b/>
      <w:sz w:val="24"/>
      <w:szCs w:val="22"/>
      <w:lang w:val="en-US" w:eastAsia="id-ID"/>
    </w:rPr>
  </w:style>
  <w:style w:type="character" w:customStyle="1" w:styleId="Pustaka1Char">
    <w:name w:val="Pustaka1 Char"/>
    <w:rPr>
      <w:rFonts w:ascii="Times New Roman" w:hAnsi="Times New Roman" w:cs="Times New Roman"/>
      <w:sz w:val="24"/>
      <w:szCs w:val="24"/>
      <w:lang w:val="en-US" w:eastAsia="id-ID"/>
    </w:rPr>
  </w:style>
  <w:style w:type="character" w:customStyle="1" w:styleId="Pustaka2Char">
    <w:name w:val="Pustaka2 Char"/>
    <w:basedOn w:val="Pustaka1Char"/>
    <w:rPr>
      <w:rFonts w:ascii="Times New Roman" w:hAnsi="Times New Roman" w:cs="Times New Roman"/>
      <w:sz w:val="24"/>
      <w:szCs w:val="24"/>
      <w:lang w:val="en-US" w:eastAsia="id-ID"/>
    </w:rPr>
  </w:style>
  <w:style w:type="character" w:customStyle="1" w:styleId="Pustaka3Char">
    <w:name w:val="Pustaka3 Char"/>
    <w:basedOn w:val="Pustaka2Char"/>
    <w:rPr>
      <w:rFonts w:ascii="Times New Roman" w:hAnsi="Times New Roman" w:cs="Times New Roman"/>
      <w:sz w:val="24"/>
      <w:szCs w:val="24"/>
      <w:lang w:val="en-US" w:eastAsia="id-ID"/>
    </w:rPr>
  </w:style>
  <w:style w:type="character" w:customStyle="1" w:styleId="shorttext">
    <w:name w:val="short_text"/>
  </w:style>
  <w:style w:type="character" w:customStyle="1" w:styleId="Pustaka4Char">
    <w:name w:val="Pustaka4 Char"/>
    <w:basedOn w:val="Pustaka3Char"/>
    <w:rPr>
      <w:rFonts w:ascii="Times New Roman" w:hAnsi="Times New Roman" w:cs="Times New Roman"/>
      <w:sz w:val="24"/>
      <w:szCs w:val="24"/>
      <w:lang w:val="en-US" w:eastAsia="id-ID"/>
    </w:rPr>
  </w:style>
  <w:style w:type="character" w:customStyle="1" w:styleId="BabBayanganChar">
    <w:name w:val="Bab Bayangan Char"/>
    <w:rPr>
      <w:rFonts w:ascii="Times New Roman" w:eastAsia="Times New Roman" w:hAnsi="Times New Roman" w:cs="Times New Roman"/>
      <w:color w:val="FFFFFF"/>
      <w:sz w:val="28"/>
      <w:szCs w:val="28"/>
      <w:lang w:val="en-US"/>
    </w:rPr>
  </w:style>
  <w:style w:type="character" w:customStyle="1" w:styleId="ListParagraphChar">
    <w:name w:val="List Paragraph Char"/>
    <w:rPr>
      <w:rFonts w:eastAsia="Times New Roman"/>
      <w:sz w:val="22"/>
      <w:szCs w:val="22"/>
    </w:rPr>
  </w:style>
  <w:style w:type="character" w:customStyle="1" w:styleId="UnregisteredBabChar">
    <w:name w:val="UnregisteredBab Char"/>
    <w:rPr>
      <w:rFonts w:ascii="Times New Roman" w:eastAsia="Times New Roman" w:hAnsi="Times New Roman" w:cs="Times New Roman"/>
      <w:b/>
      <w:sz w:val="24"/>
      <w:szCs w:val="24"/>
      <w:u w:val="single"/>
      <w:lang w:val="en-US"/>
    </w:rPr>
  </w:style>
  <w:style w:type="character" w:customStyle="1" w:styleId="LampiranChar">
    <w:name w:val="Lampiran Char"/>
    <w:rPr>
      <w:rFonts w:ascii="Times New Roman" w:eastAsia="Times New Roman" w:hAnsi="Times New Roman" w:cs="Times New Roman"/>
      <w:iCs/>
      <w:sz w:val="24"/>
      <w:szCs w:val="24"/>
      <w:u w:val="single"/>
      <w:lang w:val="en-US"/>
    </w:rPr>
  </w:style>
  <w:style w:type="character" w:customStyle="1" w:styleId="HTMLPreformattedChar">
    <w:name w:val="HTML Preformatted Char"/>
    <w:rPr>
      <w:rFonts w:ascii="Courier New" w:eastAsia="Times New Roman" w:hAnsi="Courier New" w:cs="Courier New"/>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rPr>
      <w:rFonts w:eastAsia="Times New Roman"/>
      <w:lang w:val="id-ID"/>
    </w:rPr>
  </w:style>
  <w:style w:type="paragraph" w:styleId="NoSpacing">
    <w:name w:val="No Spacing"/>
    <w:qFormat/>
    <w:pPr>
      <w:suppressAutoHyphens/>
    </w:pPr>
    <w:rPr>
      <w:rFonts w:ascii="Calibri" w:eastAsia="Times New Roman" w:hAnsi="Calibri"/>
      <w:sz w:val="22"/>
      <w:szCs w:val="22"/>
      <w:lang w:eastAsia="zh-CN"/>
    </w:rPr>
  </w:style>
  <w:style w:type="paragraph" w:customStyle="1" w:styleId="Default">
    <w:name w:val="Default"/>
    <w:pPr>
      <w:suppressAutoHyphens/>
      <w:autoSpaceDE w:val="0"/>
    </w:pPr>
    <w:rPr>
      <w:rFonts w:eastAsia="Times New Roman"/>
      <w:color w:val="000000"/>
      <w:sz w:val="24"/>
      <w:szCs w:val="24"/>
      <w:lang w:val="en-US" w:eastAsia="zh-CN"/>
    </w:rPr>
  </w:style>
  <w:style w:type="paragraph" w:customStyle="1" w:styleId="TOCHeading1">
    <w:name w:val="TOC Heading1"/>
    <w:basedOn w:val="Heading1"/>
    <w:next w:val="Normal"/>
    <w:qFormat/>
    <w:pPr>
      <w:numPr>
        <w:numId w:val="0"/>
      </w:numPr>
      <w:tabs>
        <w:tab w:val="clear" w:pos="3687"/>
      </w:tabs>
      <w:spacing w:before="240" w:line="256" w:lineRule="auto"/>
      <w:jc w:val="left"/>
    </w:pPr>
    <w:rPr>
      <w:rFonts w:ascii="Calibri Light" w:hAnsi="Calibri Light"/>
      <w:b w:val="0"/>
      <w:color w:val="2E74B5"/>
      <w:sz w:val="32"/>
    </w:rPr>
  </w:style>
  <w:style w:type="paragraph" w:styleId="Quote">
    <w:name w:val="Quote"/>
    <w:basedOn w:val="Heading1"/>
    <w:next w:val="Normal"/>
    <w:link w:val="QuoteChar1"/>
    <w:qFormat/>
    <w:pPr>
      <w:numPr>
        <w:numId w:val="0"/>
      </w:numPr>
      <w:tabs>
        <w:tab w:val="clear" w:pos="3687"/>
      </w:tabs>
    </w:pPr>
  </w:style>
  <w:style w:type="paragraph" w:customStyle="1" w:styleId="Pustaka4">
    <w:name w:val="Pustaka4"/>
    <w:basedOn w:val="Pustaka3"/>
  </w:style>
  <w:style w:type="paragraph" w:customStyle="1" w:styleId="BabBayangan">
    <w:name w:val="Bab Bayangan"/>
    <w:basedOn w:val="Heading1"/>
    <w:pPr>
      <w:numPr>
        <w:numId w:val="0"/>
      </w:numPr>
      <w:tabs>
        <w:tab w:val="clear" w:pos="3687"/>
      </w:tabs>
    </w:pPr>
    <w:rPr>
      <w:b w:val="0"/>
      <w:color w:val="FFFFFF"/>
      <w:sz w:val="28"/>
      <w:szCs w:val="28"/>
    </w:rPr>
  </w:style>
  <w:style w:type="paragraph" w:customStyle="1" w:styleId="UnregisteredBab">
    <w:name w:val="UnregisteredBab"/>
    <w:basedOn w:val="Heading9"/>
    <w:pPr>
      <w:spacing w:before="0" w:after="0" w:line="240" w:lineRule="auto"/>
    </w:pPr>
    <w:rPr>
      <w:rFonts w:ascii="Times New Roman" w:hAnsi="Times New Roman"/>
      <w:b/>
      <w:szCs w:val="24"/>
      <w:u w:val="single"/>
    </w:rPr>
  </w:style>
  <w:style w:type="paragraph" w:customStyle="1" w:styleId="Lampiran">
    <w:name w:val="Lampiran"/>
    <w:basedOn w:val="Heading8"/>
    <w:rPr>
      <w:i w:val="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35"/>
        <w:tab w:val="right" w:pos="8271"/>
      </w:tabs>
    </w:pPr>
  </w:style>
  <w:style w:type="character" w:customStyle="1" w:styleId="EndnoteTextChar">
    <w:name w:val="Endnote Text Char"/>
    <w:link w:val="EndnoteText"/>
    <w:uiPriority w:val="99"/>
    <w:semiHidden/>
    <w:rPr>
      <w:rFonts w:ascii="Calibri" w:eastAsia="Calibri" w:hAnsi="Calibri"/>
      <w:lang w:val="en-US" w:eastAsia="zh-CN"/>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PlainText">
    <w:name w:val="Plain Text"/>
    <w:basedOn w:val="Normal"/>
    <w:link w:val="PlainTextChar"/>
    <w:uiPriority w:val="99"/>
    <w:unhideWhenUsed/>
    <w:rsid w:val="0080318D"/>
    <w:pPr>
      <w:suppressAutoHyphens w:val="0"/>
      <w:spacing w:after="0" w:line="360" w:lineRule="auto"/>
      <w:jc w:val="both"/>
    </w:pPr>
    <w:rPr>
      <w:rFonts w:ascii="Consolas" w:hAnsi="Consolas"/>
      <w:sz w:val="21"/>
      <w:szCs w:val="21"/>
      <w:lang w:eastAsia="en-US" w:bidi="en-US"/>
    </w:rPr>
  </w:style>
  <w:style w:type="character" w:customStyle="1" w:styleId="PlainTextChar">
    <w:name w:val="Plain Text Char"/>
    <w:basedOn w:val="DefaultParagraphFont"/>
    <w:link w:val="PlainText"/>
    <w:uiPriority w:val="99"/>
    <w:rsid w:val="0080318D"/>
    <w:rPr>
      <w:rFonts w:ascii="Consolas" w:eastAsia="Calibri" w:hAnsi="Consolas"/>
      <w:sz w:val="21"/>
      <w:szCs w:val="21"/>
      <w:lang w:val="en-US" w:eastAsia="en-US" w:bidi="en-US"/>
    </w:rPr>
  </w:style>
  <w:style w:type="character" w:styleId="UnresolvedMention">
    <w:name w:val="Unresolved Mention"/>
    <w:basedOn w:val="DefaultParagraphFont"/>
    <w:uiPriority w:val="99"/>
    <w:semiHidden/>
    <w:unhideWhenUsed/>
    <w:rsid w:val="00361404"/>
    <w:rPr>
      <w:color w:val="605E5C"/>
      <w:shd w:val="clear" w:color="auto" w:fill="E1DFDD"/>
    </w:rPr>
  </w:style>
  <w:style w:type="paragraph" w:customStyle="1" w:styleId="paragraf">
    <w:name w:val="paragraf"/>
    <w:basedOn w:val="Normal"/>
    <w:link w:val="paragrafChar"/>
    <w:qFormat/>
    <w:rsid w:val="00835B2D"/>
    <w:pPr>
      <w:spacing w:after="0" w:line="480" w:lineRule="auto"/>
      <w:ind w:firstLine="851"/>
      <w:jc w:val="both"/>
    </w:pPr>
    <w:rPr>
      <w:color w:val="000000"/>
      <w:szCs w:val="24"/>
      <w:shd w:val="clear" w:color="auto" w:fill="FFFFFF"/>
    </w:rPr>
  </w:style>
  <w:style w:type="paragraph" w:styleId="Revision">
    <w:name w:val="Revision"/>
    <w:hidden/>
    <w:uiPriority w:val="99"/>
    <w:semiHidden/>
    <w:rsid w:val="005F5995"/>
    <w:pPr>
      <w:spacing w:after="0" w:line="240" w:lineRule="auto"/>
    </w:pPr>
    <w:rPr>
      <w:rFonts w:ascii="Calibri" w:eastAsia="Calibri" w:hAnsi="Calibri"/>
      <w:sz w:val="22"/>
      <w:szCs w:val="22"/>
      <w:lang w:val="en-US" w:eastAsia="zh-CN"/>
    </w:rPr>
  </w:style>
  <w:style w:type="character" w:customStyle="1" w:styleId="paragrafChar">
    <w:name w:val="paragraf Char"/>
    <w:basedOn w:val="DefaultParagraphFont"/>
    <w:link w:val="paragraf"/>
    <w:rsid w:val="00835B2D"/>
    <w:rPr>
      <w:rFonts w:eastAsia="Calibri"/>
      <w:color w:val="000000"/>
      <w:sz w:val="24"/>
      <w:szCs w:val="24"/>
      <w:lang w:val="en-US" w:eastAsia="zh-CN"/>
    </w:rPr>
  </w:style>
  <w:style w:type="paragraph" w:customStyle="1" w:styleId="Abstrak">
    <w:name w:val="Abstrak"/>
    <w:basedOn w:val="Quote"/>
    <w:link w:val="AbstrakChar"/>
    <w:qFormat/>
    <w:rsid w:val="00F90B1C"/>
    <w:pPr>
      <w:spacing w:after="240" w:line="240" w:lineRule="auto"/>
      <w:jc w:val="left"/>
    </w:pPr>
    <w:rPr>
      <w:lang w:eastAsia="ja-JP"/>
    </w:rPr>
  </w:style>
  <w:style w:type="character" w:customStyle="1" w:styleId="Heading1Char1">
    <w:name w:val="Heading 1 Char1"/>
    <w:basedOn w:val="DefaultParagraphFont"/>
    <w:link w:val="Heading1"/>
    <w:rsid w:val="00245B63"/>
    <w:rPr>
      <w:rFonts w:eastAsia="Times New Roman"/>
      <w:b/>
      <w:sz w:val="24"/>
      <w:szCs w:val="24"/>
      <w:lang w:val="en-US" w:eastAsia="zh-CN"/>
    </w:rPr>
  </w:style>
  <w:style w:type="character" w:customStyle="1" w:styleId="QuoteChar1">
    <w:name w:val="Quote Char1"/>
    <w:basedOn w:val="Heading1Char1"/>
    <w:link w:val="Quote"/>
    <w:rsid w:val="00F90B1C"/>
    <w:rPr>
      <w:rFonts w:eastAsia="Times New Roman"/>
      <w:b/>
      <w:sz w:val="24"/>
      <w:szCs w:val="24"/>
      <w:lang w:val="en-US" w:eastAsia="zh-CN"/>
    </w:rPr>
  </w:style>
  <w:style w:type="character" w:customStyle="1" w:styleId="AbstrakChar">
    <w:name w:val="Abstrak Char"/>
    <w:basedOn w:val="QuoteChar1"/>
    <w:link w:val="Abstrak"/>
    <w:rsid w:val="00F90B1C"/>
    <w:rPr>
      <w:rFonts w:eastAsia="Times New Roman"/>
      <w:b/>
      <w:sz w:val="24"/>
      <w:szCs w:val="24"/>
      <w:lang w:val="en-US" w:eastAsia="ja-JP"/>
    </w:rPr>
  </w:style>
  <w:style w:type="paragraph" w:customStyle="1" w:styleId="judul">
    <w:name w:val="judul"/>
    <w:basedOn w:val="Abstrak"/>
    <w:link w:val="judulChar"/>
    <w:qFormat/>
    <w:rsid w:val="00683885"/>
    <w:pPr>
      <w:tabs>
        <w:tab w:val="center" w:pos="0"/>
      </w:tabs>
      <w:spacing w:after="0"/>
      <w:jc w:val="center"/>
    </w:pPr>
  </w:style>
  <w:style w:type="character" w:customStyle="1" w:styleId="judulChar">
    <w:name w:val="judul Char"/>
    <w:basedOn w:val="AbstrakChar"/>
    <w:link w:val="judul"/>
    <w:rsid w:val="00683885"/>
    <w:rPr>
      <w:rFonts w:eastAsia="Times New Roman"/>
      <w:b/>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1680">
      <w:bodyDiv w:val="1"/>
      <w:marLeft w:val="0"/>
      <w:marRight w:val="0"/>
      <w:marTop w:val="0"/>
      <w:marBottom w:val="0"/>
      <w:divBdr>
        <w:top w:val="none" w:sz="0" w:space="0" w:color="auto"/>
        <w:left w:val="none" w:sz="0" w:space="0" w:color="auto"/>
        <w:bottom w:val="none" w:sz="0" w:space="0" w:color="auto"/>
        <w:right w:val="none" w:sz="0" w:space="0" w:color="auto"/>
      </w:divBdr>
      <w:divsChild>
        <w:div w:id="1493906646">
          <w:marLeft w:val="0"/>
          <w:marRight w:val="0"/>
          <w:marTop w:val="0"/>
          <w:marBottom w:val="0"/>
          <w:divBdr>
            <w:top w:val="none" w:sz="0" w:space="0" w:color="auto"/>
            <w:left w:val="none" w:sz="0" w:space="0" w:color="auto"/>
            <w:bottom w:val="none" w:sz="0" w:space="0" w:color="auto"/>
            <w:right w:val="none" w:sz="0" w:space="0" w:color="auto"/>
          </w:divBdr>
          <w:divsChild>
            <w:div w:id="537737303">
              <w:marLeft w:val="0"/>
              <w:marRight w:val="0"/>
              <w:marTop w:val="0"/>
              <w:marBottom w:val="0"/>
              <w:divBdr>
                <w:top w:val="none" w:sz="0" w:space="0" w:color="auto"/>
                <w:left w:val="none" w:sz="0" w:space="0" w:color="auto"/>
                <w:bottom w:val="none" w:sz="0" w:space="0" w:color="auto"/>
                <w:right w:val="none" w:sz="0" w:space="0" w:color="auto"/>
              </w:divBdr>
            </w:div>
            <w:div w:id="1826777623">
              <w:marLeft w:val="0"/>
              <w:marRight w:val="0"/>
              <w:marTop w:val="0"/>
              <w:marBottom w:val="0"/>
              <w:divBdr>
                <w:top w:val="none" w:sz="0" w:space="0" w:color="auto"/>
                <w:left w:val="none" w:sz="0" w:space="0" w:color="auto"/>
                <w:bottom w:val="none" w:sz="0" w:space="0" w:color="auto"/>
                <w:right w:val="none" w:sz="0" w:space="0" w:color="auto"/>
              </w:divBdr>
            </w:div>
            <w:div w:id="773405946">
              <w:marLeft w:val="0"/>
              <w:marRight w:val="0"/>
              <w:marTop w:val="0"/>
              <w:marBottom w:val="0"/>
              <w:divBdr>
                <w:top w:val="none" w:sz="0" w:space="0" w:color="auto"/>
                <w:left w:val="none" w:sz="0" w:space="0" w:color="auto"/>
                <w:bottom w:val="none" w:sz="0" w:space="0" w:color="auto"/>
                <w:right w:val="none" w:sz="0" w:space="0" w:color="auto"/>
              </w:divBdr>
            </w:div>
            <w:div w:id="1542746192">
              <w:marLeft w:val="0"/>
              <w:marRight w:val="0"/>
              <w:marTop w:val="0"/>
              <w:marBottom w:val="0"/>
              <w:divBdr>
                <w:top w:val="none" w:sz="0" w:space="0" w:color="auto"/>
                <w:left w:val="none" w:sz="0" w:space="0" w:color="auto"/>
                <w:bottom w:val="none" w:sz="0" w:space="0" w:color="auto"/>
                <w:right w:val="none" w:sz="0" w:space="0" w:color="auto"/>
              </w:divBdr>
            </w:div>
            <w:div w:id="1154564977">
              <w:marLeft w:val="0"/>
              <w:marRight w:val="0"/>
              <w:marTop w:val="0"/>
              <w:marBottom w:val="0"/>
              <w:divBdr>
                <w:top w:val="none" w:sz="0" w:space="0" w:color="auto"/>
                <w:left w:val="none" w:sz="0" w:space="0" w:color="auto"/>
                <w:bottom w:val="none" w:sz="0" w:space="0" w:color="auto"/>
                <w:right w:val="none" w:sz="0" w:space="0" w:color="auto"/>
              </w:divBdr>
            </w:div>
            <w:div w:id="1502040406">
              <w:marLeft w:val="0"/>
              <w:marRight w:val="0"/>
              <w:marTop w:val="0"/>
              <w:marBottom w:val="0"/>
              <w:divBdr>
                <w:top w:val="none" w:sz="0" w:space="0" w:color="auto"/>
                <w:left w:val="none" w:sz="0" w:space="0" w:color="auto"/>
                <w:bottom w:val="none" w:sz="0" w:space="0" w:color="auto"/>
                <w:right w:val="none" w:sz="0" w:space="0" w:color="auto"/>
              </w:divBdr>
            </w:div>
            <w:div w:id="1621297357">
              <w:marLeft w:val="0"/>
              <w:marRight w:val="0"/>
              <w:marTop w:val="0"/>
              <w:marBottom w:val="0"/>
              <w:divBdr>
                <w:top w:val="none" w:sz="0" w:space="0" w:color="auto"/>
                <w:left w:val="none" w:sz="0" w:space="0" w:color="auto"/>
                <w:bottom w:val="none" w:sz="0" w:space="0" w:color="auto"/>
                <w:right w:val="none" w:sz="0" w:space="0" w:color="auto"/>
              </w:divBdr>
            </w:div>
            <w:div w:id="702169598">
              <w:marLeft w:val="0"/>
              <w:marRight w:val="0"/>
              <w:marTop w:val="0"/>
              <w:marBottom w:val="0"/>
              <w:divBdr>
                <w:top w:val="none" w:sz="0" w:space="0" w:color="auto"/>
                <w:left w:val="none" w:sz="0" w:space="0" w:color="auto"/>
                <w:bottom w:val="none" w:sz="0" w:space="0" w:color="auto"/>
                <w:right w:val="none" w:sz="0" w:space="0" w:color="auto"/>
              </w:divBdr>
            </w:div>
            <w:div w:id="967122737">
              <w:marLeft w:val="0"/>
              <w:marRight w:val="0"/>
              <w:marTop w:val="0"/>
              <w:marBottom w:val="0"/>
              <w:divBdr>
                <w:top w:val="none" w:sz="0" w:space="0" w:color="auto"/>
                <w:left w:val="none" w:sz="0" w:space="0" w:color="auto"/>
                <w:bottom w:val="none" w:sz="0" w:space="0" w:color="auto"/>
                <w:right w:val="none" w:sz="0" w:space="0" w:color="auto"/>
              </w:divBdr>
            </w:div>
            <w:div w:id="468783920">
              <w:marLeft w:val="0"/>
              <w:marRight w:val="0"/>
              <w:marTop w:val="0"/>
              <w:marBottom w:val="0"/>
              <w:divBdr>
                <w:top w:val="none" w:sz="0" w:space="0" w:color="auto"/>
                <w:left w:val="none" w:sz="0" w:space="0" w:color="auto"/>
                <w:bottom w:val="none" w:sz="0" w:space="0" w:color="auto"/>
                <w:right w:val="none" w:sz="0" w:space="0" w:color="auto"/>
              </w:divBdr>
            </w:div>
            <w:div w:id="698746585">
              <w:marLeft w:val="0"/>
              <w:marRight w:val="0"/>
              <w:marTop w:val="0"/>
              <w:marBottom w:val="0"/>
              <w:divBdr>
                <w:top w:val="none" w:sz="0" w:space="0" w:color="auto"/>
                <w:left w:val="none" w:sz="0" w:space="0" w:color="auto"/>
                <w:bottom w:val="none" w:sz="0" w:space="0" w:color="auto"/>
                <w:right w:val="none" w:sz="0" w:space="0" w:color="auto"/>
              </w:divBdr>
            </w:div>
            <w:div w:id="1009455198">
              <w:marLeft w:val="0"/>
              <w:marRight w:val="0"/>
              <w:marTop w:val="0"/>
              <w:marBottom w:val="0"/>
              <w:divBdr>
                <w:top w:val="none" w:sz="0" w:space="0" w:color="auto"/>
                <w:left w:val="none" w:sz="0" w:space="0" w:color="auto"/>
                <w:bottom w:val="none" w:sz="0" w:space="0" w:color="auto"/>
                <w:right w:val="none" w:sz="0" w:space="0" w:color="auto"/>
              </w:divBdr>
            </w:div>
            <w:div w:id="97876597">
              <w:marLeft w:val="0"/>
              <w:marRight w:val="0"/>
              <w:marTop w:val="0"/>
              <w:marBottom w:val="0"/>
              <w:divBdr>
                <w:top w:val="none" w:sz="0" w:space="0" w:color="auto"/>
                <w:left w:val="none" w:sz="0" w:space="0" w:color="auto"/>
                <w:bottom w:val="none" w:sz="0" w:space="0" w:color="auto"/>
                <w:right w:val="none" w:sz="0" w:space="0" w:color="auto"/>
              </w:divBdr>
            </w:div>
            <w:div w:id="70275564">
              <w:marLeft w:val="0"/>
              <w:marRight w:val="0"/>
              <w:marTop w:val="0"/>
              <w:marBottom w:val="0"/>
              <w:divBdr>
                <w:top w:val="none" w:sz="0" w:space="0" w:color="auto"/>
                <w:left w:val="none" w:sz="0" w:space="0" w:color="auto"/>
                <w:bottom w:val="none" w:sz="0" w:space="0" w:color="auto"/>
                <w:right w:val="none" w:sz="0" w:space="0" w:color="auto"/>
              </w:divBdr>
            </w:div>
            <w:div w:id="1949316957">
              <w:marLeft w:val="0"/>
              <w:marRight w:val="0"/>
              <w:marTop w:val="0"/>
              <w:marBottom w:val="0"/>
              <w:divBdr>
                <w:top w:val="none" w:sz="0" w:space="0" w:color="auto"/>
                <w:left w:val="none" w:sz="0" w:space="0" w:color="auto"/>
                <w:bottom w:val="none" w:sz="0" w:space="0" w:color="auto"/>
                <w:right w:val="none" w:sz="0" w:space="0" w:color="auto"/>
              </w:divBdr>
            </w:div>
            <w:div w:id="293828652">
              <w:marLeft w:val="0"/>
              <w:marRight w:val="0"/>
              <w:marTop w:val="0"/>
              <w:marBottom w:val="0"/>
              <w:divBdr>
                <w:top w:val="none" w:sz="0" w:space="0" w:color="auto"/>
                <w:left w:val="none" w:sz="0" w:space="0" w:color="auto"/>
                <w:bottom w:val="none" w:sz="0" w:space="0" w:color="auto"/>
                <w:right w:val="none" w:sz="0" w:space="0" w:color="auto"/>
              </w:divBdr>
            </w:div>
            <w:div w:id="1393388395">
              <w:marLeft w:val="0"/>
              <w:marRight w:val="0"/>
              <w:marTop w:val="0"/>
              <w:marBottom w:val="0"/>
              <w:divBdr>
                <w:top w:val="none" w:sz="0" w:space="0" w:color="auto"/>
                <w:left w:val="none" w:sz="0" w:space="0" w:color="auto"/>
                <w:bottom w:val="none" w:sz="0" w:space="0" w:color="auto"/>
                <w:right w:val="none" w:sz="0" w:space="0" w:color="auto"/>
              </w:divBdr>
            </w:div>
            <w:div w:id="314335929">
              <w:marLeft w:val="0"/>
              <w:marRight w:val="0"/>
              <w:marTop w:val="0"/>
              <w:marBottom w:val="0"/>
              <w:divBdr>
                <w:top w:val="none" w:sz="0" w:space="0" w:color="auto"/>
                <w:left w:val="none" w:sz="0" w:space="0" w:color="auto"/>
                <w:bottom w:val="none" w:sz="0" w:space="0" w:color="auto"/>
                <w:right w:val="none" w:sz="0" w:space="0" w:color="auto"/>
              </w:divBdr>
            </w:div>
            <w:div w:id="1931962092">
              <w:marLeft w:val="0"/>
              <w:marRight w:val="0"/>
              <w:marTop w:val="0"/>
              <w:marBottom w:val="0"/>
              <w:divBdr>
                <w:top w:val="none" w:sz="0" w:space="0" w:color="auto"/>
                <w:left w:val="none" w:sz="0" w:space="0" w:color="auto"/>
                <w:bottom w:val="none" w:sz="0" w:space="0" w:color="auto"/>
                <w:right w:val="none" w:sz="0" w:space="0" w:color="auto"/>
              </w:divBdr>
            </w:div>
            <w:div w:id="470639764">
              <w:marLeft w:val="0"/>
              <w:marRight w:val="0"/>
              <w:marTop w:val="0"/>
              <w:marBottom w:val="0"/>
              <w:divBdr>
                <w:top w:val="none" w:sz="0" w:space="0" w:color="auto"/>
                <w:left w:val="none" w:sz="0" w:space="0" w:color="auto"/>
                <w:bottom w:val="none" w:sz="0" w:space="0" w:color="auto"/>
                <w:right w:val="none" w:sz="0" w:space="0" w:color="auto"/>
              </w:divBdr>
            </w:div>
            <w:div w:id="881480232">
              <w:marLeft w:val="0"/>
              <w:marRight w:val="0"/>
              <w:marTop w:val="0"/>
              <w:marBottom w:val="0"/>
              <w:divBdr>
                <w:top w:val="none" w:sz="0" w:space="0" w:color="auto"/>
                <w:left w:val="none" w:sz="0" w:space="0" w:color="auto"/>
                <w:bottom w:val="none" w:sz="0" w:space="0" w:color="auto"/>
                <w:right w:val="none" w:sz="0" w:space="0" w:color="auto"/>
              </w:divBdr>
            </w:div>
            <w:div w:id="1657689635">
              <w:marLeft w:val="0"/>
              <w:marRight w:val="0"/>
              <w:marTop w:val="0"/>
              <w:marBottom w:val="0"/>
              <w:divBdr>
                <w:top w:val="none" w:sz="0" w:space="0" w:color="auto"/>
                <w:left w:val="none" w:sz="0" w:space="0" w:color="auto"/>
                <w:bottom w:val="none" w:sz="0" w:space="0" w:color="auto"/>
                <w:right w:val="none" w:sz="0" w:space="0" w:color="auto"/>
              </w:divBdr>
            </w:div>
            <w:div w:id="305623226">
              <w:marLeft w:val="0"/>
              <w:marRight w:val="0"/>
              <w:marTop w:val="0"/>
              <w:marBottom w:val="0"/>
              <w:divBdr>
                <w:top w:val="none" w:sz="0" w:space="0" w:color="auto"/>
                <w:left w:val="none" w:sz="0" w:space="0" w:color="auto"/>
                <w:bottom w:val="none" w:sz="0" w:space="0" w:color="auto"/>
                <w:right w:val="none" w:sz="0" w:space="0" w:color="auto"/>
              </w:divBdr>
            </w:div>
            <w:div w:id="802581613">
              <w:marLeft w:val="0"/>
              <w:marRight w:val="0"/>
              <w:marTop w:val="0"/>
              <w:marBottom w:val="0"/>
              <w:divBdr>
                <w:top w:val="none" w:sz="0" w:space="0" w:color="auto"/>
                <w:left w:val="none" w:sz="0" w:space="0" w:color="auto"/>
                <w:bottom w:val="none" w:sz="0" w:space="0" w:color="auto"/>
                <w:right w:val="none" w:sz="0" w:space="0" w:color="auto"/>
              </w:divBdr>
            </w:div>
            <w:div w:id="1168208775">
              <w:marLeft w:val="0"/>
              <w:marRight w:val="0"/>
              <w:marTop w:val="0"/>
              <w:marBottom w:val="0"/>
              <w:divBdr>
                <w:top w:val="none" w:sz="0" w:space="0" w:color="auto"/>
                <w:left w:val="none" w:sz="0" w:space="0" w:color="auto"/>
                <w:bottom w:val="none" w:sz="0" w:space="0" w:color="auto"/>
                <w:right w:val="none" w:sz="0" w:space="0" w:color="auto"/>
              </w:divBdr>
            </w:div>
            <w:div w:id="805781979">
              <w:marLeft w:val="0"/>
              <w:marRight w:val="0"/>
              <w:marTop w:val="0"/>
              <w:marBottom w:val="0"/>
              <w:divBdr>
                <w:top w:val="none" w:sz="0" w:space="0" w:color="auto"/>
                <w:left w:val="none" w:sz="0" w:space="0" w:color="auto"/>
                <w:bottom w:val="none" w:sz="0" w:space="0" w:color="auto"/>
                <w:right w:val="none" w:sz="0" w:space="0" w:color="auto"/>
              </w:divBdr>
            </w:div>
            <w:div w:id="121190284">
              <w:marLeft w:val="0"/>
              <w:marRight w:val="0"/>
              <w:marTop w:val="0"/>
              <w:marBottom w:val="0"/>
              <w:divBdr>
                <w:top w:val="none" w:sz="0" w:space="0" w:color="auto"/>
                <w:left w:val="none" w:sz="0" w:space="0" w:color="auto"/>
                <w:bottom w:val="none" w:sz="0" w:space="0" w:color="auto"/>
                <w:right w:val="none" w:sz="0" w:space="0" w:color="auto"/>
              </w:divBdr>
            </w:div>
            <w:div w:id="2119370660">
              <w:marLeft w:val="0"/>
              <w:marRight w:val="0"/>
              <w:marTop w:val="0"/>
              <w:marBottom w:val="0"/>
              <w:divBdr>
                <w:top w:val="none" w:sz="0" w:space="0" w:color="auto"/>
                <w:left w:val="none" w:sz="0" w:space="0" w:color="auto"/>
                <w:bottom w:val="none" w:sz="0" w:space="0" w:color="auto"/>
                <w:right w:val="none" w:sz="0" w:space="0" w:color="auto"/>
              </w:divBdr>
            </w:div>
            <w:div w:id="853808167">
              <w:marLeft w:val="0"/>
              <w:marRight w:val="0"/>
              <w:marTop w:val="0"/>
              <w:marBottom w:val="0"/>
              <w:divBdr>
                <w:top w:val="none" w:sz="0" w:space="0" w:color="auto"/>
                <w:left w:val="none" w:sz="0" w:space="0" w:color="auto"/>
                <w:bottom w:val="none" w:sz="0" w:space="0" w:color="auto"/>
                <w:right w:val="none" w:sz="0" w:space="0" w:color="auto"/>
              </w:divBdr>
            </w:div>
            <w:div w:id="490606029">
              <w:marLeft w:val="0"/>
              <w:marRight w:val="0"/>
              <w:marTop w:val="0"/>
              <w:marBottom w:val="0"/>
              <w:divBdr>
                <w:top w:val="none" w:sz="0" w:space="0" w:color="auto"/>
                <w:left w:val="none" w:sz="0" w:space="0" w:color="auto"/>
                <w:bottom w:val="none" w:sz="0" w:space="0" w:color="auto"/>
                <w:right w:val="none" w:sz="0" w:space="0" w:color="auto"/>
              </w:divBdr>
            </w:div>
            <w:div w:id="98647522">
              <w:marLeft w:val="0"/>
              <w:marRight w:val="0"/>
              <w:marTop w:val="0"/>
              <w:marBottom w:val="0"/>
              <w:divBdr>
                <w:top w:val="none" w:sz="0" w:space="0" w:color="auto"/>
                <w:left w:val="none" w:sz="0" w:space="0" w:color="auto"/>
                <w:bottom w:val="none" w:sz="0" w:space="0" w:color="auto"/>
                <w:right w:val="none" w:sz="0" w:space="0" w:color="auto"/>
              </w:divBdr>
            </w:div>
            <w:div w:id="480923059">
              <w:marLeft w:val="0"/>
              <w:marRight w:val="0"/>
              <w:marTop w:val="0"/>
              <w:marBottom w:val="0"/>
              <w:divBdr>
                <w:top w:val="none" w:sz="0" w:space="0" w:color="auto"/>
                <w:left w:val="none" w:sz="0" w:space="0" w:color="auto"/>
                <w:bottom w:val="none" w:sz="0" w:space="0" w:color="auto"/>
                <w:right w:val="none" w:sz="0" w:space="0" w:color="auto"/>
              </w:divBdr>
            </w:div>
            <w:div w:id="1926451396">
              <w:marLeft w:val="0"/>
              <w:marRight w:val="0"/>
              <w:marTop w:val="0"/>
              <w:marBottom w:val="0"/>
              <w:divBdr>
                <w:top w:val="none" w:sz="0" w:space="0" w:color="auto"/>
                <w:left w:val="none" w:sz="0" w:space="0" w:color="auto"/>
                <w:bottom w:val="none" w:sz="0" w:space="0" w:color="auto"/>
                <w:right w:val="none" w:sz="0" w:space="0" w:color="auto"/>
              </w:divBdr>
            </w:div>
            <w:div w:id="505091830">
              <w:marLeft w:val="0"/>
              <w:marRight w:val="0"/>
              <w:marTop w:val="0"/>
              <w:marBottom w:val="0"/>
              <w:divBdr>
                <w:top w:val="none" w:sz="0" w:space="0" w:color="auto"/>
                <w:left w:val="none" w:sz="0" w:space="0" w:color="auto"/>
                <w:bottom w:val="none" w:sz="0" w:space="0" w:color="auto"/>
                <w:right w:val="none" w:sz="0" w:space="0" w:color="auto"/>
              </w:divBdr>
            </w:div>
            <w:div w:id="2083327453">
              <w:marLeft w:val="0"/>
              <w:marRight w:val="0"/>
              <w:marTop w:val="0"/>
              <w:marBottom w:val="0"/>
              <w:divBdr>
                <w:top w:val="none" w:sz="0" w:space="0" w:color="auto"/>
                <w:left w:val="none" w:sz="0" w:space="0" w:color="auto"/>
                <w:bottom w:val="none" w:sz="0" w:space="0" w:color="auto"/>
                <w:right w:val="none" w:sz="0" w:space="0" w:color="auto"/>
              </w:divBdr>
            </w:div>
            <w:div w:id="1870097113">
              <w:marLeft w:val="0"/>
              <w:marRight w:val="0"/>
              <w:marTop w:val="0"/>
              <w:marBottom w:val="0"/>
              <w:divBdr>
                <w:top w:val="none" w:sz="0" w:space="0" w:color="auto"/>
                <w:left w:val="none" w:sz="0" w:space="0" w:color="auto"/>
                <w:bottom w:val="none" w:sz="0" w:space="0" w:color="auto"/>
                <w:right w:val="none" w:sz="0" w:space="0" w:color="auto"/>
              </w:divBdr>
            </w:div>
            <w:div w:id="851143809">
              <w:marLeft w:val="0"/>
              <w:marRight w:val="0"/>
              <w:marTop w:val="0"/>
              <w:marBottom w:val="0"/>
              <w:divBdr>
                <w:top w:val="none" w:sz="0" w:space="0" w:color="auto"/>
                <w:left w:val="none" w:sz="0" w:space="0" w:color="auto"/>
                <w:bottom w:val="none" w:sz="0" w:space="0" w:color="auto"/>
                <w:right w:val="none" w:sz="0" w:space="0" w:color="auto"/>
              </w:divBdr>
            </w:div>
            <w:div w:id="985938297">
              <w:marLeft w:val="0"/>
              <w:marRight w:val="0"/>
              <w:marTop w:val="0"/>
              <w:marBottom w:val="0"/>
              <w:divBdr>
                <w:top w:val="none" w:sz="0" w:space="0" w:color="auto"/>
                <w:left w:val="none" w:sz="0" w:space="0" w:color="auto"/>
                <w:bottom w:val="none" w:sz="0" w:space="0" w:color="auto"/>
                <w:right w:val="none" w:sz="0" w:space="0" w:color="auto"/>
              </w:divBdr>
            </w:div>
            <w:div w:id="1893300198">
              <w:marLeft w:val="0"/>
              <w:marRight w:val="0"/>
              <w:marTop w:val="0"/>
              <w:marBottom w:val="0"/>
              <w:divBdr>
                <w:top w:val="none" w:sz="0" w:space="0" w:color="auto"/>
                <w:left w:val="none" w:sz="0" w:space="0" w:color="auto"/>
                <w:bottom w:val="none" w:sz="0" w:space="0" w:color="auto"/>
                <w:right w:val="none" w:sz="0" w:space="0" w:color="auto"/>
              </w:divBdr>
            </w:div>
            <w:div w:id="1661150204">
              <w:marLeft w:val="0"/>
              <w:marRight w:val="0"/>
              <w:marTop w:val="0"/>
              <w:marBottom w:val="0"/>
              <w:divBdr>
                <w:top w:val="none" w:sz="0" w:space="0" w:color="auto"/>
                <w:left w:val="none" w:sz="0" w:space="0" w:color="auto"/>
                <w:bottom w:val="none" w:sz="0" w:space="0" w:color="auto"/>
                <w:right w:val="none" w:sz="0" w:space="0" w:color="auto"/>
              </w:divBdr>
            </w:div>
            <w:div w:id="54202961">
              <w:marLeft w:val="0"/>
              <w:marRight w:val="0"/>
              <w:marTop w:val="0"/>
              <w:marBottom w:val="0"/>
              <w:divBdr>
                <w:top w:val="none" w:sz="0" w:space="0" w:color="auto"/>
                <w:left w:val="none" w:sz="0" w:space="0" w:color="auto"/>
                <w:bottom w:val="none" w:sz="0" w:space="0" w:color="auto"/>
                <w:right w:val="none" w:sz="0" w:space="0" w:color="auto"/>
              </w:divBdr>
            </w:div>
            <w:div w:id="1036077041">
              <w:marLeft w:val="0"/>
              <w:marRight w:val="0"/>
              <w:marTop w:val="0"/>
              <w:marBottom w:val="0"/>
              <w:divBdr>
                <w:top w:val="none" w:sz="0" w:space="0" w:color="auto"/>
                <w:left w:val="none" w:sz="0" w:space="0" w:color="auto"/>
                <w:bottom w:val="none" w:sz="0" w:space="0" w:color="auto"/>
                <w:right w:val="none" w:sz="0" w:space="0" w:color="auto"/>
              </w:divBdr>
            </w:div>
            <w:div w:id="134493609">
              <w:marLeft w:val="0"/>
              <w:marRight w:val="0"/>
              <w:marTop w:val="0"/>
              <w:marBottom w:val="0"/>
              <w:divBdr>
                <w:top w:val="none" w:sz="0" w:space="0" w:color="auto"/>
                <w:left w:val="none" w:sz="0" w:space="0" w:color="auto"/>
                <w:bottom w:val="none" w:sz="0" w:space="0" w:color="auto"/>
                <w:right w:val="none" w:sz="0" w:space="0" w:color="auto"/>
              </w:divBdr>
            </w:div>
            <w:div w:id="542642602">
              <w:marLeft w:val="0"/>
              <w:marRight w:val="0"/>
              <w:marTop w:val="0"/>
              <w:marBottom w:val="0"/>
              <w:divBdr>
                <w:top w:val="none" w:sz="0" w:space="0" w:color="auto"/>
                <w:left w:val="none" w:sz="0" w:space="0" w:color="auto"/>
                <w:bottom w:val="none" w:sz="0" w:space="0" w:color="auto"/>
                <w:right w:val="none" w:sz="0" w:space="0" w:color="auto"/>
              </w:divBdr>
            </w:div>
            <w:div w:id="989594795">
              <w:marLeft w:val="0"/>
              <w:marRight w:val="0"/>
              <w:marTop w:val="0"/>
              <w:marBottom w:val="0"/>
              <w:divBdr>
                <w:top w:val="none" w:sz="0" w:space="0" w:color="auto"/>
                <w:left w:val="none" w:sz="0" w:space="0" w:color="auto"/>
                <w:bottom w:val="none" w:sz="0" w:space="0" w:color="auto"/>
                <w:right w:val="none" w:sz="0" w:space="0" w:color="auto"/>
              </w:divBdr>
            </w:div>
            <w:div w:id="806629874">
              <w:marLeft w:val="0"/>
              <w:marRight w:val="0"/>
              <w:marTop w:val="0"/>
              <w:marBottom w:val="0"/>
              <w:divBdr>
                <w:top w:val="none" w:sz="0" w:space="0" w:color="auto"/>
                <w:left w:val="none" w:sz="0" w:space="0" w:color="auto"/>
                <w:bottom w:val="none" w:sz="0" w:space="0" w:color="auto"/>
                <w:right w:val="none" w:sz="0" w:space="0" w:color="auto"/>
              </w:divBdr>
            </w:div>
            <w:div w:id="833490626">
              <w:marLeft w:val="0"/>
              <w:marRight w:val="0"/>
              <w:marTop w:val="0"/>
              <w:marBottom w:val="0"/>
              <w:divBdr>
                <w:top w:val="none" w:sz="0" w:space="0" w:color="auto"/>
                <w:left w:val="none" w:sz="0" w:space="0" w:color="auto"/>
                <w:bottom w:val="none" w:sz="0" w:space="0" w:color="auto"/>
                <w:right w:val="none" w:sz="0" w:space="0" w:color="auto"/>
              </w:divBdr>
            </w:div>
            <w:div w:id="1200167062">
              <w:marLeft w:val="0"/>
              <w:marRight w:val="0"/>
              <w:marTop w:val="0"/>
              <w:marBottom w:val="0"/>
              <w:divBdr>
                <w:top w:val="none" w:sz="0" w:space="0" w:color="auto"/>
                <w:left w:val="none" w:sz="0" w:space="0" w:color="auto"/>
                <w:bottom w:val="none" w:sz="0" w:space="0" w:color="auto"/>
                <w:right w:val="none" w:sz="0" w:space="0" w:color="auto"/>
              </w:divBdr>
            </w:div>
            <w:div w:id="1344434293">
              <w:marLeft w:val="0"/>
              <w:marRight w:val="0"/>
              <w:marTop w:val="0"/>
              <w:marBottom w:val="0"/>
              <w:divBdr>
                <w:top w:val="none" w:sz="0" w:space="0" w:color="auto"/>
                <w:left w:val="none" w:sz="0" w:space="0" w:color="auto"/>
                <w:bottom w:val="none" w:sz="0" w:space="0" w:color="auto"/>
                <w:right w:val="none" w:sz="0" w:space="0" w:color="auto"/>
              </w:divBdr>
            </w:div>
            <w:div w:id="1563250552">
              <w:marLeft w:val="0"/>
              <w:marRight w:val="0"/>
              <w:marTop w:val="0"/>
              <w:marBottom w:val="0"/>
              <w:divBdr>
                <w:top w:val="none" w:sz="0" w:space="0" w:color="auto"/>
                <w:left w:val="none" w:sz="0" w:space="0" w:color="auto"/>
                <w:bottom w:val="none" w:sz="0" w:space="0" w:color="auto"/>
                <w:right w:val="none" w:sz="0" w:space="0" w:color="auto"/>
              </w:divBdr>
            </w:div>
            <w:div w:id="1369987643">
              <w:marLeft w:val="0"/>
              <w:marRight w:val="0"/>
              <w:marTop w:val="0"/>
              <w:marBottom w:val="0"/>
              <w:divBdr>
                <w:top w:val="none" w:sz="0" w:space="0" w:color="auto"/>
                <w:left w:val="none" w:sz="0" w:space="0" w:color="auto"/>
                <w:bottom w:val="none" w:sz="0" w:space="0" w:color="auto"/>
                <w:right w:val="none" w:sz="0" w:space="0" w:color="auto"/>
              </w:divBdr>
            </w:div>
            <w:div w:id="483472756">
              <w:marLeft w:val="0"/>
              <w:marRight w:val="0"/>
              <w:marTop w:val="0"/>
              <w:marBottom w:val="0"/>
              <w:divBdr>
                <w:top w:val="none" w:sz="0" w:space="0" w:color="auto"/>
                <w:left w:val="none" w:sz="0" w:space="0" w:color="auto"/>
                <w:bottom w:val="none" w:sz="0" w:space="0" w:color="auto"/>
                <w:right w:val="none" w:sz="0" w:space="0" w:color="auto"/>
              </w:divBdr>
            </w:div>
            <w:div w:id="1098403549">
              <w:marLeft w:val="0"/>
              <w:marRight w:val="0"/>
              <w:marTop w:val="0"/>
              <w:marBottom w:val="0"/>
              <w:divBdr>
                <w:top w:val="none" w:sz="0" w:space="0" w:color="auto"/>
                <w:left w:val="none" w:sz="0" w:space="0" w:color="auto"/>
                <w:bottom w:val="none" w:sz="0" w:space="0" w:color="auto"/>
                <w:right w:val="none" w:sz="0" w:space="0" w:color="auto"/>
              </w:divBdr>
            </w:div>
            <w:div w:id="34090342">
              <w:marLeft w:val="0"/>
              <w:marRight w:val="0"/>
              <w:marTop w:val="0"/>
              <w:marBottom w:val="0"/>
              <w:divBdr>
                <w:top w:val="none" w:sz="0" w:space="0" w:color="auto"/>
                <w:left w:val="none" w:sz="0" w:space="0" w:color="auto"/>
                <w:bottom w:val="none" w:sz="0" w:space="0" w:color="auto"/>
                <w:right w:val="none" w:sz="0" w:space="0" w:color="auto"/>
              </w:divBdr>
            </w:div>
            <w:div w:id="892229126">
              <w:marLeft w:val="0"/>
              <w:marRight w:val="0"/>
              <w:marTop w:val="0"/>
              <w:marBottom w:val="0"/>
              <w:divBdr>
                <w:top w:val="none" w:sz="0" w:space="0" w:color="auto"/>
                <w:left w:val="none" w:sz="0" w:space="0" w:color="auto"/>
                <w:bottom w:val="none" w:sz="0" w:space="0" w:color="auto"/>
                <w:right w:val="none" w:sz="0" w:space="0" w:color="auto"/>
              </w:divBdr>
            </w:div>
            <w:div w:id="1489133297">
              <w:marLeft w:val="0"/>
              <w:marRight w:val="0"/>
              <w:marTop w:val="0"/>
              <w:marBottom w:val="0"/>
              <w:divBdr>
                <w:top w:val="none" w:sz="0" w:space="0" w:color="auto"/>
                <w:left w:val="none" w:sz="0" w:space="0" w:color="auto"/>
                <w:bottom w:val="none" w:sz="0" w:space="0" w:color="auto"/>
                <w:right w:val="none" w:sz="0" w:space="0" w:color="auto"/>
              </w:divBdr>
            </w:div>
            <w:div w:id="1844708034">
              <w:marLeft w:val="0"/>
              <w:marRight w:val="0"/>
              <w:marTop w:val="0"/>
              <w:marBottom w:val="0"/>
              <w:divBdr>
                <w:top w:val="none" w:sz="0" w:space="0" w:color="auto"/>
                <w:left w:val="none" w:sz="0" w:space="0" w:color="auto"/>
                <w:bottom w:val="none" w:sz="0" w:space="0" w:color="auto"/>
                <w:right w:val="none" w:sz="0" w:space="0" w:color="auto"/>
              </w:divBdr>
            </w:div>
            <w:div w:id="1195577604">
              <w:marLeft w:val="0"/>
              <w:marRight w:val="0"/>
              <w:marTop w:val="0"/>
              <w:marBottom w:val="0"/>
              <w:divBdr>
                <w:top w:val="none" w:sz="0" w:space="0" w:color="auto"/>
                <w:left w:val="none" w:sz="0" w:space="0" w:color="auto"/>
                <w:bottom w:val="none" w:sz="0" w:space="0" w:color="auto"/>
                <w:right w:val="none" w:sz="0" w:space="0" w:color="auto"/>
              </w:divBdr>
            </w:div>
            <w:div w:id="1549799945">
              <w:marLeft w:val="0"/>
              <w:marRight w:val="0"/>
              <w:marTop w:val="0"/>
              <w:marBottom w:val="0"/>
              <w:divBdr>
                <w:top w:val="none" w:sz="0" w:space="0" w:color="auto"/>
                <w:left w:val="none" w:sz="0" w:space="0" w:color="auto"/>
                <w:bottom w:val="none" w:sz="0" w:space="0" w:color="auto"/>
                <w:right w:val="none" w:sz="0" w:space="0" w:color="auto"/>
              </w:divBdr>
            </w:div>
            <w:div w:id="1742872990">
              <w:marLeft w:val="0"/>
              <w:marRight w:val="0"/>
              <w:marTop w:val="0"/>
              <w:marBottom w:val="0"/>
              <w:divBdr>
                <w:top w:val="none" w:sz="0" w:space="0" w:color="auto"/>
                <w:left w:val="none" w:sz="0" w:space="0" w:color="auto"/>
                <w:bottom w:val="none" w:sz="0" w:space="0" w:color="auto"/>
                <w:right w:val="none" w:sz="0" w:space="0" w:color="auto"/>
              </w:divBdr>
            </w:div>
            <w:div w:id="1222790684">
              <w:marLeft w:val="0"/>
              <w:marRight w:val="0"/>
              <w:marTop w:val="0"/>
              <w:marBottom w:val="0"/>
              <w:divBdr>
                <w:top w:val="none" w:sz="0" w:space="0" w:color="auto"/>
                <w:left w:val="none" w:sz="0" w:space="0" w:color="auto"/>
                <w:bottom w:val="none" w:sz="0" w:space="0" w:color="auto"/>
                <w:right w:val="none" w:sz="0" w:space="0" w:color="auto"/>
              </w:divBdr>
            </w:div>
            <w:div w:id="793864206">
              <w:marLeft w:val="0"/>
              <w:marRight w:val="0"/>
              <w:marTop w:val="0"/>
              <w:marBottom w:val="0"/>
              <w:divBdr>
                <w:top w:val="none" w:sz="0" w:space="0" w:color="auto"/>
                <w:left w:val="none" w:sz="0" w:space="0" w:color="auto"/>
                <w:bottom w:val="none" w:sz="0" w:space="0" w:color="auto"/>
                <w:right w:val="none" w:sz="0" w:space="0" w:color="auto"/>
              </w:divBdr>
            </w:div>
            <w:div w:id="283073755">
              <w:marLeft w:val="0"/>
              <w:marRight w:val="0"/>
              <w:marTop w:val="0"/>
              <w:marBottom w:val="0"/>
              <w:divBdr>
                <w:top w:val="none" w:sz="0" w:space="0" w:color="auto"/>
                <w:left w:val="none" w:sz="0" w:space="0" w:color="auto"/>
                <w:bottom w:val="none" w:sz="0" w:space="0" w:color="auto"/>
                <w:right w:val="none" w:sz="0" w:space="0" w:color="auto"/>
              </w:divBdr>
            </w:div>
            <w:div w:id="1550341099">
              <w:marLeft w:val="0"/>
              <w:marRight w:val="0"/>
              <w:marTop w:val="0"/>
              <w:marBottom w:val="0"/>
              <w:divBdr>
                <w:top w:val="none" w:sz="0" w:space="0" w:color="auto"/>
                <w:left w:val="none" w:sz="0" w:space="0" w:color="auto"/>
                <w:bottom w:val="none" w:sz="0" w:space="0" w:color="auto"/>
                <w:right w:val="none" w:sz="0" w:space="0" w:color="auto"/>
              </w:divBdr>
            </w:div>
            <w:div w:id="270630360">
              <w:marLeft w:val="0"/>
              <w:marRight w:val="0"/>
              <w:marTop w:val="0"/>
              <w:marBottom w:val="0"/>
              <w:divBdr>
                <w:top w:val="none" w:sz="0" w:space="0" w:color="auto"/>
                <w:left w:val="none" w:sz="0" w:space="0" w:color="auto"/>
                <w:bottom w:val="none" w:sz="0" w:space="0" w:color="auto"/>
                <w:right w:val="none" w:sz="0" w:space="0" w:color="auto"/>
              </w:divBdr>
            </w:div>
            <w:div w:id="20978596">
              <w:marLeft w:val="0"/>
              <w:marRight w:val="0"/>
              <w:marTop w:val="0"/>
              <w:marBottom w:val="0"/>
              <w:divBdr>
                <w:top w:val="none" w:sz="0" w:space="0" w:color="auto"/>
                <w:left w:val="none" w:sz="0" w:space="0" w:color="auto"/>
                <w:bottom w:val="none" w:sz="0" w:space="0" w:color="auto"/>
                <w:right w:val="none" w:sz="0" w:space="0" w:color="auto"/>
              </w:divBdr>
            </w:div>
            <w:div w:id="1643148102">
              <w:marLeft w:val="0"/>
              <w:marRight w:val="0"/>
              <w:marTop w:val="0"/>
              <w:marBottom w:val="0"/>
              <w:divBdr>
                <w:top w:val="none" w:sz="0" w:space="0" w:color="auto"/>
                <w:left w:val="none" w:sz="0" w:space="0" w:color="auto"/>
                <w:bottom w:val="none" w:sz="0" w:space="0" w:color="auto"/>
                <w:right w:val="none" w:sz="0" w:space="0" w:color="auto"/>
              </w:divBdr>
            </w:div>
            <w:div w:id="2079551804">
              <w:marLeft w:val="0"/>
              <w:marRight w:val="0"/>
              <w:marTop w:val="0"/>
              <w:marBottom w:val="0"/>
              <w:divBdr>
                <w:top w:val="none" w:sz="0" w:space="0" w:color="auto"/>
                <w:left w:val="none" w:sz="0" w:space="0" w:color="auto"/>
                <w:bottom w:val="none" w:sz="0" w:space="0" w:color="auto"/>
                <w:right w:val="none" w:sz="0" w:space="0" w:color="auto"/>
              </w:divBdr>
            </w:div>
            <w:div w:id="759644288">
              <w:marLeft w:val="0"/>
              <w:marRight w:val="0"/>
              <w:marTop w:val="0"/>
              <w:marBottom w:val="0"/>
              <w:divBdr>
                <w:top w:val="none" w:sz="0" w:space="0" w:color="auto"/>
                <w:left w:val="none" w:sz="0" w:space="0" w:color="auto"/>
                <w:bottom w:val="none" w:sz="0" w:space="0" w:color="auto"/>
                <w:right w:val="none" w:sz="0" w:space="0" w:color="auto"/>
              </w:divBdr>
            </w:div>
            <w:div w:id="122165428">
              <w:marLeft w:val="0"/>
              <w:marRight w:val="0"/>
              <w:marTop w:val="0"/>
              <w:marBottom w:val="0"/>
              <w:divBdr>
                <w:top w:val="none" w:sz="0" w:space="0" w:color="auto"/>
                <w:left w:val="none" w:sz="0" w:space="0" w:color="auto"/>
                <w:bottom w:val="none" w:sz="0" w:space="0" w:color="auto"/>
                <w:right w:val="none" w:sz="0" w:space="0" w:color="auto"/>
              </w:divBdr>
            </w:div>
            <w:div w:id="1101757637">
              <w:marLeft w:val="0"/>
              <w:marRight w:val="0"/>
              <w:marTop w:val="0"/>
              <w:marBottom w:val="0"/>
              <w:divBdr>
                <w:top w:val="none" w:sz="0" w:space="0" w:color="auto"/>
                <w:left w:val="none" w:sz="0" w:space="0" w:color="auto"/>
                <w:bottom w:val="none" w:sz="0" w:space="0" w:color="auto"/>
                <w:right w:val="none" w:sz="0" w:space="0" w:color="auto"/>
              </w:divBdr>
            </w:div>
            <w:div w:id="83630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1092">
      <w:bodyDiv w:val="1"/>
      <w:marLeft w:val="0"/>
      <w:marRight w:val="0"/>
      <w:marTop w:val="0"/>
      <w:marBottom w:val="0"/>
      <w:divBdr>
        <w:top w:val="none" w:sz="0" w:space="0" w:color="auto"/>
        <w:left w:val="none" w:sz="0" w:space="0" w:color="auto"/>
        <w:bottom w:val="none" w:sz="0" w:space="0" w:color="auto"/>
        <w:right w:val="none" w:sz="0" w:space="0" w:color="auto"/>
      </w:divBdr>
    </w:div>
    <w:div w:id="82337007">
      <w:bodyDiv w:val="1"/>
      <w:marLeft w:val="0"/>
      <w:marRight w:val="0"/>
      <w:marTop w:val="0"/>
      <w:marBottom w:val="0"/>
      <w:divBdr>
        <w:top w:val="none" w:sz="0" w:space="0" w:color="auto"/>
        <w:left w:val="none" w:sz="0" w:space="0" w:color="auto"/>
        <w:bottom w:val="none" w:sz="0" w:space="0" w:color="auto"/>
        <w:right w:val="none" w:sz="0" w:space="0" w:color="auto"/>
      </w:divBdr>
      <w:divsChild>
        <w:div w:id="493110307">
          <w:marLeft w:val="0"/>
          <w:marRight w:val="0"/>
          <w:marTop w:val="0"/>
          <w:marBottom w:val="0"/>
          <w:divBdr>
            <w:top w:val="none" w:sz="0" w:space="0" w:color="auto"/>
            <w:left w:val="none" w:sz="0" w:space="0" w:color="auto"/>
            <w:bottom w:val="none" w:sz="0" w:space="0" w:color="auto"/>
            <w:right w:val="none" w:sz="0" w:space="0" w:color="auto"/>
          </w:divBdr>
          <w:divsChild>
            <w:div w:id="1236478191">
              <w:marLeft w:val="0"/>
              <w:marRight w:val="0"/>
              <w:marTop w:val="0"/>
              <w:marBottom w:val="0"/>
              <w:divBdr>
                <w:top w:val="none" w:sz="0" w:space="0" w:color="auto"/>
                <w:left w:val="none" w:sz="0" w:space="0" w:color="auto"/>
                <w:bottom w:val="none" w:sz="0" w:space="0" w:color="auto"/>
                <w:right w:val="none" w:sz="0" w:space="0" w:color="auto"/>
              </w:divBdr>
            </w:div>
            <w:div w:id="1523280739">
              <w:marLeft w:val="0"/>
              <w:marRight w:val="0"/>
              <w:marTop w:val="0"/>
              <w:marBottom w:val="0"/>
              <w:divBdr>
                <w:top w:val="none" w:sz="0" w:space="0" w:color="auto"/>
                <w:left w:val="none" w:sz="0" w:space="0" w:color="auto"/>
                <w:bottom w:val="none" w:sz="0" w:space="0" w:color="auto"/>
                <w:right w:val="none" w:sz="0" w:space="0" w:color="auto"/>
              </w:divBdr>
            </w:div>
            <w:div w:id="1311980078">
              <w:marLeft w:val="0"/>
              <w:marRight w:val="0"/>
              <w:marTop w:val="0"/>
              <w:marBottom w:val="0"/>
              <w:divBdr>
                <w:top w:val="none" w:sz="0" w:space="0" w:color="auto"/>
                <w:left w:val="none" w:sz="0" w:space="0" w:color="auto"/>
                <w:bottom w:val="none" w:sz="0" w:space="0" w:color="auto"/>
                <w:right w:val="none" w:sz="0" w:space="0" w:color="auto"/>
              </w:divBdr>
            </w:div>
            <w:div w:id="493763900">
              <w:marLeft w:val="0"/>
              <w:marRight w:val="0"/>
              <w:marTop w:val="0"/>
              <w:marBottom w:val="0"/>
              <w:divBdr>
                <w:top w:val="none" w:sz="0" w:space="0" w:color="auto"/>
                <w:left w:val="none" w:sz="0" w:space="0" w:color="auto"/>
                <w:bottom w:val="none" w:sz="0" w:space="0" w:color="auto"/>
                <w:right w:val="none" w:sz="0" w:space="0" w:color="auto"/>
              </w:divBdr>
            </w:div>
            <w:div w:id="863445262">
              <w:marLeft w:val="0"/>
              <w:marRight w:val="0"/>
              <w:marTop w:val="0"/>
              <w:marBottom w:val="0"/>
              <w:divBdr>
                <w:top w:val="none" w:sz="0" w:space="0" w:color="auto"/>
                <w:left w:val="none" w:sz="0" w:space="0" w:color="auto"/>
                <w:bottom w:val="none" w:sz="0" w:space="0" w:color="auto"/>
                <w:right w:val="none" w:sz="0" w:space="0" w:color="auto"/>
              </w:divBdr>
            </w:div>
            <w:div w:id="485360602">
              <w:marLeft w:val="0"/>
              <w:marRight w:val="0"/>
              <w:marTop w:val="0"/>
              <w:marBottom w:val="0"/>
              <w:divBdr>
                <w:top w:val="none" w:sz="0" w:space="0" w:color="auto"/>
                <w:left w:val="none" w:sz="0" w:space="0" w:color="auto"/>
                <w:bottom w:val="none" w:sz="0" w:space="0" w:color="auto"/>
                <w:right w:val="none" w:sz="0" w:space="0" w:color="auto"/>
              </w:divBdr>
            </w:div>
            <w:div w:id="1394812897">
              <w:marLeft w:val="0"/>
              <w:marRight w:val="0"/>
              <w:marTop w:val="0"/>
              <w:marBottom w:val="0"/>
              <w:divBdr>
                <w:top w:val="none" w:sz="0" w:space="0" w:color="auto"/>
                <w:left w:val="none" w:sz="0" w:space="0" w:color="auto"/>
                <w:bottom w:val="none" w:sz="0" w:space="0" w:color="auto"/>
                <w:right w:val="none" w:sz="0" w:space="0" w:color="auto"/>
              </w:divBdr>
            </w:div>
            <w:div w:id="2016346177">
              <w:marLeft w:val="0"/>
              <w:marRight w:val="0"/>
              <w:marTop w:val="0"/>
              <w:marBottom w:val="0"/>
              <w:divBdr>
                <w:top w:val="none" w:sz="0" w:space="0" w:color="auto"/>
                <w:left w:val="none" w:sz="0" w:space="0" w:color="auto"/>
                <w:bottom w:val="none" w:sz="0" w:space="0" w:color="auto"/>
                <w:right w:val="none" w:sz="0" w:space="0" w:color="auto"/>
              </w:divBdr>
            </w:div>
            <w:div w:id="1047267000">
              <w:marLeft w:val="0"/>
              <w:marRight w:val="0"/>
              <w:marTop w:val="0"/>
              <w:marBottom w:val="0"/>
              <w:divBdr>
                <w:top w:val="none" w:sz="0" w:space="0" w:color="auto"/>
                <w:left w:val="none" w:sz="0" w:space="0" w:color="auto"/>
                <w:bottom w:val="none" w:sz="0" w:space="0" w:color="auto"/>
                <w:right w:val="none" w:sz="0" w:space="0" w:color="auto"/>
              </w:divBdr>
            </w:div>
            <w:div w:id="1477604464">
              <w:marLeft w:val="0"/>
              <w:marRight w:val="0"/>
              <w:marTop w:val="0"/>
              <w:marBottom w:val="0"/>
              <w:divBdr>
                <w:top w:val="none" w:sz="0" w:space="0" w:color="auto"/>
                <w:left w:val="none" w:sz="0" w:space="0" w:color="auto"/>
                <w:bottom w:val="none" w:sz="0" w:space="0" w:color="auto"/>
                <w:right w:val="none" w:sz="0" w:space="0" w:color="auto"/>
              </w:divBdr>
            </w:div>
            <w:div w:id="454523233">
              <w:marLeft w:val="0"/>
              <w:marRight w:val="0"/>
              <w:marTop w:val="0"/>
              <w:marBottom w:val="0"/>
              <w:divBdr>
                <w:top w:val="none" w:sz="0" w:space="0" w:color="auto"/>
                <w:left w:val="none" w:sz="0" w:space="0" w:color="auto"/>
                <w:bottom w:val="none" w:sz="0" w:space="0" w:color="auto"/>
                <w:right w:val="none" w:sz="0" w:space="0" w:color="auto"/>
              </w:divBdr>
            </w:div>
            <w:div w:id="893276827">
              <w:marLeft w:val="0"/>
              <w:marRight w:val="0"/>
              <w:marTop w:val="0"/>
              <w:marBottom w:val="0"/>
              <w:divBdr>
                <w:top w:val="none" w:sz="0" w:space="0" w:color="auto"/>
                <w:left w:val="none" w:sz="0" w:space="0" w:color="auto"/>
                <w:bottom w:val="none" w:sz="0" w:space="0" w:color="auto"/>
                <w:right w:val="none" w:sz="0" w:space="0" w:color="auto"/>
              </w:divBdr>
            </w:div>
            <w:div w:id="870343722">
              <w:marLeft w:val="0"/>
              <w:marRight w:val="0"/>
              <w:marTop w:val="0"/>
              <w:marBottom w:val="0"/>
              <w:divBdr>
                <w:top w:val="none" w:sz="0" w:space="0" w:color="auto"/>
                <w:left w:val="none" w:sz="0" w:space="0" w:color="auto"/>
                <w:bottom w:val="none" w:sz="0" w:space="0" w:color="auto"/>
                <w:right w:val="none" w:sz="0" w:space="0" w:color="auto"/>
              </w:divBdr>
            </w:div>
            <w:div w:id="1053965437">
              <w:marLeft w:val="0"/>
              <w:marRight w:val="0"/>
              <w:marTop w:val="0"/>
              <w:marBottom w:val="0"/>
              <w:divBdr>
                <w:top w:val="none" w:sz="0" w:space="0" w:color="auto"/>
                <w:left w:val="none" w:sz="0" w:space="0" w:color="auto"/>
                <w:bottom w:val="none" w:sz="0" w:space="0" w:color="auto"/>
                <w:right w:val="none" w:sz="0" w:space="0" w:color="auto"/>
              </w:divBdr>
            </w:div>
            <w:div w:id="502164893">
              <w:marLeft w:val="0"/>
              <w:marRight w:val="0"/>
              <w:marTop w:val="0"/>
              <w:marBottom w:val="0"/>
              <w:divBdr>
                <w:top w:val="none" w:sz="0" w:space="0" w:color="auto"/>
                <w:left w:val="none" w:sz="0" w:space="0" w:color="auto"/>
                <w:bottom w:val="none" w:sz="0" w:space="0" w:color="auto"/>
                <w:right w:val="none" w:sz="0" w:space="0" w:color="auto"/>
              </w:divBdr>
            </w:div>
            <w:div w:id="1308625279">
              <w:marLeft w:val="0"/>
              <w:marRight w:val="0"/>
              <w:marTop w:val="0"/>
              <w:marBottom w:val="0"/>
              <w:divBdr>
                <w:top w:val="none" w:sz="0" w:space="0" w:color="auto"/>
                <w:left w:val="none" w:sz="0" w:space="0" w:color="auto"/>
                <w:bottom w:val="none" w:sz="0" w:space="0" w:color="auto"/>
                <w:right w:val="none" w:sz="0" w:space="0" w:color="auto"/>
              </w:divBdr>
            </w:div>
            <w:div w:id="1180850547">
              <w:marLeft w:val="0"/>
              <w:marRight w:val="0"/>
              <w:marTop w:val="0"/>
              <w:marBottom w:val="0"/>
              <w:divBdr>
                <w:top w:val="none" w:sz="0" w:space="0" w:color="auto"/>
                <w:left w:val="none" w:sz="0" w:space="0" w:color="auto"/>
                <w:bottom w:val="none" w:sz="0" w:space="0" w:color="auto"/>
                <w:right w:val="none" w:sz="0" w:space="0" w:color="auto"/>
              </w:divBdr>
            </w:div>
            <w:div w:id="1073624229">
              <w:marLeft w:val="0"/>
              <w:marRight w:val="0"/>
              <w:marTop w:val="0"/>
              <w:marBottom w:val="0"/>
              <w:divBdr>
                <w:top w:val="none" w:sz="0" w:space="0" w:color="auto"/>
                <w:left w:val="none" w:sz="0" w:space="0" w:color="auto"/>
                <w:bottom w:val="none" w:sz="0" w:space="0" w:color="auto"/>
                <w:right w:val="none" w:sz="0" w:space="0" w:color="auto"/>
              </w:divBdr>
            </w:div>
            <w:div w:id="747652251">
              <w:marLeft w:val="0"/>
              <w:marRight w:val="0"/>
              <w:marTop w:val="0"/>
              <w:marBottom w:val="0"/>
              <w:divBdr>
                <w:top w:val="none" w:sz="0" w:space="0" w:color="auto"/>
                <w:left w:val="none" w:sz="0" w:space="0" w:color="auto"/>
                <w:bottom w:val="none" w:sz="0" w:space="0" w:color="auto"/>
                <w:right w:val="none" w:sz="0" w:space="0" w:color="auto"/>
              </w:divBdr>
            </w:div>
            <w:div w:id="2123769587">
              <w:marLeft w:val="0"/>
              <w:marRight w:val="0"/>
              <w:marTop w:val="0"/>
              <w:marBottom w:val="0"/>
              <w:divBdr>
                <w:top w:val="none" w:sz="0" w:space="0" w:color="auto"/>
                <w:left w:val="none" w:sz="0" w:space="0" w:color="auto"/>
                <w:bottom w:val="none" w:sz="0" w:space="0" w:color="auto"/>
                <w:right w:val="none" w:sz="0" w:space="0" w:color="auto"/>
              </w:divBdr>
            </w:div>
            <w:div w:id="1005670386">
              <w:marLeft w:val="0"/>
              <w:marRight w:val="0"/>
              <w:marTop w:val="0"/>
              <w:marBottom w:val="0"/>
              <w:divBdr>
                <w:top w:val="none" w:sz="0" w:space="0" w:color="auto"/>
                <w:left w:val="none" w:sz="0" w:space="0" w:color="auto"/>
                <w:bottom w:val="none" w:sz="0" w:space="0" w:color="auto"/>
                <w:right w:val="none" w:sz="0" w:space="0" w:color="auto"/>
              </w:divBdr>
            </w:div>
            <w:div w:id="193083819">
              <w:marLeft w:val="0"/>
              <w:marRight w:val="0"/>
              <w:marTop w:val="0"/>
              <w:marBottom w:val="0"/>
              <w:divBdr>
                <w:top w:val="none" w:sz="0" w:space="0" w:color="auto"/>
                <w:left w:val="none" w:sz="0" w:space="0" w:color="auto"/>
                <w:bottom w:val="none" w:sz="0" w:space="0" w:color="auto"/>
                <w:right w:val="none" w:sz="0" w:space="0" w:color="auto"/>
              </w:divBdr>
            </w:div>
            <w:div w:id="2072268690">
              <w:marLeft w:val="0"/>
              <w:marRight w:val="0"/>
              <w:marTop w:val="0"/>
              <w:marBottom w:val="0"/>
              <w:divBdr>
                <w:top w:val="none" w:sz="0" w:space="0" w:color="auto"/>
                <w:left w:val="none" w:sz="0" w:space="0" w:color="auto"/>
                <w:bottom w:val="none" w:sz="0" w:space="0" w:color="auto"/>
                <w:right w:val="none" w:sz="0" w:space="0" w:color="auto"/>
              </w:divBdr>
            </w:div>
            <w:div w:id="1145584304">
              <w:marLeft w:val="0"/>
              <w:marRight w:val="0"/>
              <w:marTop w:val="0"/>
              <w:marBottom w:val="0"/>
              <w:divBdr>
                <w:top w:val="none" w:sz="0" w:space="0" w:color="auto"/>
                <w:left w:val="none" w:sz="0" w:space="0" w:color="auto"/>
                <w:bottom w:val="none" w:sz="0" w:space="0" w:color="auto"/>
                <w:right w:val="none" w:sz="0" w:space="0" w:color="auto"/>
              </w:divBdr>
            </w:div>
            <w:div w:id="270599905">
              <w:marLeft w:val="0"/>
              <w:marRight w:val="0"/>
              <w:marTop w:val="0"/>
              <w:marBottom w:val="0"/>
              <w:divBdr>
                <w:top w:val="none" w:sz="0" w:space="0" w:color="auto"/>
                <w:left w:val="none" w:sz="0" w:space="0" w:color="auto"/>
                <w:bottom w:val="none" w:sz="0" w:space="0" w:color="auto"/>
                <w:right w:val="none" w:sz="0" w:space="0" w:color="auto"/>
              </w:divBdr>
            </w:div>
            <w:div w:id="1697466254">
              <w:marLeft w:val="0"/>
              <w:marRight w:val="0"/>
              <w:marTop w:val="0"/>
              <w:marBottom w:val="0"/>
              <w:divBdr>
                <w:top w:val="none" w:sz="0" w:space="0" w:color="auto"/>
                <w:left w:val="none" w:sz="0" w:space="0" w:color="auto"/>
                <w:bottom w:val="none" w:sz="0" w:space="0" w:color="auto"/>
                <w:right w:val="none" w:sz="0" w:space="0" w:color="auto"/>
              </w:divBdr>
            </w:div>
            <w:div w:id="715592024">
              <w:marLeft w:val="0"/>
              <w:marRight w:val="0"/>
              <w:marTop w:val="0"/>
              <w:marBottom w:val="0"/>
              <w:divBdr>
                <w:top w:val="none" w:sz="0" w:space="0" w:color="auto"/>
                <w:left w:val="none" w:sz="0" w:space="0" w:color="auto"/>
                <w:bottom w:val="none" w:sz="0" w:space="0" w:color="auto"/>
                <w:right w:val="none" w:sz="0" w:space="0" w:color="auto"/>
              </w:divBdr>
            </w:div>
            <w:div w:id="1994601404">
              <w:marLeft w:val="0"/>
              <w:marRight w:val="0"/>
              <w:marTop w:val="0"/>
              <w:marBottom w:val="0"/>
              <w:divBdr>
                <w:top w:val="none" w:sz="0" w:space="0" w:color="auto"/>
                <w:left w:val="none" w:sz="0" w:space="0" w:color="auto"/>
                <w:bottom w:val="none" w:sz="0" w:space="0" w:color="auto"/>
                <w:right w:val="none" w:sz="0" w:space="0" w:color="auto"/>
              </w:divBdr>
            </w:div>
            <w:div w:id="1450902395">
              <w:marLeft w:val="0"/>
              <w:marRight w:val="0"/>
              <w:marTop w:val="0"/>
              <w:marBottom w:val="0"/>
              <w:divBdr>
                <w:top w:val="none" w:sz="0" w:space="0" w:color="auto"/>
                <w:left w:val="none" w:sz="0" w:space="0" w:color="auto"/>
                <w:bottom w:val="none" w:sz="0" w:space="0" w:color="auto"/>
                <w:right w:val="none" w:sz="0" w:space="0" w:color="auto"/>
              </w:divBdr>
            </w:div>
            <w:div w:id="164781793">
              <w:marLeft w:val="0"/>
              <w:marRight w:val="0"/>
              <w:marTop w:val="0"/>
              <w:marBottom w:val="0"/>
              <w:divBdr>
                <w:top w:val="none" w:sz="0" w:space="0" w:color="auto"/>
                <w:left w:val="none" w:sz="0" w:space="0" w:color="auto"/>
                <w:bottom w:val="none" w:sz="0" w:space="0" w:color="auto"/>
                <w:right w:val="none" w:sz="0" w:space="0" w:color="auto"/>
              </w:divBdr>
            </w:div>
            <w:div w:id="1870215642">
              <w:marLeft w:val="0"/>
              <w:marRight w:val="0"/>
              <w:marTop w:val="0"/>
              <w:marBottom w:val="0"/>
              <w:divBdr>
                <w:top w:val="none" w:sz="0" w:space="0" w:color="auto"/>
                <w:left w:val="none" w:sz="0" w:space="0" w:color="auto"/>
                <w:bottom w:val="none" w:sz="0" w:space="0" w:color="auto"/>
                <w:right w:val="none" w:sz="0" w:space="0" w:color="auto"/>
              </w:divBdr>
            </w:div>
            <w:div w:id="1893345743">
              <w:marLeft w:val="0"/>
              <w:marRight w:val="0"/>
              <w:marTop w:val="0"/>
              <w:marBottom w:val="0"/>
              <w:divBdr>
                <w:top w:val="none" w:sz="0" w:space="0" w:color="auto"/>
                <w:left w:val="none" w:sz="0" w:space="0" w:color="auto"/>
                <w:bottom w:val="none" w:sz="0" w:space="0" w:color="auto"/>
                <w:right w:val="none" w:sz="0" w:space="0" w:color="auto"/>
              </w:divBdr>
            </w:div>
            <w:div w:id="195241587">
              <w:marLeft w:val="0"/>
              <w:marRight w:val="0"/>
              <w:marTop w:val="0"/>
              <w:marBottom w:val="0"/>
              <w:divBdr>
                <w:top w:val="none" w:sz="0" w:space="0" w:color="auto"/>
                <w:left w:val="none" w:sz="0" w:space="0" w:color="auto"/>
                <w:bottom w:val="none" w:sz="0" w:space="0" w:color="auto"/>
                <w:right w:val="none" w:sz="0" w:space="0" w:color="auto"/>
              </w:divBdr>
            </w:div>
            <w:div w:id="429664405">
              <w:marLeft w:val="0"/>
              <w:marRight w:val="0"/>
              <w:marTop w:val="0"/>
              <w:marBottom w:val="0"/>
              <w:divBdr>
                <w:top w:val="none" w:sz="0" w:space="0" w:color="auto"/>
                <w:left w:val="none" w:sz="0" w:space="0" w:color="auto"/>
                <w:bottom w:val="none" w:sz="0" w:space="0" w:color="auto"/>
                <w:right w:val="none" w:sz="0" w:space="0" w:color="auto"/>
              </w:divBdr>
            </w:div>
            <w:div w:id="1901595804">
              <w:marLeft w:val="0"/>
              <w:marRight w:val="0"/>
              <w:marTop w:val="0"/>
              <w:marBottom w:val="0"/>
              <w:divBdr>
                <w:top w:val="none" w:sz="0" w:space="0" w:color="auto"/>
                <w:left w:val="none" w:sz="0" w:space="0" w:color="auto"/>
                <w:bottom w:val="none" w:sz="0" w:space="0" w:color="auto"/>
                <w:right w:val="none" w:sz="0" w:space="0" w:color="auto"/>
              </w:divBdr>
            </w:div>
            <w:div w:id="1396900024">
              <w:marLeft w:val="0"/>
              <w:marRight w:val="0"/>
              <w:marTop w:val="0"/>
              <w:marBottom w:val="0"/>
              <w:divBdr>
                <w:top w:val="none" w:sz="0" w:space="0" w:color="auto"/>
                <w:left w:val="none" w:sz="0" w:space="0" w:color="auto"/>
                <w:bottom w:val="none" w:sz="0" w:space="0" w:color="auto"/>
                <w:right w:val="none" w:sz="0" w:space="0" w:color="auto"/>
              </w:divBdr>
            </w:div>
            <w:div w:id="670372605">
              <w:marLeft w:val="0"/>
              <w:marRight w:val="0"/>
              <w:marTop w:val="0"/>
              <w:marBottom w:val="0"/>
              <w:divBdr>
                <w:top w:val="none" w:sz="0" w:space="0" w:color="auto"/>
                <w:left w:val="none" w:sz="0" w:space="0" w:color="auto"/>
                <w:bottom w:val="none" w:sz="0" w:space="0" w:color="auto"/>
                <w:right w:val="none" w:sz="0" w:space="0" w:color="auto"/>
              </w:divBdr>
            </w:div>
            <w:div w:id="2005233528">
              <w:marLeft w:val="0"/>
              <w:marRight w:val="0"/>
              <w:marTop w:val="0"/>
              <w:marBottom w:val="0"/>
              <w:divBdr>
                <w:top w:val="none" w:sz="0" w:space="0" w:color="auto"/>
                <w:left w:val="none" w:sz="0" w:space="0" w:color="auto"/>
                <w:bottom w:val="none" w:sz="0" w:space="0" w:color="auto"/>
                <w:right w:val="none" w:sz="0" w:space="0" w:color="auto"/>
              </w:divBdr>
            </w:div>
            <w:div w:id="65151708">
              <w:marLeft w:val="0"/>
              <w:marRight w:val="0"/>
              <w:marTop w:val="0"/>
              <w:marBottom w:val="0"/>
              <w:divBdr>
                <w:top w:val="none" w:sz="0" w:space="0" w:color="auto"/>
                <w:left w:val="none" w:sz="0" w:space="0" w:color="auto"/>
                <w:bottom w:val="none" w:sz="0" w:space="0" w:color="auto"/>
                <w:right w:val="none" w:sz="0" w:space="0" w:color="auto"/>
              </w:divBdr>
            </w:div>
            <w:div w:id="1996109733">
              <w:marLeft w:val="0"/>
              <w:marRight w:val="0"/>
              <w:marTop w:val="0"/>
              <w:marBottom w:val="0"/>
              <w:divBdr>
                <w:top w:val="none" w:sz="0" w:space="0" w:color="auto"/>
                <w:left w:val="none" w:sz="0" w:space="0" w:color="auto"/>
                <w:bottom w:val="none" w:sz="0" w:space="0" w:color="auto"/>
                <w:right w:val="none" w:sz="0" w:space="0" w:color="auto"/>
              </w:divBdr>
            </w:div>
            <w:div w:id="1493060214">
              <w:marLeft w:val="0"/>
              <w:marRight w:val="0"/>
              <w:marTop w:val="0"/>
              <w:marBottom w:val="0"/>
              <w:divBdr>
                <w:top w:val="none" w:sz="0" w:space="0" w:color="auto"/>
                <w:left w:val="none" w:sz="0" w:space="0" w:color="auto"/>
                <w:bottom w:val="none" w:sz="0" w:space="0" w:color="auto"/>
                <w:right w:val="none" w:sz="0" w:space="0" w:color="auto"/>
              </w:divBdr>
            </w:div>
            <w:div w:id="678191502">
              <w:marLeft w:val="0"/>
              <w:marRight w:val="0"/>
              <w:marTop w:val="0"/>
              <w:marBottom w:val="0"/>
              <w:divBdr>
                <w:top w:val="none" w:sz="0" w:space="0" w:color="auto"/>
                <w:left w:val="none" w:sz="0" w:space="0" w:color="auto"/>
                <w:bottom w:val="none" w:sz="0" w:space="0" w:color="auto"/>
                <w:right w:val="none" w:sz="0" w:space="0" w:color="auto"/>
              </w:divBdr>
            </w:div>
            <w:div w:id="654140879">
              <w:marLeft w:val="0"/>
              <w:marRight w:val="0"/>
              <w:marTop w:val="0"/>
              <w:marBottom w:val="0"/>
              <w:divBdr>
                <w:top w:val="none" w:sz="0" w:space="0" w:color="auto"/>
                <w:left w:val="none" w:sz="0" w:space="0" w:color="auto"/>
                <w:bottom w:val="none" w:sz="0" w:space="0" w:color="auto"/>
                <w:right w:val="none" w:sz="0" w:space="0" w:color="auto"/>
              </w:divBdr>
            </w:div>
            <w:div w:id="1808203976">
              <w:marLeft w:val="0"/>
              <w:marRight w:val="0"/>
              <w:marTop w:val="0"/>
              <w:marBottom w:val="0"/>
              <w:divBdr>
                <w:top w:val="none" w:sz="0" w:space="0" w:color="auto"/>
                <w:left w:val="none" w:sz="0" w:space="0" w:color="auto"/>
                <w:bottom w:val="none" w:sz="0" w:space="0" w:color="auto"/>
                <w:right w:val="none" w:sz="0" w:space="0" w:color="auto"/>
              </w:divBdr>
            </w:div>
            <w:div w:id="1847088802">
              <w:marLeft w:val="0"/>
              <w:marRight w:val="0"/>
              <w:marTop w:val="0"/>
              <w:marBottom w:val="0"/>
              <w:divBdr>
                <w:top w:val="none" w:sz="0" w:space="0" w:color="auto"/>
                <w:left w:val="none" w:sz="0" w:space="0" w:color="auto"/>
                <w:bottom w:val="none" w:sz="0" w:space="0" w:color="auto"/>
                <w:right w:val="none" w:sz="0" w:space="0" w:color="auto"/>
              </w:divBdr>
            </w:div>
            <w:div w:id="344358115">
              <w:marLeft w:val="0"/>
              <w:marRight w:val="0"/>
              <w:marTop w:val="0"/>
              <w:marBottom w:val="0"/>
              <w:divBdr>
                <w:top w:val="none" w:sz="0" w:space="0" w:color="auto"/>
                <w:left w:val="none" w:sz="0" w:space="0" w:color="auto"/>
                <w:bottom w:val="none" w:sz="0" w:space="0" w:color="auto"/>
                <w:right w:val="none" w:sz="0" w:space="0" w:color="auto"/>
              </w:divBdr>
            </w:div>
            <w:div w:id="7463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4543">
      <w:bodyDiv w:val="1"/>
      <w:marLeft w:val="0"/>
      <w:marRight w:val="0"/>
      <w:marTop w:val="0"/>
      <w:marBottom w:val="0"/>
      <w:divBdr>
        <w:top w:val="none" w:sz="0" w:space="0" w:color="auto"/>
        <w:left w:val="none" w:sz="0" w:space="0" w:color="auto"/>
        <w:bottom w:val="none" w:sz="0" w:space="0" w:color="auto"/>
        <w:right w:val="none" w:sz="0" w:space="0" w:color="auto"/>
      </w:divBdr>
    </w:div>
    <w:div w:id="178742524">
      <w:bodyDiv w:val="1"/>
      <w:marLeft w:val="0"/>
      <w:marRight w:val="0"/>
      <w:marTop w:val="0"/>
      <w:marBottom w:val="0"/>
      <w:divBdr>
        <w:top w:val="none" w:sz="0" w:space="0" w:color="auto"/>
        <w:left w:val="none" w:sz="0" w:space="0" w:color="auto"/>
        <w:bottom w:val="none" w:sz="0" w:space="0" w:color="auto"/>
        <w:right w:val="none" w:sz="0" w:space="0" w:color="auto"/>
      </w:divBdr>
      <w:divsChild>
        <w:div w:id="2038119712">
          <w:marLeft w:val="0"/>
          <w:marRight w:val="0"/>
          <w:marTop w:val="0"/>
          <w:marBottom w:val="0"/>
          <w:divBdr>
            <w:top w:val="none" w:sz="0" w:space="0" w:color="auto"/>
            <w:left w:val="none" w:sz="0" w:space="0" w:color="auto"/>
            <w:bottom w:val="none" w:sz="0" w:space="0" w:color="auto"/>
            <w:right w:val="none" w:sz="0" w:space="0" w:color="auto"/>
          </w:divBdr>
          <w:divsChild>
            <w:div w:id="889996382">
              <w:marLeft w:val="0"/>
              <w:marRight w:val="0"/>
              <w:marTop w:val="0"/>
              <w:marBottom w:val="0"/>
              <w:divBdr>
                <w:top w:val="none" w:sz="0" w:space="0" w:color="auto"/>
                <w:left w:val="none" w:sz="0" w:space="0" w:color="auto"/>
                <w:bottom w:val="none" w:sz="0" w:space="0" w:color="auto"/>
                <w:right w:val="none" w:sz="0" w:space="0" w:color="auto"/>
              </w:divBdr>
            </w:div>
            <w:div w:id="1640303464">
              <w:marLeft w:val="0"/>
              <w:marRight w:val="0"/>
              <w:marTop w:val="0"/>
              <w:marBottom w:val="0"/>
              <w:divBdr>
                <w:top w:val="none" w:sz="0" w:space="0" w:color="auto"/>
                <w:left w:val="none" w:sz="0" w:space="0" w:color="auto"/>
                <w:bottom w:val="none" w:sz="0" w:space="0" w:color="auto"/>
                <w:right w:val="none" w:sz="0" w:space="0" w:color="auto"/>
              </w:divBdr>
            </w:div>
            <w:div w:id="465703072">
              <w:marLeft w:val="0"/>
              <w:marRight w:val="0"/>
              <w:marTop w:val="0"/>
              <w:marBottom w:val="0"/>
              <w:divBdr>
                <w:top w:val="none" w:sz="0" w:space="0" w:color="auto"/>
                <w:left w:val="none" w:sz="0" w:space="0" w:color="auto"/>
                <w:bottom w:val="none" w:sz="0" w:space="0" w:color="auto"/>
                <w:right w:val="none" w:sz="0" w:space="0" w:color="auto"/>
              </w:divBdr>
            </w:div>
            <w:div w:id="1599948673">
              <w:marLeft w:val="0"/>
              <w:marRight w:val="0"/>
              <w:marTop w:val="0"/>
              <w:marBottom w:val="0"/>
              <w:divBdr>
                <w:top w:val="none" w:sz="0" w:space="0" w:color="auto"/>
                <w:left w:val="none" w:sz="0" w:space="0" w:color="auto"/>
                <w:bottom w:val="none" w:sz="0" w:space="0" w:color="auto"/>
                <w:right w:val="none" w:sz="0" w:space="0" w:color="auto"/>
              </w:divBdr>
            </w:div>
            <w:div w:id="1181043825">
              <w:marLeft w:val="0"/>
              <w:marRight w:val="0"/>
              <w:marTop w:val="0"/>
              <w:marBottom w:val="0"/>
              <w:divBdr>
                <w:top w:val="none" w:sz="0" w:space="0" w:color="auto"/>
                <w:left w:val="none" w:sz="0" w:space="0" w:color="auto"/>
                <w:bottom w:val="none" w:sz="0" w:space="0" w:color="auto"/>
                <w:right w:val="none" w:sz="0" w:space="0" w:color="auto"/>
              </w:divBdr>
            </w:div>
            <w:div w:id="762386155">
              <w:marLeft w:val="0"/>
              <w:marRight w:val="0"/>
              <w:marTop w:val="0"/>
              <w:marBottom w:val="0"/>
              <w:divBdr>
                <w:top w:val="none" w:sz="0" w:space="0" w:color="auto"/>
                <w:left w:val="none" w:sz="0" w:space="0" w:color="auto"/>
                <w:bottom w:val="none" w:sz="0" w:space="0" w:color="auto"/>
                <w:right w:val="none" w:sz="0" w:space="0" w:color="auto"/>
              </w:divBdr>
            </w:div>
            <w:div w:id="1115250382">
              <w:marLeft w:val="0"/>
              <w:marRight w:val="0"/>
              <w:marTop w:val="0"/>
              <w:marBottom w:val="0"/>
              <w:divBdr>
                <w:top w:val="none" w:sz="0" w:space="0" w:color="auto"/>
                <w:left w:val="none" w:sz="0" w:space="0" w:color="auto"/>
                <w:bottom w:val="none" w:sz="0" w:space="0" w:color="auto"/>
                <w:right w:val="none" w:sz="0" w:space="0" w:color="auto"/>
              </w:divBdr>
            </w:div>
            <w:div w:id="922107171">
              <w:marLeft w:val="0"/>
              <w:marRight w:val="0"/>
              <w:marTop w:val="0"/>
              <w:marBottom w:val="0"/>
              <w:divBdr>
                <w:top w:val="none" w:sz="0" w:space="0" w:color="auto"/>
                <w:left w:val="none" w:sz="0" w:space="0" w:color="auto"/>
                <w:bottom w:val="none" w:sz="0" w:space="0" w:color="auto"/>
                <w:right w:val="none" w:sz="0" w:space="0" w:color="auto"/>
              </w:divBdr>
            </w:div>
            <w:div w:id="314453880">
              <w:marLeft w:val="0"/>
              <w:marRight w:val="0"/>
              <w:marTop w:val="0"/>
              <w:marBottom w:val="0"/>
              <w:divBdr>
                <w:top w:val="none" w:sz="0" w:space="0" w:color="auto"/>
                <w:left w:val="none" w:sz="0" w:space="0" w:color="auto"/>
                <w:bottom w:val="none" w:sz="0" w:space="0" w:color="auto"/>
                <w:right w:val="none" w:sz="0" w:space="0" w:color="auto"/>
              </w:divBdr>
            </w:div>
            <w:div w:id="865600377">
              <w:marLeft w:val="0"/>
              <w:marRight w:val="0"/>
              <w:marTop w:val="0"/>
              <w:marBottom w:val="0"/>
              <w:divBdr>
                <w:top w:val="none" w:sz="0" w:space="0" w:color="auto"/>
                <w:left w:val="none" w:sz="0" w:space="0" w:color="auto"/>
                <w:bottom w:val="none" w:sz="0" w:space="0" w:color="auto"/>
                <w:right w:val="none" w:sz="0" w:space="0" w:color="auto"/>
              </w:divBdr>
            </w:div>
            <w:div w:id="1296061482">
              <w:marLeft w:val="0"/>
              <w:marRight w:val="0"/>
              <w:marTop w:val="0"/>
              <w:marBottom w:val="0"/>
              <w:divBdr>
                <w:top w:val="none" w:sz="0" w:space="0" w:color="auto"/>
                <w:left w:val="none" w:sz="0" w:space="0" w:color="auto"/>
                <w:bottom w:val="none" w:sz="0" w:space="0" w:color="auto"/>
                <w:right w:val="none" w:sz="0" w:space="0" w:color="auto"/>
              </w:divBdr>
            </w:div>
            <w:div w:id="1781139762">
              <w:marLeft w:val="0"/>
              <w:marRight w:val="0"/>
              <w:marTop w:val="0"/>
              <w:marBottom w:val="0"/>
              <w:divBdr>
                <w:top w:val="none" w:sz="0" w:space="0" w:color="auto"/>
                <w:left w:val="none" w:sz="0" w:space="0" w:color="auto"/>
                <w:bottom w:val="none" w:sz="0" w:space="0" w:color="auto"/>
                <w:right w:val="none" w:sz="0" w:space="0" w:color="auto"/>
              </w:divBdr>
            </w:div>
            <w:div w:id="1577472285">
              <w:marLeft w:val="0"/>
              <w:marRight w:val="0"/>
              <w:marTop w:val="0"/>
              <w:marBottom w:val="0"/>
              <w:divBdr>
                <w:top w:val="none" w:sz="0" w:space="0" w:color="auto"/>
                <w:left w:val="none" w:sz="0" w:space="0" w:color="auto"/>
                <w:bottom w:val="none" w:sz="0" w:space="0" w:color="auto"/>
                <w:right w:val="none" w:sz="0" w:space="0" w:color="auto"/>
              </w:divBdr>
            </w:div>
            <w:div w:id="1654092715">
              <w:marLeft w:val="0"/>
              <w:marRight w:val="0"/>
              <w:marTop w:val="0"/>
              <w:marBottom w:val="0"/>
              <w:divBdr>
                <w:top w:val="none" w:sz="0" w:space="0" w:color="auto"/>
                <w:left w:val="none" w:sz="0" w:space="0" w:color="auto"/>
                <w:bottom w:val="none" w:sz="0" w:space="0" w:color="auto"/>
                <w:right w:val="none" w:sz="0" w:space="0" w:color="auto"/>
              </w:divBdr>
            </w:div>
            <w:div w:id="254097414">
              <w:marLeft w:val="0"/>
              <w:marRight w:val="0"/>
              <w:marTop w:val="0"/>
              <w:marBottom w:val="0"/>
              <w:divBdr>
                <w:top w:val="none" w:sz="0" w:space="0" w:color="auto"/>
                <w:left w:val="none" w:sz="0" w:space="0" w:color="auto"/>
                <w:bottom w:val="none" w:sz="0" w:space="0" w:color="auto"/>
                <w:right w:val="none" w:sz="0" w:space="0" w:color="auto"/>
              </w:divBdr>
            </w:div>
            <w:div w:id="1148936425">
              <w:marLeft w:val="0"/>
              <w:marRight w:val="0"/>
              <w:marTop w:val="0"/>
              <w:marBottom w:val="0"/>
              <w:divBdr>
                <w:top w:val="none" w:sz="0" w:space="0" w:color="auto"/>
                <w:left w:val="none" w:sz="0" w:space="0" w:color="auto"/>
                <w:bottom w:val="none" w:sz="0" w:space="0" w:color="auto"/>
                <w:right w:val="none" w:sz="0" w:space="0" w:color="auto"/>
              </w:divBdr>
            </w:div>
            <w:div w:id="1636838910">
              <w:marLeft w:val="0"/>
              <w:marRight w:val="0"/>
              <w:marTop w:val="0"/>
              <w:marBottom w:val="0"/>
              <w:divBdr>
                <w:top w:val="none" w:sz="0" w:space="0" w:color="auto"/>
                <w:left w:val="none" w:sz="0" w:space="0" w:color="auto"/>
                <w:bottom w:val="none" w:sz="0" w:space="0" w:color="auto"/>
                <w:right w:val="none" w:sz="0" w:space="0" w:color="auto"/>
              </w:divBdr>
            </w:div>
            <w:div w:id="592810">
              <w:marLeft w:val="0"/>
              <w:marRight w:val="0"/>
              <w:marTop w:val="0"/>
              <w:marBottom w:val="0"/>
              <w:divBdr>
                <w:top w:val="none" w:sz="0" w:space="0" w:color="auto"/>
                <w:left w:val="none" w:sz="0" w:space="0" w:color="auto"/>
                <w:bottom w:val="none" w:sz="0" w:space="0" w:color="auto"/>
                <w:right w:val="none" w:sz="0" w:space="0" w:color="auto"/>
              </w:divBdr>
            </w:div>
            <w:div w:id="62340299">
              <w:marLeft w:val="0"/>
              <w:marRight w:val="0"/>
              <w:marTop w:val="0"/>
              <w:marBottom w:val="0"/>
              <w:divBdr>
                <w:top w:val="none" w:sz="0" w:space="0" w:color="auto"/>
                <w:left w:val="none" w:sz="0" w:space="0" w:color="auto"/>
                <w:bottom w:val="none" w:sz="0" w:space="0" w:color="auto"/>
                <w:right w:val="none" w:sz="0" w:space="0" w:color="auto"/>
              </w:divBdr>
            </w:div>
            <w:div w:id="1408648583">
              <w:marLeft w:val="0"/>
              <w:marRight w:val="0"/>
              <w:marTop w:val="0"/>
              <w:marBottom w:val="0"/>
              <w:divBdr>
                <w:top w:val="none" w:sz="0" w:space="0" w:color="auto"/>
                <w:left w:val="none" w:sz="0" w:space="0" w:color="auto"/>
                <w:bottom w:val="none" w:sz="0" w:space="0" w:color="auto"/>
                <w:right w:val="none" w:sz="0" w:space="0" w:color="auto"/>
              </w:divBdr>
            </w:div>
            <w:div w:id="1742676399">
              <w:marLeft w:val="0"/>
              <w:marRight w:val="0"/>
              <w:marTop w:val="0"/>
              <w:marBottom w:val="0"/>
              <w:divBdr>
                <w:top w:val="none" w:sz="0" w:space="0" w:color="auto"/>
                <w:left w:val="none" w:sz="0" w:space="0" w:color="auto"/>
                <w:bottom w:val="none" w:sz="0" w:space="0" w:color="auto"/>
                <w:right w:val="none" w:sz="0" w:space="0" w:color="auto"/>
              </w:divBdr>
            </w:div>
            <w:div w:id="1419135514">
              <w:marLeft w:val="0"/>
              <w:marRight w:val="0"/>
              <w:marTop w:val="0"/>
              <w:marBottom w:val="0"/>
              <w:divBdr>
                <w:top w:val="none" w:sz="0" w:space="0" w:color="auto"/>
                <w:left w:val="none" w:sz="0" w:space="0" w:color="auto"/>
                <w:bottom w:val="none" w:sz="0" w:space="0" w:color="auto"/>
                <w:right w:val="none" w:sz="0" w:space="0" w:color="auto"/>
              </w:divBdr>
            </w:div>
            <w:div w:id="1651599334">
              <w:marLeft w:val="0"/>
              <w:marRight w:val="0"/>
              <w:marTop w:val="0"/>
              <w:marBottom w:val="0"/>
              <w:divBdr>
                <w:top w:val="none" w:sz="0" w:space="0" w:color="auto"/>
                <w:left w:val="none" w:sz="0" w:space="0" w:color="auto"/>
                <w:bottom w:val="none" w:sz="0" w:space="0" w:color="auto"/>
                <w:right w:val="none" w:sz="0" w:space="0" w:color="auto"/>
              </w:divBdr>
            </w:div>
            <w:div w:id="186063626">
              <w:marLeft w:val="0"/>
              <w:marRight w:val="0"/>
              <w:marTop w:val="0"/>
              <w:marBottom w:val="0"/>
              <w:divBdr>
                <w:top w:val="none" w:sz="0" w:space="0" w:color="auto"/>
                <w:left w:val="none" w:sz="0" w:space="0" w:color="auto"/>
                <w:bottom w:val="none" w:sz="0" w:space="0" w:color="auto"/>
                <w:right w:val="none" w:sz="0" w:space="0" w:color="auto"/>
              </w:divBdr>
            </w:div>
            <w:div w:id="1897662532">
              <w:marLeft w:val="0"/>
              <w:marRight w:val="0"/>
              <w:marTop w:val="0"/>
              <w:marBottom w:val="0"/>
              <w:divBdr>
                <w:top w:val="none" w:sz="0" w:space="0" w:color="auto"/>
                <w:left w:val="none" w:sz="0" w:space="0" w:color="auto"/>
                <w:bottom w:val="none" w:sz="0" w:space="0" w:color="auto"/>
                <w:right w:val="none" w:sz="0" w:space="0" w:color="auto"/>
              </w:divBdr>
            </w:div>
            <w:div w:id="578246426">
              <w:marLeft w:val="0"/>
              <w:marRight w:val="0"/>
              <w:marTop w:val="0"/>
              <w:marBottom w:val="0"/>
              <w:divBdr>
                <w:top w:val="none" w:sz="0" w:space="0" w:color="auto"/>
                <w:left w:val="none" w:sz="0" w:space="0" w:color="auto"/>
                <w:bottom w:val="none" w:sz="0" w:space="0" w:color="auto"/>
                <w:right w:val="none" w:sz="0" w:space="0" w:color="auto"/>
              </w:divBdr>
            </w:div>
            <w:div w:id="487870809">
              <w:marLeft w:val="0"/>
              <w:marRight w:val="0"/>
              <w:marTop w:val="0"/>
              <w:marBottom w:val="0"/>
              <w:divBdr>
                <w:top w:val="none" w:sz="0" w:space="0" w:color="auto"/>
                <w:left w:val="none" w:sz="0" w:space="0" w:color="auto"/>
                <w:bottom w:val="none" w:sz="0" w:space="0" w:color="auto"/>
                <w:right w:val="none" w:sz="0" w:space="0" w:color="auto"/>
              </w:divBdr>
            </w:div>
            <w:div w:id="1592279590">
              <w:marLeft w:val="0"/>
              <w:marRight w:val="0"/>
              <w:marTop w:val="0"/>
              <w:marBottom w:val="0"/>
              <w:divBdr>
                <w:top w:val="none" w:sz="0" w:space="0" w:color="auto"/>
                <w:left w:val="none" w:sz="0" w:space="0" w:color="auto"/>
                <w:bottom w:val="none" w:sz="0" w:space="0" w:color="auto"/>
                <w:right w:val="none" w:sz="0" w:space="0" w:color="auto"/>
              </w:divBdr>
            </w:div>
            <w:div w:id="1087919564">
              <w:marLeft w:val="0"/>
              <w:marRight w:val="0"/>
              <w:marTop w:val="0"/>
              <w:marBottom w:val="0"/>
              <w:divBdr>
                <w:top w:val="none" w:sz="0" w:space="0" w:color="auto"/>
                <w:left w:val="none" w:sz="0" w:space="0" w:color="auto"/>
                <w:bottom w:val="none" w:sz="0" w:space="0" w:color="auto"/>
                <w:right w:val="none" w:sz="0" w:space="0" w:color="auto"/>
              </w:divBdr>
            </w:div>
            <w:div w:id="654184933">
              <w:marLeft w:val="0"/>
              <w:marRight w:val="0"/>
              <w:marTop w:val="0"/>
              <w:marBottom w:val="0"/>
              <w:divBdr>
                <w:top w:val="none" w:sz="0" w:space="0" w:color="auto"/>
                <w:left w:val="none" w:sz="0" w:space="0" w:color="auto"/>
                <w:bottom w:val="none" w:sz="0" w:space="0" w:color="auto"/>
                <w:right w:val="none" w:sz="0" w:space="0" w:color="auto"/>
              </w:divBdr>
            </w:div>
            <w:div w:id="491213616">
              <w:marLeft w:val="0"/>
              <w:marRight w:val="0"/>
              <w:marTop w:val="0"/>
              <w:marBottom w:val="0"/>
              <w:divBdr>
                <w:top w:val="none" w:sz="0" w:space="0" w:color="auto"/>
                <w:left w:val="none" w:sz="0" w:space="0" w:color="auto"/>
                <w:bottom w:val="none" w:sz="0" w:space="0" w:color="auto"/>
                <w:right w:val="none" w:sz="0" w:space="0" w:color="auto"/>
              </w:divBdr>
            </w:div>
            <w:div w:id="207955529">
              <w:marLeft w:val="0"/>
              <w:marRight w:val="0"/>
              <w:marTop w:val="0"/>
              <w:marBottom w:val="0"/>
              <w:divBdr>
                <w:top w:val="none" w:sz="0" w:space="0" w:color="auto"/>
                <w:left w:val="none" w:sz="0" w:space="0" w:color="auto"/>
                <w:bottom w:val="none" w:sz="0" w:space="0" w:color="auto"/>
                <w:right w:val="none" w:sz="0" w:space="0" w:color="auto"/>
              </w:divBdr>
            </w:div>
            <w:div w:id="1085960614">
              <w:marLeft w:val="0"/>
              <w:marRight w:val="0"/>
              <w:marTop w:val="0"/>
              <w:marBottom w:val="0"/>
              <w:divBdr>
                <w:top w:val="none" w:sz="0" w:space="0" w:color="auto"/>
                <w:left w:val="none" w:sz="0" w:space="0" w:color="auto"/>
                <w:bottom w:val="none" w:sz="0" w:space="0" w:color="auto"/>
                <w:right w:val="none" w:sz="0" w:space="0" w:color="auto"/>
              </w:divBdr>
            </w:div>
            <w:div w:id="440951826">
              <w:marLeft w:val="0"/>
              <w:marRight w:val="0"/>
              <w:marTop w:val="0"/>
              <w:marBottom w:val="0"/>
              <w:divBdr>
                <w:top w:val="none" w:sz="0" w:space="0" w:color="auto"/>
                <w:left w:val="none" w:sz="0" w:space="0" w:color="auto"/>
                <w:bottom w:val="none" w:sz="0" w:space="0" w:color="auto"/>
                <w:right w:val="none" w:sz="0" w:space="0" w:color="auto"/>
              </w:divBdr>
            </w:div>
            <w:div w:id="687025442">
              <w:marLeft w:val="0"/>
              <w:marRight w:val="0"/>
              <w:marTop w:val="0"/>
              <w:marBottom w:val="0"/>
              <w:divBdr>
                <w:top w:val="none" w:sz="0" w:space="0" w:color="auto"/>
                <w:left w:val="none" w:sz="0" w:space="0" w:color="auto"/>
                <w:bottom w:val="none" w:sz="0" w:space="0" w:color="auto"/>
                <w:right w:val="none" w:sz="0" w:space="0" w:color="auto"/>
              </w:divBdr>
            </w:div>
            <w:div w:id="389353590">
              <w:marLeft w:val="0"/>
              <w:marRight w:val="0"/>
              <w:marTop w:val="0"/>
              <w:marBottom w:val="0"/>
              <w:divBdr>
                <w:top w:val="none" w:sz="0" w:space="0" w:color="auto"/>
                <w:left w:val="none" w:sz="0" w:space="0" w:color="auto"/>
                <w:bottom w:val="none" w:sz="0" w:space="0" w:color="auto"/>
                <w:right w:val="none" w:sz="0" w:space="0" w:color="auto"/>
              </w:divBdr>
            </w:div>
            <w:div w:id="2120950778">
              <w:marLeft w:val="0"/>
              <w:marRight w:val="0"/>
              <w:marTop w:val="0"/>
              <w:marBottom w:val="0"/>
              <w:divBdr>
                <w:top w:val="none" w:sz="0" w:space="0" w:color="auto"/>
                <w:left w:val="none" w:sz="0" w:space="0" w:color="auto"/>
                <w:bottom w:val="none" w:sz="0" w:space="0" w:color="auto"/>
                <w:right w:val="none" w:sz="0" w:space="0" w:color="auto"/>
              </w:divBdr>
            </w:div>
            <w:div w:id="825508775">
              <w:marLeft w:val="0"/>
              <w:marRight w:val="0"/>
              <w:marTop w:val="0"/>
              <w:marBottom w:val="0"/>
              <w:divBdr>
                <w:top w:val="none" w:sz="0" w:space="0" w:color="auto"/>
                <w:left w:val="none" w:sz="0" w:space="0" w:color="auto"/>
                <w:bottom w:val="none" w:sz="0" w:space="0" w:color="auto"/>
                <w:right w:val="none" w:sz="0" w:space="0" w:color="auto"/>
              </w:divBdr>
            </w:div>
            <w:div w:id="1810778898">
              <w:marLeft w:val="0"/>
              <w:marRight w:val="0"/>
              <w:marTop w:val="0"/>
              <w:marBottom w:val="0"/>
              <w:divBdr>
                <w:top w:val="none" w:sz="0" w:space="0" w:color="auto"/>
                <w:left w:val="none" w:sz="0" w:space="0" w:color="auto"/>
                <w:bottom w:val="none" w:sz="0" w:space="0" w:color="auto"/>
                <w:right w:val="none" w:sz="0" w:space="0" w:color="auto"/>
              </w:divBdr>
            </w:div>
            <w:div w:id="556626847">
              <w:marLeft w:val="0"/>
              <w:marRight w:val="0"/>
              <w:marTop w:val="0"/>
              <w:marBottom w:val="0"/>
              <w:divBdr>
                <w:top w:val="none" w:sz="0" w:space="0" w:color="auto"/>
                <w:left w:val="none" w:sz="0" w:space="0" w:color="auto"/>
                <w:bottom w:val="none" w:sz="0" w:space="0" w:color="auto"/>
                <w:right w:val="none" w:sz="0" w:space="0" w:color="auto"/>
              </w:divBdr>
            </w:div>
            <w:div w:id="1419403346">
              <w:marLeft w:val="0"/>
              <w:marRight w:val="0"/>
              <w:marTop w:val="0"/>
              <w:marBottom w:val="0"/>
              <w:divBdr>
                <w:top w:val="none" w:sz="0" w:space="0" w:color="auto"/>
                <w:left w:val="none" w:sz="0" w:space="0" w:color="auto"/>
                <w:bottom w:val="none" w:sz="0" w:space="0" w:color="auto"/>
                <w:right w:val="none" w:sz="0" w:space="0" w:color="auto"/>
              </w:divBdr>
            </w:div>
            <w:div w:id="1495291787">
              <w:marLeft w:val="0"/>
              <w:marRight w:val="0"/>
              <w:marTop w:val="0"/>
              <w:marBottom w:val="0"/>
              <w:divBdr>
                <w:top w:val="none" w:sz="0" w:space="0" w:color="auto"/>
                <w:left w:val="none" w:sz="0" w:space="0" w:color="auto"/>
                <w:bottom w:val="none" w:sz="0" w:space="0" w:color="auto"/>
                <w:right w:val="none" w:sz="0" w:space="0" w:color="auto"/>
              </w:divBdr>
            </w:div>
            <w:div w:id="589046085">
              <w:marLeft w:val="0"/>
              <w:marRight w:val="0"/>
              <w:marTop w:val="0"/>
              <w:marBottom w:val="0"/>
              <w:divBdr>
                <w:top w:val="none" w:sz="0" w:space="0" w:color="auto"/>
                <w:left w:val="none" w:sz="0" w:space="0" w:color="auto"/>
                <w:bottom w:val="none" w:sz="0" w:space="0" w:color="auto"/>
                <w:right w:val="none" w:sz="0" w:space="0" w:color="auto"/>
              </w:divBdr>
            </w:div>
            <w:div w:id="1460343672">
              <w:marLeft w:val="0"/>
              <w:marRight w:val="0"/>
              <w:marTop w:val="0"/>
              <w:marBottom w:val="0"/>
              <w:divBdr>
                <w:top w:val="none" w:sz="0" w:space="0" w:color="auto"/>
                <w:left w:val="none" w:sz="0" w:space="0" w:color="auto"/>
                <w:bottom w:val="none" w:sz="0" w:space="0" w:color="auto"/>
                <w:right w:val="none" w:sz="0" w:space="0" w:color="auto"/>
              </w:divBdr>
            </w:div>
            <w:div w:id="1659727512">
              <w:marLeft w:val="0"/>
              <w:marRight w:val="0"/>
              <w:marTop w:val="0"/>
              <w:marBottom w:val="0"/>
              <w:divBdr>
                <w:top w:val="none" w:sz="0" w:space="0" w:color="auto"/>
                <w:left w:val="none" w:sz="0" w:space="0" w:color="auto"/>
                <w:bottom w:val="none" w:sz="0" w:space="0" w:color="auto"/>
                <w:right w:val="none" w:sz="0" w:space="0" w:color="auto"/>
              </w:divBdr>
            </w:div>
            <w:div w:id="189353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7751">
      <w:bodyDiv w:val="1"/>
      <w:marLeft w:val="0"/>
      <w:marRight w:val="0"/>
      <w:marTop w:val="0"/>
      <w:marBottom w:val="0"/>
      <w:divBdr>
        <w:top w:val="none" w:sz="0" w:space="0" w:color="auto"/>
        <w:left w:val="none" w:sz="0" w:space="0" w:color="auto"/>
        <w:bottom w:val="none" w:sz="0" w:space="0" w:color="auto"/>
        <w:right w:val="none" w:sz="0" w:space="0" w:color="auto"/>
      </w:divBdr>
      <w:divsChild>
        <w:div w:id="2020541360">
          <w:marLeft w:val="0"/>
          <w:marRight w:val="0"/>
          <w:marTop w:val="0"/>
          <w:marBottom w:val="0"/>
          <w:divBdr>
            <w:top w:val="none" w:sz="0" w:space="0" w:color="auto"/>
            <w:left w:val="none" w:sz="0" w:space="0" w:color="auto"/>
            <w:bottom w:val="none" w:sz="0" w:space="0" w:color="auto"/>
            <w:right w:val="none" w:sz="0" w:space="0" w:color="auto"/>
          </w:divBdr>
          <w:divsChild>
            <w:div w:id="1877087161">
              <w:marLeft w:val="0"/>
              <w:marRight w:val="0"/>
              <w:marTop w:val="0"/>
              <w:marBottom w:val="0"/>
              <w:divBdr>
                <w:top w:val="none" w:sz="0" w:space="0" w:color="auto"/>
                <w:left w:val="none" w:sz="0" w:space="0" w:color="auto"/>
                <w:bottom w:val="none" w:sz="0" w:space="0" w:color="auto"/>
                <w:right w:val="none" w:sz="0" w:space="0" w:color="auto"/>
              </w:divBdr>
            </w:div>
            <w:div w:id="533545755">
              <w:marLeft w:val="0"/>
              <w:marRight w:val="0"/>
              <w:marTop w:val="0"/>
              <w:marBottom w:val="0"/>
              <w:divBdr>
                <w:top w:val="none" w:sz="0" w:space="0" w:color="auto"/>
                <w:left w:val="none" w:sz="0" w:space="0" w:color="auto"/>
                <w:bottom w:val="none" w:sz="0" w:space="0" w:color="auto"/>
                <w:right w:val="none" w:sz="0" w:space="0" w:color="auto"/>
              </w:divBdr>
            </w:div>
            <w:div w:id="46538002">
              <w:marLeft w:val="0"/>
              <w:marRight w:val="0"/>
              <w:marTop w:val="0"/>
              <w:marBottom w:val="0"/>
              <w:divBdr>
                <w:top w:val="none" w:sz="0" w:space="0" w:color="auto"/>
                <w:left w:val="none" w:sz="0" w:space="0" w:color="auto"/>
                <w:bottom w:val="none" w:sz="0" w:space="0" w:color="auto"/>
                <w:right w:val="none" w:sz="0" w:space="0" w:color="auto"/>
              </w:divBdr>
            </w:div>
            <w:div w:id="1000277713">
              <w:marLeft w:val="0"/>
              <w:marRight w:val="0"/>
              <w:marTop w:val="0"/>
              <w:marBottom w:val="0"/>
              <w:divBdr>
                <w:top w:val="none" w:sz="0" w:space="0" w:color="auto"/>
                <w:left w:val="none" w:sz="0" w:space="0" w:color="auto"/>
                <w:bottom w:val="none" w:sz="0" w:space="0" w:color="auto"/>
                <w:right w:val="none" w:sz="0" w:space="0" w:color="auto"/>
              </w:divBdr>
            </w:div>
            <w:div w:id="2039891870">
              <w:marLeft w:val="0"/>
              <w:marRight w:val="0"/>
              <w:marTop w:val="0"/>
              <w:marBottom w:val="0"/>
              <w:divBdr>
                <w:top w:val="none" w:sz="0" w:space="0" w:color="auto"/>
                <w:left w:val="none" w:sz="0" w:space="0" w:color="auto"/>
                <w:bottom w:val="none" w:sz="0" w:space="0" w:color="auto"/>
                <w:right w:val="none" w:sz="0" w:space="0" w:color="auto"/>
              </w:divBdr>
            </w:div>
            <w:div w:id="678967980">
              <w:marLeft w:val="0"/>
              <w:marRight w:val="0"/>
              <w:marTop w:val="0"/>
              <w:marBottom w:val="0"/>
              <w:divBdr>
                <w:top w:val="none" w:sz="0" w:space="0" w:color="auto"/>
                <w:left w:val="none" w:sz="0" w:space="0" w:color="auto"/>
                <w:bottom w:val="none" w:sz="0" w:space="0" w:color="auto"/>
                <w:right w:val="none" w:sz="0" w:space="0" w:color="auto"/>
              </w:divBdr>
            </w:div>
            <w:div w:id="2112773787">
              <w:marLeft w:val="0"/>
              <w:marRight w:val="0"/>
              <w:marTop w:val="0"/>
              <w:marBottom w:val="0"/>
              <w:divBdr>
                <w:top w:val="none" w:sz="0" w:space="0" w:color="auto"/>
                <w:left w:val="none" w:sz="0" w:space="0" w:color="auto"/>
                <w:bottom w:val="none" w:sz="0" w:space="0" w:color="auto"/>
                <w:right w:val="none" w:sz="0" w:space="0" w:color="auto"/>
              </w:divBdr>
            </w:div>
            <w:div w:id="1957325825">
              <w:marLeft w:val="0"/>
              <w:marRight w:val="0"/>
              <w:marTop w:val="0"/>
              <w:marBottom w:val="0"/>
              <w:divBdr>
                <w:top w:val="none" w:sz="0" w:space="0" w:color="auto"/>
                <w:left w:val="none" w:sz="0" w:space="0" w:color="auto"/>
                <w:bottom w:val="none" w:sz="0" w:space="0" w:color="auto"/>
                <w:right w:val="none" w:sz="0" w:space="0" w:color="auto"/>
              </w:divBdr>
            </w:div>
            <w:div w:id="384908824">
              <w:marLeft w:val="0"/>
              <w:marRight w:val="0"/>
              <w:marTop w:val="0"/>
              <w:marBottom w:val="0"/>
              <w:divBdr>
                <w:top w:val="none" w:sz="0" w:space="0" w:color="auto"/>
                <w:left w:val="none" w:sz="0" w:space="0" w:color="auto"/>
                <w:bottom w:val="none" w:sz="0" w:space="0" w:color="auto"/>
                <w:right w:val="none" w:sz="0" w:space="0" w:color="auto"/>
              </w:divBdr>
            </w:div>
            <w:div w:id="1224415386">
              <w:marLeft w:val="0"/>
              <w:marRight w:val="0"/>
              <w:marTop w:val="0"/>
              <w:marBottom w:val="0"/>
              <w:divBdr>
                <w:top w:val="none" w:sz="0" w:space="0" w:color="auto"/>
                <w:left w:val="none" w:sz="0" w:space="0" w:color="auto"/>
                <w:bottom w:val="none" w:sz="0" w:space="0" w:color="auto"/>
                <w:right w:val="none" w:sz="0" w:space="0" w:color="auto"/>
              </w:divBdr>
            </w:div>
            <w:div w:id="151953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92808">
      <w:bodyDiv w:val="1"/>
      <w:marLeft w:val="0"/>
      <w:marRight w:val="0"/>
      <w:marTop w:val="0"/>
      <w:marBottom w:val="0"/>
      <w:divBdr>
        <w:top w:val="none" w:sz="0" w:space="0" w:color="auto"/>
        <w:left w:val="none" w:sz="0" w:space="0" w:color="auto"/>
        <w:bottom w:val="none" w:sz="0" w:space="0" w:color="auto"/>
        <w:right w:val="none" w:sz="0" w:space="0" w:color="auto"/>
      </w:divBdr>
      <w:divsChild>
        <w:div w:id="604267110">
          <w:marLeft w:val="0"/>
          <w:marRight w:val="0"/>
          <w:marTop w:val="0"/>
          <w:marBottom w:val="0"/>
          <w:divBdr>
            <w:top w:val="none" w:sz="0" w:space="0" w:color="auto"/>
            <w:left w:val="none" w:sz="0" w:space="0" w:color="auto"/>
            <w:bottom w:val="none" w:sz="0" w:space="0" w:color="auto"/>
            <w:right w:val="none" w:sz="0" w:space="0" w:color="auto"/>
          </w:divBdr>
          <w:divsChild>
            <w:div w:id="252512788">
              <w:marLeft w:val="0"/>
              <w:marRight w:val="0"/>
              <w:marTop w:val="0"/>
              <w:marBottom w:val="0"/>
              <w:divBdr>
                <w:top w:val="none" w:sz="0" w:space="0" w:color="auto"/>
                <w:left w:val="none" w:sz="0" w:space="0" w:color="auto"/>
                <w:bottom w:val="none" w:sz="0" w:space="0" w:color="auto"/>
                <w:right w:val="none" w:sz="0" w:space="0" w:color="auto"/>
              </w:divBdr>
            </w:div>
            <w:div w:id="907108354">
              <w:marLeft w:val="0"/>
              <w:marRight w:val="0"/>
              <w:marTop w:val="0"/>
              <w:marBottom w:val="0"/>
              <w:divBdr>
                <w:top w:val="none" w:sz="0" w:space="0" w:color="auto"/>
                <w:left w:val="none" w:sz="0" w:space="0" w:color="auto"/>
                <w:bottom w:val="none" w:sz="0" w:space="0" w:color="auto"/>
                <w:right w:val="none" w:sz="0" w:space="0" w:color="auto"/>
              </w:divBdr>
            </w:div>
            <w:div w:id="1365331939">
              <w:marLeft w:val="0"/>
              <w:marRight w:val="0"/>
              <w:marTop w:val="0"/>
              <w:marBottom w:val="0"/>
              <w:divBdr>
                <w:top w:val="none" w:sz="0" w:space="0" w:color="auto"/>
                <w:left w:val="none" w:sz="0" w:space="0" w:color="auto"/>
                <w:bottom w:val="none" w:sz="0" w:space="0" w:color="auto"/>
                <w:right w:val="none" w:sz="0" w:space="0" w:color="auto"/>
              </w:divBdr>
            </w:div>
            <w:div w:id="1577402362">
              <w:marLeft w:val="0"/>
              <w:marRight w:val="0"/>
              <w:marTop w:val="0"/>
              <w:marBottom w:val="0"/>
              <w:divBdr>
                <w:top w:val="none" w:sz="0" w:space="0" w:color="auto"/>
                <w:left w:val="none" w:sz="0" w:space="0" w:color="auto"/>
                <w:bottom w:val="none" w:sz="0" w:space="0" w:color="auto"/>
                <w:right w:val="none" w:sz="0" w:space="0" w:color="auto"/>
              </w:divBdr>
            </w:div>
            <w:div w:id="113990451">
              <w:marLeft w:val="0"/>
              <w:marRight w:val="0"/>
              <w:marTop w:val="0"/>
              <w:marBottom w:val="0"/>
              <w:divBdr>
                <w:top w:val="none" w:sz="0" w:space="0" w:color="auto"/>
                <w:left w:val="none" w:sz="0" w:space="0" w:color="auto"/>
                <w:bottom w:val="none" w:sz="0" w:space="0" w:color="auto"/>
                <w:right w:val="none" w:sz="0" w:space="0" w:color="auto"/>
              </w:divBdr>
            </w:div>
            <w:div w:id="1651984130">
              <w:marLeft w:val="0"/>
              <w:marRight w:val="0"/>
              <w:marTop w:val="0"/>
              <w:marBottom w:val="0"/>
              <w:divBdr>
                <w:top w:val="none" w:sz="0" w:space="0" w:color="auto"/>
                <w:left w:val="none" w:sz="0" w:space="0" w:color="auto"/>
                <w:bottom w:val="none" w:sz="0" w:space="0" w:color="auto"/>
                <w:right w:val="none" w:sz="0" w:space="0" w:color="auto"/>
              </w:divBdr>
            </w:div>
            <w:div w:id="908883930">
              <w:marLeft w:val="0"/>
              <w:marRight w:val="0"/>
              <w:marTop w:val="0"/>
              <w:marBottom w:val="0"/>
              <w:divBdr>
                <w:top w:val="none" w:sz="0" w:space="0" w:color="auto"/>
                <w:left w:val="none" w:sz="0" w:space="0" w:color="auto"/>
                <w:bottom w:val="none" w:sz="0" w:space="0" w:color="auto"/>
                <w:right w:val="none" w:sz="0" w:space="0" w:color="auto"/>
              </w:divBdr>
            </w:div>
            <w:div w:id="5862347">
              <w:marLeft w:val="0"/>
              <w:marRight w:val="0"/>
              <w:marTop w:val="0"/>
              <w:marBottom w:val="0"/>
              <w:divBdr>
                <w:top w:val="none" w:sz="0" w:space="0" w:color="auto"/>
                <w:left w:val="none" w:sz="0" w:space="0" w:color="auto"/>
                <w:bottom w:val="none" w:sz="0" w:space="0" w:color="auto"/>
                <w:right w:val="none" w:sz="0" w:space="0" w:color="auto"/>
              </w:divBdr>
            </w:div>
            <w:div w:id="1455521663">
              <w:marLeft w:val="0"/>
              <w:marRight w:val="0"/>
              <w:marTop w:val="0"/>
              <w:marBottom w:val="0"/>
              <w:divBdr>
                <w:top w:val="none" w:sz="0" w:space="0" w:color="auto"/>
                <w:left w:val="none" w:sz="0" w:space="0" w:color="auto"/>
                <w:bottom w:val="none" w:sz="0" w:space="0" w:color="auto"/>
                <w:right w:val="none" w:sz="0" w:space="0" w:color="auto"/>
              </w:divBdr>
            </w:div>
            <w:div w:id="1314214577">
              <w:marLeft w:val="0"/>
              <w:marRight w:val="0"/>
              <w:marTop w:val="0"/>
              <w:marBottom w:val="0"/>
              <w:divBdr>
                <w:top w:val="none" w:sz="0" w:space="0" w:color="auto"/>
                <w:left w:val="none" w:sz="0" w:space="0" w:color="auto"/>
                <w:bottom w:val="none" w:sz="0" w:space="0" w:color="auto"/>
                <w:right w:val="none" w:sz="0" w:space="0" w:color="auto"/>
              </w:divBdr>
            </w:div>
            <w:div w:id="1726560495">
              <w:marLeft w:val="0"/>
              <w:marRight w:val="0"/>
              <w:marTop w:val="0"/>
              <w:marBottom w:val="0"/>
              <w:divBdr>
                <w:top w:val="none" w:sz="0" w:space="0" w:color="auto"/>
                <w:left w:val="none" w:sz="0" w:space="0" w:color="auto"/>
                <w:bottom w:val="none" w:sz="0" w:space="0" w:color="auto"/>
                <w:right w:val="none" w:sz="0" w:space="0" w:color="auto"/>
              </w:divBdr>
            </w:div>
            <w:div w:id="829293033">
              <w:marLeft w:val="0"/>
              <w:marRight w:val="0"/>
              <w:marTop w:val="0"/>
              <w:marBottom w:val="0"/>
              <w:divBdr>
                <w:top w:val="none" w:sz="0" w:space="0" w:color="auto"/>
                <w:left w:val="none" w:sz="0" w:space="0" w:color="auto"/>
                <w:bottom w:val="none" w:sz="0" w:space="0" w:color="auto"/>
                <w:right w:val="none" w:sz="0" w:space="0" w:color="auto"/>
              </w:divBdr>
            </w:div>
            <w:div w:id="1200585951">
              <w:marLeft w:val="0"/>
              <w:marRight w:val="0"/>
              <w:marTop w:val="0"/>
              <w:marBottom w:val="0"/>
              <w:divBdr>
                <w:top w:val="none" w:sz="0" w:space="0" w:color="auto"/>
                <w:left w:val="none" w:sz="0" w:space="0" w:color="auto"/>
                <w:bottom w:val="none" w:sz="0" w:space="0" w:color="auto"/>
                <w:right w:val="none" w:sz="0" w:space="0" w:color="auto"/>
              </w:divBdr>
            </w:div>
            <w:div w:id="874775549">
              <w:marLeft w:val="0"/>
              <w:marRight w:val="0"/>
              <w:marTop w:val="0"/>
              <w:marBottom w:val="0"/>
              <w:divBdr>
                <w:top w:val="none" w:sz="0" w:space="0" w:color="auto"/>
                <w:left w:val="none" w:sz="0" w:space="0" w:color="auto"/>
                <w:bottom w:val="none" w:sz="0" w:space="0" w:color="auto"/>
                <w:right w:val="none" w:sz="0" w:space="0" w:color="auto"/>
              </w:divBdr>
            </w:div>
            <w:div w:id="209537315">
              <w:marLeft w:val="0"/>
              <w:marRight w:val="0"/>
              <w:marTop w:val="0"/>
              <w:marBottom w:val="0"/>
              <w:divBdr>
                <w:top w:val="none" w:sz="0" w:space="0" w:color="auto"/>
                <w:left w:val="none" w:sz="0" w:space="0" w:color="auto"/>
                <w:bottom w:val="none" w:sz="0" w:space="0" w:color="auto"/>
                <w:right w:val="none" w:sz="0" w:space="0" w:color="auto"/>
              </w:divBdr>
            </w:div>
            <w:div w:id="1837652566">
              <w:marLeft w:val="0"/>
              <w:marRight w:val="0"/>
              <w:marTop w:val="0"/>
              <w:marBottom w:val="0"/>
              <w:divBdr>
                <w:top w:val="none" w:sz="0" w:space="0" w:color="auto"/>
                <w:left w:val="none" w:sz="0" w:space="0" w:color="auto"/>
                <w:bottom w:val="none" w:sz="0" w:space="0" w:color="auto"/>
                <w:right w:val="none" w:sz="0" w:space="0" w:color="auto"/>
              </w:divBdr>
            </w:div>
            <w:div w:id="891695390">
              <w:marLeft w:val="0"/>
              <w:marRight w:val="0"/>
              <w:marTop w:val="0"/>
              <w:marBottom w:val="0"/>
              <w:divBdr>
                <w:top w:val="none" w:sz="0" w:space="0" w:color="auto"/>
                <w:left w:val="none" w:sz="0" w:space="0" w:color="auto"/>
                <w:bottom w:val="none" w:sz="0" w:space="0" w:color="auto"/>
                <w:right w:val="none" w:sz="0" w:space="0" w:color="auto"/>
              </w:divBdr>
            </w:div>
            <w:div w:id="1800681011">
              <w:marLeft w:val="0"/>
              <w:marRight w:val="0"/>
              <w:marTop w:val="0"/>
              <w:marBottom w:val="0"/>
              <w:divBdr>
                <w:top w:val="none" w:sz="0" w:space="0" w:color="auto"/>
                <w:left w:val="none" w:sz="0" w:space="0" w:color="auto"/>
                <w:bottom w:val="none" w:sz="0" w:space="0" w:color="auto"/>
                <w:right w:val="none" w:sz="0" w:space="0" w:color="auto"/>
              </w:divBdr>
            </w:div>
            <w:div w:id="1781609818">
              <w:marLeft w:val="0"/>
              <w:marRight w:val="0"/>
              <w:marTop w:val="0"/>
              <w:marBottom w:val="0"/>
              <w:divBdr>
                <w:top w:val="none" w:sz="0" w:space="0" w:color="auto"/>
                <w:left w:val="none" w:sz="0" w:space="0" w:color="auto"/>
                <w:bottom w:val="none" w:sz="0" w:space="0" w:color="auto"/>
                <w:right w:val="none" w:sz="0" w:space="0" w:color="auto"/>
              </w:divBdr>
            </w:div>
            <w:div w:id="1149135594">
              <w:marLeft w:val="0"/>
              <w:marRight w:val="0"/>
              <w:marTop w:val="0"/>
              <w:marBottom w:val="0"/>
              <w:divBdr>
                <w:top w:val="none" w:sz="0" w:space="0" w:color="auto"/>
                <w:left w:val="none" w:sz="0" w:space="0" w:color="auto"/>
                <w:bottom w:val="none" w:sz="0" w:space="0" w:color="auto"/>
                <w:right w:val="none" w:sz="0" w:space="0" w:color="auto"/>
              </w:divBdr>
            </w:div>
            <w:div w:id="795293297">
              <w:marLeft w:val="0"/>
              <w:marRight w:val="0"/>
              <w:marTop w:val="0"/>
              <w:marBottom w:val="0"/>
              <w:divBdr>
                <w:top w:val="none" w:sz="0" w:space="0" w:color="auto"/>
                <w:left w:val="none" w:sz="0" w:space="0" w:color="auto"/>
                <w:bottom w:val="none" w:sz="0" w:space="0" w:color="auto"/>
                <w:right w:val="none" w:sz="0" w:space="0" w:color="auto"/>
              </w:divBdr>
            </w:div>
            <w:div w:id="831872674">
              <w:marLeft w:val="0"/>
              <w:marRight w:val="0"/>
              <w:marTop w:val="0"/>
              <w:marBottom w:val="0"/>
              <w:divBdr>
                <w:top w:val="none" w:sz="0" w:space="0" w:color="auto"/>
                <w:left w:val="none" w:sz="0" w:space="0" w:color="auto"/>
                <w:bottom w:val="none" w:sz="0" w:space="0" w:color="auto"/>
                <w:right w:val="none" w:sz="0" w:space="0" w:color="auto"/>
              </w:divBdr>
            </w:div>
            <w:div w:id="581184110">
              <w:marLeft w:val="0"/>
              <w:marRight w:val="0"/>
              <w:marTop w:val="0"/>
              <w:marBottom w:val="0"/>
              <w:divBdr>
                <w:top w:val="none" w:sz="0" w:space="0" w:color="auto"/>
                <w:left w:val="none" w:sz="0" w:space="0" w:color="auto"/>
                <w:bottom w:val="none" w:sz="0" w:space="0" w:color="auto"/>
                <w:right w:val="none" w:sz="0" w:space="0" w:color="auto"/>
              </w:divBdr>
            </w:div>
            <w:div w:id="1512138332">
              <w:marLeft w:val="0"/>
              <w:marRight w:val="0"/>
              <w:marTop w:val="0"/>
              <w:marBottom w:val="0"/>
              <w:divBdr>
                <w:top w:val="none" w:sz="0" w:space="0" w:color="auto"/>
                <w:left w:val="none" w:sz="0" w:space="0" w:color="auto"/>
                <w:bottom w:val="none" w:sz="0" w:space="0" w:color="auto"/>
                <w:right w:val="none" w:sz="0" w:space="0" w:color="auto"/>
              </w:divBdr>
            </w:div>
            <w:div w:id="2135516401">
              <w:marLeft w:val="0"/>
              <w:marRight w:val="0"/>
              <w:marTop w:val="0"/>
              <w:marBottom w:val="0"/>
              <w:divBdr>
                <w:top w:val="none" w:sz="0" w:space="0" w:color="auto"/>
                <w:left w:val="none" w:sz="0" w:space="0" w:color="auto"/>
                <w:bottom w:val="none" w:sz="0" w:space="0" w:color="auto"/>
                <w:right w:val="none" w:sz="0" w:space="0" w:color="auto"/>
              </w:divBdr>
            </w:div>
            <w:div w:id="711424085">
              <w:marLeft w:val="0"/>
              <w:marRight w:val="0"/>
              <w:marTop w:val="0"/>
              <w:marBottom w:val="0"/>
              <w:divBdr>
                <w:top w:val="none" w:sz="0" w:space="0" w:color="auto"/>
                <w:left w:val="none" w:sz="0" w:space="0" w:color="auto"/>
                <w:bottom w:val="none" w:sz="0" w:space="0" w:color="auto"/>
                <w:right w:val="none" w:sz="0" w:space="0" w:color="auto"/>
              </w:divBdr>
            </w:div>
            <w:div w:id="65733085">
              <w:marLeft w:val="0"/>
              <w:marRight w:val="0"/>
              <w:marTop w:val="0"/>
              <w:marBottom w:val="0"/>
              <w:divBdr>
                <w:top w:val="none" w:sz="0" w:space="0" w:color="auto"/>
                <w:left w:val="none" w:sz="0" w:space="0" w:color="auto"/>
                <w:bottom w:val="none" w:sz="0" w:space="0" w:color="auto"/>
                <w:right w:val="none" w:sz="0" w:space="0" w:color="auto"/>
              </w:divBdr>
            </w:div>
            <w:div w:id="275261988">
              <w:marLeft w:val="0"/>
              <w:marRight w:val="0"/>
              <w:marTop w:val="0"/>
              <w:marBottom w:val="0"/>
              <w:divBdr>
                <w:top w:val="none" w:sz="0" w:space="0" w:color="auto"/>
                <w:left w:val="none" w:sz="0" w:space="0" w:color="auto"/>
                <w:bottom w:val="none" w:sz="0" w:space="0" w:color="auto"/>
                <w:right w:val="none" w:sz="0" w:space="0" w:color="auto"/>
              </w:divBdr>
            </w:div>
            <w:div w:id="1231816661">
              <w:marLeft w:val="0"/>
              <w:marRight w:val="0"/>
              <w:marTop w:val="0"/>
              <w:marBottom w:val="0"/>
              <w:divBdr>
                <w:top w:val="none" w:sz="0" w:space="0" w:color="auto"/>
                <w:left w:val="none" w:sz="0" w:space="0" w:color="auto"/>
                <w:bottom w:val="none" w:sz="0" w:space="0" w:color="auto"/>
                <w:right w:val="none" w:sz="0" w:space="0" w:color="auto"/>
              </w:divBdr>
            </w:div>
            <w:div w:id="2044402865">
              <w:marLeft w:val="0"/>
              <w:marRight w:val="0"/>
              <w:marTop w:val="0"/>
              <w:marBottom w:val="0"/>
              <w:divBdr>
                <w:top w:val="none" w:sz="0" w:space="0" w:color="auto"/>
                <w:left w:val="none" w:sz="0" w:space="0" w:color="auto"/>
                <w:bottom w:val="none" w:sz="0" w:space="0" w:color="auto"/>
                <w:right w:val="none" w:sz="0" w:space="0" w:color="auto"/>
              </w:divBdr>
            </w:div>
            <w:div w:id="1192456811">
              <w:marLeft w:val="0"/>
              <w:marRight w:val="0"/>
              <w:marTop w:val="0"/>
              <w:marBottom w:val="0"/>
              <w:divBdr>
                <w:top w:val="none" w:sz="0" w:space="0" w:color="auto"/>
                <w:left w:val="none" w:sz="0" w:space="0" w:color="auto"/>
                <w:bottom w:val="none" w:sz="0" w:space="0" w:color="auto"/>
                <w:right w:val="none" w:sz="0" w:space="0" w:color="auto"/>
              </w:divBdr>
            </w:div>
            <w:div w:id="215507188">
              <w:marLeft w:val="0"/>
              <w:marRight w:val="0"/>
              <w:marTop w:val="0"/>
              <w:marBottom w:val="0"/>
              <w:divBdr>
                <w:top w:val="none" w:sz="0" w:space="0" w:color="auto"/>
                <w:left w:val="none" w:sz="0" w:space="0" w:color="auto"/>
                <w:bottom w:val="none" w:sz="0" w:space="0" w:color="auto"/>
                <w:right w:val="none" w:sz="0" w:space="0" w:color="auto"/>
              </w:divBdr>
            </w:div>
            <w:div w:id="339967013">
              <w:marLeft w:val="0"/>
              <w:marRight w:val="0"/>
              <w:marTop w:val="0"/>
              <w:marBottom w:val="0"/>
              <w:divBdr>
                <w:top w:val="none" w:sz="0" w:space="0" w:color="auto"/>
                <w:left w:val="none" w:sz="0" w:space="0" w:color="auto"/>
                <w:bottom w:val="none" w:sz="0" w:space="0" w:color="auto"/>
                <w:right w:val="none" w:sz="0" w:space="0" w:color="auto"/>
              </w:divBdr>
            </w:div>
            <w:div w:id="1368599225">
              <w:marLeft w:val="0"/>
              <w:marRight w:val="0"/>
              <w:marTop w:val="0"/>
              <w:marBottom w:val="0"/>
              <w:divBdr>
                <w:top w:val="none" w:sz="0" w:space="0" w:color="auto"/>
                <w:left w:val="none" w:sz="0" w:space="0" w:color="auto"/>
                <w:bottom w:val="none" w:sz="0" w:space="0" w:color="auto"/>
                <w:right w:val="none" w:sz="0" w:space="0" w:color="auto"/>
              </w:divBdr>
            </w:div>
            <w:div w:id="545140532">
              <w:marLeft w:val="0"/>
              <w:marRight w:val="0"/>
              <w:marTop w:val="0"/>
              <w:marBottom w:val="0"/>
              <w:divBdr>
                <w:top w:val="none" w:sz="0" w:space="0" w:color="auto"/>
                <w:left w:val="none" w:sz="0" w:space="0" w:color="auto"/>
                <w:bottom w:val="none" w:sz="0" w:space="0" w:color="auto"/>
                <w:right w:val="none" w:sz="0" w:space="0" w:color="auto"/>
              </w:divBdr>
            </w:div>
            <w:div w:id="1902402015">
              <w:marLeft w:val="0"/>
              <w:marRight w:val="0"/>
              <w:marTop w:val="0"/>
              <w:marBottom w:val="0"/>
              <w:divBdr>
                <w:top w:val="none" w:sz="0" w:space="0" w:color="auto"/>
                <w:left w:val="none" w:sz="0" w:space="0" w:color="auto"/>
                <w:bottom w:val="none" w:sz="0" w:space="0" w:color="auto"/>
                <w:right w:val="none" w:sz="0" w:space="0" w:color="auto"/>
              </w:divBdr>
            </w:div>
            <w:div w:id="1804538331">
              <w:marLeft w:val="0"/>
              <w:marRight w:val="0"/>
              <w:marTop w:val="0"/>
              <w:marBottom w:val="0"/>
              <w:divBdr>
                <w:top w:val="none" w:sz="0" w:space="0" w:color="auto"/>
                <w:left w:val="none" w:sz="0" w:space="0" w:color="auto"/>
                <w:bottom w:val="none" w:sz="0" w:space="0" w:color="auto"/>
                <w:right w:val="none" w:sz="0" w:space="0" w:color="auto"/>
              </w:divBdr>
            </w:div>
            <w:div w:id="12347063">
              <w:marLeft w:val="0"/>
              <w:marRight w:val="0"/>
              <w:marTop w:val="0"/>
              <w:marBottom w:val="0"/>
              <w:divBdr>
                <w:top w:val="none" w:sz="0" w:space="0" w:color="auto"/>
                <w:left w:val="none" w:sz="0" w:space="0" w:color="auto"/>
                <w:bottom w:val="none" w:sz="0" w:space="0" w:color="auto"/>
                <w:right w:val="none" w:sz="0" w:space="0" w:color="auto"/>
              </w:divBdr>
            </w:div>
            <w:div w:id="579873853">
              <w:marLeft w:val="0"/>
              <w:marRight w:val="0"/>
              <w:marTop w:val="0"/>
              <w:marBottom w:val="0"/>
              <w:divBdr>
                <w:top w:val="none" w:sz="0" w:space="0" w:color="auto"/>
                <w:left w:val="none" w:sz="0" w:space="0" w:color="auto"/>
                <w:bottom w:val="none" w:sz="0" w:space="0" w:color="auto"/>
                <w:right w:val="none" w:sz="0" w:space="0" w:color="auto"/>
              </w:divBdr>
            </w:div>
            <w:div w:id="940726309">
              <w:marLeft w:val="0"/>
              <w:marRight w:val="0"/>
              <w:marTop w:val="0"/>
              <w:marBottom w:val="0"/>
              <w:divBdr>
                <w:top w:val="none" w:sz="0" w:space="0" w:color="auto"/>
                <w:left w:val="none" w:sz="0" w:space="0" w:color="auto"/>
                <w:bottom w:val="none" w:sz="0" w:space="0" w:color="auto"/>
                <w:right w:val="none" w:sz="0" w:space="0" w:color="auto"/>
              </w:divBdr>
            </w:div>
            <w:div w:id="455953433">
              <w:marLeft w:val="0"/>
              <w:marRight w:val="0"/>
              <w:marTop w:val="0"/>
              <w:marBottom w:val="0"/>
              <w:divBdr>
                <w:top w:val="none" w:sz="0" w:space="0" w:color="auto"/>
                <w:left w:val="none" w:sz="0" w:space="0" w:color="auto"/>
                <w:bottom w:val="none" w:sz="0" w:space="0" w:color="auto"/>
                <w:right w:val="none" w:sz="0" w:space="0" w:color="auto"/>
              </w:divBdr>
            </w:div>
            <w:div w:id="1983000659">
              <w:marLeft w:val="0"/>
              <w:marRight w:val="0"/>
              <w:marTop w:val="0"/>
              <w:marBottom w:val="0"/>
              <w:divBdr>
                <w:top w:val="none" w:sz="0" w:space="0" w:color="auto"/>
                <w:left w:val="none" w:sz="0" w:space="0" w:color="auto"/>
                <w:bottom w:val="none" w:sz="0" w:space="0" w:color="auto"/>
                <w:right w:val="none" w:sz="0" w:space="0" w:color="auto"/>
              </w:divBdr>
            </w:div>
            <w:div w:id="1939870202">
              <w:marLeft w:val="0"/>
              <w:marRight w:val="0"/>
              <w:marTop w:val="0"/>
              <w:marBottom w:val="0"/>
              <w:divBdr>
                <w:top w:val="none" w:sz="0" w:space="0" w:color="auto"/>
                <w:left w:val="none" w:sz="0" w:space="0" w:color="auto"/>
                <w:bottom w:val="none" w:sz="0" w:space="0" w:color="auto"/>
                <w:right w:val="none" w:sz="0" w:space="0" w:color="auto"/>
              </w:divBdr>
            </w:div>
            <w:div w:id="812331236">
              <w:marLeft w:val="0"/>
              <w:marRight w:val="0"/>
              <w:marTop w:val="0"/>
              <w:marBottom w:val="0"/>
              <w:divBdr>
                <w:top w:val="none" w:sz="0" w:space="0" w:color="auto"/>
                <w:left w:val="none" w:sz="0" w:space="0" w:color="auto"/>
                <w:bottom w:val="none" w:sz="0" w:space="0" w:color="auto"/>
                <w:right w:val="none" w:sz="0" w:space="0" w:color="auto"/>
              </w:divBdr>
            </w:div>
            <w:div w:id="898901852">
              <w:marLeft w:val="0"/>
              <w:marRight w:val="0"/>
              <w:marTop w:val="0"/>
              <w:marBottom w:val="0"/>
              <w:divBdr>
                <w:top w:val="none" w:sz="0" w:space="0" w:color="auto"/>
                <w:left w:val="none" w:sz="0" w:space="0" w:color="auto"/>
                <w:bottom w:val="none" w:sz="0" w:space="0" w:color="auto"/>
                <w:right w:val="none" w:sz="0" w:space="0" w:color="auto"/>
              </w:divBdr>
            </w:div>
            <w:div w:id="2043631810">
              <w:marLeft w:val="0"/>
              <w:marRight w:val="0"/>
              <w:marTop w:val="0"/>
              <w:marBottom w:val="0"/>
              <w:divBdr>
                <w:top w:val="none" w:sz="0" w:space="0" w:color="auto"/>
                <w:left w:val="none" w:sz="0" w:space="0" w:color="auto"/>
                <w:bottom w:val="none" w:sz="0" w:space="0" w:color="auto"/>
                <w:right w:val="none" w:sz="0" w:space="0" w:color="auto"/>
              </w:divBdr>
            </w:div>
            <w:div w:id="594631483">
              <w:marLeft w:val="0"/>
              <w:marRight w:val="0"/>
              <w:marTop w:val="0"/>
              <w:marBottom w:val="0"/>
              <w:divBdr>
                <w:top w:val="none" w:sz="0" w:space="0" w:color="auto"/>
                <w:left w:val="none" w:sz="0" w:space="0" w:color="auto"/>
                <w:bottom w:val="none" w:sz="0" w:space="0" w:color="auto"/>
                <w:right w:val="none" w:sz="0" w:space="0" w:color="auto"/>
              </w:divBdr>
            </w:div>
            <w:div w:id="423110423">
              <w:marLeft w:val="0"/>
              <w:marRight w:val="0"/>
              <w:marTop w:val="0"/>
              <w:marBottom w:val="0"/>
              <w:divBdr>
                <w:top w:val="none" w:sz="0" w:space="0" w:color="auto"/>
                <w:left w:val="none" w:sz="0" w:space="0" w:color="auto"/>
                <w:bottom w:val="none" w:sz="0" w:space="0" w:color="auto"/>
                <w:right w:val="none" w:sz="0" w:space="0" w:color="auto"/>
              </w:divBdr>
            </w:div>
            <w:div w:id="865368495">
              <w:marLeft w:val="0"/>
              <w:marRight w:val="0"/>
              <w:marTop w:val="0"/>
              <w:marBottom w:val="0"/>
              <w:divBdr>
                <w:top w:val="none" w:sz="0" w:space="0" w:color="auto"/>
                <w:left w:val="none" w:sz="0" w:space="0" w:color="auto"/>
                <w:bottom w:val="none" w:sz="0" w:space="0" w:color="auto"/>
                <w:right w:val="none" w:sz="0" w:space="0" w:color="auto"/>
              </w:divBdr>
            </w:div>
            <w:div w:id="1273436971">
              <w:marLeft w:val="0"/>
              <w:marRight w:val="0"/>
              <w:marTop w:val="0"/>
              <w:marBottom w:val="0"/>
              <w:divBdr>
                <w:top w:val="none" w:sz="0" w:space="0" w:color="auto"/>
                <w:left w:val="none" w:sz="0" w:space="0" w:color="auto"/>
                <w:bottom w:val="none" w:sz="0" w:space="0" w:color="auto"/>
                <w:right w:val="none" w:sz="0" w:space="0" w:color="auto"/>
              </w:divBdr>
            </w:div>
            <w:div w:id="1231842221">
              <w:marLeft w:val="0"/>
              <w:marRight w:val="0"/>
              <w:marTop w:val="0"/>
              <w:marBottom w:val="0"/>
              <w:divBdr>
                <w:top w:val="none" w:sz="0" w:space="0" w:color="auto"/>
                <w:left w:val="none" w:sz="0" w:space="0" w:color="auto"/>
                <w:bottom w:val="none" w:sz="0" w:space="0" w:color="auto"/>
                <w:right w:val="none" w:sz="0" w:space="0" w:color="auto"/>
              </w:divBdr>
            </w:div>
            <w:div w:id="1765371937">
              <w:marLeft w:val="0"/>
              <w:marRight w:val="0"/>
              <w:marTop w:val="0"/>
              <w:marBottom w:val="0"/>
              <w:divBdr>
                <w:top w:val="none" w:sz="0" w:space="0" w:color="auto"/>
                <w:left w:val="none" w:sz="0" w:space="0" w:color="auto"/>
                <w:bottom w:val="none" w:sz="0" w:space="0" w:color="auto"/>
                <w:right w:val="none" w:sz="0" w:space="0" w:color="auto"/>
              </w:divBdr>
            </w:div>
            <w:div w:id="1403604711">
              <w:marLeft w:val="0"/>
              <w:marRight w:val="0"/>
              <w:marTop w:val="0"/>
              <w:marBottom w:val="0"/>
              <w:divBdr>
                <w:top w:val="none" w:sz="0" w:space="0" w:color="auto"/>
                <w:left w:val="none" w:sz="0" w:space="0" w:color="auto"/>
                <w:bottom w:val="none" w:sz="0" w:space="0" w:color="auto"/>
                <w:right w:val="none" w:sz="0" w:space="0" w:color="auto"/>
              </w:divBdr>
            </w:div>
            <w:div w:id="196158465">
              <w:marLeft w:val="0"/>
              <w:marRight w:val="0"/>
              <w:marTop w:val="0"/>
              <w:marBottom w:val="0"/>
              <w:divBdr>
                <w:top w:val="none" w:sz="0" w:space="0" w:color="auto"/>
                <w:left w:val="none" w:sz="0" w:space="0" w:color="auto"/>
                <w:bottom w:val="none" w:sz="0" w:space="0" w:color="auto"/>
                <w:right w:val="none" w:sz="0" w:space="0" w:color="auto"/>
              </w:divBdr>
            </w:div>
            <w:div w:id="1551112391">
              <w:marLeft w:val="0"/>
              <w:marRight w:val="0"/>
              <w:marTop w:val="0"/>
              <w:marBottom w:val="0"/>
              <w:divBdr>
                <w:top w:val="none" w:sz="0" w:space="0" w:color="auto"/>
                <w:left w:val="none" w:sz="0" w:space="0" w:color="auto"/>
                <w:bottom w:val="none" w:sz="0" w:space="0" w:color="auto"/>
                <w:right w:val="none" w:sz="0" w:space="0" w:color="auto"/>
              </w:divBdr>
            </w:div>
            <w:div w:id="371271360">
              <w:marLeft w:val="0"/>
              <w:marRight w:val="0"/>
              <w:marTop w:val="0"/>
              <w:marBottom w:val="0"/>
              <w:divBdr>
                <w:top w:val="none" w:sz="0" w:space="0" w:color="auto"/>
                <w:left w:val="none" w:sz="0" w:space="0" w:color="auto"/>
                <w:bottom w:val="none" w:sz="0" w:space="0" w:color="auto"/>
                <w:right w:val="none" w:sz="0" w:space="0" w:color="auto"/>
              </w:divBdr>
            </w:div>
            <w:div w:id="941456098">
              <w:marLeft w:val="0"/>
              <w:marRight w:val="0"/>
              <w:marTop w:val="0"/>
              <w:marBottom w:val="0"/>
              <w:divBdr>
                <w:top w:val="none" w:sz="0" w:space="0" w:color="auto"/>
                <w:left w:val="none" w:sz="0" w:space="0" w:color="auto"/>
                <w:bottom w:val="none" w:sz="0" w:space="0" w:color="auto"/>
                <w:right w:val="none" w:sz="0" w:space="0" w:color="auto"/>
              </w:divBdr>
            </w:div>
            <w:div w:id="1638606865">
              <w:marLeft w:val="0"/>
              <w:marRight w:val="0"/>
              <w:marTop w:val="0"/>
              <w:marBottom w:val="0"/>
              <w:divBdr>
                <w:top w:val="none" w:sz="0" w:space="0" w:color="auto"/>
                <w:left w:val="none" w:sz="0" w:space="0" w:color="auto"/>
                <w:bottom w:val="none" w:sz="0" w:space="0" w:color="auto"/>
                <w:right w:val="none" w:sz="0" w:space="0" w:color="auto"/>
              </w:divBdr>
            </w:div>
            <w:div w:id="436217235">
              <w:marLeft w:val="0"/>
              <w:marRight w:val="0"/>
              <w:marTop w:val="0"/>
              <w:marBottom w:val="0"/>
              <w:divBdr>
                <w:top w:val="none" w:sz="0" w:space="0" w:color="auto"/>
                <w:left w:val="none" w:sz="0" w:space="0" w:color="auto"/>
                <w:bottom w:val="none" w:sz="0" w:space="0" w:color="auto"/>
                <w:right w:val="none" w:sz="0" w:space="0" w:color="auto"/>
              </w:divBdr>
            </w:div>
            <w:div w:id="128864267">
              <w:marLeft w:val="0"/>
              <w:marRight w:val="0"/>
              <w:marTop w:val="0"/>
              <w:marBottom w:val="0"/>
              <w:divBdr>
                <w:top w:val="none" w:sz="0" w:space="0" w:color="auto"/>
                <w:left w:val="none" w:sz="0" w:space="0" w:color="auto"/>
                <w:bottom w:val="none" w:sz="0" w:space="0" w:color="auto"/>
                <w:right w:val="none" w:sz="0" w:space="0" w:color="auto"/>
              </w:divBdr>
            </w:div>
            <w:div w:id="1754012006">
              <w:marLeft w:val="0"/>
              <w:marRight w:val="0"/>
              <w:marTop w:val="0"/>
              <w:marBottom w:val="0"/>
              <w:divBdr>
                <w:top w:val="none" w:sz="0" w:space="0" w:color="auto"/>
                <w:left w:val="none" w:sz="0" w:space="0" w:color="auto"/>
                <w:bottom w:val="none" w:sz="0" w:space="0" w:color="auto"/>
                <w:right w:val="none" w:sz="0" w:space="0" w:color="auto"/>
              </w:divBdr>
            </w:div>
            <w:div w:id="2014794861">
              <w:marLeft w:val="0"/>
              <w:marRight w:val="0"/>
              <w:marTop w:val="0"/>
              <w:marBottom w:val="0"/>
              <w:divBdr>
                <w:top w:val="none" w:sz="0" w:space="0" w:color="auto"/>
                <w:left w:val="none" w:sz="0" w:space="0" w:color="auto"/>
                <w:bottom w:val="none" w:sz="0" w:space="0" w:color="auto"/>
                <w:right w:val="none" w:sz="0" w:space="0" w:color="auto"/>
              </w:divBdr>
            </w:div>
            <w:div w:id="215775064">
              <w:marLeft w:val="0"/>
              <w:marRight w:val="0"/>
              <w:marTop w:val="0"/>
              <w:marBottom w:val="0"/>
              <w:divBdr>
                <w:top w:val="none" w:sz="0" w:space="0" w:color="auto"/>
                <w:left w:val="none" w:sz="0" w:space="0" w:color="auto"/>
                <w:bottom w:val="none" w:sz="0" w:space="0" w:color="auto"/>
                <w:right w:val="none" w:sz="0" w:space="0" w:color="auto"/>
              </w:divBdr>
            </w:div>
            <w:div w:id="433863829">
              <w:marLeft w:val="0"/>
              <w:marRight w:val="0"/>
              <w:marTop w:val="0"/>
              <w:marBottom w:val="0"/>
              <w:divBdr>
                <w:top w:val="none" w:sz="0" w:space="0" w:color="auto"/>
                <w:left w:val="none" w:sz="0" w:space="0" w:color="auto"/>
                <w:bottom w:val="none" w:sz="0" w:space="0" w:color="auto"/>
                <w:right w:val="none" w:sz="0" w:space="0" w:color="auto"/>
              </w:divBdr>
            </w:div>
            <w:div w:id="1060833402">
              <w:marLeft w:val="0"/>
              <w:marRight w:val="0"/>
              <w:marTop w:val="0"/>
              <w:marBottom w:val="0"/>
              <w:divBdr>
                <w:top w:val="none" w:sz="0" w:space="0" w:color="auto"/>
                <w:left w:val="none" w:sz="0" w:space="0" w:color="auto"/>
                <w:bottom w:val="none" w:sz="0" w:space="0" w:color="auto"/>
                <w:right w:val="none" w:sz="0" w:space="0" w:color="auto"/>
              </w:divBdr>
            </w:div>
            <w:div w:id="837573984">
              <w:marLeft w:val="0"/>
              <w:marRight w:val="0"/>
              <w:marTop w:val="0"/>
              <w:marBottom w:val="0"/>
              <w:divBdr>
                <w:top w:val="none" w:sz="0" w:space="0" w:color="auto"/>
                <w:left w:val="none" w:sz="0" w:space="0" w:color="auto"/>
                <w:bottom w:val="none" w:sz="0" w:space="0" w:color="auto"/>
                <w:right w:val="none" w:sz="0" w:space="0" w:color="auto"/>
              </w:divBdr>
            </w:div>
            <w:div w:id="1213078099">
              <w:marLeft w:val="0"/>
              <w:marRight w:val="0"/>
              <w:marTop w:val="0"/>
              <w:marBottom w:val="0"/>
              <w:divBdr>
                <w:top w:val="none" w:sz="0" w:space="0" w:color="auto"/>
                <w:left w:val="none" w:sz="0" w:space="0" w:color="auto"/>
                <w:bottom w:val="none" w:sz="0" w:space="0" w:color="auto"/>
                <w:right w:val="none" w:sz="0" w:space="0" w:color="auto"/>
              </w:divBdr>
            </w:div>
            <w:div w:id="2074544326">
              <w:marLeft w:val="0"/>
              <w:marRight w:val="0"/>
              <w:marTop w:val="0"/>
              <w:marBottom w:val="0"/>
              <w:divBdr>
                <w:top w:val="none" w:sz="0" w:space="0" w:color="auto"/>
                <w:left w:val="none" w:sz="0" w:space="0" w:color="auto"/>
                <w:bottom w:val="none" w:sz="0" w:space="0" w:color="auto"/>
                <w:right w:val="none" w:sz="0" w:space="0" w:color="auto"/>
              </w:divBdr>
            </w:div>
            <w:div w:id="425272630">
              <w:marLeft w:val="0"/>
              <w:marRight w:val="0"/>
              <w:marTop w:val="0"/>
              <w:marBottom w:val="0"/>
              <w:divBdr>
                <w:top w:val="none" w:sz="0" w:space="0" w:color="auto"/>
                <w:left w:val="none" w:sz="0" w:space="0" w:color="auto"/>
                <w:bottom w:val="none" w:sz="0" w:space="0" w:color="auto"/>
                <w:right w:val="none" w:sz="0" w:space="0" w:color="auto"/>
              </w:divBdr>
            </w:div>
            <w:div w:id="301077708">
              <w:marLeft w:val="0"/>
              <w:marRight w:val="0"/>
              <w:marTop w:val="0"/>
              <w:marBottom w:val="0"/>
              <w:divBdr>
                <w:top w:val="none" w:sz="0" w:space="0" w:color="auto"/>
                <w:left w:val="none" w:sz="0" w:space="0" w:color="auto"/>
                <w:bottom w:val="none" w:sz="0" w:space="0" w:color="auto"/>
                <w:right w:val="none" w:sz="0" w:space="0" w:color="auto"/>
              </w:divBdr>
            </w:div>
            <w:div w:id="1612931382">
              <w:marLeft w:val="0"/>
              <w:marRight w:val="0"/>
              <w:marTop w:val="0"/>
              <w:marBottom w:val="0"/>
              <w:divBdr>
                <w:top w:val="none" w:sz="0" w:space="0" w:color="auto"/>
                <w:left w:val="none" w:sz="0" w:space="0" w:color="auto"/>
                <w:bottom w:val="none" w:sz="0" w:space="0" w:color="auto"/>
                <w:right w:val="none" w:sz="0" w:space="0" w:color="auto"/>
              </w:divBdr>
            </w:div>
            <w:div w:id="1857844266">
              <w:marLeft w:val="0"/>
              <w:marRight w:val="0"/>
              <w:marTop w:val="0"/>
              <w:marBottom w:val="0"/>
              <w:divBdr>
                <w:top w:val="none" w:sz="0" w:space="0" w:color="auto"/>
                <w:left w:val="none" w:sz="0" w:space="0" w:color="auto"/>
                <w:bottom w:val="none" w:sz="0" w:space="0" w:color="auto"/>
                <w:right w:val="none" w:sz="0" w:space="0" w:color="auto"/>
              </w:divBdr>
            </w:div>
            <w:div w:id="597300312">
              <w:marLeft w:val="0"/>
              <w:marRight w:val="0"/>
              <w:marTop w:val="0"/>
              <w:marBottom w:val="0"/>
              <w:divBdr>
                <w:top w:val="none" w:sz="0" w:space="0" w:color="auto"/>
                <w:left w:val="none" w:sz="0" w:space="0" w:color="auto"/>
                <w:bottom w:val="none" w:sz="0" w:space="0" w:color="auto"/>
                <w:right w:val="none" w:sz="0" w:space="0" w:color="auto"/>
              </w:divBdr>
            </w:div>
            <w:div w:id="1889948527">
              <w:marLeft w:val="0"/>
              <w:marRight w:val="0"/>
              <w:marTop w:val="0"/>
              <w:marBottom w:val="0"/>
              <w:divBdr>
                <w:top w:val="none" w:sz="0" w:space="0" w:color="auto"/>
                <w:left w:val="none" w:sz="0" w:space="0" w:color="auto"/>
                <w:bottom w:val="none" w:sz="0" w:space="0" w:color="auto"/>
                <w:right w:val="none" w:sz="0" w:space="0" w:color="auto"/>
              </w:divBdr>
            </w:div>
            <w:div w:id="1715040231">
              <w:marLeft w:val="0"/>
              <w:marRight w:val="0"/>
              <w:marTop w:val="0"/>
              <w:marBottom w:val="0"/>
              <w:divBdr>
                <w:top w:val="none" w:sz="0" w:space="0" w:color="auto"/>
                <w:left w:val="none" w:sz="0" w:space="0" w:color="auto"/>
                <w:bottom w:val="none" w:sz="0" w:space="0" w:color="auto"/>
                <w:right w:val="none" w:sz="0" w:space="0" w:color="auto"/>
              </w:divBdr>
            </w:div>
            <w:div w:id="690572351">
              <w:marLeft w:val="0"/>
              <w:marRight w:val="0"/>
              <w:marTop w:val="0"/>
              <w:marBottom w:val="0"/>
              <w:divBdr>
                <w:top w:val="none" w:sz="0" w:space="0" w:color="auto"/>
                <w:left w:val="none" w:sz="0" w:space="0" w:color="auto"/>
                <w:bottom w:val="none" w:sz="0" w:space="0" w:color="auto"/>
                <w:right w:val="none" w:sz="0" w:space="0" w:color="auto"/>
              </w:divBdr>
            </w:div>
            <w:div w:id="980157509">
              <w:marLeft w:val="0"/>
              <w:marRight w:val="0"/>
              <w:marTop w:val="0"/>
              <w:marBottom w:val="0"/>
              <w:divBdr>
                <w:top w:val="none" w:sz="0" w:space="0" w:color="auto"/>
                <w:left w:val="none" w:sz="0" w:space="0" w:color="auto"/>
                <w:bottom w:val="none" w:sz="0" w:space="0" w:color="auto"/>
                <w:right w:val="none" w:sz="0" w:space="0" w:color="auto"/>
              </w:divBdr>
            </w:div>
            <w:div w:id="1410156288">
              <w:marLeft w:val="0"/>
              <w:marRight w:val="0"/>
              <w:marTop w:val="0"/>
              <w:marBottom w:val="0"/>
              <w:divBdr>
                <w:top w:val="none" w:sz="0" w:space="0" w:color="auto"/>
                <w:left w:val="none" w:sz="0" w:space="0" w:color="auto"/>
                <w:bottom w:val="none" w:sz="0" w:space="0" w:color="auto"/>
                <w:right w:val="none" w:sz="0" w:space="0" w:color="auto"/>
              </w:divBdr>
            </w:div>
            <w:div w:id="1597209717">
              <w:marLeft w:val="0"/>
              <w:marRight w:val="0"/>
              <w:marTop w:val="0"/>
              <w:marBottom w:val="0"/>
              <w:divBdr>
                <w:top w:val="none" w:sz="0" w:space="0" w:color="auto"/>
                <w:left w:val="none" w:sz="0" w:space="0" w:color="auto"/>
                <w:bottom w:val="none" w:sz="0" w:space="0" w:color="auto"/>
                <w:right w:val="none" w:sz="0" w:space="0" w:color="auto"/>
              </w:divBdr>
            </w:div>
            <w:div w:id="816847495">
              <w:marLeft w:val="0"/>
              <w:marRight w:val="0"/>
              <w:marTop w:val="0"/>
              <w:marBottom w:val="0"/>
              <w:divBdr>
                <w:top w:val="none" w:sz="0" w:space="0" w:color="auto"/>
                <w:left w:val="none" w:sz="0" w:space="0" w:color="auto"/>
                <w:bottom w:val="none" w:sz="0" w:space="0" w:color="auto"/>
                <w:right w:val="none" w:sz="0" w:space="0" w:color="auto"/>
              </w:divBdr>
            </w:div>
            <w:div w:id="765733808">
              <w:marLeft w:val="0"/>
              <w:marRight w:val="0"/>
              <w:marTop w:val="0"/>
              <w:marBottom w:val="0"/>
              <w:divBdr>
                <w:top w:val="none" w:sz="0" w:space="0" w:color="auto"/>
                <w:left w:val="none" w:sz="0" w:space="0" w:color="auto"/>
                <w:bottom w:val="none" w:sz="0" w:space="0" w:color="auto"/>
                <w:right w:val="none" w:sz="0" w:space="0" w:color="auto"/>
              </w:divBdr>
            </w:div>
            <w:div w:id="150147689">
              <w:marLeft w:val="0"/>
              <w:marRight w:val="0"/>
              <w:marTop w:val="0"/>
              <w:marBottom w:val="0"/>
              <w:divBdr>
                <w:top w:val="none" w:sz="0" w:space="0" w:color="auto"/>
                <w:left w:val="none" w:sz="0" w:space="0" w:color="auto"/>
                <w:bottom w:val="none" w:sz="0" w:space="0" w:color="auto"/>
                <w:right w:val="none" w:sz="0" w:space="0" w:color="auto"/>
              </w:divBdr>
            </w:div>
            <w:div w:id="1380325527">
              <w:marLeft w:val="0"/>
              <w:marRight w:val="0"/>
              <w:marTop w:val="0"/>
              <w:marBottom w:val="0"/>
              <w:divBdr>
                <w:top w:val="none" w:sz="0" w:space="0" w:color="auto"/>
                <w:left w:val="none" w:sz="0" w:space="0" w:color="auto"/>
                <w:bottom w:val="none" w:sz="0" w:space="0" w:color="auto"/>
                <w:right w:val="none" w:sz="0" w:space="0" w:color="auto"/>
              </w:divBdr>
            </w:div>
            <w:div w:id="2012414285">
              <w:marLeft w:val="0"/>
              <w:marRight w:val="0"/>
              <w:marTop w:val="0"/>
              <w:marBottom w:val="0"/>
              <w:divBdr>
                <w:top w:val="none" w:sz="0" w:space="0" w:color="auto"/>
                <w:left w:val="none" w:sz="0" w:space="0" w:color="auto"/>
                <w:bottom w:val="none" w:sz="0" w:space="0" w:color="auto"/>
                <w:right w:val="none" w:sz="0" w:space="0" w:color="auto"/>
              </w:divBdr>
            </w:div>
            <w:div w:id="1962298174">
              <w:marLeft w:val="0"/>
              <w:marRight w:val="0"/>
              <w:marTop w:val="0"/>
              <w:marBottom w:val="0"/>
              <w:divBdr>
                <w:top w:val="none" w:sz="0" w:space="0" w:color="auto"/>
                <w:left w:val="none" w:sz="0" w:space="0" w:color="auto"/>
                <w:bottom w:val="none" w:sz="0" w:space="0" w:color="auto"/>
                <w:right w:val="none" w:sz="0" w:space="0" w:color="auto"/>
              </w:divBdr>
            </w:div>
            <w:div w:id="764568415">
              <w:marLeft w:val="0"/>
              <w:marRight w:val="0"/>
              <w:marTop w:val="0"/>
              <w:marBottom w:val="0"/>
              <w:divBdr>
                <w:top w:val="none" w:sz="0" w:space="0" w:color="auto"/>
                <w:left w:val="none" w:sz="0" w:space="0" w:color="auto"/>
                <w:bottom w:val="none" w:sz="0" w:space="0" w:color="auto"/>
                <w:right w:val="none" w:sz="0" w:space="0" w:color="auto"/>
              </w:divBdr>
            </w:div>
            <w:div w:id="1641769003">
              <w:marLeft w:val="0"/>
              <w:marRight w:val="0"/>
              <w:marTop w:val="0"/>
              <w:marBottom w:val="0"/>
              <w:divBdr>
                <w:top w:val="none" w:sz="0" w:space="0" w:color="auto"/>
                <w:left w:val="none" w:sz="0" w:space="0" w:color="auto"/>
                <w:bottom w:val="none" w:sz="0" w:space="0" w:color="auto"/>
                <w:right w:val="none" w:sz="0" w:space="0" w:color="auto"/>
              </w:divBdr>
            </w:div>
            <w:div w:id="1650550477">
              <w:marLeft w:val="0"/>
              <w:marRight w:val="0"/>
              <w:marTop w:val="0"/>
              <w:marBottom w:val="0"/>
              <w:divBdr>
                <w:top w:val="none" w:sz="0" w:space="0" w:color="auto"/>
                <w:left w:val="none" w:sz="0" w:space="0" w:color="auto"/>
                <w:bottom w:val="none" w:sz="0" w:space="0" w:color="auto"/>
                <w:right w:val="none" w:sz="0" w:space="0" w:color="auto"/>
              </w:divBdr>
            </w:div>
            <w:div w:id="1811556675">
              <w:marLeft w:val="0"/>
              <w:marRight w:val="0"/>
              <w:marTop w:val="0"/>
              <w:marBottom w:val="0"/>
              <w:divBdr>
                <w:top w:val="none" w:sz="0" w:space="0" w:color="auto"/>
                <w:left w:val="none" w:sz="0" w:space="0" w:color="auto"/>
                <w:bottom w:val="none" w:sz="0" w:space="0" w:color="auto"/>
                <w:right w:val="none" w:sz="0" w:space="0" w:color="auto"/>
              </w:divBdr>
            </w:div>
            <w:div w:id="214466434">
              <w:marLeft w:val="0"/>
              <w:marRight w:val="0"/>
              <w:marTop w:val="0"/>
              <w:marBottom w:val="0"/>
              <w:divBdr>
                <w:top w:val="none" w:sz="0" w:space="0" w:color="auto"/>
                <w:left w:val="none" w:sz="0" w:space="0" w:color="auto"/>
                <w:bottom w:val="none" w:sz="0" w:space="0" w:color="auto"/>
                <w:right w:val="none" w:sz="0" w:space="0" w:color="auto"/>
              </w:divBdr>
            </w:div>
            <w:div w:id="1020664919">
              <w:marLeft w:val="0"/>
              <w:marRight w:val="0"/>
              <w:marTop w:val="0"/>
              <w:marBottom w:val="0"/>
              <w:divBdr>
                <w:top w:val="none" w:sz="0" w:space="0" w:color="auto"/>
                <w:left w:val="none" w:sz="0" w:space="0" w:color="auto"/>
                <w:bottom w:val="none" w:sz="0" w:space="0" w:color="auto"/>
                <w:right w:val="none" w:sz="0" w:space="0" w:color="auto"/>
              </w:divBdr>
            </w:div>
            <w:div w:id="1277326875">
              <w:marLeft w:val="0"/>
              <w:marRight w:val="0"/>
              <w:marTop w:val="0"/>
              <w:marBottom w:val="0"/>
              <w:divBdr>
                <w:top w:val="none" w:sz="0" w:space="0" w:color="auto"/>
                <w:left w:val="none" w:sz="0" w:space="0" w:color="auto"/>
                <w:bottom w:val="none" w:sz="0" w:space="0" w:color="auto"/>
                <w:right w:val="none" w:sz="0" w:space="0" w:color="auto"/>
              </w:divBdr>
            </w:div>
            <w:div w:id="48841009">
              <w:marLeft w:val="0"/>
              <w:marRight w:val="0"/>
              <w:marTop w:val="0"/>
              <w:marBottom w:val="0"/>
              <w:divBdr>
                <w:top w:val="none" w:sz="0" w:space="0" w:color="auto"/>
                <w:left w:val="none" w:sz="0" w:space="0" w:color="auto"/>
                <w:bottom w:val="none" w:sz="0" w:space="0" w:color="auto"/>
                <w:right w:val="none" w:sz="0" w:space="0" w:color="auto"/>
              </w:divBdr>
            </w:div>
            <w:div w:id="229120570">
              <w:marLeft w:val="0"/>
              <w:marRight w:val="0"/>
              <w:marTop w:val="0"/>
              <w:marBottom w:val="0"/>
              <w:divBdr>
                <w:top w:val="none" w:sz="0" w:space="0" w:color="auto"/>
                <w:left w:val="none" w:sz="0" w:space="0" w:color="auto"/>
                <w:bottom w:val="none" w:sz="0" w:space="0" w:color="auto"/>
                <w:right w:val="none" w:sz="0" w:space="0" w:color="auto"/>
              </w:divBdr>
            </w:div>
            <w:div w:id="531117644">
              <w:marLeft w:val="0"/>
              <w:marRight w:val="0"/>
              <w:marTop w:val="0"/>
              <w:marBottom w:val="0"/>
              <w:divBdr>
                <w:top w:val="none" w:sz="0" w:space="0" w:color="auto"/>
                <w:left w:val="none" w:sz="0" w:space="0" w:color="auto"/>
                <w:bottom w:val="none" w:sz="0" w:space="0" w:color="auto"/>
                <w:right w:val="none" w:sz="0" w:space="0" w:color="auto"/>
              </w:divBdr>
            </w:div>
            <w:div w:id="613441041">
              <w:marLeft w:val="0"/>
              <w:marRight w:val="0"/>
              <w:marTop w:val="0"/>
              <w:marBottom w:val="0"/>
              <w:divBdr>
                <w:top w:val="none" w:sz="0" w:space="0" w:color="auto"/>
                <w:left w:val="none" w:sz="0" w:space="0" w:color="auto"/>
                <w:bottom w:val="none" w:sz="0" w:space="0" w:color="auto"/>
                <w:right w:val="none" w:sz="0" w:space="0" w:color="auto"/>
              </w:divBdr>
            </w:div>
            <w:div w:id="1278214318">
              <w:marLeft w:val="0"/>
              <w:marRight w:val="0"/>
              <w:marTop w:val="0"/>
              <w:marBottom w:val="0"/>
              <w:divBdr>
                <w:top w:val="none" w:sz="0" w:space="0" w:color="auto"/>
                <w:left w:val="none" w:sz="0" w:space="0" w:color="auto"/>
                <w:bottom w:val="none" w:sz="0" w:space="0" w:color="auto"/>
                <w:right w:val="none" w:sz="0" w:space="0" w:color="auto"/>
              </w:divBdr>
            </w:div>
            <w:div w:id="543950818">
              <w:marLeft w:val="0"/>
              <w:marRight w:val="0"/>
              <w:marTop w:val="0"/>
              <w:marBottom w:val="0"/>
              <w:divBdr>
                <w:top w:val="none" w:sz="0" w:space="0" w:color="auto"/>
                <w:left w:val="none" w:sz="0" w:space="0" w:color="auto"/>
                <w:bottom w:val="none" w:sz="0" w:space="0" w:color="auto"/>
                <w:right w:val="none" w:sz="0" w:space="0" w:color="auto"/>
              </w:divBdr>
            </w:div>
            <w:div w:id="1723289270">
              <w:marLeft w:val="0"/>
              <w:marRight w:val="0"/>
              <w:marTop w:val="0"/>
              <w:marBottom w:val="0"/>
              <w:divBdr>
                <w:top w:val="none" w:sz="0" w:space="0" w:color="auto"/>
                <w:left w:val="none" w:sz="0" w:space="0" w:color="auto"/>
                <w:bottom w:val="none" w:sz="0" w:space="0" w:color="auto"/>
                <w:right w:val="none" w:sz="0" w:space="0" w:color="auto"/>
              </w:divBdr>
            </w:div>
            <w:div w:id="895625433">
              <w:marLeft w:val="0"/>
              <w:marRight w:val="0"/>
              <w:marTop w:val="0"/>
              <w:marBottom w:val="0"/>
              <w:divBdr>
                <w:top w:val="none" w:sz="0" w:space="0" w:color="auto"/>
                <w:left w:val="none" w:sz="0" w:space="0" w:color="auto"/>
                <w:bottom w:val="none" w:sz="0" w:space="0" w:color="auto"/>
                <w:right w:val="none" w:sz="0" w:space="0" w:color="auto"/>
              </w:divBdr>
            </w:div>
            <w:div w:id="478768360">
              <w:marLeft w:val="0"/>
              <w:marRight w:val="0"/>
              <w:marTop w:val="0"/>
              <w:marBottom w:val="0"/>
              <w:divBdr>
                <w:top w:val="none" w:sz="0" w:space="0" w:color="auto"/>
                <w:left w:val="none" w:sz="0" w:space="0" w:color="auto"/>
                <w:bottom w:val="none" w:sz="0" w:space="0" w:color="auto"/>
                <w:right w:val="none" w:sz="0" w:space="0" w:color="auto"/>
              </w:divBdr>
            </w:div>
            <w:div w:id="877208649">
              <w:marLeft w:val="0"/>
              <w:marRight w:val="0"/>
              <w:marTop w:val="0"/>
              <w:marBottom w:val="0"/>
              <w:divBdr>
                <w:top w:val="none" w:sz="0" w:space="0" w:color="auto"/>
                <w:left w:val="none" w:sz="0" w:space="0" w:color="auto"/>
                <w:bottom w:val="none" w:sz="0" w:space="0" w:color="auto"/>
                <w:right w:val="none" w:sz="0" w:space="0" w:color="auto"/>
              </w:divBdr>
            </w:div>
            <w:div w:id="342171845">
              <w:marLeft w:val="0"/>
              <w:marRight w:val="0"/>
              <w:marTop w:val="0"/>
              <w:marBottom w:val="0"/>
              <w:divBdr>
                <w:top w:val="none" w:sz="0" w:space="0" w:color="auto"/>
                <w:left w:val="none" w:sz="0" w:space="0" w:color="auto"/>
                <w:bottom w:val="none" w:sz="0" w:space="0" w:color="auto"/>
                <w:right w:val="none" w:sz="0" w:space="0" w:color="auto"/>
              </w:divBdr>
            </w:div>
            <w:div w:id="1029065460">
              <w:marLeft w:val="0"/>
              <w:marRight w:val="0"/>
              <w:marTop w:val="0"/>
              <w:marBottom w:val="0"/>
              <w:divBdr>
                <w:top w:val="none" w:sz="0" w:space="0" w:color="auto"/>
                <w:left w:val="none" w:sz="0" w:space="0" w:color="auto"/>
                <w:bottom w:val="none" w:sz="0" w:space="0" w:color="auto"/>
                <w:right w:val="none" w:sz="0" w:space="0" w:color="auto"/>
              </w:divBdr>
            </w:div>
            <w:div w:id="370964043">
              <w:marLeft w:val="0"/>
              <w:marRight w:val="0"/>
              <w:marTop w:val="0"/>
              <w:marBottom w:val="0"/>
              <w:divBdr>
                <w:top w:val="none" w:sz="0" w:space="0" w:color="auto"/>
                <w:left w:val="none" w:sz="0" w:space="0" w:color="auto"/>
                <w:bottom w:val="none" w:sz="0" w:space="0" w:color="auto"/>
                <w:right w:val="none" w:sz="0" w:space="0" w:color="auto"/>
              </w:divBdr>
            </w:div>
            <w:div w:id="1091269462">
              <w:marLeft w:val="0"/>
              <w:marRight w:val="0"/>
              <w:marTop w:val="0"/>
              <w:marBottom w:val="0"/>
              <w:divBdr>
                <w:top w:val="none" w:sz="0" w:space="0" w:color="auto"/>
                <w:left w:val="none" w:sz="0" w:space="0" w:color="auto"/>
                <w:bottom w:val="none" w:sz="0" w:space="0" w:color="auto"/>
                <w:right w:val="none" w:sz="0" w:space="0" w:color="auto"/>
              </w:divBdr>
            </w:div>
            <w:div w:id="1366446808">
              <w:marLeft w:val="0"/>
              <w:marRight w:val="0"/>
              <w:marTop w:val="0"/>
              <w:marBottom w:val="0"/>
              <w:divBdr>
                <w:top w:val="none" w:sz="0" w:space="0" w:color="auto"/>
                <w:left w:val="none" w:sz="0" w:space="0" w:color="auto"/>
                <w:bottom w:val="none" w:sz="0" w:space="0" w:color="auto"/>
                <w:right w:val="none" w:sz="0" w:space="0" w:color="auto"/>
              </w:divBdr>
            </w:div>
            <w:div w:id="1303579318">
              <w:marLeft w:val="0"/>
              <w:marRight w:val="0"/>
              <w:marTop w:val="0"/>
              <w:marBottom w:val="0"/>
              <w:divBdr>
                <w:top w:val="none" w:sz="0" w:space="0" w:color="auto"/>
                <w:left w:val="none" w:sz="0" w:space="0" w:color="auto"/>
                <w:bottom w:val="none" w:sz="0" w:space="0" w:color="auto"/>
                <w:right w:val="none" w:sz="0" w:space="0" w:color="auto"/>
              </w:divBdr>
            </w:div>
            <w:div w:id="1679893350">
              <w:marLeft w:val="0"/>
              <w:marRight w:val="0"/>
              <w:marTop w:val="0"/>
              <w:marBottom w:val="0"/>
              <w:divBdr>
                <w:top w:val="none" w:sz="0" w:space="0" w:color="auto"/>
                <w:left w:val="none" w:sz="0" w:space="0" w:color="auto"/>
                <w:bottom w:val="none" w:sz="0" w:space="0" w:color="auto"/>
                <w:right w:val="none" w:sz="0" w:space="0" w:color="auto"/>
              </w:divBdr>
            </w:div>
            <w:div w:id="622735243">
              <w:marLeft w:val="0"/>
              <w:marRight w:val="0"/>
              <w:marTop w:val="0"/>
              <w:marBottom w:val="0"/>
              <w:divBdr>
                <w:top w:val="none" w:sz="0" w:space="0" w:color="auto"/>
                <w:left w:val="none" w:sz="0" w:space="0" w:color="auto"/>
                <w:bottom w:val="none" w:sz="0" w:space="0" w:color="auto"/>
                <w:right w:val="none" w:sz="0" w:space="0" w:color="auto"/>
              </w:divBdr>
            </w:div>
            <w:div w:id="2103602196">
              <w:marLeft w:val="0"/>
              <w:marRight w:val="0"/>
              <w:marTop w:val="0"/>
              <w:marBottom w:val="0"/>
              <w:divBdr>
                <w:top w:val="none" w:sz="0" w:space="0" w:color="auto"/>
                <w:left w:val="none" w:sz="0" w:space="0" w:color="auto"/>
                <w:bottom w:val="none" w:sz="0" w:space="0" w:color="auto"/>
                <w:right w:val="none" w:sz="0" w:space="0" w:color="auto"/>
              </w:divBdr>
            </w:div>
            <w:div w:id="1586524605">
              <w:marLeft w:val="0"/>
              <w:marRight w:val="0"/>
              <w:marTop w:val="0"/>
              <w:marBottom w:val="0"/>
              <w:divBdr>
                <w:top w:val="none" w:sz="0" w:space="0" w:color="auto"/>
                <w:left w:val="none" w:sz="0" w:space="0" w:color="auto"/>
                <w:bottom w:val="none" w:sz="0" w:space="0" w:color="auto"/>
                <w:right w:val="none" w:sz="0" w:space="0" w:color="auto"/>
              </w:divBdr>
            </w:div>
            <w:div w:id="400569430">
              <w:marLeft w:val="0"/>
              <w:marRight w:val="0"/>
              <w:marTop w:val="0"/>
              <w:marBottom w:val="0"/>
              <w:divBdr>
                <w:top w:val="none" w:sz="0" w:space="0" w:color="auto"/>
                <w:left w:val="none" w:sz="0" w:space="0" w:color="auto"/>
                <w:bottom w:val="none" w:sz="0" w:space="0" w:color="auto"/>
                <w:right w:val="none" w:sz="0" w:space="0" w:color="auto"/>
              </w:divBdr>
            </w:div>
            <w:div w:id="1286692012">
              <w:marLeft w:val="0"/>
              <w:marRight w:val="0"/>
              <w:marTop w:val="0"/>
              <w:marBottom w:val="0"/>
              <w:divBdr>
                <w:top w:val="none" w:sz="0" w:space="0" w:color="auto"/>
                <w:left w:val="none" w:sz="0" w:space="0" w:color="auto"/>
                <w:bottom w:val="none" w:sz="0" w:space="0" w:color="auto"/>
                <w:right w:val="none" w:sz="0" w:space="0" w:color="auto"/>
              </w:divBdr>
            </w:div>
            <w:div w:id="1675839848">
              <w:marLeft w:val="0"/>
              <w:marRight w:val="0"/>
              <w:marTop w:val="0"/>
              <w:marBottom w:val="0"/>
              <w:divBdr>
                <w:top w:val="none" w:sz="0" w:space="0" w:color="auto"/>
                <w:left w:val="none" w:sz="0" w:space="0" w:color="auto"/>
                <w:bottom w:val="none" w:sz="0" w:space="0" w:color="auto"/>
                <w:right w:val="none" w:sz="0" w:space="0" w:color="auto"/>
              </w:divBdr>
            </w:div>
            <w:div w:id="1259020863">
              <w:marLeft w:val="0"/>
              <w:marRight w:val="0"/>
              <w:marTop w:val="0"/>
              <w:marBottom w:val="0"/>
              <w:divBdr>
                <w:top w:val="none" w:sz="0" w:space="0" w:color="auto"/>
                <w:left w:val="none" w:sz="0" w:space="0" w:color="auto"/>
                <w:bottom w:val="none" w:sz="0" w:space="0" w:color="auto"/>
                <w:right w:val="none" w:sz="0" w:space="0" w:color="auto"/>
              </w:divBdr>
            </w:div>
            <w:div w:id="1738866967">
              <w:marLeft w:val="0"/>
              <w:marRight w:val="0"/>
              <w:marTop w:val="0"/>
              <w:marBottom w:val="0"/>
              <w:divBdr>
                <w:top w:val="none" w:sz="0" w:space="0" w:color="auto"/>
                <w:left w:val="none" w:sz="0" w:space="0" w:color="auto"/>
                <w:bottom w:val="none" w:sz="0" w:space="0" w:color="auto"/>
                <w:right w:val="none" w:sz="0" w:space="0" w:color="auto"/>
              </w:divBdr>
            </w:div>
            <w:div w:id="1334142711">
              <w:marLeft w:val="0"/>
              <w:marRight w:val="0"/>
              <w:marTop w:val="0"/>
              <w:marBottom w:val="0"/>
              <w:divBdr>
                <w:top w:val="none" w:sz="0" w:space="0" w:color="auto"/>
                <w:left w:val="none" w:sz="0" w:space="0" w:color="auto"/>
                <w:bottom w:val="none" w:sz="0" w:space="0" w:color="auto"/>
                <w:right w:val="none" w:sz="0" w:space="0" w:color="auto"/>
              </w:divBdr>
            </w:div>
            <w:div w:id="974677401">
              <w:marLeft w:val="0"/>
              <w:marRight w:val="0"/>
              <w:marTop w:val="0"/>
              <w:marBottom w:val="0"/>
              <w:divBdr>
                <w:top w:val="none" w:sz="0" w:space="0" w:color="auto"/>
                <w:left w:val="none" w:sz="0" w:space="0" w:color="auto"/>
                <w:bottom w:val="none" w:sz="0" w:space="0" w:color="auto"/>
                <w:right w:val="none" w:sz="0" w:space="0" w:color="auto"/>
              </w:divBdr>
            </w:div>
            <w:div w:id="1120606807">
              <w:marLeft w:val="0"/>
              <w:marRight w:val="0"/>
              <w:marTop w:val="0"/>
              <w:marBottom w:val="0"/>
              <w:divBdr>
                <w:top w:val="none" w:sz="0" w:space="0" w:color="auto"/>
                <w:left w:val="none" w:sz="0" w:space="0" w:color="auto"/>
                <w:bottom w:val="none" w:sz="0" w:space="0" w:color="auto"/>
                <w:right w:val="none" w:sz="0" w:space="0" w:color="auto"/>
              </w:divBdr>
            </w:div>
            <w:div w:id="383068349">
              <w:marLeft w:val="0"/>
              <w:marRight w:val="0"/>
              <w:marTop w:val="0"/>
              <w:marBottom w:val="0"/>
              <w:divBdr>
                <w:top w:val="none" w:sz="0" w:space="0" w:color="auto"/>
                <w:left w:val="none" w:sz="0" w:space="0" w:color="auto"/>
                <w:bottom w:val="none" w:sz="0" w:space="0" w:color="auto"/>
                <w:right w:val="none" w:sz="0" w:space="0" w:color="auto"/>
              </w:divBdr>
            </w:div>
            <w:div w:id="2013070190">
              <w:marLeft w:val="0"/>
              <w:marRight w:val="0"/>
              <w:marTop w:val="0"/>
              <w:marBottom w:val="0"/>
              <w:divBdr>
                <w:top w:val="none" w:sz="0" w:space="0" w:color="auto"/>
                <w:left w:val="none" w:sz="0" w:space="0" w:color="auto"/>
                <w:bottom w:val="none" w:sz="0" w:space="0" w:color="auto"/>
                <w:right w:val="none" w:sz="0" w:space="0" w:color="auto"/>
              </w:divBdr>
            </w:div>
            <w:div w:id="657461399">
              <w:marLeft w:val="0"/>
              <w:marRight w:val="0"/>
              <w:marTop w:val="0"/>
              <w:marBottom w:val="0"/>
              <w:divBdr>
                <w:top w:val="none" w:sz="0" w:space="0" w:color="auto"/>
                <w:left w:val="none" w:sz="0" w:space="0" w:color="auto"/>
                <w:bottom w:val="none" w:sz="0" w:space="0" w:color="auto"/>
                <w:right w:val="none" w:sz="0" w:space="0" w:color="auto"/>
              </w:divBdr>
            </w:div>
            <w:div w:id="69350531">
              <w:marLeft w:val="0"/>
              <w:marRight w:val="0"/>
              <w:marTop w:val="0"/>
              <w:marBottom w:val="0"/>
              <w:divBdr>
                <w:top w:val="none" w:sz="0" w:space="0" w:color="auto"/>
                <w:left w:val="none" w:sz="0" w:space="0" w:color="auto"/>
                <w:bottom w:val="none" w:sz="0" w:space="0" w:color="auto"/>
                <w:right w:val="none" w:sz="0" w:space="0" w:color="auto"/>
              </w:divBdr>
            </w:div>
            <w:div w:id="228269531">
              <w:marLeft w:val="0"/>
              <w:marRight w:val="0"/>
              <w:marTop w:val="0"/>
              <w:marBottom w:val="0"/>
              <w:divBdr>
                <w:top w:val="none" w:sz="0" w:space="0" w:color="auto"/>
                <w:left w:val="none" w:sz="0" w:space="0" w:color="auto"/>
                <w:bottom w:val="none" w:sz="0" w:space="0" w:color="auto"/>
                <w:right w:val="none" w:sz="0" w:space="0" w:color="auto"/>
              </w:divBdr>
            </w:div>
            <w:div w:id="2095931464">
              <w:marLeft w:val="0"/>
              <w:marRight w:val="0"/>
              <w:marTop w:val="0"/>
              <w:marBottom w:val="0"/>
              <w:divBdr>
                <w:top w:val="none" w:sz="0" w:space="0" w:color="auto"/>
                <w:left w:val="none" w:sz="0" w:space="0" w:color="auto"/>
                <w:bottom w:val="none" w:sz="0" w:space="0" w:color="auto"/>
                <w:right w:val="none" w:sz="0" w:space="0" w:color="auto"/>
              </w:divBdr>
            </w:div>
            <w:div w:id="1600677503">
              <w:marLeft w:val="0"/>
              <w:marRight w:val="0"/>
              <w:marTop w:val="0"/>
              <w:marBottom w:val="0"/>
              <w:divBdr>
                <w:top w:val="none" w:sz="0" w:space="0" w:color="auto"/>
                <w:left w:val="none" w:sz="0" w:space="0" w:color="auto"/>
                <w:bottom w:val="none" w:sz="0" w:space="0" w:color="auto"/>
                <w:right w:val="none" w:sz="0" w:space="0" w:color="auto"/>
              </w:divBdr>
            </w:div>
            <w:div w:id="878514875">
              <w:marLeft w:val="0"/>
              <w:marRight w:val="0"/>
              <w:marTop w:val="0"/>
              <w:marBottom w:val="0"/>
              <w:divBdr>
                <w:top w:val="none" w:sz="0" w:space="0" w:color="auto"/>
                <w:left w:val="none" w:sz="0" w:space="0" w:color="auto"/>
                <w:bottom w:val="none" w:sz="0" w:space="0" w:color="auto"/>
                <w:right w:val="none" w:sz="0" w:space="0" w:color="auto"/>
              </w:divBdr>
            </w:div>
            <w:div w:id="408234265">
              <w:marLeft w:val="0"/>
              <w:marRight w:val="0"/>
              <w:marTop w:val="0"/>
              <w:marBottom w:val="0"/>
              <w:divBdr>
                <w:top w:val="none" w:sz="0" w:space="0" w:color="auto"/>
                <w:left w:val="none" w:sz="0" w:space="0" w:color="auto"/>
                <w:bottom w:val="none" w:sz="0" w:space="0" w:color="auto"/>
                <w:right w:val="none" w:sz="0" w:space="0" w:color="auto"/>
              </w:divBdr>
            </w:div>
            <w:div w:id="807014449">
              <w:marLeft w:val="0"/>
              <w:marRight w:val="0"/>
              <w:marTop w:val="0"/>
              <w:marBottom w:val="0"/>
              <w:divBdr>
                <w:top w:val="none" w:sz="0" w:space="0" w:color="auto"/>
                <w:left w:val="none" w:sz="0" w:space="0" w:color="auto"/>
                <w:bottom w:val="none" w:sz="0" w:space="0" w:color="auto"/>
                <w:right w:val="none" w:sz="0" w:space="0" w:color="auto"/>
              </w:divBdr>
            </w:div>
            <w:div w:id="1164584796">
              <w:marLeft w:val="0"/>
              <w:marRight w:val="0"/>
              <w:marTop w:val="0"/>
              <w:marBottom w:val="0"/>
              <w:divBdr>
                <w:top w:val="none" w:sz="0" w:space="0" w:color="auto"/>
                <w:left w:val="none" w:sz="0" w:space="0" w:color="auto"/>
                <w:bottom w:val="none" w:sz="0" w:space="0" w:color="auto"/>
                <w:right w:val="none" w:sz="0" w:space="0" w:color="auto"/>
              </w:divBdr>
            </w:div>
            <w:div w:id="416708329">
              <w:marLeft w:val="0"/>
              <w:marRight w:val="0"/>
              <w:marTop w:val="0"/>
              <w:marBottom w:val="0"/>
              <w:divBdr>
                <w:top w:val="none" w:sz="0" w:space="0" w:color="auto"/>
                <w:left w:val="none" w:sz="0" w:space="0" w:color="auto"/>
                <w:bottom w:val="none" w:sz="0" w:space="0" w:color="auto"/>
                <w:right w:val="none" w:sz="0" w:space="0" w:color="auto"/>
              </w:divBdr>
            </w:div>
            <w:div w:id="1889413126">
              <w:marLeft w:val="0"/>
              <w:marRight w:val="0"/>
              <w:marTop w:val="0"/>
              <w:marBottom w:val="0"/>
              <w:divBdr>
                <w:top w:val="none" w:sz="0" w:space="0" w:color="auto"/>
                <w:left w:val="none" w:sz="0" w:space="0" w:color="auto"/>
                <w:bottom w:val="none" w:sz="0" w:space="0" w:color="auto"/>
                <w:right w:val="none" w:sz="0" w:space="0" w:color="auto"/>
              </w:divBdr>
            </w:div>
            <w:div w:id="190344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4269">
      <w:bodyDiv w:val="1"/>
      <w:marLeft w:val="0"/>
      <w:marRight w:val="0"/>
      <w:marTop w:val="0"/>
      <w:marBottom w:val="0"/>
      <w:divBdr>
        <w:top w:val="none" w:sz="0" w:space="0" w:color="auto"/>
        <w:left w:val="none" w:sz="0" w:space="0" w:color="auto"/>
        <w:bottom w:val="none" w:sz="0" w:space="0" w:color="auto"/>
        <w:right w:val="none" w:sz="0" w:space="0" w:color="auto"/>
      </w:divBdr>
      <w:divsChild>
        <w:div w:id="858667693">
          <w:marLeft w:val="0"/>
          <w:marRight w:val="0"/>
          <w:marTop w:val="0"/>
          <w:marBottom w:val="0"/>
          <w:divBdr>
            <w:top w:val="none" w:sz="0" w:space="0" w:color="auto"/>
            <w:left w:val="none" w:sz="0" w:space="0" w:color="auto"/>
            <w:bottom w:val="none" w:sz="0" w:space="0" w:color="auto"/>
            <w:right w:val="none" w:sz="0" w:space="0" w:color="auto"/>
          </w:divBdr>
          <w:divsChild>
            <w:div w:id="351959849">
              <w:marLeft w:val="0"/>
              <w:marRight w:val="0"/>
              <w:marTop w:val="0"/>
              <w:marBottom w:val="0"/>
              <w:divBdr>
                <w:top w:val="none" w:sz="0" w:space="0" w:color="auto"/>
                <w:left w:val="none" w:sz="0" w:space="0" w:color="auto"/>
                <w:bottom w:val="none" w:sz="0" w:space="0" w:color="auto"/>
                <w:right w:val="none" w:sz="0" w:space="0" w:color="auto"/>
              </w:divBdr>
            </w:div>
            <w:div w:id="285353768">
              <w:marLeft w:val="0"/>
              <w:marRight w:val="0"/>
              <w:marTop w:val="0"/>
              <w:marBottom w:val="0"/>
              <w:divBdr>
                <w:top w:val="none" w:sz="0" w:space="0" w:color="auto"/>
                <w:left w:val="none" w:sz="0" w:space="0" w:color="auto"/>
                <w:bottom w:val="none" w:sz="0" w:space="0" w:color="auto"/>
                <w:right w:val="none" w:sz="0" w:space="0" w:color="auto"/>
              </w:divBdr>
            </w:div>
            <w:div w:id="817115761">
              <w:marLeft w:val="0"/>
              <w:marRight w:val="0"/>
              <w:marTop w:val="0"/>
              <w:marBottom w:val="0"/>
              <w:divBdr>
                <w:top w:val="none" w:sz="0" w:space="0" w:color="auto"/>
                <w:left w:val="none" w:sz="0" w:space="0" w:color="auto"/>
                <w:bottom w:val="none" w:sz="0" w:space="0" w:color="auto"/>
                <w:right w:val="none" w:sz="0" w:space="0" w:color="auto"/>
              </w:divBdr>
            </w:div>
            <w:div w:id="1040399920">
              <w:marLeft w:val="0"/>
              <w:marRight w:val="0"/>
              <w:marTop w:val="0"/>
              <w:marBottom w:val="0"/>
              <w:divBdr>
                <w:top w:val="none" w:sz="0" w:space="0" w:color="auto"/>
                <w:left w:val="none" w:sz="0" w:space="0" w:color="auto"/>
                <w:bottom w:val="none" w:sz="0" w:space="0" w:color="auto"/>
                <w:right w:val="none" w:sz="0" w:space="0" w:color="auto"/>
              </w:divBdr>
            </w:div>
            <w:div w:id="1220440889">
              <w:marLeft w:val="0"/>
              <w:marRight w:val="0"/>
              <w:marTop w:val="0"/>
              <w:marBottom w:val="0"/>
              <w:divBdr>
                <w:top w:val="none" w:sz="0" w:space="0" w:color="auto"/>
                <w:left w:val="none" w:sz="0" w:space="0" w:color="auto"/>
                <w:bottom w:val="none" w:sz="0" w:space="0" w:color="auto"/>
                <w:right w:val="none" w:sz="0" w:space="0" w:color="auto"/>
              </w:divBdr>
            </w:div>
            <w:div w:id="1898590016">
              <w:marLeft w:val="0"/>
              <w:marRight w:val="0"/>
              <w:marTop w:val="0"/>
              <w:marBottom w:val="0"/>
              <w:divBdr>
                <w:top w:val="none" w:sz="0" w:space="0" w:color="auto"/>
                <w:left w:val="none" w:sz="0" w:space="0" w:color="auto"/>
                <w:bottom w:val="none" w:sz="0" w:space="0" w:color="auto"/>
                <w:right w:val="none" w:sz="0" w:space="0" w:color="auto"/>
              </w:divBdr>
            </w:div>
            <w:div w:id="1399669007">
              <w:marLeft w:val="0"/>
              <w:marRight w:val="0"/>
              <w:marTop w:val="0"/>
              <w:marBottom w:val="0"/>
              <w:divBdr>
                <w:top w:val="none" w:sz="0" w:space="0" w:color="auto"/>
                <w:left w:val="none" w:sz="0" w:space="0" w:color="auto"/>
                <w:bottom w:val="none" w:sz="0" w:space="0" w:color="auto"/>
                <w:right w:val="none" w:sz="0" w:space="0" w:color="auto"/>
              </w:divBdr>
            </w:div>
            <w:div w:id="1715697157">
              <w:marLeft w:val="0"/>
              <w:marRight w:val="0"/>
              <w:marTop w:val="0"/>
              <w:marBottom w:val="0"/>
              <w:divBdr>
                <w:top w:val="none" w:sz="0" w:space="0" w:color="auto"/>
                <w:left w:val="none" w:sz="0" w:space="0" w:color="auto"/>
                <w:bottom w:val="none" w:sz="0" w:space="0" w:color="auto"/>
                <w:right w:val="none" w:sz="0" w:space="0" w:color="auto"/>
              </w:divBdr>
            </w:div>
            <w:div w:id="1071468780">
              <w:marLeft w:val="0"/>
              <w:marRight w:val="0"/>
              <w:marTop w:val="0"/>
              <w:marBottom w:val="0"/>
              <w:divBdr>
                <w:top w:val="none" w:sz="0" w:space="0" w:color="auto"/>
                <w:left w:val="none" w:sz="0" w:space="0" w:color="auto"/>
                <w:bottom w:val="none" w:sz="0" w:space="0" w:color="auto"/>
                <w:right w:val="none" w:sz="0" w:space="0" w:color="auto"/>
              </w:divBdr>
            </w:div>
            <w:div w:id="462501068">
              <w:marLeft w:val="0"/>
              <w:marRight w:val="0"/>
              <w:marTop w:val="0"/>
              <w:marBottom w:val="0"/>
              <w:divBdr>
                <w:top w:val="none" w:sz="0" w:space="0" w:color="auto"/>
                <w:left w:val="none" w:sz="0" w:space="0" w:color="auto"/>
                <w:bottom w:val="none" w:sz="0" w:space="0" w:color="auto"/>
                <w:right w:val="none" w:sz="0" w:space="0" w:color="auto"/>
              </w:divBdr>
            </w:div>
            <w:div w:id="24242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1632">
      <w:bodyDiv w:val="1"/>
      <w:marLeft w:val="0"/>
      <w:marRight w:val="0"/>
      <w:marTop w:val="0"/>
      <w:marBottom w:val="0"/>
      <w:divBdr>
        <w:top w:val="none" w:sz="0" w:space="0" w:color="auto"/>
        <w:left w:val="none" w:sz="0" w:space="0" w:color="auto"/>
        <w:bottom w:val="none" w:sz="0" w:space="0" w:color="auto"/>
        <w:right w:val="none" w:sz="0" w:space="0" w:color="auto"/>
      </w:divBdr>
    </w:div>
    <w:div w:id="412825896">
      <w:bodyDiv w:val="1"/>
      <w:marLeft w:val="0"/>
      <w:marRight w:val="0"/>
      <w:marTop w:val="0"/>
      <w:marBottom w:val="0"/>
      <w:divBdr>
        <w:top w:val="none" w:sz="0" w:space="0" w:color="auto"/>
        <w:left w:val="none" w:sz="0" w:space="0" w:color="auto"/>
        <w:bottom w:val="none" w:sz="0" w:space="0" w:color="auto"/>
        <w:right w:val="none" w:sz="0" w:space="0" w:color="auto"/>
      </w:divBdr>
      <w:divsChild>
        <w:div w:id="1880974353">
          <w:marLeft w:val="0"/>
          <w:marRight w:val="0"/>
          <w:marTop w:val="0"/>
          <w:marBottom w:val="0"/>
          <w:divBdr>
            <w:top w:val="none" w:sz="0" w:space="0" w:color="auto"/>
            <w:left w:val="none" w:sz="0" w:space="0" w:color="auto"/>
            <w:bottom w:val="none" w:sz="0" w:space="0" w:color="auto"/>
            <w:right w:val="none" w:sz="0" w:space="0" w:color="auto"/>
          </w:divBdr>
        </w:div>
        <w:div w:id="54357529">
          <w:marLeft w:val="0"/>
          <w:marRight w:val="0"/>
          <w:marTop w:val="0"/>
          <w:marBottom w:val="0"/>
          <w:divBdr>
            <w:top w:val="none" w:sz="0" w:space="0" w:color="auto"/>
            <w:left w:val="none" w:sz="0" w:space="0" w:color="auto"/>
            <w:bottom w:val="none" w:sz="0" w:space="0" w:color="auto"/>
            <w:right w:val="none" w:sz="0" w:space="0" w:color="auto"/>
          </w:divBdr>
        </w:div>
        <w:div w:id="1358388815">
          <w:marLeft w:val="0"/>
          <w:marRight w:val="0"/>
          <w:marTop w:val="0"/>
          <w:marBottom w:val="0"/>
          <w:divBdr>
            <w:top w:val="none" w:sz="0" w:space="0" w:color="auto"/>
            <w:left w:val="none" w:sz="0" w:space="0" w:color="auto"/>
            <w:bottom w:val="none" w:sz="0" w:space="0" w:color="auto"/>
            <w:right w:val="none" w:sz="0" w:space="0" w:color="auto"/>
          </w:divBdr>
        </w:div>
        <w:div w:id="512647292">
          <w:marLeft w:val="0"/>
          <w:marRight w:val="0"/>
          <w:marTop w:val="0"/>
          <w:marBottom w:val="0"/>
          <w:divBdr>
            <w:top w:val="none" w:sz="0" w:space="0" w:color="auto"/>
            <w:left w:val="none" w:sz="0" w:space="0" w:color="auto"/>
            <w:bottom w:val="none" w:sz="0" w:space="0" w:color="auto"/>
            <w:right w:val="none" w:sz="0" w:space="0" w:color="auto"/>
          </w:divBdr>
        </w:div>
        <w:div w:id="257910064">
          <w:marLeft w:val="0"/>
          <w:marRight w:val="0"/>
          <w:marTop w:val="0"/>
          <w:marBottom w:val="0"/>
          <w:divBdr>
            <w:top w:val="none" w:sz="0" w:space="0" w:color="auto"/>
            <w:left w:val="none" w:sz="0" w:space="0" w:color="auto"/>
            <w:bottom w:val="none" w:sz="0" w:space="0" w:color="auto"/>
            <w:right w:val="none" w:sz="0" w:space="0" w:color="auto"/>
          </w:divBdr>
        </w:div>
        <w:div w:id="167063724">
          <w:marLeft w:val="0"/>
          <w:marRight w:val="0"/>
          <w:marTop w:val="0"/>
          <w:marBottom w:val="0"/>
          <w:divBdr>
            <w:top w:val="none" w:sz="0" w:space="0" w:color="auto"/>
            <w:left w:val="none" w:sz="0" w:space="0" w:color="auto"/>
            <w:bottom w:val="none" w:sz="0" w:space="0" w:color="auto"/>
            <w:right w:val="none" w:sz="0" w:space="0" w:color="auto"/>
          </w:divBdr>
        </w:div>
        <w:div w:id="1180194633">
          <w:marLeft w:val="0"/>
          <w:marRight w:val="0"/>
          <w:marTop w:val="0"/>
          <w:marBottom w:val="0"/>
          <w:divBdr>
            <w:top w:val="none" w:sz="0" w:space="0" w:color="auto"/>
            <w:left w:val="none" w:sz="0" w:space="0" w:color="auto"/>
            <w:bottom w:val="none" w:sz="0" w:space="0" w:color="auto"/>
            <w:right w:val="none" w:sz="0" w:space="0" w:color="auto"/>
          </w:divBdr>
        </w:div>
        <w:div w:id="1034964144">
          <w:marLeft w:val="0"/>
          <w:marRight w:val="0"/>
          <w:marTop w:val="0"/>
          <w:marBottom w:val="0"/>
          <w:divBdr>
            <w:top w:val="none" w:sz="0" w:space="0" w:color="auto"/>
            <w:left w:val="none" w:sz="0" w:space="0" w:color="auto"/>
            <w:bottom w:val="none" w:sz="0" w:space="0" w:color="auto"/>
            <w:right w:val="none" w:sz="0" w:space="0" w:color="auto"/>
          </w:divBdr>
        </w:div>
        <w:div w:id="685866444">
          <w:marLeft w:val="0"/>
          <w:marRight w:val="0"/>
          <w:marTop w:val="0"/>
          <w:marBottom w:val="0"/>
          <w:divBdr>
            <w:top w:val="none" w:sz="0" w:space="0" w:color="auto"/>
            <w:left w:val="none" w:sz="0" w:space="0" w:color="auto"/>
            <w:bottom w:val="none" w:sz="0" w:space="0" w:color="auto"/>
            <w:right w:val="none" w:sz="0" w:space="0" w:color="auto"/>
          </w:divBdr>
        </w:div>
        <w:div w:id="921524898">
          <w:marLeft w:val="0"/>
          <w:marRight w:val="0"/>
          <w:marTop w:val="0"/>
          <w:marBottom w:val="0"/>
          <w:divBdr>
            <w:top w:val="none" w:sz="0" w:space="0" w:color="auto"/>
            <w:left w:val="none" w:sz="0" w:space="0" w:color="auto"/>
            <w:bottom w:val="none" w:sz="0" w:space="0" w:color="auto"/>
            <w:right w:val="none" w:sz="0" w:space="0" w:color="auto"/>
          </w:divBdr>
        </w:div>
        <w:div w:id="503282468">
          <w:marLeft w:val="0"/>
          <w:marRight w:val="0"/>
          <w:marTop w:val="0"/>
          <w:marBottom w:val="0"/>
          <w:divBdr>
            <w:top w:val="none" w:sz="0" w:space="0" w:color="auto"/>
            <w:left w:val="none" w:sz="0" w:space="0" w:color="auto"/>
            <w:bottom w:val="none" w:sz="0" w:space="0" w:color="auto"/>
            <w:right w:val="none" w:sz="0" w:space="0" w:color="auto"/>
          </w:divBdr>
        </w:div>
        <w:div w:id="987513435">
          <w:marLeft w:val="0"/>
          <w:marRight w:val="0"/>
          <w:marTop w:val="0"/>
          <w:marBottom w:val="0"/>
          <w:divBdr>
            <w:top w:val="none" w:sz="0" w:space="0" w:color="auto"/>
            <w:left w:val="none" w:sz="0" w:space="0" w:color="auto"/>
            <w:bottom w:val="none" w:sz="0" w:space="0" w:color="auto"/>
            <w:right w:val="none" w:sz="0" w:space="0" w:color="auto"/>
          </w:divBdr>
        </w:div>
        <w:div w:id="942610415">
          <w:marLeft w:val="0"/>
          <w:marRight w:val="0"/>
          <w:marTop w:val="0"/>
          <w:marBottom w:val="0"/>
          <w:divBdr>
            <w:top w:val="none" w:sz="0" w:space="0" w:color="auto"/>
            <w:left w:val="none" w:sz="0" w:space="0" w:color="auto"/>
            <w:bottom w:val="none" w:sz="0" w:space="0" w:color="auto"/>
            <w:right w:val="none" w:sz="0" w:space="0" w:color="auto"/>
          </w:divBdr>
        </w:div>
        <w:div w:id="727535170">
          <w:marLeft w:val="0"/>
          <w:marRight w:val="0"/>
          <w:marTop w:val="0"/>
          <w:marBottom w:val="0"/>
          <w:divBdr>
            <w:top w:val="none" w:sz="0" w:space="0" w:color="auto"/>
            <w:left w:val="none" w:sz="0" w:space="0" w:color="auto"/>
            <w:bottom w:val="none" w:sz="0" w:space="0" w:color="auto"/>
            <w:right w:val="none" w:sz="0" w:space="0" w:color="auto"/>
          </w:divBdr>
        </w:div>
        <w:div w:id="1770270406">
          <w:marLeft w:val="0"/>
          <w:marRight w:val="0"/>
          <w:marTop w:val="0"/>
          <w:marBottom w:val="0"/>
          <w:divBdr>
            <w:top w:val="none" w:sz="0" w:space="0" w:color="auto"/>
            <w:left w:val="none" w:sz="0" w:space="0" w:color="auto"/>
            <w:bottom w:val="none" w:sz="0" w:space="0" w:color="auto"/>
            <w:right w:val="none" w:sz="0" w:space="0" w:color="auto"/>
          </w:divBdr>
        </w:div>
        <w:div w:id="44716745">
          <w:marLeft w:val="0"/>
          <w:marRight w:val="0"/>
          <w:marTop w:val="0"/>
          <w:marBottom w:val="0"/>
          <w:divBdr>
            <w:top w:val="none" w:sz="0" w:space="0" w:color="auto"/>
            <w:left w:val="none" w:sz="0" w:space="0" w:color="auto"/>
            <w:bottom w:val="none" w:sz="0" w:space="0" w:color="auto"/>
            <w:right w:val="none" w:sz="0" w:space="0" w:color="auto"/>
          </w:divBdr>
        </w:div>
        <w:div w:id="59137218">
          <w:marLeft w:val="0"/>
          <w:marRight w:val="0"/>
          <w:marTop w:val="0"/>
          <w:marBottom w:val="0"/>
          <w:divBdr>
            <w:top w:val="none" w:sz="0" w:space="0" w:color="auto"/>
            <w:left w:val="none" w:sz="0" w:space="0" w:color="auto"/>
            <w:bottom w:val="none" w:sz="0" w:space="0" w:color="auto"/>
            <w:right w:val="none" w:sz="0" w:space="0" w:color="auto"/>
          </w:divBdr>
        </w:div>
      </w:divsChild>
    </w:div>
    <w:div w:id="446893992">
      <w:bodyDiv w:val="1"/>
      <w:marLeft w:val="0"/>
      <w:marRight w:val="0"/>
      <w:marTop w:val="0"/>
      <w:marBottom w:val="0"/>
      <w:divBdr>
        <w:top w:val="none" w:sz="0" w:space="0" w:color="auto"/>
        <w:left w:val="none" w:sz="0" w:space="0" w:color="auto"/>
        <w:bottom w:val="none" w:sz="0" w:space="0" w:color="auto"/>
        <w:right w:val="none" w:sz="0" w:space="0" w:color="auto"/>
      </w:divBdr>
      <w:divsChild>
        <w:div w:id="1410038239">
          <w:marLeft w:val="0"/>
          <w:marRight w:val="0"/>
          <w:marTop w:val="0"/>
          <w:marBottom w:val="0"/>
          <w:divBdr>
            <w:top w:val="none" w:sz="0" w:space="0" w:color="auto"/>
            <w:left w:val="none" w:sz="0" w:space="0" w:color="auto"/>
            <w:bottom w:val="none" w:sz="0" w:space="0" w:color="auto"/>
            <w:right w:val="none" w:sz="0" w:space="0" w:color="auto"/>
          </w:divBdr>
          <w:divsChild>
            <w:div w:id="1786292">
              <w:marLeft w:val="0"/>
              <w:marRight w:val="0"/>
              <w:marTop w:val="0"/>
              <w:marBottom w:val="0"/>
              <w:divBdr>
                <w:top w:val="none" w:sz="0" w:space="0" w:color="auto"/>
                <w:left w:val="none" w:sz="0" w:space="0" w:color="auto"/>
                <w:bottom w:val="none" w:sz="0" w:space="0" w:color="auto"/>
                <w:right w:val="none" w:sz="0" w:space="0" w:color="auto"/>
              </w:divBdr>
            </w:div>
            <w:div w:id="694963792">
              <w:marLeft w:val="0"/>
              <w:marRight w:val="0"/>
              <w:marTop w:val="0"/>
              <w:marBottom w:val="0"/>
              <w:divBdr>
                <w:top w:val="none" w:sz="0" w:space="0" w:color="auto"/>
                <w:left w:val="none" w:sz="0" w:space="0" w:color="auto"/>
                <w:bottom w:val="none" w:sz="0" w:space="0" w:color="auto"/>
                <w:right w:val="none" w:sz="0" w:space="0" w:color="auto"/>
              </w:divBdr>
            </w:div>
            <w:div w:id="1681004425">
              <w:marLeft w:val="0"/>
              <w:marRight w:val="0"/>
              <w:marTop w:val="0"/>
              <w:marBottom w:val="0"/>
              <w:divBdr>
                <w:top w:val="none" w:sz="0" w:space="0" w:color="auto"/>
                <w:left w:val="none" w:sz="0" w:space="0" w:color="auto"/>
                <w:bottom w:val="none" w:sz="0" w:space="0" w:color="auto"/>
                <w:right w:val="none" w:sz="0" w:space="0" w:color="auto"/>
              </w:divBdr>
            </w:div>
            <w:div w:id="1957053557">
              <w:marLeft w:val="0"/>
              <w:marRight w:val="0"/>
              <w:marTop w:val="0"/>
              <w:marBottom w:val="0"/>
              <w:divBdr>
                <w:top w:val="none" w:sz="0" w:space="0" w:color="auto"/>
                <w:left w:val="none" w:sz="0" w:space="0" w:color="auto"/>
                <w:bottom w:val="none" w:sz="0" w:space="0" w:color="auto"/>
                <w:right w:val="none" w:sz="0" w:space="0" w:color="auto"/>
              </w:divBdr>
            </w:div>
            <w:div w:id="1520775432">
              <w:marLeft w:val="0"/>
              <w:marRight w:val="0"/>
              <w:marTop w:val="0"/>
              <w:marBottom w:val="0"/>
              <w:divBdr>
                <w:top w:val="none" w:sz="0" w:space="0" w:color="auto"/>
                <w:left w:val="none" w:sz="0" w:space="0" w:color="auto"/>
                <w:bottom w:val="none" w:sz="0" w:space="0" w:color="auto"/>
                <w:right w:val="none" w:sz="0" w:space="0" w:color="auto"/>
              </w:divBdr>
            </w:div>
            <w:div w:id="104204134">
              <w:marLeft w:val="0"/>
              <w:marRight w:val="0"/>
              <w:marTop w:val="0"/>
              <w:marBottom w:val="0"/>
              <w:divBdr>
                <w:top w:val="none" w:sz="0" w:space="0" w:color="auto"/>
                <w:left w:val="none" w:sz="0" w:space="0" w:color="auto"/>
                <w:bottom w:val="none" w:sz="0" w:space="0" w:color="auto"/>
                <w:right w:val="none" w:sz="0" w:space="0" w:color="auto"/>
              </w:divBdr>
            </w:div>
            <w:div w:id="1465998957">
              <w:marLeft w:val="0"/>
              <w:marRight w:val="0"/>
              <w:marTop w:val="0"/>
              <w:marBottom w:val="0"/>
              <w:divBdr>
                <w:top w:val="none" w:sz="0" w:space="0" w:color="auto"/>
                <w:left w:val="none" w:sz="0" w:space="0" w:color="auto"/>
                <w:bottom w:val="none" w:sz="0" w:space="0" w:color="auto"/>
                <w:right w:val="none" w:sz="0" w:space="0" w:color="auto"/>
              </w:divBdr>
            </w:div>
            <w:div w:id="642201609">
              <w:marLeft w:val="0"/>
              <w:marRight w:val="0"/>
              <w:marTop w:val="0"/>
              <w:marBottom w:val="0"/>
              <w:divBdr>
                <w:top w:val="none" w:sz="0" w:space="0" w:color="auto"/>
                <w:left w:val="none" w:sz="0" w:space="0" w:color="auto"/>
                <w:bottom w:val="none" w:sz="0" w:space="0" w:color="auto"/>
                <w:right w:val="none" w:sz="0" w:space="0" w:color="auto"/>
              </w:divBdr>
            </w:div>
            <w:div w:id="1417089698">
              <w:marLeft w:val="0"/>
              <w:marRight w:val="0"/>
              <w:marTop w:val="0"/>
              <w:marBottom w:val="0"/>
              <w:divBdr>
                <w:top w:val="none" w:sz="0" w:space="0" w:color="auto"/>
                <w:left w:val="none" w:sz="0" w:space="0" w:color="auto"/>
                <w:bottom w:val="none" w:sz="0" w:space="0" w:color="auto"/>
                <w:right w:val="none" w:sz="0" w:space="0" w:color="auto"/>
              </w:divBdr>
            </w:div>
            <w:div w:id="1518809045">
              <w:marLeft w:val="0"/>
              <w:marRight w:val="0"/>
              <w:marTop w:val="0"/>
              <w:marBottom w:val="0"/>
              <w:divBdr>
                <w:top w:val="none" w:sz="0" w:space="0" w:color="auto"/>
                <w:left w:val="none" w:sz="0" w:space="0" w:color="auto"/>
                <w:bottom w:val="none" w:sz="0" w:space="0" w:color="auto"/>
                <w:right w:val="none" w:sz="0" w:space="0" w:color="auto"/>
              </w:divBdr>
            </w:div>
            <w:div w:id="299310602">
              <w:marLeft w:val="0"/>
              <w:marRight w:val="0"/>
              <w:marTop w:val="0"/>
              <w:marBottom w:val="0"/>
              <w:divBdr>
                <w:top w:val="none" w:sz="0" w:space="0" w:color="auto"/>
                <w:left w:val="none" w:sz="0" w:space="0" w:color="auto"/>
                <w:bottom w:val="none" w:sz="0" w:space="0" w:color="auto"/>
                <w:right w:val="none" w:sz="0" w:space="0" w:color="auto"/>
              </w:divBdr>
            </w:div>
            <w:div w:id="1758206346">
              <w:marLeft w:val="0"/>
              <w:marRight w:val="0"/>
              <w:marTop w:val="0"/>
              <w:marBottom w:val="0"/>
              <w:divBdr>
                <w:top w:val="none" w:sz="0" w:space="0" w:color="auto"/>
                <w:left w:val="none" w:sz="0" w:space="0" w:color="auto"/>
                <w:bottom w:val="none" w:sz="0" w:space="0" w:color="auto"/>
                <w:right w:val="none" w:sz="0" w:space="0" w:color="auto"/>
              </w:divBdr>
            </w:div>
            <w:div w:id="1379009322">
              <w:marLeft w:val="0"/>
              <w:marRight w:val="0"/>
              <w:marTop w:val="0"/>
              <w:marBottom w:val="0"/>
              <w:divBdr>
                <w:top w:val="none" w:sz="0" w:space="0" w:color="auto"/>
                <w:left w:val="none" w:sz="0" w:space="0" w:color="auto"/>
                <w:bottom w:val="none" w:sz="0" w:space="0" w:color="auto"/>
                <w:right w:val="none" w:sz="0" w:space="0" w:color="auto"/>
              </w:divBdr>
            </w:div>
            <w:div w:id="1622884009">
              <w:marLeft w:val="0"/>
              <w:marRight w:val="0"/>
              <w:marTop w:val="0"/>
              <w:marBottom w:val="0"/>
              <w:divBdr>
                <w:top w:val="none" w:sz="0" w:space="0" w:color="auto"/>
                <w:left w:val="none" w:sz="0" w:space="0" w:color="auto"/>
                <w:bottom w:val="none" w:sz="0" w:space="0" w:color="auto"/>
                <w:right w:val="none" w:sz="0" w:space="0" w:color="auto"/>
              </w:divBdr>
            </w:div>
            <w:div w:id="1934123398">
              <w:marLeft w:val="0"/>
              <w:marRight w:val="0"/>
              <w:marTop w:val="0"/>
              <w:marBottom w:val="0"/>
              <w:divBdr>
                <w:top w:val="none" w:sz="0" w:space="0" w:color="auto"/>
                <w:left w:val="none" w:sz="0" w:space="0" w:color="auto"/>
                <w:bottom w:val="none" w:sz="0" w:space="0" w:color="auto"/>
                <w:right w:val="none" w:sz="0" w:space="0" w:color="auto"/>
              </w:divBdr>
            </w:div>
            <w:div w:id="117993168">
              <w:marLeft w:val="0"/>
              <w:marRight w:val="0"/>
              <w:marTop w:val="0"/>
              <w:marBottom w:val="0"/>
              <w:divBdr>
                <w:top w:val="none" w:sz="0" w:space="0" w:color="auto"/>
                <w:left w:val="none" w:sz="0" w:space="0" w:color="auto"/>
                <w:bottom w:val="none" w:sz="0" w:space="0" w:color="auto"/>
                <w:right w:val="none" w:sz="0" w:space="0" w:color="auto"/>
              </w:divBdr>
            </w:div>
            <w:div w:id="1179806243">
              <w:marLeft w:val="0"/>
              <w:marRight w:val="0"/>
              <w:marTop w:val="0"/>
              <w:marBottom w:val="0"/>
              <w:divBdr>
                <w:top w:val="none" w:sz="0" w:space="0" w:color="auto"/>
                <w:left w:val="none" w:sz="0" w:space="0" w:color="auto"/>
                <w:bottom w:val="none" w:sz="0" w:space="0" w:color="auto"/>
                <w:right w:val="none" w:sz="0" w:space="0" w:color="auto"/>
              </w:divBdr>
            </w:div>
            <w:div w:id="1518076443">
              <w:marLeft w:val="0"/>
              <w:marRight w:val="0"/>
              <w:marTop w:val="0"/>
              <w:marBottom w:val="0"/>
              <w:divBdr>
                <w:top w:val="none" w:sz="0" w:space="0" w:color="auto"/>
                <w:left w:val="none" w:sz="0" w:space="0" w:color="auto"/>
                <w:bottom w:val="none" w:sz="0" w:space="0" w:color="auto"/>
                <w:right w:val="none" w:sz="0" w:space="0" w:color="auto"/>
              </w:divBdr>
            </w:div>
            <w:div w:id="1576210197">
              <w:marLeft w:val="0"/>
              <w:marRight w:val="0"/>
              <w:marTop w:val="0"/>
              <w:marBottom w:val="0"/>
              <w:divBdr>
                <w:top w:val="none" w:sz="0" w:space="0" w:color="auto"/>
                <w:left w:val="none" w:sz="0" w:space="0" w:color="auto"/>
                <w:bottom w:val="none" w:sz="0" w:space="0" w:color="auto"/>
                <w:right w:val="none" w:sz="0" w:space="0" w:color="auto"/>
              </w:divBdr>
            </w:div>
            <w:div w:id="829096791">
              <w:marLeft w:val="0"/>
              <w:marRight w:val="0"/>
              <w:marTop w:val="0"/>
              <w:marBottom w:val="0"/>
              <w:divBdr>
                <w:top w:val="none" w:sz="0" w:space="0" w:color="auto"/>
                <w:left w:val="none" w:sz="0" w:space="0" w:color="auto"/>
                <w:bottom w:val="none" w:sz="0" w:space="0" w:color="auto"/>
                <w:right w:val="none" w:sz="0" w:space="0" w:color="auto"/>
              </w:divBdr>
            </w:div>
            <w:div w:id="927157059">
              <w:marLeft w:val="0"/>
              <w:marRight w:val="0"/>
              <w:marTop w:val="0"/>
              <w:marBottom w:val="0"/>
              <w:divBdr>
                <w:top w:val="none" w:sz="0" w:space="0" w:color="auto"/>
                <w:left w:val="none" w:sz="0" w:space="0" w:color="auto"/>
                <w:bottom w:val="none" w:sz="0" w:space="0" w:color="auto"/>
                <w:right w:val="none" w:sz="0" w:space="0" w:color="auto"/>
              </w:divBdr>
            </w:div>
            <w:div w:id="1638411732">
              <w:marLeft w:val="0"/>
              <w:marRight w:val="0"/>
              <w:marTop w:val="0"/>
              <w:marBottom w:val="0"/>
              <w:divBdr>
                <w:top w:val="none" w:sz="0" w:space="0" w:color="auto"/>
                <w:left w:val="none" w:sz="0" w:space="0" w:color="auto"/>
                <w:bottom w:val="none" w:sz="0" w:space="0" w:color="auto"/>
                <w:right w:val="none" w:sz="0" w:space="0" w:color="auto"/>
              </w:divBdr>
            </w:div>
            <w:div w:id="1103038211">
              <w:marLeft w:val="0"/>
              <w:marRight w:val="0"/>
              <w:marTop w:val="0"/>
              <w:marBottom w:val="0"/>
              <w:divBdr>
                <w:top w:val="none" w:sz="0" w:space="0" w:color="auto"/>
                <w:left w:val="none" w:sz="0" w:space="0" w:color="auto"/>
                <w:bottom w:val="none" w:sz="0" w:space="0" w:color="auto"/>
                <w:right w:val="none" w:sz="0" w:space="0" w:color="auto"/>
              </w:divBdr>
            </w:div>
            <w:div w:id="2125731109">
              <w:marLeft w:val="0"/>
              <w:marRight w:val="0"/>
              <w:marTop w:val="0"/>
              <w:marBottom w:val="0"/>
              <w:divBdr>
                <w:top w:val="none" w:sz="0" w:space="0" w:color="auto"/>
                <w:left w:val="none" w:sz="0" w:space="0" w:color="auto"/>
                <w:bottom w:val="none" w:sz="0" w:space="0" w:color="auto"/>
                <w:right w:val="none" w:sz="0" w:space="0" w:color="auto"/>
              </w:divBdr>
            </w:div>
            <w:div w:id="721949626">
              <w:marLeft w:val="0"/>
              <w:marRight w:val="0"/>
              <w:marTop w:val="0"/>
              <w:marBottom w:val="0"/>
              <w:divBdr>
                <w:top w:val="none" w:sz="0" w:space="0" w:color="auto"/>
                <w:left w:val="none" w:sz="0" w:space="0" w:color="auto"/>
                <w:bottom w:val="none" w:sz="0" w:space="0" w:color="auto"/>
                <w:right w:val="none" w:sz="0" w:space="0" w:color="auto"/>
              </w:divBdr>
            </w:div>
            <w:div w:id="1618755944">
              <w:marLeft w:val="0"/>
              <w:marRight w:val="0"/>
              <w:marTop w:val="0"/>
              <w:marBottom w:val="0"/>
              <w:divBdr>
                <w:top w:val="none" w:sz="0" w:space="0" w:color="auto"/>
                <w:left w:val="none" w:sz="0" w:space="0" w:color="auto"/>
                <w:bottom w:val="none" w:sz="0" w:space="0" w:color="auto"/>
                <w:right w:val="none" w:sz="0" w:space="0" w:color="auto"/>
              </w:divBdr>
            </w:div>
            <w:div w:id="1247231127">
              <w:marLeft w:val="0"/>
              <w:marRight w:val="0"/>
              <w:marTop w:val="0"/>
              <w:marBottom w:val="0"/>
              <w:divBdr>
                <w:top w:val="none" w:sz="0" w:space="0" w:color="auto"/>
                <w:left w:val="none" w:sz="0" w:space="0" w:color="auto"/>
                <w:bottom w:val="none" w:sz="0" w:space="0" w:color="auto"/>
                <w:right w:val="none" w:sz="0" w:space="0" w:color="auto"/>
              </w:divBdr>
            </w:div>
            <w:div w:id="278151255">
              <w:marLeft w:val="0"/>
              <w:marRight w:val="0"/>
              <w:marTop w:val="0"/>
              <w:marBottom w:val="0"/>
              <w:divBdr>
                <w:top w:val="none" w:sz="0" w:space="0" w:color="auto"/>
                <w:left w:val="none" w:sz="0" w:space="0" w:color="auto"/>
                <w:bottom w:val="none" w:sz="0" w:space="0" w:color="auto"/>
                <w:right w:val="none" w:sz="0" w:space="0" w:color="auto"/>
              </w:divBdr>
            </w:div>
            <w:div w:id="1608274610">
              <w:marLeft w:val="0"/>
              <w:marRight w:val="0"/>
              <w:marTop w:val="0"/>
              <w:marBottom w:val="0"/>
              <w:divBdr>
                <w:top w:val="none" w:sz="0" w:space="0" w:color="auto"/>
                <w:left w:val="none" w:sz="0" w:space="0" w:color="auto"/>
                <w:bottom w:val="none" w:sz="0" w:space="0" w:color="auto"/>
                <w:right w:val="none" w:sz="0" w:space="0" w:color="auto"/>
              </w:divBdr>
            </w:div>
            <w:div w:id="234896604">
              <w:marLeft w:val="0"/>
              <w:marRight w:val="0"/>
              <w:marTop w:val="0"/>
              <w:marBottom w:val="0"/>
              <w:divBdr>
                <w:top w:val="none" w:sz="0" w:space="0" w:color="auto"/>
                <w:left w:val="none" w:sz="0" w:space="0" w:color="auto"/>
                <w:bottom w:val="none" w:sz="0" w:space="0" w:color="auto"/>
                <w:right w:val="none" w:sz="0" w:space="0" w:color="auto"/>
              </w:divBdr>
            </w:div>
            <w:div w:id="1434474941">
              <w:marLeft w:val="0"/>
              <w:marRight w:val="0"/>
              <w:marTop w:val="0"/>
              <w:marBottom w:val="0"/>
              <w:divBdr>
                <w:top w:val="none" w:sz="0" w:space="0" w:color="auto"/>
                <w:left w:val="none" w:sz="0" w:space="0" w:color="auto"/>
                <w:bottom w:val="none" w:sz="0" w:space="0" w:color="auto"/>
                <w:right w:val="none" w:sz="0" w:space="0" w:color="auto"/>
              </w:divBdr>
            </w:div>
            <w:div w:id="1137530682">
              <w:marLeft w:val="0"/>
              <w:marRight w:val="0"/>
              <w:marTop w:val="0"/>
              <w:marBottom w:val="0"/>
              <w:divBdr>
                <w:top w:val="none" w:sz="0" w:space="0" w:color="auto"/>
                <w:left w:val="none" w:sz="0" w:space="0" w:color="auto"/>
                <w:bottom w:val="none" w:sz="0" w:space="0" w:color="auto"/>
                <w:right w:val="none" w:sz="0" w:space="0" w:color="auto"/>
              </w:divBdr>
            </w:div>
            <w:div w:id="1600674790">
              <w:marLeft w:val="0"/>
              <w:marRight w:val="0"/>
              <w:marTop w:val="0"/>
              <w:marBottom w:val="0"/>
              <w:divBdr>
                <w:top w:val="none" w:sz="0" w:space="0" w:color="auto"/>
                <w:left w:val="none" w:sz="0" w:space="0" w:color="auto"/>
                <w:bottom w:val="none" w:sz="0" w:space="0" w:color="auto"/>
                <w:right w:val="none" w:sz="0" w:space="0" w:color="auto"/>
              </w:divBdr>
            </w:div>
            <w:div w:id="660933871">
              <w:marLeft w:val="0"/>
              <w:marRight w:val="0"/>
              <w:marTop w:val="0"/>
              <w:marBottom w:val="0"/>
              <w:divBdr>
                <w:top w:val="none" w:sz="0" w:space="0" w:color="auto"/>
                <w:left w:val="none" w:sz="0" w:space="0" w:color="auto"/>
                <w:bottom w:val="none" w:sz="0" w:space="0" w:color="auto"/>
                <w:right w:val="none" w:sz="0" w:space="0" w:color="auto"/>
              </w:divBdr>
            </w:div>
            <w:div w:id="761494821">
              <w:marLeft w:val="0"/>
              <w:marRight w:val="0"/>
              <w:marTop w:val="0"/>
              <w:marBottom w:val="0"/>
              <w:divBdr>
                <w:top w:val="none" w:sz="0" w:space="0" w:color="auto"/>
                <w:left w:val="none" w:sz="0" w:space="0" w:color="auto"/>
                <w:bottom w:val="none" w:sz="0" w:space="0" w:color="auto"/>
                <w:right w:val="none" w:sz="0" w:space="0" w:color="auto"/>
              </w:divBdr>
            </w:div>
            <w:div w:id="444429855">
              <w:marLeft w:val="0"/>
              <w:marRight w:val="0"/>
              <w:marTop w:val="0"/>
              <w:marBottom w:val="0"/>
              <w:divBdr>
                <w:top w:val="none" w:sz="0" w:space="0" w:color="auto"/>
                <w:left w:val="none" w:sz="0" w:space="0" w:color="auto"/>
                <w:bottom w:val="none" w:sz="0" w:space="0" w:color="auto"/>
                <w:right w:val="none" w:sz="0" w:space="0" w:color="auto"/>
              </w:divBdr>
            </w:div>
            <w:div w:id="915281958">
              <w:marLeft w:val="0"/>
              <w:marRight w:val="0"/>
              <w:marTop w:val="0"/>
              <w:marBottom w:val="0"/>
              <w:divBdr>
                <w:top w:val="none" w:sz="0" w:space="0" w:color="auto"/>
                <w:left w:val="none" w:sz="0" w:space="0" w:color="auto"/>
                <w:bottom w:val="none" w:sz="0" w:space="0" w:color="auto"/>
                <w:right w:val="none" w:sz="0" w:space="0" w:color="auto"/>
              </w:divBdr>
            </w:div>
            <w:div w:id="19160492">
              <w:marLeft w:val="0"/>
              <w:marRight w:val="0"/>
              <w:marTop w:val="0"/>
              <w:marBottom w:val="0"/>
              <w:divBdr>
                <w:top w:val="none" w:sz="0" w:space="0" w:color="auto"/>
                <w:left w:val="none" w:sz="0" w:space="0" w:color="auto"/>
                <w:bottom w:val="none" w:sz="0" w:space="0" w:color="auto"/>
                <w:right w:val="none" w:sz="0" w:space="0" w:color="auto"/>
              </w:divBdr>
            </w:div>
            <w:div w:id="1122192755">
              <w:marLeft w:val="0"/>
              <w:marRight w:val="0"/>
              <w:marTop w:val="0"/>
              <w:marBottom w:val="0"/>
              <w:divBdr>
                <w:top w:val="none" w:sz="0" w:space="0" w:color="auto"/>
                <w:left w:val="none" w:sz="0" w:space="0" w:color="auto"/>
                <w:bottom w:val="none" w:sz="0" w:space="0" w:color="auto"/>
                <w:right w:val="none" w:sz="0" w:space="0" w:color="auto"/>
              </w:divBdr>
            </w:div>
            <w:div w:id="1237131003">
              <w:marLeft w:val="0"/>
              <w:marRight w:val="0"/>
              <w:marTop w:val="0"/>
              <w:marBottom w:val="0"/>
              <w:divBdr>
                <w:top w:val="none" w:sz="0" w:space="0" w:color="auto"/>
                <w:left w:val="none" w:sz="0" w:space="0" w:color="auto"/>
                <w:bottom w:val="none" w:sz="0" w:space="0" w:color="auto"/>
                <w:right w:val="none" w:sz="0" w:space="0" w:color="auto"/>
              </w:divBdr>
            </w:div>
            <w:div w:id="473647504">
              <w:marLeft w:val="0"/>
              <w:marRight w:val="0"/>
              <w:marTop w:val="0"/>
              <w:marBottom w:val="0"/>
              <w:divBdr>
                <w:top w:val="none" w:sz="0" w:space="0" w:color="auto"/>
                <w:left w:val="none" w:sz="0" w:space="0" w:color="auto"/>
                <w:bottom w:val="none" w:sz="0" w:space="0" w:color="auto"/>
                <w:right w:val="none" w:sz="0" w:space="0" w:color="auto"/>
              </w:divBdr>
            </w:div>
            <w:div w:id="1110390463">
              <w:marLeft w:val="0"/>
              <w:marRight w:val="0"/>
              <w:marTop w:val="0"/>
              <w:marBottom w:val="0"/>
              <w:divBdr>
                <w:top w:val="none" w:sz="0" w:space="0" w:color="auto"/>
                <w:left w:val="none" w:sz="0" w:space="0" w:color="auto"/>
                <w:bottom w:val="none" w:sz="0" w:space="0" w:color="auto"/>
                <w:right w:val="none" w:sz="0" w:space="0" w:color="auto"/>
              </w:divBdr>
            </w:div>
            <w:div w:id="1498956998">
              <w:marLeft w:val="0"/>
              <w:marRight w:val="0"/>
              <w:marTop w:val="0"/>
              <w:marBottom w:val="0"/>
              <w:divBdr>
                <w:top w:val="none" w:sz="0" w:space="0" w:color="auto"/>
                <w:left w:val="none" w:sz="0" w:space="0" w:color="auto"/>
                <w:bottom w:val="none" w:sz="0" w:space="0" w:color="auto"/>
                <w:right w:val="none" w:sz="0" w:space="0" w:color="auto"/>
              </w:divBdr>
            </w:div>
            <w:div w:id="94908614">
              <w:marLeft w:val="0"/>
              <w:marRight w:val="0"/>
              <w:marTop w:val="0"/>
              <w:marBottom w:val="0"/>
              <w:divBdr>
                <w:top w:val="none" w:sz="0" w:space="0" w:color="auto"/>
                <w:left w:val="none" w:sz="0" w:space="0" w:color="auto"/>
                <w:bottom w:val="none" w:sz="0" w:space="0" w:color="auto"/>
                <w:right w:val="none" w:sz="0" w:space="0" w:color="auto"/>
              </w:divBdr>
            </w:div>
            <w:div w:id="859199047">
              <w:marLeft w:val="0"/>
              <w:marRight w:val="0"/>
              <w:marTop w:val="0"/>
              <w:marBottom w:val="0"/>
              <w:divBdr>
                <w:top w:val="none" w:sz="0" w:space="0" w:color="auto"/>
                <w:left w:val="none" w:sz="0" w:space="0" w:color="auto"/>
                <w:bottom w:val="none" w:sz="0" w:space="0" w:color="auto"/>
                <w:right w:val="none" w:sz="0" w:space="0" w:color="auto"/>
              </w:divBdr>
            </w:div>
            <w:div w:id="5074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4432">
      <w:bodyDiv w:val="1"/>
      <w:marLeft w:val="0"/>
      <w:marRight w:val="0"/>
      <w:marTop w:val="0"/>
      <w:marBottom w:val="0"/>
      <w:divBdr>
        <w:top w:val="none" w:sz="0" w:space="0" w:color="auto"/>
        <w:left w:val="none" w:sz="0" w:space="0" w:color="auto"/>
        <w:bottom w:val="none" w:sz="0" w:space="0" w:color="auto"/>
        <w:right w:val="none" w:sz="0" w:space="0" w:color="auto"/>
      </w:divBdr>
      <w:divsChild>
        <w:div w:id="1950507369">
          <w:marLeft w:val="0"/>
          <w:marRight w:val="0"/>
          <w:marTop w:val="0"/>
          <w:marBottom w:val="0"/>
          <w:divBdr>
            <w:top w:val="none" w:sz="0" w:space="0" w:color="auto"/>
            <w:left w:val="none" w:sz="0" w:space="0" w:color="auto"/>
            <w:bottom w:val="none" w:sz="0" w:space="0" w:color="auto"/>
            <w:right w:val="none" w:sz="0" w:space="0" w:color="auto"/>
          </w:divBdr>
          <w:divsChild>
            <w:div w:id="1005740049">
              <w:marLeft w:val="0"/>
              <w:marRight w:val="0"/>
              <w:marTop w:val="0"/>
              <w:marBottom w:val="0"/>
              <w:divBdr>
                <w:top w:val="none" w:sz="0" w:space="0" w:color="auto"/>
                <w:left w:val="none" w:sz="0" w:space="0" w:color="auto"/>
                <w:bottom w:val="none" w:sz="0" w:space="0" w:color="auto"/>
                <w:right w:val="none" w:sz="0" w:space="0" w:color="auto"/>
              </w:divBdr>
            </w:div>
            <w:div w:id="405803375">
              <w:marLeft w:val="0"/>
              <w:marRight w:val="0"/>
              <w:marTop w:val="0"/>
              <w:marBottom w:val="0"/>
              <w:divBdr>
                <w:top w:val="none" w:sz="0" w:space="0" w:color="auto"/>
                <w:left w:val="none" w:sz="0" w:space="0" w:color="auto"/>
                <w:bottom w:val="none" w:sz="0" w:space="0" w:color="auto"/>
                <w:right w:val="none" w:sz="0" w:space="0" w:color="auto"/>
              </w:divBdr>
            </w:div>
            <w:div w:id="1870751418">
              <w:marLeft w:val="0"/>
              <w:marRight w:val="0"/>
              <w:marTop w:val="0"/>
              <w:marBottom w:val="0"/>
              <w:divBdr>
                <w:top w:val="none" w:sz="0" w:space="0" w:color="auto"/>
                <w:left w:val="none" w:sz="0" w:space="0" w:color="auto"/>
                <w:bottom w:val="none" w:sz="0" w:space="0" w:color="auto"/>
                <w:right w:val="none" w:sz="0" w:space="0" w:color="auto"/>
              </w:divBdr>
            </w:div>
            <w:div w:id="76942882">
              <w:marLeft w:val="0"/>
              <w:marRight w:val="0"/>
              <w:marTop w:val="0"/>
              <w:marBottom w:val="0"/>
              <w:divBdr>
                <w:top w:val="none" w:sz="0" w:space="0" w:color="auto"/>
                <w:left w:val="none" w:sz="0" w:space="0" w:color="auto"/>
                <w:bottom w:val="none" w:sz="0" w:space="0" w:color="auto"/>
                <w:right w:val="none" w:sz="0" w:space="0" w:color="auto"/>
              </w:divBdr>
            </w:div>
            <w:div w:id="1301955823">
              <w:marLeft w:val="0"/>
              <w:marRight w:val="0"/>
              <w:marTop w:val="0"/>
              <w:marBottom w:val="0"/>
              <w:divBdr>
                <w:top w:val="none" w:sz="0" w:space="0" w:color="auto"/>
                <w:left w:val="none" w:sz="0" w:space="0" w:color="auto"/>
                <w:bottom w:val="none" w:sz="0" w:space="0" w:color="auto"/>
                <w:right w:val="none" w:sz="0" w:space="0" w:color="auto"/>
              </w:divBdr>
            </w:div>
            <w:div w:id="770245245">
              <w:marLeft w:val="0"/>
              <w:marRight w:val="0"/>
              <w:marTop w:val="0"/>
              <w:marBottom w:val="0"/>
              <w:divBdr>
                <w:top w:val="none" w:sz="0" w:space="0" w:color="auto"/>
                <w:left w:val="none" w:sz="0" w:space="0" w:color="auto"/>
                <w:bottom w:val="none" w:sz="0" w:space="0" w:color="auto"/>
                <w:right w:val="none" w:sz="0" w:space="0" w:color="auto"/>
              </w:divBdr>
            </w:div>
            <w:div w:id="116145828">
              <w:marLeft w:val="0"/>
              <w:marRight w:val="0"/>
              <w:marTop w:val="0"/>
              <w:marBottom w:val="0"/>
              <w:divBdr>
                <w:top w:val="none" w:sz="0" w:space="0" w:color="auto"/>
                <w:left w:val="none" w:sz="0" w:space="0" w:color="auto"/>
                <w:bottom w:val="none" w:sz="0" w:space="0" w:color="auto"/>
                <w:right w:val="none" w:sz="0" w:space="0" w:color="auto"/>
              </w:divBdr>
            </w:div>
            <w:div w:id="1153330301">
              <w:marLeft w:val="0"/>
              <w:marRight w:val="0"/>
              <w:marTop w:val="0"/>
              <w:marBottom w:val="0"/>
              <w:divBdr>
                <w:top w:val="none" w:sz="0" w:space="0" w:color="auto"/>
                <w:left w:val="none" w:sz="0" w:space="0" w:color="auto"/>
                <w:bottom w:val="none" w:sz="0" w:space="0" w:color="auto"/>
                <w:right w:val="none" w:sz="0" w:space="0" w:color="auto"/>
              </w:divBdr>
            </w:div>
            <w:div w:id="476648437">
              <w:marLeft w:val="0"/>
              <w:marRight w:val="0"/>
              <w:marTop w:val="0"/>
              <w:marBottom w:val="0"/>
              <w:divBdr>
                <w:top w:val="none" w:sz="0" w:space="0" w:color="auto"/>
                <w:left w:val="none" w:sz="0" w:space="0" w:color="auto"/>
                <w:bottom w:val="none" w:sz="0" w:space="0" w:color="auto"/>
                <w:right w:val="none" w:sz="0" w:space="0" w:color="auto"/>
              </w:divBdr>
            </w:div>
            <w:div w:id="554512152">
              <w:marLeft w:val="0"/>
              <w:marRight w:val="0"/>
              <w:marTop w:val="0"/>
              <w:marBottom w:val="0"/>
              <w:divBdr>
                <w:top w:val="none" w:sz="0" w:space="0" w:color="auto"/>
                <w:left w:val="none" w:sz="0" w:space="0" w:color="auto"/>
                <w:bottom w:val="none" w:sz="0" w:space="0" w:color="auto"/>
                <w:right w:val="none" w:sz="0" w:space="0" w:color="auto"/>
              </w:divBdr>
            </w:div>
            <w:div w:id="1409303551">
              <w:marLeft w:val="0"/>
              <w:marRight w:val="0"/>
              <w:marTop w:val="0"/>
              <w:marBottom w:val="0"/>
              <w:divBdr>
                <w:top w:val="none" w:sz="0" w:space="0" w:color="auto"/>
                <w:left w:val="none" w:sz="0" w:space="0" w:color="auto"/>
                <w:bottom w:val="none" w:sz="0" w:space="0" w:color="auto"/>
                <w:right w:val="none" w:sz="0" w:space="0" w:color="auto"/>
              </w:divBdr>
            </w:div>
            <w:div w:id="605112556">
              <w:marLeft w:val="0"/>
              <w:marRight w:val="0"/>
              <w:marTop w:val="0"/>
              <w:marBottom w:val="0"/>
              <w:divBdr>
                <w:top w:val="none" w:sz="0" w:space="0" w:color="auto"/>
                <w:left w:val="none" w:sz="0" w:space="0" w:color="auto"/>
                <w:bottom w:val="none" w:sz="0" w:space="0" w:color="auto"/>
                <w:right w:val="none" w:sz="0" w:space="0" w:color="auto"/>
              </w:divBdr>
            </w:div>
            <w:div w:id="855121248">
              <w:marLeft w:val="0"/>
              <w:marRight w:val="0"/>
              <w:marTop w:val="0"/>
              <w:marBottom w:val="0"/>
              <w:divBdr>
                <w:top w:val="none" w:sz="0" w:space="0" w:color="auto"/>
                <w:left w:val="none" w:sz="0" w:space="0" w:color="auto"/>
                <w:bottom w:val="none" w:sz="0" w:space="0" w:color="auto"/>
                <w:right w:val="none" w:sz="0" w:space="0" w:color="auto"/>
              </w:divBdr>
            </w:div>
            <w:div w:id="1877347263">
              <w:marLeft w:val="0"/>
              <w:marRight w:val="0"/>
              <w:marTop w:val="0"/>
              <w:marBottom w:val="0"/>
              <w:divBdr>
                <w:top w:val="none" w:sz="0" w:space="0" w:color="auto"/>
                <w:left w:val="none" w:sz="0" w:space="0" w:color="auto"/>
                <w:bottom w:val="none" w:sz="0" w:space="0" w:color="auto"/>
                <w:right w:val="none" w:sz="0" w:space="0" w:color="auto"/>
              </w:divBdr>
            </w:div>
            <w:div w:id="811943614">
              <w:marLeft w:val="0"/>
              <w:marRight w:val="0"/>
              <w:marTop w:val="0"/>
              <w:marBottom w:val="0"/>
              <w:divBdr>
                <w:top w:val="none" w:sz="0" w:space="0" w:color="auto"/>
                <w:left w:val="none" w:sz="0" w:space="0" w:color="auto"/>
                <w:bottom w:val="none" w:sz="0" w:space="0" w:color="auto"/>
                <w:right w:val="none" w:sz="0" w:space="0" w:color="auto"/>
              </w:divBdr>
            </w:div>
            <w:div w:id="2128967113">
              <w:marLeft w:val="0"/>
              <w:marRight w:val="0"/>
              <w:marTop w:val="0"/>
              <w:marBottom w:val="0"/>
              <w:divBdr>
                <w:top w:val="none" w:sz="0" w:space="0" w:color="auto"/>
                <w:left w:val="none" w:sz="0" w:space="0" w:color="auto"/>
                <w:bottom w:val="none" w:sz="0" w:space="0" w:color="auto"/>
                <w:right w:val="none" w:sz="0" w:space="0" w:color="auto"/>
              </w:divBdr>
            </w:div>
            <w:div w:id="1013066142">
              <w:marLeft w:val="0"/>
              <w:marRight w:val="0"/>
              <w:marTop w:val="0"/>
              <w:marBottom w:val="0"/>
              <w:divBdr>
                <w:top w:val="none" w:sz="0" w:space="0" w:color="auto"/>
                <w:left w:val="none" w:sz="0" w:space="0" w:color="auto"/>
                <w:bottom w:val="none" w:sz="0" w:space="0" w:color="auto"/>
                <w:right w:val="none" w:sz="0" w:space="0" w:color="auto"/>
              </w:divBdr>
            </w:div>
            <w:div w:id="650211398">
              <w:marLeft w:val="0"/>
              <w:marRight w:val="0"/>
              <w:marTop w:val="0"/>
              <w:marBottom w:val="0"/>
              <w:divBdr>
                <w:top w:val="none" w:sz="0" w:space="0" w:color="auto"/>
                <w:left w:val="none" w:sz="0" w:space="0" w:color="auto"/>
                <w:bottom w:val="none" w:sz="0" w:space="0" w:color="auto"/>
                <w:right w:val="none" w:sz="0" w:space="0" w:color="auto"/>
              </w:divBdr>
            </w:div>
            <w:div w:id="1778519578">
              <w:marLeft w:val="0"/>
              <w:marRight w:val="0"/>
              <w:marTop w:val="0"/>
              <w:marBottom w:val="0"/>
              <w:divBdr>
                <w:top w:val="none" w:sz="0" w:space="0" w:color="auto"/>
                <w:left w:val="none" w:sz="0" w:space="0" w:color="auto"/>
                <w:bottom w:val="none" w:sz="0" w:space="0" w:color="auto"/>
                <w:right w:val="none" w:sz="0" w:space="0" w:color="auto"/>
              </w:divBdr>
            </w:div>
            <w:div w:id="143083055">
              <w:marLeft w:val="0"/>
              <w:marRight w:val="0"/>
              <w:marTop w:val="0"/>
              <w:marBottom w:val="0"/>
              <w:divBdr>
                <w:top w:val="none" w:sz="0" w:space="0" w:color="auto"/>
                <w:left w:val="none" w:sz="0" w:space="0" w:color="auto"/>
                <w:bottom w:val="none" w:sz="0" w:space="0" w:color="auto"/>
                <w:right w:val="none" w:sz="0" w:space="0" w:color="auto"/>
              </w:divBdr>
            </w:div>
            <w:div w:id="358972481">
              <w:marLeft w:val="0"/>
              <w:marRight w:val="0"/>
              <w:marTop w:val="0"/>
              <w:marBottom w:val="0"/>
              <w:divBdr>
                <w:top w:val="none" w:sz="0" w:space="0" w:color="auto"/>
                <w:left w:val="none" w:sz="0" w:space="0" w:color="auto"/>
                <w:bottom w:val="none" w:sz="0" w:space="0" w:color="auto"/>
                <w:right w:val="none" w:sz="0" w:space="0" w:color="auto"/>
              </w:divBdr>
            </w:div>
            <w:div w:id="2146704139">
              <w:marLeft w:val="0"/>
              <w:marRight w:val="0"/>
              <w:marTop w:val="0"/>
              <w:marBottom w:val="0"/>
              <w:divBdr>
                <w:top w:val="none" w:sz="0" w:space="0" w:color="auto"/>
                <w:left w:val="none" w:sz="0" w:space="0" w:color="auto"/>
                <w:bottom w:val="none" w:sz="0" w:space="0" w:color="auto"/>
                <w:right w:val="none" w:sz="0" w:space="0" w:color="auto"/>
              </w:divBdr>
            </w:div>
            <w:div w:id="2094930084">
              <w:marLeft w:val="0"/>
              <w:marRight w:val="0"/>
              <w:marTop w:val="0"/>
              <w:marBottom w:val="0"/>
              <w:divBdr>
                <w:top w:val="none" w:sz="0" w:space="0" w:color="auto"/>
                <w:left w:val="none" w:sz="0" w:space="0" w:color="auto"/>
                <w:bottom w:val="none" w:sz="0" w:space="0" w:color="auto"/>
                <w:right w:val="none" w:sz="0" w:space="0" w:color="auto"/>
              </w:divBdr>
            </w:div>
            <w:div w:id="1546680087">
              <w:marLeft w:val="0"/>
              <w:marRight w:val="0"/>
              <w:marTop w:val="0"/>
              <w:marBottom w:val="0"/>
              <w:divBdr>
                <w:top w:val="none" w:sz="0" w:space="0" w:color="auto"/>
                <w:left w:val="none" w:sz="0" w:space="0" w:color="auto"/>
                <w:bottom w:val="none" w:sz="0" w:space="0" w:color="auto"/>
                <w:right w:val="none" w:sz="0" w:space="0" w:color="auto"/>
              </w:divBdr>
            </w:div>
            <w:div w:id="1460487838">
              <w:marLeft w:val="0"/>
              <w:marRight w:val="0"/>
              <w:marTop w:val="0"/>
              <w:marBottom w:val="0"/>
              <w:divBdr>
                <w:top w:val="none" w:sz="0" w:space="0" w:color="auto"/>
                <w:left w:val="none" w:sz="0" w:space="0" w:color="auto"/>
                <w:bottom w:val="none" w:sz="0" w:space="0" w:color="auto"/>
                <w:right w:val="none" w:sz="0" w:space="0" w:color="auto"/>
              </w:divBdr>
            </w:div>
            <w:div w:id="1083375939">
              <w:marLeft w:val="0"/>
              <w:marRight w:val="0"/>
              <w:marTop w:val="0"/>
              <w:marBottom w:val="0"/>
              <w:divBdr>
                <w:top w:val="none" w:sz="0" w:space="0" w:color="auto"/>
                <w:left w:val="none" w:sz="0" w:space="0" w:color="auto"/>
                <w:bottom w:val="none" w:sz="0" w:space="0" w:color="auto"/>
                <w:right w:val="none" w:sz="0" w:space="0" w:color="auto"/>
              </w:divBdr>
            </w:div>
            <w:div w:id="1751190837">
              <w:marLeft w:val="0"/>
              <w:marRight w:val="0"/>
              <w:marTop w:val="0"/>
              <w:marBottom w:val="0"/>
              <w:divBdr>
                <w:top w:val="none" w:sz="0" w:space="0" w:color="auto"/>
                <w:left w:val="none" w:sz="0" w:space="0" w:color="auto"/>
                <w:bottom w:val="none" w:sz="0" w:space="0" w:color="auto"/>
                <w:right w:val="none" w:sz="0" w:space="0" w:color="auto"/>
              </w:divBdr>
            </w:div>
            <w:div w:id="621961455">
              <w:marLeft w:val="0"/>
              <w:marRight w:val="0"/>
              <w:marTop w:val="0"/>
              <w:marBottom w:val="0"/>
              <w:divBdr>
                <w:top w:val="none" w:sz="0" w:space="0" w:color="auto"/>
                <w:left w:val="none" w:sz="0" w:space="0" w:color="auto"/>
                <w:bottom w:val="none" w:sz="0" w:space="0" w:color="auto"/>
                <w:right w:val="none" w:sz="0" w:space="0" w:color="auto"/>
              </w:divBdr>
            </w:div>
            <w:div w:id="1421637380">
              <w:marLeft w:val="0"/>
              <w:marRight w:val="0"/>
              <w:marTop w:val="0"/>
              <w:marBottom w:val="0"/>
              <w:divBdr>
                <w:top w:val="none" w:sz="0" w:space="0" w:color="auto"/>
                <w:left w:val="none" w:sz="0" w:space="0" w:color="auto"/>
                <w:bottom w:val="none" w:sz="0" w:space="0" w:color="auto"/>
                <w:right w:val="none" w:sz="0" w:space="0" w:color="auto"/>
              </w:divBdr>
            </w:div>
            <w:div w:id="1929147864">
              <w:marLeft w:val="0"/>
              <w:marRight w:val="0"/>
              <w:marTop w:val="0"/>
              <w:marBottom w:val="0"/>
              <w:divBdr>
                <w:top w:val="none" w:sz="0" w:space="0" w:color="auto"/>
                <w:left w:val="none" w:sz="0" w:space="0" w:color="auto"/>
                <w:bottom w:val="none" w:sz="0" w:space="0" w:color="auto"/>
                <w:right w:val="none" w:sz="0" w:space="0" w:color="auto"/>
              </w:divBdr>
            </w:div>
            <w:div w:id="207692063">
              <w:marLeft w:val="0"/>
              <w:marRight w:val="0"/>
              <w:marTop w:val="0"/>
              <w:marBottom w:val="0"/>
              <w:divBdr>
                <w:top w:val="none" w:sz="0" w:space="0" w:color="auto"/>
                <w:left w:val="none" w:sz="0" w:space="0" w:color="auto"/>
                <w:bottom w:val="none" w:sz="0" w:space="0" w:color="auto"/>
                <w:right w:val="none" w:sz="0" w:space="0" w:color="auto"/>
              </w:divBdr>
            </w:div>
            <w:div w:id="794056652">
              <w:marLeft w:val="0"/>
              <w:marRight w:val="0"/>
              <w:marTop w:val="0"/>
              <w:marBottom w:val="0"/>
              <w:divBdr>
                <w:top w:val="none" w:sz="0" w:space="0" w:color="auto"/>
                <w:left w:val="none" w:sz="0" w:space="0" w:color="auto"/>
                <w:bottom w:val="none" w:sz="0" w:space="0" w:color="auto"/>
                <w:right w:val="none" w:sz="0" w:space="0" w:color="auto"/>
              </w:divBdr>
            </w:div>
            <w:div w:id="1651981884">
              <w:marLeft w:val="0"/>
              <w:marRight w:val="0"/>
              <w:marTop w:val="0"/>
              <w:marBottom w:val="0"/>
              <w:divBdr>
                <w:top w:val="none" w:sz="0" w:space="0" w:color="auto"/>
                <w:left w:val="none" w:sz="0" w:space="0" w:color="auto"/>
                <w:bottom w:val="none" w:sz="0" w:space="0" w:color="auto"/>
                <w:right w:val="none" w:sz="0" w:space="0" w:color="auto"/>
              </w:divBdr>
            </w:div>
            <w:div w:id="548417483">
              <w:marLeft w:val="0"/>
              <w:marRight w:val="0"/>
              <w:marTop w:val="0"/>
              <w:marBottom w:val="0"/>
              <w:divBdr>
                <w:top w:val="none" w:sz="0" w:space="0" w:color="auto"/>
                <w:left w:val="none" w:sz="0" w:space="0" w:color="auto"/>
                <w:bottom w:val="none" w:sz="0" w:space="0" w:color="auto"/>
                <w:right w:val="none" w:sz="0" w:space="0" w:color="auto"/>
              </w:divBdr>
            </w:div>
            <w:div w:id="502352938">
              <w:marLeft w:val="0"/>
              <w:marRight w:val="0"/>
              <w:marTop w:val="0"/>
              <w:marBottom w:val="0"/>
              <w:divBdr>
                <w:top w:val="none" w:sz="0" w:space="0" w:color="auto"/>
                <w:left w:val="none" w:sz="0" w:space="0" w:color="auto"/>
                <w:bottom w:val="none" w:sz="0" w:space="0" w:color="auto"/>
                <w:right w:val="none" w:sz="0" w:space="0" w:color="auto"/>
              </w:divBdr>
            </w:div>
            <w:div w:id="26880720">
              <w:marLeft w:val="0"/>
              <w:marRight w:val="0"/>
              <w:marTop w:val="0"/>
              <w:marBottom w:val="0"/>
              <w:divBdr>
                <w:top w:val="none" w:sz="0" w:space="0" w:color="auto"/>
                <w:left w:val="none" w:sz="0" w:space="0" w:color="auto"/>
                <w:bottom w:val="none" w:sz="0" w:space="0" w:color="auto"/>
                <w:right w:val="none" w:sz="0" w:space="0" w:color="auto"/>
              </w:divBdr>
            </w:div>
            <w:div w:id="1974435670">
              <w:marLeft w:val="0"/>
              <w:marRight w:val="0"/>
              <w:marTop w:val="0"/>
              <w:marBottom w:val="0"/>
              <w:divBdr>
                <w:top w:val="none" w:sz="0" w:space="0" w:color="auto"/>
                <w:left w:val="none" w:sz="0" w:space="0" w:color="auto"/>
                <w:bottom w:val="none" w:sz="0" w:space="0" w:color="auto"/>
                <w:right w:val="none" w:sz="0" w:space="0" w:color="auto"/>
              </w:divBdr>
            </w:div>
            <w:div w:id="931469175">
              <w:marLeft w:val="0"/>
              <w:marRight w:val="0"/>
              <w:marTop w:val="0"/>
              <w:marBottom w:val="0"/>
              <w:divBdr>
                <w:top w:val="none" w:sz="0" w:space="0" w:color="auto"/>
                <w:left w:val="none" w:sz="0" w:space="0" w:color="auto"/>
                <w:bottom w:val="none" w:sz="0" w:space="0" w:color="auto"/>
                <w:right w:val="none" w:sz="0" w:space="0" w:color="auto"/>
              </w:divBdr>
            </w:div>
            <w:div w:id="999505576">
              <w:marLeft w:val="0"/>
              <w:marRight w:val="0"/>
              <w:marTop w:val="0"/>
              <w:marBottom w:val="0"/>
              <w:divBdr>
                <w:top w:val="none" w:sz="0" w:space="0" w:color="auto"/>
                <w:left w:val="none" w:sz="0" w:space="0" w:color="auto"/>
                <w:bottom w:val="none" w:sz="0" w:space="0" w:color="auto"/>
                <w:right w:val="none" w:sz="0" w:space="0" w:color="auto"/>
              </w:divBdr>
            </w:div>
            <w:div w:id="1104883165">
              <w:marLeft w:val="0"/>
              <w:marRight w:val="0"/>
              <w:marTop w:val="0"/>
              <w:marBottom w:val="0"/>
              <w:divBdr>
                <w:top w:val="none" w:sz="0" w:space="0" w:color="auto"/>
                <w:left w:val="none" w:sz="0" w:space="0" w:color="auto"/>
                <w:bottom w:val="none" w:sz="0" w:space="0" w:color="auto"/>
                <w:right w:val="none" w:sz="0" w:space="0" w:color="auto"/>
              </w:divBdr>
            </w:div>
            <w:div w:id="289671670">
              <w:marLeft w:val="0"/>
              <w:marRight w:val="0"/>
              <w:marTop w:val="0"/>
              <w:marBottom w:val="0"/>
              <w:divBdr>
                <w:top w:val="none" w:sz="0" w:space="0" w:color="auto"/>
                <w:left w:val="none" w:sz="0" w:space="0" w:color="auto"/>
                <w:bottom w:val="none" w:sz="0" w:space="0" w:color="auto"/>
                <w:right w:val="none" w:sz="0" w:space="0" w:color="auto"/>
              </w:divBdr>
            </w:div>
            <w:div w:id="474684179">
              <w:marLeft w:val="0"/>
              <w:marRight w:val="0"/>
              <w:marTop w:val="0"/>
              <w:marBottom w:val="0"/>
              <w:divBdr>
                <w:top w:val="none" w:sz="0" w:space="0" w:color="auto"/>
                <w:left w:val="none" w:sz="0" w:space="0" w:color="auto"/>
                <w:bottom w:val="none" w:sz="0" w:space="0" w:color="auto"/>
                <w:right w:val="none" w:sz="0" w:space="0" w:color="auto"/>
              </w:divBdr>
            </w:div>
            <w:div w:id="1221943564">
              <w:marLeft w:val="0"/>
              <w:marRight w:val="0"/>
              <w:marTop w:val="0"/>
              <w:marBottom w:val="0"/>
              <w:divBdr>
                <w:top w:val="none" w:sz="0" w:space="0" w:color="auto"/>
                <w:left w:val="none" w:sz="0" w:space="0" w:color="auto"/>
                <w:bottom w:val="none" w:sz="0" w:space="0" w:color="auto"/>
                <w:right w:val="none" w:sz="0" w:space="0" w:color="auto"/>
              </w:divBdr>
            </w:div>
            <w:div w:id="988945700">
              <w:marLeft w:val="0"/>
              <w:marRight w:val="0"/>
              <w:marTop w:val="0"/>
              <w:marBottom w:val="0"/>
              <w:divBdr>
                <w:top w:val="none" w:sz="0" w:space="0" w:color="auto"/>
                <w:left w:val="none" w:sz="0" w:space="0" w:color="auto"/>
                <w:bottom w:val="none" w:sz="0" w:space="0" w:color="auto"/>
                <w:right w:val="none" w:sz="0" w:space="0" w:color="auto"/>
              </w:divBdr>
            </w:div>
            <w:div w:id="142502160">
              <w:marLeft w:val="0"/>
              <w:marRight w:val="0"/>
              <w:marTop w:val="0"/>
              <w:marBottom w:val="0"/>
              <w:divBdr>
                <w:top w:val="none" w:sz="0" w:space="0" w:color="auto"/>
                <w:left w:val="none" w:sz="0" w:space="0" w:color="auto"/>
                <w:bottom w:val="none" w:sz="0" w:space="0" w:color="auto"/>
                <w:right w:val="none" w:sz="0" w:space="0" w:color="auto"/>
              </w:divBdr>
            </w:div>
            <w:div w:id="721682591">
              <w:marLeft w:val="0"/>
              <w:marRight w:val="0"/>
              <w:marTop w:val="0"/>
              <w:marBottom w:val="0"/>
              <w:divBdr>
                <w:top w:val="none" w:sz="0" w:space="0" w:color="auto"/>
                <w:left w:val="none" w:sz="0" w:space="0" w:color="auto"/>
                <w:bottom w:val="none" w:sz="0" w:space="0" w:color="auto"/>
                <w:right w:val="none" w:sz="0" w:space="0" w:color="auto"/>
              </w:divBdr>
            </w:div>
            <w:div w:id="1292903786">
              <w:marLeft w:val="0"/>
              <w:marRight w:val="0"/>
              <w:marTop w:val="0"/>
              <w:marBottom w:val="0"/>
              <w:divBdr>
                <w:top w:val="none" w:sz="0" w:space="0" w:color="auto"/>
                <w:left w:val="none" w:sz="0" w:space="0" w:color="auto"/>
                <w:bottom w:val="none" w:sz="0" w:space="0" w:color="auto"/>
                <w:right w:val="none" w:sz="0" w:space="0" w:color="auto"/>
              </w:divBdr>
            </w:div>
            <w:div w:id="1937205690">
              <w:marLeft w:val="0"/>
              <w:marRight w:val="0"/>
              <w:marTop w:val="0"/>
              <w:marBottom w:val="0"/>
              <w:divBdr>
                <w:top w:val="none" w:sz="0" w:space="0" w:color="auto"/>
                <w:left w:val="none" w:sz="0" w:space="0" w:color="auto"/>
                <w:bottom w:val="none" w:sz="0" w:space="0" w:color="auto"/>
                <w:right w:val="none" w:sz="0" w:space="0" w:color="auto"/>
              </w:divBdr>
            </w:div>
            <w:div w:id="526135536">
              <w:marLeft w:val="0"/>
              <w:marRight w:val="0"/>
              <w:marTop w:val="0"/>
              <w:marBottom w:val="0"/>
              <w:divBdr>
                <w:top w:val="none" w:sz="0" w:space="0" w:color="auto"/>
                <w:left w:val="none" w:sz="0" w:space="0" w:color="auto"/>
                <w:bottom w:val="none" w:sz="0" w:space="0" w:color="auto"/>
                <w:right w:val="none" w:sz="0" w:space="0" w:color="auto"/>
              </w:divBdr>
            </w:div>
            <w:div w:id="2074770255">
              <w:marLeft w:val="0"/>
              <w:marRight w:val="0"/>
              <w:marTop w:val="0"/>
              <w:marBottom w:val="0"/>
              <w:divBdr>
                <w:top w:val="none" w:sz="0" w:space="0" w:color="auto"/>
                <w:left w:val="none" w:sz="0" w:space="0" w:color="auto"/>
                <w:bottom w:val="none" w:sz="0" w:space="0" w:color="auto"/>
                <w:right w:val="none" w:sz="0" w:space="0" w:color="auto"/>
              </w:divBdr>
            </w:div>
            <w:div w:id="1010179526">
              <w:marLeft w:val="0"/>
              <w:marRight w:val="0"/>
              <w:marTop w:val="0"/>
              <w:marBottom w:val="0"/>
              <w:divBdr>
                <w:top w:val="none" w:sz="0" w:space="0" w:color="auto"/>
                <w:left w:val="none" w:sz="0" w:space="0" w:color="auto"/>
                <w:bottom w:val="none" w:sz="0" w:space="0" w:color="auto"/>
                <w:right w:val="none" w:sz="0" w:space="0" w:color="auto"/>
              </w:divBdr>
            </w:div>
            <w:div w:id="1320311279">
              <w:marLeft w:val="0"/>
              <w:marRight w:val="0"/>
              <w:marTop w:val="0"/>
              <w:marBottom w:val="0"/>
              <w:divBdr>
                <w:top w:val="none" w:sz="0" w:space="0" w:color="auto"/>
                <w:left w:val="none" w:sz="0" w:space="0" w:color="auto"/>
                <w:bottom w:val="none" w:sz="0" w:space="0" w:color="auto"/>
                <w:right w:val="none" w:sz="0" w:space="0" w:color="auto"/>
              </w:divBdr>
            </w:div>
            <w:div w:id="1333601965">
              <w:marLeft w:val="0"/>
              <w:marRight w:val="0"/>
              <w:marTop w:val="0"/>
              <w:marBottom w:val="0"/>
              <w:divBdr>
                <w:top w:val="none" w:sz="0" w:space="0" w:color="auto"/>
                <w:left w:val="none" w:sz="0" w:space="0" w:color="auto"/>
                <w:bottom w:val="none" w:sz="0" w:space="0" w:color="auto"/>
                <w:right w:val="none" w:sz="0" w:space="0" w:color="auto"/>
              </w:divBdr>
            </w:div>
            <w:div w:id="1264144819">
              <w:marLeft w:val="0"/>
              <w:marRight w:val="0"/>
              <w:marTop w:val="0"/>
              <w:marBottom w:val="0"/>
              <w:divBdr>
                <w:top w:val="none" w:sz="0" w:space="0" w:color="auto"/>
                <w:left w:val="none" w:sz="0" w:space="0" w:color="auto"/>
                <w:bottom w:val="none" w:sz="0" w:space="0" w:color="auto"/>
                <w:right w:val="none" w:sz="0" w:space="0" w:color="auto"/>
              </w:divBdr>
            </w:div>
            <w:div w:id="1625966823">
              <w:marLeft w:val="0"/>
              <w:marRight w:val="0"/>
              <w:marTop w:val="0"/>
              <w:marBottom w:val="0"/>
              <w:divBdr>
                <w:top w:val="none" w:sz="0" w:space="0" w:color="auto"/>
                <w:left w:val="none" w:sz="0" w:space="0" w:color="auto"/>
                <w:bottom w:val="none" w:sz="0" w:space="0" w:color="auto"/>
                <w:right w:val="none" w:sz="0" w:space="0" w:color="auto"/>
              </w:divBdr>
            </w:div>
            <w:div w:id="1699815907">
              <w:marLeft w:val="0"/>
              <w:marRight w:val="0"/>
              <w:marTop w:val="0"/>
              <w:marBottom w:val="0"/>
              <w:divBdr>
                <w:top w:val="none" w:sz="0" w:space="0" w:color="auto"/>
                <w:left w:val="none" w:sz="0" w:space="0" w:color="auto"/>
                <w:bottom w:val="none" w:sz="0" w:space="0" w:color="auto"/>
                <w:right w:val="none" w:sz="0" w:space="0" w:color="auto"/>
              </w:divBdr>
            </w:div>
            <w:div w:id="437913024">
              <w:marLeft w:val="0"/>
              <w:marRight w:val="0"/>
              <w:marTop w:val="0"/>
              <w:marBottom w:val="0"/>
              <w:divBdr>
                <w:top w:val="none" w:sz="0" w:space="0" w:color="auto"/>
                <w:left w:val="none" w:sz="0" w:space="0" w:color="auto"/>
                <w:bottom w:val="none" w:sz="0" w:space="0" w:color="auto"/>
                <w:right w:val="none" w:sz="0" w:space="0" w:color="auto"/>
              </w:divBdr>
            </w:div>
            <w:div w:id="698242491">
              <w:marLeft w:val="0"/>
              <w:marRight w:val="0"/>
              <w:marTop w:val="0"/>
              <w:marBottom w:val="0"/>
              <w:divBdr>
                <w:top w:val="none" w:sz="0" w:space="0" w:color="auto"/>
                <w:left w:val="none" w:sz="0" w:space="0" w:color="auto"/>
                <w:bottom w:val="none" w:sz="0" w:space="0" w:color="auto"/>
                <w:right w:val="none" w:sz="0" w:space="0" w:color="auto"/>
              </w:divBdr>
            </w:div>
            <w:div w:id="2107191007">
              <w:marLeft w:val="0"/>
              <w:marRight w:val="0"/>
              <w:marTop w:val="0"/>
              <w:marBottom w:val="0"/>
              <w:divBdr>
                <w:top w:val="none" w:sz="0" w:space="0" w:color="auto"/>
                <w:left w:val="none" w:sz="0" w:space="0" w:color="auto"/>
                <w:bottom w:val="none" w:sz="0" w:space="0" w:color="auto"/>
                <w:right w:val="none" w:sz="0" w:space="0" w:color="auto"/>
              </w:divBdr>
            </w:div>
            <w:div w:id="1024018708">
              <w:marLeft w:val="0"/>
              <w:marRight w:val="0"/>
              <w:marTop w:val="0"/>
              <w:marBottom w:val="0"/>
              <w:divBdr>
                <w:top w:val="none" w:sz="0" w:space="0" w:color="auto"/>
                <w:left w:val="none" w:sz="0" w:space="0" w:color="auto"/>
                <w:bottom w:val="none" w:sz="0" w:space="0" w:color="auto"/>
                <w:right w:val="none" w:sz="0" w:space="0" w:color="auto"/>
              </w:divBdr>
            </w:div>
            <w:div w:id="764376342">
              <w:marLeft w:val="0"/>
              <w:marRight w:val="0"/>
              <w:marTop w:val="0"/>
              <w:marBottom w:val="0"/>
              <w:divBdr>
                <w:top w:val="none" w:sz="0" w:space="0" w:color="auto"/>
                <w:left w:val="none" w:sz="0" w:space="0" w:color="auto"/>
                <w:bottom w:val="none" w:sz="0" w:space="0" w:color="auto"/>
                <w:right w:val="none" w:sz="0" w:space="0" w:color="auto"/>
              </w:divBdr>
            </w:div>
            <w:div w:id="1761754114">
              <w:marLeft w:val="0"/>
              <w:marRight w:val="0"/>
              <w:marTop w:val="0"/>
              <w:marBottom w:val="0"/>
              <w:divBdr>
                <w:top w:val="none" w:sz="0" w:space="0" w:color="auto"/>
                <w:left w:val="none" w:sz="0" w:space="0" w:color="auto"/>
                <w:bottom w:val="none" w:sz="0" w:space="0" w:color="auto"/>
                <w:right w:val="none" w:sz="0" w:space="0" w:color="auto"/>
              </w:divBdr>
            </w:div>
            <w:div w:id="976374391">
              <w:marLeft w:val="0"/>
              <w:marRight w:val="0"/>
              <w:marTop w:val="0"/>
              <w:marBottom w:val="0"/>
              <w:divBdr>
                <w:top w:val="none" w:sz="0" w:space="0" w:color="auto"/>
                <w:left w:val="none" w:sz="0" w:space="0" w:color="auto"/>
                <w:bottom w:val="none" w:sz="0" w:space="0" w:color="auto"/>
                <w:right w:val="none" w:sz="0" w:space="0" w:color="auto"/>
              </w:divBdr>
            </w:div>
            <w:div w:id="1716076529">
              <w:marLeft w:val="0"/>
              <w:marRight w:val="0"/>
              <w:marTop w:val="0"/>
              <w:marBottom w:val="0"/>
              <w:divBdr>
                <w:top w:val="none" w:sz="0" w:space="0" w:color="auto"/>
                <w:left w:val="none" w:sz="0" w:space="0" w:color="auto"/>
                <w:bottom w:val="none" w:sz="0" w:space="0" w:color="auto"/>
                <w:right w:val="none" w:sz="0" w:space="0" w:color="auto"/>
              </w:divBdr>
            </w:div>
            <w:div w:id="424150114">
              <w:marLeft w:val="0"/>
              <w:marRight w:val="0"/>
              <w:marTop w:val="0"/>
              <w:marBottom w:val="0"/>
              <w:divBdr>
                <w:top w:val="none" w:sz="0" w:space="0" w:color="auto"/>
                <w:left w:val="none" w:sz="0" w:space="0" w:color="auto"/>
                <w:bottom w:val="none" w:sz="0" w:space="0" w:color="auto"/>
                <w:right w:val="none" w:sz="0" w:space="0" w:color="auto"/>
              </w:divBdr>
            </w:div>
            <w:div w:id="1064795597">
              <w:marLeft w:val="0"/>
              <w:marRight w:val="0"/>
              <w:marTop w:val="0"/>
              <w:marBottom w:val="0"/>
              <w:divBdr>
                <w:top w:val="none" w:sz="0" w:space="0" w:color="auto"/>
                <w:left w:val="none" w:sz="0" w:space="0" w:color="auto"/>
                <w:bottom w:val="none" w:sz="0" w:space="0" w:color="auto"/>
                <w:right w:val="none" w:sz="0" w:space="0" w:color="auto"/>
              </w:divBdr>
            </w:div>
            <w:div w:id="1059085892">
              <w:marLeft w:val="0"/>
              <w:marRight w:val="0"/>
              <w:marTop w:val="0"/>
              <w:marBottom w:val="0"/>
              <w:divBdr>
                <w:top w:val="none" w:sz="0" w:space="0" w:color="auto"/>
                <w:left w:val="none" w:sz="0" w:space="0" w:color="auto"/>
                <w:bottom w:val="none" w:sz="0" w:space="0" w:color="auto"/>
                <w:right w:val="none" w:sz="0" w:space="0" w:color="auto"/>
              </w:divBdr>
            </w:div>
            <w:div w:id="2100980192">
              <w:marLeft w:val="0"/>
              <w:marRight w:val="0"/>
              <w:marTop w:val="0"/>
              <w:marBottom w:val="0"/>
              <w:divBdr>
                <w:top w:val="none" w:sz="0" w:space="0" w:color="auto"/>
                <w:left w:val="none" w:sz="0" w:space="0" w:color="auto"/>
                <w:bottom w:val="none" w:sz="0" w:space="0" w:color="auto"/>
                <w:right w:val="none" w:sz="0" w:space="0" w:color="auto"/>
              </w:divBdr>
            </w:div>
            <w:div w:id="1762532256">
              <w:marLeft w:val="0"/>
              <w:marRight w:val="0"/>
              <w:marTop w:val="0"/>
              <w:marBottom w:val="0"/>
              <w:divBdr>
                <w:top w:val="none" w:sz="0" w:space="0" w:color="auto"/>
                <w:left w:val="none" w:sz="0" w:space="0" w:color="auto"/>
                <w:bottom w:val="none" w:sz="0" w:space="0" w:color="auto"/>
                <w:right w:val="none" w:sz="0" w:space="0" w:color="auto"/>
              </w:divBdr>
            </w:div>
            <w:div w:id="1246769941">
              <w:marLeft w:val="0"/>
              <w:marRight w:val="0"/>
              <w:marTop w:val="0"/>
              <w:marBottom w:val="0"/>
              <w:divBdr>
                <w:top w:val="none" w:sz="0" w:space="0" w:color="auto"/>
                <w:left w:val="none" w:sz="0" w:space="0" w:color="auto"/>
                <w:bottom w:val="none" w:sz="0" w:space="0" w:color="auto"/>
                <w:right w:val="none" w:sz="0" w:space="0" w:color="auto"/>
              </w:divBdr>
            </w:div>
            <w:div w:id="1115556899">
              <w:marLeft w:val="0"/>
              <w:marRight w:val="0"/>
              <w:marTop w:val="0"/>
              <w:marBottom w:val="0"/>
              <w:divBdr>
                <w:top w:val="none" w:sz="0" w:space="0" w:color="auto"/>
                <w:left w:val="none" w:sz="0" w:space="0" w:color="auto"/>
                <w:bottom w:val="none" w:sz="0" w:space="0" w:color="auto"/>
                <w:right w:val="none" w:sz="0" w:space="0" w:color="auto"/>
              </w:divBdr>
            </w:div>
            <w:div w:id="596866870">
              <w:marLeft w:val="0"/>
              <w:marRight w:val="0"/>
              <w:marTop w:val="0"/>
              <w:marBottom w:val="0"/>
              <w:divBdr>
                <w:top w:val="none" w:sz="0" w:space="0" w:color="auto"/>
                <w:left w:val="none" w:sz="0" w:space="0" w:color="auto"/>
                <w:bottom w:val="none" w:sz="0" w:space="0" w:color="auto"/>
                <w:right w:val="none" w:sz="0" w:space="0" w:color="auto"/>
              </w:divBdr>
            </w:div>
            <w:div w:id="164906300">
              <w:marLeft w:val="0"/>
              <w:marRight w:val="0"/>
              <w:marTop w:val="0"/>
              <w:marBottom w:val="0"/>
              <w:divBdr>
                <w:top w:val="none" w:sz="0" w:space="0" w:color="auto"/>
                <w:left w:val="none" w:sz="0" w:space="0" w:color="auto"/>
                <w:bottom w:val="none" w:sz="0" w:space="0" w:color="auto"/>
                <w:right w:val="none" w:sz="0" w:space="0" w:color="auto"/>
              </w:divBdr>
            </w:div>
            <w:div w:id="519121261">
              <w:marLeft w:val="0"/>
              <w:marRight w:val="0"/>
              <w:marTop w:val="0"/>
              <w:marBottom w:val="0"/>
              <w:divBdr>
                <w:top w:val="none" w:sz="0" w:space="0" w:color="auto"/>
                <w:left w:val="none" w:sz="0" w:space="0" w:color="auto"/>
                <w:bottom w:val="none" w:sz="0" w:space="0" w:color="auto"/>
                <w:right w:val="none" w:sz="0" w:space="0" w:color="auto"/>
              </w:divBdr>
            </w:div>
            <w:div w:id="1102147420">
              <w:marLeft w:val="0"/>
              <w:marRight w:val="0"/>
              <w:marTop w:val="0"/>
              <w:marBottom w:val="0"/>
              <w:divBdr>
                <w:top w:val="none" w:sz="0" w:space="0" w:color="auto"/>
                <w:left w:val="none" w:sz="0" w:space="0" w:color="auto"/>
                <w:bottom w:val="none" w:sz="0" w:space="0" w:color="auto"/>
                <w:right w:val="none" w:sz="0" w:space="0" w:color="auto"/>
              </w:divBdr>
            </w:div>
            <w:div w:id="1344436664">
              <w:marLeft w:val="0"/>
              <w:marRight w:val="0"/>
              <w:marTop w:val="0"/>
              <w:marBottom w:val="0"/>
              <w:divBdr>
                <w:top w:val="none" w:sz="0" w:space="0" w:color="auto"/>
                <w:left w:val="none" w:sz="0" w:space="0" w:color="auto"/>
                <w:bottom w:val="none" w:sz="0" w:space="0" w:color="auto"/>
                <w:right w:val="none" w:sz="0" w:space="0" w:color="auto"/>
              </w:divBdr>
            </w:div>
            <w:div w:id="1123157818">
              <w:marLeft w:val="0"/>
              <w:marRight w:val="0"/>
              <w:marTop w:val="0"/>
              <w:marBottom w:val="0"/>
              <w:divBdr>
                <w:top w:val="none" w:sz="0" w:space="0" w:color="auto"/>
                <w:left w:val="none" w:sz="0" w:space="0" w:color="auto"/>
                <w:bottom w:val="none" w:sz="0" w:space="0" w:color="auto"/>
                <w:right w:val="none" w:sz="0" w:space="0" w:color="auto"/>
              </w:divBdr>
            </w:div>
            <w:div w:id="1053313402">
              <w:marLeft w:val="0"/>
              <w:marRight w:val="0"/>
              <w:marTop w:val="0"/>
              <w:marBottom w:val="0"/>
              <w:divBdr>
                <w:top w:val="none" w:sz="0" w:space="0" w:color="auto"/>
                <w:left w:val="none" w:sz="0" w:space="0" w:color="auto"/>
                <w:bottom w:val="none" w:sz="0" w:space="0" w:color="auto"/>
                <w:right w:val="none" w:sz="0" w:space="0" w:color="auto"/>
              </w:divBdr>
            </w:div>
            <w:div w:id="1921864861">
              <w:marLeft w:val="0"/>
              <w:marRight w:val="0"/>
              <w:marTop w:val="0"/>
              <w:marBottom w:val="0"/>
              <w:divBdr>
                <w:top w:val="none" w:sz="0" w:space="0" w:color="auto"/>
                <w:left w:val="none" w:sz="0" w:space="0" w:color="auto"/>
                <w:bottom w:val="none" w:sz="0" w:space="0" w:color="auto"/>
                <w:right w:val="none" w:sz="0" w:space="0" w:color="auto"/>
              </w:divBdr>
            </w:div>
            <w:div w:id="934442510">
              <w:marLeft w:val="0"/>
              <w:marRight w:val="0"/>
              <w:marTop w:val="0"/>
              <w:marBottom w:val="0"/>
              <w:divBdr>
                <w:top w:val="none" w:sz="0" w:space="0" w:color="auto"/>
                <w:left w:val="none" w:sz="0" w:space="0" w:color="auto"/>
                <w:bottom w:val="none" w:sz="0" w:space="0" w:color="auto"/>
                <w:right w:val="none" w:sz="0" w:space="0" w:color="auto"/>
              </w:divBdr>
            </w:div>
            <w:div w:id="314652095">
              <w:marLeft w:val="0"/>
              <w:marRight w:val="0"/>
              <w:marTop w:val="0"/>
              <w:marBottom w:val="0"/>
              <w:divBdr>
                <w:top w:val="none" w:sz="0" w:space="0" w:color="auto"/>
                <w:left w:val="none" w:sz="0" w:space="0" w:color="auto"/>
                <w:bottom w:val="none" w:sz="0" w:space="0" w:color="auto"/>
                <w:right w:val="none" w:sz="0" w:space="0" w:color="auto"/>
              </w:divBdr>
            </w:div>
            <w:div w:id="1755588365">
              <w:marLeft w:val="0"/>
              <w:marRight w:val="0"/>
              <w:marTop w:val="0"/>
              <w:marBottom w:val="0"/>
              <w:divBdr>
                <w:top w:val="none" w:sz="0" w:space="0" w:color="auto"/>
                <w:left w:val="none" w:sz="0" w:space="0" w:color="auto"/>
                <w:bottom w:val="none" w:sz="0" w:space="0" w:color="auto"/>
                <w:right w:val="none" w:sz="0" w:space="0" w:color="auto"/>
              </w:divBdr>
            </w:div>
            <w:div w:id="1144738549">
              <w:marLeft w:val="0"/>
              <w:marRight w:val="0"/>
              <w:marTop w:val="0"/>
              <w:marBottom w:val="0"/>
              <w:divBdr>
                <w:top w:val="none" w:sz="0" w:space="0" w:color="auto"/>
                <w:left w:val="none" w:sz="0" w:space="0" w:color="auto"/>
                <w:bottom w:val="none" w:sz="0" w:space="0" w:color="auto"/>
                <w:right w:val="none" w:sz="0" w:space="0" w:color="auto"/>
              </w:divBdr>
            </w:div>
            <w:div w:id="723408101">
              <w:marLeft w:val="0"/>
              <w:marRight w:val="0"/>
              <w:marTop w:val="0"/>
              <w:marBottom w:val="0"/>
              <w:divBdr>
                <w:top w:val="none" w:sz="0" w:space="0" w:color="auto"/>
                <w:left w:val="none" w:sz="0" w:space="0" w:color="auto"/>
                <w:bottom w:val="none" w:sz="0" w:space="0" w:color="auto"/>
                <w:right w:val="none" w:sz="0" w:space="0" w:color="auto"/>
              </w:divBdr>
            </w:div>
            <w:div w:id="1749615006">
              <w:marLeft w:val="0"/>
              <w:marRight w:val="0"/>
              <w:marTop w:val="0"/>
              <w:marBottom w:val="0"/>
              <w:divBdr>
                <w:top w:val="none" w:sz="0" w:space="0" w:color="auto"/>
                <w:left w:val="none" w:sz="0" w:space="0" w:color="auto"/>
                <w:bottom w:val="none" w:sz="0" w:space="0" w:color="auto"/>
                <w:right w:val="none" w:sz="0" w:space="0" w:color="auto"/>
              </w:divBdr>
            </w:div>
            <w:div w:id="2144224296">
              <w:marLeft w:val="0"/>
              <w:marRight w:val="0"/>
              <w:marTop w:val="0"/>
              <w:marBottom w:val="0"/>
              <w:divBdr>
                <w:top w:val="none" w:sz="0" w:space="0" w:color="auto"/>
                <w:left w:val="none" w:sz="0" w:space="0" w:color="auto"/>
                <w:bottom w:val="none" w:sz="0" w:space="0" w:color="auto"/>
                <w:right w:val="none" w:sz="0" w:space="0" w:color="auto"/>
              </w:divBdr>
            </w:div>
            <w:div w:id="1068578873">
              <w:marLeft w:val="0"/>
              <w:marRight w:val="0"/>
              <w:marTop w:val="0"/>
              <w:marBottom w:val="0"/>
              <w:divBdr>
                <w:top w:val="none" w:sz="0" w:space="0" w:color="auto"/>
                <w:left w:val="none" w:sz="0" w:space="0" w:color="auto"/>
                <w:bottom w:val="none" w:sz="0" w:space="0" w:color="auto"/>
                <w:right w:val="none" w:sz="0" w:space="0" w:color="auto"/>
              </w:divBdr>
            </w:div>
            <w:div w:id="1896501417">
              <w:marLeft w:val="0"/>
              <w:marRight w:val="0"/>
              <w:marTop w:val="0"/>
              <w:marBottom w:val="0"/>
              <w:divBdr>
                <w:top w:val="none" w:sz="0" w:space="0" w:color="auto"/>
                <w:left w:val="none" w:sz="0" w:space="0" w:color="auto"/>
                <w:bottom w:val="none" w:sz="0" w:space="0" w:color="auto"/>
                <w:right w:val="none" w:sz="0" w:space="0" w:color="auto"/>
              </w:divBdr>
            </w:div>
            <w:div w:id="44724150">
              <w:marLeft w:val="0"/>
              <w:marRight w:val="0"/>
              <w:marTop w:val="0"/>
              <w:marBottom w:val="0"/>
              <w:divBdr>
                <w:top w:val="none" w:sz="0" w:space="0" w:color="auto"/>
                <w:left w:val="none" w:sz="0" w:space="0" w:color="auto"/>
                <w:bottom w:val="none" w:sz="0" w:space="0" w:color="auto"/>
                <w:right w:val="none" w:sz="0" w:space="0" w:color="auto"/>
              </w:divBdr>
            </w:div>
            <w:div w:id="912278874">
              <w:marLeft w:val="0"/>
              <w:marRight w:val="0"/>
              <w:marTop w:val="0"/>
              <w:marBottom w:val="0"/>
              <w:divBdr>
                <w:top w:val="none" w:sz="0" w:space="0" w:color="auto"/>
                <w:left w:val="none" w:sz="0" w:space="0" w:color="auto"/>
                <w:bottom w:val="none" w:sz="0" w:space="0" w:color="auto"/>
                <w:right w:val="none" w:sz="0" w:space="0" w:color="auto"/>
              </w:divBdr>
            </w:div>
            <w:div w:id="942031161">
              <w:marLeft w:val="0"/>
              <w:marRight w:val="0"/>
              <w:marTop w:val="0"/>
              <w:marBottom w:val="0"/>
              <w:divBdr>
                <w:top w:val="none" w:sz="0" w:space="0" w:color="auto"/>
                <w:left w:val="none" w:sz="0" w:space="0" w:color="auto"/>
                <w:bottom w:val="none" w:sz="0" w:space="0" w:color="auto"/>
                <w:right w:val="none" w:sz="0" w:space="0" w:color="auto"/>
              </w:divBdr>
            </w:div>
            <w:div w:id="1352956538">
              <w:marLeft w:val="0"/>
              <w:marRight w:val="0"/>
              <w:marTop w:val="0"/>
              <w:marBottom w:val="0"/>
              <w:divBdr>
                <w:top w:val="none" w:sz="0" w:space="0" w:color="auto"/>
                <w:left w:val="none" w:sz="0" w:space="0" w:color="auto"/>
                <w:bottom w:val="none" w:sz="0" w:space="0" w:color="auto"/>
                <w:right w:val="none" w:sz="0" w:space="0" w:color="auto"/>
              </w:divBdr>
            </w:div>
            <w:div w:id="964849616">
              <w:marLeft w:val="0"/>
              <w:marRight w:val="0"/>
              <w:marTop w:val="0"/>
              <w:marBottom w:val="0"/>
              <w:divBdr>
                <w:top w:val="none" w:sz="0" w:space="0" w:color="auto"/>
                <w:left w:val="none" w:sz="0" w:space="0" w:color="auto"/>
                <w:bottom w:val="none" w:sz="0" w:space="0" w:color="auto"/>
                <w:right w:val="none" w:sz="0" w:space="0" w:color="auto"/>
              </w:divBdr>
            </w:div>
            <w:div w:id="600649171">
              <w:marLeft w:val="0"/>
              <w:marRight w:val="0"/>
              <w:marTop w:val="0"/>
              <w:marBottom w:val="0"/>
              <w:divBdr>
                <w:top w:val="none" w:sz="0" w:space="0" w:color="auto"/>
                <w:left w:val="none" w:sz="0" w:space="0" w:color="auto"/>
                <w:bottom w:val="none" w:sz="0" w:space="0" w:color="auto"/>
                <w:right w:val="none" w:sz="0" w:space="0" w:color="auto"/>
              </w:divBdr>
            </w:div>
            <w:div w:id="477501103">
              <w:marLeft w:val="0"/>
              <w:marRight w:val="0"/>
              <w:marTop w:val="0"/>
              <w:marBottom w:val="0"/>
              <w:divBdr>
                <w:top w:val="none" w:sz="0" w:space="0" w:color="auto"/>
                <w:left w:val="none" w:sz="0" w:space="0" w:color="auto"/>
                <w:bottom w:val="none" w:sz="0" w:space="0" w:color="auto"/>
                <w:right w:val="none" w:sz="0" w:space="0" w:color="auto"/>
              </w:divBdr>
            </w:div>
            <w:div w:id="1210797807">
              <w:marLeft w:val="0"/>
              <w:marRight w:val="0"/>
              <w:marTop w:val="0"/>
              <w:marBottom w:val="0"/>
              <w:divBdr>
                <w:top w:val="none" w:sz="0" w:space="0" w:color="auto"/>
                <w:left w:val="none" w:sz="0" w:space="0" w:color="auto"/>
                <w:bottom w:val="none" w:sz="0" w:space="0" w:color="auto"/>
                <w:right w:val="none" w:sz="0" w:space="0" w:color="auto"/>
              </w:divBdr>
            </w:div>
            <w:div w:id="973756118">
              <w:marLeft w:val="0"/>
              <w:marRight w:val="0"/>
              <w:marTop w:val="0"/>
              <w:marBottom w:val="0"/>
              <w:divBdr>
                <w:top w:val="none" w:sz="0" w:space="0" w:color="auto"/>
                <w:left w:val="none" w:sz="0" w:space="0" w:color="auto"/>
                <w:bottom w:val="none" w:sz="0" w:space="0" w:color="auto"/>
                <w:right w:val="none" w:sz="0" w:space="0" w:color="auto"/>
              </w:divBdr>
            </w:div>
            <w:div w:id="1590852099">
              <w:marLeft w:val="0"/>
              <w:marRight w:val="0"/>
              <w:marTop w:val="0"/>
              <w:marBottom w:val="0"/>
              <w:divBdr>
                <w:top w:val="none" w:sz="0" w:space="0" w:color="auto"/>
                <w:left w:val="none" w:sz="0" w:space="0" w:color="auto"/>
                <w:bottom w:val="none" w:sz="0" w:space="0" w:color="auto"/>
                <w:right w:val="none" w:sz="0" w:space="0" w:color="auto"/>
              </w:divBdr>
            </w:div>
            <w:div w:id="1776319355">
              <w:marLeft w:val="0"/>
              <w:marRight w:val="0"/>
              <w:marTop w:val="0"/>
              <w:marBottom w:val="0"/>
              <w:divBdr>
                <w:top w:val="none" w:sz="0" w:space="0" w:color="auto"/>
                <w:left w:val="none" w:sz="0" w:space="0" w:color="auto"/>
                <w:bottom w:val="none" w:sz="0" w:space="0" w:color="auto"/>
                <w:right w:val="none" w:sz="0" w:space="0" w:color="auto"/>
              </w:divBdr>
            </w:div>
            <w:div w:id="1380400761">
              <w:marLeft w:val="0"/>
              <w:marRight w:val="0"/>
              <w:marTop w:val="0"/>
              <w:marBottom w:val="0"/>
              <w:divBdr>
                <w:top w:val="none" w:sz="0" w:space="0" w:color="auto"/>
                <w:left w:val="none" w:sz="0" w:space="0" w:color="auto"/>
                <w:bottom w:val="none" w:sz="0" w:space="0" w:color="auto"/>
                <w:right w:val="none" w:sz="0" w:space="0" w:color="auto"/>
              </w:divBdr>
            </w:div>
            <w:div w:id="829636399">
              <w:marLeft w:val="0"/>
              <w:marRight w:val="0"/>
              <w:marTop w:val="0"/>
              <w:marBottom w:val="0"/>
              <w:divBdr>
                <w:top w:val="none" w:sz="0" w:space="0" w:color="auto"/>
                <w:left w:val="none" w:sz="0" w:space="0" w:color="auto"/>
                <w:bottom w:val="none" w:sz="0" w:space="0" w:color="auto"/>
                <w:right w:val="none" w:sz="0" w:space="0" w:color="auto"/>
              </w:divBdr>
            </w:div>
            <w:div w:id="60451598">
              <w:marLeft w:val="0"/>
              <w:marRight w:val="0"/>
              <w:marTop w:val="0"/>
              <w:marBottom w:val="0"/>
              <w:divBdr>
                <w:top w:val="none" w:sz="0" w:space="0" w:color="auto"/>
                <w:left w:val="none" w:sz="0" w:space="0" w:color="auto"/>
                <w:bottom w:val="none" w:sz="0" w:space="0" w:color="auto"/>
                <w:right w:val="none" w:sz="0" w:space="0" w:color="auto"/>
              </w:divBdr>
            </w:div>
            <w:div w:id="564293606">
              <w:marLeft w:val="0"/>
              <w:marRight w:val="0"/>
              <w:marTop w:val="0"/>
              <w:marBottom w:val="0"/>
              <w:divBdr>
                <w:top w:val="none" w:sz="0" w:space="0" w:color="auto"/>
                <w:left w:val="none" w:sz="0" w:space="0" w:color="auto"/>
                <w:bottom w:val="none" w:sz="0" w:space="0" w:color="auto"/>
                <w:right w:val="none" w:sz="0" w:space="0" w:color="auto"/>
              </w:divBdr>
            </w:div>
            <w:div w:id="1900944563">
              <w:marLeft w:val="0"/>
              <w:marRight w:val="0"/>
              <w:marTop w:val="0"/>
              <w:marBottom w:val="0"/>
              <w:divBdr>
                <w:top w:val="none" w:sz="0" w:space="0" w:color="auto"/>
                <w:left w:val="none" w:sz="0" w:space="0" w:color="auto"/>
                <w:bottom w:val="none" w:sz="0" w:space="0" w:color="auto"/>
                <w:right w:val="none" w:sz="0" w:space="0" w:color="auto"/>
              </w:divBdr>
            </w:div>
            <w:div w:id="2140298355">
              <w:marLeft w:val="0"/>
              <w:marRight w:val="0"/>
              <w:marTop w:val="0"/>
              <w:marBottom w:val="0"/>
              <w:divBdr>
                <w:top w:val="none" w:sz="0" w:space="0" w:color="auto"/>
                <w:left w:val="none" w:sz="0" w:space="0" w:color="auto"/>
                <w:bottom w:val="none" w:sz="0" w:space="0" w:color="auto"/>
                <w:right w:val="none" w:sz="0" w:space="0" w:color="auto"/>
              </w:divBdr>
            </w:div>
            <w:div w:id="1093163087">
              <w:marLeft w:val="0"/>
              <w:marRight w:val="0"/>
              <w:marTop w:val="0"/>
              <w:marBottom w:val="0"/>
              <w:divBdr>
                <w:top w:val="none" w:sz="0" w:space="0" w:color="auto"/>
                <w:left w:val="none" w:sz="0" w:space="0" w:color="auto"/>
                <w:bottom w:val="none" w:sz="0" w:space="0" w:color="auto"/>
                <w:right w:val="none" w:sz="0" w:space="0" w:color="auto"/>
              </w:divBdr>
            </w:div>
            <w:div w:id="1659264657">
              <w:marLeft w:val="0"/>
              <w:marRight w:val="0"/>
              <w:marTop w:val="0"/>
              <w:marBottom w:val="0"/>
              <w:divBdr>
                <w:top w:val="none" w:sz="0" w:space="0" w:color="auto"/>
                <w:left w:val="none" w:sz="0" w:space="0" w:color="auto"/>
                <w:bottom w:val="none" w:sz="0" w:space="0" w:color="auto"/>
                <w:right w:val="none" w:sz="0" w:space="0" w:color="auto"/>
              </w:divBdr>
            </w:div>
            <w:div w:id="257060828">
              <w:marLeft w:val="0"/>
              <w:marRight w:val="0"/>
              <w:marTop w:val="0"/>
              <w:marBottom w:val="0"/>
              <w:divBdr>
                <w:top w:val="none" w:sz="0" w:space="0" w:color="auto"/>
                <w:left w:val="none" w:sz="0" w:space="0" w:color="auto"/>
                <w:bottom w:val="none" w:sz="0" w:space="0" w:color="auto"/>
                <w:right w:val="none" w:sz="0" w:space="0" w:color="auto"/>
              </w:divBdr>
            </w:div>
            <w:div w:id="1993681608">
              <w:marLeft w:val="0"/>
              <w:marRight w:val="0"/>
              <w:marTop w:val="0"/>
              <w:marBottom w:val="0"/>
              <w:divBdr>
                <w:top w:val="none" w:sz="0" w:space="0" w:color="auto"/>
                <w:left w:val="none" w:sz="0" w:space="0" w:color="auto"/>
                <w:bottom w:val="none" w:sz="0" w:space="0" w:color="auto"/>
                <w:right w:val="none" w:sz="0" w:space="0" w:color="auto"/>
              </w:divBdr>
            </w:div>
            <w:div w:id="1632326966">
              <w:marLeft w:val="0"/>
              <w:marRight w:val="0"/>
              <w:marTop w:val="0"/>
              <w:marBottom w:val="0"/>
              <w:divBdr>
                <w:top w:val="none" w:sz="0" w:space="0" w:color="auto"/>
                <w:left w:val="none" w:sz="0" w:space="0" w:color="auto"/>
                <w:bottom w:val="none" w:sz="0" w:space="0" w:color="auto"/>
                <w:right w:val="none" w:sz="0" w:space="0" w:color="auto"/>
              </w:divBdr>
            </w:div>
            <w:div w:id="127432861">
              <w:marLeft w:val="0"/>
              <w:marRight w:val="0"/>
              <w:marTop w:val="0"/>
              <w:marBottom w:val="0"/>
              <w:divBdr>
                <w:top w:val="none" w:sz="0" w:space="0" w:color="auto"/>
                <w:left w:val="none" w:sz="0" w:space="0" w:color="auto"/>
                <w:bottom w:val="none" w:sz="0" w:space="0" w:color="auto"/>
                <w:right w:val="none" w:sz="0" w:space="0" w:color="auto"/>
              </w:divBdr>
            </w:div>
            <w:div w:id="1073621114">
              <w:marLeft w:val="0"/>
              <w:marRight w:val="0"/>
              <w:marTop w:val="0"/>
              <w:marBottom w:val="0"/>
              <w:divBdr>
                <w:top w:val="none" w:sz="0" w:space="0" w:color="auto"/>
                <w:left w:val="none" w:sz="0" w:space="0" w:color="auto"/>
                <w:bottom w:val="none" w:sz="0" w:space="0" w:color="auto"/>
                <w:right w:val="none" w:sz="0" w:space="0" w:color="auto"/>
              </w:divBdr>
            </w:div>
            <w:div w:id="1467775450">
              <w:marLeft w:val="0"/>
              <w:marRight w:val="0"/>
              <w:marTop w:val="0"/>
              <w:marBottom w:val="0"/>
              <w:divBdr>
                <w:top w:val="none" w:sz="0" w:space="0" w:color="auto"/>
                <w:left w:val="none" w:sz="0" w:space="0" w:color="auto"/>
                <w:bottom w:val="none" w:sz="0" w:space="0" w:color="auto"/>
                <w:right w:val="none" w:sz="0" w:space="0" w:color="auto"/>
              </w:divBdr>
            </w:div>
            <w:div w:id="1268393266">
              <w:marLeft w:val="0"/>
              <w:marRight w:val="0"/>
              <w:marTop w:val="0"/>
              <w:marBottom w:val="0"/>
              <w:divBdr>
                <w:top w:val="none" w:sz="0" w:space="0" w:color="auto"/>
                <w:left w:val="none" w:sz="0" w:space="0" w:color="auto"/>
                <w:bottom w:val="none" w:sz="0" w:space="0" w:color="auto"/>
                <w:right w:val="none" w:sz="0" w:space="0" w:color="auto"/>
              </w:divBdr>
            </w:div>
            <w:div w:id="179442188">
              <w:marLeft w:val="0"/>
              <w:marRight w:val="0"/>
              <w:marTop w:val="0"/>
              <w:marBottom w:val="0"/>
              <w:divBdr>
                <w:top w:val="none" w:sz="0" w:space="0" w:color="auto"/>
                <w:left w:val="none" w:sz="0" w:space="0" w:color="auto"/>
                <w:bottom w:val="none" w:sz="0" w:space="0" w:color="auto"/>
                <w:right w:val="none" w:sz="0" w:space="0" w:color="auto"/>
              </w:divBdr>
            </w:div>
            <w:div w:id="1661888711">
              <w:marLeft w:val="0"/>
              <w:marRight w:val="0"/>
              <w:marTop w:val="0"/>
              <w:marBottom w:val="0"/>
              <w:divBdr>
                <w:top w:val="none" w:sz="0" w:space="0" w:color="auto"/>
                <w:left w:val="none" w:sz="0" w:space="0" w:color="auto"/>
                <w:bottom w:val="none" w:sz="0" w:space="0" w:color="auto"/>
                <w:right w:val="none" w:sz="0" w:space="0" w:color="auto"/>
              </w:divBdr>
            </w:div>
            <w:div w:id="1375886497">
              <w:marLeft w:val="0"/>
              <w:marRight w:val="0"/>
              <w:marTop w:val="0"/>
              <w:marBottom w:val="0"/>
              <w:divBdr>
                <w:top w:val="none" w:sz="0" w:space="0" w:color="auto"/>
                <w:left w:val="none" w:sz="0" w:space="0" w:color="auto"/>
                <w:bottom w:val="none" w:sz="0" w:space="0" w:color="auto"/>
                <w:right w:val="none" w:sz="0" w:space="0" w:color="auto"/>
              </w:divBdr>
            </w:div>
            <w:div w:id="635188398">
              <w:marLeft w:val="0"/>
              <w:marRight w:val="0"/>
              <w:marTop w:val="0"/>
              <w:marBottom w:val="0"/>
              <w:divBdr>
                <w:top w:val="none" w:sz="0" w:space="0" w:color="auto"/>
                <w:left w:val="none" w:sz="0" w:space="0" w:color="auto"/>
                <w:bottom w:val="none" w:sz="0" w:space="0" w:color="auto"/>
                <w:right w:val="none" w:sz="0" w:space="0" w:color="auto"/>
              </w:divBdr>
            </w:div>
            <w:div w:id="289943009">
              <w:marLeft w:val="0"/>
              <w:marRight w:val="0"/>
              <w:marTop w:val="0"/>
              <w:marBottom w:val="0"/>
              <w:divBdr>
                <w:top w:val="none" w:sz="0" w:space="0" w:color="auto"/>
                <w:left w:val="none" w:sz="0" w:space="0" w:color="auto"/>
                <w:bottom w:val="none" w:sz="0" w:space="0" w:color="auto"/>
                <w:right w:val="none" w:sz="0" w:space="0" w:color="auto"/>
              </w:divBdr>
            </w:div>
            <w:div w:id="553002939">
              <w:marLeft w:val="0"/>
              <w:marRight w:val="0"/>
              <w:marTop w:val="0"/>
              <w:marBottom w:val="0"/>
              <w:divBdr>
                <w:top w:val="none" w:sz="0" w:space="0" w:color="auto"/>
                <w:left w:val="none" w:sz="0" w:space="0" w:color="auto"/>
                <w:bottom w:val="none" w:sz="0" w:space="0" w:color="auto"/>
                <w:right w:val="none" w:sz="0" w:space="0" w:color="auto"/>
              </w:divBdr>
            </w:div>
            <w:div w:id="144075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4948">
      <w:bodyDiv w:val="1"/>
      <w:marLeft w:val="0"/>
      <w:marRight w:val="0"/>
      <w:marTop w:val="0"/>
      <w:marBottom w:val="0"/>
      <w:divBdr>
        <w:top w:val="none" w:sz="0" w:space="0" w:color="auto"/>
        <w:left w:val="none" w:sz="0" w:space="0" w:color="auto"/>
        <w:bottom w:val="none" w:sz="0" w:space="0" w:color="auto"/>
        <w:right w:val="none" w:sz="0" w:space="0" w:color="auto"/>
      </w:divBdr>
      <w:divsChild>
        <w:div w:id="1241601975">
          <w:marLeft w:val="0"/>
          <w:marRight w:val="0"/>
          <w:marTop w:val="0"/>
          <w:marBottom w:val="0"/>
          <w:divBdr>
            <w:top w:val="none" w:sz="0" w:space="0" w:color="auto"/>
            <w:left w:val="none" w:sz="0" w:space="0" w:color="auto"/>
            <w:bottom w:val="none" w:sz="0" w:space="0" w:color="auto"/>
            <w:right w:val="none" w:sz="0" w:space="0" w:color="auto"/>
          </w:divBdr>
        </w:div>
        <w:div w:id="703752079">
          <w:marLeft w:val="0"/>
          <w:marRight w:val="0"/>
          <w:marTop w:val="0"/>
          <w:marBottom w:val="0"/>
          <w:divBdr>
            <w:top w:val="none" w:sz="0" w:space="0" w:color="auto"/>
            <w:left w:val="none" w:sz="0" w:space="0" w:color="auto"/>
            <w:bottom w:val="none" w:sz="0" w:space="0" w:color="auto"/>
            <w:right w:val="none" w:sz="0" w:space="0" w:color="auto"/>
          </w:divBdr>
        </w:div>
        <w:div w:id="247427733">
          <w:marLeft w:val="0"/>
          <w:marRight w:val="0"/>
          <w:marTop w:val="0"/>
          <w:marBottom w:val="0"/>
          <w:divBdr>
            <w:top w:val="none" w:sz="0" w:space="0" w:color="auto"/>
            <w:left w:val="none" w:sz="0" w:space="0" w:color="auto"/>
            <w:bottom w:val="none" w:sz="0" w:space="0" w:color="auto"/>
            <w:right w:val="none" w:sz="0" w:space="0" w:color="auto"/>
          </w:divBdr>
        </w:div>
        <w:div w:id="1857648895">
          <w:marLeft w:val="0"/>
          <w:marRight w:val="0"/>
          <w:marTop w:val="0"/>
          <w:marBottom w:val="0"/>
          <w:divBdr>
            <w:top w:val="none" w:sz="0" w:space="0" w:color="auto"/>
            <w:left w:val="none" w:sz="0" w:space="0" w:color="auto"/>
            <w:bottom w:val="none" w:sz="0" w:space="0" w:color="auto"/>
            <w:right w:val="none" w:sz="0" w:space="0" w:color="auto"/>
          </w:divBdr>
        </w:div>
        <w:div w:id="122119816">
          <w:marLeft w:val="0"/>
          <w:marRight w:val="0"/>
          <w:marTop w:val="0"/>
          <w:marBottom w:val="0"/>
          <w:divBdr>
            <w:top w:val="none" w:sz="0" w:space="0" w:color="auto"/>
            <w:left w:val="none" w:sz="0" w:space="0" w:color="auto"/>
            <w:bottom w:val="none" w:sz="0" w:space="0" w:color="auto"/>
            <w:right w:val="none" w:sz="0" w:space="0" w:color="auto"/>
          </w:divBdr>
        </w:div>
        <w:div w:id="437919873">
          <w:marLeft w:val="0"/>
          <w:marRight w:val="0"/>
          <w:marTop w:val="0"/>
          <w:marBottom w:val="0"/>
          <w:divBdr>
            <w:top w:val="none" w:sz="0" w:space="0" w:color="auto"/>
            <w:left w:val="none" w:sz="0" w:space="0" w:color="auto"/>
            <w:bottom w:val="none" w:sz="0" w:space="0" w:color="auto"/>
            <w:right w:val="none" w:sz="0" w:space="0" w:color="auto"/>
          </w:divBdr>
        </w:div>
        <w:div w:id="2129156432">
          <w:marLeft w:val="0"/>
          <w:marRight w:val="0"/>
          <w:marTop w:val="0"/>
          <w:marBottom w:val="0"/>
          <w:divBdr>
            <w:top w:val="none" w:sz="0" w:space="0" w:color="auto"/>
            <w:left w:val="none" w:sz="0" w:space="0" w:color="auto"/>
            <w:bottom w:val="none" w:sz="0" w:space="0" w:color="auto"/>
            <w:right w:val="none" w:sz="0" w:space="0" w:color="auto"/>
          </w:divBdr>
        </w:div>
        <w:div w:id="90393022">
          <w:marLeft w:val="0"/>
          <w:marRight w:val="0"/>
          <w:marTop w:val="0"/>
          <w:marBottom w:val="0"/>
          <w:divBdr>
            <w:top w:val="none" w:sz="0" w:space="0" w:color="auto"/>
            <w:left w:val="none" w:sz="0" w:space="0" w:color="auto"/>
            <w:bottom w:val="none" w:sz="0" w:space="0" w:color="auto"/>
            <w:right w:val="none" w:sz="0" w:space="0" w:color="auto"/>
          </w:divBdr>
        </w:div>
        <w:div w:id="375854461">
          <w:marLeft w:val="0"/>
          <w:marRight w:val="0"/>
          <w:marTop w:val="0"/>
          <w:marBottom w:val="0"/>
          <w:divBdr>
            <w:top w:val="none" w:sz="0" w:space="0" w:color="auto"/>
            <w:left w:val="none" w:sz="0" w:space="0" w:color="auto"/>
            <w:bottom w:val="none" w:sz="0" w:space="0" w:color="auto"/>
            <w:right w:val="none" w:sz="0" w:space="0" w:color="auto"/>
          </w:divBdr>
        </w:div>
        <w:div w:id="1590966782">
          <w:marLeft w:val="0"/>
          <w:marRight w:val="0"/>
          <w:marTop w:val="0"/>
          <w:marBottom w:val="0"/>
          <w:divBdr>
            <w:top w:val="none" w:sz="0" w:space="0" w:color="auto"/>
            <w:left w:val="none" w:sz="0" w:space="0" w:color="auto"/>
            <w:bottom w:val="none" w:sz="0" w:space="0" w:color="auto"/>
            <w:right w:val="none" w:sz="0" w:space="0" w:color="auto"/>
          </w:divBdr>
        </w:div>
        <w:div w:id="1553690952">
          <w:marLeft w:val="0"/>
          <w:marRight w:val="0"/>
          <w:marTop w:val="0"/>
          <w:marBottom w:val="0"/>
          <w:divBdr>
            <w:top w:val="none" w:sz="0" w:space="0" w:color="auto"/>
            <w:left w:val="none" w:sz="0" w:space="0" w:color="auto"/>
            <w:bottom w:val="none" w:sz="0" w:space="0" w:color="auto"/>
            <w:right w:val="none" w:sz="0" w:space="0" w:color="auto"/>
          </w:divBdr>
        </w:div>
        <w:div w:id="318385963">
          <w:marLeft w:val="0"/>
          <w:marRight w:val="0"/>
          <w:marTop w:val="0"/>
          <w:marBottom w:val="0"/>
          <w:divBdr>
            <w:top w:val="none" w:sz="0" w:space="0" w:color="auto"/>
            <w:left w:val="none" w:sz="0" w:space="0" w:color="auto"/>
            <w:bottom w:val="none" w:sz="0" w:space="0" w:color="auto"/>
            <w:right w:val="none" w:sz="0" w:space="0" w:color="auto"/>
          </w:divBdr>
        </w:div>
        <w:div w:id="126094344">
          <w:marLeft w:val="0"/>
          <w:marRight w:val="0"/>
          <w:marTop w:val="0"/>
          <w:marBottom w:val="0"/>
          <w:divBdr>
            <w:top w:val="none" w:sz="0" w:space="0" w:color="auto"/>
            <w:left w:val="none" w:sz="0" w:space="0" w:color="auto"/>
            <w:bottom w:val="none" w:sz="0" w:space="0" w:color="auto"/>
            <w:right w:val="none" w:sz="0" w:space="0" w:color="auto"/>
          </w:divBdr>
        </w:div>
        <w:div w:id="666522900">
          <w:marLeft w:val="0"/>
          <w:marRight w:val="0"/>
          <w:marTop w:val="0"/>
          <w:marBottom w:val="0"/>
          <w:divBdr>
            <w:top w:val="none" w:sz="0" w:space="0" w:color="auto"/>
            <w:left w:val="none" w:sz="0" w:space="0" w:color="auto"/>
            <w:bottom w:val="none" w:sz="0" w:space="0" w:color="auto"/>
            <w:right w:val="none" w:sz="0" w:space="0" w:color="auto"/>
          </w:divBdr>
        </w:div>
        <w:div w:id="2001929848">
          <w:marLeft w:val="0"/>
          <w:marRight w:val="0"/>
          <w:marTop w:val="0"/>
          <w:marBottom w:val="0"/>
          <w:divBdr>
            <w:top w:val="none" w:sz="0" w:space="0" w:color="auto"/>
            <w:left w:val="none" w:sz="0" w:space="0" w:color="auto"/>
            <w:bottom w:val="none" w:sz="0" w:space="0" w:color="auto"/>
            <w:right w:val="none" w:sz="0" w:space="0" w:color="auto"/>
          </w:divBdr>
        </w:div>
        <w:div w:id="710031608">
          <w:marLeft w:val="0"/>
          <w:marRight w:val="0"/>
          <w:marTop w:val="0"/>
          <w:marBottom w:val="0"/>
          <w:divBdr>
            <w:top w:val="none" w:sz="0" w:space="0" w:color="auto"/>
            <w:left w:val="none" w:sz="0" w:space="0" w:color="auto"/>
            <w:bottom w:val="none" w:sz="0" w:space="0" w:color="auto"/>
            <w:right w:val="none" w:sz="0" w:space="0" w:color="auto"/>
          </w:divBdr>
        </w:div>
        <w:div w:id="186262565">
          <w:marLeft w:val="0"/>
          <w:marRight w:val="0"/>
          <w:marTop w:val="0"/>
          <w:marBottom w:val="0"/>
          <w:divBdr>
            <w:top w:val="none" w:sz="0" w:space="0" w:color="auto"/>
            <w:left w:val="none" w:sz="0" w:space="0" w:color="auto"/>
            <w:bottom w:val="none" w:sz="0" w:space="0" w:color="auto"/>
            <w:right w:val="none" w:sz="0" w:space="0" w:color="auto"/>
          </w:divBdr>
        </w:div>
      </w:divsChild>
    </w:div>
    <w:div w:id="673997237">
      <w:bodyDiv w:val="1"/>
      <w:marLeft w:val="0"/>
      <w:marRight w:val="0"/>
      <w:marTop w:val="0"/>
      <w:marBottom w:val="0"/>
      <w:divBdr>
        <w:top w:val="none" w:sz="0" w:space="0" w:color="auto"/>
        <w:left w:val="none" w:sz="0" w:space="0" w:color="auto"/>
        <w:bottom w:val="none" w:sz="0" w:space="0" w:color="auto"/>
        <w:right w:val="none" w:sz="0" w:space="0" w:color="auto"/>
      </w:divBdr>
      <w:divsChild>
        <w:div w:id="506871276">
          <w:marLeft w:val="0"/>
          <w:marRight w:val="0"/>
          <w:marTop w:val="0"/>
          <w:marBottom w:val="0"/>
          <w:divBdr>
            <w:top w:val="none" w:sz="0" w:space="0" w:color="auto"/>
            <w:left w:val="none" w:sz="0" w:space="0" w:color="auto"/>
            <w:bottom w:val="none" w:sz="0" w:space="0" w:color="auto"/>
            <w:right w:val="none" w:sz="0" w:space="0" w:color="auto"/>
          </w:divBdr>
          <w:divsChild>
            <w:div w:id="1053196099">
              <w:marLeft w:val="0"/>
              <w:marRight w:val="0"/>
              <w:marTop w:val="0"/>
              <w:marBottom w:val="0"/>
              <w:divBdr>
                <w:top w:val="none" w:sz="0" w:space="0" w:color="auto"/>
                <w:left w:val="none" w:sz="0" w:space="0" w:color="auto"/>
                <w:bottom w:val="none" w:sz="0" w:space="0" w:color="auto"/>
                <w:right w:val="none" w:sz="0" w:space="0" w:color="auto"/>
              </w:divBdr>
            </w:div>
            <w:div w:id="1308631038">
              <w:marLeft w:val="0"/>
              <w:marRight w:val="0"/>
              <w:marTop w:val="0"/>
              <w:marBottom w:val="0"/>
              <w:divBdr>
                <w:top w:val="none" w:sz="0" w:space="0" w:color="auto"/>
                <w:left w:val="none" w:sz="0" w:space="0" w:color="auto"/>
                <w:bottom w:val="none" w:sz="0" w:space="0" w:color="auto"/>
                <w:right w:val="none" w:sz="0" w:space="0" w:color="auto"/>
              </w:divBdr>
            </w:div>
            <w:div w:id="1832863367">
              <w:marLeft w:val="0"/>
              <w:marRight w:val="0"/>
              <w:marTop w:val="0"/>
              <w:marBottom w:val="0"/>
              <w:divBdr>
                <w:top w:val="none" w:sz="0" w:space="0" w:color="auto"/>
                <w:left w:val="none" w:sz="0" w:space="0" w:color="auto"/>
                <w:bottom w:val="none" w:sz="0" w:space="0" w:color="auto"/>
                <w:right w:val="none" w:sz="0" w:space="0" w:color="auto"/>
              </w:divBdr>
            </w:div>
            <w:div w:id="885871371">
              <w:marLeft w:val="0"/>
              <w:marRight w:val="0"/>
              <w:marTop w:val="0"/>
              <w:marBottom w:val="0"/>
              <w:divBdr>
                <w:top w:val="none" w:sz="0" w:space="0" w:color="auto"/>
                <w:left w:val="none" w:sz="0" w:space="0" w:color="auto"/>
                <w:bottom w:val="none" w:sz="0" w:space="0" w:color="auto"/>
                <w:right w:val="none" w:sz="0" w:space="0" w:color="auto"/>
              </w:divBdr>
            </w:div>
            <w:div w:id="2000619234">
              <w:marLeft w:val="0"/>
              <w:marRight w:val="0"/>
              <w:marTop w:val="0"/>
              <w:marBottom w:val="0"/>
              <w:divBdr>
                <w:top w:val="none" w:sz="0" w:space="0" w:color="auto"/>
                <w:left w:val="none" w:sz="0" w:space="0" w:color="auto"/>
                <w:bottom w:val="none" w:sz="0" w:space="0" w:color="auto"/>
                <w:right w:val="none" w:sz="0" w:space="0" w:color="auto"/>
              </w:divBdr>
            </w:div>
            <w:div w:id="263147841">
              <w:marLeft w:val="0"/>
              <w:marRight w:val="0"/>
              <w:marTop w:val="0"/>
              <w:marBottom w:val="0"/>
              <w:divBdr>
                <w:top w:val="none" w:sz="0" w:space="0" w:color="auto"/>
                <w:left w:val="none" w:sz="0" w:space="0" w:color="auto"/>
                <w:bottom w:val="none" w:sz="0" w:space="0" w:color="auto"/>
                <w:right w:val="none" w:sz="0" w:space="0" w:color="auto"/>
              </w:divBdr>
            </w:div>
            <w:div w:id="1142693171">
              <w:marLeft w:val="0"/>
              <w:marRight w:val="0"/>
              <w:marTop w:val="0"/>
              <w:marBottom w:val="0"/>
              <w:divBdr>
                <w:top w:val="none" w:sz="0" w:space="0" w:color="auto"/>
                <w:left w:val="none" w:sz="0" w:space="0" w:color="auto"/>
                <w:bottom w:val="none" w:sz="0" w:space="0" w:color="auto"/>
                <w:right w:val="none" w:sz="0" w:space="0" w:color="auto"/>
              </w:divBdr>
            </w:div>
            <w:div w:id="1249969319">
              <w:marLeft w:val="0"/>
              <w:marRight w:val="0"/>
              <w:marTop w:val="0"/>
              <w:marBottom w:val="0"/>
              <w:divBdr>
                <w:top w:val="none" w:sz="0" w:space="0" w:color="auto"/>
                <w:left w:val="none" w:sz="0" w:space="0" w:color="auto"/>
                <w:bottom w:val="none" w:sz="0" w:space="0" w:color="auto"/>
                <w:right w:val="none" w:sz="0" w:space="0" w:color="auto"/>
              </w:divBdr>
            </w:div>
            <w:div w:id="309291812">
              <w:marLeft w:val="0"/>
              <w:marRight w:val="0"/>
              <w:marTop w:val="0"/>
              <w:marBottom w:val="0"/>
              <w:divBdr>
                <w:top w:val="none" w:sz="0" w:space="0" w:color="auto"/>
                <w:left w:val="none" w:sz="0" w:space="0" w:color="auto"/>
                <w:bottom w:val="none" w:sz="0" w:space="0" w:color="auto"/>
                <w:right w:val="none" w:sz="0" w:space="0" w:color="auto"/>
              </w:divBdr>
            </w:div>
            <w:div w:id="2120878894">
              <w:marLeft w:val="0"/>
              <w:marRight w:val="0"/>
              <w:marTop w:val="0"/>
              <w:marBottom w:val="0"/>
              <w:divBdr>
                <w:top w:val="none" w:sz="0" w:space="0" w:color="auto"/>
                <w:left w:val="none" w:sz="0" w:space="0" w:color="auto"/>
                <w:bottom w:val="none" w:sz="0" w:space="0" w:color="auto"/>
                <w:right w:val="none" w:sz="0" w:space="0" w:color="auto"/>
              </w:divBdr>
            </w:div>
            <w:div w:id="2058697149">
              <w:marLeft w:val="0"/>
              <w:marRight w:val="0"/>
              <w:marTop w:val="0"/>
              <w:marBottom w:val="0"/>
              <w:divBdr>
                <w:top w:val="none" w:sz="0" w:space="0" w:color="auto"/>
                <w:left w:val="none" w:sz="0" w:space="0" w:color="auto"/>
                <w:bottom w:val="none" w:sz="0" w:space="0" w:color="auto"/>
                <w:right w:val="none" w:sz="0" w:space="0" w:color="auto"/>
              </w:divBdr>
            </w:div>
            <w:div w:id="694577230">
              <w:marLeft w:val="0"/>
              <w:marRight w:val="0"/>
              <w:marTop w:val="0"/>
              <w:marBottom w:val="0"/>
              <w:divBdr>
                <w:top w:val="none" w:sz="0" w:space="0" w:color="auto"/>
                <w:left w:val="none" w:sz="0" w:space="0" w:color="auto"/>
                <w:bottom w:val="none" w:sz="0" w:space="0" w:color="auto"/>
                <w:right w:val="none" w:sz="0" w:space="0" w:color="auto"/>
              </w:divBdr>
            </w:div>
            <w:div w:id="843398072">
              <w:marLeft w:val="0"/>
              <w:marRight w:val="0"/>
              <w:marTop w:val="0"/>
              <w:marBottom w:val="0"/>
              <w:divBdr>
                <w:top w:val="none" w:sz="0" w:space="0" w:color="auto"/>
                <w:left w:val="none" w:sz="0" w:space="0" w:color="auto"/>
                <w:bottom w:val="none" w:sz="0" w:space="0" w:color="auto"/>
                <w:right w:val="none" w:sz="0" w:space="0" w:color="auto"/>
              </w:divBdr>
            </w:div>
            <w:div w:id="305937503">
              <w:marLeft w:val="0"/>
              <w:marRight w:val="0"/>
              <w:marTop w:val="0"/>
              <w:marBottom w:val="0"/>
              <w:divBdr>
                <w:top w:val="none" w:sz="0" w:space="0" w:color="auto"/>
                <w:left w:val="none" w:sz="0" w:space="0" w:color="auto"/>
                <w:bottom w:val="none" w:sz="0" w:space="0" w:color="auto"/>
                <w:right w:val="none" w:sz="0" w:space="0" w:color="auto"/>
              </w:divBdr>
            </w:div>
            <w:div w:id="407272033">
              <w:marLeft w:val="0"/>
              <w:marRight w:val="0"/>
              <w:marTop w:val="0"/>
              <w:marBottom w:val="0"/>
              <w:divBdr>
                <w:top w:val="none" w:sz="0" w:space="0" w:color="auto"/>
                <w:left w:val="none" w:sz="0" w:space="0" w:color="auto"/>
                <w:bottom w:val="none" w:sz="0" w:space="0" w:color="auto"/>
                <w:right w:val="none" w:sz="0" w:space="0" w:color="auto"/>
              </w:divBdr>
            </w:div>
            <w:div w:id="225922188">
              <w:marLeft w:val="0"/>
              <w:marRight w:val="0"/>
              <w:marTop w:val="0"/>
              <w:marBottom w:val="0"/>
              <w:divBdr>
                <w:top w:val="none" w:sz="0" w:space="0" w:color="auto"/>
                <w:left w:val="none" w:sz="0" w:space="0" w:color="auto"/>
                <w:bottom w:val="none" w:sz="0" w:space="0" w:color="auto"/>
                <w:right w:val="none" w:sz="0" w:space="0" w:color="auto"/>
              </w:divBdr>
            </w:div>
            <w:div w:id="963657384">
              <w:marLeft w:val="0"/>
              <w:marRight w:val="0"/>
              <w:marTop w:val="0"/>
              <w:marBottom w:val="0"/>
              <w:divBdr>
                <w:top w:val="none" w:sz="0" w:space="0" w:color="auto"/>
                <w:left w:val="none" w:sz="0" w:space="0" w:color="auto"/>
                <w:bottom w:val="none" w:sz="0" w:space="0" w:color="auto"/>
                <w:right w:val="none" w:sz="0" w:space="0" w:color="auto"/>
              </w:divBdr>
            </w:div>
            <w:div w:id="1013263645">
              <w:marLeft w:val="0"/>
              <w:marRight w:val="0"/>
              <w:marTop w:val="0"/>
              <w:marBottom w:val="0"/>
              <w:divBdr>
                <w:top w:val="none" w:sz="0" w:space="0" w:color="auto"/>
                <w:left w:val="none" w:sz="0" w:space="0" w:color="auto"/>
                <w:bottom w:val="none" w:sz="0" w:space="0" w:color="auto"/>
                <w:right w:val="none" w:sz="0" w:space="0" w:color="auto"/>
              </w:divBdr>
            </w:div>
            <w:div w:id="1093934906">
              <w:marLeft w:val="0"/>
              <w:marRight w:val="0"/>
              <w:marTop w:val="0"/>
              <w:marBottom w:val="0"/>
              <w:divBdr>
                <w:top w:val="none" w:sz="0" w:space="0" w:color="auto"/>
                <w:left w:val="none" w:sz="0" w:space="0" w:color="auto"/>
                <w:bottom w:val="none" w:sz="0" w:space="0" w:color="auto"/>
                <w:right w:val="none" w:sz="0" w:space="0" w:color="auto"/>
              </w:divBdr>
            </w:div>
            <w:div w:id="263734161">
              <w:marLeft w:val="0"/>
              <w:marRight w:val="0"/>
              <w:marTop w:val="0"/>
              <w:marBottom w:val="0"/>
              <w:divBdr>
                <w:top w:val="none" w:sz="0" w:space="0" w:color="auto"/>
                <w:left w:val="none" w:sz="0" w:space="0" w:color="auto"/>
                <w:bottom w:val="none" w:sz="0" w:space="0" w:color="auto"/>
                <w:right w:val="none" w:sz="0" w:space="0" w:color="auto"/>
              </w:divBdr>
            </w:div>
            <w:div w:id="654263194">
              <w:marLeft w:val="0"/>
              <w:marRight w:val="0"/>
              <w:marTop w:val="0"/>
              <w:marBottom w:val="0"/>
              <w:divBdr>
                <w:top w:val="none" w:sz="0" w:space="0" w:color="auto"/>
                <w:left w:val="none" w:sz="0" w:space="0" w:color="auto"/>
                <w:bottom w:val="none" w:sz="0" w:space="0" w:color="auto"/>
                <w:right w:val="none" w:sz="0" w:space="0" w:color="auto"/>
              </w:divBdr>
            </w:div>
            <w:div w:id="2027437509">
              <w:marLeft w:val="0"/>
              <w:marRight w:val="0"/>
              <w:marTop w:val="0"/>
              <w:marBottom w:val="0"/>
              <w:divBdr>
                <w:top w:val="none" w:sz="0" w:space="0" w:color="auto"/>
                <w:left w:val="none" w:sz="0" w:space="0" w:color="auto"/>
                <w:bottom w:val="none" w:sz="0" w:space="0" w:color="auto"/>
                <w:right w:val="none" w:sz="0" w:space="0" w:color="auto"/>
              </w:divBdr>
            </w:div>
            <w:div w:id="1507403534">
              <w:marLeft w:val="0"/>
              <w:marRight w:val="0"/>
              <w:marTop w:val="0"/>
              <w:marBottom w:val="0"/>
              <w:divBdr>
                <w:top w:val="none" w:sz="0" w:space="0" w:color="auto"/>
                <w:left w:val="none" w:sz="0" w:space="0" w:color="auto"/>
                <w:bottom w:val="none" w:sz="0" w:space="0" w:color="auto"/>
                <w:right w:val="none" w:sz="0" w:space="0" w:color="auto"/>
              </w:divBdr>
            </w:div>
            <w:div w:id="1496409949">
              <w:marLeft w:val="0"/>
              <w:marRight w:val="0"/>
              <w:marTop w:val="0"/>
              <w:marBottom w:val="0"/>
              <w:divBdr>
                <w:top w:val="none" w:sz="0" w:space="0" w:color="auto"/>
                <w:left w:val="none" w:sz="0" w:space="0" w:color="auto"/>
                <w:bottom w:val="none" w:sz="0" w:space="0" w:color="auto"/>
                <w:right w:val="none" w:sz="0" w:space="0" w:color="auto"/>
              </w:divBdr>
            </w:div>
            <w:div w:id="1918978388">
              <w:marLeft w:val="0"/>
              <w:marRight w:val="0"/>
              <w:marTop w:val="0"/>
              <w:marBottom w:val="0"/>
              <w:divBdr>
                <w:top w:val="none" w:sz="0" w:space="0" w:color="auto"/>
                <w:left w:val="none" w:sz="0" w:space="0" w:color="auto"/>
                <w:bottom w:val="none" w:sz="0" w:space="0" w:color="auto"/>
                <w:right w:val="none" w:sz="0" w:space="0" w:color="auto"/>
              </w:divBdr>
            </w:div>
            <w:div w:id="891310657">
              <w:marLeft w:val="0"/>
              <w:marRight w:val="0"/>
              <w:marTop w:val="0"/>
              <w:marBottom w:val="0"/>
              <w:divBdr>
                <w:top w:val="none" w:sz="0" w:space="0" w:color="auto"/>
                <w:left w:val="none" w:sz="0" w:space="0" w:color="auto"/>
                <w:bottom w:val="none" w:sz="0" w:space="0" w:color="auto"/>
                <w:right w:val="none" w:sz="0" w:space="0" w:color="auto"/>
              </w:divBdr>
            </w:div>
            <w:div w:id="960917226">
              <w:marLeft w:val="0"/>
              <w:marRight w:val="0"/>
              <w:marTop w:val="0"/>
              <w:marBottom w:val="0"/>
              <w:divBdr>
                <w:top w:val="none" w:sz="0" w:space="0" w:color="auto"/>
                <w:left w:val="none" w:sz="0" w:space="0" w:color="auto"/>
                <w:bottom w:val="none" w:sz="0" w:space="0" w:color="auto"/>
                <w:right w:val="none" w:sz="0" w:space="0" w:color="auto"/>
              </w:divBdr>
            </w:div>
            <w:div w:id="1084761967">
              <w:marLeft w:val="0"/>
              <w:marRight w:val="0"/>
              <w:marTop w:val="0"/>
              <w:marBottom w:val="0"/>
              <w:divBdr>
                <w:top w:val="none" w:sz="0" w:space="0" w:color="auto"/>
                <w:left w:val="none" w:sz="0" w:space="0" w:color="auto"/>
                <w:bottom w:val="none" w:sz="0" w:space="0" w:color="auto"/>
                <w:right w:val="none" w:sz="0" w:space="0" w:color="auto"/>
              </w:divBdr>
            </w:div>
            <w:div w:id="1739018759">
              <w:marLeft w:val="0"/>
              <w:marRight w:val="0"/>
              <w:marTop w:val="0"/>
              <w:marBottom w:val="0"/>
              <w:divBdr>
                <w:top w:val="none" w:sz="0" w:space="0" w:color="auto"/>
                <w:left w:val="none" w:sz="0" w:space="0" w:color="auto"/>
                <w:bottom w:val="none" w:sz="0" w:space="0" w:color="auto"/>
                <w:right w:val="none" w:sz="0" w:space="0" w:color="auto"/>
              </w:divBdr>
            </w:div>
            <w:div w:id="34234300">
              <w:marLeft w:val="0"/>
              <w:marRight w:val="0"/>
              <w:marTop w:val="0"/>
              <w:marBottom w:val="0"/>
              <w:divBdr>
                <w:top w:val="none" w:sz="0" w:space="0" w:color="auto"/>
                <w:left w:val="none" w:sz="0" w:space="0" w:color="auto"/>
                <w:bottom w:val="none" w:sz="0" w:space="0" w:color="auto"/>
                <w:right w:val="none" w:sz="0" w:space="0" w:color="auto"/>
              </w:divBdr>
            </w:div>
            <w:div w:id="1279723600">
              <w:marLeft w:val="0"/>
              <w:marRight w:val="0"/>
              <w:marTop w:val="0"/>
              <w:marBottom w:val="0"/>
              <w:divBdr>
                <w:top w:val="none" w:sz="0" w:space="0" w:color="auto"/>
                <w:left w:val="none" w:sz="0" w:space="0" w:color="auto"/>
                <w:bottom w:val="none" w:sz="0" w:space="0" w:color="auto"/>
                <w:right w:val="none" w:sz="0" w:space="0" w:color="auto"/>
              </w:divBdr>
            </w:div>
            <w:div w:id="1596133870">
              <w:marLeft w:val="0"/>
              <w:marRight w:val="0"/>
              <w:marTop w:val="0"/>
              <w:marBottom w:val="0"/>
              <w:divBdr>
                <w:top w:val="none" w:sz="0" w:space="0" w:color="auto"/>
                <w:left w:val="none" w:sz="0" w:space="0" w:color="auto"/>
                <w:bottom w:val="none" w:sz="0" w:space="0" w:color="auto"/>
                <w:right w:val="none" w:sz="0" w:space="0" w:color="auto"/>
              </w:divBdr>
            </w:div>
            <w:div w:id="1968389797">
              <w:marLeft w:val="0"/>
              <w:marRight w:val="0"/>
              <w:marTop w:val="0"/>
              <w:marBottom w:val="0"/>
              <w:divBdr>
                <w:top w:val="none" w:sz="0" w:space="0" w:color="auto"/>
                <w:left w:val="none" w:sz="0" w:space="0" w:color="auto"/>
                <w:bottom w:val="none" w:sz="0" w:space="0" w:color="auto"/>
                <w:right w:val="none" w:sz="0" w:space="0" w:color="auto"/>
              </w:divBdr>
            </w:div>
            <w:div w:id="1769040627">
              <w:marLeft w:val="0"/>
              <w:marRight w:val="0"/>
              <w:marTop w:val="0"/>
              <w:marBottom w:val="0"/>
              <w:divBdr>
                <w:top w:val="none" w:sz="0" w:space="0" w:color="auto"/>
                <w:left w:val="none" w:sz="0" w:space="0" w:color="auto"/>
                <w:bottom w:val="none" w:sz="0" w:space="0" w:color="auto"/>
                <w:right w:val="none" w:sz="0" w:space="0" w:color="auto"/>
              </w:divBdr>
            </w:div>
            <w:div w:id="99497527">
              <w:marLeft w:val="0"/>
              <w:marRight w:val="0"/>
              <w:marTop w:val="0"/>
              <w:marBottom w:val="0"/>
              <w:divBdr>
                <w:top w:val="none" w:sz="0" w:space="0" w:color="auto"/>
                <w:left w:val="none" w:sz="0" w:space="0" w:color="auto"/>
                <w:bottom w:val="none" w:sz="0" w:space="0" w:color="auto"/>
                <w:right w:val="none" w:sz="0" w:space="0" w:color="auto"/>
              </w:divBdr>
            </w:div>
            <w:div w:id="70352279">
              <w:marLeft w:val="0"/>
              <w:marRight w:val="0"/>
              <w:marTop w:val="0"/>
              <w:marBottom w:val="0"/>
              <w:divBdr>
                <w:top w:val="none" w:sz="0" w:space="0" w:color="auto"/>
                <w:left w:val="none" w:sz="0" w:space="0" w:color="auto"/>
                <w:bottom w:val="none" w:sz="0" w:space="0" w:color="auto"/>
                <w:right w:val="none" w:sz="0" w:space="0" w:color="auto"/>
              </w:divBdr>
            </w:div>
            <w:div w:id="674920540">
              <w:marLeft w:val="0"/>
              <w:marRight w:val="0"/>
              <w:marTop w:val="0"/>
              <w:marBottom w:val="0"/>
              <w:divBdr>
                <w:top w:val="none" w:sz="0" w:space="0" w:color="auto"/>
                <w:left w:val="none" w:sz="0" w:space="0" w:color="auto"/>
                <w:bottom w:val="none" w:sz="0" w:space="0" w:color="auto"/>
                <w:right w:val="none" w:sz="0" w:space="0" w:color="auto"/>
              </w:divBdr>
            </w:div>
            <w:div w:id="2095975512">
              <w:marLeft w:val="0"/>
              <w:marRight w:val="0"/>
              <w:marTop w:val="0"/>
              <w:marBottom w:val="0"/>
              <w:divBdr>
                <w:top w:val="none" w:sz="0" w:space="0" w:color="auto"/>
                <w:left w:val="none" w:sz="0" w:space="0" w:color="auto"/>
                <w:bottom w:val="none" w:sz="0" w:space="0" w:color="auto"/>
                <w:right w:val="none" w:sz="0" w:space="0" w:color="auto"/>
              </w:divBdr>
            </w:div>
            <w:div w:id="429469919">
              <w:marLeft w:val="0"/>
              <w:marRight w:val="0"/>
              <w:marTop w:val="0"/>
              <w:marBottom w:val="0"/>
              <w:divBdr>
                <w:top w:val="none" w:sz="0" w:space="0" w:color="auto"/>
                <w:left w:val="none" w:sz="0" w:space="0" w:color="auto"/>
                <w:bottom w:val="none" w:sz="0" w:space="0" w:color="auto"/>
                <w:right w:val="none" w:sz="0" w:space="0" w:color="auto"/>
              </w:divBdr>
            </w:div>
            <w:div w:id="5251506">
              <w:marLeft w:val="0"/>
              <w:marRight w:val="0"/>
              <w:marTop w:val="0"/>
              <w:marBottom w:val="0"/>
              <w:divBdr>
                <w:top w:val="none" w:sz="0" w:space="0" w:color="auto"/>
                <w:left w:val="none" w:sz="0" w:space="0" w:color="auto"/>
                <w:bottom w:val="none" w:sz="0" w:space="0" w:color="auto"/>
                <w:right w:val="none" w:sz="0" w:space="0" w:color="auto"/>
              </w:divBdr>
            </w:div>
            <w:div w:id="1101341262">
              <w:marLeft w:val="0"/>
              <w:marRight w:val="0"/>
              <w:marTop w:val="0"/>
              <w:marBottom w:val="0"/>
              <w:divBdr>
                <w:top w:val="none" w:sz="0" w:space="0" w:color="auto"/>
                <w:left w:val="none" w:sz="0" w:space="0" w:color="auto"/>
                <w:bottom w:val="none" w:sz="0" w:space="0" w:color="auto"/>
                <w:right w:val="none" w:sz="0" w:space="0" w:color="auto"/>
              </w:divBdr>
            </w:div>
            <w:div w:id="387723926">
              <w:marLeft w:val="0"/>
              <w:marRight w:val="0"/>
              <w:marTop w:val="0"/>
              <w:marBottom w:val="0"/>
              <w:divBdr>
                <w:top w:val="none" w:sz="0" w:space="0" w:color="auto"/>
                <w:left w:val="none" w:sz="0" w:space="0" w:color="auto"/>
                <w:bottom w:val="none" w:sz="0" w:space="0" w:color="auto"/>
                <w:right w:val="none" w:sz="0" w:space="0" w:color="auto"/>
              </w:divBdr>
            </w:div>
            <w:div w:id="1007824840">
              <w:marLeft w:val="0"/>
              <w:marRight w:val="0"/>
              <w:marTop w:val="0"/>
              <w:marBottom w:val="0"/>
              <w:divBdr>
                <w:top w:val="none" w:sz="0" w:space="0" w:color="auto"/>
                <w:left w:val="none" w:sz="0" w:space="0" w:color="auto"/>
                <w:bottom w:val="none" w:sz="0" w:space="0" w:color="auto"/>
                <w:right w:val="none" w:sz="0" w:space="0" w:color="auto"/>
              </w:divBdr>
            </w:div>
            <w:div w:id="665014935">
              <w:marLeft w:val="0"/>
              <w:marRight w:val="0"/>
              <w:marTop w:val="0"/>
              <w:marBottom w:val="0"/>
              <w:divBdr>
                <w:top w:val="none" w:sz="0" w:space="0" w:color="auto"/>
                <w:left w:val="none" w:sz="0" w:space="0" w:color="auto"/>
                <w:bottom w:val="none" w:sz="0" w:space="0" w:color="auto"/>
                <w:right w:val="none" w:sz="0" w:space="0" w:color="auto"/>
              </w:divBdr>
            </w:div>
            <w:div w:id="206339805">
              <w:marLeft w:val="0"/>
              <w:marRight w:val="0"/>
              <w:marTop w:val="0"/>
              <w:marBottom w:val="0"/>
              <w:divBdr>
                <w:top w:val="none" w:sz="0" w:space="0" w:color="auto"/>
                <w:left w:val="none" w:sz="0" w:space="0" w:color="auto"/>
                <w:bottom w:val="none" w:sz="0" w:space="0" w:color="auto"/>
                <w:right w:val="none" w:sz="0" w:space="0" w:color="auto"/>
              </w:divBdr>
            </w:div>
            <w:div w:id="4751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5161">
      <w:bodyDiv w:val="1"/>
      <w:marLeft w:val="0"/>
      <w:marRight w:val="0"/>
      <w:marTop w:val="0"/>
      <w:marBottom w:val="0"/>
      <w:divBdr>
        <w:top w:val="none" w:sz="0" w:space="0" w:color="auto"/>
        <w:left w:val="none" w:sz="0" w:space="0" w:color="auto"/>
        <w:bottom w:val="none" w:sz="0" w:space="0" w:color="auto"/>
        <w:right w:val="none" w:sz="0" w:space="0" w:color="auto"/>
      </w:divBdr>
      <w:divsChild>
        <w:div w:id="249003462">
          <w:marLeft w:val="0"/>
          <w:marRight w:val="0"/>
          <w:marTop w:val="0"/>
          <w:marBottom w:val="0"/>
          <w:divBdr>
            <w:top w:val="none" w:sz="0" w:space="0" w:color="auto"/>
            <w:left w:val="none" w:sz="0" w:space="0" w:color="auto"/>
            <w:bottom w:val="none" w:sz="0" w:space="0" w:color="auto"/>
            <w:right w:val="none" w:sz="0" w:space="0" w:color="auto"/>
          </w:divBdr>
          <w:divsChild>
            <w:div w:id="117487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8026">
      <w:bodyDiv w:val="1"/>
      <w:marLeft w:val="0"/>
      <w:marRight w:val="0"/>
      <w:marTop w:val="0"/>
      <w:marBottom w:val="0"/>
      <w:divBdr>
        <w:top w:val="none" w:sz="0" w:space="0" w:color="auto"/>
        <w:left w:val="none" w:sz="0" w:space="0" w:color="auto"/>
        <w:bottom w:val="none" w:sz="0" w:space="0" w:color="auto"/>
        <w:right w:val="none" w:sz="0" w:space="0" w:color="auto"/>
      </w:divBdr>
      <w:divsChild>
        <w:div w:id="447971038">
          <w:marLeft w:val="0"/>
          <w:marRight w:val="0"/>
          <w:marTop w:val="0"/>
          <w:marBottom w:val="0"/>
          <w:divBdr>
            <w:top w:val="none" w:sz="0" w:space="0" w:color="auto"/>
            <w:left w:val="none" w:sz="0" w:space="0" w:color="auto"/>
            <w:bottom w:val="none" w:sz="0" w:space="0" w:color="auto"/>
            <w:right w:val="none" w:sz="0" w:space="0" w:color="auto"/>
          </w:divBdr>
          <w:divsChild>
            <w:div w:id="1833451044">
              <w:marLeft w:val="0"/>
              <w:marRight w:val="0"/>
              <w:marTop w:val="0"/>
              <w:marBottom w:val="0"/>
              <w:divBdr>
                <w:top w:val="none" w:sz="0" w:space="0" w:color="auto"/>
                <w:left w:val="none" w:sz="0" w:space="0" w:color="auto"/>
                <w:bottom w:val="none" w:sz="0" w:space="0" w:color="auto"/>
                <w:right w:val="none" w:sz="0" w:space="0" w:color="auto"/>
              </w:divBdr>
            </w:div>
            <w:div w:id="87698686">
              <w:marLeft w:val="0"/>
              <w:marRight w:val="0"/>
              <w:marTop w:val="0"/>
              <w:marBottom w:val="0"/>
              <w:divBdr>
                <w:top w:val="none" w:sz="0" w:space="0" w:color="auto"/>
                <w:left w:val="none" w:sz="0" w:space="0" w:color="auto"/>
                <w:bottom w:val="none" w:sz="0" w:space="0" w:color="auto"/>
                <w:right w:val="none" w:sz="0" w:space="0" w:color="auto"/>
              </w:divBdr>
            </w:div>
            <w:div w:id="404760180">
              <w:marLeft w:val="0"/>
              <w:marRight w:val="0"/>
              <w:marTop w:val="0"/>
              <w:marBottom w:val="0"/>
              <w:divBdr>
                <w:top w:val="none" w:sz="0" w:space="0" w:color="auto"/>
                <w:left w:val="none" w:sz="0" w:space="0" w:color="auto"/>
                <w:bottom w:val="none" w:sz="0" w:space="0" w:color="auto"/>
                <w:right w:val="none" w:sz="0" w:space="0" w:color="auto"/>
              </w:divBdr>
            </w:div>
            <w:div w:id="1171869307">
              <w:marLeft w:val="0"/>
              <w:marRight w:val="0"/>
              <w:marTop w:val="0"/>
              <w:marBottom w:val="0"/>
              <w:divBdr>
                <w:top w:val="none" w:sz="0" w:space="0" w:color="auto"/>
                <w:left w:val="none" w:sz="0" w:space="0" w:color="auto"/>
                <w:bottom w:val="none" w:sz="0" w:space="0" w:color="auto"/>
                <w:right w:val="none" w:sz="0" w:space="0" w:color="auto"/>
              </w:divBdr>
            </w:div>
            <w:div w:id="1569339237">
              <w:marLeft w:val="0"/>
              <w:marRight w:val="0"/>
              <w:marTop w:val="0"/>
              <w:marBottom w:val="0"/>
              <w:divBdr>
                <w:top w:val="none" w:sz="0" w:space="0" w:color="auto"/>
                <w:left w:val="none" w:sz="0" w:space="0" w:color="auto"/>
                <w:bottom w:val="none" w:sz="0" w:space="0" w:color="auto"/>
                <w:right w:val="none" w:sz="0" w:space="0" w:color="auto"/>
              </w:divBdr>
            </w:div>
            <w:div w:id="1079406778">
              <w:marLeft w:val="0"/>
              <w:marRight w:val="0"/>
              <w:marTop w:val="0"/>
              <w:marBottom w:val="0"/>
              <w:divBdr>
                <w:top w:val="none" w:sz="0" w:space="0" w:color="auto"/>
                <w:left w:val="none" w:sz="0" w:space="0" w:color="auto"/>
                <w:bottom w:val="none" w:sz="0" w:space="0" w:color="auto"/>
                <w:right w:val="none" w:sz="0" w:space="0" w:color="auto"/>
              </w:divBdr>
            </w:div>
            <w:div w:id="720788691">
              <w:marLeft w:val="0"/>
              <w:marRight w:val="0"/>
              <w:marTop w:val="0"/>
              <w:marBottom w:val="0"/>
              <w:divBdr>
                <w:top w:val="none" w:sz="0" w:space="0" w:color="auto"/>
                <w:left w:val="none" w:sz="0" w:space="0" w:color="auto"/>
                <w:bottom w:val="none" w:sz="0" w:space="0" w:color="auto"/>
                <w:right w:val="none" w:sz="0" w:space="0" w:color="auto"/>
              </w:divBdr>
            </w:div>
            <w:div w:id="1053119343">
              <w:marLeft w:val="0"/>
              <w:marRight w:val="0"/>
              <w:marTop w:val="0"/>
              <w:marBottom w:val="0"/>
              <w:divBdr>
                <w:top w:val="none" w:sz="0" w:space="0" w:color="auto"/>
                <w:left w:val="none" w:sz="0" w:space="0" w:color="auto"/>
                <w:bottom w:val="none" w:sz="0" w:space="0" w:color="auto"/>
                <w:right w:val="none" w:sz="0" w:space="0" w:color="auto"/>
              </w:divBdr>
            </w:div>
            <w:div w:id="1529224304">
              <w:marLeft w:val="0"/>
              <w:marRight w:val="0"/>
              <w:marTop w:val="0"/>
              <w:marBottom w:val="0"/>
              <w:divBdr>
                <w:top w:val="none" w:sz="0" w:space="0" w:color="auto"/>
                <w:left w:val="none" w:sz="0" w:space="0" w:color="auto"/>
                <w:bottom w:val="none" w:sz="0" w:space="0" w:color="auto"/>
                <w:right w:val="none" w:sz="0" w:space="0" w:color="auto"/>
              </w:divBdr>
            </w:div>
            <w:div w:id="349793681">
              <w:marLeft w:val="0"/>
              <w:marRight w:val="0"/>
              <w:marTop w:val="0"/>
              <w:marBottom w:val="0"/>
              <w:divBdr>
                <w:top w:val="none" w:sz="0" w:space="0" w:color="auto"/>
                <w:left w:val="none" w:sz="0" w:space="0" w:color="auto"/>
                <w:bottom w:val="none" w:sz="0" w:space="0" w:color="auto"/>
                <w:right w:val="none" w:sz="0" w:space="0" w:color="auto"/>
              </w:divBdr>
            </w:div>
            <w:div w:id="1825661143">
              <w:marLeft w:val="0"/>
              <w:marRight w:val="0"/>
              <w:marTop w:val="0"/>
              <w:marBottom w:val="0"/>
              <w:divBdr>
                <w:top w:val="none" w:sz="0" w:space="0" w:color="auto"/>
                <w:left w:val="none" w:sz="0" w:space="0" w:color="auto"/>
                <w:bottom w:val="none" w:sz="0" w:space="0" w:color="auto"/>
                <w:right w:val="none" w:sz="0" w:space="0" w:color="auto"/>
              </w:divBdr>
            </w:div>
            <w:div w:id="1010640847">
              <w:marLeft w:val="0"/>
              <w:marRight w:val="0"/>
              <w:marTop w:val="0"/>
              <w:marBottom w:val="0"/>
              <w:divBdr>
                <w:top w:val="none" w:sz="0" w:space="0" w:color="auto"/>
                <w:left w:val="none" w:sz="0" w:space="0" w:color="auto"/>
                <w:bottom w:val="none" w:sz="0" w:space="0" w:color="auto"/>
                <w:right w:val="none" w:sz="0" w:space="0" w:color="auto"/>
              </w:divBdr>
            </w:div>
            <w:div w:id="1189831616">
              <w:marLeft w:val="0"/>
              <w:marRight w:val="0"/>
              <w:marTop w:val="0"/>
              <w:marBottom w:val="0"/>
              <w:divBdr>
                <w:top w:val="none" w:sz="0" w:space="0" w:color="auto"/>
                <w:left w:val="none" w:sz="0" w:space="0" w:color="auto"/>
                <w:bottom w:val="none" w:sz="0" w:space="0" w:color="auto"/>
                <w:right w:val="none" w:sz="0" w:space="0" w:color="auto"/>
              </w:divBdr>
            </w:div>
            <w:div w:id="1731877208">
              <w:marLeft w:val="0"/>
              <w:marRight w:val="0"/>
              <w:marTop w:val="0"/>
              <w:marBottom w:val="0"/>
              <w:divBdr>
                <w:top w:val="none" w:sz="0" w:space="0" w:color="auto"/>
                <w:left w:val="none" w:sz="0" w:space="0" w:color="auto"/>
                <w:bottom w:val="none" w:sz="0" w:space="0" w:color="auto"/>
                <w:right w:val="none" w:sz="0" w:space="0" w:color="auto"/>
              </w:divBdr>
            </w:div>
            <w:div w:id="612902678">
              <w:marLeft w:val="0"/>
              <w:marRight w:val="0"/>
              <w:marTop w:val="0"/>
              <w:marBottom w:val="0"/>
              <w:divBdr>
                <w:top w:val="none" w:sz="0" w:space="0" w:color="auto"/>
                <w:left w:val="none" w:sz="0" w:space="0" w:color="auto"/>
                <w:bottom w:val="none" w:sz="0" w:space="0" w:color="auto"/>
                <w:right w:val="none" w:sz="0" w:space="0" w:color="auto"/>
              </w:divBdr>
            </w:div>
            <w:div w:id="186989770">
              <w:marLeft w:val="0"/>
              <w:marRight w:val="0"/>
              <w:marTop w:val="0"/>
              <w:marBottom w:val="0"/>
              <w:divBdr>
                <w:top w:val="none" w:sz="0" w:space="0" w:color="auto"/>
                <w:left w:val="none" w:sz="0" w:space="0" w:color="auto"/>
                <w:bottom w:val="none" w:sz="0" w:space="0" w:color="auto"/>
                <w:right w:val="none" w:sz="0" w:space="0" w:color="auto"/>
              </w:divBdr>
            </w:div>
            <w:div w:id="856425879">
              <w:marLeft w:val="0"/>
              <w:marRight w:val="0"/>
              <w:marTop w:val="0"/>
              <w:marBottom w:val="0"/>
              <w:divBdr>
                <w:top w:val="none" w:sz="0" w:space="0" w:color="auto"/>
                <w:left w:val="none" w:sz="0" w:space="0" w:color="auto"/>
                <w:bottom w:val="none" w:sz="0" w:space="0" w:color="auto"/>
                <w:right w:val="none" w:sz="0" w:space="0" w:color="auto"/>
              </w:divBdr>
            </w:div>
            <w:div w:id="29847067">
              <w:marLeft w:val="0"/>
              <w:marRight w:val="0"/>
              <w:marTop w:val="0"/>
              <w:marBottom w:val="0"/>
              <w:divBdr>
                <w:top w:val="none" w:sz="0" w:space="0" w:color="auto"/>
                <w:left w:val="none" w:sz="0" w:space="0" w:color="auto"/>
                <w:bottom w:val="none" w:sz="0" w:space="0" w:color="auto"/>
                <w:right w:val="none" w:sz="0" w:space="0" w:color="auto"/>
              </w:divBdr>
            </w:div>
            <w:div w:id="718749743">
              <w:marLeft w:val="0"/>
              <w:marRight w:val="0"/>
              <w:marTop w:val="0"/>
              <w:marBottom w:val="0"/>
              <w:divBdr>
                <w:top w:val="none" w:sz="0" w:space="0" w:color="auto"/>
                <w:left w:val="none" w:sz="0" w:space="0" w:color="auto"/>
                <w:bottom w:val="none" w:sz="0" w:space="0" w:color="auto"/>
                <w:right w:val="none" w:sz="0" w:space="0" w:color="auto"/>
              </w:divBdr>
            </w:div>
            <w:div w:id="1828937554">
              <w:marLeft w:val="0"/>
              <w:marRight w:val="0"/>
              <w:marTop w:val="0"/>
              <w:marBottom w:val="0"/>
              <w:divBdr>
                <w:top w:val="none" w:sz="0" w:space="0" w:color="auto"/>
                <w:left w:val="none" w:sz="0" w:space="0" w:color="auto"/>
                <w:bottom w:val="none" w:sz="0" w:space="0" w:color="auto"/>
                <w:right w:val="none" w:sz="0" w:space="0" w:color="auto"/>
              </w:divBdr>
            </w:div>
            <w:div w:id="1600872343">
              <w:marLeft w:val="0"/>
              <w:marRight w:val="0"/>
              <w:marTop w:val="0"/>
              <w:marBottom w:val="0"/>
              <w:divBdr>
                <w:top w:val="none" w:sz="0" w:space="0" w:color="auto"/>
                <w:left w:val="none" w:sz="0" w:space="0" w:color="auto"/>
                <w:bottom w:val="none" w:sz="0" w:space="0" w:color="auto"/>
                <w:right w:val="none" w:sz="0" w:space="0" w:color="auto"/>
              </w:divBdr>
            </w:div>
            <w:div w:id="1415206304">
              <w:marLeft w:val="0"/>
              <w:marRight w:val="0"/>
              <w:marTop w:val="0"/>
              <w:marBottom w:val="0"/>
              <w:divBdr>
                <w:top w:val="none" w:sz="0" w:space="0" w:color="auto"/>
                <w:left w:val="none" w:sz="0" w:space="0" w:color="auto"/>
                <w:bottom w:val="none" w:sz="0" w:space="0" w:color="auto"/>
                <w:right w:val="none" w:sz="0" w:space="0" w:color="auto"/>
              </w:divBdr>
            </w:div>
            <w:div w:id="24720182">
              <w:marLeft w:val="0"/>
              <w:marRight w:val="0"/>
              <w:marTop w:val="0"/>
              <w:marBottom w:val="0"/>
              <w:divBdr>
                <w:top w:val="none" w:sz="0" w:space="0" w:color="auto"/>
                <w:left w:val="none" w:sz="0" w:space="0" w:color="auto"/>
                <w:bottom w:val="none" w:sz="0" w:space="0" w:color="auto"/>
                <w:right w:val="none" w:sz="0" w:space="0" w:color="auto"/>
              </w:divBdr>
            </w:div>
            <w:div w:id="742601572">
              <w:marLeft w:val="0"/>
              <w:marRight w:val="0"/>
              <w:marTop w:val="0"/>
              <w:marBottom w:val="0"/>
              <w:divBdr>
                <w:top w:val="none" w:sz="0" w:space="0" w:color="auto"/>
                <w:left w:val="none" w:sz="0" w:space="0" w:color="auto"/>
                <w:bottom w:val="none" w:sz="0" w:space="0" w:color="auto"/>
                <w:right w:val="none" w:sz="0" w:space="0" w:color="auto"/>
              </w:divBdr>
            </w:div>
            <w:div w:id="486437679">
              <w:marLeft w:val="0"/>
              <w:marRight w:val="0"/>
              <w:marTop w:val="0"/>
              <w:marBottom w:val="0"/>
              <w:divBdr>
                <w:top w:val="none" w:sz="0" w:space="0" w:color="auto"/>
                <w:left w:val="none" w:sz="0" w:space="0" w:color="auto"/>
                <w:bottom w:val="none" w:sz="0" w:space="0" w:color="auto"/>
                <w:right w:val="none" w:sz="0" w:space="0" w:color="auto"/>
              </w:divBdr>
            </w:div>
            <w:div w:id="2088308348">
              <w:marLeft w:val="0"/>
              <w:marRight w:val="0"/>
              <w:marTop w:val="0"/>
              <w:marBottom w:val="0"/>
              <w:divBdr>
                <w:top w:val="none" w:sz="0" w:space="0" w:color="auto"/>
                <w:left w:val="none" w:sz="0" w:space="0" w:color="auto"/>
                <w:bottom w:val="none" w:sz="0" w:space="0" w:color="auto"/>
                <w:right w:val="none" w:sz="0" w:space="0" w:color="auto"/>
              </w:divBdr>
            </w:div>
            <w:div w:id="927886291">
              <w:marLeft w:val="0"/>
              <w:marRight w:val="0"/>
              <w:marTop w:val="0"/>
              <w:marBottom w:val="0"/>
              <w:divBdr>
                <w:top w:val="none" w:sz="0" w:space="0" w:color="auto"/>
                <w:left w:val="none" w:sz="0" w:space="0" w:color="auto"/>
                <w:bottom w:val="none" w:sz="0" w:space="0" w:color="auto"/>
                <w:right w:val="none" w:sz="0" w:space="0" w:color="auto"/>
              </w:divBdr>
            </w:div>
            <w:div w:id="429088301">
              <w:marLeft w:val="0"/>
              <w:marRight w:val="0"/>
              <w:marTop w:val="0"/>
              <w:marBottom w:val="0"/>
              <w:divBdr>
                <w:top w:val="none" w:sz="0" w:space="0" w:color="auto"/>
                <w:left w:val="none" w:sz="0" w:space="0" w:color="auto"/>
                <w:bottom w:val="none" w:sz="0" w:space="0" w:color="auto"/>
                <w:right w:val="none" w:sz="0" w:space="0" w:color="auto"/>
              </w:divBdr>
            </w:div>
            <w:div w:id="294919246">
              <w:marLeft w:val="0"/>
              <w:marRight w:val="0"/>
              <w:marTop w:val="0"/>
              <w:marBottom w:val="0"/>
              <w:divBdr>
                <w:top w:val="none" w:sz="0" w:space="0" w:color="auto"/>
                <w:left w:val="none" w:sz="0" w:space="0" w:color="auto"/>
                <w:bottom w:val="none" w:sz="0" w:space="0" w:color="auto"/>
                <w:right w:val="none" w:sz="0" w:space="0" w:color="auto"/>
              </w:divBdr>
            </w:div>
            <w:div w:id="1825318610">
              <w:marLeft w:val="0"/>
              <w:marRight w:val="0"/>
              <w:marTop w:val="0"/>
              <w:marBottom w:val="0"/>
              <w:divBdr>
                <w:top w:val="none" w:sz="0" w:space="0" w:color="auto"/>
                <w:left w:val="none" w:sz="0" w:space="0" w:color="auto"/>
                <w:bottom w:val="none" w:sz="0" w:space="0" w:color="auto"/>
                <w:right w:val="none" w:sz="0" w:space="0" w:color="auto"/>
              </w:divBdr>
            </w:div>
            <w:div w:id="1238594025">
              <w:marLeft w:val="0"/>
              <w:marRight w:val="0"/>
              <w:marTop w:val="0"/>
              <w:marBottom w:val="0"/>
              <w:divBdr>
                <w:top w:val="none" w:sz="0" w:space="0" w:color="auto"/>
                <w:left w:val="none" w:sz="0" w:space="0" w:color="auto"/>
                <w:bottom w:val="none" w:sz="0" w:space="0" w:color="auto"/>
                <w:right w:val="none" w:sz="0" w:space="0" w:color="auto"/>
              </w:divBdr>
            </w:div>
            <w:div w:id="828981822">
              <w:marLeft w:val="0"/>
              <w:marRight w:val="0"/>
              <w:marTop w:val="0"/>
              <w:marBottom w:val="0"/>
              <w:divBdr>
                <w:top w:val="none" w:sz="0" w:space="0" w:color="auto"/>
                <w:left w:val="none" w:sz="0" w:space="0" w:color="auto"/>
                <w:bottom w:val="none" w:sz="0" w:space="0" w:color="auto"/>
                <w:right w:val="none" w:sz="0" w:space="0" w:color="auto"/>
              </w:divBdr>
            </w:div>
            <w:div w:id="1931697962">
              <w:marLeft w:val="0"/>
              <w:marRight w:val="0"/>
              <w:marTop w:val="0"/>
              <w:marBottom w:val="0"/>
              <w:divBdr>
                <w:top w:val="none" w:sz="0" w:space="0" w:color="auto"/>
                <w:left w:val="none" w:sz="0" w:space="0" w:color="auto"/>
                <w:bottom w:val="none" w:sz="0" w:space="0" w:color="auto"/>
                <w:right w:val="none" w:sz="0" w:space="0" w:color="auto"/>
              </w:divBdr>
            </w:div>
            <w:div w:id="1699744768">
              <w:marLeft w:val="0"/>
              <w:marRight w:val="0"/>
              <w:marTop w:val="0"/>
              <w:marBottom w:val="0"/>
              <w:divBdr>
                <w:top w:val="none" w:sz="0" w:space="0" w:color="auto"/>
                <w:left w:val="none" w:sz="0" w:space="0" w:color="auto"/>
                <w:bottom w:val="none" w:sz="0" w:space="0" w:color="auto"/>
                <w:right w:val="none" w:sz="0" w:space="0" w:color="auto"/>
              </w:divBdr>
            </w:div>
            <w:div w:id="1866550545">
              <w:marLeft w:val="0"/>
              <w:marRight w:val="0"/>
              <w:marTop w:val="0"/>
              <w:marBottom w:val="0"/>
              <w:divBdr>
                <w:top w:val="none" w:sz="0" w:space="0" w:color="auto"/>
                <w:left w:val="none" w:sz="0" w:space="0" w:color="auto"/>
                <w:bottom w:val="none" w:sz="0" w:space="0" w:color="auto"/>
                <w:right w:val="none" w:sz="0" w:space="0" w:color="auto"/>
              </w:divBdr>
            </w:div>
            <w:div w:id="828132740">
              <w:marLeft w:val="0"/>
              <w:marRight w:val="0"/>
              <w:marTop w:val="0"/>
              <w:marBottom w:val="0"/>
              <w:divBdr>
                <w:top w:val="none" w:sz="0" w:space="0" w:color="auto"/>
                <w:left w:val="none" w:sz="0" w:space="0" w:color="auto"/>
                <w:bottom w:val="none" w:sz="0" w:space="0" w:color="auto"/>
                <w:right w:val="none" w:sz="0" w:space="0" w:color="auto"/>
              </w:divBdr>
            </w:div>
            <w:div w:id="1630892764">
              <w:marLeft w:val="0"/>
              <w:marRight w:val="0"/>
              <w:marTop w:val="0"/>
              <w:marBottom w:val="0"/>
              <w:divBdr>
                <w:top w:val="none" w:sz="0" w:space="0" w:color="auto"/>
                <w:left w:val="none" w:sz="0" w:space="0" w:color="auto"/>
                <w:bottom w:val="none" w:sz="0" w:space="0" w:color="auto"/>
                <w:right w:val="none" w:sz="0" w:space="0" w:color="auto"/>
              </w:divBdr>
            </w:div>
            <w:div w:id="250050298">
              <w:marLeft w:val="0"/>
              <w:marRight w:val="0"/>
              <w:marTop w:val="0"/>
              <w:marBottom w:val="0"/>
              <w:divBdr>
                <w:top w:val="none" w:sz="0" w:space="0" w:color="auto"/>
                <w:left w:val="none" w:sz="0" w:space="0" w:color="auto"/>
                <w:bottom w:val="none" w:sz="0" w:space="0" w:color="auto"/>
                <w:right w:val="none" w:sz="0" w:space="0" w:color="auto"/>
              </w:divBdr>
            </w:div>
            <w:div w:id="1873415508">
              <w:marLeft w:val="0"/>
              <w:marRight w:val="0"/>
              <w:marTop w:val="0"/>
              <w:marBottom w:val="0"/>
              <w:divBdr>
                <w:top w:val="none" w:sz="0" w:space="0" w:color="auto"/>
                <w:left w:val="none" w:sz="0" w:space="0" w:color="auto"/>
                <w:bottom w:val="none" w:sz="0" w:space="0" w:color="auto"/>
                <w:right w:val="none" w:sz="0" w:space="0" w:color="auto"/>
              </w:divBdr>
            </w:div>
            <w:div w:id="1805997500">
              <w:marLeft w:val="0"/>
              <w:marRight w:val="0"/>
              <w:marTop w:val="0"/>
              <w:marBottom w:val="0"/>
              <w:divBdr>
                <w:top w:val="none" w:sz="0" w:space="0" w:color="auto"/>
                <w:left w:val="none" w:sz="0" w:space="0" w:color="auto"/>
                <w:bottom w:val="none" w:sz="0" w:space="0" w:color="auto"/>
                <w:right w:val="none" w:sz="0" w:space="0" w:color="auto"/>
              </w:divBdr>
            </w:div>
            <w:div w:id="496769726">
              <w:marLeft w:val="0"/>
              <w:marRight w:val="0"/>
              <w:marTop w:val="0"/>
              <w:marBottom w:val="0"/>
              <w:divBdr>
                <w:top w:val="none" w:sz="0" w:space="0" w:color="auto"/>
                <w:left w:val="none" w:sz="0" w:space="0" w:color="auto"/>
                <w:bottom w:val="none" w:sz="0" w:space="0" w:color="auto"/>
                <w:right w:val="none" w:sz="0" w:space="0" w:color="auto"/>
              </w:divBdr>
            </w:div>
            <w:div w:id="26835188">
              <w:marLeft w:val="0"/>
              <w:marRight w:val="0"/>
              <w:marTop w:val="0"/>
              <w:marBottom w:val="0"/>
              <w:divBdr>
                <w:top w:val="none" w:sz="0" w:space="0" w:color="auto"/>
                <w:left w:val="none" w:sz="0" w:space="0" w:color="auto"/>
                <w:bottom w:val="none" w:sz="0" w:space="0" w:color="auto"/>
                <w:right w:val="none" w:sz="0" w:space="0" w:color="auto"/>
              </w:divBdr>
            </w:div>
            <w:div w:id="1125538436">
              <w:marLeft w:val="0"/>
              <w:marRight w:val="0"/>
              <w:marTop w:val="0"/>
              <w:marBottom w:val="0"/>
              <w:divBdr>
                <w:top w:val="none" w:sz="0" w:space="0" w:color="auto"/>
                <w:left w:val="none" w:sz="0" w:space="0" w:color="auto"/>
                <w:bottom w:val="none" w:sz="0" w:space="0" w:color="auto"/>
                <w:right w:val="none" w:sz="0" w:space="0" w:color="auto"/>
              </w:divBdr>
            </w:div>
            <w:div w:id="292248139">
              <w:marLeft w:val="0"/>
              <w:marRight w:val="0"/>
              <w:marTop w:val="0"/>
              <w:marBottom w:val="0"/>
              <w:divBdr>
                <w:top w:val="none" w:sz="0" w:space="0" w:color="auto"/>
                <w:left w:val="none" w:sz="0" w:space="0" w:color="auto"/>
                <w:bottom w:val="none" w:sz="0" w:space="0" w:color="auto"/>
                <w:right w:val="none" w:sz="0" w:space="0" w:color="auto"/>
              </w:divBdr>
            </w:div>
            <w:div w:id="513768586">
              <w:marLeft w:val="0"/>
              <w:marRight w:val="0"/>
              <w:marTop w:val="0"/>
              <w:marBottom w:val="0"/>
              <w:divBdr>
                <w:top w:val="none" w:sz="0" w:space="0" w:color="auto"/>
                <w:left w:val="none" w:sz="0" w:space="0" w:color="auto"/>
                <w:bottom w:val="none" w:sz="0" w:space="0" w:color="auto"/>
                <w:right w:val="none" w:sz="0" w:space="0" w:color="auto"/>
              </w:divBdr>
            </w:div>
            <w:div w:id="1491479088">
              <w:marLeft w:val="0"/>
              <w:marRight w:val="0"/>
              <w:marTop w:val="0"/>
              <w:marBottom w:val="0"/>
              <w:divBdr>
                <w:top w:val="none" w:sz="0" w:space="0" w:color="auto"/>
                <w:left w:val="none" w:sz="0" w:space="0" w:color="auto"/>
                <w:bottom w:val="none" w:sz="0" w:space="0" w:color="auto"/>
                <w:right w:val="none" w:sz="0" w:space="0" w:color="auto"/>
              </w:divBdr>
            </w:div>
            <w:div w:id="336687745">
              <w:marLeft w:val="0"/>
              <w:marRight w:val="0"/>
              <w:marTop w:val="0"/>
              <w:marBottom w:val="0"/>
              <w:divBdr>
                <w:top w:val="none" w:sz="0" w:space="0" w:color="auto"/>
                <w:left w:val="none" w:sz="0" w:space="0" w:color="auto"/>
                <w:bottom w:val="none" w:sz="0" w:space="0" w:color="auto"/>
                <w:right w:val="none" w:sz="0" w:space="0" w:color="auto"/>
              </w:divBdr>
            </w:div>
            <w:div w:id="1951931116">
              <w:marLeft w:val="0"/>
              <w:marRight w:val="0"/>
              <w:marTop w:val="0"/>
              <w:marBottom w:val="0"/>
              <w:divBdr>
                <w:top w:val="none" w:sz="0" w:space="0" w:color="auto"/>
                <w:left w:val="none" w:sz="0" w:space="0" w:color="auto"/>
                <w:bottom w:val="none" w:sz="0" w:space="0" w:color="auto"/>
                <w:right w:val="none" w:sz="0" w:space="0" w:color="auto"/>
              </w:divBdr>
            </w:div>
            <w:div w:id="1423645767">
              <w:marLeft w:val="0"/>
              <w:marRight w:val="0"/>
              <w:marTop w:val="0"/>
              <w:marBottom w:val="0"/>
              <w:divBdr>
                <w:top w:val="none" w:sz="0" w:space="0" w:color="auto"/>
                <w:left w:val="none" w:sz="0" w:space="0" w:color="auto"/>
                <w:bottom w:val="none" w:sz="0" w:space="0" w:color="auto"/>
                <w:right w:val="none" w:sz="0" w:space="0" w:color="auto"/>
              </w:divBdr>
            </w:div>
            <w:div w:id="1719084522">
              <w:marLeft w:val="0"/>
              <w:marRight w:val="0"/>
              <w:marTop w:val="0"/>
              <w:marBottom w:val="0"/>
              <w:divBdr>
                <w:top w:val="none" w:sz="0" w:space="0" w:color="auto"/>
                <w:left w:val="none" w:sz="0" w:space="0" w:color="auto"/>
                <w:bottom w:val="none" w:sz="0" w:space="0" w:color="auto"/>
                <w:right w:val="none" w:sz="0" w:space="0" w:color="auto"/>
              </w:divBdr>
            </w:div>
            <w:div w:id="436368315">
              <w:marLeft w:val="0"/>
              <w:marRight w:val="0"/>
              <w:marTop w:val="0"/>
              <w:marBottom w:val="0"/>
              <w:divBdr>
                <w:top w:val="none" w:sz="0" w:space="0" w:color="auto"/>
                <w:left w:val="none" w:sz="0" w:space="0" w:color="auto"/>
                <w:bottom w:val="none" w:sz="0" w:space="0" w:color="auto"/>
                <w:right w:val="none" w:sz="0" w:space="0" w:color="auto"/>
              </w:divBdr>
            </w:div>
            <w:div w:id="2032559718">
              <w:marLeft w:val="0"/>
              <w:marRight w:val="0"/>
              <w:marTop w:val="0"/>
              <w:marBottom w:val="0"/>
              <w:divBdr>
                <w:top w:val="none" w:sz="0" w:space="0" w:color="auto"/>
                <w:left w:val="none" w:sz="0" w:space="0" w:color="auto"/>
                <w:bottom w:val="none" w:sz="0" w:space="0" w:color="auto"/>
                <w:right w:val="none" w:sz="0" w:space="0" w:color="auto"/>
              </w:divBdr>
            </w:div>
            <w:div w:id="214514568">
              <w:marLeft w:val="0"/>
              <w:marRight w:val="0"/>
              <w:marTop w:val="0"/>
              <w:marBottom w:val="0"/>
              <w:divBdr>
                <w:top w:val="none" w:sz="0" w:space="0" w:color="auto"/>
                <w:left w:val="none" w:sz="0" w:space="0" w:color="auto"/>
                <w:bottom w:val="none" w:sz="0" w:space="0" w:color="auto"/>
                <w:right w:val="none" w:sz="0" w:space="0" w:color="auto"/>
              </w:divBdr>
            </w:div>
            <w:div w:id="1886063691">
              <w:marLeft w:val="0"/>
              <w:marRight w:val="0"/>
              <w:marTop w:val="0"/>
              <w:marBottom w:val="0"/>
              <w:divBdr>
                <w:top w:val="none" w:sz="0" w:space="0" w:color="auto"/>
                <w:left w:val="none" w:sz="0" w:space="0" w:color="auto"/>
                <w:bottom w:val="none" w:sz="0" w:space="0" w:color="auto"/>
                <w:right w:val="none" w:sz="0" w:space="0" w:color="auto"/>
              </w:divBdr>
            </w:div>
            <w:div w:id="595941756">
              <w:marLeft w:val="0"/>
              <w:marRight w:val="0"/>
              <w:marTop w:val="0"/>
              <w:marBottom w:val="0"/>
              <w:divBdr>
                <w:top w:val="none" w:sz="0" w:space="0" w:color="auto"/>
                <w:left w:val="none" w:sz="0" w:space="0" w:color="auto"/>
                <w:bottom w:val="none" w:sz="0" w:space="0" w:color="auto"/>
                <w:right w:val="none" w:sz="0" w:space="0" w:color="auto"/>
              </w:divBdr>
            </w:div>
            <w:div w:id="492648973">
              <w:marLeft w:val="0"/>
              <w:marRight w:val="0"/>
              <w:marTop w:val="0"/>
              <w:marBottom w:val="0"/>
              <w:divBdr>
                <w:top w:val="none" w:sz="0" w:space="0" w:color="auto"/>
                <w:left w:val="none" w:sz="0" w:space="0" w:color="auto"/>
                <w:bottom w:val="none" w:sz="0" w:space="0" w:color="auto"/>
                <w:right w:val="none" w:sz="0" w:space="0" w:color="auto"/>
              </w:divBdr>
            </w:div>
            <w:div w:id="379019222">
              <w:marLeft w:val="0"/>
              <w:marRight w:val="0"/>
              <w:marTop w:val="0"/>
              <w:marBottom w:val="0"/>
              <w:divBdr>
                <w:top w:val="none" w:sz="0" w:space="0" w:color="auto"/>
                <w:left w:val="none" w:sz="0" w:space="0" w:color="auto"/>
                <w:bottom w:val="none" w:sz="0" w:space="0" w:color="auto"/>
                <w:right w:val="none" w:sz="0" w:space="0" w:color="auto"/>
              </w:divBdr>
            </w:div>
            <w:div w:id="944267601">
              <w:marLeft w:val="0"/>
              <w:marRight w:val="0"/>
              <w:marTop w:val="0"/>
              <w:marBottom w:val="0"/>
              <w:divBdr>
                <w:top w:val="none" w:sz="0" w:space="0" w:color="auto"/>
                <w:left w:val="none" w:sz="0" w:space="0" w:color="auto"/>
                <w:bottom w:val="none" w:sz="0" w:space="0" w:color="auto"/>
                <w:right w:val="none" w:sz="0" w:space="0" w:color="auto"/>
              </w:divBdr>
            </w:div>
            <w:div w:id="342703821">
              <w:marLeft w:val="0"/>
              <w:marRight w:val="0"/>
              <w:marTop w:val="0"/>
              <w:marBottom w:val="0"/>
              <w:divBdr>
                <w:top w:val="none" w:sz="0" w:space="0" w:color="auto"/>
                <w:left w:val="none" w:sz="0" w:space="0" w:color="auto"/>
                <w:bottom w:val="none" w:sz="0" w:space="0" w:color="auto"/>
                <w:right w:val="none" w:sz="0" w:space="0" w:color="auto"/>
              </w:divBdr>
            </w:div>
            <w:div w:id="1646080907">
              <w:marLeft w:val="0"/>
              <w:marRight w:val="0"/>
              <w:marTop w:val="0"/>
              <w:marBottom w:val="0"/>
              <w:divBdr>
                <w:top w:val="none" w:sz="0" w:space="0" w:color="auto"/>
                <w:left w:val="none" w:sz="0" w:space="0" w:color="auto"/>
                <w:bottom w:val="none" w:sz="0" w:space="0" w:color="auto"/>
                <w:right w:val="none" w:sz="0" w:space="0" w:color="auto"/>
              </w:divBdr>
            </w:div>
            <w:div w:id="2112042254">
              <w:marLeft w:val="0"/>
              <w:marRight w:val="0"/>
              <w:marTop w:val="0"/>
              <w:marBottom w:val="0"/>
              <w:divBdr>
                <w:top w:val="none" w:sz="0" w:space="0" w:color="auto"/>
                <w:left w:val="none" w:sz="0" w:space="0" w:color="auto"/>
                <w:bottom w:val="none" w:sz="0" w:space="0" w:color="auto"/>
                <w:right w:val="none" w:sz="0" w:space="0" w:color="auto"/>
              </w:divBdr>
            </w:div>
            <w:div w:id="1941907428">
              <w:marLeft w:val="0"/>
              <w:marRight w:val="0"/>
              <w:marTop w:val="0"/>
              <w:marBottom w:val="0"/>
              <w:divBdr>
                <w:top w:val="none" w:sz="0" w:space="0" w:color="auto"/>
                <w:left w:val="none" w:sz="0" w:space="0" w:color="auto"/>
                <w:bottom w:val="none" w:sz="0" w:space="0" w:color="auto"/>
                <w:right w:val="none" w:sz="0" w:space="0" w:color="auto"/>
              </w:divBdr>
            </w:div>
            <w:div w:id="1467232883">
              <w:marLeft w:val="0"/>
              <w:marRight w:val="0"/>
              <w:marTop w:val="0"/>
              <w:marBottom w:val="0"/>
              <w:divBdr>
                <w:top w:val="none" w:sz="0" w:space="0" w:color="auto"/>
                <w:left w:val="none" w:sz="0" w:space="0" w:color="auto"/>
                <w:bottom w:val="none" w:sz="0" w:space="0" w:color="auto"/>
                <w:right w:val="none" w:sz="0" w:space="0" w:color="auto"/>
              </w:divBdr>
            </w:div>
            <w:div w:id="1797721738">
              <w:marLeft w:val="0"/>
              <w:marRight w:val="0"/>
              <w:marTop w:val="0"/>
              <w:marBottom w:val="0"/>
              <w:divBdr>
                <w:top w:val="none" w:sz="0" w:space="0" w:color="auto"/>
                <w:left w:val="none" w:sz="0" w:space="0" w:color="auto"/>
                <w:bottom w:val="none" w:sz="0" w:space="0" w:color="auto"/>
                <w:right w:val="none" w:sz="0" w:space="0" w:color="auto"/>
              </w:divBdr>
            </w:div>
            <w:div w:id="1401904561">
              <w:marLeft w:val="0"/>
              <w:marRight w:val="0"/>
              <w:marTop w:val="0"/>
              <w:marBottom w:val="0"/>
              <w:divBdr>
                <w:top w:val="none" w:sz="0" w:space="0" w:color="auto"/>
                <w:left w:val="none" w:sz="0" w:space="0" w:color="auto"/>
                <w:bottom w:val="none" w:sz="0" w:space="0" w:color="auto"/>
                <w:right w:val="none" w:sz="0" w:space="0" w:color="auto"/>
              </w:divBdr>
            </w:div>
            <w:div w:id="1860966307">
              <w:marLeft w:val="0"/>
              <w:marRight w:val="0"/>
              <w:marTop w:val="0"/>
              <w:marBottom w:val="0"/>
              <w:divBdr>
                <w:top w:val="none" w:sz="0" w:space="0" w:color="auto"/>
                <w:left w:val="none" w:sz="0" w:space="0" w:color="auto"/>
                <w:bottom w:val="none" w:sz="0" w:space="0" w:color="auto"/>
                <w:right w:val="none" w:sz="0" w:space="0" w:color="auto"/>
              </w:divBdr>
            </w:div>
            <w:div w:id="1736393096">
              <w:marLeft w:val="0"/>
              <w:marRight w:val="0"/>
              <w:marTop w:val="0"/>
              <w:marBottom w:val="0"/>
              <w:divBdr>
                <w:top w:val="none" w:sz="0" w:space="0" w:color="auto"/>
                <w:left w:val="none" w:sz="0" w:space="0" w:color="auto"/>
                <w:bottom w:val="none" w:sz="0" w:space="0" w:color="auto"/>
                <w:right w:val="none" w:sz="0" w:space="0" w:color="auto"/>
              </w:divBdr>
            </w:div>
            <w:div w:id="137429618">
              <w:marLeft w:val="0"/>
              <w:marRight w:val="0"/>
              <w:marTop w:val="0"/>
              <w:marBottom w:val="0"/>
              <w:divBdr>
                <w:top w:val="none" w:sz="0" w:space="0" w:color="auto"/>
                <w:left w:val="none" w:sz="0" w:space="0" w:color="auto"/>
                <w:bottom w:val="none" w:sz="0" w:space="0" w:color="auto"/>
                <w:right w:val="none" w:sz="0" w:space="0" w:color="auto"/>
              </w:divBdr>
            </w:div>
            <w:div w:id="1773813646">
              <w:marLeft w:val="0"/>
              <w:marRight w:val="0"/>
              <w:marTop w:val="0"/>
              <w:marBottom w:val="0"/>
              <w:divBdr>
                <w:top w:val="none" w:sz="0" w:space="0" w:color="auto"/>
                <w:left w:val="none" w:sz="0" w:space="0" w:color="auto"/>
                <w:bottom w:val="none" w:sz="0" w:space="0" w:color="auto"/>
                <w:right w:val="none" w:sz="0" w:space="0" w:color="auto"/>
              </w:divBdr>
            </w:div>
            <w:div w:id="1418752625">
              <w:marLeft w:val="0"/>
              <w:marRight w:val="0"/>
              <w:marTop w:val="0"/>
              <w:marBottom w:val="0"/>
              <w:divBdr>
                <w:top w:val="none" w:sz="0" w:space="0" w:color="auto"/>
                <w:left w:val="none" w:sz="0" w:space="0" w:color="auto"/>
                <w:bottom w:val="none" w:sz="0" w:space="0" w:color="auto"/>
                <w:right w:val="none" w:sz="0" w:space="0" w:color="auto"/>
              </w:divBdr>
            </w:div>
            <w:div w:id="2026206034">
              <w:marLeft w:val="0"/>
              <w:marRight w:val="0"/>
              <w:marTop w:val="0"/>
              <w:marBottom w:val="0"/>
              <w:divBdr>
                <w:top w:val="none" w:sz="0" w:space="0" w:color="auto"/>
                <w:left w:val="none" w:sz="0" w:space="0" w:color="auto"/>
                <w:bottom w:val="none" w:sz="0" w:space="0" w:color="auto"/>
                <w:right w:val="none" w:sz="0" w:space="0" w:color="auto"/>
              </w:divBdr>
            </w:div>
            <w:div w:id="1078408685">
              <w:marLeft w:val="0"/>
              <w:marRight w:val="0"/>
              <w:marTop w:val="0"/>
              <w:marBottom w:val="0"/>
              <w:divBdr>
                <w:top w:val="none" w:sz="0" w:space="0" w:color="auto"/>
                <w:left w:val="none" w:sz="0" w:space="0" w:color="auto"/>
                <w:bottom w:val="none" w:sz="0" w:space="0" w:color="auto"/>
                <w:right w:val="none" w:sz="0" w:space="0" w:color="auto"/>
              </w:divBdr>
            </w:div>
            <w:div w:id="1759474407">
              <w:marLeft w:val="0"/>
              <w:marRight w:val="0"/>
              <w:marTop w:val="0"/>
              <w:marBottom w:val="0"/>
              <w:divBdr>
                <w:top w:val="none" w:sz="0" w:space="0" w:color="auto"/>
                <w:left w:val="none" w:sz="0" w:space="0" w:color="auto"/>
                <w:bottom w:val="none" w:sz="0" w:space="0" w:color="auto"/>
                <w:right w:val="none" w:sz="0" w:space="0" w:color="auto"/>
              </w:divBdr>
            </w:div>
            <w:div w:id="865214468">
              <w:marLeft w:val="0"/>
              <w:marRight w:val="0"/>
              <w:marTop w:val="0"/>
              <w:marBottom w:val="0"/>
              <w:divBdr>
                <w:top w:val="none" w:sz="0" w:space="0" w:color="auto"/>
                <w:left w:val="none" w:sz="0" w:space="0" w:color="auto"/>
                <w:bottom w:val="none" w:sz="0" w:space="0" w:color="auto"/>
                <w:right w:val="none" w:sz="0" w:space="0" w:color="auto"/>
              </w:divBdr>
            </w:div>
            <w:div w:id="1550527778">
              <w:marLeft w:val="0"/>
              <w:marRight w:val="0"/>
              <w:marTop w:val="0"/>
              <w:marBottom w:val="0"/>
              <w:divBdr>
                <w:top w:val="none" w:sz="0" w:space="0" w:color="auto"/>
                <w:left w:val="none" w:sz="0" w:space="0" w:color="auto"/>
                <w:bottom w:val="none" w:sz="0" w:space="0" w:color="auto"/>
                <w:right w:val="none" w:sz="0" w:space="0" w:color="auto"/>
              </w:divBdr>
            </w:div>
            <w:div w:id="2070496483">
              <w:marLeft w:val="0"/>
              <w:marRight w:val="0"/>
              <w:marTop w:val="0"/>
              <w:marBottom w:val="0"/>
              <w:divBdr>
                <w:top w:val="none" w:sz="0" w:space="0" w:color="auto"/>
                <w:left w:val="none" w:sz="0" w:space="0" w:color="auto"/>
                <w:bottom w:val="none" w:sz="0" w:space="0" w:color="auto"/>
                <w:right w:val="none" w:sz="0" w:space="0" w:color="auto"/>
              </w:divBdr>
            </w:div>
            <w:div w:id="1238252131">
              <w:marLeft w:val="0"/>
              <w:marRight w:val="0"/>
              <w:marTop w:val="0"/>
              <w:marBottom w:val="0"/>
              <w:divBdr>
                <w:top w:val="none" w:sz="0" w:space="0" w:color="auto"/>
                <w:left w:val="none" w:sz="0" w:space="0" w:color="auto"/>
                <w:bottom w:val="none" w:sz="0" w:space="0" w:color="auto"/>
                <w:right w:val="none" w:sz="0" w:space="0" w:color="auto"/>
              </w:divBdr>
            </w:div>
            <w:div w:id="218059082">
              <w:marLeft w:val="0"/>
              <w:marRight w:val="0"/>
              <w:marTop w:val="0"/>
              <w:marBottom w:val="0"/>
              <w:divBdr>
                <w:top w:val="none" w:sz="0" w:space="0" w:color="auto"/>
                <w:left w:val="none" w:sz="0" w:space="0" w:color="auto"/>
                <w:bottom w:val="none" w:sz="0" w:space="0" w:color="auto"/>
                <w:right w:val="none" w:sz="0" w:space="0" w:color="auto"/>
              </w:divBdr>
            </w:div>
            <w:div w:id="739718775">
              <w:marLeft w:val="0"/>
              <w:marRight w:val="0"/>
              <w:marTop w:val="0"/>
              <w:marBottom w:val="0"/>
              <w:divBdr>
                <w:top w:val="none" w:sz="0" w:space="0" w:color="auto"/>
                <w:left w:val="none" w:sz="0" w:space="0" w:color="auto"/>
                <w:bottom w:val="none" w:sz="0" w:space="0" w:color="auto"/>
                <w:right w:val="none" w:sz="0" w:space="0" w:color="auto"/>
              </w:divBdr>
            </w:div>
            <w:div w:id="2022395619">
              <w:marLeft w:val="0"/>
              <w:marRight w:val="0"/>
              <w:marTop w:val="0"/>
              <w:marBottom w:val="0"/>
              <w:divBdr>
                <w:top w:val="none" w:sz="0" w:space="0" w:color="auto"/>
                <w:left w:val="none" w:sz="0" w:space="0" w:color="auto"/>
                <w:bottom w:val="none" w:sz="0" w:space="0" w:color="auto"/>
                <w:right w:val="none" w:sz="0" w:space="0" w:color="auto"/>
              </w:divBdr>
            </w:div>
            <w:div w:id="28189139">
              <w:marLeft w:val="0"/>
              <w:marRight w:val="0"/>
              <w:marTop w:val="0"/>
              <w:marBottom w:val="0"/>
              <w:divBdr>
                <w:top w:val="none" w:sz="0" w:space="0" w:color="auto"/>
                <w:left w:val="none" w:sz="0" w:space="0" w:color="auto"/>
                <w:bottom w:val="none" w:sz="0" w:space="0" w:color="auto"/>
                <w:right w:val="none" w:sz="0" w:space="0" w:color="auto"/>
              </w:divBdr>
            </w:div>
            <w:div w:id="498423681">
              <w:marLeft w:val="0"/>
              <w:marRight w:val="0"/>
              <w:marTop w:val="0"/>
              <w:marBottom w:val="0"/>
              <w:divBdr>
                <w:top w:val="none" w:sz="0" w:space="0" w:color="auto"/>
                <w:left w:val="none" w:sz="0" w:space="0" w:color="auto"/>
                <w:bottom w:val="none" w:sz="0" w:space="0" w:color="auto"/>
                <w:right w:val="none" w:sz="0" w:space="0" w:color="auto"/>
              </w:divBdr>
            </w:div>
            <w:div w:id="2144228170">
              <w:marLeft w:val="0"/>
              <w:marRight w:val="0"/>
              <w:marTop w:val="0"/>
              <w:marBottom w:val="0"/>
              <w:divBdr>
                <w:top w:val="none" w:sz="0" w:space="0" w:color="auto"/>
                <w:left w:val="none" w:sz="0" w:space="0" w:color="auto"/>
                <w:bottom w:val="none" w:sz="0" w:space="0" w:color="auto"/>
                <w:right w:val="none" w:sz="0" w:space="0" w:color="auto"/>
              </w:divBdr>
            </w:div>
            <w:div w:id="1505508992">
              <w:marLeft w:val="0"/>
              <w:marRight w:val="0"/>
              <w:marTop w:val="0"/>
              <w:marBottom w:val="0"/>
              <w:divBdr>
                <w:top w:val="none" w:sz="0" w:space="0" w:color="auto"/>
                <w:left w:val="none" w:sz="0" w:space="0" w:color="auto"/>
                <w:bottom w:val="none" w:sz="0" w:space="0" w:color="auto"/>
                <w:right w:val="none" w:sz="0" w:space="0" w:color="auto"/>
              </w:divBdr>
            </w:div>
            <w:div w:id="1332837139">
              <w:marLeft w:val="0"/>
              <w:marRight w:val="0"/>
              <w:marTop w:val="0"/>
              <w:marBottom w:val="0"/>
              <w:divBdr>
                <w:top w:val="none" w:sz="0" w:space="0" w:color="auto"/>
                <w:left w:val="none" w:sz="0" w:space="0" w:color="auto"/>
                <w:bottom w:val="none" w:sz="0" w:space="0" w:color="auto"/>
                <w:right w:val="none" w:sz="0" w:space="0" w:color="auto"/>
              </w:divBdr>
            </w:div>
            <w:div w:id="1006322160">
              <w:marLeft w:val="0"/>
              <w:marRight w:val="0"/>
              <w:marTop w:val="0"/>
              <w:marBottom w:val="0"/>
              <w:divBdr>
                <w:top w:val="none" w:sz="0" w:space="0" w:color="auto"/>
                <w:left w:val="none" w:sz="0" w:space="0" w:color="auto"/>
                <w:bottom w:val="none" w:sz="0" w:space="0" w:color="auto"/>
                <w:right w:val="none" w:sz="0" w:space="0" w:color="auto"/>
              </w:divBdr>
            </w:div>
            <w:div w:id="927468106">
              <w:marLeft w:val="0"/>
              <w:marRight w:val="0"/>
              <w:marTop w:val="0"/>
              <w:marBottom w:val="0"/>
              <w:divBdr>
                <w:top w:val="none" w:sz="0" w:space="0" w:color="auto"/>
                <w:left w:val="none" w:sz="0" w:space="0" w:color="auto"/>
                <w:bottom w:val="none" w:sz="0" w:space="0" w:color="auto"/>
                <w:right w:val="none" w:sz="0" w:space="0" w:color="auto"/>
              </w:divBdr>
            </w:div>
            <w:div w:id="938490937">
              <w:marLeft w:val="0"/>
              <w:marRight w:val="0"/>
              <w:marTop w:val="0"/>
              <w:marBottom w:val="0"/>
              <w:divBdr>
                <w:top w:val="none" w:sz="0" w:space="0" w:color="auto"/>
                <w:left w:val="none" w:sz="0" w:space="0" w:color="auto"/>
                <w:bottom w:val="none" w:sz="0" w:space="0" w:color="auto"/>
                <w:right w:val="none" w:sz="0" w:space="0" w:color="auto"/>
              </w:divBdr>
            </w:div>
            <w:div w:id="1800680023">
              <w:marLeft w:val="0"/>
              <w:marRight w:val="0"/>
              <w:marTop w:val="0"/>
              <w:marBottom w:val="0"/>
              <w:divBdr>
                <w:top w:val="none" w:sz="0" w:space="0" w:color="auto"/>
                <w:left w:val="none" w:sz="0" w:space="0" w:color="auto"/>
                <w:bottom w:val="none" w:sz="0" w:space="0" w:color="auto"/>
                <w:right w:val="none" w:sz="0" w:space="0" w:color="auto"/>
              </w:divBdr>
            </w:div>
            <w:div w:id="1291740012">
              <w:marLeft w:val="0"/>
              <w:marRight w:val="0"/>
              <w:marTop w:val="0"/>
              <w:marBottom w:val="0"/>
              <w:divBdr>
                <w:top w:val="none" w:sz="0" w:space="0" w:color="auto"/>
                <w:left w:val="none" w:sz="0" w:space="0" w:color="auto"/>
                <w:bottom w:val="none" w:sz="0" w:space="0" w:color="auto"/>
                <w:right w:val="none" w:sz="0" w:space="0" w:color="auto"/>
              </w:divBdr>
            </w:div>
            <w:div w:id="1174228293">
              <w:marLeft w:val="0"/>
              <w:marRight w:val="0"/>
              <w:marTop w:val="0"/>
              <w:marBottom w:val="0"/>
              <w:divBdr>
                <w:top w:val="none" w:sz="0" w:space="0" w:color="auto"/>
                <w:left w:val="none" w:sz="0" w:space="0" w:color="auto"/>
                <w:bottom w:val="none" w:sz="0" w:space="0" w:color="auto"/>
                <w:right w:val="none" w:sz="0" w:space="0" w:color="auto"/>
              </w:divBdr>
            </w:div>
            <w:div w:id="1974752383">
              <w:marLeft w:val="0"/>
              <w:marRight w:val="0"/>
              <w:marTop w:val="0"/>
              <w:marBottom w:val="0"/>
              <w:divBdr>
                <w:top w:val="none" w:sz="0" w:space="0" w:color="auto"/>
                <w:left w:val="none" w:sz="0" w:space="0" w:color="auto"/>
                <w:bottom w:val="none" w:sz="0" w:space="0" w:color="auto"/>
                <w:right w:val="none" w:sz="0" w:space="0" w:color="auto"/>
              </w:divBdr>
            </w:div>
            <w:div w:id="868951787">
              <w:marLeft w:val="0"/>
              <w:marRight w:val="0"/>
              <w:marTop w:val="0"/>
              <w:marBottom w:val="0"/>
              <w:divBdr>
                <w:top w:val="none" w:sz="0" w:space="0" w:color="auto"/>
                <w:left w:val="none" w:sz="0" w:space="0" w:color="auto"/>
                <w:bottom w:val="none" w:sz="0" w:space="0" w:color="auto"/>
                <w:right w:val="none" w:sz="0" w:space="0" w:color="auto"/>
              </w:divBdr>
            </w:div>
            <w:div w:id="669910175">
              <w:marLeft w:val="0"/>
              <w:marRight w:val="0"/>
              <w:marTop w:val="0"/>
              <w:marBottom w:val="0"/>
              <w:divBdr>
                <w:top w:val="none" w:sz="0" w:space="0" w:color="auto"/>
                <w:left w:val="none" w:sz="0" w:space="0" w:color="auto"/>
                <w:bottom w:val="none" w:sz="0" w:space="0" w:color="auto"/>
                <w:right w:val="none" w:sz="0" w:space="0" w:color="auto"/>
              </w:divBdr>
            </w:div>
            <w:div w:id="1397238135">
              <w:marLeft w:val="0"/>
              <w:marRight w:val="0"/>
              <w:marTop w:val="0"/>
              <w:marBottom w:val="0"/>
              <w:divBdr>
                <w:top w:val="none" w:sz="0" w:space="0" w:color="auto"/>
                <w:left w:val="none" w:sz="0" w:space="0" w:color="auto"/>
                <w:bottom w:val="none" w:sz="0" w:space="0" w:color="auto"/>
                <w:right w:val="none" w:sz="0" w:space="0" w:color="auto"/>
              </w:divBdr>
            </w:div>
            <w:div w:id="1336760580">
              <w:marLeft w:val="0"/>
              <w:marRight w:val="0"/>
              <w:marTop w:val="0"/>
              <w:marBottom w:val="0"/>
              <w:divBdr>
                <w:top w:val="none" w:sz="0" w:space="0" w:color="auto"/>
                <w:left w:val="none" w:sz="0" w:space="0" w:color="auto"/>
                <w:bottom w:val="none" w:sz="0" w:space="0" w:color="auto"/>
                <w:right w:val="none" w:sz="0" w:space="0" w:color="auto"/>
              </w:divBdr>
            </w:div>
            <w:div w:id="37903146">
              <w:marLeft w:val="0"/>
              <w:marRight w:val="0"/>
              <w:marTop w:val="0"/>
              <w:marBottom w:val="0"/>
              <w:divBdr>
                <w:top w:val="none" w:sz="0" w:space="0" w:color="auto"/>
                <w:left w:val="none" w:sz="0" w:space="0" w:color="auto"/>
                <w:bottom w:val="none" w:sz="0" w:space="0" w:color="auto"/>
                <w:right w:val="none" w:sz="0" w:space="0" w:color="auto"/>
              </w:divBdr>
            </w:div>
            <w:div w:id="12615058">
              <w:marLeft w:val="0"/>
              <w:marRight w:val="0"/>
              <w:marTop w:val="0"/>
              <w:marBottom w:val="0"/>
              <w:divBdr>
                <w:top w:val="none" w:sz="0" w:space="0" w:color="auto"/>
                <w:left w:val="none" w:sz="0" w:space="0" w:color="auto"/>
                <w:bottom w:val="none" w:sz="0" w:space="0" w:color="auto"/>
                <w:right w:val="none" w:sz="0" w:space="0" w:color="auto"/>
              </w:divBdr>
            </w:div>
            <w:div w:id="1836266535">
              <w:marLeft w:val="0"/>
              <w:marRight w:val="0"/>
              <w:marTop w:val="0"/>
              <w:marBottom w:val="0"/>
              <w:divBdr>
                <w:top w:val="none" w:sz="0" w:space="0" w:color="auto"/>
                <w:left w:val="none" w:sz="0" w:space="0" w:color="auto"/>
                <w:bottom w:val="none" w:sz="0" w:space="0" w:color="auto"/>
                <w:right w:val="none" w:sz="0" w:space="0" w:color="auto"/>
              </w:divBdr>
            </w:div>
            <w:div w:id="1514104795">
              <w:marLeft w:val="0"/>
              <w:marRight w:val="0"/>
              <w:marTop w:val="0"/>
              <w:marBottom w:val="0"/>
              <w:divBdr>
                <w:top w:val="none" w:sz="0" w:space="0" w:color="auto"/>
                <w:left w:val="none" w:sz="0" w:space="0" w:color="auto"/>
                <w:bottom w:val="none" w:sz="0" w:space="0" w:color="auto"/>
                <w:right w:val="none" w:sz="0" w:space="0" w:color="auto"/>
              </w:divBdr>
            </w:div>
            <w:div w:id="1843424989">
              <w:marLeft w:val="0"/>
              <w:marRight w:val="0"/>
              <w:marTop w:val="0"/>
              <w:marBottom w:val="0"/>
              <w:divBdr>
                <w:top w:val="none" w:sz="0" w:space="0" w:color="auto"/>
                <w:left w:val="none" w:sz="0" w:space="0" w:color="auto"/>
                <w:bottom w:val="none" w:sz="0" w:space="0" w:color="auto"/>
                <w:right w:val="none" w:sz="0" w:space="0" w:color="auto"/>
              </w:divBdr>
            </w:div>
            <w:div w:id="1325233669">
              <w:marLeft w:val="0"/>
              <w:marRight w:val="0"/>
              <w:marTop w:val="0"/>
              <w:marBottom w:val="0"/>
              <w:divBdr>
                <w:top w:val="none" w:sz="0" w:space="0" w:color="auto"/>
                <w:left w:val="none" w:sz="0" w:space="0" w:color="auto"/>
                <w:bottom w:val="none" w:sz="0" w:space="0" w:color="auto"/>
                <w:right w:val="none" w:sz="0" w:space="0" w:color="auto"/>
              </w:divBdr>
            </w:div>
            <w:div w:id="1376003409">
              <w:marLeft w:val="0"/>
              <w:marRight w:val="0"/>
              <w:marTop w:val="0"/>
              <w:marBottom w:val="0"/>
              <w:divBdr>
                <w:top w:val="none" w:sz="0" w:space="0" w:color="auto"/>
                <w:left w:val="none" w:sz="0" w:space="0" w:color="auto"/>
                <w:bottom w:val="none" w:sz="0" w:space="0" w:color="auto"/>
                <w:right w:val="none" w:sz="0" w:space="0" w:color="auto"/>
              </w:divBdr>
            </w:div>
            <w:div w:id="818618270">
              <w:marLeft w:val="0"/>
              <w:marRight w:val="0"/>
              <w:marTop w:val="0"/>
              <w:marBottom w:val="0"/>
              <w:divBdr>
                <w:top w:val="none" w:sz="0" w:space="0" w:color="auto"/>
                <w:left w:val="none" w:sz="0" w:space="0" w:color="auto"/>
                <w:bottom w:val="none" w:sz="0" w:space="0" w:color="auto"/>
                <w:right w:val="none" w:sz="0" w:space="0" w:color="auto"/>
              </w:divBdr>
            </w:div>
            <w:div w:id="25370557">
              <w:marLeft w:val="0"/>
              <w:marRight w:val="0"/>
              <w:marTop w:val="0"/>
              <w:marBottom w:val="0"/>
              <w:divBdr>
                <w:top w:val="none" w:sz="0" w:space="0" w:color="auto"/>
                <w:left w:val="none" w:sz="0" w:space="0" w:color="auto"/>
                <w:bottom w:val="none" w:sz="0" w:space="0" w:color="auto"/>
                <w:right w:val="none" w:sz="0" w:space="0" w:color="auto"/>
              </w:divBdr>
            </w:div>
            <w:div w:id="589193740">
              <w:marLeft w:val="0"/>
              <w:marRight w:val="0"/>
              <w:marTop w:val="0"/>
              <w:marBottom w:val="0"/>
              <w:divBdr>
                <w:top w:val="none" w:sz="0" w:space="0" w:color="auto"/>
                <w:left w:val="none" w:sz="0" w:space="0" w:color="auto"/>
                <w:bottom w:val="none" w:sz="0" w:space="0" w:color="auto"/>
                <w:right w:val="none" w:sz="0" w:space="0" w:color="auto"/>
              </w:divBdr>
            </w:div>
            <w:div w:id="330762303">
              <w:marLeft w:val="0"/>
              <w:marRight w:val="0"/>
              <w:marTop w:val="0"/>
              <w:marBottom w:val="0"/>
              <w:divBdr>
                <w:top w:val="none" w:sz="0" w:space="0" w:color="auto"/>
                <w:left w:val="none" w:sz="0" w:space="0" w:color="auto"/>
                <w:bottom w:val="none" w:sz="0" w:space="0" w:color="auto"/>
                <w:right w:val="none" w:sz="0" w:space="0" w:color="auto"/>
              </w:divBdr>
            </w:div>
            <w:div w:id="1545630359">
              <w:marLeft w:val="0"/>
              <w:marRight w:val="0"/>
              <w:marTop w:val="0"/>
              <w:marBottom w:val="0"/>
              <w:divBdr>
                <w:top w:val="none" w:sz="0" w:space="0" w:color="auto"/>
                <w:left w:val="none" w:sz="0" w:space="0" w:color="auto"/>
                <w:bottom w:val="none" w:sz="0" w:space="0" w:color="auto"/>
                <w:right w:val="none" w:sz="0" w:space="0" w:color="auto"/>
              </w:divBdr>
            </w:div>
            <w:div w:id="857620011">
              <w:marLeft w:val="0"/>
              <w:marRight w:val="0"/>
              <w:marTop w:val="0"/>
              <w:marBottom w:val="0"/>
              <w:divBdr>
                <w:top w:val="none" w:sz="0" w:space="0" w:color="auto"/>
                <w:left w:val="none" w:sz="0" w:space="0" w:color="auto"/>
                <w:bottom w:val="none" w:sz="0" w:space="0" w:color="auto"/>
                <w:right w:val="none" w:sz="0" w:space="0" w:color="auto"/>
              </w:divBdr>
            </w:div>
            <w:div w:id="462846046">
              <w:marLeft w:val="0"/>
              <w:marRight w:val="0"/>
              <w:marTop w:val="0"/>
              <w:marBottom w:val="0"/>
              <w:divBdr>
                <w:top w:val="none" w:sz="0" w:space="0" w:color="auto"/>
                <w:left w:val="none" w:sz="0" w:space="0" w:color="auto"/>
                <w:bottom w:val="none" w:sz="0" w:space="0" w:color="auto"/>
                <w:right w:val="none" w:sz="0" w:space="0" w:color="auto"/>
              </w:divBdr>
            </w:div>
            <w:div w:id="1469126817">
              <w:marLeft w:val="0"/>
              <w:marRight w:val="0"/>
              <w:marTop w:val="0"/>
              <w:marBottom w:val="0"/>
              <w:divBdr>
                <w:top w:val="none" w:sz="0" w:space="0" w:color="auto"/>
                <w:left w:val="none" w:sz="0" w:space="0" w:color="auto"/>
                <w:bottom w:val="none" w:sz="0" w:space="0" w:color="auto"/>
                <w:right w:val="none" w:sz="0" w:space="0" w:color="auto"/>
              </w:divBdr>
            </w:div>
            <w:div w:id="1766221078">
              <w:marLeft w:val="0"/>
              <w:marRight w:val="0"/>
              <w:marTop w:val="0"/>
              <w:marBottom w:val="0"/>
              <w:divBdr>
                <w:top w:val="none" w:sz="0" w:space="0" w:color="auto"/>
                <w:left w:val="none" w:sz="0" w:space="0" w:color="auto"/>
                <w:bottom w:val="none" w:sz="0" w:space="0" w:color="auto"/>
                <w:right w:val="none" w:sz="0" w:space="0" w:color="auto"/>
              </w:divBdr>
            </w:div>
            <w:div w:id="642542965">
              <w:marLeft w:val="0"/>
              <w:marRight w:val="0"/>
              <w:marTop w:val="0"/>
              <w:marBottom w:val="0"/>
              <w:divBdr>
                <w:top w:val="none" w:sz="0" w:space="0" w:color="auto"/>
                <w:left w:val="none" w:sz="0" w:space="0" w:color="auto"/>
                <w:bottom w:val="none" w:sz="0" w:space="0" w:color="auto"/>
                <w:right w:val="none" w:sz="0" w:space="0" w:color="auto"/>
              </w:divBdr>
            </w:div>
            <w:div w:id="1244606498">
              <w:marLeft w:val="0"/>
              <w:marRight w:val="0"/>
              <w:marTop w:val="0"/>
              <w:marBottom w:val="0"/>
              <w:divBdr>
                <w:top w:val="none" w:sz="0" w:space="0" w:color="auto"/>
                <w:left w:val="none" w:sz="0" w:space="0" w:color="auto"/>
                <w:bottom w:val="none" w:sz="0" w:space="0" w:color="auto"/>
                <w:right w:val="none" w:sz="0" w:space="0" w:color="auto"/>
              </w:divBdr>
            </w:div>
            <w:div w:id="555823904">
              <w:marLeft w:val="0"/>
              <w:marRight w:val="0"/>
              <w:marTop w:val="0"/>
              <w:marBottom w:val="0"/>
              <w:divBdr>
                <w:top w:val="none" w:sz="0" w:space="0" w:color="auto"/>
                <w:left w:val="none" w:sz="0" w:space="0" w:color="auto"/>
                <w:bottom w:val="none" w:sz="0" w:space="0" w:color="auto"/>
                <w:right w:val="none" w:sz="0" w:space="0" w:color="auto"/>
              </w:divBdr>
            </w:div>
            <w:div w:id="1787655993">
              <w:marLeft w:val="0"/>
              <w:marRight w:val="0"/>
              <w:marTop w:val="0"/>
              <w:marBottom w:val="0"/>
              <w:divBdr>
                <w:top w:val="none" w:sz="0" w:space="0" w:color="auto"/>
                <w:left w:val="none" w:sz="0" w:space="0" w:color="auto"/>
                <w:bottom w:val="none" w:sz="0" w:space="0" w:color="auto"/>
                <w:right w:val="none" w:sz="0" w:space="0" w:color="auto"/>
              </w:divBdr>
            </w:div>
            <w:div w:id="1766074408">
              <w:marLeft w:val="0"/>
              <w:marRight w:val="0"/>
              <w:marTop w:val="0"/>
              <w:marBottom w:val="0"/>
              <w:divBdr>
                <w:top w:val="none" w:sz="0" w:space="0" w:color="auto"/>
                <w:left w:val="none" w:sz="0" w:space="0" w:color="auto"/>
                <w:bottom w:val="none" w:sz="0" w:space="0" w:color="auto"/>
                <w:right w:val="none" w:sz="0" w:space="0" w:color="auto"/>
              </w:divBdr>
            </w:div>
            <w:div w:id="581451707">
              <w:marLeft w:val="0"/>
              <w:marRight w:val="0"/>
              <w:marTop w:val="0"/>
              <w:marBottom w:val="0"/>
              <w:divBdr>
                <w:top w:val="none" w:sz="0" w:space="0" w:color="auto"/>
                <w:left w:val="none" w:sz="0" w:space="0" w:color="auto"/>
                <w:bottom w:val="none" w:sz="0" w:space="0" w:color="auto"/>
                <w:right w:val="none" w:sz="0" w:space="0" w:color="auto"/>
              </w:divBdr>
            </w:div>
            <w:div w:id="231086000">
              <w:marLeft w:val="0"/>
              <w:marRight w:val="0"/>
              <w:marTop w:val="0"/>
              <w:marBottom w:val="0"/>
              <w:divBdr>
                <w:top w:val="none" w:sz="0" w:space="0" w:color="auto"/>
                <w:left w:val="none" w:sz="0" w:space="0" w:color="auto"/>
                <w:bottom w:val="none" w:sz="0" w:space="0" w:color="auto"/>
                <w:right w:val="none" w:sz="0" w:space="0" w:color="auto"/>
              </w:divBdr>
            </w:div>
            <w:div w:id="1170408118">
              <w:marLeft w:val="0"/>
              <w:marRight w:val="0"/>
              <w:marTop w:val="0"/>
              <w:marBottom w:val="0"/>
              <w:divBdr>
                <w:top w:val="none" w:sz="0" w:space="0" w:color="auto"/>
                <w:left w:val="none" w:sz="0" w:space="0" w:color="auto"/>
                <w:bottom w:val="none" w:sz="0" w:space="0" w:color="auto"/>
                <w:right w:val="none" w:sz="0" w:space="0" w:color="auto"/>
              </w:divBdr>
            </w:div>
            <w:div w:id="2076076678">
              <w:marLeft w:val="0"/>
              <w:marRight w:val="0"/>
              <w:marTop w:val="0"/>
              <w:marBottom w:val="0"/>
              <w:divBdr>
                <w:top w:val="none" w:sz="0" w:space="0" w:color="auto"/>
                <w:left w:val="none" w:sz="0" w:space="0" w:color="auto"/>
                <w:bottom w:val="none" w:sz="0" w:space="0" w:color="auto"/>
                <w:right w:val="none" w:sz="0" w:space="0" w:color="auto"/>
              </w:divBdr>
            </w:div>
            <w:div w:id="1056514718">
              <w:marLeft w:val="0"/>
              <w:marRight w:val="0"/>
              <w:marTop w:val="0"/>
              <w:marBottom w:val="0"/>
              <w:divBdr>
                <w:top w:val="none" w:sz="0" w:space="0" w:color="auto"/>
                <w:left w:val="none" w:sz="0" w:space="0" w:color="auto"/>
                <w:bottom w:val="none" w:sz="0" w:space="0" w:color="auto"/>
                <w:right w:val="none" w:sz="0" w:space="0" w:color="auto"/>
              </w:divBdr>
            </w:div>
            <w:div w:id="274993429">
              <w:marLeft w:val="0"/>
              <w:marRight w:val="0"/>
              <w:marTop w:val="0"/>
              <w:marBottom w:val="0"/>
              <w:divBdr>
                <w:top w:val="none" w:sz="0" w:space="0" w:color="auto"/>
                <w:left w:val="none" w:sz="0" w:space="0" w:color="auto"/>
                <w:bottom w:val="none" w:sz="0" w:space="0" w:color="auto"/>
                <w:right w:val="none" w:sz="0" w:space="0" w:color="auto"/>
              </w:divBdr>
            </w:div>
            <w:div w:id="1848402477">
              <w:marLeft w:val="0"/>
              <w:marRight w:val="0"/>
              <w:marTop w:val="0"/>
              <w:marBottom w:val="0"/>
              <w:divBdr>
                <w:top w:val="none" w:sz="0" w:space="0" w:color="auto"/>
                <w:left w:val="none" w:sz="0" w:space="0" w:color="auto"/>
                <w:bottom w:val="none" w:sz="0" w:space="0" w:color="auto"/>
                <w:right w:val="none" w:sz="0" w:space="0" w:color="auto"/>
              </w:divBdr>
            </w:div>
            <w:div w:id="2139760863">
              <w:marLeft w:val="0"/>
              <w:marRight w:val="0"/>
              <w:marTop w:val="0"/>
              <w:marBottom w:val="0"/>
              <w:divBdr>
                <w:top w:val="none" w:sz="0" w:space="0" w:color="auto"/>
                <w:left w:val="none" w:sz="0" w:space="0" w:color="auto"/>
                <w:bottom w:val="none" w:sz="0" w:space="0" w:color="auto"/>
                <w:right w:val="none" w:sz="0" w:space="0" w:color="auto"/>
              </w:divBdr>
            </w:div>
            <w:div w:id="228852290">
              <w:marLeft w:val="0"/>
              <w:marRight w:val="0"/>
              <w:marTop w:val="0"/>
              <w:marBottom w:val="0"/>
              <w:divBdr>
                <w:top w:val="none" w:sz="0" w:space="0" w:color="auto"/>
                <w:left w:val="none" w:sz="0" w:space="0" w:color="auto"/>
                <w:bottom w:val="none" w:sz="0" w:space="0" w:color="auto"/>
                <w:right w:val="none" w:sz="0" w:space="0" w:color="auto"/>
              </w:divBdr>
            </w:div>
            <w:div w:id="842427733">
              <w:marLeft w:val="0"/>
              <w:marRight w:val="0"/>
              <w:marTop w:val="0"/>
              <w:marBottom w:val="0"/>
              <w:divBdr>
                <w:top w:val="none" w:sz="0" w:space="0" w:color="auto"/>
                <w:left w:val="none" w:sz="0" w:space="0" w:color="auto"/>
                <w:bottom w:val="none" w:sz="0" w:space="0" w:color="auto"/>
                <w:right w:val="none" w:sz="0" w:space="0" w:color="auto"/>
              </w:divBdr>
            </w:div>
            <w:div w:id="52849170">
              <w:marLeft w:val="0"/>
              <w:marRight w:val="0"/>
              <w:marTop w:val="0"/>
              <w:marBottom w:val="0"/>
              <w:divBdr>
                <w:top w:val="none" w:sz="0" w:space="0" w:color="auto"/>
                <w:left w:val="none" w:sz="0" w:space="0" w:color="auto"/>
                <w:bottom w:val="none" w:sz="0" w:space="0" w:color="auto"/>
                <w:right w:val="none" w:sz="0" w:space="0" w:color="auto"/>
              </w:divBdr>
            </w:div>
            <w:div w:id="1603411746">
              <w:marLeft w:val="0"/>
              <w:marRight w:val="0"/>
              <w:marTop w:val="0"/>
              <w:marBottom w:val="0"/>
              <w:divBdr>
                <w:top w:val="none" w:sz="0" w:space="0" w:color="auto"/>
                <w:left w:val="none" w:sz="0" w:space="0" w:color="auto"/>
                <w:bottom w:val="none" w:sz="0" w:space="0" w:color="auto"/>
                <w:right w:val="none" w:sz="0" w:space="0" w:color="auto"/>
              </w:divBdr>
            </w:div>
            <w:div w:id="1883008092">
              <w:marLeft w:val="0"/>
              <w:marRight w:val="0"/>
              <w:marTop w:val="0"/>
              <w:marBottom w:val="0"/>
              <w:divBdr>
                <w:top w:val="none" w:sz="0" w:space="0" w:color="auto"/>
                <w:left w:val="none" w:sz="0" w:space="0" w:color="auto"/>
                <w:bottom w:val="none" w:sz="0" w:space="0" w:color="auto"/>
                <w:right w:val="none" w:sz="0" w:space="0" w:color="auto"/>
              </w:divBdr>
            </w:div>
            <w:div w:id="455802945">
              <w:marLeft w:val="0"/>
              <w:marRight w:val="0"/>
              <w:marTop w:val="0"/>
              <w:marBottom w:val="0"/>
              <w:divBdr>
                <w:top w:val="none" w:sz="0" w:space="0" w:color="auto"/>
                <w:left w:val="none" w:sz="0" w:space="0" w:color="auto"/>
                <w:bottom w:val="none" w:sz="0" w:space="0" w:color="auto"/>
                <w:right w:val="none" w:sz="0" w:space="0" w:color="auto"/>
              </w:divBdr>
            </w:div>
            <w:div w:id="1403141718">
              <w:marLeft w:val="0"/>
              <w:marRight w:val="0"/>
              <w:marTop w:val="0"/>
              <w:marBottom w:val="0"/>
              <w:divBdr>
                <w:top w:val="none" w:sz="0" w:space="0" w:color="auto"/>
                <w:left w:val="none" w:sz="0" w:space="0" w:color="auto"/>
                <w:bottom w:val="none" w:sz="0" w:space="0" w:color="auto"/>
                <w:right w:val="none" w:sz="0" w:space="0" w:color="auto"/>
              </w:divBdr>
            </w:div>
            <w:div w:id="339621255">
              <w:marLeft w:val="0"/>
              <w:marRight w:val="0"/>
              <w:marTop w:val="0"/>
              <w:marBottom w:val="0"/>
              <w:divBdr>
                <w:top w:val="none" w:sz="0" w:space="0" w:color="auto"/>
                <w:left w:val="none" w:sz="0" w:space="0" w:color="auto"/>
                <w:bottom w:val="none" w:sz="0" w:space="0" w:color="auto"/>
                <w:right w:val="none" w:sz="0" w:space="0" w:color="auto"/>
              </w:divBdr>
            </w:div>
            <w:div w:id="201598515">
              <w:marLeft w:val="0"/>
              <w:marRight w:val="0"/>
              <w:marTop w:val="0"/>
              <w:marBottom w:val="0"/>
              <w:divBdr>
                <w:top w:val="none" w:sz="0" w:space="0" w:color="auto"/>
                <w:left w:val="none" w:sz="0" w:space="0" w:color="auto"/>
                <w:bottom w:val="none" w:sz="0" w:space="0" w:color="auto"/>
                <w:right w:val="none" w:sz="0" w:space="0" w:color="auto"/>
              </w:divBdr>
            </w:div>
            <w:div w:id="346490614">
              <w:marLeft w:val="0"/>
              <w:marRight w:val="0"/>
              <w:marTop w:val="0"/>
              <w:marBottom w:val="0"/>
              <w:divBdr>
                <w:top w:val="none" w:sz="0" w:space="0" w:color="auto"/>
                <w:left w:val="none" w:sz="0" w:space="0" w:color="auto"/>
                <w:bottom w:val="none" w:sz="0" w:space="0" w:color="auto"/>
                <w:right w:val="none" w:sz="0" w:space="0" w:color="auto"/>
              </w:divBdr>
            </w:div>
            <w:div w:id="460996900">
              <w:marLeft w:val="0"/>
              <w:marRight w:val="0"/>
              <w:marTop w:val="0"/>
              <w:marBottom w:val="0"/>
              <w:divBdr>
                <w:top w:val="none" w:sz="0" w:space="0" w:color="auto"/>
                <w:left w:val="none" w:sz="0" w:space="0" w:color="auto"/>
                <w:bottom w:val="none" w:sz="0" w:space="0" w:color="auto"/>
                <w:right w:val="none" w:sz="0" w:space="0" w:color="auto"/>
              </w:divBdr>
            </w:div>
            <w:div w:id="222449307">
              <w:marLeft w:val="0"/>
              <w:marRight w:val="0"/>
              <w:marTop w:val="0"/>
              <w:marBottom w:val="0"/>
              <w:divBdr>
                <w:top w:val="none" w:sz="0" w:space="0" w:color="auto"/>
                <w:left w:val="none" w:sz="0" w:space="0" w:color="auto"/>
                <w:bottom w:val="none" w:sz="0" w:space="0" w:color="auto"/>
                <w:right w:val="none" w:sz="0" w:space="0" w:color="auto"/>
              </w:divBdr>
            </w:div>
            <w:div w:id="850339366">
              <w:marLeft w:val="0"/>
              <w:marRight w:val="0"/>
              <w:marTop w:val="0"/>
              <w:marBottom w:val="0"/>
              <w:divBdr>
                <w:top w:val="none" w:sz="0" w:space="0" w:color="auto"/>
                <w:left w:val="none" w:sz="0" w:space="0" w:color="auto"/>
                <w:bottom w:val="none" w:sz="0" w:space="0" w:color="auto"/>
                <w:right w:val="none" w:sz="0" w:space="0" w:color="auto"/>
              </w:divBdr>
            </w:div>
            <w:div w:id="591158748">
              <w:marLeft w:val="0"/>
              <w:marRight w:val="0"/>
              <w:marTop w:val="0"/>
              <w:marBottom w:val="0"/>
              <w:divBdr>
                <w:top w:val="none" w:sz="0" w:space="0" w:color="auto"/>
                <w:left w:val="none" w:sz="0" w:space="0" w:color="auto"/>
                <w:bottom w:val="none" w:sz="0" w:space="0" w:color="auto"/>
                <w:right w:val="none" w:sz="0" w:space="0" w:color="auto"/>
              </w:divBdr>
            </w:div>
            <w:div w:id="1605763798">
              <w:marLeft w:val="0"/>
              <w:marRight w:val="0"/>
              <w:marTop w:val="0"/>
              <w:marBottom w:val="0"/>
              <w:divBdr>
                <w:top w:val="none" w:sz="0" w:space="0" w:color="auto"/>
                <w:left w:val="none" w:sz="0" w:space="0" w:color="auto"/>
                <w:bottom w:val="none" w:sz="0" w:space="0" w:color="auto"/>
                <w:right w:val="none" w:sz="0" w:space="0" w:color="auto"/>
              </w:divBdr>
            </w:div>
            <w:div w:id="1454665992">
              <w:marLeft w:val="0"/>
              <w:marRight w:val="0"/>
              <w:marTop w:val="0"/>
              <w:marBottom w:val="0"/>
              <w:divBdr>
                <w:top w:val="none" w:sz="0" w:space="0" w:color="auto"/>
                <w:left w:val="none" w:sz="0" w:space="0" w:color="auto"/>
                <w:bottom w:val="none" w:sz="0" w:space="0" w:color="auto"/>
                <w:right w:val="none" w:sz="0" w:space="0" w:color="auto"/>
              </w:divBdr>
            </w:div>
            <w:div w:id="1838885764">
              <w:marLeft w:val="0"/>
              <w:marRight w:val="0"/>
              <w:marTop w:val="0"/>
              <w:marBottom w:val="0"/>
              <w:divBdr>
                <w:top w:val="none" w:sz="0" w:space="0" w:color="auto"/>
                <w:left w:val="none" w:sz="0" w:space="0" w:color="auto"/>
                <w:bottom w:val="none" w:sz="0" w:space="0" w:color="auto"/>
                <w:right w:val="none" w:sz="0" w:space="0" w:color="auto"/>
              </w:divBdr>
            </w:div>
            <w:div w:id="168762338">
              <w:marLeft w:val="0"/>
              <w:marRight w:val="0"/>
              <w:marTop w:val="0"/>
              <w:marBottom w:val="0"/>
              <w:divBdr>
                <w:top w:val="none" w:sz="0" w:space="0" w:color="auto"/>
                <w:left w:val="none" w:sz="0" w:space="0" w:color="auto"/>
                <w:bottom w:val="none" w:sz="0" w:space="0" w:color="auto"/>
                <w:right w:val="none" w:sz="0" w:space="0" w:color="auto"/>
              </w:divBdr>
            </w:div>
            <w:div w:id="855654522">
              <w:marLeft w:val="0"/>
              <w:marRight w:val="0"/>
              <w:marTop w:val="0"/>
              <w:marBottom w:val="0"/>
              <w:divBdr>
                <w:top w:val="none" w:sz="0" w:space="0" w:color="auto"/>
                <w:left w:val="none" w:sz="0" w:space="0" w:color="auto"/>
                <w:bottom w:val="none" w:sz="0" w:space="0" w:color="auto"/>
                <w:right w:val="none" w:sz="0" w:space="0" w:color="auto"/>
              </w:divBdr>
            </w:div>
            <w:div w:id="277220239">
              <w:marLeft w:val="0"/>
              <w:marRight w:val="0"/>
              <w:marTop w:val="0"/>
              <w:marBottom w:val="0"/>
              <w:divBdr>
                <w:top w:val="none" w:sz="0" w:space="0" w:color="auto"/>
                <w:left w:val="none" w:sz="0" w:space="0" w:color="auto"/>
                <w:bottom w:val="none" w:sz="0" w:space="0" w:color="auto"/>
                <w:right w:val="none" w:sz="0" w:space="0" w:color="auto"/>
              </w:divBdr>
            </w:div>
            <w:div w:id="2125995460">
              <w:marLeft w:val="0"/>
              <w:marRight w:val="0"/>
              <w:marTop w:val="0"/>
              <w:marBottom w:val="0"/>
              <w:divBdr>
                <w:top w:val="none" w:sz="0" w:space="0" w:color="auto"/>
                <w:left w:val="none" w:sz="0" w:space="0" w:color="auto"/>
                <w:bottom w:val="none" w:sz="0" w:space="0" w:color="auto"/>
                <w:right w:val="none" w:sz="0" w:space="0" w:color="auto"/>
              </w:divBdr>
            </w:div>
            <w:div w:id="179393791">
              <w:marLeft w:val="0"/>
              <w:marRight w:val="0"/>
              <w:marTop w:val="0"/>
              <w:marBottom w:val="0"/>
              <w:divBdr>
                <w:top w:val="none" w:sz="0" w:space="0" w:color="auto"/>
                <w:left w:val="none" w:sz="0" w:space="0" w:color="auto"/>
                <w:bottom w:val="none" w:sz="0" w:space="0" w:color="auto"/>
                <w:right w:val="none" w:sz="0" w:space="0" w:color="auto"/>
              </w:divBdr>
            </w:div>
            <w:div w:id="1774739344">
              <w:marLeft w:val="0"/>
              <w:marRight w:val="0"/>
              <w:marTop w:val="0"/>
              <w:marBottom w:val="0"/>
              <w:divBdr>
                <w:top w:val="none" w:sz="0" w:space="0" w:color="auto"/>
                <w:left w:val="none" w:sz="0" w:space="0" w:color="auto"/>
                <w:bottom w:val="none" w:sz="0" w:space="0" w:color="auto"/>
                <w:right w:val="none" w:sz="0" w:space="0" w:color="auto"/>
              </w:divBdr>
            </w:div>
            <w:div w:id="905922159">
              <w:marLeft w:val="0"/>
              <w:marRight w:val="0"/>
              <w:marTop w:val="0"/>
              <w:marBottom w:val="0"/>
              <w:divBdr>
                <w:top w:val="none" w:sz="0" w:space="0" w:color="auto"/>
                <w:left w:val="none" w:sz="0" w:space="0" w:color="auto"/>
                <w:bottom w:val="none" w:sz="0" w:space="0" w:color="auto"/>
                <w:right w:val="none" w:sz="0" w:space="0" w:color="auto"/>
              </w:divBdr>
            </w:div>
            <w:div w:id="476150911">
              <w:marLeft w:val="0"/>
              <w:marRight w:val="0"/>
              <w:marTop w:val="0"/>
              <w:marBottom w:val="0"/>
              <w:divBdr>
                <w:top w:val="none" w:sz="0" w:space="0" w:color="auto"/>
                <w:left w:val="none" w:sz="0" w:space="0" w:color="auto"/>
                <w:bottom w:val="none" w:sz="0" w:space="0" w:color="auto"/>
                <w:right w:val="none" w:sz="0" w:space="0" w:color="auto"/>
              </w:divBdr>
            </w:div>
            <w:div w:id="1415853873">
              <w:marLeft w:val="0"/>
              <w:marRight w:val="0"/>
              <w:marTop w:val="0"/>
              <w:marBottom w:val="0"/>
              <w:divBdr>
                <w:top w:val="none" w:sz="0" w:space="0" w:color="auto"/>
                <w:left w:val="none" w:sz="0" w:space="0" w:color="auto"/>
                <w:bottom w:val="none" w:sz="0" w:space="0" w:color="auto"/>
                <w:right w:val="none" w:sz="0" w:space="0" w:color="auto"/>
              </w:divBdr>
            </w:div>
            <w:div w:id="1831672558">
              <w:marLeft w:val="0"/>
              <w:marRight w:val="0"/>
              <w:marTop w:val="0"/>
              <w:marBottom w:val="0"/>
              <w:divBdr>
                <w:top w:val="none" w:sz="0" w:space="0" w:color="auto"/>
                <w:left w:val="none" w:sz="0" w:space="0" w:color="auto"/>
                <w:bottom w:val="none" w:sz="0" w:space="0" w:color="auto"/>
                <w:right w:val="none" w:sz="0" w:space="0" w:color="auto"/>
              </w:divBdr>
            </w:div>
            <w:div w:id="616986842">
              <w:marLeft w:val="0"/>
              <w:marRight w:val="0"/>
              <w:marTop w:val="0"/>
              <w:marBottom w:val="0"/>
              <w:divBdr>
                <w:top w:val="none" w:sz="0" w:space="0" w:color="auto"/>
                <w:left w:val="none" w:sz="0" w:space="0" w:color="auto"/>
                <w:bottom w:val="none" w:sz="0" w:space="0" w:color="auto"/>
                <w:right w:val="none" w:sz="0" w:space="0" w:color="auto"/>
              </w:divBdr>
            </w:div>
            <w:div w:id="1979141923">
              <w:marLeft w:val="0"/>
              <w:marRight w:val="0"/>
              <w:marTop w:val="0"/>
              <w:marBottom w:val="0"/>
              <w:divBdr>
                <w:top w:val="none" w:sz="0" w:space="0" w:color="auto"/>
                <w:left w:val="none" w:sz="0" w:space="0" w:color="auto"/>
                <w:bottom w:val="none" w:sz="0" w:space="0" w:color="auto"/>
                <w:right w:val="none" w:sz="0" w:space="0" w:color="auto"/>
              </w:divBdr>
            </w:div>
            <w:div w:id="46227637">
              <w:marLeft w:val="0"/>
              <w:marRight w:val="0"/>
              <w:marTop w:val="0"/>
              <w:marBottom w:val="0"/>
              <w:divBdr>
                <w:top w:val="none" w:sz="0" w:space="0" w:color="auto"/>
                <w:left w:val="none" w:sz="0" w:space="0" w:color="auto"/>
                <w:bottom w:val="none" w:sz="0" w:space="0" w:color="auto"/>
                <w:right w:val="none" w:sz="0" w:space="0" w:color="auto"/>
              </w:divBdr>
            </w:div>
            <w:div w:id="719786506">
              <w:marLeft w:val="0"/>
              <w:marRight w:val="0"/>
              <w:marTop w:val="0"/>
              <w:marBottom w:val="0"/>
              <w:divBdr>
                <w:top w:val="none" w:sz="0" w:space="0" w:color="auto"/>
                <w:left w:val="none" w:sz="0" w:space="0" w:color="auto"/>
                <w:bottom w:val="none" w:sz="0" w:space="0" w:color="auto"/>
                <w:right w:val="none" w:sz="0" w:space="0" w:color="auto"/>
              </w:divBdr>
            </w:div>
            <w:div w:id="672076233">
              <w:marLeft w:val="0"/>
              <w:marRight w:val="0"/>
              <w:marTop w:val="0"/>
              <w:marBottom w:val="0"/>
              <w:divBdr>
                <w:top w:val="none" w:sz="0" w:space="0" w:color="auto"/>
                <w:left w:val="none" w:sz="0" w:space="0" w:color="auto"/>
                <w:bottom w:val="none" w:sz="0" w:space="0" w:color="auto"/>
                <w:right w:val="none" w:sz="0" w:space="0" w:color="auto"/>
              </w:divBdr>
            </w:div>
            <w:div w:id="1311248044">
              <w:marLeft w:val="0"/>
              <w:marRight w:val="0"/>
              <w:marTop w:val="0"/>
              <w:marBottom w:val="0"/>
              <w:divBdr>
                <w:top w:val="none" w:sz="0" w:space="0" w:color="auto"/>
                <w:left w:val="none" w:sz="0" w:space="0" w:color="auto"/>
                <w:bottom w:val="none" w:sz="0" w:space="0" w:color="auto"/>
                <w:right w:val="none" w:sz="0" w:space="0" w:color="auto"/>
              </w:divBdr>
            </w:div>
            <w:div w:id="1675452991">
              <w:marLeft w:val="0"/>
              <w:marRight w:val="0"/>
              <w:marTop w:val="0"/>
              <w:marBottom w:val="0"/>
              <w:divBdr>
                <w:top w:val="none" w:sz="0" w:space="0" w:color="auto"/>
                <w:left w:val="none" w:sz="0" w:space="0" w:color="auto"/>
                <w:bottom w:val="none" w:sz="0" w:space="0" w:color="auto"/>
                <w:right w:val="none" w:sz="0" w:space="0" w:color="auto"/>
              </w:divBdr>
            </w:div>
            <w:div w:id="703872108">
              <w:marLeft w:val="0"/>
              <w:marRight w:val="0"/>
              <w:marTop w:val="0"/>
              <w:marBottom w:val="0"/>
              <w:divBdr>
                <w:top w:val="none" w:sz="0" w:space="0" w:color="auto"/>
                <w:left w:val="none" w:sz="0" w:space="0" w:color="auto"/>
                <w:bottom w:val="none" w:sz="0" w:space="0" w:color="auto"/>
                <w:right w:val="none" w:sz="0" w:space="0" w:color="auto"/>
              </w:divBdr>
            </w:div>
            <w:div w:id="179046414">
              <w:marLeft w:val="0"/>
              <w:marRight w:val="0"/>
              <w:marTop w:val="0"/>
              <w:marBottom w:val="0"/>
              <w:divBdr>
                <w:top w:val="none" w:sz="0" w:space="0" w:color="auto"/>
                <w:left w:val="none" w:sz="0" w:space="0" w:color="auto"/>
                <w:bottom w:val="none" w:sz="0" w:space="0" w:color="auto"/>
                <w:right w:val="none" w:sz="0" w:space="0" w:color="auto"/>
              </w:divBdr>
            </w:div>
            <w:div w:id="419646087">
              <w:marLeft w:val="0"/>
              <w:marRight w:val="0"/>
              <w:marTop w:val="0"/>
              <w:marBottom w:val="0"/>
              <w:divBdr>
                <w:top w:val="none" w:sz="0" w:space="0" w:color="auto"/>
                <w:left w:val="none" w:sz="0" w:space="0" w:color="auto"/>
                <w:bottom w:val="none" w:sz="0" w:space="0" w:color="auto"/>
                <w:right w:val="none" w:sz="0" w:space="0" w:color="auto"/>
              </w:divBdr>
            </w:div>
            <w:div w:id="1270553148">
              <w:marLeft w:val="0"/>
              <w:marRight w:val="0"/>
              <w:marTop w:val="0"/>
              <w:marBottom w:val="0"/>
              <w:divBdr>
                <w:top w:val="none" w:sz="0" w:space="0" w:color="auto"/>
                <w:left w:val="none" w:sz="0" w:space="0" w:color="auto"/>
                <w:bottom w:val="none" w:sz="0" w:space="0" w:color="auto"/>
                <w:right w:val="none" w:sz="0" w:space="0" w:color="auto"/>
              </w:divBdr>
            </w:div>
            <w:div w:id="206912940">
              <w:marLeft w:val="0"/>
              <w:marRight w:val="0"/>
              <w:marTop w:val="0"/>
              <w:marBottom w:val="0"/>
              <w:divBdr>
                <w:top w:val="none" w:sz="0" w:space="0" w:color="auto"/>
                <w:left w:val="none" w:sz="0" w:space="0" w:color="auto"/>
                <w:bottom w:val="none" w:sz="0" w:space="0" w:color="auto"/>
                <w:right w:val="none" w:sz="0" w:space="0" w:color="auto"/>
              </w:divBdr>
            </w:div>
            <w:div w:id="2112696408">
              <w:marLeft w:val="0"/>
              <w:marRight w:val="0"/>
              <w:marTop w:val="0"/>
              <w:marBottom w:val="0"/>
              <w:divBdr>
                <w:top w:val="none" w:sz="0" w:space="0" w:color="auto"/>
                <w:left w:val="none" w:sz="0" w:space="0" w:color="auto"/>
                <w:bottom w:val="none" w:sz="0" w:space="0" w:color="auto"/>
                <w:right w:val="none" w:sz="0" w:space="0" w:color="auto"/>
              </w:divBdr>
            </w:div>
            <w:div w:id="631322967">
              <w:marLeft w:val="0"/>
              <w:marRight w:val="0"/>
              <w:marTop w:val="0"/>
              <w:marBottom w:val="0"/>
              <w:divBdr>
                <w:top w:val="none" w:sz="0" w:space="0" w:color="auto"/>
                <w:left w:val="none" w:sz="0" w:space="0" w:color="auto"/>
                <w:bottom w:val="none" w:sz="0" w:space="0" w:color="auto"/>
                <w:right w:val="none" w:sz="0" w:space="0" w:color="auto"/>
              </w:divBdr>
            </w:div>
            <w:div w:id="1721203843">
              <w:marLeft w:val="0"/>
              <w:marRight w:val="0"/>
              <w:marTop w:val="0"/>
              <w:marBottom w:val="0"/>
              <w:divBdr>
                <w:top w:val="none" w:sz="0" w:space="0" w:color="auto"/>
                <w:left w:val="none" w:sz="0" w:space="0" w:color="auto"/>
                <w:bottom w:val="none" w:sz="0" w:space="0" w:color="auto"/>
                <w:right w:val="none" w:sz="0" w:space="0" w:color="auto"/>
              </w:divBdr>
            </w:div>
            <w:div w:id="1260873270">
              <w:marLeft w:val="0"/>
              <w:marRight w:val="0"/>
              <w:marTop w:val="0"/>
              <w:marBottom w:val="0"/>
              <w:divBdr>
                <w:top w:val="none" w:sz="0" w:space="0" w:color="auto"/>
                <w:left w:val="none" w:sz="0" w:space="0" w:color="auto"/>
                <w:bottom w:val="none" w:sz="0" w:space="0" w:color="auto"/>
                <w:right w:val="none" w:sz="0" w:space="0" w:color="auto"/>
              </w:divBdr>
            </w:div>
            <w:div w:id="1541164485">
              <w:marLeft w:val="0"/>
              <w:marRight w:val="0"/>
              <w:marTop w:val="0"/>
              <w:marBottom w:val="0"/>
              <w:divBdr>
                <w:top w:val="none" w:sz="0" w:space="0" w:color="auto"/>
                <w:left w:val="none" w:sz="0" w:space="0" w:color="auto"/>
                <w:bottom w:val="none" w:sz="0" w:space="0" w:color="auto"/>
                <w:right w:val="none" w:sz="0" w:space="0" w:color="auto"/>
              </w:divBdr>
            </w:div>
            <w:div w:id="664013773">
              <w:marLeft w:val="0"/>
              <w:marRight w:val="0"/>
              <w:marTop w:val="0"/>
              <w:marBottom w:val="0"/>
              <w:divBdr>
                <w:top w:val="none" w:sz="0" w:space="0" w:color="auto"/>
                <w:left w:val="none" w:sz="0" w:space="0" w:color="auto"/>
                <w:bottom w:val="none" w:sz="0" w:space="0" w:color="auto"/>
                <w:right w:val="none" w:sz="0" w:space="0" w:color="auto"/>
              </w:divBdr>
            </w:div>
            <w:div w:id="135326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15355">
      <w:bodyDiv w:val="1"/>
      <w:marLeft w:val="0"/>
      <w:marRight w:val="0"/>
      <w:marTop w:val="0"/>
      <w:marBottom w:val="0"/>
      <w:divBdr>
        <w:top w:val="none" w:sz="0" w:space="0" w:color="auto"/>
        <w:left w:val="none" w:sz="0" w:space="0" w:color="auto"/>
        <w:bottom w:val="none" w:sz="0" w:space="0" w:color="auto"/>
        <w:right w:val="none" w:sz="0" w:space="0" w:color="auto"/>
      </w:divBdr>
      <w:divsChild>
        <w:div w:id="1675718642">
          <w:marLeft w:val="0"/>
          <w:marRight w:val="0"/>
          <w:marTop w:val="0"/>
          <w:marBottom w:val="0"/>
          <w:divBdr>
            <w:top w:val="none" w:sz="0" w:space="0" w:color="auto"/>
            <w:left w:val="none" w:sz="0" w:space="0" w:color="auto"/>
            <w:bottom w:val="none" w:sz="0" w:space="0" w:color="auto"/>
            <w:right w:val="none" w:sz="0" w:space="0" w:color="auto"/>
          </w:divBdr>
          <w:divsChild>
            <w:div w:id="9803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2267">
      <w:bodyDiv w:val="1"/>
      <w:marLeft w:val="0"/>
      <w:marRight w:val="0"/>
      <w:marTop w:val="0"/>
      <w:marBottom w:val="0"/>
      <w:divBdr>
        <w:top w:val="none" w:sz="0" w:space="0" w:color="auto"/>
        <w:left w:val="none" w:sz="0" w:space="0" w:color="auto"/>
        <w:bottom w:val="none" w:sz="0" w:space="0" w:color="auto"/>
        <w:right w:val="none" w:sz="0" w:space="0" w:color="auto"/>
      </w:divBdr>
      <w:divsChild>
        <w:div w:id="2021348179">
          <w:marLeft w:val="0"/>
          <w:marRight w:val="0"/>
          <w:marTop w:val="0"/>
          <w:marBottom w:val="0"/>
          <w:divBdr>
            <w:top w:val="none" w:sz="0" w:space="0" w:color="auto"/>
            <w:left w:val="none" w:sz="0" w:space="0" w:color="auto"/>
            <w:bottom w:val="none" w:sz="0" w:space="0" w:color="auto"/>
            <w:right w:val="none" w:sz="0" w:space="0" w:color="auto"/>
          </w:divBdr>
          <w:divsChild>
            <w:div w:id="162781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4200">
      <w:bodyDiv w:val="1"/>
      <w:marLeft w:val="0"/>
      <w:marRight w:val="0"/>
      <w:marTop w:val="0"/>
      <w:marBottom w:val="0"/>
      <w:divBdr>
        <w:top w:val="none" w:sz="0" w:space="0" w:color="auto"/>
        <w:left w:val="none" w:sz="0" w:space="0" w:color="auto"/>
        <w:bottom w:val="none" w:sz="0" w:space="0" w:color="auto"/>
        <w:right w:val="none" w:sz="0" w:space="0" w:color="auto"/>
      </w:divBdr>
    </w:div>
    <w:div w:id="1020935957">
      <w:bodyDiv w:val="1"/>
      <w:marLeft w:val="0"/>
      <w:marRight w:val="0"/>
      <w:marTop w:val="0"/>
      <w:marBottom w:val="0"/>
      <w:divBdr>
        <w:top w:val="none" w:sz="0" w:space="0" w:color="auto"/>
        <w:left w:val="none" w:sz="0" w:space="0" w:color="auto"/>
        <w:bottom w:val="none" w:sz="0" w:space="0" w:color="auto"/>
        <w:right w:val="none" w:sz="0" w:space="0" w:color="auto"/>
      </w:divBdr>
      <w:divsChild>
        <w:div w:id="2140683811">
          <w:marLeft w:val="0"/>
          <w:marRight w:val="0"/>
          <w:marTop w:val="15"/>
          <w:marBottom w:val="0"/>
          <w:divBdr>
            <w:top w:val="single" w:sz="48" w:space="0" w:color="auto"/>
            <w:left w:val="single" w:sz="48" w:space="0" w:color="auto"/>
            <w:bottom w:val="single" w:sz="48" w:space="0" w:color="auto"/>
            <w:right w:val="single" w:sz="48" w:space="0" w:color="auto"/>
          </w:divBdr>
          <w:divsChild>
            <w:div w:id="149634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63923">
      <w:bodyDiv w:val="1"/>
      <w:marLeft w:val="0"/>
      <w:marRight w:val="0"/>
      <w:marTop w:val="0"/>
      <w:marBottom w:val="0"/>
      <w:divBdr>
        <w:top w:val="none" w:sz="0" w:space="0" w:color="auto"/>
        <w:left w:val="none" w:sz="0" w:space="0" w:color="auto"/>
        <w:bottom w:val="none" w:sz="0" w:space="0" w:color="auto"/>
        <w:right w:val="none" w:sz="0" w:space="0" w:color="auto"/>
      </w:divBdr>
      <w:divsChild>
        <w:div w:id="1815636851">
          <w:marLeft w:val="0"/>
          <w:marRight w:val="0"/>
          <w:marTop w:val="0"/>
          <w:marBottom w:val="0"/>
          <w:divBdr>
            <w:top w:val="none" w:sz="0" w:space="0" w:color="auto"/>
            <w:left w:val="none" w:sz="0" w:space="0" w:color="auto"/>
            <w:bottom w:val="none" w:sz="0" w:space="0" w:color="auto"/>
            <w:right w:val="none" w:sz="0" w:space="0" w:color="auto"/>
          </w:divBdr>
          <w:divsChild>
            <w:div w:id="1818037263">
              <w:marLeft w:val="0"/>
              <w:marRight w:val="0"/>
              <w:marTop w:val="0"/>
              <w:marBottom w:val="0"/>
              <w:divBdr>
                <w:top w:val="none" w:sz="0" w:space="0" w:color="auto"/>
                <w:left w:val="none" w:sz="0" w:space="0" w:color="auto"/>
                <w:bottom w:val="none" w:sz="0" w:space="0" w:color="auto"/>
                <w:right w:val="none" w:sz="0" w:space="0" w:color="auto"/>
              </w:divBdr>
            </w:div>
            <w:div w:id="604390276">
              <w:marLeft w:val="0"/>
              <w:marRight w:val="0"/>
              <w:marTop w:val="0"/>
              <w:marBottom w:val="0"/>
              <w:divBdr>
                <w:top w:val="none" w:sz="0" w:space="0" w:color="auto"/>
                <w:left w:val="none" w:sz="0" w:space="0" w:color="auto"/>
                <w:bottom w:val="none" w:sz="0" w:space="0" w:color="auto"/>
                <w:right w:val="none" w:sz="0" w:space="0" w:color="auto"/>
              </w:divBdr>
            </w:div>
            <w:div w:id="1287349834">
              <w:marLeft w:val="0"/>
              <w:marRight w:val="0"/>
              <w:marTop w:val="0"/>
              <w:marBottom w:val="0"/>
              <w:divBdr>
                <w:top w:val="none" w:sz="0" w:space="0" w:color="auto"/>
                <w:left w:val="none" w:sz="0" w:space="0" w:color="auto"/>
                <w:bottom w:val="none" w:sz="0" w:space="0" w:color="auto"/>
                <w:right w:val="none" w:sz="0" w:space="0" w:color="auto"/>
              </w:divBdr>
            </w:div>
            <w:div w:id="1126004602">
              <w:marLeft w:val="0"/>
              <w:marRight w:val="0"/>
              <w:marTop w:val="0"/>
              <w:marBottom w:val="0"/>
              <w:divBdr>
                <w:top w:val="none" w:sz="0" w:space="0" w:color="auto"/>
                <w:left w:val="none" w:sz="0" w:space="0" w:color="auto"/>
                <w:bottom w:val="none" w:sz="0" w:space="0" w:color="auto"/>
                <w:right w:val="none" w:sz="0" w:space="0" w:color="auto"/>
              </w:divBdr>
            </w:div>
            <w:div w:id="595132982">
              <w:marLeft w:val="0"/>
              <w:marRight w:val="0"/>
              <w:marTop w:val="0"/>
              <w:marBottom w:val="0"/>
              <w:divBdr>
                <w:top w:val="none" w:sz="0" w:space="0" w:color="auto"/>
                <w:left w:val="none" w:sz="0" w:space="0" w:color="auto"/>
                <w:bottom w:val="none" w:sz="0" w:space="0" w:color="auto"/>
                <w:right w:val="none" w:sz="0" w:space="0" w:color="auto"/>
              </w:divBdr>
            </w:div>
            <w:div w:id="1227378229">
              <w:marLeft w:val="0"/>
              <w:marRight w:val="0"/>
              <w:marTop w:val="0"/>
              <w:marBottom w:val="0"/>
              <w:divBdr>
                <w:top w:val="none" w:sz="0" w:space="0" w:color="auto"/>
                <w:left w:val="none" w:sz="0" w:space="0" w:color="auto"/>
                <w:bottom w:val="none" w:sz="0" w:space="0" w:color="auto"/>
                <w:right w:val="none" w:sz="0" w:space="0" w:color="auto"/>
              </w:divBdr>
            </w:div>
            <w:div w:id="1564678242">
              <w:marLeft w:val="0"/>
              <w:marRight w:val="0"/>
              <w:marTop w:val="0"/>
              <w:marBottom w:val="0"/>
              <w:divBdr>
                <w:top w:val="none" w:sz="0" w:space="0" w:color="auto"/>
                <w:left w:val="none" w:sz="0" w:space="0" w:color="auto"/>
                <w:bottom w:val="none" w:sz="0" w:space="0" w:color="auto"/>
                <w:right w:val="none" w:sz="0" w:space="0" w:color="auto"/>
              </w:divBdr>
            </w:div>
            <w:div w:id="2020496716">
              <w:marLeft w:val="0"/>
              <w:marRight w:val="0"/>
              <w:marTop w:val="0"/>
              <w:marBottom w:val="0"/>
              <w:divBdr>
                <w:top w:val="none" w:sz="0" w:space="0" w:color="auto"/>
                <w:left w:val="none" w:sz="0" w:space="0" w:color="auto"/>
                <w:bottom w:val="none" w:sz="0" w:space="0" w:color="auto"/>
                <w:right w:val="none" w:sz="0" w:space="0" w:color="auto"/>
              </w:divBdr>
            </w:div>
            <w:div w:id="1810828370">
              <w:marLeft w:val="0"/>
              <w:marRight w:val="0"/>
              <w:marTop w:val="0"/>
              <w:marBottom w:val="0"/>
              <w:divBdr>
                <w:top w:val="none" w:sz="0" w:space="0" w:color="auto"/>
                <w:left w:val="none" w:sz="0" w:space="0" w:color="auto"/>
                <w:bottom w:val="none" w:sz="0" w:space="0" w:color="auto"/>
                <w:right w:val="none" w:sz="0" w:space="0" w:color="auto"/>
              </w:divBdr>
            </w:div>
            <w:div w:id="824737358">
              <w:marLeft w:val="0"/>
              <w:marRight w:val="0"/>
              <w:marTop w:val="0"/>
              <w:marBottom w:val="0"/>
              <w:divBdr>
                <w:top w:val="none" w:sz="0" w:space="0" w:color="auto"/>
                <w:left w:val="none" w:sz="0" w:space="0" w:color="auto"/>
                <w:bottom w:val="none" w:sz="0" w:space="0" w:color="auto"/>
                <w:right w:val="none" w:sz="0" w:space="0" w:color="auto"/>
              </w:divBdr>
            </w:div>
            <w:div w:id="881600363">
              <w:marLeft w:val="0"/>
              <w:marRight w:val="0"/>
              <w:marTop w:val="0"/>
              <w:marBottom w:val="0"/>
              <w:divBdr>
                <w:top w:val="none" w:sz="0" w:space="0" w:color="auto"/>
                <w:left w:val="none" w:sz="0" w:space="0" w:color="auto"/>
                <w:bottom w:val="none" w:sz="0" w:space="0" w:color="auto"/>
                <w:right w:val="none" w:sz="0" w:space="0" w:color="auto"/>
              </w:divBdr>
            </w:div>
            <w:div w:id="1408920154">
              <w:marLeft w:val="0"/>
              <w:marRight w:val="0"/>
              <w:marTop w:val="0"/>
              <w:marBottom w:val="0"/>
              <w:divBdr>
                <w:top w:val="none" w:sz="0" w:space="0" w:color="auto"/>
                <w:left w:val="none" w:sz="0" w:space="0" w:color="auto"/>
                <w:bottom w:val="none" w:sz="0" w:space="0" w:color="auto"/>
                <w:right w:val="none" w:sz="0" w:space="0" w:color="auto"/>
              </w:divBdr>
            </w:div>
            <w:div w:id="640303759">
              <w:marLeft w:val="0"/>
              <w:marRight w:val="0"/>
              <w:marTop w:val="0"/>
              <w:marBottom w:val="0"/>
              <w:divBdr>
                <w:top w:val="none" w:sz="0" w:space="0" w:color="auto"/>
                <w:left w:val="none" w:sz="0" w:space="0" w:color="auto"/>
                <w:bottom w:val="none" w:sz="0" w:space="0" w:color="auto"/>
                <w:right w:val="none" w:sz="0" w:space="0" w:color="auto"/>
              </w:divBdr>
            </w:div>
            <w:div w:id="151794315">
              <w:marLeft w:val="0"/>
              <w:marRight w:val="0"/>
              <w:marTop w:val="0"/>
              <w:marBottom w:val="0"/>
              <w:divBdr>
                <w:top w:val="none" w:sz="0" w:space="0" w:color="auto"/>
                <w:left w:val="none" w:sz="0" w:space="0" w:color="auto"/>
                <w:bottom w:val="none" w:sz="0" w:space="0" w:color="auto"/>
                <w:right w:val="none" w:sz="0" w:space="0" w:color="auto"/>
              </w:divBdr>
            </w:div>
            <w:div w:id="667446065">
              <w:marLeft w:val="0"/>
              <w:marRight w:val="0"/>
              <w:marTop w:val="0"/>
              <w:marBottom w:val="0"/>
              <w:divBdr>
                <w:top w:val="none" w:sz="0" w:space="0" w:color="auto"/>
                <w:left w:val="none" w:sz="0" w:space="0" w:color="auto"/>
                <w:bottom w:val="none" w:sz="0" w:space="0" w:color="auto"/>
                <w:right w:val="none" w:sz="0" w:space="0" w:color="auto"/>
              </w:divBdr>
            </w:div>
            <w:div w:id="1829786509">
              <w:marLeft w:val="0"/>
              <w:marRight w:val="0"/>
              <w:marTop w:val="0"/>
              <w:marBottom w:val="0"/>
              <w:divBdr>
                <w:top w:val="none" w:sz="0" w:space="0" w:color="auto"/>
                <w:left w:val="none" w:sz="0" w:space="0" w:color="auto"/>
                <w:bottom w:val="none" w:sz="0" w:space="0" w:color="auto"/>
                <w:right w:val="none" w:sz="0" w:space="0" w:color="auto"/>
              </w:divBdr>
            </w:div>
            <w:div w:id="1735663335">
              <w:marLeft w:val="0"/>
              <w:marRight w:val="0"/>
              <w:marTop w:val="0"/>
              <w:marBottom w:val="0"/>
              <w:divBdr>
                <w:top w:val="none" w:sz="0" w:space="0" w:color="auto"/>
                <w:left w:val="none" w:sz="0" w:space="0" w:color="auto"/>
                <w:bottom w:val="none" w:sz="0" w:space="0" w:color="auto"/>
                <w:right w:val="none" w:sz="0" w:space="0" w:color="auto"/>
              </w:divBdr>
            </w:div>
            <w:div w:id="92551055">
              <w:marLeft w:val="0"/>
              <w:marRight w:val="0"/>
              <w:marTop w:val="0"/>
              <w:marBottom w:val="0"/>
              <w:divBdr>
                <w:top w:val="none" w:sz="0" w:space="0" w:color="auto"/>
                <w:left w:val="none" w:sz="0" w:space="0" w:color="auto"/>
                <w:bottom w:val="none" w:sz="0" w:space="0" w:color="auto"/>
                <w:right w:val="none" w:sz="0" w:space="0" w:color="auto"/>
              </w:divBdr>
            </w:div>
            <w:div w:id="2078360295">
              <w:marLeft w:val="0"/>
              <w:marRight w:val="0"/>
              <w:marTop w:val="0"/>
              <w:marBottom w:val="0"/>
              <w:divBdr>
                <w:top w:val="none" w:sz="0" w:space="0" w:color="auto"/>
                <w:left w:val="none" w:sz="0" w:space="0" w:color="auto"/>
                <w:bottom w:val="none" w:sz="0" w:space="0" w:color="auto"/>
                <w:right w:val="none" w:sz="0" w:space="0" w:color="auto"/>
              </w:divBdr>
            </w:div>
            <w:div w:id="551117787">
              <w:marLeft w:val="0"/>
              <w:marRight w:val="0"/>
              <w:marTop w:val="0"/>
              <w:marBottom w:val="0"/>
              <w:divBdr>
                <w:top w:val="none" w:sz="0" w:space="0" w:color="auto"/>
                <w:left w:val="none" w:sz="0" w:space="0" w:color="auto"/>
                <w:bottom w:val="none" w:sz="0" w:space="0" w:color="auto"/>
                <w:right w:val="none" w:sz="0" w:space="0" w:color="auto"/>
              </w:divBdr>
            </w:div>
            <w:div w:id="1598178528">
              <w:marLeft w:val="0"/>
              <w:marRight w:val="0"/>
              <w:marTop w:val="0"/>
              <w:marBottom w:val="0"/>
              <w:divBdr>
                <w:top w:val="none" w:sz="0" w:space="0" w:color="auto"/>
                <w:left w:val="none" w:sz="0" w:space="0" w:color="auto"/>
                <w:bottom w:val="none" w:sz="0" w:space="0" w:color="auto"/>
                <w:right w:val="none" w:sz="0" w:space="0" w:color="auto"/>
              </w:divBdr>
            </w:div>
            <w:div w:id="1691174780">
              <w:marLeft w:val="0"/>
              <w:marRight w:val="0"/>
              <w:marTop w:val="0"/>
              <w:marBottom w:val="0"/>
              <w:divBdr>
                <w:top w:val="none" w:sz="0" w:space="0" w:color="auto"/>
                <w:left w:val="none" w:sz="0" w:space="0" w:color="auto"/>
                <w:bottom w:val="none" w:sz="0" w:space="0" w:color="auto"/>
                <w:right w:val="none" w:sz="0" w:space="0" w:color="auto"/>
              </w:divBdr>
            </w:div>
            <w:div w:id="1782144407">
              <w:marLeft w:val="0"/>
              <w:marRight w:val="0"/>
              <w:marTop w:val="0"/>
              <w:marBottom w:val="0"/>
              <w:divBdr>
                <w:top w:val="none" w:sz="0" w:space="0" w:color="auto"/>
                <w:left w:val="none" w:sz="0" w:space="0" w:color="auto"/>
                <w:bottom w:val="none" w:sz="0" w:space="0" w:color="auto"/>
                <w:right w:val="none" w:sz="0" w:space="0" w:color="auto"/>
              </w:divBdr>
            </w:div>
            <w:div w:id="2062895663">
              <w:marLeft w:val="0"/>
              <w:marRight w:val="0"/>
              <w:marTop w:val="0"/>
              <w:marBottom w:val="0"/>
              <w:divBdr>
                <w:top w:val="none" w:sz="0" w:space="0" w:color="auto"/>
                <w:left w:val="none" w:sz="0" w:space="0" w:color="auto"/>
                <w:bottom w:val="none" w:sz="0" w:space="0" w:color="auto"/>
                <w:right w:val="none" w:sz="0" w:space="0" w:color="auto"/>
              </w:divBdr>
            </w:div>
            <w:div w:id="141122898">
              <w:marLeft w:val="0"/>
              <w:marRight w:val="0"/>
              <w:marTop w:val="0"/>
              <w:marBottom w:val="0"/>
              <w:divBdr>
                <w:top w:val="none" w:sz="0" w:space="0" w:color="auto"/>
                <w:left w:val="none" w:sz="0" w:space="0" w:color="auto"/>
                <w:bottom w:val="none" w:sz="0" w:space="0" w:color="auto"/>
                <w:right w:val="none" w:sz="0" w:space="0" w:color="auto"/>
              </w:divBdr>
            </w:div>
            <w:div w:id="614488612">
              <w:marLeft w:val="0"/>
              <w:marRight w:val="0"/>
              <w:marTop w:val="0"/>
              <w:marBottom w:val="0"/>
              <w:divBdr>
                <w:top w:val="none" w:sz="0" w:space="0" w:color="auto"/>
                <w:left w:val="none" w:sz="0" w:space="0" w:color="auto"/>
                <w:bottom w:val="none" w:sz="0" w:space="0" w:color="auto"/>
                <w:right w:val="none" w:sz="0" w:space="0" w:color="auto"/>
              </w:divBdr>
            </w:div>
            <w:div w:id="1023047359">
              <w:marLeft w:val="0"/>
              <w:marRight w:val="0"/>
              <w:marTop w:val="0"/>
              <w:marBottom w:val="0"/>
              <w:divBdr>
                <w:top w:val="none" w:sz="0" w:space="0" w:color="auto"/>
                <w:left w:val="none" w:sz="0" w:space="0" w:color="auto"/>
                <w:bottom w:val="none" w:sz="0" w:space="0" w:color="auto"/>
                <w:right w:val="none" w:sz="0" w:space="0" w:color="auto"/>
              </w:divBdr>
            </w:div>
            <w:div w:id="670446288">
              <w:marLeft w:val="0"/>
              <w:marRight w:val="0"/>
              <w:marTop w:val="0"/>
              <w:marBottom w:val="0"/>
              <w:divBdr>
                <w:top w:val="none" w:sz="0" w:space="0" w:color="auto"/>
                <w:left w:val="none" w:sz="0" w:space="0" w:color="auto"/>
                <w:bottom w:val="none" w:sz="0" w:space="0" w:color="auto"/>
                <w:right w:val="none" w:sz="0" w:space="0" w:color="auto"/>
              </w:divBdr>
            </w:div>
            <w:div w:id="1609433278">
              <w:marLeft w:val="0"/>
              <w:marRight w:val="0"/>
              <w:marTop w:val="0"/>
              <w:marBottom w:val="0"/>
              <w:divBdr>
                <w:top w:val="none" w:sz="0" w:space="0" w:color="auto"/>
                <w:left w:val="none" w:sz="0" w:space="0" w:color="auto"/>
                <w:bottom w:val="none" w:sz="0" w:space="0" w:color="auto"/>
                <w:right w:val="none" w:sz="0" w:space="0" w:color="auto"/>
              </w:divBdr>
            </w:div>
            <w:div w:id="133449771">
              <w:marLeft w:val="0"/>
              <w:marRight w:val="0"/>
              <w:marTop w:val="0"/>
              <w:marBottom w:val="0"/>
              <w:divBdr>
                <w:top w:val="none" w:sz="0" w:space="0" w:color="auto"/>
                <w:left w:val="none" w:sz="0" w:space="0" w:color="auto"/>
                <w:bottom w:val="none" w:sz="0" w:space="0" w:color="auto"/>
                <w:right w:val="none" w:sz="0" w:space="0" w:color="auto"/>
              </w:divBdr>
            </w:div>
            <w:div w:id="1022050877">
              <w:marLeft w:val="0"/>
              <w:marRight w:val="0"/>
              <w:marTop w:val="0"/>
              <w:marBottom w:val="0"/>
              <w:divBdr>
                <w:top w:val="none" w:sz="0" w:space="0" w:color="auto"/>
                <w:left w:val="none" w:sz="0" w:space="0" w:color="auto"/>
                <w:bottom w:val="none" w:sz="0" w:space="0" w:color="auto"/>
                <w:right w:val="none" w:sz="0" w:space="0" w:color="auto"/>
              </w:divBdr>
            </w:div>
            <w:div w:id="1032341424">
              <w:marLeft w:val="0"/>
              <w:marRight w:val="0"/>
              <w:marTop w:val="0"/>
              <w:marBottom w:val="0"/>
              <w:divBdr>
                <w:top w:val="none" w:sz="0" w:space="0" w:color="auto"/>
                <w:left w:val="none" w:sz="0" w:space="0" w:color="auto"/>
                <w:bottom w:val="none" w:sz="0" w:space="0" w:color="auto"/>
                <w:right w:val="none" w:sz="0" w:space="0" w:color="auto"/>
              </w:divBdr>
            </w:div>
            <w:div w:id="1413546258">
              <w:marLeft w:val="0"/>
              <w:marRight w:val="0"/>
              <w:marTop w:val="0"/>
              <w:marBottom w:val="0"/>
              <w:divBdr>
                <w:top w:val="none" w:sz="0" w:space="0" w:color="auto"/>
                <w:left w:val="none" w:sz="0" w:space="0" w:color="auto"/>
                <w:bottom w:val="none" w:sz="0" w:space="0" w:color="auto"/>
                <w:right w:val="none" w:sz="0" w:space="0" w:color="auto"/>
              </w:divBdr>
            </w:div>
            <w:div w:id="482891280">
              <w:marLeft w:val="0"/>
              <w:marRight w:val="0"/>
              <w:marTop w:val="0"/>
              <w:marBottom w:val="0"/>
              <w:divBdr>
                <w:top w:val="none" w:sz="0" w:space="0" w:color="auto"/>
                <w:left w:val="none" w:sz="0" w:space="0" w:color="auto"/>
                <w:bottom w:val="none" w:sz="0" w:space="0" w:color="auto"/>
                <w:right w:val="none" w:sz="0" w:space="0" w:color="auto"/>
              </w:divBdr>
            </w:div>
            <w:div w:id="894119939">
              <w:marLeft w:val="0"/>
              <w:marRight w:val="0"/>
              <w:marTop w:val="0"/>
              <w:marBottom w:val="0"/>
              <w:divBdr>
                <w:top w:val="none" w:sz="0" w:space="0" w:color="auto"/>
                <w:left w:val="none" w:sz="0" w:space="0" w:color="auto"/>
                <w:bottom w:val="none" w:sz="0" w:space="0" w:color="auto"/>
                <w:right w:val="none" w:sz="0" w:space="0" w:color="auto"/>
              </w:divBdr>
            </w:div>
            <w:div w:id="28069504">
              <w:marLeft w:val="0"/>
              <w:marRight w:val="0"/>
              <w:marTop w:val="0"/>
              <w:marBottom w:val="0"/>
              <w:divBdr>
                <w:top w:val="none" w:sz="0" w:space="0" w:color="auto"/>
                <w:left w:val="none" w:sz="0" w:space="0" w:color="auto"/>
                <w:bottom w:val="none" w:sz="0" w:space="0" w:color="auto"/>
                <w:right w:val="none" w:sz="0" w:space="0" w:color="auto"/>
              </w:divBdr>
            </w:div>
            <w:div w:id="751203054">
              <w:marLeft w:val="0"/>
              <w:marRight w:val="0"/>
              <w:marTop w:val="0"/>
              <w:marBottom w:val="0"/>
              <w:divBdr>
                <w:top w:val="none" w:sz="0" w:space="0" w:color="auto"/>
                <w:left w:val="none" w:sz="0" w:space="0" w:color="auto"/>
                <w:bottom w:val="none" w:sz="0" w:space="0" w:color="auto"/>
                <w:right w:val="none" w:sz="0" w:space="0" w:color="auto"/>
              </w:divBdr>
            </w:div>
            <w:div w:id="1151867776">
              <w:marLeft w:val="0"/>
              <w:marRight w:val="0"/>
              <w:marTop w:val="0"/>
              <w:marBottom w:val="0"/>
              <w:divBdr>
                <w:top w:val="none" w:sz="0" w:space="0" w:color="auto"/>
                <w:left w:val="none" w:sz="0" w:space="0" w:color="auto"/>
                <w:bottom w:val="none" w:sz="0" w:space="0" w:color="auto"/>
                <w:right w:val="none" w:sz="0" w:space="0" w:color="auto"/>
              </w:divBdr>
            </w:div>
            <w:div w:id="258561890">
              <w:marLeft w:val="0"/>
              <w:marRight w:val="0"/>
              <w:marTop w:val="0"/>
              <w:marBottom w:val="0"/>
              <w:divBdr>
                <w:top w:val="none" w:sz="0" w:space="0" w:color="auto"/>
                <w:left w:val="none" w:sz="0" w:space="0" w:color="auto"/>
                <w:bottom w:val="none" w:sz="0" w:space="0" w:color="auto"/>
                <w:right w:val="none" w:sz="0" w:space="0" w:color="auto"/>
              </w:divBdr>
            </w:div>
            <w:div w:id="1688404133">
              <w:marLeft w:val="0"/>
              <w:marRight w:val="0"/>
              <w:marTop w:val="0"/>
              <w:marBottom w:val="0"/>
              <w:divBdr>
                <w:top w:val="none" w:sz="0" w:space="0" w:color="auto"/>
                <w:left w:val="none" w:sz="0" w:space="0" w:color="auto"/>
                <w:bottom w:val="none" w:sz="0" w:space="0" w:color="auto"/>
                <w:right w:val="none" w:sz="0" w:space="0" w:color="auto"/>
              </w:divBdr>
            </w:div>
            <w:div w:id="1174880121">
              <w:marLeft w:val="0"/>
              <w:marRight w:val="0"/>
              <w:marTop w:val="0"/>
              <w:marBottom w:val="0"/>
              <w:divBdr>
                <w:top w:val="none" w:sz="0" w:space="0" w:color="auto"/>
                <w:left w:val="none" w:sz="0" w:space="0" w:color="auto"/>
                <w:bottom w:val="none" w:sz="0" w:space="0" w:color="auto"/>
                <w:right w:val="none" w:sz="0" w:space="0" w:color="auto"/>
              </w:divBdr>
            </w:div>
            <w:div w:id="306474476">
              <w:marLeft w:val="0"/>
              <w:marRight w:val="0"/>
              <w:marTop w:val="0"/>
              <w:marBottom w:val="0"/>
              <w:divBdr>
                <w:top w:val="none" w:sz="0" w:space="0" w:color="auto"/>
                <w:left w:val="none" w:sz="0" w:space="0" w:color="auto"/>
                <w:bottom w:val="none" w:sz="0" w:space="0" w:color="auto"/>
                <w:right w:val="none" w:sz="0" w:space="0" w:color="auto"/>
              </w:divBdr>
            </w:div>
            <w:div w:id="830566360">
              <w:marLeft w:val="0"/>
              <w:marRight w:val="0"/>
              <w:marTop w:val="0"/>
              <w:marBottom w:val="0"/>
              <w:divBdr>
                <w:top w:val="none" w:sz="0" w:space="0" w:color="auto"/>
                <w:left w:val="none" w:sz="0" w:space="0" w:color="auto"/>
                <w:bottom w:val="none" w:sz="0" w:space="0" w:color="auto"/>
                <w:right w:val="none" w:sz="0" w:space="0" w:color="auto"/>
              </w:divBdr>
            </w:div>
            <w:div w:id="1438061951">
              <w:marLeft w:val="0"/>
              <w:marRight w:val="0"/>
              <w:marTop w:val="0"/>
              <w:marBottom w:val="0"/>
              <w:divBdr>
                <w:top w:val="none" w:sz="0" w:space="0" w:color="auto"/>
                <w:left w:val="none" w:sz="0" w:space="0" w:color="auto"/>
                <w:bottom w:val="none" w:sz="0" w:space="0" w:color="auto"/>
                <w:right w:val="none" w:sz="0" w:space="0" w:color="auto"/>
              </w:divBdr>
            </w:div>
            <w:div w:id="965356204">
              <w:marLeft w:val="0"/>
              <w:marRight w:val="0"/>
              <w:marTop w:val="0"/>
              <w:marBottom w:val="0"/>
              <w:divBdr>
                <w:top w:val="none" w:sz="0" w:space="0" w:color="auto"/>
                <w:left w:val="none" w:sz="0" w:space="0" w:color="auto"/>
                <w:bottom w:val="none" w:sz="0" w:space="0" w:color="auto"/>
                <w:right w:val="none" w:sz="0" w:space="0" w:color="auto"/>
              </w:divBdr>
            </w:div>
            <w:div w:id="788932313">
              <w:marLeft w:val="0"/>
              <w:marRight w:val="0"/>
              <w:marTop w:val="0"/>
              <w:marBottom w:val="0"/>
              <w:divBdr>
                <w:top w:val="none" w:sz="0" w:space="0" w:color="auto"/>
                <w:left w:val="none" w:sz="0" w:space="0" w:color="auto"/>
                <w:bottom w:val="none" w:sz="0" w:space="0" w:color="auto"/>
                <w:right w:val="none" w:sz="0" w:space="0" w:color="auto"/>
              </w:divBdr>
            </w:div>
            <w:div w:id="1842231838">
              <w:marLeft w:val="0"/>
              <w:marRight w:val="0"/>
              <w:marTop w:val="0"/>
              <w:marBottom w:val="0"/>
              <w:divBdr>
                <w:top w:val="none" w:sz="0" w:space="0" w:color="auto"/>
                <w:left w:val="none" w:sz="0" w:space="0" w:color="auto"/>
                <w:bottom w:val="none" w:sz="0" w:space="0" w:color="auto"/>
                <w:right w:val="none" w:sz="0" w:space="0" w:color="auto"/>
              </w:divBdr>
            </w:div>
            <w:div w:id="410929816">
              <w:marLeft w:val="0"/>
              <w:marRight w:val="0"/>
              <w:marTop w:val="0"/>
              <w:marBottom w:val="0"/>
              <w:divBdr>
                <w:top w:val="none" w:sz="0" w:space="0" w:color="auto"/>
                <w:left w:val="none" w:sz="0" w:space="0" w:color="auto"/>
                <w:bottom w:val="none" w:sz="0" w:space="0" w:color="auto"/>
                <w:right w:val="none" w:sz="0" w:space="0" w:color="auto"/>
              </w:divBdr>
            </w:div>
            <w:div w:id="1509635352">
              <w:marLeft w:val="0"/>
              <w:marRight w:val="0"/>
              <w:marTop w:val="0"/>
              <w:marBottom w:val="0"/>
              <w:divBdr>
                <w:top w:val="none" w:sz="0" w:space="0" w:color="auto"/>
                <w:left w:val="none" w:sz="0" w:space="0" w:color="auto"/>
                <w:bottom w:val="none" w:sz="0" w:space="0" w:color="auto"/>
                <w:right w:val="none" w:sz="0" w:space="0" w:color="auto"/>
              </w:divBdr>
            </w:div>
            <w:div w:id="2111925394">
              <w:marLeft w:val="0"/>
              <w:marRight w:val="0"/>
              <w:marTop w:val="0"/>
              <w:marBottom w:val="0"/>
              <w:divBdr>
                <w:top w:val="none" w:sz="0" w:space="0" w:color="auto"/>
                <w:left w:val="none" w:sz="0" w:space="0" w:color="auto"/>
                <w:bottom w:val="none" w:sz="0" w:space="0" w:color="auto"/>
                <w:right w:val="none" w:sz="0" w:space="0" w:color="auto"/>
              </w:divBdr>
            </w:div>
            <w:div w:id="1357388578">
              <w:marLeft w:val="0"/>
              <w:marRight w:val="0"/>
              <w:marTop w:val="0"/>
              <w:marBottom w:val="0"/>
              <w:divBdr>
                <w:top w:val="none" w:sz="0" w:space="0" w:color="auto"/>
                <w:left w:val="none" w:sz="0" w:space="0" w:color="auto"/>
                <w:bottom w:val="none" w:sz="0" w:space="0" w:color="auto"/>
                <w:right w:val="none" w:sz="0" w:space="0" w:color="auto"/>
              </w:divBdr>
            </w:div>
            <w:div w:id="1797915044">
              <w:marLeft w:val="0"/>
              <w:marRight w:val="0"/>
              <w:marTop w:val="0"/>
              <w:marBottom w:val="0"/>
              <w:divBdr>
                <w:top w:val="none" w:sz="0" w:space="0" w:color="auto"/>
                <w:left w:val="none" w:sz="0" w:space="0" w:color="auto"/>
                <w:bottom w:val="none" w:sz="0" w:space="0" w:color="auto"/>
                <w:right w:val="none" w:sz="0" w:space="0" w:color="auto"/>
              </w:divBdr>
            </w:div>
            <w:div w:id="175509282">
              <w:marLeft w:val="0"/>
              <w:marRight w:val="0"/>
              <w:marTop w:val="0"/>
              <w:marBottom w:val="0"/>
              <w:divBdr>
                <w:top w:val="none" w:sz="0" w:space="0" w:color="auto"/>
                <w:left w:val="none" w:sz="0" w:space="0" w:color="auto"/>
                <w:bottom w:val="none" w:sz="0" w:space="0" w:color="auto"/>
                <w:right w:val="none" w:sz="0" w:space="0" w:color="auto"/>
              </w:divBdr>
            </w:div>
            <w:div w:id="548491854">
              <w:marLeft w:val="0"/>
              <w:marRight w:val="0"/>
              <w:marTop w:val="0"/>
              <w:marBottom w:val="0"/>
              <w:divBdr>
                <w:top w:val="none" w:sz="0" w:space="0" w:color="auto"/>
                <w:left w:val="none" w:sz="0" w:space="0" w:color="auto"/>
                <w:bottom w:val="none" w:sz="0" w:space="0" w:color="auto"/>
                <w:right w:val="none" w:sz="0" w:space="0" w:color="auto"/>
              </w:divBdr>
            </w:div>
            <w:div w:id="402414267">
              <w:marLeft w:val="0"/>
              <w:marRight w:val="0"/>
              <w:marTop w:val="0"/>
              <w:marBottom w:val="0"/>
              <w:divBdr>
                <w:top w:val="none" w:sz="0" w:space="0" w:color="auto"/>
                <w:left w:val="none" w:sz="0" w:space="0" w:color="auto"/>
                <w:bottom w:val="none" w:sz="0" w:space="0" w:color="auto"/>
                <w:right w:val="none" w:sz="0" w:space="0" w:color="auto"/>
              </w:divBdr>
            </w:div>
            <w:div w:id="1648314574">
              <w:marLeft w:val="0"/>
              <w:marRight w:val="0"/>
              <w:marTop w:val="0"/>
              <w:marBottom w:val="0"/>
              <w:divBdr>
                <w:top w:val="none" w:sz="0" w:space="0" w:color="auto"/>
                <w:left w:val="none" w:sz="0" w:space="0" w:color="auto"/>
                <w:bottom w:val="none" w:sz="0" w:space="0" w:color="auto"/>
                <w:right w:val="none" w:sz="0" w:space="0" w:color="auto"/>
              </w:divBdr>
            </w:div>
            <w:div w:id="298536886">
              <w:marLeft w:val="0"/>
              <w:marRight w:val="0"/>
              <w:marTop w:val="0"/>
              <w:marBottom w:val="0"/>
              <w:divBdr>
                <w:top w:val="none" w:sz="0" w:space="0" w:color="auto"/>
                <w:left w:val="none" w:sz="0" w:space="0" w:color="auto"/>
                <w:bottom w:val="none" w:sz="0" w:space="0" w:color="auto"/>
                <w:right w:val="none" w:sz="0" w:space="0" w:color="auto"/>
              </w:divBdr>
            </w:div>
            <w:div w:id="472021244">
              <w:marLeft w:val="0"/>
              <w:marRight w:val="0"/>
              <w:marTop w:val="0"/>
              <w:marBottom w:val="0"/>
              <w:divBdr>
                <w:top w:val="none" w:sz="0" w:space="0" w:color="auto"/>
                <w:left w:val="none" w:sz="0" w:space="0" w:color="auto"/>
                <w:bottom w:val="none" w:sz="0" w:space="0" w:color="auto"/>
                <w:right w:val="none" w:sz="0" w:space="0" w:color="auto"/>
              </w:divBdr>
            </w:div>
            <w:div w:id="265314886">
              <w:marLeft w:val="0"/>
              <w:marRight w:val="0"/>
              <w:marTop w:val="0"/>
              <w:marBottom w:val="0"/>
              <w:divBdr>
                <w:top w:val="none" w:sz="0" w:space="0" w:color="auto"/>
                <w:left w:val="none" w:sz="0" w:space="0" w:color="auto"/>
                <w:bottom w:val="none" w:sz="0" w:space="0" w:color="auto"/>
                <w:right w:val="none" w:sz="0" w:space="0" w:color="auto"/>
              </w:divBdr>
            </w:div>
            <w:div w:id="1319265882">
              <w:marLeft w:val="0"/>
              <w:marRight w:val="0"/>
              <w:marTop w:val="0"/>
              <w:marBottom w:val="0"/>
              <w:divBdr>
                <w:top w:val="none" w:sz="0" w:space="0" w:color="auto"/>
                <w:left w:val="none" w:sz="0" w:space="0" w:color="auto"/>
                <w:bottom w:val="none" w:sz="0" w:space="0" w:color="auto"/>
                <w:right w:val="none" w:sz="0" w:space="0" w:color="auto"/>
              </w:divBdr>
            </w:div>
            <w:div w:id="1051422331">
              <w:marLeft w:val="0"/>
              <w:marRight w:val="0"/>
              <w:marTop w:val="0"/>
              <w:marBottom w:val="0"/>
              <w:divBdr>
                <w:top w:val="none" w:sz="0" w:space="0" w:color="auto"/>
                <w:left w:val="none" w:sz="0" w:space="0" w:color="auto"/>
                <w:bottom w:val="none" w:sz="0" w:space="0" w:color="auto"/>
                <w:right w:val="none" w:sz="0" w:space="0" w:color="auto"/>
              </w:divBdr>
            </w:div>
            <w:div w:id="542058473">
              <w:marLeft w:val="0"/>
              <w:marRight w:val="0"/>
              <w:marTop w:val="0"/>
              <w:marBottom w:val="0"/>
              <w:divBdr>
                <w:top w:val="none" w:sz="0" w:space="0" w:color="auto"/>
                <w:left w:val="none" w:sz="0" w:space="0" w:color="auto"/>
                <w:bottom w:val="none" w:sz="0" w:space="0" w:color="auto"/>
                <w:right w:val="none" w:sz="0" w:space="0" w:color="auto"/>
              </w:divBdr>
            </w:div>
            <w:div w:id="441076785">
              <w:marLeft w:val="0"/>
              <w:marRight w:val="0"/>
              <w:marTop w:val="0"/>
              <w:marBottom w:val="0"/>
              <w:divBdr>
                <w:top w:val="none" w:sz="0" w:space="0" w:color="auto"/>
                <w:left w:val="none" w:sz="0" w:space="0" w:color="auto"/>
                <w:bottom w:val="none" w:sz="0" w:space="0" w:color="auto"/>
                <w:right w:val="none" w:sz="0" w:space="0" w:color="auto"/>
              </w:divBdr>
            </w:div>
            <w:div w:id="79107792">
              <w:marLeft w:val="0"/>
              <w:marRight w:val="0"/>
              <w:marTop w:val="0"/>
              <w:marBottom w:val="0"/>
              <w:divBdr>
                <w:top w:val="none" w:sz="0" w:space="0" w:color="auto"/>
                <w:left w:val="none" w:sz="0" w:space="0" w:color="auto"/>
                <w:bottom w:val="none" w:sz="0" w:space="0" w:color="auto"/>
                <w:right w:val="none" w:sz="0" w:space="0" w:color="auto"/>
              </w:divBdr>
            </w:div>
            <w:div w:id="969825984">
              <w:marLeft w:val="0"/>
              <w:marRight w:val="0"/>
              <w:marTop w:val="0"/>
              <w:marBottom w:val="0"/>
              <w:divBdr>
                <w:top w:val="none" w:sz="0" w:space="0" w:color="auto"/>
                <w:left w:val="none" w:sz="0" w:space="0" w:color="auto"/>
                <w:bottom w:val="none" w:sz="0" w:space="0" w:color="auto"/>
                <w:right w:val="none" w:sz="0" w:space="0" w:color="auto"/>
              </w:divBdr>
            </w:div>
            <w:div w:id="380174523">
              <w:marLeft w:val="0"/>
              <w:marRight w:val="0"/>
              <w:marTop w:val="0"/>
              <w:marBottom w:val="0"/>
              <w:divBdr>
                <w:top w:val="none" w:sz="0" w:space="0" w:color="auto"/>
                <w:left w:val="none" w:sz="0" w:space="0" w:color="auto"/>
                <w:bottom w:val="none" w:sz="0" w:space="0" w:color="auto"/>
                <w:right w:val="none" w:sz="0" w:space="0" w:color="auto"/>
              </w:divBdr>
            </w:div>
            <w:div w:id="2079354554">
              <w:marLeft w:val="0"/>
              <w:marRight w:val="0"/>
              <w:marTop w:val="0"/>
              <w:marBottom w:val="0"/>
              <w:divBdr>
                <w:top w:val="none" w:sz="0" w:space="0" w:color="auto"/>
                <w:left w:val="none" w:sz="0" w:space="0" w:color="auto"/>
                <w:bottom w:val="none" w:sz="0" w:space="0" w:color="auto"/>
                <w:right w:val="none" w:sz="0" w:space="0" w:color="auto"/>
              </w:divBdr>
            </w:div>
            <w:div w:id="83647797">
              <w:marLeft w:val="0"/>
              <w:marRight w:val="0"/>
              <w:marTop w:val="0"/>
              <w:marBottom w:val="0"/>
              <w:divBdr>
                <w:top w:val="none" w:sz="0" w:space="0" w:color="auto"/>
                <w:left w:val="none" w:sz="0" w:space="0" w:color="auto"/>
                <w:bottom w:val="none" w:sz="0" w:space="0" w:color="auto"/>
                <w:right w:val="none" w:sz="0" w:space="0" w:color="auto"/>
              </w:divBdr>
            </w:div>
            <w:div w:id="1767191285">
              <w:marLeft w:val="0"/>
              <w:marRight w:val="0"/>
              <w:marTop w:val="0"/>
              <w:marBottom w:val="0"/>
              <w:divBdr>
                <w:top w:val="none" w:sz="0" w:space="0" w:color="auto"/>
                <w:left w:val="none" w:sz="0" w:space="0" w:color="auto"/>
                <w:bottom w:val="none" w:sz="0" w:space="0" w:color="auto"/>
                <w:right w:val="none" w:sz="0" w:space="0" w:color="auto"/>
              </w:divBdr>
            </w:div>
            <w:div w:id="16929811">
              <w:marLeft w:val="0"/>
              <w:marRight w:val="0"/>
              <w:marTop w:val="0"/>
              <w:marBottom w:val="0"/>
              <w:divBdr>
                <w:top w:val="none" w:sz="0" w:space="0" w:color="auto"/>
                <w:left w:val="none" w:sz="0" w:space="0" w:color="auto"/>
                <w:bottom w:val="none" w:sz="0" w:space="0" w:color="auto"/>
                <w:right w:val="none" w:sz="0" w:space="0" w:color="auto"/>
              </w:divBdr>
            </w:div>
            <w:div w:id="17894426">
              <w:marLeft w:val="0"/>
              <w:marRight w:val="0"/>
              <w:marTop w:val="0"/>
              <w:marBottom w:val="0"/>
              <w:divBdr>
                <w:top w:val="none" w:sz="0" w:space="0" w:color="auto"/>
                <w:left w:val="none" w:sz="0" w:space="0" w:color="auto"/>
                <w:bottom w:val="none" w:sz="0" w:space="0" w:color="auto"/>
                <w:right w:val="none" w:sz="0" w:space="0" w:color="auto"/>
              </w:divBdr>
            </w:div>
            <w:div w:id="1024941686">
              <w:marLeft w:val="0"/>
              <w:marRight w:val="0"/>
              <w:marTop w:val="0"/>
              <w:marBottom w:val="0"/>
              <w:divBdr>
                <w:top w:val="none" w:sz="0" w:space="0" w:color="auto"/>
                <w:left w:val="none" w:sz="0" w:space="0" w:color="auto"/>
                <w:bottom w:val="none" w:sz="0" w:space="0" w:color="auto"/>
                <w:right w:val="none" w:sz="0" w:space="0" w:color="auto"/>
              </w:divBdr>
            </w:div>
            <w:div w:id="121465995">
              <w:marLeft w:val="0"/>
              <w:marRight w:val="0"/>
              <w:marTop w:val="0"/>
              <w:marBottom w:val="0"/>
              <w:divBdr>
                <w:top w:val="none" w:sz="0" w:space="0" w:color="auto"/>
                <w:left w:val="none" w:sz="0" w:space="0" w:color="auto"/>
                <w:bottom w:val="none" w:sz="0" w:space="0" w:color="auto"/>
                <w:right w:val="none" w:sz="0" w:space="0" w:color="auto"/>
              </w:divBdr>
            </w:div>
            <w:div w:id="731317413">
              <w:marLeft w:val="0"/>
              <w:marRight w:val="0"/>
              <w:marTop w:val="0"/>
              <w:marBottom w:val="0"/>
              <w:divBdr>
                <w:top w:val="none" w:sz="0" w:space="0" w:color="auto"/>
                <w:left w:val="none" w:sz="0" w:space="0" w:color="auto"/>
                <w:bottom w:val="none" w:sz="0" w:space="0" w:color="auto"/>
                <w:right w:val="none" w:sz="0" w:space="0" w:color="auto"/>
              </w:divBdr>
            </w:div>
            <w:div w:id="982660228">
              <w:marLeft w:val="0"/>
              <w:marRight w:val="0"/>
              <w:marTop w:val="0"/>
              <w:marBottom w:val="0"/>
              <w:divBdr>
                <w:top w:val="none" w:sz="0" w:space="0" w:color="auto"/>
                <w:left w:val="none" w:sz="0" w:space="0" w:color="auto"/>
                <w:bottom w:val="none" w:sz="0" w:space="0" w:color="auto"/>
                <w:right w:val="none" w:sz="0" w:space="0" w:color="auto"/>
              </w:divBdr>
            </w:div>
            <w:div w:id="1116409318">
              <w:marLeft w:val="0"/>
              <w:marRight w:val="0"/>
              <w:marTop w:val="0"/>
              <w:marBottom w:val="0"/>
              <w:divBdr>
                <w:top w:val="none" w:sz="0" w:space="0" w:color="auto"/>
                <w:left w:val="none" w:sz="0" w:space="0" w:color="auto"/>
                <w:bottom w:val="none" w:sz="0" w:space="0" w:color="auto"/>
                <w:right w:val="none" w:sz="0" w:space="0" w:color="auto"/>
              </w:divBdr>
            </w:div>
            <w:div w:id="907422259">
              <w:marLeft w:val="0"/>
              <w:marRight w:val="0"/>
              <w:marTop w:val="0"/>
              <w:marBottom w:val="0"/>
              <w:divBdr>
                <w:top w:val="none" w:sz="0" w:space="0" w:color="auto"/>
                <w:left w:val="none" w:sz="0" w:space="0" w:color="auto"/>
                <w:bottom w:val="none" w:sz="0" w:space="0" w:color="auto"/>
                <w:right w:val="none" w:sz="0" w:space="0" w:color="auto"/>
              </w:divBdr>
            </w:div>
            <w:div w:id="1900045049">
              <w:marLeft w:val="0"/>
              <w:marRight w:val="0"/>
              <w:marTop w:val="0"/>
              <w:marBottom w:val="0"/>
              <w:divBdr>
                <w:top w:val="none" w:sz="0" w:space="0" w:color="auto"/>
                <w:left w:val="none" w:sz="0" w:space="0" w:color="auto"/>
                <w:bottom w:val="none" w:sz="0" w:space="0" w:color="auto"/>
                <w:right w:val="none" w:sz="0" w:space="0" w:color="auto"/>
              </w:divBdr>
            </w:div>
            <w:div w:id="442041698">
              <w:marLeft w:val="0"/>
              <w:marRight w:val="0"/>
              <w:marTop w:val="0"/>
              <w:marBottom w:val="0"/>
              <w:divBdr>
                <w:top w:val="none" w:sz="0" w:space="0" w:color="auto"/>
                <w:left w:val="none" w:sz="0" w:space="0" w:color="auto"/>
                <w:bottom w:val="none" w:sz="0" w:space="0" w:color="auto"/>
                <w:right w:val="none" w:sz="0" w:space="0" w:color="auto"/>
              </w:divBdr>
            </w:div>
            <w:div w:id="76637462">
              <w:marLeft w:val="0"/>
              <w:marRight w:val="0"/>
              <w:marTop w:val="0"/>
              <w:marBottom w:val="0"/>
              <w:divBdr>
                <w:top w:val="none" w:sz="0" w:space="0" w:color="auto"/>
                <w:left w:val="none" w:sz="0" w:space="0" w:color="auto"/>
                <w:bottom w:val="none" w:sz="0" w:space="0" w:color="auto"/>
                <w:right w:val="none" w:sz="0" w:space="0" w:color="auto"/>
              </w:divBdr>
            </w:div>
            <w:div w:id="573399020">
              <w:marLeft w:val="0"/>
              <w:marRight w:val="0"/>
              <w:marTop w:val="0"/>
              <w:marBottom w:val="0"/>
              <w:divBdr>
                <w:top w:val="none" w:sz="0" w:space="0" w:color="auto"/>
                <w:left w:val="none" w:sz="0" w:space="0" w:color="auto"/>
                <w:bottom w:val="none" w:sz="0" w:space="0" w:color="auto"/>
                <w:right w:val="none" w:sz="0" w:space="0" w:color="auto"/>
              </w:divBdr>
            </w:div>
            <w:div w:id="172456795">
              <w:marLeft w:val="0"/>
              <w:marRight w:val="0"/>
              <w:marTop w:val="0"/>
              <w:marBottom w:val="0"/>
              <w:divBdr>
                <w:top w:val="none" w:sz="0" w:space="0" w:color="auto"/>
                <w:left w:val="none" w:sz="0" w:space="0" w:color="auto"/>
                <w:bottom w:val="none" w:sz="0" w:space="0" w:color="auto"/>
                <w:right w:val="none" w:sz="0" w:space="0" w:color="auto"/>
              </w:divBdr>
            </w:div>
            <w:div w:id="151216786">
              <w:marLeft w:val="0"/>
              <w:marRight w:val="0"/>
              <w:marTop w:val="0"/>
              <w:marBottom w:val="0"/>
              <w:divBdr>
                <w:top w:val="none" w:sz="0" w:space="0" w:color="auto"/>
                <w:left w:val="none" w:sz="0" w:space="0" w:color="auto"/>
                <w:bottom w:val="none" w:sz="0" w:space="0" w:color="auto"/>
                <w:right w:val="none" w:sz="0" w:space="0" w:color="auto"/>
              </w:divBdr>
            </w:div>
            <w:div w:id="778838113">
              <w:marLeft w:val="0"/>
              <w:marRight w:val="0"/>
              <w:marTop w:val="0"/>
              <w:marBottom w:val="0"/>
              <w:divBdr>
                <w:top w:val="none" w:sz="0" w:space="0" w:color="auto"/>
                <w:left w:val="none" w:sz="0" w:space="0" w:color="auto"/>
                <w:bottom w:val="none" w:sz="0" w:space="0" w:color="auto"/>
                <w:right w:val="none" w:sz="0" w:space="0" w:color="auto"/>
              </w:divBdr>
            </w:div>
            <w:div w:id="868378498">
              <w:marLeft w:val="0"/>
              <w:marRight w:val="0"/>
              <w:marTop w:val="0"/>
              <w:marBottom w:val="0"/>
              <w:divBdr>
                <w:top w:val="none" w:sz="0" w:space="0" w:color="auto"/>
                <w:left w:val="none" w:sz="0" w:space="0" w:color="auto"/>
                <w:bottom w:val="none" w:sz="0" w:space="0" w:color="auto"/>
                <w:right w:val="none" w:sz="0" w:space="0" w:color="auto"/>
              </w:divBdr>
            </w:div>
            <w:div w:id="89863195">
              <w:marLeft w:val="0"/>
              <w:marRight w:val="0"/>
              <w:marTop w:val="0"/>
              <w:marBottom w:val="0"/>
              <w:divBdr>
                <w:top w:val="none" w:sz="0" w:space="0" w:color="auto"/>
                <w:left w:val="none" w:sz="0" w:space="0" w:color="auto"/>
                <w:bottom w:val="none" w:sz="0" w:space="0" w:color="auto"/>
                <w:right w:val="none" w:sz="0" w:space="0" w:color="auto"/>
              </w:divBdr>
            </w:div>
            <w:div w:id="268587971">
              <w:marLeft w:val="0"/>
              <w:marRight w:val="0"/>
              <w:marTop w:val="0"/>
              <w:marBottom w:val="0"/>
              <w:divBdr>
                <w:top w:val="none" w:sz="0" w:space="0" w:color="auto"/>
                <w:left w:val="none" w:sz="0" w:space="0" w:color="auto"/>
                <w:bottom w:val="none" w:sz="0" w:space="0" w:color="auto"/>
                <w:right w:val="none" w:sz="0" w:space="0" w:color="auto"/>
              </w:divBdr>
            </w:div>
            <w:div w:id="150416177">
              <w:marLeft w:val="0"/>
              <w:marRight w:val="0"/>
              <w:marTop w:val="0"/>
              <w:marBottom w:val="0"/>
              <w:divBdr>
                <w:top w:val="none" w:sz="0" w:space="0" w:color="auto"/>
                <w:left w:val="none" w:sz="0" w:space="0" w:color="auto"/>
                <w:bottom w:val="none" w:sz="0" w:space="0" w:color="auto"/>
                <w:right w:val="none" w:sz="0" w:space="0" w:color="auto"/>
              </w:divBdr>
            </w:div>
            <w:div w:id="195626486">
              <w:marLeft w:val="0"/>
              <w:marRight w:val="0"/>
              <w:marTop w:val="0"/>
              <w:marBottom w:val="0"/>
              <w:divBdr>
                <w:top w:val="none" w:sz="0" w:space="0" w:color="auto"/>
                <w:left w:val="none" w:sz="0" w:space="0" w:color="auto"/>
                <w:bottom w:val="none" w:sz="0" w:space="0" w:color="auto"/>
                <w:right w:val="none" w:sz="0" w:space="0" w:color="auto"/>
              </w:divBdr>
            </w:div>
            <w:div w:id="966273437">
              <w:marLeft w:val="0"/>
              <w:marRight w:val="0"/>
              <w:marTop w:val="0"/>
              <w:marBottom w:val="0"/>
              <w:divBdr>
                <w:top w:val="none" w:sz="0" w:space="0" w:color="auto"/>
                <w:left w:val="none" w:sz="0" w:space="0" w:color="auto"/>
                <w:bottom w:val="none" w:sz="0" w:space="0" w:color="auto"/>
                <w:right w:val="none" w:sz="0" w:space="0" w:color="auto"/>
              </w:divBdr>
            </w:div>
            <w:div w:id="67119863">
              <w:marLeft w:val="0"/>
              <w:marRight w:val="0"/>
              <w:marTop w:val="0"/>
              <w:marBottom w:val="0"/>
              <w:divBdr>
                <w:top w:val="none" w:sz="0" w:space="0" w:color="auto"/>
                <w:left w:val="none" w:sz="0" w:space="0" w:color="auto"/>
                <w:bottom w:val="none" w:sz="0" w:space="0" w:color="auto"/>
                <w:right w:val="none" w:sz="0" w:space="0" w:color="auto"/>
              </w:divBdr>
            </w:div>
            <w:div w:id="1474562347">
              <w:marLeft w:val="0"/>
              <w:marRight w:val="0"/>
              <w:marTop w:val="0"/>
              <w:marBottom w:val="0"/>
              <w:divBdr>
                <w:top w:val="none" w:sz="0" w:space="0" w:color="auto"/>
                <w:left w:val="none" w:sz="0" w:space="0" w:color="auto"/>
                <w:bottom w:val="none" w:sz="0" w:space="0" w:color="auto"/>
                <w:right w:val="none" w:sz="0" w:space="0" w:color="auto"/>
              </w:divBdr>
            </w:div>
            <w:div w:id="1235430473">
              <w:marLeft w:val="0"/>
              <w:marRight w:val="0"/>
              <w:marTop w:val="0"/>
              <w:marBottom w:val="0"/>
              <w:divBdr>
                <w:top w:val="none" w:sz="0" w:space="0" w:color="auto"/>
                <w:left w:val="none" w:sz="0" w:space="0" w:color="auto"/>
                <w:bottom w:val="none" w:sz="0" w:space="0" w:color="auto"/>
                <w:right w:val="none" w:sz="0" w:space="0" w:color="auto"/>
              </w:divBdr>
            </w:div>
            <w:div w:id="104204483">
              <w:marLeft w:val="0"/>
              <w:marRight w:val="0"/>
              <w:marTop w:val="0"/>
              <w:marBottom w:val="0"/>
              <w:divBdr>
                <w:top w:val="none" w:sz="0" w:space="0" w:color="auto"/>
                <w:left w:val="none" w:sz="0" w:space="0" w:color="auto"/>
                <w:bottom w:val="none" w:sz="0" w:space="0" w:color="auto"/>
                <w:right w:val="none" w:sz="0" w:space="0" w:color="auto"/>
              </w:divBdr>
            </w:div>
            <w:div w:id="734743309">
              <w:marLeft w:val="0"/>
              <w:marRight w:val="0"/>
              <w:marTop w:val="0"/>
              <w:marBottom w:val="0"/>
              <w:divBdr>
                <w:top w:val="none" w:sz="0" w:space="0" w:color="auto"/>
                <w:left w:val="none" w:sz="0" w:space="0" w:color="auto"/>
                <w:bottom w:val="none" w:sz="0" w:space="0" w:color="auto"/>
                <w:right w:val="none" w:sz="0" w:space="0" w:color="auto"/>
              </w:divBdr>
            </w:div>
            <w:div w:id="1055356267">
              <w:marLeft w:val="0"/>
              <w:marRight w:val="0"/>
              <w:marTop w:val="0"/>
              <w:marBottom w:val="0"/>
              <w:divBdr>
                <w:top w:val="none" w:sz="0" w:space="0" w:color="auto"/>
                <w:left w:val="none" w:sz="0" w:space="0" w:color="auto"/>
                <w:bottom w:val="none" w:sz="0" w:space="0" w:color="auto"/>
                <w:right w:val="none" w:sz="0" w:space="0" w:color="auto"/>
              </w:divBdr>
            </w:div>
            <w:div w:id="1132601498">
              <w:marLeft w:val="0"/>
              <w:marRight w:val="0"/>
              <w:marTop w:val="0"/>
              <w:marBottom w:val="0"/>
              <w:divBdr>
                <w:top w:val="none" w:sz="0" w:space="0" w:color="auto"/>
                <w:left w:val="none" w:sz="0" w:space="0" w:color="auto"/>
                <w:bottom w:val="none" w:sz="0" w:space="0" w:color="auto"/>
                <w:right w:val="none" w:sz="0" w:space="0" w:color="auto"/>
              </w:divBdr>
            </w:div>
            <w:div w:id="1412462560">
              <w:marLeft w:val="0"/>
              <w:marRight w:val="0"/>
              <w:marTop w:val="0"/>
              <w:marBottom w:val="0"/>
              <w:divBdr>
                <w:top w:val="none" w:sz="0" w:space="0" w:color="auto"/>
                <w:left w:val="none" w:sz="0" w:space="0" w:color="auto"/>
                <w:bottom w:val="none" w:sz="0" w:space="0" w:color="auto"/>
                <w:right w:val="none" w:sz="0" w:space="0" w:color="auto"/>
              </w:divBdr>
            </w:div>
            <w:div w:id="1811094501">
              <w:marLeft w:val="0"/>
              <w:marRight w:val="0"/>
              <w:marTop w:val="0"/>
              <w:marBottom w:val="0"/>
              <w:divBdr>
                <w:top w:val="none" w:sz="0" w:space="0" w:color="auto"/>
                <w:left w:val="none" w:sz="0" w:space="0" w:color="auto"/>
                <w:bottom w:val="none" w:sz="0" w:space="0" w:color="auto"/>
                <w:right w:val="none" w:sz="0" w:space="0" w:color="auto"/>
              </w:divBdr>
            </w:div>
            <w:div w:id="534001835">
              <w:marLeft w:val="0"/>
              <w:marRight w:val="0"/>
              <w:marTop w:val="0"/>
              <w:marBottom w:val="0"/>
              <w:divBdr>
                <w:top w:val="none" w:sz="0" w:space="0" w:color="auto"/>
                <w:left w:val="none" w:sz="0" w:space="0" w:color="auto"/>
                <w:bottom w:val="none" w:sz="0" w:space="0" w:color="auto"/>
                <w:right w:val="none" w:sz="0" w:space="0" w:color="auto"/>
              </w:divBdr>
            </w:div>
            <w:div w:id="434982458">
              <w:marLeft w:val="0"/>
              <w:marRight w:val="0"/>
              <w:marTop w:val="0"/>
              <w:marBottom w:val="0"/>
              <w:divBdr>
                <w:top w:val="none" w:sz="0" w:space="0" w:color="auto"/>
                <w:left w:val="none" w:sz="0" w:space="0" w:color="auto"/>
                <w:bottom w:val="none" w:sz="0" w:space="0" w:color="auto"/>
                <w:right w:val="none" w:sz="0" w:space="0" w:color="auto"/>
              </w:divBdr>
            </w:div>
            <w:div w:id="857933380">
              <w:marLeft w:val="0"/>
              <w:marRight w:val="0"/>
              <w:marTop w:val="0"/>
              <w:marBottom w:val="0"/>
              <w:divBdr>
                <w:top w:val="none" w:sz="0" w:space="0" w:color="auto"/>
                <w:left w:val="none" w:sz="0" w:space="0" w:color="auto"/>
                <w:bottom w:val="none" w:sz="0" w:space="0" w:color="auto"/>
                <w:right w:val="none" w:sz="0" w:space="0" w:color="auto"/>
              </w:divBdr>
            </w:div>
            <w:div w:id="1714502861">
              <w:marLeft w:val="0"/>
              <w:marRight w:val="0"/>
              <w:marTop w:val="0"/>
              <w:marBottom w:val="0"/>
              <w:divBdr>
                <w:top w:val="none" w:sz="0" w:space="0" w:color="auto"/>
                <w:left w:val="none" w:sz="0" w:space="0" w:color="auto"/>
                <w:bottom w:val="none" w:sz="0" w:space="0" w:color="auto"/>
                <w:right w:val="none" w:sz="0" w:space="0" w:color="auto"/>
              </w:divBdr>
            </w:div>
            <w:div w:id="818545827">
              <w:marLeft w:val="0"/>
              <w:marRight w:val="0"/>
              <w:marTop w:val="0"/>
              <w:marBottom w:val="0"/>
              <w:divBdr>
                <w:top w:val="none" w:sz="0" w:space="0" w:color="auto"/>
                <w:left w:val="none" w:sz="0" w:space="0" w:color="auto"/>
                <w:bottom w:val="none" w:sz="0" w:space="0" w:color="auto"/>
                <w:right w:val="none" w:sz="0" w:space="0" w:color="auto"/>
              </w:divBdr>
            </w:div>
            <w:div w:id="1997805876">
              <w:marLeft w:val="0"/>
              <w:marRight w:val="0"/>
              <w:marTop w:val="0"/>
              <w:marBottom w:val="0"/>
              <w:divBdr>
                <w:top w:val="none" w:sz="0" w:space="0" w:color="auto"/>
                <w:left w:val="none" w:sz="0" w:space="0" w:color="auto"/>
                <w:bottom w:val="none" w:sz="0" w:space="0" w:color="auto"/>
                <w:right w:val="none" w:sz="0" w:space="0" w:color="auto"/>
              </w:divBdr>
            </w:div>
            <w:div w:id="2017730217">
              <w:marLeft w:val="0"/>
              <w:marRight w:val="0"/>
              <w:marTop w:val="0"/>
              <w:marBottom w:val="0"/>
              <w:divBdr>
                <w:top w:val="none" w:sz="0" w:space="0" w:color="auto"/>
                <w:left w:val="none" w:sz="0" w:space="0" w:color="auto"/>
                <w:bottom w:val="none" w:sz="0" w:space="0" w:color="auto"/>
                <w:right w:val="none" w:sz="0" w:space="0" w:color="auto"/>
              </w:divBdr>
            </w:div>
            <w:div w:id="946615572">
              <w:marLeft w:val="0"/>
              <w:marRight w:val="0"/>
              <w:marTop w:val="0"/>
              <w:marBottom w:val="0"/>
              <w:divBdr>
                <w:top w:val="none" w:sz="0" w:space="0" w:color="auto"/>
                <w:left w:val="none" w:sz="0" w:space="0" w:color="auto"/>
                <w:bottom w:val="none" w:sz="0" w:space="0" w:color="auto"/>
                <w:right w:val="none" w:sz="0" w:space="0" w:color="auto"/>
              </w:divBdr>
            </w:div>
            <w:div w:id="1247417867">
              <w:marLeft w:val="0"/>
              <w:marRight w:val="0"/>
              <w:marTop w:val="0"/>
              <w:marBottom w:val="0"/>
              <w:divBdr>
                <w:top w:val="none" w:sz="0" w:space="0" w:color="auto"/>
                <w:left w:val="none" w:sz="0" w:space="0" w:color="auto"/>
                <w:bottom w:val="none" w:sz="0" w:space="0" w:color="auto"/>
                <w:right w:val="none" w:sz="0" w:space="0" w:color="auto"/>
              </w:divBdr>
            </w:div>
            <w:div w:id="792214579">
              <w:marLeft w:val="0"/>
              <w:marRight w:val="0"/>
              <w:marTop w:val="0"/>
              <w:marBottom w:val="0"/>
              <w:divBdr>
                <w:top w:val="none" w:sz="0" w:space="0" w:color="auto"/>
                <w:left w:val="none" w:sz="0" w:space="0" w:color="auto"/>
                <w:bottom w:val="none" w:sz="0" w:space="0" w:color="auto"/>
                <w:right w:val="none" w:sz="0" w:space="0" w:color="auto"/>
              </w:divBdr>
            </w:div>
            <w:div w:id="493495944">
              <w:marLeft w:val="0"/>
              <w:marRight w:val="0"/>
              <w:marTop w:val="0"/>
              <w:marBottom w:val="0"/>
              <w:divBdr>
                <w:top w:val="none" w:sz="0" w:space="0" w:color="auto"/>
                <w:left w:val="none" w:sz="0" w:space="0" w:color="auto"/>
                <w:bottom w:val="none" w:sz="0" w:space="0" w:color="auto"/>
                <w:right w:val="none" w:sz="0" w:space="0" w:color="auto"/>
              </w:divBdr>
            </w:div>
            <w:div w:id="1268343075">
              <w:marLeft w:val="0"/>
              <w:marRight w:val="0"/>
              <w:marTop w:val="0"/>
              <w:marBottom w:val="0"/>
              <w:divBdr>
                <w:top w:val="none" w:sz="0" w:space="0" w:color="auto"/>
                <w:left w:val="none" w:sz="0" w:space="0" w:color="auto"/>
                <w:bottom w:val="none" w:sz="0" w:space="0" w:color="auto"/>
                <w:right w:val="none" w:sz="0" w:space="0" w:color="auto"/>
              </w:divBdr>
            </w:div>
            <w:div w:id="365718332">
              <w:marLeft w:val="0"/>
              <w:marRight w:val="0"/>
              <w:marTop w:val="0"/>
              <w:marBottom w:val="0"/>
              <w:divBdr>
                <w:top w:val="none" w:sz="0" w:space="0" w:color="auto"/>
                <w:left w:val="none" w:sz="0" w:space="0" w:color="auto"/>
                <w:bottom w:val="none" w:sz="0" w:space="0" w:color="auto"/>
                <w:right w:val="none" w:sz="0" w:space="0" w:color="auto"/>
              </w:divBdr>
            </w:div>
            <w:div w:id="250359815">
              <w:marLeft w:val="0"/>
              <w:marRight w:val="0"/>
              <w:marTop w:val="0"/>
              <w:marBottom w:val="0"/>
              <w:divBdr>
                <w:top w:val="none" w:sz="0" w:space="0" w:color="auto"/>
                <w:left w:val="none" w:sz="0" w:space="0" w:color="auto"/>
                <w:bottom w:val="none" w:sz="0" w:space="0" w:color="auto"/>
                <w:right w:val="none" w:sz="0" w:space="0" w:color="auto"/>
              </w:divBdr>
            </w:div>
            <w:div w:id="179125268">
              <w:marLeft w:val="0"/>
              <w:marRight w:val="0"/>
              <w:marTop w:val="0"/>
              <w:marBottom w:val="0"/>
              <w:divBdr>
                <w:top w:val="none" w:sz="0" w:space="0" w:color="auto"/>
                <w:left w:val="none" w:sz="0" w:space="0" w:color="auto"/>
                <w:bottom w:val="none" w:sz="0" w:space="0" w:color="auto"/>
                <w:right w:val="none" w:sz="0" w:space="0" w:color="auto"/>
              </w:divBdr>
            </w:div>
            <w:div w:id="1579097576">
              <w:marLeft w:val="0"/>
              <w:marRight w:val="0"/>
              <w:marTop w:val="0"/>
              <w:marBottom w:val="0"/>
              <w:divBdr>
                <w:top w:val="none" w:sz="0" w:space="0" w:color="auto"/>
                <w:left w:val="none" w:sz="0" w:space="0" w:color="auto"/>
                <w:bottom w:val="none" w:sz="0" w:space="0" w:color="auto"/>
                <w:right w:val="none" w:sz="0" w:space="0" w:color="auto"/>
              </w:divBdr>
            </w:div>
            <w:div w:id="1830705803">
              <w:marLeft w:val="0"/>
              <w:marRight w:val="0"/>
              <w:marTop w:val="0"/>
              <w:marBottom w:val="0"/>
              <w:divBdr>
                <w:top w:val="none" w:sz="0" w:space="0" w:color="auto"/>
                <w:left w:val="none" w:sz="0" w:space="0" w:color="auto"/>
                <w:bottom w:val="none" w:sz="0" w:space="0" w:color="auto"/>
                <w:right w:val="none" w:sz="0" w:space="0" w:color="auto"/>
              </w:divBdr>
            </w:div>
            <w:div w:id="635062706">
              <w:marLeft w:val="0"/>
              <w:marRight w:val="0"/>
              <w:marTop w:val="0"/>
              <w:marBottom w:val="0"/>
              <w:divBdr>
                <w:top w:val="none" w:sz="0" w:space="0" w:color="auto"/>
                <w:left w:val="none" w:sz="0" w:space="0" w:color="auto"/>
                <w:bottom w:val="none" w:sz="0" w:space="0" w:color="auto"/>
                <w:right w:val="none" w:sz="0" w:space="0" w:color="auto"/>
              </w:divBdr>
            </w:div>
            <w:div w:id="1278021070">
              <w:marLeft w:val="0"/>
              <w:marRight w:val="0"/>
              <w:marTop w:val="0"/>
              <w:marBottom w:val="0"/>
              <w:divBdr>
                <w:top w:val="none" w:sz="0" w:space="0" w:color="auto"/>
                <w:left w:val="none" w:sz="0" w:space="0" w:color="auto"/>
                <w:bottom w:val="none" w:sz="0" w:space="0" w:color="auto"/>
                <w:right w:val="none" w:sz="0" w:space="0" w:color="auto"/>
              </w:divBdr>
            </w:div>
            <w:div w:id="662049035">
              <w:marLeft w:val="0"/>
              <w:marRight w:val="0"/>
              <w:marTop w:val="0"/>
              <w:marBottom w:val="0"/>
              <w:divBdr>
                <w:top w:val="none" w:sz="0" w:space="0" w:color="auto"/>
                <w:left w:val="none" w:sz="0" w:space="0" w:color="auto"/>
                <w:bottom w:val="none" w:sz="0" w:space="0" w:color="auto"/>
                <w:right w:val="none" w:sz="0" w:space="0" w:color="auto"/>
              </w:divBdr>
            </w:div>
            <w:div w:id="1610550387">
              <w:marLeft w:val="0"/>
              <w:marRight w:val="0"/>
              <w:marTop w:val="0"/>
              <w:marBottom w:val="0"/>
              <w:divBdr>
                <w:top w:val="none" w:sz="0" w:space="0" w:color="auto"/>
                <w:left w:val="none" w:sz="0" w:space="0" w:color="auto"/>
                <w:bottom w:val="none" w:sz="0" w:space="0" w:color="auto"/>
                <w:right w:val="none" w:sz="0" w:space="0" w:color="auto"/>
              </w:divBdr>
            </w:div>
            <w:div w:id="858665587">
              <w:marLeft w:val="0"/>
              <w:marRight w:val="0"/>
              <w:marTop w:val="0"/>
              <w:marBottom w:val="0"/>
              <w:divBdr>
                <w:top w:val="none" w:sz="0" w:space="0" w:color="auto"/>
                <w:left w:val="none" w:sz="0" w:space="0" w:color="auto"/>
                <w:bottom w:val="none" w:sz="0" w:space="0" w:color="auto"/>
                <w:right w:val="none" w:sz="0" w:space="0" w:color="auto"/>
              </w:divBdr>
            </w:div>
            <w:div w:id="1876699120">
              <w:marLeft w:val="0"/>
              <w:marRight w:val="0"/>
              <w:marTop w:val="0"/>
              <w:marBottom w:val="0"/>
              <w:divBdr>
                <w:top w:val="none" w:sz="0" w:space="0" w:color="auto"/>
                <w:left w:val="none" w:sz="0" w:space="0" w:color="auto"/>
                <w:bottom w:val="none" w:sz="0" w:space="0" w:color="auto"/>
                <w:right w:val="none" w:sz="0" w:space="0" w:color="auto"/>
              </w:divBdr>
            </w:div>
            <w:div w:id="621151053">
              <w:marLeft w:val="0"/>
              <w:marRight w:val="0"/>
              <w:marTop w:val="0"/>
              <w:marBottom w:val="0"/>
              <w:divBdr>
                <w:top w:val="none" w:sz="0" w:space="0" w:color="auto"/>
                <w:left w:val="none" w:sz="0" w:space="0" w:color="auto"/>
                <w:bottom w:val="none" w:sz="0" w:space="0" w:color="auto"/>
                <w:right w:val="none" w:sz="0" w:space="0" w:color="auto"/>
              </w:divBdr>
            </w:div>
            <w:div w:id="871764644">
              <w:marLeft w:val="0"/>
              <w:marRight w:val="0"/>
              <w:marTop w:val="0"/>
              <w:marBottom w:val="0"/>
              <w:divBdr>
                <w:top w:val="none" w:sz="0" w:space="0" w:color="auto"/>
                <w:left w:val="none" w:sz="0" w:space="0" w:color="auto"/>
                <w:bottom w:val="none" w:sz="0" w:space="0" w:color="auto"/>
                <w:right w:val="none" w:sz="0" w:space="0" w:color="auto"/>
              </w:divBdr>
            </w:div>
            <w:div w:id="597641301">
              <w:marLeft w:val="0"/>
              <w:marRight w:val="0"/>
              <w:marTop w:val="0"/>
              <w:marBottom w:val="0"/>
              <w:divBdr>
                <w:top w:val="none" w:sz="0" w:space="0" w:color="auto"/>
                <w:left w:val="none" w:sz="0" w:space="0" w:color="auto"/>
                <w:bottom w:val="none" w:sz="0" w:space="0" w:color="auto"/>
                <w:right w:val="none" w:sz="0" w:space="0" w:color="auto"/>
              </w:divBdr>
            </w:div>
            <w:div w:id="55205787">
              <w:marLeft w:val="0"/>
              <w:marRight w:val="0"/>
              <w:marTop w:val="0"/>
              <w:marBottom w:val="0"/>
              <w:divBdr>
                <w:top w:val="none" w:sz="0" w:space="0" w:color="auto"/>
                <w:left w:val="none" w:sz="0" w:space="0" w:color="auto"/>
                <w:bottom w:val="none" w:sz="0" w:space="0" w:color="auto"/>
                <w:right w:val="none" w:sz="0" w:space="0" w:color="auto"/>
              </w:divBdr>
            </w:div>
            <w:div w:id="1876115878">
              <w:marLeft w:val="0"/>
              <w:marRight w:val="0"/>
              <w:marTop w:val="0"/>
              <w:marBottom w:val="0"/>
              <w:divBdr>
                <w:top w:val="none" w:sz="0" w:space="0" w:color="auto"/>
                <w:left w:val="none" w:sz="0" w:space="0" w:color="auto"/>
                <w:bottom w:val="none" w:sz="0" w:space="0" w:color="auto"/>
                <w:right w:val="none" w:sz="0" w:space="0" w:color="auto"/>
              </w:divBdr>
            </w:div>
            <w:div w:id="66073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46932">
      <w:bodyDiv w:val="1"/>
      <w:marLeft w:val="0"/>
      <w:marRight w:val="0"/>
      <w:marTop w:val="0"/>
      <w:marBottom w:val="0"/>
      <w:divBdr>
        <w:top w:val="none" w:sz="0" w:space="0" w:color="auto"/>
        <w:left w:val="none" w:sz="0" w:space="0" w:color="auto"/>
        <w:bottom w:val="none" w:sz="0" w:space="0" w:color="auto"/>
        <w:right w:val="none" w:sz="0" w:space="0" w:color="auto"/>
      </w:divBdr>
      <w:divsChild>
        <w:div w:id="703333031">
          <w:marLeft w:val="0"/>
          <w:marRight w:val="0"/>
          <w:marTop w:val="0"/>
          <w:marBottom w:val="0"/>
          <w:divBdr>
            <w:top w:val="none" w:sz="0" w:space="0" w:color="auto"/>
            <w:left w:val="none" w:sz="0" w:space="0" w:color="auto"/>
            <w:bottom w:val="none" w:sz="0" w:space="0" w:color="auto"/>
            <w:right w:val="none" w:sz="0" w:space="0" w:color="auto"/>
          </w:divBdr>
          <w:divsChild>
            <w:div w:id="1868638790">
              <w:marLeft w:val="0"/>
              <w:marRight w:val="0"/>
              <w:marTop w:val="0"/>
              <w:marBottom w:val="0"/>
              <w:divBdr>
                <w:top w:val="none" w:sz="0" w:space="0" w:color="auto"/>
                <w:left w:val="none" w:sz="0" w:space="0" w:color="auto"/>
                <w:bottom w:val="none" w:sz="0" w:space="0" w:color="auto"/>
                <w:right w:val="none" w:sz="0" w:space="0" w:color="auto"/>
              </w:divBdr>
            </w:div>
            <w:div w:id="1576353085">
              <w:marLeft w:val="0"/>
              <w:marRight w:val="0"/>
              <w:marTop w:val="0"/>
              <w:marBottom w:val="0"/>
              <w:divBdr>
                <w:top w:val="none" w:sz="0" w:space="0" w:color="auto"/>
                <w:left w:val="none" w:sz="0" w:space="0" w:color="auto"/>
                <w:bottom w:val="none" w:sz="0" w:space="0" w:color="auto"/>
                <w:right w:val="none" w:sz="0" w:space="0" w:color="auto"/>
              </w:divBdr>
            </w:div>
            <w:div w:id="1709138812">
              <w:marLeft w:val="0"/>
              <w:marRight w:val="0"/>
              <w:marTop w:val="0"/>
              <w:marBottom w:val="0"/>
              <w:divBdr>
                <w:top w:val="none" w:sz="0" w:space="0" w:color="auto"/>
                <w:left w:val="none" w:sz="0" w:space="0" w:color="auto"/>
                <w:bottom w:val="none" w:sz="0" w:space="0" w:color="auto"/>
                <w:right w:val="none" w:sz="0" w:space="0" w:color="auto"/>
              </w:divBdr>
            </w:div>
            <w:div w:id="807473825">
              <w:marLeft w:val="0"/>
              <w:marRight w:val="0"/>
              <w:marTop w:val="0"/>
              <w:marBottom w:val="0"/>
              <w:divBdr>
                <w:top w:val="none" w:sz="0" w:space="0" w:color="auto"/>
                <w:left w:val="none" w:sz="0" w:space="0" w:color="auto"/>
                <w:bottom w:val="none" w:sz="0" w:space="0" w:color="auto"/>
                <w:right w:val="none" w:sz="0" w:space="0" w:color="auto"/>
              </w:divBdr>
            </w:div>
            <w:div w:id="935210263">
              <w:marLeft w:val="0"/>
              <w:marRight w:val="0"/>
              <w:marTop w:val="0"/>
              <w:marBottom w:val="0"/>
              <w:divBdr>
                <w:top w:val="none" w:sz="0" w:space="0" w:color="auto"/>
                <w:left w:val="none" w:sz="0" w:space="0" w:color="auto"/>
                <w:bottom w:val="none" w:sz="0" w:space="0" w:color="auto"/>
                <w:right w:val="none" w:sz="0" w:space="0" w:color="auto"/>
              </w:divBdr>
            </w:div>
            <w:div w:id="1542939609">
              <w:marLeft w:val="0"/>
              <w:marRight w:val="0"/>
              <w:marTop w:val="0"/>
              <w:marBottom w:val="0"/>
              <w:divBdr>
                <w:top w:val="none" w:sz="0" w:space="0" w:color="auto"/>
                <w:left w:val="none" w:sz="0" w:space="0" w:color="auto"/>
                <w:bottom w:val="none" w:sz="0" w:space="0" w:color="auto"/>
                <w:right w:val="none" w:sz="0" w:space="0" w:color="auto"/>
              </w:divBdr>
            </w:div>
            <w:div w:id="876770035">
              <w:marLeft w:val="0"/>
              <w:marRight w:val="0"/>
              <w:marTop w:val="0"/>
              <w:marBottom w:val="0"/>
              <w:divBdr>
                <w:top w:val="none" w:sz="0" w:space="0" w:color="auto"/>
                <w:left w:val="none" w:sz="0" w:space="0" w:color="auto"/>
                <w:bottom w:val="none" w:sz="0" w:space="0" w:color="auto"/>
                <w:right w:val="none" w:sz="0" w:space="0" w:color="auto"/>
              </w:divBdr>
            </w:div>
            <w:div w:id="197178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5761">
      <w:bodyDiv w:val="1"/>
      <w:marLeft w:val="0"/>
      <w:marRight w:val="0"/>
      <w:marTop w:val="0"/>
      <w:marBottom w:val="0"/>
      <w:divBdr>
        <w:top w:val="none" w:sz="0" w:space="0" w:color="auto"/>
        <w:left w:val="none" w:sz="0" w:space="0" w:color="auto"/>
        <w:bottom w:val="none" w:sz="0" w:space="0" w:color="auto"/>
        <w:right w:val="none" w:sz="0" w:space="0" w:color="auto"/>
      </w:divBdr>
      <w:divsChild>
        <w:div w:id="314720132">
          <w:marLeft w:val="0"/>
          <w:marRight w:val="0"/>
          <w:marTop w:val="0"/>
          <w:marBottom w:val="0"/>
          <w:divBdr>
            <w:top w:val="none" w:sz="0" w:space="0" w:color="auto"/>
            <w:left w:val="none" w:sz="0" w:space="0" w:color="auto"/>
            <w:bottom w:val="none" w:sz="0" w:space="0" w:color="auto"/>
            <w:right w:val="none" w:sz="0" w:space="0" w:color="auto"/>
          </w:divBdr>
          <w:divsChild>
            <w:div w:id="609244660">
              <w:marLeft w:val="0"/>
              <w:marRight w:val="0"/>
              <w:marTop w:val="0"/>
              <w:marBottom w:val="0"/>
              <w:divBdr>
                <w:top w:val="none" w:sz="0" w:space="0" w:color="auto"/>
                <w:left w:val="none" w:sz="0" w:space="0" w:color="auto"/>
                <w:bottom w:val="none" w:sz="0" w:space="0" w:color="auto"/>
                <w:right w:val="none" w:sz="0" w:space="0" w:color="auto"/>
              </w:divBdr>
            </w:div>
            <w:div w:id="45878492">
              <w:marLeft w:val="0"/>
              <w:marRight w:val="0"/>
              <w:marTop w:val="0"/>
              <w:marBottom w:val="0"/>
              <w:divBdr>
                <w:top w:val="none" w:sz="0" w:space="0" w:color="auto"/>
                <w:left w:val="none" w:sz="0" w:space="0" w:color="auto"/>
                <w:bottom w:val="none" w:sz="0" w:space="0" w:color="auto"/>
                <w:right w:val="none" w:sz="0" w:space="0" w:color="auto"/>
              </w:divBdr>
            </w:div>
            <w:div w:id="1319336069">
              <w:marLeft w:val="0"/>
              <w:marRight w:val="0"/>
              <w:marTop w:val="0"/>
              <w:marBottom w:val="0"/>
              <w:divBdr>
                <w:top w:val="none" w:sz="0" w:space="0" w:color="auto"/>
                <w:left w:val="none" w:sz="0" w:space="0" w:color="auto"/>
                <w:bottom w:val="none" w:sz="0" w:space="0" w:color="auto"/>
                <w:right w:val="none" w:sz="0" w:space="0" w:color="auto"/>
              </w:divBdr>
            </w:div>
            <w:div w:id="920606890">
              <w:marLeft w:val="0"/>
              <w:marRight w:val="0"/>
              <w:marTop w:val="0"/>
              <w:marBottom w:val="0"/>
              <w:divBdr>
                <w:top w:val="none" w:sz="0" w:space="0" w:color="auto"/>
                <w:left w:val="none" w:sz="0" w:space="0" w:color="auto"/>
                <w:bottom w:val="none" w:sz="0" w:space="0" w:color="auto"/>
                <w:right w:val="none" w:sz="0" w:space="0" w:color="auto"/>
              </w:divBdr>
            </w:div>
            <w:div w:id="387145273">
              <w:marLeft w:val="0"/>
              <w:marRight w:val="0"/>
              <w:marTop w:val="0"/>
              <w:marBottom w:val="0"/>
              <w:divBdr>
                <w:top w:val="none" w:sz="0" w:space="0" w:color="auto"/>
                <w:left w:val="none" w:sz="0" w:space="0" w:color="auto"/>
                <w:bottom w:val="none" w:sz="0" w:space="0" w:color="auto"/>
                <w:right w:val="none" w:sz="0" w:space="0" w:color="auto"/>
              </w:divBdr>
            </w:div>
            <w:div w:id="1357997053">
              <w:marLeft w:val="0"/>
              <w:marRight w:val="0"/>
              <w:marTop w:val="0"/>
              <w:marBottom w:val="0"/>
              <w:divBdr>
                <w:top w:val="none" w:sz="0" w:space="0" w:color="auto"/>
                <w:left w:val="none" w:sz="0" w:space="0" w:color="auto"/>
                <w:bottom w:val="none" w:sz="0" w:space="0" w:color="auto"/>
                <w:right w:val="none" w:sz="0" w:space="0" w:color="auto"/>
              </w:divBdr>
            </w:div>
            <w:div w:id="1989482016">
              <w:marLeft w:val="0"/>
              <w:marRight w:val="0"/>
              <w:marTop w:val="0"/>
              <w:marBottom w:val="0"/>
              <w:divBdr>
                <w:top w:val="none" w:sz="0" w:space="0" w:color="auto"/>
                <w:left w:val="none" w:sz="0" w:space="0" w:color="auto"/>
                <w:bottom w:val="none" w:sz="0" w:space="0" w:color="auto"/>
                <w:right w:val="none" w:sz="0" w:space="0" w:color="auto"/>
              </w:divBdr>
            </w:div>
            <w:div w:id="1464805549">
              <w:marLeft w:val="0"/>
              <w:marRight w:val="0"/>
              <w:marTop w:val="0"/>
              <w:marBottom w:val="0"/>
              <w:divBdr>
                <w:top w:val="none" w:sz="0" w:space="0" w:color="auto"/>
                <w:left w:val="none" w:sz="0" w:space="0" w:color="auto"/>
                <w:bottom w:val="none" w:sz="0" w:space="0" w:color="auto"/>
                <w:right w:val="none" w:sz="0" w:space="0" w:color="auto"/>
              </w:divBdr>
            </w:div>
            <w:div w:id="242567518">
              <w:marLeft w:val="0"/>
              <w:marRight w:val="0"/>
              <w:marTop w:val="0"/>
              <w:marBottom w:val="0"/>
              <w:divBdr>
                <w:top w:val="none" w:sz="0" w:space="0" w:color="auto"/>
                <w:left w:val="none" w:sz="0" w:space="0" w:color="auto"/>
                <w:bottom w:val="none" w:sz="0" w:space="0" w:color="auto"/>
                <w:right w:val="none" w:sz="0" w:space="0" w:color="auto"/>
              </w:divBdr>
            </w:div>
            <w:div w:id="776560361">
              <w:marLeft w:val="0"/>
              <w:marRight w:val="0"/>
              <w:marTop w:val="0"/>
              <w:marBottom w:val="0"/>
              <w:divBdr>
                <w:top w:val="none" w:sz="0" w:space="0" w:color="auto"/>
                <w:left w:val="none" w:sz="0" w:space="0" w:color="auto"/>
                <w:bottom w:val="none" w:sz="0" w:space="0" w:color="auto"/>
                <w:right w:val="none" w:sz="0" w:space="0" w:color="auto"/>
              </w:divBdr>
            </w:div>
            <w:div w:id="674696913">
              <w:marLeft w:val="0"/>
              <w:marRight w:val="0"/>
              <w:marTop w:val="0"/>
              <w:marBottom w:val="0"/>
              <w:divBdr>
                <w:top w:val="none" w:sz="0" w:space="0" w:color="auto"/>
                <w:left w:val="none" w:sz="0" w:space="0" w:color="auto"/>
                <w:bottom w:val="none" w:sz="0" w:space="0" w:color="auto"/>
                <w:right w:val="none" w:sz="0" w:space="0" w:color="auto"/>
              </w:divBdr>
            </w:div>
            <w:div w:id="2142531775">
              <w:marLeft w:val="0"/>
              <w:marRight w:val="0"/>
              <w:marTop w:val="0"/>
              <w:marBottom w:val="0"/>
              <w:divBdr>
                <w:top w:val="none" w:sz="0" w:space="0" w:color="auto"/>
                <w:left w:val="none" w:sz="0" w:space="0" w:color="auto"/>
                <w:bottom w:val="none" w:sz="0" w:space="0" w:color="auto"/>
                <w:right w:val="none" w:sz="0" w:space="0" w:color="auto"/>
              </w:divBdr>
            </w:div>
            <w:div w:id="68550845">
              <w:marLeft w:val="0"/>
              <w:marRight w:val="0"/>
              <w:marTop w:val="0"/>
              <w:marBottom w:val="0"/>
              <w:divBdr>
                <w:top w:val="none" w:sz="0" w:space="0" w:color="auto"/>
                <w:left w:val="none" w:sz="0" w:space="0" w:color="auto"/>
                <w:bottom w:val="none" w:sz="0" w:space="0" w:color="auto"/>
                <w:right w:val="none" w:sz="0" w:space="0" w:color="auto"/>
              </w:divBdr>
            </w:div>
            <w:div w:id="1217664113">
              <w:marLeft w:val="0"/>
              <w:marRight w:val="0"/>
              <w:marTop w:val="0"/>
              <w:marBottom w:val="0"/>
              <w:divBdr>
                <w:top w:val="none" w:sz="0" w:space="0" w:color="auto"/>
                <w:left w:val="none" w:sz="0" w:space="0" w:color="auto"/>
                <w:bottom w:val="none" w:sz="0" w:space="0" w:color="auto"/>
                <w:right w:val="none" w:sz="0" w:space="0" w:color="auto"/>
              </w:divBdr>
            </w:div>
            <w:div w:id="954170417">
              <w:marLeft w:val="0"/>
              <w:marRight w:val="0"/>
              <w:marTop w:val="0"/>
              <w:marBottom w:val="0"/>
              <w:divBdr>
                <w:top w:val="none" w:sz="0" w:space="0" w:color="auto"/>
                <w:left w:val="none" w:sz="0" w:space="0" w:color="auto"/>
                <w:bottom w:val="none" w:sz="0" w:space="0" w:color="auto"/>
                <w:right w:val="none" w:sz="0" w:space="0" w:color="auto"/>
              </w:divBdr>
            </w:div>
            <w:div w:id="490296798">
              <w:marLeft w:val="0"/>
              <w:marRight w:val="0"/>
              <w:marTop w:val="0"/>
              <w:marBottom w:val="0"/>
              <w:divBdr>
                <w:top w:val="none" w:sz="0" w:space="0" w:color="auto"/>
                <w:left w:val="none" w:sz="0" w:space="0" w:color="auto"/>
                <w:bottom w:val="none" w:sz="0" w:space="0" w:color="auto"/>
                <w:right w:val="none" w:sz="0" w:space="0" w:color="auto"/>
              </w:divBdr>
            </w:div>
            <w:div w:id="918104020">
              <w:marLeft w:val="0"/>
              <w:marRight w:val="0"/>
              <w:marTop w:val="0"/>
              <w:marBottom w:val="0"/>
              <w:divBdr>
                <w:top w:val="none" w:sz="0" w:space="0" w:color="auto"/>
                <w:left w:val="none" w:sz="0" w:space="0" w:color="auto"/>
                <w:bottom w:val="none" w:sz="0" w:space="0" w:color="auto"/>
                <w:right w:val="none" w:sz="0" w:space="0" w:color="auto"/>
              </w:divBdr>
            </w:div>
            <w:div w:id="198326737">
              <w:marLeft w:val="0"/>
              <w:marRight w:val="0"/>
              <w:marTop w:val="0"/>
              <w:marBottom w:val="0"/>
              <w:divBdr>
                <w:top w:val="none" w:sz="0" w:space="0" w:color="auto"/>
                <w:left w:val="none" w:sz="0" w:space="0" w:color="auto"/>
                <w:bottom w:val="none" w:sz="0" w:space="0" w:color="auto"/>
                <w:right w:val="none" w:sz="0" w:space="0" w:color="auto"/>
              </w:divBdr>
            </w:div>
            <w:div w:id="630943305">
              <w:marLeft w:val="0"/>
              <w:marRight w:val="0"/>
              <w:marTop w:val="0"/>
              <w:marBottom w:val="0"/>
              <w:divBdr>
                <w:top w:val="none" w:sz="0" w:space="0" w:color="auto"/>
                <w:left w:val="none" w:sz="0" w:space="0" w:color="auto"/>
                <w:bottom w:val="none" w:sz="0" w:space="0" w:color="auto"/>
                <w:right w:val="none" w:sz="0" w:space="0" w:color="auto"/>
              </w:divBdr>
            </w:div>
            <w:div w:id="342900573">
              <w:marLeft w:val="0"/>
              <w:marRight w:val="0"/>
              <w:marTop w:val="0"/>
              <w:marBottom w:val="0"/>
              <w:divBdr>
                <w:top w:val="none" w:sz="0" w:space="0" w:color="auto"/>
                <w:left w:val="none" w:sz="0" w:space="0" w:color="auto"/>
                <w:bottom w:val="none" w:sz="0" w:space="0" w:color="auto"/>
                <w:right w:val="none" w:sz="0" w:space="0" w:color="auto"/>
              </w:divBdr>
            </w:div>
            <w:div w:id="1757509212">
              <w:marLeft w:val="0"/>
              <w:marRight w:val="0"/>
              <w:marTop w:val="0"/>
              <w:marBottom w:val="0"/>
              <w:divBdr>
                <w:top w:val="none" w:sz="0" w:space="0" w:color="auto"/>
                <w:left w:val="none" w:sz="0" w:space="0" w:color="auto"/>
                <w:bottom w:val="none" w:sz="0" w:space="0" w:color="auto"/>
                <w:right w:val="none" w:sz="0" w:space="0" w:color="auto"/>
              </w:divBdr>
            </w:div>
            <w:div w:id="1111584482">
              <w:marLeft w:val="0"/>
              <w:marRight w:val="0"/>
              <w:marTop w:val="0"/>
              <w:marBottom w:val="0"/>
              <w:divBdr>
                <w:top w:val="none" w:sz="0" w:space="0" w:color="auto"/>
                <w:left w:val="none" w:sz="0" w:space="0" w:color="auto"/>
                <w:bottom w:val="none" w:sz="0" w:space="0" w:color="auto"/>
                <w:right w:val="none" w:sz="0" w:space="0" w:color="auto"/>
              </w:divBdr>
            </w:div>
            <w:div w:id="2105421272">
              <w:marLeft w:val="0"/>
              <w:marRight w:val="0"/>
              <w:marTop w:val="0"/>
              <w:marBottom w:val="0"/>
              <w:divBdr>
                <w:top w:val="none" w:sz="0" w:space="0" w:color="auto"/>
                <w:left w:val="none" w:sz="0" w:space="0" w:color="auto"/>
                <w:bottom w:val="none" w:sz="0" w:space="0" w:color="auto"/>
                <w:right w:val="none" w:sz="0" w:space="0" w:color="auto"/>
              </w:divBdr>
            </w:div>
            <w:div w:id="978681368">
              <w:marLeft w:val="0"/>
              <w:marRight w:val="0"/>
              <w:marTop w:val="0"/>
              <w:marBottom w:val="0"/>
              <w:divBdr>
                <w:top w:val="none" w:sz="0" w:space="0" w:color="auto"/>
                <w:left w:val="none" w:sz="0" w:space="0" w:color="auto"/>
                <w:bottom w:val="none" w:sz="0" w:space="0" w:color="auto"/>
                <w:right w:val="none" w:sz="0" w:space="0" w:color="auto"/>
              </w:divBdr>
            </w:div>
            <w:div w:id="261449894">
              <w:marLeft w:val="0"/>
              <w:marRight w:val="0"/>
              <w:marTop w:val="0"/>
              <w:marBottom w:val="0"/>
              <w:divBdr>
                <w:top w:val="none" w:sz="0" w:space="0" w:color="auto"/>
                <w:left w:val="none" w:sz="0" w:space="0" w:color="auto"/>
                <w:bottom w:val="none" w:sz="0" w:space="0" w:color="auto"/>
                <w:right w:val="none" w:sz="0" w:space="0" w:color="auto"/>
              </w:divBdr>
            </w:div>
            <w:div w:id="1525286532">
              <w:marLeft w:val="0"/>
              <w:marRight w:val="0"/>
              <w:marTop w:val="0"/>
              <w:marBottom w:val="0"/>
              <w:divBdr>
                <w:top w:val="none" w:sz="0" w:space="0" w:color="auto"/>
                <w:left w:val="none" w:sz="0" w:space="0" w:color="auto"/>
                <w:bottom w:val="none" w:sz="0" w:space="0" w:color="auto"/>
                <w:right w:val="none" w:sz="0" w:space="0" w:color="auto"/>
              </w:divBdr>
            </w:div>
            <w:div w:id="85733878">
              <w:marLeft w:val="0"/>
              <w:marRight w:val="0"/>
              <w:marTop w:val="0"/>
              <w:marBottom w:val="0"/>
              <w:divBdr>
                <w:top w:val="none" w:sz="0" w:space="0" w:color="auto"/>
                <w:left w:val="none" w:sz="0" w:space="0" w:color="auto"/>
                <w:bottom w:val="none" w:sz="0" w:space="0" w:color="auto"/>
                <w:right w:val="none" w:sz="0" w:space="0" w:color="auto"/>
              </w:divBdr>
            </w:div>
            <w:div w:id="846410044">
              <w:marLeft w:val="0"/>
              <w:marRight w:val="0"/>
              <w:marTop w:val="0"/>
              <w:marBottom w:val="0"/>
              <w:divBdr>
                <w:top w:val="none" w:sz="0" w:space="0" w:color="auto"/>
                <w:left w:val="none" w:sz="0" w:space="0" w:color="auto"/>
                <w:bottom w:val="none" w:sz="0" w:space="0" w:color="auto"/>
                <w:right w:val="none" w:sz="0" w:space="0" w:color="auto"/>
              </w:divBdr>
            </w:div>
            <w:div w:id="1543445267">
              <w:marLeft w:val="0"/>
              <w:marRight w:val="0"/>
              <w:marTop w:val="0"/>
              <w:marBottom w:val="0"/>
              <w:divBdr>
                <w:top w:val="none" w:sz="0" w:space="0" w:color="auto"/>
                <w:left w:val="none" w:sz="0" w:space="0" w:color="auto"/>
                <w:bottom w:val="none" w:sz="0" w:space="0" w:color="auto"/>
                <w:right w:val="none" w:sz="0" w:space="0" w:color="auto"/>
              </w:divBdr>
            </w:div>
            <w:div w:id="847327970">
              <w:marLeft w:val="0"/>
              <w:marRight w:val="0"/>
              <w:marTop w:val="0"/>
              <w:marBottom w:val="0"/>
              <w:divBdr>
                <w:top w:val="none" w:sz="0" w:space="0" w:color="auto"/>
                <w:left w:val="none" w:sz="0" w:space="0" w:color="auto"/>
                <w:bottom w:val="none" w:sz="0" w:space="0" w:color="auto"/>
                <w:right w:val="none" w:sz="0" w:space="0" w:color="auto"/>
              </w:divBdr>
            </w:div>
            <w:div w:id="609582853">
              <w:marLeft w:val="0"/>
              <w:marRight w:val="0"/>
              <w:marTop w:val="0"/>
              <w:marBottom w:val="0"/>
              <w:divBdr>
                <w:top w:val="none" w:sz="0" w:space="0" w:color="auto"/>
                <w:left w:val="none" w:sz="0" w:space="0" w:color="auto"/>
                <w:bottom w:val="none" w:sz="0" w:space="0" w:color="auto"/>
                <w:right w:val="none" w:sz="0" w:space="0" w:color="auto"/>
              </w:divBdr>
            </w:div>
            <w:div w:id="368576088">
              <w:marLeft w:val="0"/>
              <w:marRight w:val="0"/>
              <w:marTop w:val="0"/>
              <w:marBottom w:val="0"/>
              <w:divBdr>
                <w:top w:val="none" w:sz="0" w:space="0" w:color="auto"/>
                <w:left w:val="none" w:sz="0" w:space="0" w:color="auto"/>
                <w:bottom w:val="none" w:sz="0" w:space="0" w:color="auto"/>
                <w:right w:val="none" w:sz="0" w:space="0" w:color="auto"/>
              </w:divBdr>
            </w:div>
            <w:div w:id="1803880607">
              <w:marLeft w:val="0"/>
              <w:marRight w:val="0"/>
              <w:marTop w:val="0"/>
              <w:marBottom w:val="0"/>
              <w:divBdr>
                <w:top w:val="none" w:sz="0" w:space="0" w:color="auto"/>
                <w:left w:val="none" w:sz="0" w:space="0" w:color="auto"/>
                <w:bottom w:val="none" w:sz="0" w:space="0" w:color="auto"/>
                <w:right w:val="none" w:sz="0" w:space="0" w:color="auto"/>
              </w:divBdr>
            </w:div>
            <w:div w:id="1344820356">
              <w:marLeft w:val="0"/>
              <w:marRight w:val="0"/>
              <w:marTop w:val="0"/>
              <w:marBottom w:val="0"/>
              <w:divBdr>
                <w:top w:val="none" w:sz="0" w:space="0" w:color="auto"/>
                <w:left w:val="none" w:sz="0" w:space="0" w:color="auto"/>
                <w:bottom w:val="none" w:sz="0" w:space="0" w:color="auto"/>
                <w:right w:val="none" w:sz="0" w:space="0" w:color="auto"/>
              </w:divBdr>
            </w:div>
            <w:div w:id="1745639112">
              <w:marLeft w:val="0"/>
              <w:marRight w:val="0"/>
              <w:marTop w:val="0"/>
              <w:marBottom w:val="0"/>
              <w:divBdr>
                <w:top w:val="none" w:sz="0" w:space="0" w:color="auto"/>
                <w:left w:val="none" w:sz="0" w:space="0" w:color="auto"/>
                <w:bottom w:val="none" w:sz="0" w:space="0" w:color="auto"/>
                <w:right w:val="none" w:sz="0" w:space="0" w:color="auto"/>
              </w:divBdr>
            </w:div>
            <w:div w:id="1371297795">
              <w:marLeft w:val="0"/>
              <w:marRight w:val="0"/>
              <w:marTop w:val="0"/>
              <w:marBottom w:val="0"/>
              <w:divBdr>
                <w:top w:val="none" w:sz="0" w:space="0" w:color="auto"/>
                <w:left w:val="none" w:sz="0" w:space="0" w:color="auto"/>
                <w:bottom w:val="none" w:sz="0" w:space="0" w:color="auto"/>
                <w:right w:val="none" w:sz="0" w:space="0" w:color="auto"/>
              </w:divBdr>
            </w:div>
            <w:div w:id="538276666">
              <w:marLeft w:val="0"/>
              <w:marRight w:val="0"/>
              <w:marTop w:val="0"/>
              <w:marBottom w:val="0"/>
              <w:divBdr>
                <w:top w:val="none" w:sz="0" w:space="0" w:color="auto"/>
                <w:left w:val="none" w:sz="0" w:space="0" w:color="auto"/>
                <w:bottom w:val="none" w:sz="0" w:space="0" w:color="auto"/>
                <w:right w:val="none" w:sz="0" w:space="0" w:color="auto"/>
              </w:divBdr>
            </w:div>
            <w:div w:id="284433088">
              <w:marLeft w:val="0"/>
              <w:marRight w:val="0"/>
              <w:marTop w:val="0"/>
              <w:marBottom w:val="0"/>
              <w:divBdr>
                <w:top w:val="none" w:sz="0" w:space="0" w:color="auto"/>
                <w:left w:val="none" w:sz="0" w:space="0" w:color="auto"/>
                <w:bottom w:val="none" w:sz="0" w:space="0" w:color="auto"/>
                <w:right w:val="none" w:sz="0" w:space="0" w:color="auto"/>
              </w:divBdr>
            </w:div>
            <w:div w:id="998655464">
              <w:marLeft w:val="0"/>
              <w:marRight w:val="0"/>
              <w:marTop w:val="0"/>
              <w:marBottom w:val="0"/>
              <w:divBdr>
                <w:top w:val="none" w:sz="0" w:space="0" w:color="auto"/>
                <w:left w:val="none" w:sz="0" w:space="0" w:color="auto"/>
                <w:bottom w:val="none" w:sz="0" w:space="0" w:color="auto"/>
                <w:right w:val="none" w:sz="0" w:space="0" w:color="auto"/>
              </w:divBdr>
            </w:div>
            <w:div w:id="14770343">
              <w:marLeft w:val="0"/>
              <w:marRight w:val="0"/>
              <w:marTop w:val="0"/>
              <w:marBottom w:val="0"/>
              <w:divBdr>
                <w:top w:val="none" w:sz="0" w:space="0" w:color="auto"/>
                <w:left w:val="none" w:sz="0" w:space="0" w:color="auto"/>
                <w:bottom w:val="none" w:sz="0" w:space="0" w:color="auto"/>
                <w:right w:val="none" w:sz="0" w:space="0" w:color="auto"/>
              </w:divBdr>
            </w:div>
            <w:div w:id="2046251837">
              <w:marLeft w:val="0"/>
              <w:marRight w:val="0"/>
              <w:marTop w:val="0"/>
              <w:marBottom w:val="0"/>
              <w:divBdr>
                <w:top w:val="none" w:sz="0" w:space="0" w:color="auto"/>
                <w:left w:val="none" w:sz="0" w:space="0" w:color="auto"/>
                <w:bottom w:val="none" w:sz="0" w:space="0" w:color="auto"/>
                <w:right w:val="none" w:sz="0" w:space="0" w:color="auto"/>
              </w:divBdr>
            </w:div>
            <w:div w:id="1572154649">
              <w:marLeft w:val="0"/>
              <w:marRight w:val="0"/>
              <w:marTop w:val="0"/>
              <w:marBottom w:val="0"/>
              <w:divBdr>
                <w:top w:val="none" w:sz="0" w:space="0" w:color="auto"/>
                <w:left w:val="none" w:sz="0" w:space="0" w:color="auto"/>
                <w:bottom w:val="none" w:sz="0" w:space="0" w:color="auto"/>
                <w:right w:val="none" w:sz="0" w:space="0" w:color="auto"/>
              </w:divBdr>
            </w:div>
            <w:div w:id="1016661784">
              <w:marLeft w:val="0"/>
              <w:marRight w:val="0"/>
              <w:marTop w:val="0"/>
              <w:marBottom w:val="0"/>
              <w:divBdr>
                <w:top w:val="none" w:sz="0" w:space="0" w:color="auto"/>
                <w:left w:val="none" w:sz="0" w:space="0" w:color="auto"/>
                <w:bottom w:val="none" w:sz="0" w:space="0" w:color="auto"/>
                <w:right w:val="none" w:sz="0" w:space="0" w:color="auto"/>
              </w:divBdr>
            </w:div>
            <w:div w:id="1056927119">
              <w:marLeft w:val="0"/>
              <w:marRight w:val="0"/>
              <w:marTop w:val="0"/>
              <w:marBottom w:val="0"/>
              <w:divBdr>
                <w:top w:val="none" w:sz="0" w:space="0" w:color="auto"/>
                <w:left w:val="none" w:sz="0" w:space="0" w:color="auto"/>
                <w:bottom w:val="none" w:sz="0" w:space="0" w:color="auto"/>
                <w:right w:val="none" w:sz="0" w:space="0" w:color="auto"/>
              </w:divBdr>
            </w:div>
            <w:div w:id="583998207">
              <w:marLeft w:val="0"/>
              <w:marRight w:val="0"/>
              <w:marTop w:val="0"/>
              <w:marBottom w:val="0"/>
              <w:divBdr>
                <w:top w:val="none" w:sz="0" w:space="0" w:color="auto"/>
                <w:left w:val="none" w:sz="0" w:space="0" w:color="auto"/>
                <w:bottom w:val="none" w:sz="0" w:space="0" w:color="auto"/>
                <w:right w:val="none" w:sz="0" w:space="0" w:color="auto"/>
              </w:divBdr>
            </w:div>
            <w:div w:id="1205602901">
              <w:marLeft w:val="0"/>
              <w:marRight w:val="0"/>
              <w:marTop w:val="0"/>
              <w:marBottom w:val="0"/>
              <w:divBdr>
                <w:top w:val="none" w:sz="0" w:space="0" w:color="auto"/>
                <w:left w:val="none" w:sz="0" w:space="0" w:color="auto"/>
                <w:bottom w:val="none" w:sz="0" w:space="0" w:color="auto"/>
                <w:right w:val="none" w:sz="0" w:space="0" w:color="auto"/>
              </w:divBdr>
            </w:div>
            <w:div w:id="1806893280">
              <w:marLeft w:val="0"/>
              <w:marRight w:val="0"/>
              <w:marTop w:val="0"/>
              <w:marBottom w:val="0"/>
              <w:divBdr>
                <w:top w:val="none" w:sz="0" w:space="0" w:color="auto"/>
                <w:left w:val="none" w:sz="0" w:space="0" w:color="auto"/>
                <w:bottom w:val="none" w:sz="0" w:space="0" w:color="auto"/>
                <w:right w:val="none" w:sz="0" w:space="0" w:color="auto"/>
              </w:divBdr>
            </w:div>
            <w:div w:id="235940671">
              <w:marLeft w:val="0"/>
              <w:marRight w:val="0"/>
              <w:marTop w:val="0"/>
              <w:marBottom w:val="0"/>
              <w:divBdr>
                <w:top w:val="none" w:sz="0" w:space="0" w:color="auto"/>
                <w:left w:val="none" w:sz="0" w:space="0" w:color="auto"/>
                <w:bottom w:val="none" w:sz="0" w:space="0" w:color="auto"/>
                <w:right w:val="none" w:sz="0" w:space="0" w:color="auto"/>
              </w:divBdr>
            </w:div>
            <w:div w:id="467743665">
              <w:marLeft w:val="0"/>
              <w:marRight w:val="0"/>
              <w:marTop w:val="0"/>
              <w:marBottom w:val="0"/>
              <w:divBdr>
                <w:top w:val="none" w:sz="0" w:space="0" w:color="auto"/>
                <w:left w:val="none" w:sz="0" w:space="0" w:color="auto"/>
                <w:bottom w:val="none" w:sz="0" w:space="0" w:color="auto"/>
                <w:right w:val="none" w:sz="0" w:space="0" w:color="auto"/>
              </w:divBdr>
            </w:div>
            <w:div w:id="890503511">
              <w:marLeft w:val="0"/>
              <w:marRight w:val="0"/>
              <w:marTop w:val="0"/>
              <w:marBottom w:val="0"/>
              <w:divBdr>
                <w:top w:val="none" w:sz="0" w:space="0" w:color="auto"/>
                <w:left w:val="none" w:sz="0" w:space="0" w:color="auto"/>
                <w:bottom w:val="none" w:sz="0" w:space="0" w:color="auto"/>
                <w:right w:val="none" w:sz="0" w:space="0" w:color="auto"/>
              </w:divBdr>
            </w:div>
            <w:div w:id="1964076144">
              <w:marLeft w:val="0"/>
              <w:marRight w:val="0"/>
              <w:marTop w:val="0"/>
              <w:marBottom w:val="0"/>
              <w:divBdr>
                <w:top w:val="none" w:sz="0" w:space="0" w:color="auto"/>
                <w:left w:val="none" w:sz="0" w:space="0" w:color="auto"/>
                <w:bottom w:val="none" w:sz="0" w:space="0" w:color="auto"/>
                <w:right w:val="none" w:sz="0" w:space="0" w:color="auto"/>
              </w:divBdr>
            </w:div>
            <w:div w:id="1008288383">
              <w:marLeft w:val="0"/>
              <w:marRight w:val="0"/>
              <w:marTop w:val="0"/>
              <w:marBottom w:val="0"/>
              <w:divBdr>
                <w:top w:val="none" w:sz="0" w:space="0" w:color="auto"/>
                <w:left w:val="none" w:sz="0" w:space="0" w:color="auto"/>
                <w:bottom w:val="none" w:sz="0" w:space="0" w:color="auto"/>
                <w:right w:val="none" w:sz="0" w:space="0" w:color="auto"/>
              </w:divBdr>
            </w:div>
            <w:div w:id="722022795">
              <w:marLeft w:val="0"/>
              <w:marRight w:val="0"/>
              <w:marTop w:val="0"/>
              <w:marBottom w:val="0"/>
              <w:divBdr>
                <w:top w:val="none" w:sz="0" w:space="0" w:color="auto"/>
                <w:left w:val="none" w:sz="0" w:space="0" w:color="auto"/>
                <w:bottom w:val="none" w:sz="0" w:space="0" w:color="auto"/>
                <w:right w:val="none" w:sz="0" w:space="0" w:color="auto"/>
              </w:divBdr>
            </w:div>
            <w:div w:id="677805834">
              <w:marLeft w:val="0"/>
              <w:marRight w:val="0"/>
              <w:marTop w:val="0"/>
              <w:marBottom w:val="0"/>
              <w:divBdr>
                <w:top w:val="none" w:sz="0" w:space="0" w:color="auto"/>
                <w:left w:val="none" w:sz="0" w:space="0" w:color="auto"/>
                <w:bottom w:val="none" w:sz="0" w:space="0" w:color="auto"/>
                <w:right w:val="none" w:sz="0" w:space="0" w:color="auto"/>
              </w:divBdr>
            </w:div>
            <w:div w:id="1079793662">
              <w:marLeft w:val="0"/>
              <w:marRight w:val="0"/>
              <w:marTop w:val="0"/>
              <w:marBottom w:val="0"/>
              <w:divBdr>
                <w:top w:val="none" w:sz="0" w:space="0" w:color="auto"/>
                <w:left w:val="none" w:sz="0" w:space="0" w:color="auto"/>
                <w:bottom w:val="none" w:sz="0" w:space="0" w:color="auto"/>
                <w:right w:val="none" w:sz="0" w:space="0" w:color="auto"/>
              </w:divBdr>
            </w:div>
            <w:div w:id="1413507449">
              <w:marLeft w:val="0"/>
              <w:marRight w:val="0"/>
              <w:marTop w:val="0"/>
              <w:marBottom w:val="0"/>
              <w:divBdr>
                <w:top w:val="none" w:sz="0" w:space="0" w:color="auto"/>
                <w:left w:val="none" w:sz="0" w:space="0" w:color="auto"/>
                <w:bottom w:val="none" w:sz="0" w:space="0" w:color="auto"/>
                <w:right w:val="none" w:sz="0" w:space="0" w:color="auto"/>
              </w:divBdr>
            </w:div>
            <w:div w:id="1813054634">
              <w:marLeft w:val="0"/>
              <w:marRight w:val="0"/>
              <w:marTop w:val="0"/>
              <w:marBottom w:val="0"/>
              <w:divBdr>
                <w:top w:val="none" w:sz="0" w:space="0" w:color="auto"/>
                <w:left w:val="none" w:sz="0" w:space="0" w:color="auto"/>
                <w:bottom w:val="none" w:sz="0" w:space="0" w:color="auto"/>
                <w:right w:val="none" w:sz="0" w:space="0" w:color="auto"/>
              </w:divBdr>
            </w:div>
            <w:div w:id="2002737815">
              <w:marLeft w:val="0"/>
              <w:marRight w:val="0"/>
              <w:marTop w:val="0"/>
              <w:marBottom w:val="0"/>
              <w:divBdr>
                <w:top w:val="none" w:sz="0" w:space="0" w:color="auto"/>
                <w:left w:val="none" w:sz="0" w:space="0" w:color="auto"/>
                <w:bottom w:val="none" w:sz="0" w:space="0" w:color="auto"/>
                <w:right w:val="none" w:sz="0" w:space="0" w:color="auto"/>
              </w:divBdr>
            </w:div>
            <w:div w:id="1660696078">
              <w:marLeft w:val="0"/>
              <w:marRight w:val="0"/>
              <w:marTop w:val="0"/>
              <w:marBottom w:val="0"/>
              <w:divBdr>
                <w:top w:val="none" w:sz="0" w:space="0" w:color="auto"/>
                <w:left w:val="none" w:sz="0" w:space="0" w:color="auto"/>
                <w:bottom w:val="none" w:sz="0" w:space="0" w:color="auto"/>
                <w:right w:val="none" w:sz="0" w:space="0" w:color="auto"/>
              </w:divBdr>
            </w:div>
            <w:div w:id="1204749047">
              <w:marLeft w:val="0"/>
              <w:marRight w:val="0"/>
              <w:marTop w:val="0"/>
              <w:marBottom w:val="0"/>
              <w:divBdr>
                <w:top w:val="none" w:sz="0" w:space="0" w:color="auto"/>
                <w:left w:val="none" w:sz="0" w:space="0" w:color="auto"/>
                <w:bottom w:val="none" w:sz="0" w:space="0" w:color="auto"/>
                <w:right w:val="none" w:sz="0" w:space="0" w:color="auto"/>
              </w:divBdr>
            </w:div>
            <w:div w:id="1378504133">
              <w:marLeft w:val="0"/>
              <w:marRight w:val="0"/>
              <w:marTop w:val="0"/>
              <w:marBottom w:val="0"/>
              <w:divBdr>
                <w:top w:val="none" w:sz="0" w:space="0" w:color="auto"/>
                <w:left w:val="none" w:sz="0" w:space="0" w:color="auto"/>
                <w:bottom w:val="none" w:sz="0" w:space="0" w:color="auto"/>
                <w:right w:val="none" w:sz="0" w:space="0" w:color="auto"/>
              </w:divBdr>
            </w:div>
            <w:div w:id="187455794">
              <w:marLeft w:val="0"/>
              <w:marRight w:val="0"/>
              <w:marTop w:val="0"/>
              <w:marBottom w:val="0"/>
              <w:divBdr>
                <w:top w:val="none" w:sz="0" w:space="0" w:color="auto"/>
                <w:left w:val="none" w:sz="0" w:space="0" w:color="auto"/>
                <w:bottom w:val="none" w:sz="0" w:space="0" w:color="auto"/>
                <w:right w:val="none" w:sz="0" w:space="0" w:color="auto"/>
              </w:divBdr>
            </w:div>
            <w:div w:id="2142920619">
              <w:marLeft w:val="0"/>
              <w:marRight w:val="0"/>
              <w:marTop w:val="0"/>
              <w:marBottom w:val="0"/>
              <w:divBdr>
                <w:top w:val="none" w:sz="0" w:space="0" w:color="auto"/>
                <w:left w:val="none" w:sz="0" w:space="0" w:color="auto"/>
                <w:bottom w:val="none" w:sz="0" w:space="0" w:color="auto"/>
                <w:right w:val="none" w:sz="0" w:space="0" w:color="auto"/>
              </w:divBdr>
            </w:div>
            <w:div w:id="1448041421">
              <w:marLeft w:val="0"/>
              <w:marRight w:val="0"/>
              <w:marTop w:val="0"/>
              <w:marBottom w:val="0"/>
              <w:divBdr>
                <w:top w:val="none" w:sz="0" w:space="0" w:color="auto"/>
                <w:left w:val="none" w:sz="0" w:space="0" w:color="auto"/>
                <w:bottom w:val="none" w:sz="0" w:space="0" w:color="auto"/>
                <w:right w:val="none" w:sz="0" w:space="0" w:color="auto"/>
              </w:divBdr>
            </w:div>
            <w:div w:id="1624537645">
              <w:marLeft w:val="0"/>
              <w:marRight w:val="0"/>
              <w:marTop w:val="0"/>
              <w:marBottom w:val="0"/>
              <w:divBdr>
                <w:top w:val="none" w:sz="0" w:space="0" w:color="auto"/>
                <w:left w:val="none" w:sz="0" w:space="0" w:color="auto"/>
                <w:bottom w:val="none" w:sz="0" w:space="0" w:color="auto"/>
                <w:right w:val="none" w:sz="0" w:space="0" w:color="auto"/>
              </w:divBdr>
            </w:div>
            <w:div w:id="779840893">
              <w:marLeft w:val="0"/>
              <w:marRight w:val="0"/>
              <w:marTop w:val="0"/>
              <w:marBottom w:val="0"/>
              <w:divBdr>
                <w:top w:val="none" w:sz="0" w:space="0" w:color="auto"/>
                <w:left w:val="none" w:sz="0" w:space="0" w:color="auto"/>
                <w:bottom w:val="none" w:sz="0" w:space="0" w:color="auto"/>
                <w:right w:val="none" w:sz="0" w:space="0" w:color="auto"/>
              </w:divBdr>
            </w:div>
            <w:div w:id="40637607">
              <w:marLeft w:val="0"/>
              <w:marRight w:val="0"/>
              <w:marTop w:val="0"/>
              <w:marBottom w:val="0"/>
              <w:divBdr>
                <w:top w:val="none" w:sz="0" w:space="0" w:color="auto"/>
                <w:left w:val="none" w:sz="0" w:space="0" w:color="auto"/>
                <w:bottom w:val="none" w:sz="0" w:space="0" w:color="auto"/>
                <w:right w:val="none" w:sz="0" w:space="0" w:color="auto"/>
              </w:divBdr>
            </w:div>
            <w:div w:id="1558662847">
              <w:marLeft w:val="0"/>
              <w:marRight w:val="0"/>
              <w:marTop w:val="0"/>
              <w:marBottom w:val="0"/>
              <w:divBdr>
                <w:top w:val="none" w:sz="0" w:space="0" w:color="auto"/>
                <w:left w:val="none" w:sz="0" w:space="0" w:color="auto"/>
                <w:bottom w:val="none" w:sz="0" w:space="0" w:color="auto"/>
                <w:right w:val="none" w:sz="0" w:space="0" w:color="auto"/>
              </w:divBdr>
            </w:div>
            <w:div w:id="288360997">
              <w:marLeft w:val="0"/>
              <w:marRight w:val="0"/>
              <w:marTop w:val="0"/>
              <w:marBottom w:val="0"/>
              <w:divBdr>
                <w:top w:val="none" w:sz="0" w:space="0" w:color="auto"/>
                <w:left w:val="none" w:sz="0" w:space="0" w:color="auto"/>
                <w:bottom w:val="none" w:sz="0" w:space="0" w:color="auto"/>
                <w:right w:val="none" w:sz="0" w:space="0" w:color="auto"/>
              </w:divBdr>
            </w:div>
            <w:div w:id="1198394830">
              <w:marLeft w:val="0"/>
              <w:marRight w:val="0"/>
              <w:marTop w:val="0"/>
              <w:marBottom w:val="0"/>
              <w:divBdr>
                <w:top w:val="none" w:sz="0" w:space="0" w:color="auto"/>
                <w:left w:val="none" w:sz="0" w:space="0" w:color="auto"/>
                <w:bottom w:val="none" w:sz="0" w:space="0" w:color="auto"/>
                <w:right w:val="none" w:sz="0" w:space="0" w:color="auto"/>
              </w:divBdr>
            </w:div>
            <w:div w:id="444036009">
              <w:marLeft w:val="0"/>
              <w:marRight w:val="0"/>
              <w:marTop w:val="0"/>
              <w:marBottom w:val="0"/>
              <w:divBdr>
                <w:top w:val="none" w:sz="0" w:space="0" w:color="auto"/>
                <w:left w:val="none" w:sz="0" w:space="0" w:color="auto"/>
                <w:bottom w:val="none" w:sz="0" w:space="0" w:color="auto"/>
                <w:right w:val="none" w:sz="0" w:space="0" w:color="auto"/>
              </w:divBdr>
            </w:div>
            <w:div w:id="1381631872">
              <w:marLeft w:val="0"/>
              <w:marRight w:val="0"/>
              <w:marTop w:val="0"/>
              <w:marBottom w:val="0"/>
              <w:divBdr>
                <w:top w:val="none" w:sz="0" w:space="0" w:color="auto"/>
                <w:left w:val="none" w:sz="0" w:space="0" w:color="auto"/>
                <w:bottom w:val="none" w:sz="0" w:space="0" w:color="auto"/>
                <w:right w:val="none" w:sz="0" w:space="0" w:color="auto"/>
              </w:divBdr>
            </w:div>
            <w:div w:id="967516953">
              <w:marLeft w:val="0"/>
              <w:marRight w:val="0"/>
              <w:marTop w:val="0"/>
              <w:marBottom w:val="0"/>
              <w:divBdr>
                <w:top w:val="none" w:sz="0" w:space="0" w:color="auto"/>
                <w:left w:val="none" w:sz="0" w:space="0" w:color="auto"/>
                <w:bottom w:val="none" w:sz="0" w:space="0" w:color="auto"/>
                <w:right w:val="none" w:sz="0" w:space="0" w:color="auto"/>
              </w:divBdr>
            </w:div>
            <w:div w:id="2110812185">
              <w:marLeft w:val="0"/>
              <w:marRight w:val="0"/>
              <w:marTop w:val="0"/>
              <w:marBottom w:val="0"/>
              <w:divBdr>
                <w:top w:val="none" w:sz="0" w:space="0" w:color="auto"/>
                <w:left w:val="none" w:sz="0" w:space="0" w:color="auto"/>
                <w:bottom w:val="none" w:sz="0" w:space="0" w:color="auto"/>
                <w:right w:val="none" w:sz="0" w:space="0" w:color="auto"/>
              </w:divBdr>
            </w:div>
            <w:div w:id="240484081">
              <w:marLeft w:val="0"/>
              <w:marRight w:val="0"/>
              <w:marTop w:val="0"/>
              <w:marBottom w:val="0"/>
              <w:divBdr>
                <w:top w:val="none" w:sz="0" w:space="0" w:color="auto"/>
                <w:left w:val="none" w:sz="0" w:space="0" w:color="auto"/>
                <w:bottom w:val="none" w:sz="0" w:space="0" w:color="auto"/>
                <w:right w:val="none" w:sz="0" w:space="0" w:color="auto"/>
              </w:divBdr>
            </w:div>
            <w:div w:id="396631510">
              <w:marLeft w:val="0"/>
              <w:marRight w:val="0"/>
              <w:marTop w:val="0"/>
              <w:marBottom w:val="0"/>
              <w:divBdr>
                <w:top w:val="none" w:sz="0" w:space="0" w:color="auto"/>
                <w:left w:val="none" w:sz="0" w:space="0" w:color="auto"/>
                <w:bottom w:val="none" w:sz="0" w:space="0" w:color="auto"/>
                <w:right w:val="none" w:sz="0" w:space="0" w:color="auto"/>
              </w:divBdr>
            </w:div>
            <w:div w:id="547761707">
              <w:marLeft w:val="0"/>
              <w:marRight w:val="0"/>
              <w:marTop w:val="0"/>
              <w:marBottom w:val="0"/>
              <w:divBdr>
                <w:top w:val="none" w:sz="0" w:space="0" w:color="auto"/>
                <w:left w:val="none" w:sz="0" w:space="0" w:color="auto"/>
                <w:bottom w:val="none" w:sz="0" w:space="0" w:color="auto"/>
                <w:right w:val="none" w:sz="0" w:space="0" w:color="auto"/>
              </w:divBdr>
            </w:div>
            <w:div w:id="928122224">
              <w:marLeft w:val="0"/>
              <w:marRight w:val="0"/>
              <w:marTop w:val="0"/>
              <w:marBottom w:val="0"/>
              <w:divBdr>
                <w:top w:val="none" w:sz="0" w:space="0" w:color="auto"/>
                <w:left w:val="none" w:sz="0" w:space="0" w:color="auto"/>
                <w:bottom w:val="none" w:sz="0" w:space="0" w:color="auto"/>
                <w:right w:val="none" w:sz="0" w:space="0" w:color="auto"/>
              </w:divBdr>
            </w:div>
            <w:div w:id="5879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6673">
      <w:bodyDiv w:val="1"/>
      <w:marLeft w:val="0"/>
      <w:marRight w:val="0"/>
      <w:marTop w:val="0"/>
      <w:marBottom w:val="0"/>
      <w:divBdr>
        <w:top w:val="none" w:sz="0" w:space="0" w:color="auto"/>
        <w:left w:val="none" w:sz="0" w:space="0" w:color="auto"/>
        <w:bottom w:val="none" w:sz="0" w:space="0" w:color="auto"/>
        <w:right w:val="none" w:sz="0" w:space="0" w:color="auto"/>
      </w:divBdr>
      <w:divsChild>
        <w:div w:id="1676691239">
          <w:marLeft w:val="0"/>
          <w:marRight w:val="0"/>
          <w:marTop w:val="0"/>
          <w:marBottom w:val="0"/>
          <w:divBdr>
            <w:top w:val="none" w:sz="0" w:space="0" w:color="auto"/>
            <w:left w:val="none" w:sz="0" w:space="0" w:color="auto"/>
            <w:bottom w:val="none" w:sz="0" w:space="0" w:color="auto"/>
            <w:right w:val="none" w:sz="0" w:space="0" w:color="auto"/>
          </w:divBdr>
          <w:divsChild>
            <w:div w:id="938371449">
              <w:marLeft w:val="0"/>
              <w:marRight w:val="0"/>
              <w:marTop w:val="0"/>
              <w:marBottom w:val="0"/>
              <w:divBdr>
                <w:top w:val="none" w:sz="0" w:space="0" w:color="auto"/>
                <w:left w:val="none" w:sz="0" w:space="0" w:color="auto"/>
                <w:bottom w:val="none" w:sz="0" w:space="0" w:color="auto"/>
                <w:right w:val="none" w:sz="0" w:space="0" w:color="auto"/>
              </w:divBdr>
              <w:divsChild>
                <w:div w:id="1821456913">
                  <w:marLeft w:val="0"/>
                  <w:marRight w:val="0"/>
                  <w:marTop w:val="0"/>
                  <w:marBottom w:val="0"/>
                  <w:divBdr>
                    <w:top w:val="none" w:sz="0" w:space="0" w:color="auto"/>
                    <w:left w:val="none" w:sz="0" w:space="0" w:color="auto"/>
                    <w:bottom w:val="none" w:sz="0" w:space="0" w:color="auto"/>
                    <w:right w:val="none" w:sz="0" w:space="0" w:color="auto"/>
                  </w:divBdr>
                  <w:divsChild>
                    <w:div w:id="17359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368354">
      <w:bodyDiv w:val="1"/>
      <w:marLeft w:val="0"/>
      <w:marRight w:val="0"/>
      <w:marTop w:val="0"/>
      <w:marBottom w:val="0"/>
      <w:divBdr>
        <w:top w:val="none" w:sz="0" w:space="0" w:color="auto"/>
        <w:left w:val="none" w:sz="0" w:space="0" w:color="auto"/>
        <w:bottom w:val="none" w:sz="0" w:space="0" w:color="auto"/>
        <w:right w:val="none" w:sz="0" w:space="0" w:color="auto"/>
      </w:divBdr>
    </w:div>
    <w:div w:id="1424305682">
      <w:bodyDiv w:val="1"/>
      <w:marLeft w:val="0"/>
      <w:marRight w:val="0"/>
      <w:marTop w:val="0"/>
      <w:marBottom w:val="0"/>
      <w:divBdr>
        <w:top w:val="none" w:sz="0" w:space="0" w:color="auto"/>
        <w:left w:val="none" w:sz="0" w:space="0" w:color="auto"/>
        <w:bottom w:val="none" w:sz="0" w:space="0" w:color="auto"/>
        <w:right w:val="none" w:sz="0" w:space="0" w:color="auto"/>
      </w:divBdr>
      <w:divsChild>
        <w:div w:id="1080179218">
          <w:marLeft w:val="0"/>
          <w:marRight w:val="0"/>
          <w:marTop w:val="0"/>
          <w:marBottom w:val="0"/>
          <w:divBdr>
            <w:top w:val="none" w:sz="0" w:space="0" w:color="auto"/>
            <w:left w:val="none" w:sz="0" w:space="0" w:color="auto"/>
            <w:bottom w:val="none" w:sz="0" w:space="0" w:color="auto"/>
            <w:right w:val="none" w:sz="0" w:space="0" w:color="auto"/>
          </w:divBdr>
          <w:divsChild>
            <w:div w:id="939605356">
              <w:marLeft w:val="0"/>
              <w:marRight w:val="0"/>
              <w:marTop w:val="0"/>
              <w:marBottom w:val="0"/>
              <w:divBdr>
                <w:top w:val="none" w:sz="0" w:space="0" w:color="auto"/>
                <w:left w:val="none" w:sz="0" w:space="0" w:color="auto"/>
                <w:bottom w:val="none" w:sz="0" w:space="0" w:color="auto"/>
                <w:right w:val="none" w:sz="0" w:space="0" w:color="auto"/>
              </w:divBdr>
            </w:div>
            <w:div w:id="2031252132">
              <w:marLeft w:val="0"/>
              <w:marRight w:val="0"/>
              <w:marTop w:val="0"/>
              <w:marBottom w:val="0"/>
              <w:divBdr>
                <w:top w:val="none" w:sz="0" w:space="0" w:color="auto"/>
                <w:left w:val="none" w:sz="0" w:space="0" w:color="auto"/>
                <w:bottom w:val="none" w:sz="0" w:space="0" w:color="auto"/>
                <w:right w:val="none" w:sz="0" w:space="0" w:color="auto"/>
              </w:divBdr>
            </w:div>
            <w:div w:id="736173576">
              <w:marLeft w:val="0"/>
              <w:marRight w:val="0"/>
              <w:marTop w:val="0"/>
              <w:marBottom w:val="0"/>
              <w:divBdr>
                <w:top w:val="none" w:sz="0" w:space="0" w:color="auto"/>
                <w:left w:val="none" w:sz="0" w:space="0" w:color="auto"/>
                <w:bottom w:val="none" w:sz="0" w:space="0" w:color="auto"/>
                <w:right w:val="none" w:sz="0" w:space="0" w:color="auto"/>
              </w:divBdr>
            </w:div>
            <w:div w:id="818764739">
              <w:marLeft w:val="0"/>
              <w:marRight w:val="0"/>
              <w:marTop w:val="0"/>
              <w:marBottom w:val="0"/>
              <w:divBdr>
                <w:top w:val="none" w:sz="0" w:space="0" w:color="auto"/>
                <w:left w:val="none" w:sz="0" w:space="0" w:color="auto"/>
                <w:bottom w:val="none" w:sz="0" w:space="0" w:color="auto"/>
                <w:right w:val="none" w:sz="0" w:space="0" w:color="auto"/>
              </w:divBdr>
            </w:div>
            <w:div w:id="1820925252">
              <w:marLeft w:val="0"/>
              <w:marRight w:val="0"/>
              <w:marTop w:val="0"/>
              <w:marBottom w:val="0"/>
              <w:divBdr>
                <w:top w:val="none" w:sz="0" w:space="0" w:color="auto"/>
                <w:left w:val="none" w:sz="0" w:space="0" w:color="auto"/>
                <w:bottom w:val="none" w:sz="0" w:space="0" w:color="auto"/>
                <w:right w:val="none" w:sz="0" w:space="0" w:color="auto"/>
              </w:divBdr>
            </w:div>
            <w:div w:id="1547989460">
              <w:marLeft w:val="0"/>
              <w:marRight w:val="0"/>
              <w:marTop w:val="0"/>
              <w:marBottom w:val="0"/>
              <w:divBdr>
                <w:top w:val="none" w:sz="0" w:space="0" w:color="auto"/>
                <w:left w:val="none" w:sz="0" w:space="0" w:color="auto"/>
                <w:bottom w:val="none" w:sz="0" w:space="0" w:color="auto"/>
                <w:right w:val="none" w:sz="0" w:space="0" w:color="auto"/>
              </w:divBdr>
            </w:div>
            <w:div w:id="2094279578">
              <w:marLeft w:val="0"/>
              <w:marRight w:val="0"/>
              <w:marTop w:val="0"/>
              <w:marBottom w:val="0"/>
              <w:divBdr>
                <w:top w:val="none" w:sz="0" w:space="0" w:color="auto"/>
                <w:left w:val="none" w:sz="0" w:space="0" w:color="auto"/>
                <w:bottom w:val="none" w:sz="0" w:space="0" w:color="auto"/>
                <w:right w:val="none" w:sz="0" w:space="0" w:color="auto"/>
              </w:divBdr>
            </w:div>
            <w:div w:id="1059860867">
              <w:marLeft w:val="0"/>
              <w:marRight w:val="0"/>
              <w:marTop w:val="0"/>
              <w:marBottom w:val="0"/>
              <w:divBdr>
                <w:top w:val="none" w:sz="0" w:space="0" w:color="auto"/>
                <w:left w:val="none" w:sz="0" w:space="0" w:color="auto"/>
                <w:bottom w:val="none" w:sz="0" w:space="0" w:color="auto"/>
                <w:right w:val="none" w:sz="0" w:space="0" w:color="auto"/>
              </w:divBdr>
            </w:div>
            <w:div w:id="19473747">
              <w:marLeft w:val="0"/>
              <w:marRight w:val="0"/>
              <w:marTop w:val="0"/>
              <w:marBottom w:val="0"/>
              <w:divBdr>
                <w:top w:val="none" w:sz="0" w:space="0" w:color="auto"/>
                <w:left w:val="none" w:sz="0" w:space="0" w:color="auto"/>
                <w:bottom w:val="none" w:sz="0" w:space="0" w:color="auto"/>
                <w:right w:val="none" w:sz="0" w:space="0" w:color="auto"/>
              </w:divBdr>
            </w:div>
            <w:div w:id="1679457597">
              <w:marLeft w:val="0"/>
              <w:marRight w:val="0"/>
              <w:marTop w:val="0"/>
              <w:marBottom w:val="0"/>
              <w:divBdr>
                <w:top w:val="none" w:sz="0" w:space="0" w:color="auto"/>
                <w:left w:val="none" w:sz="0" w:space="0" w:color="auto"/>
                <w:bottom w:val="none" w:sz="0" w:space="0" w:color="auto"/>
                <w:right w:val="none" w:sz="0" w:space="0" w:color="auto"/>
              </w:divBdr>
            </w:div>
            <w:div w:id="1296108364">
              <w:marLeft w:val="0"/>
              <w:marRight w:val="0"/>
              <w:marTop w:val="0"/>
              <w:marBottom w:val="0"/>
              <w:divBdr>
                <w:top w:val="none" w:sz="0" w:space="0" w:color="auto"/>
                <w:left w:val="none" w:sz="0" w:space="0" w:color="auto"/>
                <w:bottom w:val="none" w:sz="0" w:space="0" w:color="auto"/>
                <w:right w:val="none" w:sz="0" w:space="0" w:color="auto"/>
              </w:divBdr>
            </w:div>
            <w:div w:id="1806966040">
              <w:marLeft w:val="0"/>
              <w:marRight w:val="0"/>
              <w:marTop w:val="0"/>
              <w:marBottom w:val="0"/>
              <w:divBdr>
                <w:top w:val="none" w:sz="0" w:space="0" w:color="auto"/>
                <w:left w:val="none" w:sz="0" w:space="0" w:color="auto"/>
                <w:bottom w:val="none" w:sz="0" w:space="0" w:color="auto"/>
                <w:right w:val="none" w:sz="0" w:space="0" w:color="auto"/>
              </w:divBdr>
            </w:div>
            <w:div w:id="867908215">
              <w:marLeft w:val="0"/>
              <w:marRight w:val="0"/>
              <w:marTop w:val="0"/>
              <w:marBottom w:val="0"/>
              <w:divBdr>
                <w:top w:val="none" w:sz="0" w:space="0" w:color="auto"/>
                <w:left w:val="none" w:sz="0" w:space="0" w:color="auto"/>
                <w:bottom w:val="none" w:sz="0" w:space="0" w:color="auto"/>
                <w:right w:val="none" w:sz="0" w:space="0" w:color="auto"/>
              </w:divBdr>
            </w:div>
            <w:div w:id="28342234">
              <w:marLeft w:val="0"/>
              <w:marRight w:val="0"/>
              <w:marTop w:val="0"/>
              <w:marBottom w:val="0"/>
              <w:divBdr>
                <w:top w:val="none" w:sz="0" w:space="0" w:color="auto"/>
                <w:left w:val="none" w:sz="0" w:space="0" w:color="auto"/>
                <w:bottom w:val="none" w:sz="0" w:space="0" w:color="auto"/>
                <w:right w:val="none" w:sz="0" w:space="0" w:color="auto"/>
              </w:divBdr>
            </w:div>
            <w:div w:id="362362918">
              <w:marLeft w:val="0"/>
              <w:marRight w:val="0"/>
              <w:marTop w:val="0"/>
              <w:marBottom w:val="0"/>
              <w:divBdr>
                <w:top w:val="none" w:sz="0" w:space="0" w:color="auto"/>
                <w:left w:val="none" w:sz="0" w:space="0" w:color="auto"/>
                <w:bottom w:val="none" w:sz="0" w:space="0" w:color="auto"/>
                <w:right w:val="none" w:sz="0" w:space="0" w:color="auto"/>
              </w:divBdr>
            </w:div>
            <w:div w:id="852575353">
              <w:marLeft w:val="0"/>
              <w:marRight w:val="0"/>
              <w:marTop w:val="0"/>
              <w:marBottom w:val="0"/>
              <w:divBdr>
                <w:top w:val="none" w:sz="0" w:space="0" w:color="auto"/>
                <w:left w:val="none" w:sz="0" w:space="0" w:color="auto"/>
                <w:bottom w:val="none" w:sz="0" w:space="0" w:color="auto"/>
                <w:right w:val="none" w:sz="0" w:space="0" w:color="auto"/>
              </w:divBdr>
            </w:div>
            <w:div w:id="59719941">
              <w:marLeft w:val="0"/>
              <w:marRight w:val="0"/>
              <w:marTop w:val="0"/>
              <w:marBottom w:val="0"/>
              <w:divBdr>
                <w:top w:val="none" w:sz="0" w:space="0" w:color="auto"/>
                <w:left w:val="none" w:sz="0" w:space="0" w:color="auto"/>
                <w:bottom w:val="none" w:sz="0" w:space="0" w:color="auto"/>
                <w:right w:val="none" w:sz="0" w:space="0" w:color="auto"/>
              </w:divBdr>
            </w:div>
            <w:div w:id="1850412981">
              <w:marLeft w:val="0"/>
              <w:marRight w:val="0"/>
              <w:marTop w:val="0"/>
              <w:marBottom w:val="0"/>
              <w:divBdr>
                <w:top w:val="none" w:sz="0" w:space="0" w:color="auto"/>
                <w:left w:val="none" w:sz="0" w:space="0" w:color="auto"/>
                <w:bottom w:val="none" w:sz="0" w:space="0" w:color="auto"/>
                <w:right w:val="none" w:sz="0" w:space="0" w:color="auto"/>
              </w:divBdr>
            </w:div>
            <w:div w:id="259797968">
              <w:marLeft w:val="0"/>
              <w:marRight w:val="0"/>
              <w:marTop w:val="0"/>
              <w:marBottom w:val="0"/>
              <w:divBdr>
                <w:top w:val="none" w:sz="0" w:space="0" w:color="auto"/>
                <w:left w:val="none" w:sz="0" w:space="0" w:color="auto"/>
                <w:bottom w:val="none" w:sz="0" w:space="0" w:color="auto"/>
                <w:right w:val="none" w:sz="0" w:space="0" w:color="auto"/>
              </w:divBdr>
            </w:div>
            <w:div w:id="1164737237">
              <w:marLeft w:val="0"/>
              <w:marRight w:val="0"/>
              <w:marTop w:val="0"/>
              <w:marBottom w:val="0"/>
              <w:divBdr>
                <w:top w:val="none" w:sz="0" w:space="0" w:color="auto"/>
                <w:left w:val="none" w:sz="0" w:space="0" w:color="auto"/>
                <w:bottom w:val="none" w:sz="0" w:space="0" w:color="auto"/>
                <w:right w:val="none" w:sz="0" w:space="0" w:color="auto"/>
              </w:divBdr>
            </w:div>
            <w:div w:id="1551576091">
              <w:marLeft w:val="0"/>
              <w:marRight w:val="0"/>
              <w:marTop w:val="0"/>
              <w:marBottom w:val="0"/>
              <w:divBdr>
                <w:top w:val="none" w:sz="0" w:space="0" w:color="auto"/>
                <w:left w:val="none" w:sz="0" w:space="0" w:color="auto"/>
                <w:bottom w:val="none" w:sz="0" w:space="0" w:color="auto"/>
                <w:right w:val="none" w:sz="0" w:space="0" w:color="auto"/>
              </w:divBdr>
            </w:div>
            <w:div w:id="301547169">
              <w:marLeft w:val="0"/>
              <w:marRight w:val="0"/>
              <w:marTop w:val="0"/>
              <w:marBottom w:val="0"/>
              <w:divBdr>
                <w:top w:val="none" w:sz="0" w:space="0" w:color="auto"/>
                <w:left w:val="none" w:sz="0" w:space="0" w:color="auto"/>
                <w:bottom w:val="none" w:sz="0" w:space="0" w:color="auto"/>
                <w:right w:val="none" w:sz="0" w:space="0" w:color="auto"/>
              </w:divBdr>
            </w:div>
            <w:div w:id="939021680">
              <w:marLeft w:val="0"/>
              <w:marRight w:val="0"/>
              <w:marTop w:val="0"/>
              <w:marBottom w:val="0"/>
              <w:divBdr>
                <w:top w:val="none" w:sz="0" w:space="0" w:color="auto"/>
                <w:left w:val="none" w:sz="0" w:space="0" w:color="auto"/>
                <w:bottom w:val="none" w:sz="0" w:space="0" w:color="auto"/>
                <w:right w:val="none" w:sz="0" w:space="0" w:color="auto"/>
              </w:divBdr>
            </w:div>
            <w:div w:id="1454599048">
              <w:marLeft w:val="0"/>
              <w:marRight w:val="0"/>
              <w:marTop w:val="0"/>
              <w:marBottom w:val="0"/>
              <w:divBdr>
                <w:top w:val="none" w:sz="0" w:space="0" w:color="auto"/>
                <w:left w:val="none" w:sz="0" w:space="0" w:color="auto"/>
                <w:bottom w:val="none" w:sz="0" w:space="0" w:color="auto"/>
                <w:right w:val="none" w:sz="0" w:space="0" w:color="auto"/>
              </w:divBdr>
            </w:div>
            <w:div w:id="1860316991">
              <w:marLeft w:val="0"/>
              <w:marRight w:val="0"/>
              <w:marTop w:val="0"/>
              <w:marBottom w:val="0"/>
              <w:divBdr>
                <w:top w:val="none" w:sz="0" w:space="0" w:color="auto"/>
                <w:left w:val="none" w:sz="0" w:space="0" w:color="auto"/>
                <w:bottom w:val="none" w:sz="0" w:space="0" w:color="auto"/>
                <w:right w:val="none" w:sz="0" w:space="0" w:color="auto"/>
              </w:divBdr>
            </w:div>
            <w:div w:id="506216454">
              <w:marLeft w:val="0"/>
              <w:marRight w:val="0"/>
              <w:marTop w:val="0"/>
              <w:marBottom w:val="0"/>
              <w:divBdr>
                <w:top w:val="none" w:sz="0" w:space="0" w:color="auto"/>
                <w:left w:val="none" w:sz="0" w:space="0" w:color="auto"/>
                <w:bottom w:val="none" w:sz="0" w:space="0" w:color="auto"/>
                <w:right w:val="none" w:sz="0" w:space="0" w:color="auto"/>
              </w:divBdr>
            </w:div>
            <w:div w:id="1193375547">
              <w:marLeft w:val="0"/>
              <w:marRight w:val="0"/>
              <w:marTop w:val="0"/>
              <w:marBottom w:val="0"/>
              <w:divBdr>
                <w:top w:val="none" w:sz="0" w:space="0" w:color="auto"/>
                <w:left w:val="none" w:sz="0" w:space="0" w:color="auto"/>
                <w:bottom w:val="none" w:sz="0" w:space="0" w:color="auto"/>
                <w:right w:val="none" w:sz="0" w:space="0" w:color="auto"/>
              </w:divBdr>
            </w:div>
            <w:div w:id="1217812541">
              <w:marLeft w:val="0"/>
              <w:marRight w:val="0"/>
              <w:marTop w:val="0"/>
              <w:marBottom w:val="0"/>
              <w:divBdr>
                <w:top w:val="none" w:sz="0" w:space="0" w:color="auto"/>
                <w:left w:val="none" w:sz="0" w:space="0" w:color="auto"/>
                <w:bottom w:val="none" w:sz="0" w:space="0" w:color="auto"/>
                <w:right w:val="none" w:sz="0" w:space="0" w:color="auto"/>
              </w:divBdr>
            </w:div>
            <w:div w:id="898326516">
              <w:marLeft w:val="0"/>
              <w:marRight w:val="0"/>
              <w:marTop w:val="0"/>
              <w:marBottom w:val="0"/>
              <w:divBdr>
                <w:top w:val="none" w:sz="0" w:space="0" w:color="auto"/>
                <w:left w:val="none" w:sz="0" w:space="0" w:color="auto"/>
                <w:bottom w:val="none" w:sz="0" w:space="0" w:color="auto"/>
                <w:right w:val="none" w:sz="0" w:space="0" w:color="auto"/>
              </w:divBdr>
            </w:div>
            <w:div w:id="850946859">
              <w:marLeft w:val="0"/>
              <w:marRight w:val="0"/>
              <w:marTop w:val="0"/>
              <w:marBottom w:val="0"/>
              <w:divBdr>
                <w:top w:val="none" w:sz="0" w:space="0" w:color="auto"/>
                <w:left w:val="none" w:sz="0" w:space="0" w:color="auto"/>
                <w:bottom w:val="none" w:sz="0" w:space="0" w:color="auto"/>
                <w:right w:val="none" w:sz="0" w:space="0" w:color="auto"/>
              </w:divBdr>
            </w:div>
            <w:div w:id="57637395">
              <w:marLeft w:val="0"/>
              <w:marRight w:val="0"/>
              <w:marTop w:val="0"/>
              <w:marBottom w:val="0"/>
              <w:divBdr>
                <w:top w:val="none" w:sz="0" w:space="0" w:color="auto"/>
                <w:left w:val="none" w:sz="0" w:space="0" w:color="auto"/>
                <w:bottom w:val="none" w:sz="0" w:space="0" w:color="auto"/>
                <w:right w:val="none" w:sz="0" w:space="0" w:color="auto"/>
              </w:divBdr>
            </w:div>
            <w:div w:id="1696618031">
              <w:marLeft w:val="0"/>
              <w:marRight w:val="0"/>
              <w:marTop w:val="0"/>
              <w:marBottom w:val="0"/>
              <w:divBdr>
                <w:top w:val="none" w:sz="0" w:space="0" w:color="auto"/>
                <w:left w:val="none" w:sz="0" w:space="0" w:color="auto"/>
                <w:bottom w:val="none" w:sz="0" w:space="0" w:color="auto"/>
                <w:right w:val="none" w:sz="0" w:space="0" w:color="auto"/>
              </w:divBdr>
            </w:div>
            <w:div w:id="1669140772">
              <w:marLeft w:val="0"/>
              <w:marRight w:val="0"/>
              <w:marTop w:val="0"/>
              <w:marBottom w:val="0"/>
              <w:divBdr>
                <w:top w:val="none" w:sz="0" w:space="0" w:color="auto"/>
                <w:left w:val="none" w:sz="0" w:space="0" w:color="auto"/>
                <w:bottom w:val="none" w:sz="0" w:space="0" w:color="auto"/>
                <w:right w:val="none" w:sz="0" w:space="0" w:color="auto"/>
              </w:divBdr>
            </w:div>
            <w:div w:id="776489435">
              <w:marLeft w:val="0"/>
              <w:marRight w:val="0"/>
              <w:marTop w:val="0"/>
              <w:marBottom w:val="0"/>
              <w:divBdr>
                <w:top w:val="none" w:sz="0" w:space="0" w:color="auto"/>
                <w:left w:val="none" w:sz="0" w:space="0" w:color="auto"/>
                <w:bottom w:val="none" w:sz="0" w:space="0" w:color="auto"/>
                <w:right w:val="none" w:sz="0" w:space="0" w:color="auto"/>
              </w:divBdr>
            </w:div>
            <w:div w:id="2047871086">
              <w:marLeft w:val="0"/>
              <w:marRight w:val="0"/>
              <w:marTop w:val="0"/>
              <w:marBottom w:val="0"/>
              <w:divBdr>
                <w:top w:val="none" w:sz="0" w:space="0" w:color="auto"/>
                <w:left w:val="none" w:sz="0" w:space="0" w:color="auto"/>
                <w:bottom w:val="none" w:sz="0" w:space="0" w:color="auto"/>
                <w:right w:val="none" w:sz="0" w:space="0" w:color="auto"/>
              </w:divBdr>
            </w:div>
            <w:div w:id="1985425383">
              <w:marLeft w:val="0"/>
              <w:marRight w:val="0"/>
              <w:marTop w:val="0"/>
              <w:marBottom w:val="0"/>
              <w:divBdr>
                <w:top w:val="none" w:sz="0" w:space="0" w:color="auto"/>
                <w:left w:val="none" w:sz="0" w:space="0" w:color="auto"/>
                <w:bottom w:val="none" w:sz="0" w:space="0" w:color="auto"/>
                <w:right w:val="none" w:sz="0" w:space="0" w:color="auto"/>
              </w:divBdr>
            </w:div>
            <w:div w:id="976452388">
              <w:marLeft w:val="0"/>
              <w:marRight w:val="0"/>
              <w:marTop w:val="0"/>
              <w:marBottom w:val="0"/>
              <w:divBdr>
                <w:top w:val="none" w:sz="0" w:space="0" w:color="auto"/>
                <w:left w:val="none" w:sz="0" w:space="0" w:color="auto"/>
                <w:bottom w:val="none" w:sz="0" w:space="0" w:color="auto"/>
                <w:right w:val="none" w:sz="0" w:space="0" w:color="auto"/>
              </w:divBdr>
            </w:div>
            <w:div w:id="980889068">
              <w:marLeft w:val="0"/>
              <w:marRight w:val="0"/>
              <w:marTop w:val="0"/>
              <w:marBottom w:val="0"/>
              <w:divBdr>
                <w:top w:val="none" w:sz="0" w:space="0" w:color="auto"/>
                <w:left w:val="none" w:sz="0" w:space="0" w:color="auto"/>
                <w:bottom w:val="none" w:sz="0" w:space="0" w:color="auto"/>
                <w:right w:val="none" w:sz="0" w:space="0" w:color="auto"/>
              </w:divBdr>
            </w:div>
            <w:div w:id="1089810625">
              <w:marLeft w:val="0"/>
              <w:marRight w:val="0"/>
              <w:marTop w:val="0"/>
              <w:marBottom w:val="0"/>
              <w:divBdr>
                <w:top w:val="none" w:sz="0" w:space="0" w:color="auto"/>
                <w:left w:val="none" w:sz="0" w:space="0" w:color="auto"/>
                <w:bottom w:val="none" w:sz="0" w:space="0" w:color="auto"/>
                <w:right w:val="none" w:sz="0" w:space="0" w:color="auto"/>
              </w:divBdr>
            </w:div>
            <w:div w:id="1802576971">
              <w:marLeft w:val="0"/>
              <w:marRight w:val="0"/>
              <w:marTop w:val="0"/>
              <w:marBottom w:val="0"/>
              <w:divBdr>
                <w:top w:val="none" w:sz="0" w:space="0" w:color="auto"/>
                <w:left w:val="none" w:sz="0" w:space="0" w:color="auto"/>
                <w:bottom w:val="none" w:sz="0" w:space="0" w:color="auto"/>
                <w:right w:val="none" w:sz="0" w:space="0" w:color="auto"/>
              </w:divBdr>
            </w:div>
            <w:div w:id="1357854914">
              <w:marLeft w:val="0"/>
              <w:marRight w:val="0"/>
              <w:marTop w:val="0"/>
              <w:marBottom w:val="0"/>
              <w:divBdr>
                <w:top w:val="none" w:sz="0" w:space="0" w:color="auto"/>
                <w:left w:val="none" w:sz="0" w:space="0" w:color="auto"/>
                <w:bottom w:val="none" w:sz="0" w:space="0" w:color="auto"/>
                <w:right w:val="none" w:sz="0" w:space="0" w:color="auto"/>
              </w:divBdr>
            </w:div>
            <w:div w:id="2060549275">
              <w:marLeft w:val="0"/>
              <w:marRight w:val="0"/>
              <w:marTop w:val="0"/>
              <w:marBottom w:val="0"/>
              <w:divBdr>
                <w:top w:val="none" w:sz="0" w:space="0" w:color="auto"/>
                <w:left w:val="none" w:sz="0" w:space="0" w:color="auto"/>
                <w:bottom w:val="none" w:sz="0" w:space="0" w:color="auto"/>
                <w:right w:val="none" w:sz="0" w:space="0" w:color="auto"/>
              </w:divBdr>
            </w:div>
            <w:div w:id="1967541222">
              <w:marLeft w:val="0"/>
              <w:marRight w:val="0"/>
              <w:marTop w:val="0"/>
              <w:marBottom w:val="0"/>
              <w:divBdr>
                <w:top w:val="none" w:sz="0" w:space="0" w:color="auto"/>
                <w:left w:val="none" w:sz="0" w:space="0" w:color="auto"/>
                <w:bottom w:val="none" w:sz="0" w:space="0" w:color="auto"/>
                <w:right w:val="none" w:sz="0" w:space="0" w:color="auto"/>
              </w:divBdr>
            </w:div>
            <w:div w:id="1189367224">
              <w:marLeft w:val="0"/>
              <w:marRight w:val="0"/>
              <w:marTop w:val="0"/>
              <w:marBottom w:val="0"/>
              <w:divBdr>
                <w:top w:val="none" w:sz="0" w:space="0" w:color="auto"/>
                <w:left w:val="none" w:sz="0" w:space="0" w:color="auto"/>
                <w:bottom w:val="none" w:sz="0" w:space="0" w:color="auto"/>
                <w:right w:val="none" w:sz="0" w:space="0" w:color="auto"/>
              </w:divBdr>
            </w:div>
            <w:div w:id="881283999">
              <w:marLeft w:val="0"/>
              <w:marRight w:val="0"/>
              <w:marTop w:val="0"/>
              <w:marBottom w:val="0"/>
              <w:divBdr>
                <w:top w:val="none" w:sz="0" w:space="0" w:color="auto"/>
                <w:left w:val="none" w:sz="0" w:space="0" w:color="auto"/>
                <w:bottom w:val="none" w:sz="0" w:space="0" w:color="auto"/>
                <w:right w:val="none" w:sz="0" w:space="0" w:color="auto"/>
              </w:divBdr>
            </w:div>
            <w:div w:id="359942484">
              <w:marLeft w:val="0"/>
              <w:marRight w:val="0"/>
              <w:marTop w:val="0"/>
              <w:marBottom w:val="0"/>
              <w:divBdr>
                <w:top w:val="none" w:sz="0" w:space="0" w:color="auto"/>
                <w:left w:val="none" w:sz="0" w:space="0" w:color="auto"/>
                <w:bottom w:val="none" w:sz="0" w:space="0" w:color="auto"/>
                <w:right w:val="none" w:sz="0" w:space="0" w:color="auto"/>
              </w:divBdr>
            </w:div>
            <w:div w:id="1213811240">
              <w:marLeft w:val="0"/>
              <w:marRight w:val="0"/>
              <w:marTop w:val="0"/>
              <w:marBottom w:val="0"/>
              <w:divBdr>
                <w:top w:val="none" w:sz="0" w:space="0" w:color="auto"/>
                <w:left w:val="none" w:sz="0" w:space="0" w:color="auto"/>
                <w:bottom w:val="none" w:sz="0" w:space="0" w:color="auto"/>
                <w:right w:val="none" w:sz="0" w:space="0" w:color="auto"/>
              </w:divBdr>
            </w:div>
            <w:div w:id="207645535">
              <w:marLeft w:val="0"/>
              <w:marRight w:val="0"/>
              <w:marTop w:val="0"/>
              <w:marBottom w:val="0"/>
              <w:divBdr>
                <w:top w:val="none" w:sz="0" w:space="0" w:color="auto"/>
                <w:left w:val="none" w:sz="0" w:space="0" w:color="auto"/>
                <w:bottom w:val="none" w:sz="0" w:space="0" w:color="auto"/>
                <w:right w:val="none" w:sz="0" w:space="0" w:color="auto"/>
              </w:divBdr>
            </w:div>
            <w:div w:id="1091778088">
              <w:marLeft w:val="0"/>
              <w:marRight w:val="0"/>
              <w:marTop w:val="0"/>
              <w:marBottom w:val="0"/>
              <w:divBdr>
                <w:top w:val="none" w:sz="0" w:space="0" w:color="auto"/>
                <w:left w:val="none" w:sz="0" w:space="0" w:color="auto"/>
                <w:bottom w:val="none" w:sz="0" w:space="0" w:color="auto"/>
                <w:right w:val="none" w:sz="0" w:space="0" w:color="auto"/>
              </w:divBdr>
            </w:div>
            <w:div w:id="633873099">
              <w:marLeft w:val="0"/>
              <w:marRight w:val="0"/>
              <w:marTop w:val="0"/>
              <w:marBottom w:val="0"/>
              <w:divBdr>
                <w:top w:val="none" w:sz="0" w:space="0" w:color="auto"/>
                <w:left w:val="none" w:sz="0" w:space="0" w:color="auto"/>
                <w:bottom w:val="none" w:sz="0" w:space="0" w:color="auto"/>
                <w:right w:val="none" w:sz="0" w:space="0" w:color="auto"/>
              </w:divBdr>
            </w:div>
            <w:div w:id="1620648549">
              <w:marLeft w:val="0"/>
              <w:marRight w:val="0"/>
              <w:marTop w:val="0"/>
              <w:marBottom w:val="0"/>
              <w:divBdr>
                <w:top w:val="none" w:sz="0" w:space="0" w:color="auto"/>
                <w:left w:val="none" w:sz="0" w:space="0" w:color="auto"/>
                <w:bottom w:val="none" w:sz="0" w:space="0" w:color="auto"/>
                <w:right w:val="none" w:sz="0" w:space="0" w:color="auto"/>
              </w:divBdr>
            </w:div>
            <w:div w:id="504436783">
              <w:marLeft w:val="0"/>
              <w:marRight w:val="0"/>
              <w:marTop w:val="0"/>
              <w:marBottom w:val="0"/>
              <w:divBdr>
                <w:top w:val="none" w:sz="0" w:space="0" w:color="auto"/>
                <w:left w:val="none" w:sz="0" w:space="0" w:color="auto"/>
                <w:bottom w:val="none" w:sz="0" w:space="0" w:color="auto"/>
                <w:right w:val="none" w:sz="0" w:space="0" w:color="auto"/>
              </w:divBdr>
            </w:div>
            <w:div w:id="1327201100">
              <w:marLeft w:val="0"/>
              <w:marRight w:val="0"/>
              <w:marTop w:val="0"/>
              <w:marBottom w:val="0"/>
              <w:divBdr>
                <w:top w:val="none" w:sz="0" w:space="0" w:color="auto"/>
                <w:left w:val="none" w:sz="0" w:space="0" w:color="auto"/>
                <w:bottom w:val="none" w:sz="0" w:space="0" w:color="auto"/>
                <w:right w:val="none" w:sz="0" w:space="0" w:color="auto"/>
              </w:divBdr>
            </w:div>
            <w:div w:id="885407498">
              <w:marLeft w:val="0"/>
              <w:marRight w:val="0"/>
              <w:marTop w:val="0"/>
              <w:marBottom w:val="0"/>
              <w:divBdr>
                <w:top w:val="none" w:sz="0" w:space="0" w:color="auto"/>
                <w:left w:val="none" w:sz="0" w:space="0" w:color="auto"/>
                <w:bottom w:val="none" w:sz="0" w:space="0" w:color="auto"/>
                <w:right w:val="none" w:sz="0" w:space="0" w:color="auto"/>
              </w:divBdr>
            </w:div>
            <w:div w:id="2139444333">
              <w:marLeft w:val="0"/>
              <w:marRight w:val="0"/>
              <w:marTop w:val="0"/>
              <w:marBottom w:val="0"/>
              <w:divBdr>
                <w:top w:val="none" w:sz="0" w:space="0" w:color="auto"/>
                <w:left w:val="none" w:sz="0" w:space="0" w:color="auto"/>
                <w:bottom w:val="none" w:sz="0" w:space="0" w:color="auto"/>
                <w:right w:val="none" w:sz="0" w:space="0" w:color="auto"/>
              </w:divBdr>
            </w:div>
            <w:div w:id="1775397117">
              <w:marLeft w:val="0"/>
              <w:marRight w:val="0"/>
              <w:marTop w:val="0"/>
              <w:marBottom w:val="0"/>
              <w:divBdr>
                <w:top w:val="none" w:sz="0" w:space="0" w:color="auto"/>
                <w:left w:val="none" w:sz="0" w:space="0" w:color="auto"/>
                <w:bottom w:val="none" w:sz="0" w:space="0" w:color="auto"/>
                <w:right w:val="none" w:sz="0" w:space="0" w:color="auto"/>
              </w:divBdr>
            </w:div>
            <w:div w:id="1698581081">
              <w:marLeft w:val="0"/>
              <w:marRight w:val="0"/>
              <w:marTop w:val="0"/>
              <w:marBottom w:val="0"/>
              <w:divBdr>
                <w:top w:val="none" w:sz="0" w:space="0" w:color="auto"/>
                <w:left w:val="none" w:sz="0" w:space="0" w:color="auto"/>
                <w:bottom w:val="none" w:sz="0" w:space="0" w:color="auto"/>
                <w:right w:val="none" w:sz="0" w:space="0" w:color="auto"/>
              </w:divBdr>
            </w:div>
            <w:div w:id="1396707092">
              <w:marLeft w:val="0"/>
              <w:marRight w:val="0"/>
              <w:marTop w:val="0"/>
              <w:marBottom w:val="0"/>
              <w:divBdr>
                <w:top w:val="none" w:sz="0" w:space="0" w:color="auto"/>
                <w:left w:val="none" w:sz="0" w:space="0" w:color="auto"/>
                <w:bottom w:val="none" w:sz="0" w:space="0" w:color="auto"/>
                <w:right w:val="none" w:sz="0" w:space="0" w:color="auto"/>
              </w:divBdr>
            </w:div>
            <w:div w:id="1809201782">
              <w:marLeft w:val="0"/>
              <w:marRight w:val="0"/>
              <w:marTop w:val="0"/>
              <w:marBottom w:val="0"/>
              <w:divBdr>
                <w:top w:val="none" w:sz="0" w:space="0" w:color="auto"/>
                <w:left w:val="none" w:sz="0" w:space="0" w:color="auto"/>
                <w:bottom w:val="none" w:sz="0" w:space="0" w:color="auto"/>
                <w:right w:val="none" w:sz="0" w:space="0" w:color="auto"/>
              </w:divBdr>
            </w:div>
            <w:div w:id="1554383802">
              <w:marLeft w:val="0"/>
              <w:marRight w:val="0"/>
              <w:marTop w:val="0"/>
              <w:marBottom w:val="0"/>
              <w:divBdr>
                <w:top w:val="none" w:sz="0" w:space="0" w:color="auto"/>
                <w:left w:val="none" w:sz="0" w:space="0" w:color="auto"/>
                <w:bottom w:val="none" w:sz="0" w:space="0" w:color="auto"/>
                <w:right w:val="none" w:sz="0" w:space="0" w:color="auto"/>
              </w:divBdr>
            </w:div>
            <w:div w:id="1848015283">
              <w:marLeft w:val="0"/>
              <w:marRight w:val="0"/>
              <w:marTop w:val="0"/>
              <w:marBottom w:val="0"/>
              <w:divBdr>
                <w:top w:val="none" w:sz="0" w:space="0" w:color="auto"/>
                <w:left w:val="none" w:sz="0" w:space="0" w:color="auto"/>
                <w:bottom w:val="none" w:sz="0" w:space="0" w:color="auto"/>
                <w:right w:val="none" w:sz="0" w:space="0" w:color="auto"/>
              </w:divBdr>
            </w:div>
            <w:div w:id="1764450616">
              <w:marLeft w:val="0"/>
              <w:marRight w:val="0"/>
              <w:marTop w:val="0"/>
              <w:marBottom w:val="0"/>
              <w:divBdr>
                <w:top w:val="none" w:sz="0" w:space="0" w:color="auto"/>
                <w:left w:val="none" w:sz="0" w:space="0" w:color="auto"/>
                <w:bottom w:val="none" w:sz="0" w:space="0" w:color="auto"/>
                <w:right w:val="none" w:sz="0" w:space="0" w:color="auto"/>
              </w:divBdr>
            </w:div>
            <w:div w:id="1429736882">
              <w:marLeft w:val="0"/>
              <w:marRight w:val="0"/>
              <w:marTop w:val="0"/>
              <w:marBottom w:val="0"/>
              <w:divBdr>
                <w:top w:val="none" w:sz="0" w:space="0" w:color="auto"/>
                <w:left w:val="none" w:sz="0" w:space="0" w:color="auto"/>
                <w:bottom w:val="none" w:sz="0" w:space="0" w:color="auto"/>
                <w:right w:val="none" w:sz="0" w:space="0" w:color="auto"/>
              </w:divBdr>
            </w:div>
            <w:div w:id="11688638">
              <w:marLeft w:val="0"/>
              <w:marRight w:val="0"/>
              <w:marTop w:val="0"/>
              <w:marBottom w:val="0"/>
              <w:divBdr>
                <w:top w:val="none" w:sz="0" w:space="0" w:color="auto"/>
                <w:left w:val="none" w:sz="0" w:space="0" w:color="auto"/>
                <w:bottom w:val="none" w:sz="0" w:space="0" w:color="auto"/>
                <w:right w:val="none" w:sz="0" w:space="0" w:color="auto"/>
              </w:divBdr>
            </w:div>
            <w:div w:id="1344086971">
              <w:marLeft w:val="0"/>
              <w:marRight w:val="0"/>
              <w:marTop w:val="0"/>
              <w:marBottom w:val="0"/>
              <w:divBdr>
                <w:top w:val="none" w:sz="0" w:space="0" w:color="auto"/>
                <w:left w:val="none" w:sz="0" w:space="0" w:color="auto"/>
                <w:bottom w:val="none" w:sz="0" w:space="0" w:color="auto"/>
                <w:right w:val="none" w:sz="0" w:space="0" w:color="auto"/>
              </w:divBdr>
            </w:div>
            <w:div w:id="1494445642">
              <w:marLeft w:val="0"/>
              <w:marRight w:val="0"/>
              <w:marTop w:val="0"/>
              <w:marBottom w:val="0"/>
              <w:divBdr>
                <w:top w:val="none" w:sz="0" w:space="0" w:color="auto"/>
                <w:left w:val="none" w:sz="0" w:space="0" w:color="auto"/>
                <w:bottom w:val="none" w:sz="0" w:space="0" w:color="auto"/>
                <w:right w:val="none" w:sz="0" w:space="0" w:color="auto"/>
              </w:divBdr>
            </w:div>
            <w:div w:id="753861303">
              <w:marLeft w:val="0"/>
              <w:marRight w:val="0"/>
              <w:marTop w:val="0"/>
              <w:marBottom w:val="0"/>
              <w:divBdr>
                <w:top w:val="none" w:sz="0" w:space="0" w:color="auto"/>
                <w:left w:val="none" w:sz="0" w:space="0" w:color="auto"/>
                <w:bottom w:val="none" w:sz="0" w:space="0" w:color="auto"/>
                <w:right w:val="none" w:sz="0" w:space="0" w:color="auto"/>
              </w:divBdr>
            </w:div>
            <w:div w:id="862326520">
              <w:marLeft w:val="0"/>
              <w:marRight w:val="0"/>
              <w:marTop w:val="0"/>
              <w:marBottom w:val="0"/>
              <w:divBdr>
                <w:top w:val="none" w:sz="0" w:space="0" w:color="auto"/>
                <w:left w:val="none" w:sz="0" w:space="0" w:color="auto"/>
                <w:bottom w:val="none" w:sz="0" w:space="0" w:color="auto"/>
                <w:right w:val="none" w:sz="0" w:space="0" w:color="auto"/>
              </w:divBdr>
            </w:div>
            <w:div w:id="1062799308">
              <w:marLeft w:val="0"/>
              <w:marRight w:val="0"/>
              <w:marTop w:val="0"/>
              <w:marBottom w:val="0"/>
              <w:divBdr>
                <w:top w:val="none" w:sz="0" w:space="0" w:color="auto"/>
                <w:left w:val="none" w:sz="0" w:space="0" w:color="auto"/>
                <w:bottom w:val="none" w:sz="0" w:space="0" w:color="auto"/>
                <w:right w:val="none" w:sz="0" w:space="0" w:color="auto"/>
              </w:divBdr>
            </w:div>
            <w:div w:id="609121706">
              <w:marLeft w:val="0"/>
              <w:marRight w:val="0"/>
              <w:marTop w:val="0"/>
              <w:marBottom w:val="0"/>
              <w:divBdr>
                <w:top w:val="none" w:sz="0" w:space="0" w:color="auto"/>
                <w:left w:val="none" w:sz="0" w:space="0" w:color="auto"/>
                <w:bottom w:val="none" w:sz="0" w:space="0" w:color="auto"/>
                <w:right w:val="none" w:sz="0" w:space="0" w:color="auto"/>
              </w:divBdr>
            </w:div>
            <w:div w:id="748618297">
              <w:marLeft w:val="0"/>
              <w:marRight w:val="0"/>
              <w:marTop w:val="0"/>
              <w:marBottom w:val="0"/>
              <w:divBdr>
                <w:top w:val="none" w:sz="0" w:space="0" w:color="auto"/>
                <w:left w:val="none" w:sz="0" w:space="0" w:color="auto"/>
                <w:bottom w:val="none" w:sz="0" w:space="0" w:color="auto"/>
                <w:right w:val="none" w:sz="0" w:space="0" w:color="auto"/>
              </w:divBdr>
            </w:div>
            <w:div w:id="1122114139">
              <w:marLeft w:val="0"/>
              <w:marRight w:val="0"/>
              <w:marTop w:val="0"/>
              <w:marBottom w:val="0"/>
              <w:divBdr>
                <w:top w:val="none" w:sz="0" w:space="0" w:color="auto"/>
                <w:left w:val="none" w:sz="0" w:space="0" w:color="auto"/>
                <w:bottom w:val="none" w:sz="0" w:space="0" w:color="auto"/>
                <w:right w:val="none" w:sz="0" w:space="0" w:color="auto"/>
              </w:divBdr>
            </w:div>
            <w:div w:id="827332441">
              <w:marLeft w:val="0"/>
              <w:marRight w:val="0"/>
              <w:marTop w:val="0"/>
              <w:marBottom w:val="0"/>
              <w:divBdr>
                <w:top w:val="none" w:sz="0" w:space="0" w:color="auto"/>
                <w:left w:val="none" w:sz="0" w:space="0" w:color="auto"/>
                <w:bottom w:val="none" w:sz="0" w:space="0" w:color="auto"/>
                <w:right w:val="none" w:sz="0" w:space="0" w:color="auto"/>
              </w:divBdr>
            </w:div>
            <w:div w:id="1118110664">
              <w:marLeft w:val="0"/>
              <w:marRight w:val="0"/>
              <w:marTop w:val="0"/>
              <w:marBottom w:val="0"/>
              <w:divBdr>
                <w:top w:val="none" w:sz="0" w:space="0" w:color="auto"/>
                <w:left w:val="none" w:sz="0" w:space="0" w:color="auto"/>
                <w:bottom w:val="none" w:sz="0" w:space="0" w:color="auto"/>
                <w:right w:val="none" w:sz="0" w:space="0" w:color="auto"/>
              </w:divBdr>
            </w:div>
            <w:div w:id="648367112">
              <w:marLeft w:val="0"/>
              <w:marRight w:val="0"/>
              <w:marTop w:val="0"/>
              <w:marBottom w:val="0"/>
              <w:divBdr>
                <w:top w:val="none" w:sz="0" w:space="0" w:color="auto"/>
                <w:left w:val="none" w:sz="0" w:space="0" w:color="auto"/>
                <w:bottom w:val="none" w:sz="0" w:space="0" w:color="auto"/>
                <w:right w:val="none" w:sz="0" w:space="0" w:color="auto"/>
              </w:divBdr>
            </w:div>
            <w:div w:id="1971671977">
              <w:marLeft w:val="0"/>
              <w:marRight w:val="0"/>
              <w:marTop w:val="0"/>
              <w:marBottom w:val="0"/>
              <w:divBdr>
                <w:top w:val="none" w:sz="0" w:space="0" w:color="auto"/>
                <w:left w:val="none" w:sz="0" w:space="0" w:color="auto"/>
                <w:bottom w:val="none" w:sz="0" w:space="0" w:color="auto"/>
                <w:right w:val="none" w:sz="0" w:space="0" w:color="auto"/>
              </w:divBdr>
            </w:div>
            <w:div w:id="758253581">
              <w:marLeft w:val="0"/>
              <w:marRight w:val="0"/>
              <w:marTop w:val="0"/>
              <w:marBottom w:val="0"/>
              <w:divBdr>
                <w:top w:val="none" w:sz="0" w:space="0" w:color="auto"/>
                <w:left w:val="none" w:sz="0" w:space="0" w:color="auto"/>
                <w:bottom w:val="none" w:sz="0" w:space="0" w:color="auto"/>
                <w:right w:val="none" w:sz="0" w:space="0" w:color="auto"/>
              </w:divBdr>
            </w:div>
            <w:div w:id="1704868038">
              <w:marLeft w:val="0"/>
              <w:marRight w:val="0"/>
              <w:marTop w:val="0"/>
              <w:marBottom w:val="0"/>
              <w:divBdr>
                <w:top w:val="none" w:sz="0" w:space="0" w:color="auto"/>
                <w:left w:val="none" w:sz="0" w:space="0" w:color="auto"/>
                <w:bottom w:val="none" w:sz="0" w:space="0" w:color="auto"/>
                <w:right w:val="none" w:sz="0" w:space="0" w:color="auto"/>
              </w:divBdr>
            </w:div>
            <w:div w:id="668094657">
              <w:marLeft w:val="0"/>
              <w:marRight w:val="0"/>
              <w:marTop w:val="0"/>
              <w:marBottom w:val="0"/>
              <w:divBdr>
                <w:top w:val="none" w:sz="0" w:space="0" w:color="auto"/>
                <w:left w:val="none" w:sz="0" w:space="0" w:color="auto"/>
                <w:bottom w:val="none" w:sz="0" w:space="0" w:color="auto"/>
                <w:right w:val="none" w:sz="0" w:space="0" w:color="auto"/>
              </w:divBdr>
            </w:div>
            <w:div w:id="618339975">
              <w:marLeft w:val="0"/>
              <w:marRight w:val="0"/>
              <w:marTop w:val="0"/>
              <w:marBottom w:val="0"/>
              <w:divBdr>
                <w:top w:val="none" w:sz="0" w:space="0" w:color="auto"/>
                <w:left w:val="none" w:sz="0" w:space="0" w:color="auto"/>
                <w:bottom w:val="none" w:sz="0" w:space="0" w:color="auto"/>
                <w:right w:val="none" w:sz="0" w:space="0" w:color="auto"/>
              </w:divBdr>
            </w:div>
            <w:div w:id="94589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7269">
      <w:bodyDiv w:val="1"/>
      <w:marLeft w:val="0"/>
      <w:marRight w:val="0"/>
      <w:marTop w:val="0"/>
      <w:marBottom w:val="0"/>
      <w:divBdr>
        <w:top w:val="none" w:sz="0" w:space="0" w:color="auto"/>
        <w:left w:val="none" w:sz="0" w:space="0" w:color="auto"/>
        <w:bottom w:val="none" w:sz="0" w:space="0" w:color="auto"/>
        <w:right w:val="none" w:sz="0" w:space="0" w:color="auto"/>
      </w:divBdr>
      <w:divsChild>
        <w:div w:id="1374503623">
          <w:marLeft w:val="0"/>
          <w:marRight w:val="0"/>
          <w:marTop w:val="0"/>
          <w:marBottom w:val="0"/>
          <w:divBdr>
            <w:top w:val="none" w:sz="0" w:space="0" w:color="auto"/>
            <w:left w:val="none" w:sz="0" w:space="0" w:color="auto"/>
            <w:bottom w:val="none" w:sz="0" w:space="0" w:color="auto"/>
            <w:right w:val="none" w:sz="0" w:space="0" w:color="auto"/>
          </w:divBdr>
          <w:divsChild>
            <w:div w:id="234049683">
              <w:marLeft w:val="0"/>
              <w:marRight w:val="0"/>
              <w:marTop w:val="0"/>
              <w:marBottom w:val="0"/>
              <w:divBdr>
                <w:top w:val="none" w:sz="0" w:space="0" w:color="auto"/>
                <w:left w:val="none" w:sz="0" w:space="0" w:color="auto"/>
                <w:bottom w:val="none" w:sz="0" w:space="0" w:color="auto"/>
                <w:right w:val="none" w:sz="0" w:space="0" w:color="auto"/>
              </w:divBdr>
            </w:div>
            <w:div w:id="983850296">
              <w:marLeft w:val="0"/>
              <w:marRight w:val="0"/>
              <w:marTop w:val="0"/>
              <w:marBottom w:val="0"/>
              <w:divBdr>
                <w:top w:val="none" w:sz="0" w:space="0" w:color="auto"/>
                <w:left w:val="none" w:sz="0" w:space="0" w:color="auto"/>
                <w:bottom w:val="none" w:sz="0" w:space="0" w:color="auto"/>
                <w:right w:val="none" w:sz="0" w:space="0" w:color="auto"/>
              </w:divBdr>
            </w:div>
            <w:div w:id="1465805092">
              <w:marLeft w:val="0"/>
              <w:marRight w:val="0"/>
              <w:marTop w:val="0"/>
              <w:marBottom w:val="0"/>
              <w:divBdr>
                <w:top w:val="none" w:sz="0" w:space="0" w:color="auto"/>
                <w:left w:val="none" w:sz="0" w:space="0" w:color="auto"/>
                <w:bottom w:val="none" w:sz="0" w:space="0" w:color="auto"/>
                <w:right w:val="none" w:sz="0" w:space="0" w:color="auto"/>
              </w:divBdr>
            </w:div>
            <w:div w:id="668408229">
              <w:marLeft w:val="0"/>
              <w:marRight w:val="0"/>
              <w:marTop w:val="0"/>
              <w:marBottom w:val="0"/>
              <w:divBdr>
                <w:top w:val="none" w:sz="0" w:space="0" w:color="auto"/>
                <w:left w:val="none" w:sz="0" w:space="0" w:color="auto"/>
                <w:bottom w:val="none" w:sz="0" w:space="0" w:color="auto"/>
                <w:right w:val="none" w:sz="0" w:space="0" w:color="auto"/>
              </w:divBdr>
            </w:div>
            <w:div w:id="1640108547">
              <w:marLeft w:val="0"/>
              <w:marRight w:val="0"/>
              <w:marTop w:val="0"/>
              <w:marBottom w:val="0"/>
              <w:divBdr>
                <w:top w:val="none" w:sz="0" w:space="0" w:color="auto"/>
                <w:left w:val="none" w:sz="0" w:space="0" w:color="auto"/>
                <w:bottom w:val="none" w:sz="0" w:space="0" w:color="auto"/>
                <w:right w:val="none" w:sz="0" w:space="0" w:color="auto"/>
              </w:divBdr>
            </w:div>
            <w:div w:id="2059889998">
              <w:marLeft w:val="0"/>
              <w:marRight w:val="0"/>
              <w:marTop w:val="0"/>
              <w:marBottom w:val="0"/>
              <w:divBdr>
                <w:top w:val="none" w:sz="0" w:space="0" w:color="auto"/>
                <w:left w:val="none" w:sz="0" w:space="0" w:color="auto"/>
                <w:bottom w:val="none" w:sz="0" w:space="0" w:color="auto"/>
                <w:right w:val="none" w:sz="0" w:space="0" w:color="auto"/>
              </w:divBdr>
            </w:div>
            <w:div w:id="2071422905">
              <w:marLeft w:val="0"/>
              <w:marRight w:val="0"/>
              <w:marTop w:val="0"/>
              <w:marBottom w:val="0"/>
              <w:divBdr>
                <w:top w:val="none" w:sz="0" w:space="0" w:color="auto"/>
                <w:left w:val="none" w:sz="0" w:space="0" w:color="auto"/>
                <w:bottom w:val="none" w:sz="0" w:space="0" w:color="auto"/>
                <w:right w:val="none" w:sz="0" w:space="0" w:color="auto"/>
              </w:divBdr>
            </w:div>
            <w:div w:id="1494755853">
              <w:marLeft w:val="0"/>
              <w:marRight w:val="0"/>
              <w:marTop w:val="0"/>
              <w:marBottom w:val="0"/>
              <w:divBdr>
                <w:top w:val="none" w:sz="0" w:space="0" w:color="auto"/>
                <w:left w:val="none" w:sz="0" w:space="0" w:color="auto"/>
                <w:bottom w:val="none" w:sz="0" w:space="0" w:color="auto"/>
                <w:right w:val="none" w:sz="0" w:space="0" w:color="auto"/>
              </w:divBdr>
            </w:div>
            <w:div w:id="1262689388">
              <w:marLeft w:val="0"/>
              <w:marRight w:val="0"/>
              <w:marTop w:val="0"/>
              <w:marBottom w:val="0"/>
              <w:divBdr>
                <w:top w:val="none" w:sz="0" w:space="0" w:color="auto"/>
                <w:left w:val="none" w:sz="0" w:space="0" w:color="auto"/>
                <w:bottom w:val="none" w:sz="0" w:space="0" w:color="auto"/>
                <w:right w:val="none" w:sz="0" w:space="0" w:color="auto"/>
              </w:divBdr>
            </w:div>
            <w:div w:id="1898584898">
              <w:marLeft w:val="0"/>
              <w:marRight w:val="0"/>
              <w:marTop w:val="0"/>
              <w:marBottom w:val="0"/>
              <w:divBdr>
                <w:top w:val="none" w:sz="0" w:space="0" w:color="auto"/>
                <w:left w:val="none" w:sz="0" w:space="0" w:color="auto"/>
                <w:bottom w:val="none" w:sz="0" w:space="0" w:color="auto"/>
                <w:right w:val="none" w:sz="0" w:space="0" w:color="auto"/>
              </w:divBdr>
            </w:div>
            <w:div w:id="1048650568">
              <w:marLeft w:val="0"/>
              <w:marRight w:val="0"/>
              <w:marTop w:val="0"/>
              <w:marBottom w:val="0"/>
              <w:divBdr>
                <w:top w:val="none" w:sz="0" w:space="0" w:color="auto"/>
                <w:left w:val="none" w:sz="0" w:space="0" w:color="auto"/>
                <w:bottom w:val="none" w:sz="0" w:space="0" w:color="auto"/>
                <w:right w:val="none" w:sz="0" w:space="0" w:color="auto"/>
              </w:divBdr>
            </w:div>
            <w:div w:id="587230661">
              <w:marLeft w:val="0"/>
              <w:marRight w:val="0"/>
              <w:marTop w:val="0"/>
              <w:marBottom w:val="0"/>
              <w:divBdr>
                <w:top w:val="none" w:sz="0" w:space="0" w:color="auto"/>
                <w:left w:val="none" w:sz="0" w:space="0" w:color="auto"/>
                <w:bottom w:val="none" w:sz="0" w:space="0" w:color="auto"/>
                <w:right w:val="none" w:sz="0" w:space="0" w:color="auto"/>
              </w:divBdr>
            </w:div>
            <w:div w:id="1037387726">
              <w:marLeft w:val="0"/>
              <w:marRight w:val="0"/>
              <w:marTop w:val="0"/>
              <w:marBottom w:val="0"/>
              <w:divBdr>
                <w:top w:val="none" w:sz="0" w:space="0" w:color="auto"/>
                <w:left w:val="none" w:sz="0" w:space="0" w:color="auto"/>
                <w:bottom w:val="none" w:sz="0" w:space="0" w:color="auto"/>
                <w:right w:val="none" w:sz="0" w:space="0" w:color="auto"/>
              </w:divBdr>
            </w:div>
            <w:div w:id="1263562400">
              <w:marLeft w:val="0"/>
              <w:marRight w:val="0"/>
              <w:marTop w:val="0"/>
              <w:marBottom w:val="0"/>
              <w:divBdr>
                <w:top w:val="none" w:sz="0" w:space="0" w:color="auto"/>
                <w:left w:val="none" w:sz="0" w:space="0" w:color="auto"/>
                <w:bottom w:val="none" w:sz="0" w:space="0" w:color="auto"/>
                <w:right w:val="none" w:sz="0" w:space="0" w:color="auto"/>
              </w:divBdr>
            </w:div>
            <w:div w:id="456334594">
              <w:marLeft w:val="0"/>
              <w:marRight w:val="0"/>
              <w:marTop w:val="0"/>
              <w:marBottom w:val="0"/>
              <w:divBdr>
                <w:top w:val="none" w:sz="0" w:space="0" w:color="auto"/>
                <w:left w:val="none" w:sz="0" w:space="0" w:color="auto"/>
                <w:bottom w:val="none" w:sz="0" w:space="0" w:color="auto"/>
                <w:right w:val="none" w:sz="0" w:space="0" w:color="auto"/>
              </w:divBdr>
            </w:div>
            <w:div w:id="1767113108">
              <w:marLeft w:val="0"/>
              <w:marRight w:val="0"/>
              <w:marTop w:val="0"/>
              <w:marBottom w:val="0"/>
              <w:divBdr>
                <w:top w:val="none" w:sz="0" w:space="0" w:color="auto"/>
                <w:left w:val="none" w:sz="0" w:space="0" w:color="auto"/>
                <w:bottom w:val="none" w:sz="0" w:space="0" w:color="auto"/>
                <w:right w:val="none" w:sz="0" w:space="0" w:color="auto"/>
              </w:divBdr>
            </w:div>
            <w:div w:id="490144080">
              <w:marLeft w:val="0"/>
              <w:marRight w:val="0"/>
              <w:marTop w:val="0"/>
              <w:marBottom w:val="0"/>
              <w:divBdr>
                <w:top w:val="none" w:sz="0" w:space="0" w:color="auto"/>
                <w:left w:val="none" w:sz="0" w:space="0" w:color="auto"/>
                <w:bottom w:val="none" w:sz="0" w:space="0" w:color="auto"/>
                <w:right w:val="none" w:sz="0" w:space="0" w:color="auto"/>
              </w:divBdr>
            </w:div>
            <w:div w:id="1464301013">
              <w:marLeft w:val="0"/>
              <w:marRight w:val="0"/>
              <w:marTop w:val="0"/>
              <w:marBottom w:val="0"/>
              <w:divBdr>
                <w:top w:val="none" w:sz="0" w:space="0" w:color="auto"/>
                <w:left w:val="none" w:sz="0" w:space="0" w:color="auto"/>
                <w:bottom w:val="none" w:sz="0" w:space="0" w:color="auto"/>
                <w:right w:val="none" w:sz="0" w:space="0" w:color="auto"/>
              </w:divBdr>
            </w:div>
            <w:div w:id="88235003">
              <w:marLeft w:val="0"/>
              <w:marRight w:val="0"/>
              <w:marTop w:val="0"/>
              <w:marBottom w:val="0"/>
              <w:divBdr>
                <w:top w:val="none" w:sz="0" w:space="0" w:color="auto"/>
                <w:left w:val="none" w:sz="0" w:space="0" w:color="auto"/>
                <w:bottom w:val="none" w:sz="0" w:space="0" w:color="auto"/>
                <w:right w:val="none" w:sz="0" w:space="0" w:color="auto"/>
              </w:divBdr>
            </w:div>
            <w:div w:id="1020548040">
              <w:marLeft w:val="0"/>
              <w:marRight w:val="0"/>
              <w:marTop w:val="0"/>
              <w:marBottom w:val="0"/>
              <w:divBdr>
                <w:top w:val="none" w:sz="0" w:space="0" w:color="auto"/>
                <w:left w:val="none" w:sz="0" w:space="0" w:color="auto"/>
                <w:bottom w:val="none" w:sz="0" w:space="0" w:color="auto"/>
                <w:right w:val="none" w:sz="0" w:space="0" w:color="auto"/>
              </w:divBdr>
            </w:div>
            <w:div w:id="986588508">
              <w:marLeft w:val="0"/>
              <w:marRight w:val="0"/>
              <w:marTop w:val="0"/>
              <w:marBottom w:val="0"/>
              <w:divBdr>
                <w:top w:val="none" w:sz="0" w:space="0" w:color="auto"/>
                <w:left w:val="none" w:sz="0" w:space="0" w:color="auto"/>
                <w:bottom w:val="none" w:sz="0" w:space="0" w:color="auto"/>
                <w:right w:val="none" w:sz="0" w:space="0" w:color="auto"/>
              </w:divBdr>
            </w:div>
            <w:div w:id="1557470037">
              <w:marLeft w:val="0"/>
              <w:marRight w:val="0"/>
              <w:marTop w:val="0"/>
              <w:marBottom w:val="0"/>
              <w:divBdr>
                <w:top w:val="none" w:sz="0" w:space="0" w:color="auto"/>
                <w:left w:val="none" w:sz="0" w:space="0" w:color="auto"/>
                <w:bottom w:val="none" w:sz="0" w:space="0" w:color="auto"/>
                <w:right w:val="none" w:sz="0" w:space="0" w:color="auto"/>
              </w:divBdr>
            </w:div>
            <w:div w:id="410129237">
              <w:marLeft w:val="0"/>
              <w:marRight w:val="0"/>
              <w:marTop w:val="0"/>
              <w:marBottom w:val="0"/>
              <w:divBdr>
                <w:top w:val="none" w:sz="0" w:space="0" w:color="auto"/>
                <w:left w:val="none" w:sz="0" w:space="0" w:color="auto"/>
                <w:bottom w:val="none" w:sz="0" w:space="0" w:color="auto"/>
                <w:right w:val="none" w:sz="0" w:space="0" w:color="auto"/>
              </w:divBdr>
            </w:div>
            <w:div w:id="108784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9452">
      <w:bodyDiv w:val="1"/>
      <w:marLeft w:val="0"/>
      <w:marRight w:val="0"/>
      <w:marTop w:val="0"/>
      <w:marBottom w:val="0"/>
      <w:divBdr>
        <w:top w:val="none" w:sz="0" w:space="0" w:color="auto"/>
        <w:left w:val="none" w:sz="0" w:space="0" w:color="auto"/>
        <w:bottom w:val="none" w:sz="0" w:space="0" w:color="auto"/>
        <w:right w:val="none" w:sz="0" w:space="0" w:color="auto"/>
      </w:divBdr>
      <w:divsChild>
        <w:div w:id="612515437">
          <w:marLeft w:val="0"/>
          <w:marRight w:val="0"/>
          <w:marTop w:val="0"/>
          <w:marBottom w:val="0"/>
          <w:divBdr>
            <w:top w:val="none" w:sz="0" w:space="0" w:color="auto"/>
            <w:left w:val="none" w:sz="0" w:space="0" w:color="auto"/>
            <w:bottom w:val="none" w:sz="0" w:space="0" w:color="auto"/>
            <w:right w:val="none" w:sz="0" w:space="0" w:color="auto"/>
          </w:divBdr>
          <w:divsChild>
            <w:div w:id="114257078">
              <w:marLeft w:val="0"/>
              <w:marRight w:val="0"/>
              <w:marTop w:val="0"/>
              <w:marBottom w:val="0"/>
              <w:divBdr>
                <w:top w:val="none" w:sz="0" w:space="0" w:color="auto"/>
                <w:left w:val="none" w:sz="0" w:space="0" w:color="auto"/>
                <w:bottom w:val="none" w:sz="0" w:space="0" w:color="auto"/>
                <w:right w:val="none" w:sz="0" w:space="0" w:color="auto"/>
              </w:divBdr>
            </w:div>
            <w:div w:id="778334197">
              <w:marLeft w:val="0"/>
              <w:marRight w:val="0"/>
              <w:marTop w:val="0"/>
              <w:marBottom w:val="0"/>
              <w:divBdr>
                <w:top w:val="none" w:sz="0" w:space="0" w:color="auto"/>
                <w:left w:val="none" w:sz="0" w:space="0" w:color="auto"/>
                <w:bottom w:val="none" w:sz="0" w:space="0" w:color="auto"/>
                <w:right w:val="none" w:sz="0" w:space="0" w:color="auto"/>
              </w:divBdr>
            </w:div>
            <w:div w:id="1036156041">
              <w:marLeft w:val="0"/>
              <w:marRight w:val="0"/>
              <w:marTop w:val="0"/>
              <w:marBottom w:val="0"/>
              <w:divBdr>
                <w:top w:val="none" w:sz="0" w:space="0" w:color="auto"/>
                <w:left w:val="none" w:sz="0" w:space="0" w:color="auto"/>
                <w:bottom w:val="none" w:sz="0" w:space="0" w:color="auto"/>
                <w:right w:val="none" w:sz="0" w:space="0" w:color="auto"/>
              </w:divBdr>
            </w:div>
            <w:div w:id="1000499198">
              <w:marLeft w:val="0"/>
              <w:marRight w:val="0"/>
              <w:marTop w:val="0"/>
              <w:marBottom w:val="0"/>
              <w:divBdr>
                <w:top w:val="none" w:sz="0" w:space="0" w:color="auto"/>
                <w:left w:val="none" w:sz="0" w:space="0" w:color="auto"/>
                <w:bottom w:val="none" w:sz="0" w:space="0" w:color="auto"/>
                <w:right w:val="none" w:sz="0" w:space="0" w:color="auto"/>
              </w:divBdr>
            </w:div>
            <w:div w:id="654452252">
              <w:marLeft w:val="0"/>
              <w:marRight w:val="0"/>
              <w:marTop w:val="0"/>
              <w:marBottom w:val="0"/>
              <w:divBdr>
                <w:top w:val="none" w:sz="0" w:space="0" w:color="auto"/>
                <w:left w:val="none" w:sz="0" w:space="0" w:color="auto"/>
                <w:bottom w:val="none" w:sz="0" w:space="0" w:color="auto"/>
                <w:right w:val="none" w:sz="0" w:space="0" w:color="auto"/>
              </w:divBdr>
            </w:div>
            <w:div w:id="226385235">
              <w:marLeft w:val="0"/>
              <w:marRight w:val="0"/>
              <w:marTop w:val="0"/>
              <w:marBottom w:val="0"/>
              <w:divBdr>
                <w:top w:val="none" w:sz="0" w:space="0" w:color="auto"/>
                <w:left w:val="none" w:sz="0" w:space="0" w:color="auto"/>
                <w:bottom w:val="none" w:sz="0" w:space="0" w:color="auto"/>
                <w:right w:val="none" w:sz="0" w:space="0" w:color="auto"/>
              </w:divBdr>
            </w:div>
            <w:div w:id="1466921814">
              <w:marLeft w:val="0"/>
              <w:marRight w:val="0"/>
              <w:marTop w:val="0"/>
              <w:marBottom w:val="0"/>
              <w:divBdr>
                <w:top w:val="none" w:sz="0" w:space="0" w:color="auto"/>
                <w:left w:val="none" w:sz="0" w:space="0" w:color="auto"/>
                <w:bottom w:val="none" w:sz="0" w:space="0" w:color="auto"/>
                <w:right w:val="none" w:sz="0" w:space="0" w:color="auto"/>
              </w:divBdr>
            </w:div>
            <w:div w:id="1244099801">
              <w:marLeft w:val="0"/>
              <w:marRight w:val="0"/>
              <w:marTop w:val="0"/>
              <w:marBottom w:val="0"/>
              <w:divBdr>
                <w:top w:val="none" w:sz="0" w:space="0" w:color="auto"/>
                <w:left w:val="none" w:sz="0" w:space="0" w:color="auto"/>
                <w:bottom w:val="none" w:sz="0" w:space="0" w:color="auto"/>
                <w:right w:val="none" w:sz="0" w:space="0" w:color="auto"/>
              </w:divBdr>
            </w:div>
            <w:div w:id="109166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6720">
      <w:bodyDiv w:val="1"/>
      <w:marLeft w:val="0"/>
      <w:marRight w:val="0"/>
      <w:marTop w:val="0"/>
      <w:marBottom w:val="0"/>
      <w:divBdr>
        <w:top w:val="none" w:sz="0" w:space="0" w:color="auto"/>
        <w:left w:val="none" w:sz="0" w:space="0" w:color="auto"/>
        <w:bottom w:val="none" w:sz="0" w:space="0" w:color="auto"/>
        <w:right w:val="none" w:sz="0" w:space="0" w:color="auto"/>
      </w:divBdr>
    </w:div>
    <w:div w:id="1903101337">
      <w:bodyDiv w:val="1"/>
      <w:marLeft w:val="0"/>
      <w:marRight w:val="0"/>
      <w:marTop w:val="0"/>
      <w:marBottom w:val="0"/>
      <w:divBdr>
        <w:top w:val="none" w:sz="0" w:space="0" w:color="auto"/>
        <w:left w:val="none" w:sz="0" w:space="0" w:color="auto"/>
        <w:bottom w:val="none" w:sz="0" w:space="0" w:color="auto"/>
        <w:right w:val="none" w:sz="0" w:space="0" w:color="auto"/>
      </w:divBdr>
    </w:div>
    <w:div w:id="1924297883">
      <w:bodyDiv w:val="1"/>
      <w:marLeft w:val="0"/>
      <w:marRight w:val="0"/>
      <w:marTop w:val="0"/>
      <w:marBottom w:val="0"/>
      <w:divBdr>
        <w:top w:val="none" w:sz="0" w:space="0" w:color="auto"/>
        <w:left w:val="none" w:sz="0" w:space="0" w:color="auto"/>
        <w:bottom w:val="none" w:sz="0" w:space="0" w:color="auto"/>
        <w:right w:val="none" w:sz="0" w:space="0" w:color="auto"/>
      </w:divBdr>
    </w:div>
    <w:div w:id="2047946358">
      <w:bodyDiv w:val="1"/>
      <w:marLeft w:val="0"/>
      <w:marRight w:val="0"/>
      <w:marTop w:val="0"/>
      <w:marBottom w:val="0"/>
      <w:divBdr>
        <w:top w:val="none" w:sz="0" w:space="0" w:color="auto"/>
        <w:left w:val="none" w:sz="0" w:space="0" w:color="auto"/>
        <w:bottom w:val="none" w:sz="0" w:space="0" w:color="auto"/>
        <w:right w:val="none" w:sz="0" w:space="0" w:color="auto"/>
      </w:divBdr>
      <w:divsChild>
        <w:div w:id="380371591">
          <w:marLeft w:val="0"/>
          <w:marRight w:val="0"/>
          <w:marTop w:val="0"/>
          <w:marBottom w:val="0"/>
          <w:divBdr>
            <w:top w:val="none" w:sz="0" w:space="0" w:color="auto"/>
            <w:left w:val="none" w:sz="0" w:space="0" w:color="auto"/>
            <w:bottom w:val="none" w:sz="0" w:space="0" w:color="auto"/>
            <w:right w:val="none" w:sz="0" w:space="0" w:color="auto"/>
          </w:divBdr>
          <w:divsChild>
            <w:div w:id="1189374097">
              <w:marLeft w:val="0"/>
              <w:marRight w:val="0"/>
              <w:marTop w:val="0"/>
              <w:marBottom w:val="0"/>
              <w:divBdr>
                <w:top w:val="none" w:sz="0" w:space="0" w:color="auto"/>
                <w:left w:val="none" w:sz="0" w:space="0" w:color="auto"/>
                <w:bottom w:val="none" w:sz="0" w:space="0" w:color="auto"/>
                <w:right w:val="none" w:sz="0" w:space="0" w:color="auto"/>
              </w:divBdr>
            </w:div>
            <w:div w:id="381945029">
              <w:marLeft w:val="0"/>
              <w:marRight w:val="0"/>
              <w:marTop w:val="0"/>
              <w:marBottom w:val="0"/>
              <w:divBdr>
                <w:top w:val="none" w:sz="0" w:space="0" w:color="auto"/>
                <w:left w:val="none" w:sz="0" w:space="0" w:color="auto"/>
                <w:bottom w:val="none" w:sz="0" w:space="0" w:color="auto"/>
                <w:right w:val="none" w:sz="0" w:space="0" w:color="auto"/>
              </w:divBdr>
            </w:div>
            <w:div w:id="39212022">
              <w:marLeft w:val="0"/>
              <w:marRight w:val="0"/>
              <w:marTop w:val="0"/>
              <w:marBottom w:val="0"/>
              <w:divBdr>
                <w:top w:val="none" w:sz="0" w:space="0" w:color="auto"/>
                <w:left w:val="none" w:sz="0" w:space="0" w:color="auto"/>
                <w:bottom w:val="none" w:sz="0" w:space="0" w:color="auto"/>
                <w:right w:val="none" w:sz="0" w:space="0" w:color="auto"/>
              </w:divBdr>
            </w:div>
            <w:div w:id="865674969">
              <w:marLeft w:val="0"/>
              <w:marRight w:val="0"/>
              <w:marTop w:val="0"/>
              <w:marBottom w:val="0"/>
              <w:divBdr>
                <w:top w:val="none" w:sz="0" w:space="0" w:color="auto"/>
                <w:left w:val="none" w:sz="0" w:space="0" w:color="auto"/>
                <w:bottom w:val="none" w:sz="0" w:space="0" w:color="auto"/>
                <w:right w:val="none" w:sz="0" w:space="0" w:color="auto"/>
              </w:divBdr>
            </w:div>
            <w:div w:id="1467971806">
              <w:marLeft w:val="0"/>
              <w:marRight w:val="0"/>
              <w:marTop w:val="0"/>
              <w:marBottom w:val="0"/>
              <w:divBdr>
                <w:top w:val="none" w:sz="0" w:space="0" w:color="auto"/>
                <w:left w:val="none" w:sz="0" w:space="0" w:color="auto"/>
                <w:bottom w:val="none" w:sz="0" w:space="0" w:color="auto"/>
                <w:right w:val="none" w:sz="0" w:space="0" w:color="auto"/>
              </w:divBdr>
            </w:div>
            <w:div w:id="360710746">
              <w:marLeft w:val="0"/>
              <w:marRight w:val="0"/>
              <w:marTop w:val="0"/>
              <w:marBottom w:val="0"/>
              <w:divBdr>
                <w:top w:val="none" w:sz="0" w:space="0" w:color="auto"/>
                <w:left w:val="none" w:sz="0" w:space="0" w:color="auto"/>
                <w:bottom w:val="none" w:sz="0" w:space="0" w:color="auto"/>
                <w:right w:val="none" w:sz="0" w:space="0" w:color="auto"/>
              </w:divBdr>
            </w:div>
            <w:div w:id="1241914278">
              <w:marLeft w:val="0"/>
              <w:marRight w:val="0"/>
              <w:marTop w:val="0"/>
              <w:marBottom w:val="0"/>
              <w:divBdr>
                <w:top w:val="none" w:sz="0" w:space="0" w:color="auto"/>
                <w:left w:val="none" w:sz="0" w:space="0" w:color="auto"/>
                <w:bottom w:val="none" w:sz="0" w:space="0" w:color="auto"/>
                <w:right w:val="none" w:sz="0" w:space="0" w:color="auto"/>
              </w:divBdr>
            </w:div>
            <w:div w:id="1242521504">
              <w:marLeft w:val="0"/>
              <w:marRight w:val="0"/>
              <w:marTop w:val="0"/>
              <w:marBottom w:val="0"/>
              <w:divBdr>
                <w:top w:val="none" w:sz="0" w:space="0" w:color="auto"/>
                <w:left w:val="none" w:sz="0" w:space="0" w:color="auto"/>
                <w:bottom w:val="none" w:sz="0" w:space="0" w:color="auto"/>
                <w:right w:val="none" w:sz="0" w:space="0" w:color="auto"/>
              </w:divBdr>
            </w:div>
            <w:div w:id="539589606">
              <w:marLeft w:val="0"/>
              <w:marRight w:val="0"/>
              <w:marTop w:val="0"/>
              <w:marBottom w:val="0"/>
              <w:divBdr>
                <w:top w:val="none" w:sz="0" w:space="0" w:color="auto"/>
                <w:left w:val="none" w:sz="0" w:space="0" w:color="auto"/>
                <w:bottom w:val="none" w:sz="0" w:space="0" w:color="auto"/>
                <w:right w:val="none" w:sz="0" w:space="0" w:color="auto"/>
              </w:divBdr>
            </w:div>
            <w:div w:id="1210536867">
              <w:marLeft w:val="0"/>
              <w:marRight w:val="0"/>
              <w:marTop w:val="0"/>
              <w:marBottom w:val="0"/>
              <w:divBdr>
                <w:top w:val="none" w:sz="0" w:space="0" w:color="auto"/>
                <w:left w:val="none" w:sz="0" w:space="0" w:color="auto"/>
                <w:bottom w:val="none" w:sz="0" w:space="0" w:color="auto"/>
                <w:right w:val="none" w:sz="0" w:space="0" w:color="auto"/>
              </w:divBdr>
            </w:div>
            <w:div w:id="668598385">
              <w:marLeft w:val="0"/>
              <w:marRight w:val="0"/>
              <w:marTop w:val="0"/>
              <w:marBottom w:val="0"/>
              <w:divBdr>
                <w:top w:val="none" w:sz="0" w:space="0" w:color="auto"/>
                <w:left w:val="none" w:sz="0" w:space="0" w:color="auto"/>
                <w:bottom w:val="none" w:sz="0" w:space="0" w:color="auto"/>
                <w:right w:val="none" w:sz="0" w:space="0" w:color="auto"/>
              </w:divBdr>
            </w:div>
            <w:div w:id="1990860186">
              <w:marLeft w:val="0"/>
              <w:marRight w:val="0"/>
              <w:marTop w:val="0"/>
              <w:marBottom w:val="0"/>
              <w:divBdr>
                <w:top w:val="none" w:sz="0" w:space="0" w:color="auto"/>
                <w:left w:val="none" w:sz="0" w:space="0" w:color="auto"/>
                <w:bottom w:val="none" w:sz="0" w:space="0" w:color="auto"/>
                <w:right w:val="none" w:sz="0" w:space="0" w:color="auto"/>
              </w:divBdr>
            </w:div>
            <w:div w:id="691878159">
              <w:marLeft w:val="0"/>
              <w:marRight w:val="0"/>
              <w:marTop w:val="0"/>
              <w:marBottom w:val="0"/>
              <w:divBdr>
                <w:top w:val="none" w:sz="0" w:space="0" w:color="auto"/>
                <w:left w:val="none" w:sz="0" w:space="0" w:color="auto"/>
                <w:bottom w:val="none" w:sz="0" w:space="0" w:color="auto"/>
                <w:right w:val="none" w:sz="0" w:space="0" w:color="auto"/>
              </w:divBdr>
            </w:div>
            <w:div w:id="411395486">
              <w:marLeft w:val="0"/>
              <w:marRight w:val="0"/>
              <w:marTop w:val="0"/>
              <w:marBottom w:val="0"/>
              <w:divBdr>
                <w:top w:val="none" w:sz="0" w:space="0" w:color="auto"/>
                <w:left w:val="none" w:sz="0" w:space="0" w:color="auto"/>
                <w:bottom w:val="none" w:sz="0" w:space="0" w:color="auto"/>
                <w:right w:val="none" w:sz="0" w:space="0" w:color="auto"/>
              </w:divBdr>
            </w:div>
            <w:div w:id="2139714791">
              <w:marLeft w:val="0"/>
              <w:marRight w:val="0"/>
              <w:marTop w:val="0"/>
              <w:marBottom w:val="0"/>
              <w:divBdr>
                <w:top w:val="none" w:sz="0" w:space="0" w:color="auto"/>
                <w:left w:val="none" w:sz="0" w:space="0" w:color="auto"/>
                <w:bottom w:val="none" w:sz="0" w:space="0" w:color="auto"/>
                <w:right w:val="none" w:sz="0" w:space="0" w:color="auto"/>
              </w:divBdr>
            </w:div>
            <w:div w:id="1974090355">
              <w:marLeft w:val="0"/>
              <w:marRight w:val="0"/>
              <w:marTop w:val="0"/>
              <w:marBottom w:val="0"/>
              <w:divBdr>
                <w:top w:val="none" w:sz="0" w:space="0" w:color="auto"/>
                <w:left w:val="none" w:sz="0" w:space="0" w:color="auto"/>
                <w:bottom w:val="none" w:sz="0" w:space="0" w:color="auto"/>
                <w:right w:val="none" w:sz="0" w:space="0" w:color="auto"/>
              </w:divBdr>
            </w:div>
            <w:div w:id="1901741830">
              <w:marLeft w:val="0"/>
              <w:marRight w:val="0"/>
              <w:marTop w:val="0"/>
              <w:marBottom w:val="0"/>
              <w:divBdr>
                <w:top w:val="none" w:sz="0" w:space="0" w:color="auto"/>
                <w:left w:val="none" w:sz="0" w:space="0" w:color="auto"/>
                <w:bottom w:val="none" w:sz="0" w:space="0" w:color="auto"/>
                <w:right w:val="none" w:sz="0" w:space="0" w:color="auto"/>
              </w:divBdr>
            </w:div>
            <w:div w:id="1246064550">
              <w:marLeft w:val="0"/>
              <w:marRight w:val="0"/>
              <w:marTop w:val="0"/>
              <w:marBottom w:val="0"/>
              <w:divBdr>
                <w:top w:val="none" w:sz="0" w:space="0" w:color="auto"/>
                <w:left w:val="none" w:sz="0" w:space="0" w:color="auto"/>
                <w:bottom w:val="none" w:sz="0" w:space="0" w:color="auto"/>
                <w:right w:val="none" w:sz="0" w:space="0" w:color="auto"/>
              </w:divBdr>
            </w:div>
            <w:div w:id="1522937167">
              <w:marLeft w:val="0"/>
              <w:marRight w:val="0"/>
              <w:marTop w:val="0"/>
              <w:marBottom w:val="0"/>
              <w:divBdr>
                <w:top w:val="none" w:sz="0" w:space="0" w:color="auto"/>
                <w:left w:val="none" w:sz="0" w:space="0" w:color="auto"/>
                <w:bottom w:val="none" w:sz="0" w:space="0" w:color="auto"/>
                <w:right w:val="none" w:sz="0" w:space="0" w:color="auto"/>
              </w:divBdr>
            </w:div>
            <w:div w:id="977221560">
              <w:marLeft w:val="0"/>
              <w:marRight w:val="0"/>
              <w:marTop w:val="0"/>
              <w:marBottom w:val="0"/>
              <w:divBdr>
                <w:top w:val="none" w:sz="0" w:space="0" w:color="auto"/>
                <w:left w:val="none" w:sz="0" w:space="0" w:color="auto"/>
                <w:bottom w:val="none" w:sz="0" w:space="0" w:color="auto"/>
                <w:right w:val="none" w:sz="0" w:space="0" w:color="auto"/>
              </w:divBdr>
            </w:div>
            <w:div w:id="787822799">
              <w:marLeft w:val="0"/>
              <w:marRight w:val="0"/>
              <w:marTop w:val="0"/>
              <w:marBottom w:val="0"/>
              <w:divBdr>
                <w:top w:val="none" w:sz="0" w:space="0" w:color="auto"/>
                <w:left w:val="none" w:sz="0" w:space="0" w:color="auto"/>
                <w:bottom w:val="none" w:sz="0" w:space="0" w:color="auto"/>
                <w:right w:val="none" w:sz="0" w:space="0" w:color="auto"/>
              </w:divBdr>
            </w:div>
            <w:div w:id="1888487442">
              <w:marLeft w:val="0"/>
              <w:marRight w:val="0"/>
              <w:marTop w:val="0"/>
              <w:marBottom w:val="0"/>
              <w:divBdr>
                <w:top w:val="none" w:sz="0" w:space="0" w:color="auto"/>
                <w:left w:val="none" w:sz="0" w:space="0" w:color="auto"/>
                <w:bottom w:val="none" w:sz="0" w:space="0" w:color="auto"/>
                <w:right w:val="none" w:sz="0" w:space="0" w:color="auto"/>
              </w:divBdr>
            </w:div>
            <w:div w:id="522716137">
              <w:marLeft w:val="0"/>
              <w:marRight w:val="0"/>
              <w:marTop w:val="0"/>
              <w:marBottom w:val="0"/>
              <w:divBdr>
                <w:top w:val="none" w:sz="0" w:space="0" w:color="auto"/>
                <w:left w:val="none" w:sz="0" w:space="0" w:color="auto"/>
                <w:bottom w:val="none" w:sz="0" w:space="0" w:color="auto"/>
                <w:right w:val="none" w:sz="0" w:space="0" w:color="auto"/>
              </w:divBdr>
            </w:div>
            <w:div w:id="310601782">
              <w:marLeft w:val="0"/>
              <w:marRight w:val="0"/>
              <w:marTop w:val="0"/>
              <w:marBottom w:val="0"/>
              <w:divBdr>
                <w:top w:val="none" w:sz="0" w:space="0" w:color="auto"/>
                <w:left w:val="none" w:sz="0" w:space="0" w:color="auto"/>
                <w:bottom w:val="none" w:sz="0" w:space="0" w:color="auto"/>
                <w:right w:val="none" w:sz="0" w:space="0" w:color="auto"/>
              </w:divBdr>
            </w:div>
            <w:div w:id="2072340519">
              <w:marLeft w:val="0"/>
              <w:marRight w:val="0"/>
              <w:marTop w:val="0"/>
              <w:marBottom w:val="0"/>
              <w:divBdr>
                <w:top w:val="none" w:sz="0" w:space="0" w:color="auto"/>
                <w:left w:val="none" w:sz="0" w:space="0" w:color="auto"/>
                <w:bottom w:val="none" w:sz="0" w:space="0" w:color="auto"/>
                <w:right w:val="none" w:sz="0" w:space="0" w:color="auto"/>
              </w:divBdr>
            </w:div>
            <w:div w:id="1119641605">
              <w:marLeft w:val="0"/>
              <w:marRight w:val="0"/>
              <w:marTop w:val="0"/>
              <w:marBottom w:val="0"/>
              <w:divBdr>
                <w:top w:val="none" w:sz="0" w:space="0" w:color="auto"/>
                <w:left w:val="none" w:sz="0" w:space="0" w:color="auto"/>
                <w:bottom w:val="none" w:sz="0" w:space="0" w:color="auto"/>
                <w:right w:val="none" w:sz="0" w:space="0" w:color="auto"/>
              </w:divBdr>
            </w:div>
            <w:div w:id="934754014">
              <w:marLeft w:val="0"/>
              <w:marRight w:val="0"/>
              <w:marTop w:val="0"/>
              <w:marBottom w:val="0"/>
              <w:divBdr>
                <w:top w:val="none" w:sz="0" w:space="0" w:color="auto"/>
                <w:left w:val="none" w:sz="0" w:space="0" w:color="auto"/>
                <w:bottom w:val="none" w:sz="0" w:space="0" w:color="auto"/>
                <w:right w:val="none" w:sz="0" w:space="0" w:color="auto"/>
              </w:divBdr>
            </w:div>
            <w:div w:id="210045252">
              <w:marLeft w:val="0"/>
              <w:marRight w:val="0"/>
              <w:marTop w:val="0"/>
              <w:marBottom w:val="0"/>
              <w:divBdr>
                <w:top w:val="none" w:sz="0" w:space="0" w:color="auto"/>
                <w:left w:val="none" w:sz="0" w:space="0" w:color="auto"/>
                <w:bottom w:val="none" w:sz="0" w:space="0" w:color="auto"/>
                <w:right w:val="none" w:sz="0" w:space="0" w:color="auto"/>
              </w:divBdr>
            </w:div>
            <w:div w:id="5400555">
              <w:marLeft w:val="0"/>
              <w:marRight w:val="0"/>
              <w:marTop w:val="0"/>
              <w:marBottom w:val="0"/>
              <w:divBdr>
                <w:top w:val="none" w:sz="0" w:space="0" w:color="auto"/>
                <w:left w:val="none" w:sz="0" w:space="0" w:color="auto"/>
                <w:bottom w:val="none" w:sz="0" w:space="0" w:color="auto"/>
                <w:right w:val="none" w:sz="0" w:space="0" w:color="auto"/>
              </w:divBdr>
            </w:div>
            <w:div w:id="1343627226">
              <w:marLeft w:val="0"/>
              <w:marRight w:val="0"/>
              <w:marTop w:val="0"/>
              <w:marBottom w:val="0"/>
              <w:divBdr>
                <w:top w:val="none" w:sz="0" w:space="0" w:color="auto"/>
                <w:left w:val="none" w:sz="0" w:space="0" w:color="auto"/>
                <w:bottom w:val="none" w:sz="0" w:space="0" w:color="auto"/>
                <w:right w:val="none" w:sz="0" w:space="0" w:color="auto"/>
              </w:divBdr>
            </w:div>
            <w:div w:id="1998487140">
              <w:marLeft w:val="0"/>
              <w:marRight w:val="0"/>
              <w:marTop w:val="0"/>
              <w:marBottom w:val="0"/>
              <w:divBdr>
                <w:top w:val="none" w:sz="0" w:space="0" w:color="auto"/>
                <w:left w:val="none" w:sz="0" w:space="0" w:color="auto"/>
                <w:bottom w:val="none" w:sz="0" w:space="0" w:color="auto"/>
                <w:right w:val="none" w:sz="0" w:space="0" w:color="auto"/>
              </w:divBdr>
            </w:div>
            <w:div w:id="17870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124">
      <w:bodyDiv w:val="1"/>
      <w:marLeft w:val="0"/>
      <w:marRight w:val="0"/>
      <w:marTop w:val="0"/>
      <w:marBottom w:val="0"/>
      <w:divBdr>
        <w:top w:val="none" w:sz="0" w:space="0" w:color="auto"/>
        <w:left w:val="none" w:sz="0" w:space="0" w:color="auto"/>
        <w:bottom w:val="none" w:sz="0" w:space="0" w:color="auto"/>
        <w:right w:val="none" w:sz="0" w:space="0" w:color="auto"/>
      </w:divBdr>
      <w:divsChild>
        <w:div w:id="888146824">
          <w:marLeft w:val="0"/>
          <w:marRight w:val="0"/>
          <w:marTop w:val="0"/>
          <w:marBottom w:val="0"/>
          <w:divBdr>
            <w:top w:val="none" w:sz="0" w:space="0" w:color="auto"/>
            <w:left w:val="none" w:sz="0" w:space="0" w:color="auto"/>
            <w:bottom w:val="none" w:sz="0" w:space="0" w:color="auto"/>
            <w:right w:val="none" w:sz="0" w:space="0" w:color="auto"/>
          </w:divBdr>
          <w:divsChild>
            <w:div w:id="1041128766">
              <w:marLeft w:val="0"/>
              <w:marRight w:val="0"/>
              <w:marTop w:val="0"/>
              <w:marBottom w:val="0"/>
              <w:divBdr>
                <w:top w:val="none" w:sz="0" w:space="0" w:color="auto"/>
                <w:left w:val="none" w:sz="0" w:space="0" w:color="auto"/>
                <w:bottom w:val="none" w:sz="0" w:space="0" w:color="auto"/>
                <w:right w:val="none" w:sz="0" w:space="0" w:color="auto"/>
              </w:divBdr>
            </w:div>
            <w:div w:id="696657359">
              <w:marLeft w:val="0"/>
              <w:marRight w:val="0"/>
              <w:marTop w:val="0"/>
              <w:marBottom w:val="0"/>
              <w:divBdr>
                <w:top w:val="none" w:sz="0" w:space="0" w:color="auto"/>
                <w:left w:val="none" w:sz="0" w:space="0" w:color="auto"/>
                <w:bottom w:val="none" w:sz="0" w:space="0" w:color="auto"/>
                <w:right w:val="none" w:sz="0" w:space="0" w:color="auto"/>
              </w:divBdr>
            </w:div>
            <w:div w:id="164830274">
              <w:marLeft w:val="0"/>
              <w:marRight w:val="0"/>
              <w:marTop w:val="0"/>
              <w:marBottom w:val="0"/>
              <w:divBdr>
                <w:top w:val="none" w:sz="0" w:space="0" w:color="auto"/>
                <w:left w:val="none" w:sz="0" w:space="0" w:color="auto"/>
                <w:bottom w:val="none" w:sz="0" w:space="0" w:color="auto"/>
                <w:right w:val="none" w:sz="0" w:space="0" w:color="auto"/>
              </w:divBdr>
            </w:div>
            <w:div w:id="335959111">
              <w:marLeft w:val="0"/>
              <w:marRight w:val="0"/>
              <w:marTop w:val="0"/>
              <w:marBottom w:val="0"/>
              <w:divBdr>
                <w:top w:val="none" w:sz="0" w:space="0" w:color="auto"/>
                <w:left w:val="none" w:sz="0" w:space="0" w:color="auto"/>
                <w:bottom w:val="none" w:sz="0" w:space="0" w:color="auto"/>
                <w:right w:val="none" w:sz="0" w:space="0" w:color="auto"/>
              </w:divBdr>
            </w:div>
            <w:div w:id="1167943187">
              <w:marLeft w:val="0"/>
              <w:marRight w:val="0"/>
              <w:marTop w:val="0"/>
              <w:marBottom w:val="0"/>
              <w:divBdr>
                <w:top w:val="none" w:sz="0" w:space="0" w:color="auto"/>
                <w:left w:val="none" w:sz="0" w:space="0" w:color="auto"/>
                <w:bottom w:val="none" w:sz="0" w:space="0" w:color="auto"/>
                <w:right w:val="none" w:sz="0" w:space="0" w:color="auto"/>
              </w:divBdr>
            </w:div>
            <w:div w:id="89544133">
              <w:marLeft w:val="0"/>
              <w:marRight w:val="0"/>
              <w:marTop w:val="0"/>
              <w:marBottom w:val="0"/>
              <w:divBdr>
                <w:top w:val="none" w:sz="0" w:space="0" w:color="auto"/>
                <w:left w:val="none" w:sz="0" w:space="0" w:color="auto"/>
                <w:bottom w:val="none" w:sz="0" w:space="0" w:color="auto"/>
                <w:right w:val="none" w:sz="0" w:space="0" w:color="auto"/>
              </w:divBdr>
            </w:div>
            <w:div w:id="2084208546">
              <w:marLeft w:val="0"/>
              <w:marRight w:val="0"/>
              <w:marTop w:val="0"/>
              <w:marBottom w:val="0"/>
              <w:divBdr>
                <w:top w:val="none" w:sz="0" w:space="0" w:color="auto"/>
                <w:left w:val="none" w:sz="0" w:space="0" w:color="auto"/>
                <w:bottom w:val="none" w:sz="0" w:space="0" w:color="auto"/>
                <w:right w:val="none" w:sz="0" w:space="0" w:color="auto"/>
              </w:divBdr>
            </w:div>
            <w:div w:id="538320132">
              <w:marLeft w:val="0"/>
              <w:marRight w:val="0"/>
              <w:marTop w:val="0"/>
              <w:marBottom w:val="0"/>
              <w:divBdr>
                <w:top w:val="none" w:sz="0" w:space="0" w:color="auto"/>
                <w:left w:val="none" w:sz="0" w:space="0" w:color="auto"/>
                <w:bottom w:val="none" w:sz="0" w:space="0" w:color="auto"/>
                <w:right w:val="none" w:sz="0" w:space="0" w:color="auto"/>
              </w:divBdr>
            </w:div>
            <w:div w:id="982391766">
              <w:marLeft w:val="0"/>
              <w:marRight w:val="0"/>
              <w:marTop w:val="0"/>
              <w:marBottom w:val="0"/>
              <w:divBdr>
                <w:top w:val="none" w:sz="0" w:space="0" w:color="auto"/>
                <w:left w:val="none" w:sz="0" w:space="0" w:color="auto"/>
                <w:bottom w:val="none" w:sz="0" w:space="0" w:color="auto"/>
                <w:right w:val="none" w:sz="0" w:space="0" w:color="auto"/>
              </w:divBdr>
            </w:div>
            <w:div w:id="1819883980">
              <w:marLeft w:val="0"/>
              <w:marRight w:val="0"/>
              <w:marTop w:val="0"/>
              <w:marBottom w:val="0"/>
              <w:divBdr>
                <w:top w:val="none" w:sz="0" w:space="0" w:color="auto"/>
                <w:left w:val="none" w:sz="0" w:space="0" w:color="auto"/>
                <w:bottom w:val="none" w:sz="0" w:space="0" w:color="auto"/>
                <w:right w:val="none" w:sz="0" w:space="0" w:color="auto"/>
              </w:divBdr>
            </w:div>
            <w:div w:id="1921325683">
              <w:marLeft w:val="0"/>
              <w:marRight w:val="0"/>
              <w:marTop w:val="0"/>
              <w:marBottom w:val="0"/>
              <w:divBdr>
                <w:top w:val="none" w:sz="0" w:space="0" w:color="auto"/>
                <w:left w:val="none" w:sz="0" w:space="0" w:color="auto"/>
                <w:bottom w:val="none" w:sz="0" w:space="0" w:color="auto"/>
                <w:right w:val="none" w:sz="0" w:space="0" w:color="auto"/>
              </w:divBdr>
            </w:div>
            <w:div w:id="826822047">
              <w:marLeft w:val="0"/>
              <w:marRight w:val="0"/>
              <w:marTop w:val="0"/>
              <w:marBottom w:val="0"/>
              <w:divBdr>
                <w:top w:val="none" w:sz="0" w:space="0" w:color="auto"/>
                <w:left w:val="none" w:sz="0" w:space="0" w:color="auto"/>
                <w:bottom w:val="none" w:sz="0" w:space="0" w:color="auto"/>
                <w:right w:val="none" w:sz="0" w:space="0" w:color="auto"/>
              </w:divBdr>
            </w:div>
            <w:div w:id="1856962581">
              <w:marLeft w:val="0"/>
              <w:marRight w:val="0"/>
              <w:marTop w:val="0"/>
              <w:marBottom w:val="0"/>
              <w:divBdr>
                <w:top w:val="none" w:sz="0" w:space="0" w:color="auto"/>
                <w:left w:val="none" w:sz="0" w:space="0" w:color="auto"/>
                <w:bottom w:val="none" w:sz="0" w:space="0" w:color="auto"/>
                <w:right w:val="none" w:sz="0" w:space="0" w:color="auto"/>
              </w:divBdr>
            </w:div>
            <w:div w:id="719599299">
              <w:marLeft w:val="0"/>
              <w:marRight w:val="0"/>
              <w:marTop w:val="0"/>
              <w:marBottom w:val="0"/>
              <w:divBdr>
                <w:top w:val="none" w:sz="0" w:space="0" w:color="auto"/>
                <w:left w:val="none" w:sz="0" w:space="0" w:color="auto"/>
                <w:bottom w:val="none" w:sz="0" w:space="0" w:color="auto"/>
                <w:right w:val="none" w:sz="0" w:space="0" w:color="auto"/>
              </w:divBdr>
            </w:div>
            <w:div w:id="1978533950">
              <w:marLeft w:val="0"/>
              <w:marRight w:val="0"/>
              <w:marTop w:val="0"/>
              <w:marBottom w:val="0"/>
              <w:divBdr>
                <w:top w:val="none" w:sz="0" w:space="0" w:color="auto"/>
                <w:left w:val="none" w:sz="0" w:space="0" w:color="auto"/>
                <w:bottom w:val="none" w:sz="0" w:space="0" w:color="auto"/>
                <w:right w:val="none" w:sz="0" w:space="0" w:color="auto"/>
              </w:divBdr>
            </w:div>
            <w:div w:id="1286306775">
              <w:marLeft w:val="0"/>
              <w:marRight w:val="0"/>
              <w:marTop w:val="0"/>
              <w:marBottom w:val="0"/>
              <w:divBdr>
                <w:top w:val="none" w:sz="0" w:space="0" w:color="auto"/>
                <w:left w:val="none" w:sz="0" w:space="0" w:color="auto"/>
                <w:bottom w:val="none" w:sz="0" w:space="0" w:color="auto"/>
                <w:right w:val="none" w:sz="0" w:space="0" w:color="auto"/>
              </w:divBdr>
            </w:div>
            <w:div w:id="611480947">
              <w:marLeft w:val="0"/>
              <w:marRight w:val="0"/>
              <w:marTop w:val="0"/>
              <w:marBottom w:val="0"/>
              <w:divBdr>
                <w:top w:val="none" w:sz="0" w:space="0" w:color="auto"/>
                <w:left w:val="none" w:sz="0" w:space="0" w:color="auto"/>
                <w:bottom w:val="none" w:sz="0" w:space="0" w:color="auto"/>
                <w:right w:val="none" w:sz="0" w:space="0" w:color="auto"/>
              </w:divBdr>
            </w:div>
            <w:div w:id="2034845835">
              <w:marLeft w:val="0"/>
              <w:marRight w:val="0"/>
              <w:marTop w:val="0"/>
              <w:marBottom w:val="0"/>
              <w:divBdr>
                <w:top w:val="none" w:sz="0" w:space="0" w:color="auto"/>
                <w:left w:val="none" w:sz="0" w:space="0" w:color="auto"/>
                <w:bottom w:val="none" w:sz="0" w:space="0" w:color="auto"/>
                <w:right w:val="none" w:sz="0" w:space="0" w:color="auto"/>
              </w:divBdr>
            </w:div>
            <w:div w:id="137573535">
              <w:marLeft w:val="0"/>
              <w:marRight w:val="0"/>
              <w:marTop w:val="0"/>
              <w:marBottom w:val="0"/>
              <w:divBdr>
                <w:top w:val="none" w:sz="0" w:space="0" w:color="auto"/>
                <w:left w:val="none" w:sz="0" w:space="0" w:color="auto"/>
                <w:bottom w:val="none" w:sz="0" w:space="0" w:color="auto"/>
                <w:right w:val="none" w:sz="0" w:space="0" w:color="auto"/>
              </w:divBdr>
            </w:div>
            <w:div w:id="1042902767">
              <w:marLeft w:val="0"/>
              <w:marRight w:val="0"/>
              <w:marTop w:val="0"/>
              <w:marBottom w:val="0"/>
              <w:divBdr>
                <w:top w:val="none" w:sz="0" w:space="0" w:color="auto"/>
                <w:left w:val="none" w:sz="0" w:space="0" w:color="auto"/>
                <w:bottom w:val="none" w:sz="0" w:space="0" w:color="auto"/>
                <w:right w:val="none" w:sz="0" w:space="0" w:color="auto"/>
              </w:divBdr>
            </w:div>
            <w:div w:id="45419885">
              <w:marLeft w:val="0"/>
              <w:marRight w:val="0"/>
              <w:marTop w:val="0"/>
              <w:marBottom w:val="0"/>
              <w:divBdr>
                <w:top w:val="none" w:sz="0" w:space="0" w:color="auto"/>
                <w:left w:val="none" w:sz="0" w:space="0" w:color="auto"/>
                <w:bottom w:val="none" w:sz="0" w:space="0" w:color="auto"/>
                <w:right w:val="none" w:sz="0" w:space="0" w:color="auto"/>
              </w:divBdr>
            </w:div>
            <w:div w:id="708260746">
              <w:marLeft w:val="0"/>
              <w:marRight w:val="0"/>
              <w:marTop w:val="0"/>
              <w:marBottom w:val="0"/>
              <w:divBdr>
                <w:top w:val="none" w:sz="0" w:space="0" w:color="auto"/>
                <w:left w:val="none" w:sz="0" w:space="0" w:color="auto"/>
                <w:bottom w:val="none" w:sz="0" w:space="0" w:color="auto"/>
                <w:right w:val="none" w:sz="0" w:space="0" w:color="auto"/>
              </w:divBdr>
            </w:div>
            <w:div w:id="1316762359">
              <w:marLeft w:val="0"/>
              <w:marRight w:val="0"/>
              <w:marTop w:val="0"/>
              <w:marBottom w:val="0"/>
              <w:divBdr>
                <w:top w:val="none" w:sz="0" w:space="0" w:color="auto"/>
                <w:left w:val="none" w:sz="0" w:space="0" w:color="auto"/>
                <w:bottom w:val="none" w:sz="0" w:space="0" w:color="auto"/>
                <w:right w:val="none" w:sz="0" w:space="0" w:color="auto"/>
              </w:divBdr>
            </w:div>
            <w:div w:id="1158112186">
              <w:marLeft w:val="0"/>
              <w:marRight w:val="0"/>
              <w:marTop w:val="0"/>
              <w:marBottom w:val="0"/>
              <w:divBdr>
                <w:top w:val="none" w:sz="0" w:space="0" w:color="auto"/>
                <w:left w:val="none" w:sz="0" w:space="0" w:color="auto"/>
                <w:bottom w:val="none" w:sz="0" w:space="0" w:color="auto"/>
                <w:right w:val="none" w:sz="0" w:space="0" w:color="auto"/>
              </w:divBdr>
            </w:div>
            <w:div w:id="147291116">
              <w:marLeft w:val="0"/>
              <w:marRight w:val="0"/>
              <w:marTop w:val="0"/>
              <w:marBottom w:val="0"/>
              <w:divBdr>
                <w:top w:val="none" w:sz="0" w:space="0" w:color="auto"/>
                <w:left w:val="none" w:sz="0" w:space="0" w:color="auto"/>
                <w:bottom w:val="none" w:sz="0" w:space="0" w:color="auto"/>
                <w:right w:val="none" w:sz="0" w:space="0" w:color="auto"/>
              </w:divBdr>
            </w:div>
            <w:div w:id="781342862">
              <w:marLeft w:val="0"/>
              <w:marRight w:val="0"/>
              <w:marTop w:val="0"/>
              <w:marBottom w:val="0"/>
              <w:divBdr>
                <w:top w:val="none" w:sz="0" w:space="0" w:color="auto"/>
                <w:left w:val="none" w:sz="0" w:space="0" w:color="auto"/>
                <w:bottom w:val="none" w:sz="0" w:space="0" w:color="auto"/>
                <w:right w:val="none" w:sz="0" w:space="0" w:color="auto"/>
              </w:divBdr>
            </w:div>
            <w:div w:id="1893030999">
              <w:marLeft w:val="0"/>
              <w:marRight w:val="0"/>
              <w:marTop w:val="0"/>
              <w:marBottom w:val="0"/>
              <w:divBdr>
                <w:top w:val="none" w:sz="0" w:space="0" w:color="auto"/>
                <w:left w:val="none" w:sz="0" w:space="0" w:color="auto"/>
                <w:bottom w:val="none" w:sz="0" w:space="0" w:color="auto"/>
                <w:right w:val="none" w:sz="0" w:space="0" w:color="auto"/>
              </w:divBdr>
            </w:div>
            <w:div w:id="715006922">
              <w:marLeft w:val="0"/>
              <w:marRight w:val="0"/>
              <w:marTop w:val="0"/>
              <w:marBottom w:val="0"/>
              <w:divBdr>
                <w:top w:val="none" w:sz="0" w:space="0" w:color="auto"/>
                <w:left w:val="none" w:sz="0" w:space="0" w:color="auto"/>
                <w:bottom w:val="none" w:sz="0" w:space="0" w:color="auto"/>
                <w:right w:val="none" w:sz="0" w:space="0" w:color="auto"/>
              </w:divBdr>
            </w:div>
            <w:div w:id="398282777">
              <w:marLeft w:val="0"/>
              <w:marRight w:val="0"/>
              <w:marTop w:val="0"/>
              <w:marBottom w:val="0"/>
              <w:divBdr>
                <w:top w:val="none" w:sz="0" w:space="0" w:color="auto"/>
                <w:left w:val="none" w:sz="0" w:space="0" w:color="auto"/>
                <w:bottom w:val="none" w:sz="0" w:space="0" w:color="auto"/>
                <w:right w:val="none" w:sz="0" w:space="0" w:color="auto"/>
              </w:divBdr>
            </w:div>
            <w:div w:id="1718050165">
              <w:marLeft w:val="0"/>
              <w:marRight w:val="0"/>
              <w:marTop w:val="0"/>
              <w:marBottom w:val="0"/>
              <w:divBdr>
                <w:top w:val="none" w:sz="0" w:space="0" w:color="auto"/>
                <w:left w:val="none" w:sz="0" w:space="0" w:color="auto"/>
                <w:bottom w:val="none" w:sz="0" w:space="0" w:color="auto"/>
                <w:right w:val="none" w:sz="0" w:space="0" w:color="auto"/>
              </w:divBdr>
            </w:div>
            <w:div w:id="1714697710">
              <w:marLeft w:val="0"/>
              <w:marRight w:val="0"/>
              <w:marTop w:val="0"/>
              <w:marBottom w:val="0"/>
              <w:divBdr>
                <w:top w:val="none" w:sz="0" w:space="0" w:color="auto"/>
                <w:left w:val="none" w:sz="0" w:space="0" w:color="auto"/>
                <w:bottom w:val="none" w:sz="0" w:space="0" w:color="auto"/>
                <w:right w:val="none" w:sz="0" w:space="0" w:color="auto"/>
              </w:divBdr>
            </w:div>
            <w:div w:id="20673876">
              <w:marLeft w:val="0"/>
              <w:marRight w:val="0"/>
              <w:marTop w:val="0"/>
              <w:marBottom w:val="0"/>
              <w:divBdr>
                <w:top w:val="none" w:sz="0" w:space="0" w:color="auto"/>
                <w:left w:val="none" w:sz="0" w:space="0" w:color="auto"/>
                <w:bottom w:val="none" w:sz="0" w:space="0" w:color="auto"/>
                <w:right w:val="none" w:sz="0" w:space="0" w:color="auto"/>
              </w:divBdr>
            </w:div>
            <w:div w:id="819931820">
              <w:marLeft w:val="0"/>
              <w:marRight w:val="0"/>
              <w:marTop w:val="0"/>
              <w:marBottom w:val="0"/>
              <w:divBdr>
                <w:top w:val="none" w:sz="0" w:space="0" w:color="auto"/>
                <w:left w:val="none" w:sz="0" w:space="0" w:color="auto"/>
                <w:bottom w:val="none" w:sz="0" w:space="0" w:color="auto"/>
                <w:right w:val="none" w:sz="0" w:space="0" w:color="auto"/>
              </w:divBdr>
            </w:div>
            <w:div w:id="353700422">
              <w:marLeft w:val="0"/>
              <w:marRight w:val="0"/>
              <w:marTop w:val="0"/>
              <w:marBottom w:val="0"/>
              <w:divBdr>
                <w:top w:val="none" w:sz="0" w:space="0" w:color="auto"/>
                <w:left w:val="none" w:sz="0" w:space="0" w:color="auto"/>
                <w:bottom w:val="none" w:sz="0" w:space="0" w:color="auto"/>
                <w:right w:val="none" w:sz="0" w:space="0" w:color="auto"/>
              </w:divBdr>
            </w:div>
            <w:div w:id="398214198">
              <w:marLeft w:val="0"/>
              <w:marRight w:val="0"/>
              <w:marTop w:val="0"/>
              <w:marBottom w:val="0"/>
              <w:divBdr>
                <w:top w:val="none" w:sz="0" w:space="0" w:color="auto"/>
                <w:left w:val="none" w:sz="0" w:space="0" w:color="auto"/>
                <w:bottom w:val="none" w:sz="0" w:space="0" w:color="auto"/>
                <w:right w:val="none" w:sz="0" w:space="0" w:color="auto"/>
              </w:divBdr>
            </w:div>
            <w:div w:id="15246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5337">
      <w:bodyDiv w:val="1"/>
      <w:marLeft w:val="0"/>
      <w:marRight w:val="0"/>
      <w:marTop w:val="0"/>
      <w:marBottom w:val="0"/>
      <w:divBdr>
        <w:top w:val="none" w:sz="0" w:space="0" w:color="auto"/>
        <w:left w:val="none" w:sz="0" w:space="0" w:color="auto"/>
        <w:bottom w:val="none" w:sz="0" w:space="0" w:color="auto"/>
        <w:right w:val="none" w:sz="0" w:space="0" w:color="auto"/>
      </w:divBdr>
      <w:divsChild>
        <w:div w:id="1434397939">
          <w:marLeft w:val="0"/>
          <w:marRight w:val="0"/>
          <w:marTop w:val="0"/>
          <w:marBottom w:val="0"/>
          <w:divBdr>
            <w:top w:val="none" w:sz="0" w:space="0" w:color="auto"/>
            <w:left w:val="none" w:sz="0" w:space="0" w:color="auto"/>
            <w:bottom w:val="none" w:sz="0" w:space="0" w:color="auto"/>
            <w:right w:val="none" w:sz="0" w:space="0" w:color="auto"/>
          </w:divBdr>
          <w:divsChild>
            <w:div w:id="988172345">
              <w:marLeft w:val="0"/>
              <w:marRight w:val="0"/>
              <w:marTop w:val="0"/>
              <w:marBottom w:val="0"/>
              <w:divBdr>
                <w:top w:val="none" w:sz="0" w:space="0" w:color="auto"/>
                <w:left w:val="none" w:sz="0" w:space="0" w:color="auto"/>
                <w:bottom w:val="none" w:sz="0" w:space="0" w:color="auto"/>
                <w:right w:val="none" w:sz="0" w:space="0" w:color="auto"/>
              </w:divBdr>
            </w:div>
            <w:div w:id="948782367">
              <w:marLeft w:val="0"/>
              <w:marRight w:val="0"/>
              <w:marTop w:val="0"/>
              <w:marBottom w:val="0"/>
              <w:divBdr>
                <w:top w:val="none" w:sz="0" w:space="0" w:color="auto"/>
                <w:left w:val="none" w:sz="0" w:space="0" w:color="auto"/>
                <w:bottom w:val="none" w:sz="0" w:space="0" w:color="auto"/>
                <w:right w:val="none" w:sz="0" w:space="0" w:color="auto"/>
              </w:divBdr>
            </w:div>
            <w:div w:id="1495075182">
              <w:marLeft w:val="0"/>
              <w:marRight w:val="0"/>
              <w:marTop w:val="0"/>
              <w:marBottom w:val="0"/>
              <w:divBdr>
                <w:top w:val="none" w:sz="0" w:space="0" w:color="auto"/>
                <w:left w:val="none" w:sz="0" w:space="0" w:color="auto"/>
                <w:bottom w:val="none" w:sz="0" w:space="0" w:color="auto"/>
                <w:right w:val="none" w:sz="0" w:space="0" w:color="auto"/>
              </w:divBdr>
            </w:div>
            <w:div w:id="1226986206">
              <w:marLeft w:val="0"/>
              <w:marRight w:val="0"/>
              <w:marTop w:val="0"/>
              <w:marBottom w:val="0"/>
              <w:divBdr>
                <w:top w:val="none" w:sz="0" w:space="0" w:color="auto"/>
                <w:left w:val="none" w:sz="0" w:space="0" w:color="auto"/>
                <w:bottom w:val="none" w:sz="0" w:space="0" w:color="auto"/>
                <w:right w:val="none" w:sz="0" w:space="0" w:color="auto"/>
              </w:divBdr>
            </w:div>
            <w:div w:id="1042285250">
              <w:marLeft w:val="0"/>
              <w:marRight w:val="0"/>
              <w:marTop w:val="0"/>
              <w:marBottom w:val="0"/>
              <w:divBdr>
                <w:top w:val="none" w:sz="0" w:space="0" w:color="auto"/>
                <w:left w:val="none" w:sz="0" w:space="0" w:color="auto"/>
                <w:bottom w:val="none" w:sz="0" w:space="0" w:color="auto"/>
                <w:right w:val="none" w:sz="0" w:space="0" w:color="auto"/>
              </w:divBdr>
            </w:div>
            <w:div w:id="1424650061">
              <w:marLeft w:val="0"/>
              <w:marRight w:val="0"/>
              <w:marTop w:val="0"/>
              <w:marBottom w:val="0"/>
              <w:divBdr>
                <w:top w:val="none" w:sz="0" w:space="0" w:color="auto"/>
                <w:left w:val="none" w:sz="0" w:space="0" w:color="auto"/>
                <w:bottom w:val="none" w:sz="0" w:space="0" w:color="auto"/>
                <w:right w:val="none" w:sz="0" w:space="0" w:color="auto"/>
              </w:divBdr>
            </w:div>
            <w:div w:id="2020160781">
              <w:marLeft w:val="0"/>
              <w:marRight w:val="0"/>
              <w:marTop w:val="0"/>
              <w:marBottom w:val="0"/>
              <w:divBdr>
                <w:top w:val="none" w:sz="0" w:space="0" w:color="auto"/>
                <w:left w:val="none" w:sz="0" w:space="0" w:color="auto"/>
                <w:bottom w:val="none" w:sz="0" w:space="0" w:color="auto"/>
                <w:right w:val="none" w:sz="0" w:space="0" w:color="auto"/>
              </w:divBdr>
            </w:div>
            <w:div w:id="1222978895">
              <w:marLeft w:val="0"/>
              <w:marRight w:val="0"/>
              <w:marTop w:val="0"/>
              <w:marBottom w:val="0"/>
              <w:divBdr>
                <w:top w:val="none" w:sz="0" w:space="0" w:color="auto"/>
                <w:left w:val="none" w:sz="0" w:space="0" w:color="auto"/>
                <w:bottom w:val="none" w:sz="0" w:space="0" w:color="auto"/>
                <w:right w:val="none" w:sz="0" w:space="0" w:color="auto"/>
              </w:divBdr>
            </w:div>
            <w:div w:id="840970900">
              <w:marLeft w:val="0"/>
              <w:marRight w:val="0"/>
              <w:marTop w:val="0"/>
              <w:marBottom w:val="0"/>
              <w:divBdr>
                <w:top w:val="none" w:sz="0" w:space="0" w:color="auto"/>
                <w:left w:val="none" w:sz="0" w:space="0" w:color="auto"/>
                <w:bottom w:val="none" w:sz="0" w:space="0" w:color="auto"/>
                <w:right w:val="none" w:sz="0" w:space="0" w:color="auto"/>
              </w:divBdr>
            </w:div>
            <w:div w:id="1773091889">
              <w:marLeft w:val="0"/>
              <w:marRight w:val="0"/>
              <w:marTop w:val="0"/>
              <w:marBottom w:val="0"/>
              <w:divBdr>
                <w:top w:val="none" w:sz="0" w:space="0" w:color="auto"/>
                <w:left w:val="none" w:sz="0" w:space="0" w:color="auto"/>
                <w:bottom w:val="none" w:sz="0" w:space="0" w:color="auto"/>
                <w:right w:val="none" w:sz="0" w:space="0" w:color="auto"/>
              </w:divBdr>
            </w:div>
            <w:div w:id="89038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0.jpeg"/><Relationship Id="rId21" Type="http://schemas.openxmlformats.org/officeDocument/2006/relationships/image" Target="media/image10.png"/><Relationship Id="rId34" Type="http://schemas.openxmlformats.org/officeDocument/2006/relationships/footer" Target="footer4.xml"/><Relationship Id="rId42" Type="http://schemas.openxmlformats.org/officeDocument/2006/relationships/header" Target="header4.xml"/><Relationship Id="rId47" Type="http://schemas.openxmlformats.org/officeDocument/2006/relationships/footer" Target="foot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hyperlink" Target="https://roberika.github.io/iot-gui/" TargetMode="External"/><Relationship Id="rId32" Type="http://schemas.openxmlformats.org/officeDocument/2006/relationships/header" Target="header2.xml"/><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github.com/roberika/iot-gui" TargetMode="External"/><Relationship Id="rId36" Type="http://schemas.openxmlformats.org/officeDocument/2006/relationships/footer" Target="footer5.xm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eader" Target="header1.xml"/><Relationship Id="rId44"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eader" Target="header3.xml"/><Relationship Id="rId43" Type="http://schemas.openxmlformats.org/officeDocument/2006/relationships/header" Target="header5.xm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footer" Target="footer3.xml"/><Relationship Id="rId38" Type="http://schemas.openxmlformats.org/officeDocument/2006/relationships/image" Target="media/image19.jpeg"/><Relationship Id="rId46" Type="http://schemas.openxmlformats.org/officeDocument/2006/relationships/header" Target="header6.xml"/><Relationship Id="rId20" Type="http://schemas.openxmlformats.org/officeDocument/2006/relationships/hyperlink" Target="https://github.com/roberika/iot-esp" TargetMode="External"/><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DE1755-A201-4F07-8914-8CE51E88529C}">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65FC69-BC87-416B-8AB4-C23C1BDD9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64</Pages>
  <Words>11898</Words>
  <Characters>67822</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Marhadi Wijaya;Fredrik Lauwrensius</dc:creator>
  <cp:lastModifiedBy>Rizky Zulkarnain</cp:lastModifiedBy>
  <cp:revision>92</cp:revision>
  <cp:lastPrinted>2019-01-17T02:19:00Z</cp:lastPrinted>
  <dcterms:created xsi:type="dcterms:W3CDTF">2023-02-25T11:22:00Z</dcterms:created>
  <dcterms:modified xsi:type="dcterms:W3CDTF">2024-12-27T13:28:00Z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http://www.zotero.org/styles/harvard-cite-them-right</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16th edition (author-date)</vt:lpwstr>
  </property>
  <property fmtid="{D5CDD505-2E9C-101B-9397-08002B2CF9AE}" pid="19" name="Mendeley Recent Style Name 5_1">
    <vt:lpwstr>Harvard - Cite Them Right 9th edition</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93d85e6e-4eae-3f4f-bed5-681d4a830586</vt:lpwstr>
  </property>
  <property fmtid="{D5CDD505-2E9C-101B-9397-08002B2CF9AE}" pid="25" name="KSOProductBuildVer">
    <vt:lpwstr>1057-10.2.0.7587</vt:lpwstr>
  </property>
</Properties>
</file>